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E692A3" w14:textId="77777777" w:rsidR="00E03017" w:rsidRPr="00A33EEE" w:rsidRDefault="00E03017" w:rsidP="00E03017">
      <w:pPr>
        <w:spacing w:after="0" w:line="312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A33EEE">
        <w:rPr>
          <w:rFonts w:ascii="Times New Roman" w:hAnsi="Times New Roman" w:cs="Times New Roman"/>
          <w:b/>
          <w:sz w:val="26"/>
          <w:szCs w:val="26"/>
        </w:rPr>
        <w:t>CỘNG HÒA XÃ HỘI CHỦ NGHĨA VIỆT NAM</w:t>
      </w:r>
      <w:r w:rsidRPr="00A33EEE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A33EEE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A33E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3EEE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A33EEE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A33EE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A33EEE">
        <w:rPr>
          <w:rFonts w:ascii="Times New Roman" w:hAnsi="Times New Roman" w:cs="Times New Roman"/>
          <w:sz w:val="26"/>
          <w:szCs w:val="26"/>
        </w:rPr>
        <w:t xml:space="preserve"> do – </w:t>
      </w:r>
      <w:proofErr w:type="spellStart"/>
      <w:r w:rsidRPr="00A33EEE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A33E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3EEE">
        <w:rPr>
          <w:rFonts w:ascii="Times New Roman" w:hAnsi="Times New Roman" w:cs="Times New Roman"/>
          <w:sz w:val="26"/>
          <w:szCs w:val="26"/>
        </w:rPr>
        <w:t>phúc</w:t>
      </w:r>
      <w:proofErr w:type="spellEnd"/>
    </w:p>
    <w:p w14:paraId="2F945480" w14:textId="77777777" w:rsidR="00E03017" w:rsidRPr="00A33EEE" w:rsidRDefault="00E03017" w:rsidP="00E03017">
      <w:pPr>
        <w:spacing w:after="0" w:line="312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A33EEE">
        <w:rPr>
          <w:rFonts w:ascii="Times New Roman" w:hAnsi="Times New Roman" w:cs="Times New Roman"/>
          <w:sz w:val="26"/>
          <w:szCs w:val="26"/>
        </w:rPr>
        <w:t>---</w:t>
      </w:r>
      <w:proofErr w:type="spellStart"/>
      <w:r w:rsidRPr="00A33EEE">
        <w:rPr>
          <w:rFonts w:ascii="Times New Roman" w:hAnsi="Times New Roman" w:cs="Times New Roman"/>
          <w:sz w:val="26"/>
          <w:szCs w:val="26"/>
        </w:rPr>
        <w:t>oOo</w:t>
      </w:r>
      <w:proofErr w:type="spellEnd"/>
      <w:r w:rsidRPr="00A33EEE">
        <w:rPr>
          <w:rFonts w:ascii="Times New Roman" w:hAnsi="Times New Roman" w:cs="Times New Roman"/>
          <w:sz w:val="26"/>
          <w:szCs w:val="26"/>
        </w:rPr>
        <w:t>---</w:t>
      </w:r>
    </w:p>
    <w:p w14:paraId="687A91CF" w14:textId="77777777" w:rsidR="00E03017" w:rsidRPr="00A33EEE" w:rsidRDefault="00E03017" w:rsidP="00E03017">
      <w:pPr>
        <w:spacing w:after="0" w:line="312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41388DD6" w14:textId="77777777" w:rsidR="00E03017" w:rsidRDefault="00E03017" w:rsidP="00E03017">
      <w:pPr>
        <w:spacing w:after="0" w:line="312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31A62A34" w14:textId="77777777" w:rsidR="00E03017" w:rsidRPr="00A33EEE" w:rsidRDefault="00E03017" w:rsidP="00E03017">
      <w:pPr>
        <w:spacing w:after="0" w:line="312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4EADD01A" w14:textId="77777777" w:rsidR="00E03017" w:rsidRPr="00A33EEE" w:rsidRDefault="00E03017" w:rsidP="00E03017">
      <w:pPr>
        <w:spacing w:after="0" w:line="312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D154CA9" w14:textId="77777777" w:rsidR="00E03017" w:rsidRPr="00A33EEE" w:rsidRDefault="00E03017" w:rsidP="00E03017">
      <w:pPr>
        <w:spacing w:after="0" w:line="312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47EF3817" w14:textId="52021F6C" w:rsidR="00E03017" w:rsidRPr="00A33EEE" w:rsidRDefault="00E03017" w:rsidP="00E03017">
      <w:pPr>
        <w:spacing w:after="0" w:line="312" w:lineRule="auto"/>
        <w:jc w:val="center"/>
        <w:rPr>
          <w:rFonts w:ascii="Times New Roman" w:hAnsi="Times New Roman" w:cs="Times New Roman"/>
          <w:b/>
          <w:i/>
          <w:szCs w:val="26"/>
        </w:rPr>
      </w:pPr>
      <w:r w:rsidRPr="00E03017">
        <w:rPr>
          <w:rFonts w:ascii="Times New Roman" w:hAnsi="Times New Roman" w:cs="Times New Roman"/>
          <w:b/>
          <w:sz w:val="36"/>
          <w:szCs w:val="40"/>
        </w:rPr>
        <w:t>HỒ SƠ GIẢI TRÌNH DỰ ÁN ĐẦU TƯ</w:t>
      </w:r>
    </w:p>
    <w:p w14:paraId="3F47B8CD" w14:textId="77777777" w:rsidR="00E03017" w:rsidRPr="00A33EEE" w:rsidRDefault="00E03017" w:rsidP="00E03017">
      <w:pPr>
        <w:spacing w:after="0" w:line="312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3D896046" w14:textId="77777777" w:rsidR="00E03017" w:rsidRPr="00A33EEE" w:rsidRDefault="00E03017" w:rsidP="00E03017">
      <w:pPr>
        <w:spacing w:after="0" w:line="312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5A3F2210" w14:textId="77777777" w:rsidR="00E03017" w:rsidRPr="00A33EEE" w:rsidRDefault="00E03017" w:rsidP="00E03017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430AA856" w14:textId="77777777" w:rsidR="00E03017" w:rsidRPr="00A33EEE" w:rsidRDefault="00E03017" w:rsidP="00E03017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0AE8D3FF" w14:textId="77777777" w:rsidR="00E03017" w:rsidRPr="00A33EEE" w:rsidRDefault="00E03017" w:rsidP="00E03017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21198E91" w14:textId="77777777" w:rsidR="00E03017" w:rsidRPr="00A33EEE" w:rsidRDefault="00E03017" w:rsidP="00E03017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6C7F1B9A" w14:textId="77777777" w:rsidR="00E03017" w:rsidRPr="004034E2" w:rsidRDefault="00E03017" w:rsidP="00E03017">
      <w:pPr>
        <w:tabs>
          <w:tab w:val="left" w:pos="2127"/>
          <w:tab w:val="left" w:leader="dot" w:pos="9921"/>
        </w:tabs>
        <w:spacing w:after="0" w:line="312" w:lineRule="auto"/>
        <w:ind w:left="284"/>
        <w:jc w:val="both"/>
        <w:rPr>
          <w:rFonts w:ascii="Times New Roman" w:hAnsi="Times New Roman" w:cs="Times New Roman"/>
          <w:b/>
          <w:spacing w:val="10"/>
          <w:sz w:val="26"/>
          <w:szCs w:val="26"/>
        </w:rPr>
      </w:pPr>
      <w:r w:rsidRPr="00A33EEE">
        <w:rPr>
          <w:rFonts w:ascii="Times New Roman" w:hAnsi="Times New Roman" w:cs="Times New Roman"/>
          <w:b/>
          <w:sz w:val="26"/>
          <w:szCs w:val="26"/>
        </w:rPr>
        <w:t>DỰ ÁN</w:t>
      </w:r>
      <w:r w:rsidRPr="00A33EEE">
        <w:rPr>
          <w:rFonts w:ascii="Times New Roman" w:hAnsi="Times New Roman" w:cs="Times New Roman"/>
          <w:b/>
          <w:sz w:val="26"/>
          <w:szCs w:val="26"/>
        </w:rPr>
        <w:tab/>
        <w:t xml:space="preserve">: </w:t>
      </w:r>
      <w:r w:rsidRPr="004034E2">
        <w:rPr>
          <w:rFonts w:ascii="Times New Roman" w:hAnsi="Times New Roman" w:cs="Times New Roman"/>
          <w:b/>
          <w:spacing w:val="10"/>
          <w:sz w:val="26"/>
          <w:szCs w:val="26"/>
        </w:rPr>
        <w:t>MEKONG TECHNOLOGY - SẢN XUẤT THIẾT BỊ</w:t>
      </w:r>
    </w:p>
    <w:p w14:paraId="6352D55C" w14:textId="77777777" w:rsidR="00E03017" w:rsidRPr="00A33EEE" w:rsidRDefault="00E03017" w:rsidP="00E03017">
      <w:pPr>
        <w:tabs>
          <w:tab w:val="left" w:pos="2127"/>
          <w:tab w:val="left" w:leader="dot" w:pos="9921"/>
        </w:tabs>
        <w:spacing w:after="0" w:line="312" w:lineRule="auto"/>
        <w:ind w:left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4034E2">
        <w:rPr>
          <w:rFonts w:ascii="Times New Roman" w:hAnsi="Times New Roman" w:cs="Times New Roman"/>
          <w:b/>
          <w:spacing w:val="10"/>
          <w:sz w:val="26"/>
          <w:szCs w:val="26"/>
        </w:rPr>
        <w:tab/>
        <w:t xml:space="preserve">  IOT GATEWAY, ROBOT AMR/AGV, OHT</w:t>
      </w:r>
    </w:p>
    <w:p w14:paraId="7BD01258" w14:textId="77777777" w:rsidR="00E03017" w:rsidRPr="00A33EEE" w:rsidRDefault="00E03017" w:rsidP="00E03017">
      <w:pPr>
        <w:tabs>
          <w:tab w:val="left" w:pos="2127"/>
          <w:tab w:val="left" w:leader="dot" w:pos="9921"/>
        </w:tabs>
        <w:spacing w:after="0" w:line="312" w:lineRule="auto"/>
        <w:ind w:left="284"/>
        <w:rPr>
          <w:rFonts w:ascii="Times New Roman" w:hAnsi="Times New Roman" w:cs="Times New Roman"/>
          <w:b/>
          <w:sz w:val="26"/>
          <w:szCs w:val="26"/>
        </w:rPr>
      </w:pPr>
      <w:r w:rsidRPr="00A33EEE">
        <w:rPr>
          <w:rFonts w:ascii="Times New Roman" w:hAnsi="Times New Roman" w:cs="Times New Roman"/>
          <w:b/>
          <w:sz w:val="26"/>
          <w:szCs w:val="26"/>
        </w:rPr>
        <w:t>CHỦ ĐẦU TƯ</w:t>
      </w:r>
      <w:r w:rsidRPr="00A33EEE">
        <w:rPr>
          <w:rFonts w:ascii="Times New Roman" w:hAnsi="Times New Roman" w:cs="Times New Roman"/>
          <w:b/>
          <w:sz w:val="26"/>
          <w:szCs w:val="26"/>
        </w:rPr>
        <w:tab/>
        <w:t>: CÔNG TY TNHH MEKONG TECHNOLOGY</w:t>
      </w:r>
    </w:p>
    <w:p w14:paraId="785CB7B2" w14:textId="77777777" w:rsidR="00E03017" w:rsidRDefault="00E03017" w:rsidP="00E03017">
      <w:pPr>
        <w:tabs>
          <w:tab w:val="left" w:pos="2127"/>
          <w:tab w:val="left" w:leader="dot" w:pos="9921"/>
        </w:tabs>
        <w:spacing w:after="0" w:line="312" w:lineRule="auto"/>
        <w:ind w:left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33EEE">
        <w:rPr>
          <w:rFonts w:ascii="Times New Roman" w:hAnsi="Times New Roman" w:cs="Times New Roman"/>
          <w:b/>
          <w:sz w:val="26"/>
          <w:szCs w:val="26"/>
        </w:rPr>
        <w:t>ĐỊA ĐIỂM</w:t>
      </w:r>
      <w:r w:rsidRPr="00A33EEE">
        <w:rPr>
          <w:rFonts w:ascii="Times New Roman" w:hAnsi="Times New Roman" w:cs="Times New Roman"/>
          <w:b/>
          <w:sz w:val="26"/>
          <w:szCs w:val="26"/>
        </w:rPr>
        <w:tab/>
        <w:t>: LÔ E2-03, ĐƯỜNG D1, KHU CÔNG NGHỆ CAO TP.HCM,</w:t>
      </w:r>
    </w:p>
    <w:p w14:paraId="18002014" w14:textId="77777777" w:rsidR="00E03017" w:rsidRPr="00A33EEE" w:rsidRDefault="00E03017" w:rsidP="00E03017">
      <w:pPr>
        <w:tabs>
          <w:tab w:val="left" w:pos="2127"/>
          <w:tab w:val="left" w:leader="dot" w:pos="9921"/>
        </w:tabs>
        <w:spacing w:after="0" w:line="312" w:lineRule="auto"/>
        <w:ind w:left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 xml:space="preserve">  </w:t>
      </w:r>
      <w:r w:rsidRPr="00A33EEE">
        <w:rPr>
          <w:rFonts w:ascii="Times New Roman" w:hAnsi="Times New Roman" w:cs="Times New Roman"/>
          <w:b/>
          <w:sz w:val="26"/>
          <w:szCs w:val="26"/>
        </w:rPr>
        <w:t>QUẬ</w:t>
      </w:r>
      <w:r>
        <w:rPr>
          <w:rFonts w:ascii="Times New Roman" w:hAnsi="Times New Roman" w:cs="Times New Roman"/>
          <w:b/>
          <w:sz w:val="26"/>
          <w:szCs w:val="26"/>
        </w:rPr>
        <w:t>N 9, TP.HCM</w:t>
      </w:r>
    </w:p>
    <w:p w14:paraId="57DB4ED8" w14:textId="77777777" w:rsidR="00E03017" w:rsidRDefault="00E03017" w:rsidP="00E03017">
      <w:pPr>
        <w:spacing w:after="0" w:line="312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136C9B6C" w14:textId="77777777" w:rsidR="00E03017" w:rsidRPr="00883552" w:rsidRDefault="00E03017" w:rsidP="00E03017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489347BD" w14:textId="77777777" w:rsidR="00E03017" w:rsidRPr="00883552" w:rsidRDefault="00E03017" w:rsidP="00E03017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5533FEC4" w14:textId="77777777" w:rsidR="00E03017" w:rsidRPr="00883552" w:rsidRDefault="00E03017" w:rsidP="00E03017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46C18EA1" w14:textId="77777777" w:rsidR="00E03017" w:rsidRPr="00883552" w:rsidRDefault="00E03017" w:rsidP="00E03017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0A897FC6" w14:textId="77777777" w:rsidR="00E03017" w:rsidRDefault="00E03017" w:rsidP="00E03017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57F774C4" w14:textId="77777777" w:rsidR="00E03017" w:rsidRDefault="00E03017" w:rsidP="00E03017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4B4778FD" w14:textId="77777777" w:rsidR="00E03017" w:rsidRDefault="00E03017" w:rsidP="00E03017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0FF9706F" w14:textId="77777777" w:rsidR="00E03017" w:rsidRDefault="00E03017" w:rsidP="00E03017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6F5B02BA" w14:textId="77777777" w:rsidR="00E03017" w:rsidRDefault="00E03017" w:rsidP="00E03017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11848073" w14:textId="77777777" w:rsidR="00E03017" w:rsidRDefault="00E03017" w:rsidP="00E03017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23407E64" w14:textId="77777777" w:rsidR="00E03017" w:rsidRDefault="00E03017" w:rsidP="00E03017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7C3D8828" w14:textId="77777777" w:rsidR="00E03017" w:rsidRDefault="00E03017" w:rsidP="00E03017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5F9D71D2" w14:textId="77777777" w:rsidR="00E03017" w:rsidRPr="00883552" w:rsidRDefault="00E03017" w:rsidP="00E03017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362478E8" w14:textId="77777777" w:rsidR="00E03017" w:rsidRDefault="00E03017" w:rsidP="00E03017">
      <w:pPr>
        <w:spacing w:after="0" w:line="312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354E25">
        <w:rPr>
          <w:rFonts w:ascii="Times New Roman" w:hAnsi="Times New Roman" w:cs="Times New Roman"/>
          <w:b/>
          <w:bCs/>
          <w:sz w:val="26"/>
          <w:szCs w:val="26"/>
        </w:rPr>
        <w:t>TP. HỒ CHÍ MINH, NĂM 2025</w:t>
      </w:r>
      <w:r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="Times New Roman" w:hAnsi="Times New Roman" w:cs="Times New Roman"/>
          <w:b/>
          <w:bCs/>
          <w:kern w:val="32"/>
          <w:sz w:val="32"/>
          <w:szCs w:val="32"/>
        </w:rPr>
        <w:id w:val="-995415512"/>
        <w:docPartObj>
          <w:docPartGallery w:val="Table of Contents"/>
          <w:docPartUnique/>
        </w:docPartObj>
      </w:sdtPr>
      <w:sdtEndPr>
        <w:rPr>
          <w:noProof/>
          <w:sz w:val="26"/>
          <w:szCs w:val="26"/>
        </w:rPr>
      </w:sdtEndPr>
      <w:sdtContent>
        <w:bookmarkStart w:id="0" w:name="_Toc212142116" w:displacedByCustomXml="prev"/>
        <w:bookmarkStart w:id="1" w:name="mục-lục" w:displacedByCustomXml="prev"/>
        <w:p w14:paraId="292C5FCC" w14:textId="2EC6F12C" w:rsidR="00E03017" w:rsidRPr="00F368DD" w:rsidRDefault="00E03017" w:rsidP="00F368DD">
          <w:pPr>
            <w:spacing w:after="0" w:line="276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r w:rsidRPr="00F368DD">
            <w:rPr>
              <w:rFonts w:ascii="Times New Roman" w:hAnsi="Times New Roman" w:cs="Times New Roman"/>
              <w:b/>
              <w:bCs/>
              <w:sz w:val="26"/>
              <w:szCs w:val="26"/>
            </w:rPr>
            <w:t>MỤC LỤC</w:t>
          </w:r>
          <w:bookmarkEnd w:id="1"/>
          <w:bookmarkEnd w:id="0"/>
          <w:r w:rsidRPr="00F368DD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F368DD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F368DD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</w:p>
        <w:p w14:paraId="2663F039" w14:textId="1A467EB5" w:rsidR="00E03017" w:rsidRPr="00F368DD" w:rsidRDefault="00D61463" w:rsidP="00F368DD">
          <w:pPr>
            <w:pStyle w:val="TOC1"/>
            <w:spacing w:line="276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2283226" w:history="1">
            <w:r w:rsidR="00E03017" w:rsidRPr="00F368DD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TÓM TẮT ĐIỀU HÀNH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_Toc212283226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AAE98D0" w14:textId="145A4EC6" w:rsidR="00E03017" w:rsidRPr="00F368DD" w:rsidRDefault="00D61463" w:rsidP="00F368DD">
          <w:pPr>
            <w:pStyle w:val="TOC2"/>
            <w:spacing w:line="276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2283228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 BỐI CẢNH VÀ CƠ HỘI THỊ TRƯỜNG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_Toc212283228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72911CB" w14:textId="1FF4FBF8" w:rsidR="00E03017" w:rsidRPr="00F368DD" w:rsidRDefault="00D61463" w:rsidP="00F368DD">
          <w:pPr>
            <w:pStyle w:val="TOC3"/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12283229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1.1. Cuộc cách mạng công nghiệp 4.0 đang định hình lại toàn cầu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instrText xml:space="preserve"> PAGEREF _Toc212283229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9C755C" w14:textId="1CE9CC63" w:rsidR="00E03017" w:rsidRPr="00F368DD" w:rsidRDefault="00D61463" w:rsidP="00F368DD">
          <w:pPr>
            <w:pStyle w:val="TOC3"/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12283230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1.2. Việt Nam – Điểm sáng tăng trưởng trong khu vực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instrText xml:space="preserve"> PAGEREF _Toc212283230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64F1161" w14:textId="0DF22E1B" w:rsidR="00E03017" w:rsidRPr="00F368DD" w:rsidRDefault="00D61463" w:rsidP="00F368DD">
          <w:pPr>
            <w:pStyle w:val="TOC3"/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12283231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1.3. Khoảng trống công nghệ – Cơ hội vàng cho nhà sản xuất nội địa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instrText xml:space="preserve"> PAGEREF _Toc212283231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25A909B" w14:textId="7D86847B" w:rsidR="00E03017" w:rsidRPr="00F368DD" w:rsidRDefault="00D61463" w:rsidP="00F368DD">
          <w:pPr>
            <w:pStyle w:val="TOC3"/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12283232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1.4. Cơ hội xuất khẩu ASEAN – Thị trường 58,9 tỷ USD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instrText xml:space="preserve"> PAGEREF _Toc212283232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76A4008" w14:textId="7A5B6C12" w:rsidR="00E03017" w:rsidRPr="00F368DD" w:rsidRDefault="00D61463" w:rsidP="00F368DD">
          <w:pPr>
            <w:pStyle w:val="TOC2"/>
            <w:spacing w:line="276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2283233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 GIẢI PHÁP CÔNG NGHỆ VÀ SẢN PHẨM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_Toc212283233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22755D1" w14:textId="6742F290" w:rsidR="00E03017" w:rsidRPr="00F368DD" w:rsidRDefault="00D61463" w:rsidP="00F368DD">
          <w:pPr>
            <w:pStyle w:val="TOC3"/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12283234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 Bảy dòng sản phẩm công nghệ cao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instrText xml:space="preserve"> PAGEREF _Toc212283234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A13DD69" w14:textId="21873D51" w:rsidR="00E03017" w:rsidRPr="00F368DD" w:rsidRDefault="00D61463" w:rsidP="00F368DD">
          <w:pPr>
            <w:pStyle w:val="TOC3"/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12283235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 Công nghệ lõi và mức độ sẵn sàng (TRL)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instrText xml:space="preserve"> PAGEREF _Toc212283235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21DE9D" w14:textId="52816375" w:rsidR="00E03017" w:rsidRPr="00F368DD" w:rsidRDefault="00D61463" w:rsidP="00F368DD">
          <w:pPr>
            <w:pStyle w:val="TOC3"/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12283236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 Chuyển giao công nghệ từ 6 đối tác quốc tế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instrText xml:space="preserve"> PAGEREF _Toc212283236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965F2DE" w14:textId="24C75AD6" w:rsidR="00E03017" w:rsidRPr="00F368DD" w:rsidRDefault="00D61463" w:rsidP="00F368DD">
          <w:pPr>
            <w:pStyle w:val="TOC3"/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12283237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2.4. Nội địa hóa 50-60% – Tạo giá trị gia tăng trong nước (</w:t>
            </w:r>
            <w:r w:rsidR="00E03017" w:rsidRPr="00F368DD">
              <w:rPr>
                <w:rStyle w:val="Hyperlink"/>
                <w:rFonts w:ascii="Times New Roman" w:hAnsi="Times New Roman" w:cs="Times New Roman"/>
                <w:i/>
                <w:noProof/>
                <w:sz w:val="26"/>
                <w:szCs w:val="26"/>
              </w:rPr>
              <w:t>Cập nhật so với V5</w:t>
            </w:r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)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instrText xml:space="preserve"> PAGEREF _Toc212283237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7231394" w14:textId="58B015EA" w:rsidR="00E03017" w:rsidRPr="00F368DD" w:rsidRDefault="00D61463" w:rsidP="00F368DD">
          <w:pPr>
            <w:pStyle w:val="TOC3"/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12283238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2.5. QA/QC 3 lớp – Đảm bảo chất lượng đẳng cấp quốc tế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instrText xml:space="preserve"> PAGEREF _Toc212283238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7B2E1F1" w14:textId="647A7C5B" w:rsidR="00E03017" w:rsidRPr="00F368DD" w:rsidRDefault="00D61463" w:rsidP="00F368DD">
          <w:pPr>
            <w:pStyle w:val="TOC2"/>
            <w:spacing w:line="276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2283239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 MÔ HÌNH KINH DOANH VÀ CHIẾN LƯỢC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_Toc212283239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492B7D7" w14:textId="3BDBC3F7" w:rsidR="00E03017" w:rsidRPr="00F368DD" w:rsidRDefault="00D61463" w:rsidP="00F368DD">
          <w:pPr>
            <w:pStyle w:val="TOC3"/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12283240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 Mô hình B2B tập trung vào DNNVV Việt Nam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instrText xml:space="preserve"> PAGEREF _Toc212283240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BA36C0E" w14:textId="1B103F10" w:rsidR="00E03017" w:rsidRPr="00F368DD" w:rsidRDefault="00D61463" w:rsidP="00F368DD">
          <w:pPr>
            <w:pStyle w:val="TOC3"/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12283241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3.2. Chiến lược Go-to-Market ba tầng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instrText xml:space="preserve"> PAGEREF _Toc212283241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7750A5D" w14:textId="6F79D2ED" w:rsidR="00E03017" w:rsidRPr="00F368DD" w:rsidRDefault="00D61463" w:rsidP="00F368DD">
          <w:pPr>
            <w:pStyle w:val="TOC3"/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12283242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3.3. Chiến lược xuất khẩu sang ASEAN (conservative approach)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instrText xml:space="preserve"> PAGEREF _Toc212283242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01B4AE2" w14:textId="54566DD7" w:rsidR="00E03017" w:rsidRPr="00F368DD" w:rsidRDefault="00D61463" w:rsidP="00F368DD">
          <w:pPr>
            <w:pStyle w:val="TOC3"/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12283243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3.4. Mạng lưới đối tác chiến lược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instrText xml:space="preserve"> PAGEREF _Toc212283243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2148350" w14:textId="041D3B15" w:rsidR="00E03017" w:rsidRPr="00F368DD" w:rsidRDefault="00D61463" w:rsidP="00F368DD">
          <w:pPr>
            <w:pStyle w:val="TOC2"/>
            <w:spacing w:line="276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2283244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 TÁC ĐỘNG KINH TẾ - XÃ HỘI - MÔI TRƯỜNG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_Toc212283244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7FE6B48" w14:textId="1DE72CDB" w:rsidR="00E03017" w:rsidRPr="00F368DD" w:rsidRDefault="00D61463" w:rsidP="00F368DD">
          <w:pPr>
            <w:pStyle w:val="TOC3"/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12283245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4.1. Tác động kinh tế – Đóng góp 50+ triệu USD thuế/năm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instrText xml:space="preserve"> PAGEREF _Toc212283245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6667B80" w14:textId="36F9C071" w:rsidR="00E03017" w:rsidRPr="00F368DD" w:rsidRDefault="00D61463" w:rsidP="00F368DD">
          <w:pPr>
            <w:pStyle w:val="TOC3"/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12283246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4.2. Tác động xã hội – Chuyển giao công nghệ và phát triển nguồn nhân lực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instrText xml:space="preserve"> PAGEREF _Toc212283246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49CCF3E" w14:textId="2C23F48A" w:rsidR="00E03017" w:rsidRPr="00F368DD" w:rsidRDefault="00D61463" w:rsidP="00F368DD">
          <w:pPr>
            <w:pStyle w:val="TOC3"/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12283247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4.3. Tác động môi trường – Cam kết phát triển bền vững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instrText xml:space="preserve"> PAGEREF _Toc212283247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EC74D05" w14:textId="2BCF2EE9" w:rsidR="00E03017" w:rsidRPr="00F368DD" w:rsidRDefault="00D61463" w:rsidP="00F368DD">
          <w:pPr>
            <w:pStyle w:val="TOC3"/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12283248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4.4. Đóng góp phát triển ngành – Tạo hệ sinh thái Industry 4.0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instrText xml:space="preserve"> PAGEREF _Toc212283248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EE2AE4E" w14:textId="3F49B7AF" w:rsidR="00E03017" w:rsidRPr="00F368DD" w:rsidRDefault="00D61463" w:rsidP="00F368DD">
          <w:pPr>
            <w:pStyle w:val="TOC2"/>
            <w:spacing w:line="276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2283249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 PHÂN TÍCH TÀI CHÍNH VÀ ROI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_Toc212283249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945B8FC" w14:textId="6BDA01A4" w:rsidR="00E03017" w:rsidRPr="00F368DD" w:rsidRDefault="00D61463" w:rsidP="00F368DD">
          <w:pPr>
            <w:pStyle w:val="TOC3"/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12283250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5.1. Tổng quan dự báo tài chính 10 năm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instrText xml:space="preserve"> PAGEREF _Toc212283250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2D65C70" w14:textId="6AF58120" w:rsidR="00E03017" w:rsidRPr="00F368DD" w:rsidRDefault="00D61463" w:rsidP="00F368DD">
          <w:pPr>
            <w:pStyle w:val="TOC3"/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12283251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5.2. Chỉ số tài chính và đánh giá dự án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instrText xml:space="preserve"> PAGEREF _Toc212283251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4A4F3B5" w14:textId="0D5D4F02" w:rsidR="00E03017" w:rsidRPr="00F368DD" w:rsidRDefault="00D61463" w:rsidP="00F368DD">
          <w:pPr>
            <w:pStyle w:val="TOC3"/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12283252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5.3. Phân tích nhạy cảm (Sensitivity Analysis)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instrText xml:space="preserve"> PAGEREF _Toc212283252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7261104" w14:textId="2E1ED22D" w:rsidR="00E03017" w:rsidRPr="00F368DD" w:rsidRDefault="00D61463" w:rsidP="00F368DD">
          <w:pPr>
            <w:pStyle w:val="TOC3"/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12283253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5.4. Kịch bản tổng hợp (Best/Base/Worst Case)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instrText xml:space="preserve"> PAGEREF _Toc212283253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A678B04" w14:textId="7FB9F4B3" w:rsidR="00E03017" w:rsidRPr="00F368DD" w:rsidRDefault="00D61463" w:rsidP="00F368DD">
          <w:pPr>
            <w:pStyle w:val="TOC3"/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12283254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5.5. Break-even Analysis – Điểm hòa vốn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instrText xml:space="preserve"> PAGEREF _Toc212283254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14CD3A5" w14:textId="000F63AB" w:rsidR="00E03017" w:rsidRPr="00F368DD" w:rsidRDefault="00D61463" w:rsidP="00F368DD">
          <w:pPr>
            <w:pStyle w:val="TOC3"/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12283255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5.6. So sánh với các phương án đầu tư khác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instrText xml:space="preserve"> PAGEREF _Toc212283255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B604DD0" w14:textId="6C0F5274" w:rsidR="00E03017" w:rsidRPr="00F368DD" w:rsidRDefault="00D61463" w:rsidP="00F368DD">
          <w:pPr>
            <w:pStyle w:val="TOC2"/>
            <w:spacing w:line="276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2283256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6. KÊU GỌI HÀNH ĐỘNG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_Toc212283256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18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895FB7B" w14:textId="4B21B63C" w:rsidR="00E03017" w:rsidRPr="00F368DD" w:rsidRDefault="00D61463" w:rsidP="00F368DD">
          <w:pPr>
            <w:pStyle w:val="TOC3"/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12283257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6.1. Đề nghị phê duyệt dự án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instrText xml:space="preserve"> PAGEREF _Toc212283257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CDD6C22" w14:textId="58D776C7" w:rsidR="00E03017" w:rsidRPr="00F368DD" w:rsidRDefault="00D61463" w:rsidP="00F368DD">
          <w:pPr>
            <w:pStyle w:val="TOC3"/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12283258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6.2. Cam kết của nhà đầu tư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instrText xml:space="preserve"> PAGEREF _Toc212283258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58A3502" w14:textId="2C66EBE5" w:rsidR="00E03017" w:rsidRPr="00F368DD" w:rsidRDefault="00D61463" w:rsidP="00F368DD">
          <w:pPr>
            <w:pStyle w:val="TOC3"/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12283259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6.3. Lời mời hợp tác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instrText xml:space="preserve"> PAGEREF _Toc212283259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203A266" w14:textId="2830CE78" w:rsidR="00E03017" w:rsidRPr="00F368DD" w:rsidRDefault="00D61463" w:rsidP="00F368DD">
          <w:pPr>
            <w:pStyle w:val="TOC1"/>
            <w:spacing w:line="276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2283260" w:history="1">
            <w:r w:rsidR="00E03017" w:rsidRPr="00F368DD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PHẦN I:</w:t>
            </w:r>
          </w:hyperlink>
          <w:r w:rsidR="00E03017" w:rsidRPr="00F368DD">
            <w:rPr>
              <w:rFonts w:ascii="Times New Roman" w:eastAsiaTheme="minorEastAsia" w:hAnsi="Times New Roman" w:cs="Times New Roman"/>
              <w:b/>
              <w:noProof/>
              <w:sz w:val="26"/>
              <w:szCs w:val="26"/>
            </w:rPr>
            <w:t xml:space="preserve"> </w:t>
          </w:r>
          <w:hyperlink w:anchor="_Toc212283261" w:history="1">
            <w:r w:rsidR="00E03017" w:rsidRPr="00F368DD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BỐI CẢNH VÀ TÍNH CẤP THIẾT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_Toc212283261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22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079ED03" w14:textId="4EB31163" w:rsidR="00E03017" w:rsidRPr="00F368DD" w:rsidRDefault="00D61463" w:rsidP="00F368DD">
          <w:pPr>
            <w:pStyle w:val="TOC2"/>
            <w:spacing w:line="276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2283262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I.1. BỐI CẢNH TOÀN CẦU VÀ KHU VỰC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_Toc212283262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22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0866148" w14:textId="3EB28CFD" w:rsidR="00E03017" w:rsidRPr="00F368DD" w:rsidRDefault="00D61463" w:rsidP="00F368DD">
          <w:pPr>
            <w:pStyle w:val="TOC3"/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12283263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I.1.1. Cuộc cách mạng công nghiệp 4.0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instrText xml:space="preserve"> PAGEREF _Toc212283263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E4EF526" w14:textId="05A813F6" w:rsidR="00E03017" w:rsidRPr="00F368DD" w:rsidRDefault="00D61463" w:rsidP="00F368DD">
          <w:pPr>
            <w:pStyle w:val="TOC3"/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12283264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I.1.2. Thị trường IoT toàn cầu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instrText xml:space="preserve"> PAGEREF _Toc212283264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</w:rPr>
              <w:t>23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61FA585" w14:textId="0959047E" w:rsidR="00E03017" w:rsidRPr="00F368DD" w:rsidRDefault="00D61463" w:rsidP="00F368DD">
          <w:pPr>
            <w:pStyle w:val="TOC3"/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12283265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I. 1.3. Thị trường Robot AMR/AGV toàn cầu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instrText xml:space="preserve"> PAGEREF _Toc212283265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</w:rPr>
              <w:t>25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71DBCC0" w14:textId="30C4EB14" w:rsidR="00E03017" w:rsidRPr="00F368DD" w:rsidRDefault="00D61463" w:rsidP="00F368DD">
          <w:pPr>
            <w:pStyle w:val="TOC3"/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12283266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I.1.4. Thị trường ASEAN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instrText xml:space="preserve"> PAGEREF _Toc212283266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</w:rPr>
              <w:t>28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ADEFEFE" w14:textId="48FC4E50" w:rsidR="00E03017" w:rsidRPr="00F368DD" w:rsidRDefault="00D61463" w:rsidP="00F368DD">
          <w:pPr>
            <w:pStyle w:val="TOC2"/>
            <w:spacing w:line="276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2283267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I.2. BỐI CẢNH VIỆT NAM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_Toc212283267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33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7E95008" w14:textId="666F4532" w:rsidR="00E03017" w:rsidRPr="00F368DD" w:rsidRDefault="00D61463" w:rsidP="00F368DD">
          <w:pPr>
            <w:pStyle w:val="TOC3"/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12283268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I.2.1. Chính sách ưu đãi công nghệ cao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instrText xml:space="preserve"> PAGEREF _Toc212283268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</w:rPr>
              <w:t>33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CB02331" w14:textId="064A8BF8" w:rsidR="00E03017" w:rsidRPr="00F368DD" w:rsidRDefault="00D61463" w:rsidP="00F368DD">
          <w:pPr>
            <w:pStyle w:val="TOC3"/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12283269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I.2.2. Nhu cầu chuyển đổi số của DNNVV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instrText xml:space="preserve"> PAGEREF _Toc212283269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</w:rPr>
              <w:t>36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C42D1EF" w14:textId="101A6B63" w:rsidR="00E03017" w:rsidRPr="00F368DD" w:rsidRDefault="00D61463" w:rsidP="00F368DD">
          <w:pPr>
            <w:pStyle w:val="TOC3"/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12283270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I.2.3. Ưu thế chuỗi cung ứng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instrText xml:space="preserve"> PAGEREF _Toc212283270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</w:rPr>
              <w:t>42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A7CB470" w14:textId="08286696" w:rsidR="00E03017" w:rsidRPr="00F368DD" w:rsidRDefault="00D61463" w:rsidP="00F368DD">
          <w:pPr>
            <w:pStyle w:val="TOC2"/>
            <w:spacing w:line="276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2283271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I.3. KHOẢNG TRỐNG CÔNG NGHỆ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_Toc212283271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45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D22F4D9" w14:textId="028B4357" w:rsidR="00E03017" w:rsidRPr="00F368DD" w:rsidRDefault="00D61463" w:rsidP="00F368DD">
          <w:pPr>
            <w:pStyle w:val="TOC3"/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12283272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I.3.1. Phụ thuộc nhập khẩu 90%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instrText xml:space="preserve"> PAGEREF _Toc212283272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</w:rPr>
              <w:t>45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117D93D" w14:textId="1490A0EC" w:rsidR="00E03017" w:rsidRPr="00F368DD" w:rsidRDefault="00D61463" w:rsidP="00F368DD">
          <w:pPr>
            <w:pStyle w:val="TOC3"/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12283273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I.3.2. Thiếu nhà sản xuất quy mô lớn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instrText xml:space="preserve"> PAGEREF _Toc212283273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</w:rPr>
              <w:t>48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AF5B9AC" w14:textId="6D9E69AB" w:rsidR="00E03017" w:rsidRPr="00F368DD" w:rsidRDefault="00D61463" w:rsidP="00F368DD">
          <w:pPr>
            <w:pStyle w:val="TOC3"/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12283274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I.3.3. Thiếu giải pháp tùy chỉnh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instrText xml:space="preserve"> PAGEREF _Toc212283274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</w:rPr>
              <w:t>50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FE0E463" w14:textId="0F5C77C3" w:rsidR="00E03017" w:rsidRPr="00F368DD" w:rsidRDefault="00D61463" w:rsidP="00F368DD">
          <w:pPr>
            <w:pStyle w:val="TOC2"/>
            <w:spacing w:line="276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2283275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I.4. TÍNH CẤP THIẾT CỦA DỰ ÁN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_Toc212283275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54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1A668D5" w14:textId="50B30A5F" w:rsidR="00E03017" w:rsidRPr="00F368DD" w:rsidRDefault="00D61463" w:rsidP="00F368DD">
          <w:pPr>
            <w:pStyle w:val="TOC3"/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12283276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I.4.1. Cửa sổ cơ hội đang thu hẹp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instrText xml:space="preserve"> PAGEREF _Toc212283276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</w:rPr>
              <w:t>54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8107611" w14:textId="79D3EA3E" w:rsidR="00E03017" w:rsidRPr="00F368DD" w:rsidRDefault="00D61463" w:rsidP="00F368DD">
          <w:pPr>
            <w:pStyle w:val="TOC3"/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12283277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I.4.2. Lợi thế người đi trước (First-Mover Advantage)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instrText xml:space="preserve"> PAGEREF _Toc212283277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</w:rPr>
              <w:t>56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A8E36FA" w14:textId="7398BF59" w:rsidR="00E03017" w:rsidRPr="00F368DD" w:rsidRDefault="00D61463" w:rsidP="00F368DD">
          <w:pPr>
            <w:pStyle w:val="TOC3"/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12283278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I.4.3. Rủi ro nếu trì hoãn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instrText xml:space="preserve"> PAGEREF _Toc212283278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</w:rPr>
              <w:t>57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CDFF5A0" w14:textId="62EC4B2C" w:rsidR="00E03017" w:rsidRPr="00F368DD" w:rsidRDefault="00D61463" w:rsidP="00F368DD">
          <w:pPr>
            <w:pStyle w:val="TOC3"/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12283279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I.4.4. Kết luận về tính cấp thiết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instrText xml:space="preserve"> PAGEREF _Toc212283279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</w:rPr>
              <w:t>59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1852C7A" w14:textId="686F7A3E" w:rsidR="00E03017" w:rsidRPr="00F368DD" w:rsidRDefault="00D61463" w:rsidP="00F368DD">
          <w:pPr>
            <w:pStyle w:val="TOC1"/>
            <w:spacing w:line="276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2283280" w:history="1">
            <w:r w:rsidR="00E03017" w:rsidRPr="00F368DD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PHẦN II:</w:t>
            </w:r>
          </w:hyperlink>
          <w:r w:rsidR="00FC63A0" w:rsidRPr="00F368DD">
            <w:rPr>
              <w:rStyle w:val="Hyperlink"/>
              <w:rFonts w:ascii="Times New Roman" w:hAnsi="Times New Roman" w:cs="Times New Roman"/>
              <w:noProof/>
              <w:sz w:val="26"/>
              <w:szCs w:val="26"/>
              <w:u w:val="none"/>
            </w:rPr>
            <w:t xml:space="preserve"> </w:t>
          </w:r>
          <w:hyperlink w:anchor="_Toc212283281" w:history="1">
            <w:r w:rsidR="00E03017" w:rsidRPr="00F368DD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PHÂN TÍCH THỊ TRƯỜNG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_Toc212283281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61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D07EFA1" w14:textId="137D4141" w:rsidR="00E03017" w:rsidRPr="00F368DD" w:rsidRDefault="00D61463" w:rsidP="00F368DD">
          <w:pPr>
            <w:pStyle w:val="TOC2"/>
            <w:spacing w:line="276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2283282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II.1. THỊ TRƯỜNG QUỐC TẾ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_Toc212283282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61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480CCE0" w14:textId="0E26E4F3" w:rsidR="00E03017" w:rsidRPr="00F368DD" w:rsidRDefault="00D61463" w:rsidP="00F368DD">
          <w:pPr>
            <w:pStyle w:val="TOC3"/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12283283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II.1.1. IoT toàn cầu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instrText xml:space="preserve"> PAGEREF _Toc212283283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</w:rPr>
              <w:t>61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C40A1F8" w14:textId="37EC8B1A" w:rsidR="00E03017" w:rsidRPr="00F368DD" w:rsidRDefault="00D61463" w:rsidP="00F368DD">
          <w:pPr>
            <w:pStyle w:val="TOC3"/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12283284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II.1.2. Robot AMR/AGV toàn cầu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instrText xml:space="preserve"> PAGEREF _Toc212283284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</w:rPr>
              <w:t>65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6924C7C" w14:textId="2AF97E0D" w:rsidR="00E03017" w:rsidRPr="00F368DD" w:rsidRDefault="00D61463" w:rsidP="00F368DD">
          <w:pPr>
            <w:pStyle w:val="TOC3"/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12283285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II.1.3. OHT toàn cầu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instrText xml:space="preserve"> PAGEREF _Toc212283285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</w:rPr>
              <w:t>73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58CFD06" w14:textId="0EC688C3" w:rsidR="00E03017" w:rsidRPr="00F368DD" w:rsidRDefault="00D61463" w:rsidP="00F368DD">
          <w:pPr>
            <w:pStyle w:val="TOC2"/>
            <w:spacing w:line="276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2283286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I.5. THỊ TRƯỜNG ASEAN VÀ VIỆT NAM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_Toc212283286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74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CD3B010" w14:textId="577C0F66" w:rsidR="00E03017" w:rsidRPr="00F368DD" w:rsidRDefault="00D61463" w:rsidP="00F368DD">
          <w:pPr>
            <w:pStyle w:val="TOC3"/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12283287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I.5.1. Tổng quan ASEAN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instrText xml:space="preserve"> PAGEREF _Toc212283287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</w:rPr>
              <w:t>74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0162A56" w14:textId="198C8843" w:rsidR="00E03017" w:rsidRPr="00F368DD" w:rsidRDefault="00D61463" w:rsidP="00F368DD">
          <w:pPr>
            <w:pStyle w:val="TOC3"/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12283288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I.5.2. Thị trường Việt Nam chi tiết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instrText xml:space="preserve"> PAGEREF _Toc212283288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</w:rPr>
              <w:t>80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D62D485" w14:textId="1DEA6A2E" w:rsidR="00E03017" w:rsidRPr="00F368DD" w:rsidRDefault="00D61463" w:rsidP="00F368DD">
          <w:pPr>
            <w:pStyle w:val="TOC2"/>
            <w:spacing w:line="276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2283289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I.5. PHÂN TÍCH CẠNH TRANH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_Toc212283289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85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37FE3C3" w14:textId="01670332" w:rsidR="00E03017" w:rsidRPr="00F368DD" w:rsidRDefault="00D61463" w:rsidP="00F368DD">
          <w:pPr>
            <w:pStyle w:val="TOC3"/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12283290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I.5.1. SWOT Analysis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instrText xml:space="preserve"> PAGEREF _Toc212283290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</w:rPr>
              <w:t>85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C517140" w14:textId="521C2CCE" w:rsidR="00E03017" w:rsidRPr="00F368DD" w:rsidRDefault="00D61463" w:rsidP="00F368DD">
          <w:pPr>
            <w:pStyle w:val="TOC3"/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12283291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I.5.2. Porter's Five Forces Analysis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instrText xml:space="preserve"> PAGEREF _Toc212283291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</w:rPr>
              <w:t>91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B72940B" w14:textId="12D0218B" w:rsidR="00E03017" w:rsidRPr="00F368DD" w:rsidRDefault="00D61463" w:rsidP="00F368DD">
          <w:pPr>
            <w:pStyle w:val="TOC3"/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12283292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I.5.3. Ma trận cạnh tranh chi tiết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instrText xml:space="preserve"> PAGEREF _Toc212283292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</w:rPr>
              <w:t>96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5A64423" w14:textId="009DCEB0" w:rsidR="00E03017" w:rsidRPr="00F368DD" w:rsidRDefault="00D61463" w:rsidP="00F368DD">
          <w:pPr>
            <w:pStyle w:val="TOC3"/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12283293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I.5.4. Risk Register – Bảng quản lý rủi ro 8 mục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instrText xml:space="preserve"> PAGEREF _Toc212283293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</w:rPr>
              <w:t>100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690B9E6" w14:textId="7567EA4E" w:rsidR="00E03017" w:rsidRPr="00F368DD" w:rsidRDefault="00D61463" w:rsidP="00F368DD">
          <w:pPr>
            <w:pStyle w:val="TOC3"/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12283294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II.5.5. Contingency Plan - Phương án dự phòng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instrText xml:space="preserve"> PAGEREF _Toc212283294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</w:rPr>
              <w:t>107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5FEFF97" w14:textId="19306E48" w:rsidR="00E03017" w:rsidRPr="00F368DD" w:rsidRDefault="00D61463" w:rsidP="00F368DD">
          <w:pPr>
            <w:pStyle w:val="TOC1"/>
            <w:spacing w:line="276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2283295" w:history="1">
            <w:r w:rsidR="00E03017" w:rsidRPr="00F368DD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PHẦN III:</w:t>
            </w:r>
          </w:hyperlink>
          <w:r w:rsidR="00FC63A0" w:rsidRPr="00F368DD">
            <w:rPr>
              <w:rStyle w:val="Hyperlink"/>
              <w:rFonts w:ascii="Times New Roman" w:hAnsi="Times New Roman" w:cs="Times New Roman"/>
              <w:b/>
              <w:noProof/>
              <w:sz w:val="26"/>
              <w:szCs w:val="26"/>
              <w:u w:val="none"/>
            </w:rPr>
            <w:t xml:space="preserve"> </w:t>
          </w:r>
          <w:hyperlink w:anchor="_Toc212283296" w:history="1">
            <w:r w:rsidR="00E03017" w:rsidRPr="00F368DD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CHIẾN LƯỢC CÔNG NGHỆ VÀ SẢN PHẨM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_Toc212283296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113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2A027E2" w14:textId="08724B4C" w:rsidR="00E03017" w:rsidRPr="00F368DD" w:rsidRDefault="00D61463" w:rsidP="00F368DD">
          <w:pPr>
            <w:pStyle w:val="TOC2"/>
            <w:spacing w:line="276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2283297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III.1. TẦM NHÌN VÀ CHIẾN LƯỢC CÔNG NGHỆ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_Toc212283297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113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526F5C0" w14:textId="7CFD6B2E" w:rsidR="00E03017" w:rsidRPr="00F368DD" w:rsidRDefault="00D61463" w:rsidP="00F368DD">
          <w:pPr>
            <w:pStyle w:val="TOC3"/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12283298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III.1.1. Tầm nhìn công nghệ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instrText xml:space="preserve"> PAGEREF _Toc212283298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</w:rPr>
              <w:t>113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2AE88C3" w14:textId="748781C5" w:rsidR="00E03017" w:rsidRPr="00F368DD" w:rsidRDefault="00D61463" w:rsidP="00F368DD">
          <w:pPr>
            <w:pStyle w:val="TOC3"/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12283299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III.1.2. Lộ trình công nghệ và TRL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instrText xml:space="preserve"> PAGEREF _Toc212283299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</w:rPr>
              <w:t>114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CC17BA7" w14:textId="1001DC7E" w:rsidR="00E03017" w:rsidRPr="00F368DD" w:rsidRDefault="00D61463" w:rsidP="00F368DD">
          <w:pPr>
            <w:pStyle w:val="TOC3"/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12283300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III.1.3. Danh mục sản phẩm chi tiết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instrText xml:space="preserve"> PAGEREF _Toc212283300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</w:rPr>
              <w:t>118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5B19533" w14:textId="3C7ACFCF" w:rsidR="00E03017" w:rsidRPr="00F368DD" w:rsidRDefault="00D61463" w:rsidP="00F368DD">
          <w:pPr>
            <w:pStyle w:val="TOC3"/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12283301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III.1.4. Technology Roadmap 20 năm (2025-2045)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instrText xml:space="preserve"> PAGEREF _Toc212283301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</w:rPr>
              <w:t>128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8B5B626" w14:textId="13275487" w:rsidR="00E03017" w:rsidRPr="00F368DD" w:rsidRDefault="00D61463" w:rsidP="00F368DD">
          <w:pPr>
            <w:pStyle w:val="TOC2"/>
            <w:spacing w:line="276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2283302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III.2. QUY TRÌNH CÔNG NGHỆ VÀ QA/QC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_Toc212283302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133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E198382" w14:textId="17F14E42" w:rsidR="00E03017" w:rsidRPr="00F368DD" w:rsidRDefault="00D61463" w:rsidP="00F368DD">
          <w:pPr>
            <w:pStyle w:val="TOC3"/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12283303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III.2.1. Quy trình sản xuất tổng quát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instrText xml:space="preserve"> PAGEREF _Toc212283303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</w:rPr>
              <w:t>133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3D6D272" w14:textId="74DA0981" w:rsidR="00E03017" w:rsidRPr="00F368DD" w:rsidRDefault="00D61463" w:rsidP="00F368DD">
          <w:pPr>
            <w:pStyle w:val="TOC3"/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12283304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III.2.2. QA/QC 3 lớp (Quality Gate)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instrText xml:space="preserve"> PAGEREF _Toc212283304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</w:rPr>
              <w:t>138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3540613" w14:textId="2F51065F" w:rsidR="00E03017" w:rsidRPr="00F368DD" w:rsidRDefault="00D61463" w:rsidP="00F368DD">
          <w:pPr>
            <w:pStyle w:val="TOC3"/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12283305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III.2.3. KPI chất lượng (Quality KPIs)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instrText xml:space="preserve"> PAGEREF _Toc212283305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</w:rPr>
              <w:t>140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979FC9E" w14:textId="6AE50681" w:rsidR="00E03017" w:rsidRPr="00F368DD" w:rsidRDefault="00D61463" w:rsidP="00F368DD">
          <w:pPr>
            <w:pStyle w:val="TOC3"/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12283306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III.2.4. Tiêu chuẩn và chứng nhận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instrText xml:space="preserve"> PAGEREF _Toc212283306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</w:rPr>
              <w:t>142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7DCFA96" w14:textId="3C5EDAF2" w:rsidR="00E03017" w:rsidRPr="00F368DD" w:rsidRDefault="00D61463" w:rsidP="00F368DD">
          <w:pPr>
            <w:pStyle w:val="TOC2"/>
            <w:spacing w:line="276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2283307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III.3. CHUYỂN GIAO CÔNG NGHỆ TỪ ĐỐI TÁC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_Toc212283307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144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3862762" w14:textId="58504114" w:rsidR="00E03017" w:rsidRPr="00F368DD" w:rsidRDefault="00D61463" w:rsidP="00F368DD">
          <w:pPr>
            <w:pStyle w:val="TOC3"/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12283308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III.3.1. Chiến lược chuyển giao công nghệ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instrText xml:space="preserve"> PAGEREF _Toc212283308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</w:rPr>
              <w:t>144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CA19ABD" w14:textId="630B18D2" w:rsidR="00E03017" w:rsidRPr="00F368DD" w:rsidRDefault="00D61463" w:rsidP="00F368DD">
          <w:pPr>
            <w:pStyle w:val="TOC3"/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12283309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III.3.2. Đối tác chuyển giao công nghệ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instrText xml:space="preserve"> PAGEREF _Toc212283309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</w:rPr>
              <w:t>145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EBA3114" w14:textId="6BEA9877" w:rsidR="00E03017" w:rsidRPr="00F368DD" w:rsidRDefault="00D61463" w:rsidP="00F368DD">
          <w:pPr>
            <w:pStyle w:val="TOC3"/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12283310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III.3.3. Nghiên cứu ngược (Reverse Engineering)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instrText xml:space="preserve"> PAGEREF _Toc212283310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</w:rPr>
              <w:t>149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7F9C619" w14:textId="5E862B00" w:rsidR="00E03017" w:rsidRPr="00F368DD" w:rsidRDefault="00D61463" w:rsidP="00F368DD">
          <w:pPr>
            <w:pStyle w:val="TOC2"/>
            <w:spacing w:line="276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2283311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III.4. R&amp;D VÀ ĐỔI MỚI LIÊN TỤC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_Toc212283311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151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4319469" w14:textId="33BCA3E7" w:rsidR="00E03017" w:rsidRPr="00F368DD" w:rsidRDefault="00D61463" w:rsidP="00F368DD">
          <w:pPr>
            <w:pStyle w:val="TOC3"/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12283312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III.4.1. Chiến lược R&amp;D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instrText xml:space="preserve"> PAGEREF _Toc212283312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</w:rPr>
              <w:t>151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174634" w14:textId="0884EEA4" w:rsidR="00E03017" w:rsidRPr="00F368DD" w:rsidRDefault="00D61463" w:rsidP="00F368DD">
          <w:pPr>
            <w:pStyle w:val="TOC3"/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12283313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III.4.2. Chi tiết hoạt động R&amp;D và phân bổ ngân sách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instrText xml:space="preserve"> PAGEREF _Toc212283313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</w:rPr>
              <w:t>153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1000C99" w14:textId="68AE176F" w:rsidR="00E03017" w:rsidRPr="00F368DD" w:rsidRDefault="00D61463" w:rsidP="00F368DD">
          <w:pPr>
            <w:pStyle w:val="TOC1"/>
            <w:spacing w:line="276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2283314" w:history="1">
            <w:r w:rsidR="00E03017" w:rsidRPr="00F368DD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PHẦN IV:</w:t>
            </w:r>
          </w:hyperlink>
          <w:r w:rsidR="00FC63A0" w:rsidRPr="00F368DD">
            <w:rPr>
              <w:rStyle w:val="Hyperlink"/>
              <w:rFonts w:ascii="Times New Roman" w:hAnsi="Times New Roman" w:cs="Times New Roman"/>
              <w:b/>
              <w:noProof/>
              <w:sz w:val="26"/>
              <w:szCs w:val="26"/>
              <w:u w:val="none"/>
            </w:rPr>
            <w:t xml:space="preserve"> </w:t>
          </w:r>
          <w:hyperlink w:anchor="_Toc212283315" w:history="1">
            <w:r w:rsidR="00E03017" w:rsidRPr="00F368DD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NĂNG LỰC TRIỂN KHAI VÀ MÔ HÌNH KINH DOANH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_Toc212283315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158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9F027FE" w14:textId="38885927" w:rsidR="00E03017" w:rsidRPr="00F368DD" w:rsidRDefault="00D61463" w:rsidP="00F368DD">
          <w:pPr>
            <w:pStyle w:val="TOC2"/>
            <w:spacing w:line="276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2283316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IV.1. NĂNG LỰC TRIỂN KHAI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_Toc212283316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158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D3B1004" w14:textId="27B3CFAE" w:rsidR="00E03017" w:rsidRPr="00F368DD" w:rsidRDefault="00D61463" w:rsidP="00F368DD">
          <w:pPr>
            <w:pStyle w:val="TOC3"/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12283317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IV.1.1. Năng lực tài chính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instrText xml:space="preserve"> PAGEREF _Toc212283317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</w:rPr>
              <w:t>158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DE25401" w14:textId="1B25329F" w:rsidR="00E03017" w:rsidRPr="00F368DD" w:rsidRDefault="00D61463" w:rsidP="00F368DD">
          <w:pPr>
            <w:pStyle w:val="TOC3"/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12283318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IV.1.3. Năng lực kỹ thuật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instrText xml:space="preserve"> PAGEREF _Toc212283318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</w:rPr>
              <w:t>169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EBD693B" w14:textId="7C238D8C" w:rsidR="00E03017" w:rsidRPr="00F368DD" w:rsidRDefault="00D61463" w:rsidP="00F368DD">
          <w:pPr>
            <w:pStyle w:val="TOC3"/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12283319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IV.1.6. Năng lực thị trường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instrText xml:space="preserve"> PAGEREF _Toc212283319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</w:rPr>
              <w:t>174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37ABF20" w14:textId="6A252D25" w:rsidR="00E03017" w:rsidRPr="00F368DD" w:rsidRDefault="00D61463" w:rsidP="00F368DD">
          <w:pPr>
            <w:pStyle w:val="TOC2"/>
            <w:spacing w:line="276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2283320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IV.2. MÔ HÌNH KINH DOANH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_Toc212283320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177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702D511" w14:textId="0CAB6E1A" w:rsidR="00E03017" w:rsidRPr="00F368DD" w:rsidRDefault="00D61463" w:rsidP="00F368DD">
          <w:pPr>
            <w:pStyle w:val="TOC3"/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12283321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IV.2.1. Đội ngũ lãnh đạo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instrText xml:space="preserve"> PAGEREF _Toc212283321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</w:rPr>
              <w:t>177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2B4A79E" w14:textId="7BB3841C" w:rsidR="00E03017" w:rsidRPr="00F368DD" w:rsidRDefault="00D61463" w:rsidP="00F368DD">
          <w:pPr>
            <w:pStyle w:val="TOC3"/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12283322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IV.2.2. Tổ chức nhân sự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instrText xml:space="preserve"> PAGEREF _Toc212283322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</w:rPr>
              <w:t>178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78F4C50" w14:textId="21AE8850" w:rsidR="00E03017" w:rsidRPr="00F368DD" w:rsidRDefault="00D61463" w:rsidP="00F368DD">
          <w:pPr>
            <w:pStyle w:val="TOC2"/>
            <w:spacing w:line="276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2283323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IV.3. KẾT LUẬN VÀ KÊU GỌI HÀNH ĐỘNG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_Toc212283323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181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F6F72D3" w14:textId="66D19C71" w:rsidR="00E03017" w:rsidRPr="00F368DD" w:rsidRDefault="00D61463" w:rsidP="00F368DD">
          <w:pPr>
            <w:pStyle w:val="TOC3"/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12283324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IV.3.1. Tóm tắt các điểm mạnh của dự án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instrText xml:space="preserve"> PAGEREF _Toc212283324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</w:rPr>
              <w:t>181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194F9B8" w14:textId="435B535E" w:rsidR="00E03017" w:rsidRPr="00F368DD" w:rsidRDefault="00D61463" w:rsidP="00F368DD">
          <w:pPr>
            <w:pStyle w:val="TOC3"/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12283325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IV.3.2. Lời kêu gọi hành động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instrText xml:space="preserve"> PAGEREF _Toc212283325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</w:rPr>
              <w:t>182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B3CE55A" w14:textId="2C8DFAD2" w:rsidR="00E03017" w:rsidRPr="00F368DD" w:rsidRDefault="00D61463" w:rsidP="00F368DD">
          <w:pPr>
            <w:pStyle w:val="TOC3"/>
            <w:spacing w:line="276" w:lineRule="auto"/>
            <w:rPr>
              <w:rFonts w:ascii="Times New Roman" w:eastAsiaTheme="minorEastAsia" w:hAnsi="Times New Roman" w:cs="Times New Roman"/>
              <w:noProof/>
            </w:rPr>
          </w:pPr>
          <w:hyperlink w:anchor="_Toc212283326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IV.3.3. Cam kết của nhà đầu tư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instrText xml:space="preserve"> PAGEREF _Toc212283326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</w:rPr>
              <w:t>186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A37A1E9" w14:textId="5F0FD26E" w:rsidR="00E03017" w:rsidRPr="00F368DD" w:rsidRDefault="00D61463" w:rsidP="00F368DD">
          <w:pPr>
            <w:pStyle w:val="TOC1"/>
            <w:spacing w:line="276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2283327" w:history="1">
            <w:r w:rsidR="00E03017" w:rsidRPr="00F368DD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PHỤ LỤC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_Toc212283327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188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34B36EB" w14:textId="5031DE45" w:rsidR="00E03017" w:rsidRPr="00F368DD" w:rsidRDefault="00D61463" w:rsidP="00F368DD">
          <w:pPr>
            <w:pStyle w:val="TOC2"/>
            <w:spacing w:line="276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2283328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A. DANH SÁCH MÁY MÓC THIẾT BỊ CHI TIẾT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_Toc212283328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188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AAF926C" w14:textId="517269CB" w:rsidR="00E03017" w:rsidRPr="00F368DD" w:rsidRDefault="00D61463" w:rsidP="00F368DD">
          <w:pPr>
            <w:pStyle w:val="TOC2"/>
            <w:spacing w:line="276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2283335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B. DANH SÁCH NGUYÊN VẬT LIỆU CHI TIẾT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_Toc212283335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192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1439893" w14:textId="2744D03C" w:rsidR="00E03017" w:rsidRPr="00F368DD" w:rsidRDefault="00D61463" w:rsidP="00F368DD">
          <w:pPr>
            <w:pStyle w:val="TOC2"/>
            <w:spacing w:line="276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2283343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C. SƠ ĐỒ TỔ CHỨC CHI TIẾT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_Toc212283343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197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9410158" w14:textId="00E67D4A" w:rsidR="00E03017" w:rsidRPr="00F368DD" w:rsidRDefault="00D61463" w:rsidP="00F368DD">
          <w:pPr>
            <w:pStyle w:val="TOC2"/>
            <w:spacing w:line="276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2283344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D. CV CHUYÊN GIA CHỦ CHỐT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_Toc212283344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197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DDD3A73" w14:textId="1D919B5F" w:rsidR="00E03017" w:rsidRPr="00F368DD" w:rsidRDefault="00D61463" w:rsidP="00F368DD">
          <w:pPr>
            <w:pStyle w:val="TOC2"/>
            <w:spacing w:line="276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2283345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E. THƯ CAM KẾT ĐỐI TÁC CÔNG NGHỆ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_Toc212283345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198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B183CEF" w14:textId="5340A317" w:rsidR="00E03017" w:rsidRPr="00F368DD" w:rsidRDefault="00D61463" w:rsidP="00F368DD">
          <w:pPr>
            <w:pStyle w:val="TOC2"/>
            <w:spacing w:line="276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2283346" w:history="1">
            <w:r w:rsidR="00E03017" w:rsidRPr="00F368D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F. GIẤY TỜ PHÁP LÝ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_Toc212283346 \h </w:instrTex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701F0A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198</w:t>
            </w:r>
            <w:r w:rsidR="00E03017" w:rsidRPr="00F368D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96077A9" w14:textId="69F21BD1" w:rsidR="00E03017" w:rsidRPr="00FC63A0" w:rsidRDefault="00E03017" w:rsidP="00F368DD">
          <w:pPr>
            <w:pStyle w:val="Heading1"/>
            <w:spacing w:before="0" w:after="0" w:line="276" w:lineRule="auto"/>
            <w:rPr>
              <w:rFonts w:ascii="Times New Roman" w:hAnsi="Times New Roman" w:cs="Times New Roman"/>
              <w:sz w:val="26"/>
              <w:szCs w:val="26"/>
            </w:rPr>
            <w:sectPr w:rsidR="00E03017" w:rsidRPr="00FC63A0" w:rsidSect="007A510C">
              <w:pgSz w:w="11906" w:h="16838" w:code="9"/>
              <w:pgMar w:top="1418" w:right="851" w:bottom="851" w:left="1418" w:header="720" w:footer="720" w:gutter="0"/>
              <w:cols w:space="720"/>
              <w:docGrid w:linePitch="299"/>
            </w:sectPr>
          </w:pPr>
          <w:r w:rsidRPr="00F368DD">
            <w:rPr>
              <w:rFonts w:ascii="Times New Roman" w:hAnsi="Times New Roman" w:cs="Times New Roman"/>
              <w:b w:val="0"/>
              <w:bCs w:val="0"/>
              <w:noProof/>
              <w:sz w:val="26"/>
              <w:szCs w:val="26"/>
            </w:rPr>
            <w:fldChar w:fldCharType="end"/>
          </w:r>
        </w:p>
      </w:sdtContent>
    </w:sdt>
    <w:p w14:paraId="46151868" w14:textId="36710884" w:rsidR="004C6125" w:rsidRPr="00E6791A" w:rsidRDefault="000B00A9" w:rsidP="00E6791A">
      <w:pPr>
        <w:pStyle w:val="Heading1"/>
        <w:spacing w:before="0" w:after="0" w:line="312" w:lineRule="auto"/>
        <w:rPr>
          <w:rFonts w:ascii="Times New Roman" w:hAnsi="Times New Roman" w:cs="Times New Roman"/>
          <w:sz w:val="26"/>
          <w:szCs w:val="26"/>
        </w:rPr>
      </w:pPr>
      <w:bookmarkStart w:id="2" w:name="_Toc212283221"/>
      <w:r w:rsidRPr="00E6791A">
        <w:rPr>
          <w:rFonts w:ascii="Times New Roman" w:hAnsi="Times New Roman" w:cs="Times New Roman"/>
          <w:sz w:val="26"/>
          <w:szCs w:val="26"/>
        </w:rPr>
        <w:t>HỒ SƠ GIẢI TRÌNH DỰ ÁN ĐẦU TƯ</w:t>
      </w:r>
      <w:bookmarkEnd w:id="2"/>
    </w:p>
    <w:p w14:paraId="32562B11" w14:textId="77777777" w:rsidR="004C6125" w:rsidRPr="00E6791A" w:rsidRDefault="000B00A9" w:rsidP="00E6791A">
      <w:pPr>
        <w:pStyle w:val="Heading2"/>
        <w:spacing w:before="0" w:after="0" w:line="312" w:lineRule="auto"/>
        <w:rPr>
          <w:rFonts w:ascii="Times New Roman" w:hAnsi="Times New Roman" w:cs="Times New Roman"/>
          <w:b w:val="0"/>
          <w:i w:val="0"/>
          <w:sz w:val="26"/>
          <w:szCs w:val="26"/>
        </w:rPr>
      </w:pPr>
      <w:bookmarkStart w:id="3" w:name="_Toc212283222"/>
      <w:proofErr w:type="spellStart"/>
      <w:r w:rsidRPr="00E6791A">
        <w:rPr>
          <w:rFonts w:ascii="Times New Roman" w:hAnsi="Times New Roman" w:cs="Times New Roman"/>
          <w:b w:val="0"/>
          <w:i w:val="0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b w:val="0"/>
          <w:i w:val="0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 w:val="0"/>
          <w:i w:val="0"/>
          <w:sz w:val="26"/>
          <w:szCs w:val="26"/>
        </w:rPr>
        <w:t>án</w:t>
      </w:r>
      <w:proofErr w:type="spellEnd"/>
      <w:r w:rsidRPr="00E6791A">
        <w:rPr>
          <w:rFonts w:ascii="Times New Roman" w:hAnsi="Times New Roman" w:cs="Times New Roman"/>
          <w:b w:val="0"/>
          <w:i w:val="0"/>
          <w:sz w:val="26"/>
          <w:szCs w:val="26"/>
        </w:rPr>
        <w:t xml:space="preserve"> Mekong Technology – </w:t>
      </w:r>
      <w:proofErr w:type="spellStart"/>
      <w:r w:rsidRPr="00E6791A">
        <w:rPr>
          <w:rFonts w:ascii="Times New Roman" w:hAnsi="Times New Roman" w:cs="Times New Roman"/>
          <w:b w:val="0"/>
          <w:i w:val="0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b w:val="0"/>
          <w:i w:val="0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 w:val="0"/>
          <w:i w:val="0"/>
          <w:sz w:val="26"/>
          <w:szCs w:val="26"/>
        </w:rPr>
        <w:t>xuất</w:t>
      </w:r>
      <w:proofErr w:type="spellEnd"/>
      <w:r w:rsidRPr="00E6791A">
        <w:rPr>
          <w:rFonts w:ascii="Times New Roman" w:hAnsi="Times New Roman" w:cs="Times New Roman"/>
          <w:b w:val="0"/>
          <w:i w:val="0"/>
          <w:sz w:val="26"/>
          <w:szCs w:val="26"/>
        </w:rPr>
        <w:t xml:space="preserve"> IoT Gateway, Robot AMR/AGV, OHT</w:t>
      </w:r>
      <w:bookmarkEnd w:id="3"/>
    </w:p>
    <w:p w14:paraId="2EBF0A7C" w14:textId="77777777" w:rsidR="004C6125" w:rsidRPr="00E6791A" w:rsidRDefault="00D61463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08CA3D79">
          <v:rect id="_x0000_i1025" style="width:468pt;height:1.5pt" o:hrstd="t" o:hr="t" fillcolor="gray" stroked="f">
            <v:path strokeok="f"/>
          </v:rect>
        </w:pict>
      </w:r>
    </w:p>
    <w:p w14:paraId="720212AE" w14:textId="77777777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Mẫu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số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1.4 -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Hồ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sơ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giải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án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ứng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dụng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cao</w:t>
      </w:r>
      <w:proofErr w:type="spellEnd"/>
    </w:p>
    <w:p w14:paraId="5493A308" w14:textId="77777777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Khu Công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Thành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phố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Hồ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Chí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Minh</w:t>
      </w:r>
    </w:p>
    <w:p w14:paraId="3EE253A1" w14:textId="77777777" w:rsidR="004C6125" w:rsidRPr="00E6791A" w:rsidRDefault="004C6125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0BAF2CA5" w14:textId="77777777" w:rsidR="004C6125" w:rsidRPr="00E6791A" w:rsidRDefault="000B00A9" w:rsidP="00E6791A">
      <w:pPr>
        <w:pStyle w:val="Heading3"/>
        <w:spacing w:before="0" w:after="0" w:line="312" w:lineRule="auto"/>
        <w:rPr>
          <w:rFonts w:ascii="Times New Roman" w:hAnsi="Times New Roman" w:cs="Times New Roman"/>
        </w:rPr>
      </w:pPr>
      <w:bookmarkStart w:id="4" w:name="_Toc212283223"/>
      <w:r>
        <w:rPr>
          <w:rFonts w:ascii="Times New Roman" w:hAnsi="Times New Roman" w:cs="Times New Roman"/>
        </w:rPr>
        <w:sym w:font="Wingdings" w:char="F076"/>
      </w:r>
      <w:r>
        <w:rPr>
          <w:rFonts w:ascii="Times New Roman" w:hAnsi="Times New Roman" w:cs="Times New Roman"/>
        </w:rPr>
        <w:t xml:space="preserve"> </w:t>
      </w:r>
      <w:r w:rsidRPr="00E6791A">
        <w:rPr>
          <w:rFonts w:ascii="Times New Roman" w:hAnsi="Times New Roman" w:cs="Times New Roman"/>
        </w:rPr>
        <w:t>THÔNG TIN DỰ ÁN</w:t>
      </w:r>
      <w:bookmarkEnd w:id="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7"/>
        <w:gridCol w:w="7080"/>
      </w:tblGrid>
      <w:tr w:rsidR="004C6125" w:rsidRPr="00E6791A" w14:paraId="3CE1D0DC" w14:textId="77777777" w:rsidTr="00187CA8">
        <w:tc>
          <w:tcPr>
            <w:tcW w:w="1323" w:type="pct"/>
          </w:tcPr>
          <w:p w14:paraId="5A5071A8" w14:textId="77777777" w:rsidR="004C6125" w:rsidRPr="005A75B9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A75B9">
              <w:rPr>
                <w:rFonts w:ascii="Times New Roman" w:hAnsi="Times New Roman" w:cs="Times New Roman"/>
                <w:b/>
                <w:sz w:val="26"/>
                <w:szCs w:val="26"/>
              </w:rPr>
              <w:t>Thông tin</w:t>
            </w:r>
          </w:p>
        </w:tc>
        <w:tc>
          <w:tcPr>
            <w:tcW w:w="3677" w:type="pct"/>
          </w:tcPr>
          <w:p w14:paraId="5B253151" w14:textId="77777777" w:rsidR="004C6125" w:rsidRPr="005A75B9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A75B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Chi </w:t>
            </w:r>
            <w:proofErr w:type="spellStart"/>
            <w:r w:rsidRPr="005A75B9">
              <w:rPr>
                <w:rFonts w:ascii="Times New Roman" w:hAnsi="Times New Roman" w:cs="Times New Roman"/>
                <w:b/>
                <w:sz w:val="26"/>
                <w:szCs w:val="26"/>
              </w:rPr>
              <w:t>tiết</w:t>
            </w:r>
            <w:proofErr w:type="spellEnd"/>
          </w:p>
        </w:tc>
      </w:tr>
      <w:tr w:rsidR="004C6125" w:rsidRPr="00E6791A" w14:paraId="74E2E0C5" w14:textId="77777777" w:rsidTr="00187CA8">
        <w:tc>
          <w:tcPr>
            <w:tcW w:w="1323" w:type="pct"/>
          </w:tcPr>
          <w:p w14:paraId="3E1658FF" w14:textId="77777777" w:rsidR="004C6125" w:rsidRPr="00E6791A" w:rsidRDefault="000B00A9" w:rsidP="005A75B9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3677" w:type="pct"/>
          </w:tcPr>
          <w:p w14:paraId="7A60F6A4" w14:textId="77777777" w:rsidR="004C6125" w:rsidRPr="00E6791A" w:rsidRDefault="000B00A9" w:rsidP="005A75B9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Mekong Technology –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IoT Gateway, Robot AMR/AGV, OHT</w:t>
            </w:r>
          </w:p>
        </w:tc>
      </w:tr>
      <w:tr w:rsidR="004C6125" w:rsidRPr="00E6791A" w14:paraId="26AFF65A" w14:textId="77777777" w:rsidTr="00187CA8">
        <w:tc>
          <w:tcPr>
            <w:tcW w:w="1323" w:type="pct"/>
          </w:tcPr>
          <w:p w14:paraId="3ED5D4AF" w14:textId="77777777" w:rsidR="004C6125" w:rsidRPr="00E6791A" w:rsidRDefault="000B00A9" w:rsidP="005A75B9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đầu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tư</w:t>
            </w:r>
            <w:proofErr w:type="spellEnd"/>
          </w:p>
        </w:tc>
        <w:tc>
          <w:tcPr>
            <w:tcW w:w="3677" w:type="pct"/>
          </w:tcPr>
          <w:p w14:paraId="2C4D25CD" w14:textId="77777777" w:rsidR="004C6125" w:rsidRPr="00E6791A" w:rsidRDefault="000B00A9" w:rsidP="005A75B9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Công ty TNHH Mekong Technology</w:t>
            </w:r>
          </w:p>
        </w:tc>
      </w:tr>
      <w:tr w:rsidR="004C6125" w:rsidRPr="00E6791A" w14:paraId="5A919915" w14:textId="77777777" w:rsidTr="00187CA8">
        <w:tc>
          <w:tcPr>
            <w:tcW w:w="1323" w:type="pct"/>
          </w:tcPr>
          <w:p w14:paraId="478A9C1C" w14:textId="77777777" w:rsidR="004C6125" w:rsidRPr="00E6791A" w:rsidRDefault="000B00A9" w:rsidP="005A75B9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Địa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3677" w:type="pct"/>
          </w:tcPr>
          <w:p w14:paraId="2B93A79A" w14:textId="77777777" w:rsidR="004C6125" w:rsidRPr="00E6791A" w:rsidRDefault="000B00A9" w:rsidP="005A75B9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Khu Công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TP.HCM,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Quận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9, TP.HCM</w:t>
            </w:r>
          </w:p>
        </w:tc>
      </w:tr>
      <w:tr w:rsidR="004C6125" w:rsidRPr="00E6791A" w14:paraId="413E8056" w14:textId="77777777" w:rsidTr="00187CA8">
        <w:tc>
          <w:tcPr>
            <w:tcW w:w="1323" w:type="pct"/>
          </w:tcPr>
          <w:p w14:paraId="1EAAA82D" w14:textId="77777777" w:rsidR="004C6125" w:rsidRPr="00E6791A" w:rsidRDefault="000B00A9" w:rsidP="005A75B9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Quy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</w:p>
        </w:tc>
        <w:tc>
          <w:tcPr>
            <w:tcW w:w="3677" w:type="pct"/>
          </w:tcPr>
          <w:p w14:paraId="14028F42" w14:textId="77777777" w:rsidR="004C6125" w:rsidRPr="00E6791A" w:rsidRDefault="000B00A9" w:rsidP="005A75B9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10.000 m²;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suất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15.000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</w:tr>
      <w:tr w:rsidR="004C6125" w:rsidRPr="00E6791A" w14:paraId="48EE447E" w14:textId="77777777" w:rsidTr="00187CA8">
        <w:tc>
          <w:tcPr>
            <w:tcW w:w="1323" w:type="pct"/>
          </w:tcPr>
          <w:p w14:paraId="15CE4746" w14:textId="77777777" w:rsidR="004C6125" w:rsidRPr="00E6791A" w:rsidRDefault="000B00A9" w:rsidP="005A75B9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Vốn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đầu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tư</w:t>
            </w:r>
            <w:proofErr w:type="spellEnd"/>
          </w:p>
        </w:tc>
        <w:tc>
          <w:tcPr>
            <w:tcW w:w="3677" w:type="pct"/>
          </w:tcPr>
          <w:p w14:paraId="25910EB7" w14:textId="77777777" w:rsidR="004C6125" w:rsidRPr="00E6791A" w:rsidRDefault="000B00A9" w:rsidP="005A75B9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20,00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</w:tr>
      <w:tr w:rsidR="004C6125" w:rsidRPr="00E6791A" w14:paraId="51BF78CC" w14:textId="77777777" w:rsidTr="00187CA8">
        <w:tc>
          <w:tcPr>
            <w:tcW w:w="1323" w:type="pct"/>
          </w:tcPr>
          <w:p w14:paraId="77C67095" w14:textId="77777777" w:rsidR="004C6125" w:rsidRPr="00E6791A" w:rsidRDefault="000B00A9" w:rsidP="005A75B9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3677" w:type="pct"/>
          </w:tcPr>
          <w:p w14:paraId="12DA0A07" w14:textId="77777777" w:rsidR="004C6125" w:rsidRPr="00E6791A" w:rsidRDefault="000B00A9" w:rsidP="005A75B9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01/2025 – 12/2075 (50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4C6125" w:rsidRPr="00E6791A" w14:paraId="643C4B56" w14:textId="77777777" w:rsidTr="00187CA8">
        <w:tc>
          <w:tcPr>
            <w:tcW w:w="1323" w:type="pct"/>
          </w:tcPr>
          <w:p w14:paraId="398A042D" w14:textId="77777777" w:rsidR="004C6125" w:rsidRPr="00E6791A" w:rsidRDefault="000B00A9" w:rsidP="005A75B9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Lĩnh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vực</w:t>
            </w:r>
            <w:proofErr w:type="spellEnd"/>
          </w:p>
        </w:tc>
        <w:tc>
          <w:tcPr>
            <w:tcW w:w="3677" w:type="pct"/>
          </w:tcPr>
          <w:p w14:paraId="7ECEF28F" w14:textId="77777777" w:rsidR="004C6125" w:rsidRPr="00E6791A" w:rsidRDefault="000B00A9" w:rsidP="005A75B9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Vi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tử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– CNTT –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Viễn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khí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</w:p>
        </w:tc>
      </w:tr>
      <w:tr w:rsidR="004C6125" w:rsidRPr="00E6791A" w14:paraId="3864D9D7" w14:textId="77777777" w:rsidTr="00187CA8">
        <w:tc>
          <w:tcPr>
            <w:tcW w:w="1323" w:type="pct"/>
          </w:tcPr>
          <w:p w14:paraId="782317F4" w14:textId="77777777" w:rsidR="004C6125" w:rsidRPr="00E6791A" w:rsidRDefault="000B00A9" w:rsidP="005A75B9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Loại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hình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3677" w:type="pct"/>
          </w:tcPr>
          <w:p w14:paraId="755AD330" w14:textId="77777777" w:rsidR="004C6125" w:rsidRPr="00E6791A" w:rsidRDefault="000B00A9" w:rsidP="005A75B9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Việt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Nam (Domestic Investment)</w:t>
            </w:r>
          </w:p>
        </w:tc>
      </w:tr>
    </w:tbl>
    <w:p w14:paraId="1005DB42" w14:textId="77777777" w:rsidR="004C6125" w:rsidRPr="00E6791A" w:rsidRDefault="004C6125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4BB937C3" w14:textId="77777777" w:rsidR="004C6125" w:rsidRPr="00E6791A" w:rsidRDefault="000B00A9" w:rsidP="00E6791A">
      <w:pPr>
        <w:pStyle w:val="Heading3"/>
        <w:spacing w:before="0" w:after="0" w:line="312" w:lineRule="auto"/>
        <w:rPr>
          <w:rFonts w:ascii="Times New Roman" w:hAnsi="Times New Roman" w:cs="Times New Roman"/>
        </w:rPr>
      </w:pPr>
      <w:bookmarkStart w:id="5" w:name="_Toc212283224"/>
      <w:r>
        <w:rPr>
          <w:rFonts w:ascii="Times New Roman" w:hAnsi="Times New Roman" w:cs="Times New Roman"/>
        </w:rPr>
        <w:sym w:font="Wingdings" w:char="F076"/>
      </w:r>
      <w:r>
        <w:rPr>
          <w:rFonts w:ascii="Times New Roman" w:hAnsi="Times New Roman" w:cs="Times New Roman"/>
        </w:rPr>
        <w:t xml:space="preserve"> </w:t>
      </w:r>
      <w:r w:rsidRPr="00E6791A">
        <w:rPr>
          <w:rFonts w:ascii="Times New Roman" w:hAnsi="Times New Roman" w:cs="Times New Roman"/>
        </w:rPr>
        <w:t>PHÂN LOẠI DỰ ÁN</w:t>
      </w:r>
      <w:bookmarkEnd w:id="5"/>
    </w:p>
    <w:p w14:paraId="1B9D03F1" w14:textId="77777777" w:rsidR="004C6125" w:rsidRPr="000B00A9" w:rsidRDefault="000B00A9" w:rsidP="003F62ED">
      <w:pPr>
        <w:pStyle w:val="ListParagraph"/>
        <w:numPr>
          <w:ilvl w:val="0"/>
          <w:numId w:val="51"/>
        </w:numPr>
        <w:spacing w:before="120" w:after="0" w:line="312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0B00A9">
        <w:rPr>
          <w:rFonts w:ascii="Times New Roman" w:hAnsi="Times New Roman" w:cs="Times New Roman"/>
          <w:b/>
          <w:sz w:val="26"/>
          <w:szCs w:val="26"/>
        </w:rPr>
        <w:t xml:space="preserve">Theo </w:t>
      </w:r>
      <w:proofErr w:type="spellStart"/>
      <w:r w:rsidRPr="000B00A9">
        <w:rPr>
          <w:rFonts w:ascii="Times New Roman" w:hAnsi="Times New Roman" w:cs="Times New Roman"/>
          <w:b/>
          <w:sz w:val="26"/>
          <w:szCs w:val="26"/>
        </w:rPr>
        <w:t>Quyết</w:t>
      </w:r>
      <w:proofErr w:type="spellEnd"/>
      <w:r w:rsidRPr="000B00A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B00A9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Pr="000B00A9">
        <w:rPr>
          <w:rFonts w:ascii="Times New Roman" w:hAnsi="Times New Roman" w:cs="Times New Roman"/>
          <w:b/>
          <w:sz w:val="26"/>
          <w:szCs w:val="26"/>
        </w:rPr>
        <w:t xml:space="preserve"> 38/2020/QĐ-</w:t>
      </w:r>
      <w:proofErr w:type="spellStart"/>
      <w:r w:rsidRPr="000B00A9">
        <w:rPr>
          <w:rFonts w:ascii="Times New Roman" w:hAnsi="Times New Roman" w:cs="Times New Roman"/>
          <w:b/>
          <w:sz w:val="26"/>
          <w:szCs w:val="26"/>
        </w:rPr>
        <w:t>TTg</w:t>
      </w:r>
      <w:proofErr w:type="spellEnd"/>
      <w:r w:rsidRPr="000B00A9">
        <w:rPr>
          <w:rFonts w:ascii="Times New Roman" w:hAnsi="Times New Roman" w:cs="Times New Roman"/>
          <w:b/>
          <w:sz w:val="26"/>
          <w:szCs w:val="26"/>
        </w:rPr>
        <w:t>:</w:t>
      </w:r>
    </w:p>
    <w:p w14:paraId="71ACEEB1" w14:textId="77777777" w:rsidR="004C6125" w:rsidRPr="00E6791A" w:rsidRDefault="000B00A9" w:rsidP="003F62ED">
      <w:pPr>
        <w:pStyle w:val="ListParagraph"/>
        <w:numPr>
          <w:ilvl w:val="0"/>
          <w:numId w:val="48"/>
        </w:numPr>
        <w:spacing w:after="0" w:line="312" w:lineRule="auto"/>
        <w:ind w:left="709" w:hanging="142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lục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II,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1.1: Công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chip IoT Gateway</w:t>
      </w:r>
    </w:p>
    <w:p w14:paraId="124DFAB5" w14:textId="77777777" w:rsidR="004C6125" w:rsidRPr="00E6791A" w:rsidRDefault="000B00A9" w:rsidP="003F62ED">
      <w:pPr>
        <w:pStyle w:val="ListParagraph"/>
        <w:numPr>
          <w:ilvl w:val="0"/>
          <w:numId w:val="48"/>
        </w:numPr>
        <w:spacing w:after="0" w:line="312" w:lineRule="auto"/>
        <w:ind w:left="709" w:hanging="142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lục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II,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1.2: Công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tin –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IoT Platform</w:t>
      </w:r>
    </w:p>
    <w:p w14:paraId="5497B5B7" w14:textId="77777777" w:rsidR="004C6125" w:rsidRPr="00E6791A" w:rsidRDefault="000B00A9" w:rsidP="003F62ED">
      <w:pPr>
        <w:pStyle w:val="ListParagraph"/>
        <w:numPr>
          <w:ilvl w:val="0"/>
          <w:numId w:val="48"/>
        </w:numPr>
        <w:spacing w:after="0" w:line="312" w:lineRule="auto"/>
        <w:ind w:left="709" w:hanging="142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lục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II,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2.1: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– Robot AMR, OHT</w:t>
      </w:r>
    </w:p>
    <w:p w14:paraId="5B22FDA7" w14:textId="77777777" w:rsidR="004C6125" w:rsidRPr="00E6791A" w:rsidRDefault="000B00A9" w:rsidP="003F62ED">
      <w:pPr>
        <w:pStyle w:val="ListParagraph"/>
        <w:numPr>
          <w:ilvl w:val="0"/>
          <w:numId w:val="48"/>
        </w:numPr>
        <w:spacing w:after="0" w:line="312" w:lineRule="auto"/>
        <w:ind w:left="709" w:hanging="142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lục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II,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2.2: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động</w:t>
      </w:r>
      <w:proofErr w:type="spellEnd"/>
    </w:p>
    <w:p w14:paraId="6869D724" w14:textId="77777777" w:rsidR="004C6125" w:rsidRPr="000B00A9" w:rsidRDefault="000B00A9" w:rsidP="003F62ED">
      <w:pPr>
        <w:pStyle w:val="ListParagraph"/>
        <w:numPr>
          <w:ilvl w:val="0"/>
          <w:numId w:val="51"/>
        </w:numPr>
        <w:spacing w:before="120" w:after="0" w:line="312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0B00A9">
        <w:rPr>
          <w:rFonts w:ascii="Times New Roman" w:hAnsi="Times New Roman" w:cs="Times New Roman"/>
          <w:b/>
          <w:sz w:val="26"/>
          <w:szCs w:val="26"/>
        </w:rPr>
        <w:t xml:space="preserve">Theo </w:t>
      </w:r>
      <w:proofErr w:type="spellStart"/>
      <w:r w:rsidRPr="000B00A9">
        <w:rPr>
          <w:rFonts w:ascii="Times New Roman" w:hAnsi="Times New Roman" w:cs="Times New Roman"/>
          <w:b/>
          <w:sz w:val="26"/>
          <w:szCs w:val="26"/>
        </w:rPr>
        <w:t>Quyết</w:t>
      </w:r>
      <w:proofErr w:type="spellEnd"/>
      <w:r w:rsidRPr="000B00A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B00A9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Pr="000B00A9">
        <w:rPr>
          <w:rFonts w:ascii="Times New Roman" w:hAnsi="Times New Roman" w:cs="Times New Roman"/>
          <w:b/>
          <w:sz w:val="26"/>
          <w:szCs w:val="26"/>
        </w:rPr>
        <w:t xml:space="preserve"> 2117/QĐ-</w:t>
      </w:r>
      <w:proofErr w:type="spellStart"/>
      <w:r w:rsidRPr="000B00A9">
        <w:rPr>
          <w:rFonts w:ascii="Times New Roman" w:hAnsi="Times New Roman" w:cs="Times New Roman"/>
          <w:b/>
          <w:sz w:val="26"/>
          <w:szCs w:val="26"/>
        </w:rPr>
        <w:t>TTg</w:t>
      </w:r>
      <w:proofErr w:type="spellEnd"/>
      <w:r w:rsidRPr="000B00A9">
        <w:rPr>
          <w:rFonts w:ascii="Times New Roman" w:hAnsi="Times New Roman" w:cs="Times New Roman"/>
          <w:b/>
          <w:sz w:val="26"/>
          <w:szCs w:val="26"/>
        </w:rPr>
        <w:t>:</w:t>
      </w:r>
    </w:p>
    <w:p w14:paraId="3F6F7A5D" w14:textId="77777777" w:rsidR="004C6125" w:rsidRPr="00E6791A" w:rsidRDefault="000B00A9" w:rsidP="003F62ED">
      <w:pPr>
        <w:pStyle w:val="ListParagraph"/>
        <w:numPr>
          <w:ilvl w:val="0"/>
          <w:numId w:val="49"/>
        </w:numPr>
        <w:spacing w:after="0" w:line="312" w:lineRule="auto"/>
        <w:ind w:left="709" w:hanging="142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1: Công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ICT</w:t>
      </w:r>
    </w:p>
    <w:p w14:paraId="32B6060C" w14:textId="77777777" w:rsidR="004C6125" w:rsidRPr="00E6791A" w:rsidRDefault="000B00A9" w:rsidP="003F62ED">
      <w:pPr>
        <w:pStyle w:val="ListParagraph"/>
        <w:numPr>
          <w:ilvl w:val="0"/>
          <w:numId w:val="49"/>
        </w:numPr>
        <w:spacing w:after="0" w:line="312" w:lineRule="auto"/>
        <w:ind w:left="709" w:hanging="142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2: Công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hóa</w:t>
      </w:r>
      <w:proofErr w:type="spellEnd"/>
    </w:p>
    <w:p w14:paraId="0C12C00C" w14:textId="77777777" w:rsidR="004C6125" w:rsidRPr="00E6791A" w:rsidRDefault="000B00A9" w:rsidP="003F62ED">
      <w:pPr>
        <w:pStyle w:val="ListParagraph"/>
        <w:numPr>
          <w:ilvl w:val="0"/>
          <w:numId w:val="49"/>
        </w:numPr>
        <w:spacing w:after="0" w:line="312" w:lineRule="auto"/>
        <w:ind w:left="709" w:hanging="142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3: Công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robot</w:t>
      </w:r>
    </w:p>
    <w:p w14:paraId="465E3CFD" w14:textId="77777777" w:rsidR="00E6791A" w:rsidRDefault="00E6791A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28568B55" w14:textId="77777777" w:rsidR="004C6125" w:rsidRPr="00E6791A" w:rsidRDefault="000B00A9" w:rsidP="00E6791A">
      <w:pPr>
        <w:pStyle w:val="Heading3"/>
        <w:spacing w:before="0" w:after="0" w:line="312" w:lineRule="auto"/>
        <w:rPr>
          <w:rFonts w:ascii="Times New Roman" w:hAnsi="Times New Roman" w:cs="Times New Roman"/>
        </w:rPr>
      </w:pPr>
      <w:bookmarkStart w:id="6" w:name="_Toc212283225"/>
      <w:r>
        <w:rPr>
          <w:rFonts w:ascii="Times New Roman" w:hAnsi="Times New Roman" w:cs="Times New Roman"/>
        </w:rPr>
        <w:sym w:font="Wingdings" w:char="F076"/>
      </w:r>
      <w:r>
        <w:rPr>
          <w:rFonts w:ascii="Times New Roman" w:hAnsi="Times New Roman" w:cs="Times New Roman"/>
        </w:rPr>
        <w:t xml:space="preserve"> </w:t>
      </w:r>
      <w:r w:rsidRPr="00E6791A">
        <w:rPr>
          <w:rFonts w:ascii="Times New Roman" w:hAnsi="Times New Roman" w:cs="Times New Roman"/>
        </w:rPr>
        <w:t>THÔNG TIN LIÊN HỆ</w:t>
      </w:r>
      <w:bookmarkEnd w:id="6"/>
    </w:p>
    <w:p w14:paraId="1B2BF20E" w14:textId="77777777" w:rsidR="004C6125" w:rsidRPr="000B00A9" w:rsidRDefault="000B00A9" w:rsidP="003F62ED">
      <w:pPr>
        <w:pStyle w:val="ListParagraph"/>
        <w:numPr>
          <w:ilvl w:val="0"/>
          <w:numId w:val="50"/>
        </w:numPr>
        <w:spacing w:after="0" w:line="312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proofErr w:type="spellStart"/>
      <w:r w:rsidRPr="000B00A9">
        <w:rPr>
          <w:rFonts w:ascii="Times New Roman" w:hAnsi="Times New Roman" w:cs="Times New Roman"/>
          <w:b/>
          <w:sz w:val="26"/>
          <w:szCs w:val="26"/>
        </w:rPr>
        <w:t>Đại</w:t>
      </w:r>
      <w:proofErr w:type="spellEnd"/>
      <w:r w:rsidRPr="000B00A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B00A9"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 w:rsidRPr="000B00A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B00A9">
        <w:rPr>
          <w:rFonts w:ascii="Times New Roman" w:hAnsi="Times New Roman" w:cs="Times New Roman"/>
          <w:b/>
          <w:sz w:val="26"/>
          <w:szCs w:val="26"/>
        </w:rPr>
        <w:t>pháp</w:t>
      </w:r>
      <w:proofErr w:type="spellEnd"/>
      <w:r w:rsidRPr="000B00A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B00A9">
        <w:rPr>
          <w:rFonts w:ascii="Times New Roman" w:hAnsi="Times New Roman" w:cs="Times New Roman"/>
          <w:b/>
          <w:sz w:val="26"/>
          <w:szCs w:val="26"/>
        </w:rPr>
        <w:t>luật</w:t>
      </w:r>
      <w:proofErr w:type="spellEnd"/>
      <w:r w:rsidRPr="000B00A9">
        <w:rPr>
          <w:rFonts w:ascii="Times New Roman" w:hAnsi="Times New Roman" w:cs="Times New Roman"/>
          <w:b/>
          <w:sz w:val="26"/>
          <w:szCs w:val="26"/>
        </w:rPr>
        <w:t>:</w:t>
      </w:r>
    </w:p>
    <w:p w14:paraId="7FF1C312" w14:textId="77777777" w:rsidR="004C6125" w:rsidRPr="000B00A9" w:rsidRDefault="000B00A9" w:rsidP="003F62ED">
      <w:pPr>
        <w:pStyle w:val="ListParagraph"/>
        <w:numPr>
          <w:ilvl w:val="0"/>
          <w:numId w:val="52"/>
        </w:numPr>
        <w:spacing w:after="0" w:line="312" w:lineRule="auto"/>
        <w:ind w:left="709" w:hanging="142"/>
        <w:rPr>
          <w:rFonts w:ascii="Times New Roman" w:hAnsi="Times New Roman" w:cs="Times New Roman"/>
          <w:sz w:val="26"/>
          <w:szCs w:val="26"/>
        </w:rPr>
      </w:pPr>
      <w:proofErr w:type="spellStart"/>
      <w:r w:rsidRPr="000B00A9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0B00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00A9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0B00A9">
        <w:rPr>
          <w:rFonts w:ascii="Times New Roman" w:hAnsi="Times New Roman" w:cs="Times New Roman"/>
          <w:sz w:val="26"/>
          <w:szCs w:val="26"/>
        </w:rPr>
        <w:t xml:space="preserve">: Phạm Xuân </w:t>
      </w:r>
      <w:proofErr w:type="spellStart"/>
      <w:r w:rsidRPr="000B00A9">
        <w:rPr>
          <w:rFonts w:ascii="Times New Roman" w:hAnsi="Times New Roman" w:cs="Times New Roman"/>
          <w:sz w:val="26"/>
          <w:szCs w:val="26"/>
        </w:rPr>
        <w:t>Quốc</w:t>
      </w:r>
      <w:proofErr w:type="spellEnd"/>
    </w:p>
    <w:p w14:paraId="78D58E62" w14:textId="77777777" w:rsidR="004C6125" w:rsidRPr="000B00A9" w:rsidRDefault="000B00A9" w:rsidP="003F62ED">
      <w:pPr>
        <w:pStyle w:val="ListParagraph"/>
        <w:numPr>
          <w:ilvl w:val="0"/>
          <w:numId w:val="52"/>
        </w:numPr>
        <w:spacing w:after="0" w:line="312" w:lineRule="auto"/>
        <w:ind w:left="709" w:hanging="142"/>
        <w:rPr>
          <w:rFonts w:ascii="Times New Roman" w:hAnsi="Times New Roman" w:cs="Times New Roman"/>
          <w:sz w:val="26"/>
          <w:szCs w:val="26"/>
        </w:rPr>
      </w:pPr>
      <w:proofErr w:type="spellStart"/>
      <w:r w:rsidRPr="000B00A9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0B00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00A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0B00A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B00A9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0B00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00A9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0B00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00A9">
        <w:rPr>
          <w:rFonts w:ascii="Times New Roman" w:hAnsi="Times New Roman" w:cs="Times New Roman"/>
          <w:sz w:val="26"/>
          <w:szCs w:val="26"/>
        </w:rPr>
        <w:t>đốc</w:t>
      </w:r>
      <w:proofErr w:type="spellEnd"/>
      <w:r w:rsidRPr="000B00A9">
        <w:rPr>
          <w:rFonts w:ascii="Times New Roman" w:hAnsi="Times New Roman" w:cs="Times New Roman"/>
          <w:sz w:val="26"/>
          <w:szCs w:val="26"/>
        </w:rPr>
        <w:t xml:space="preserve"> (CEO)</w:t>
      </w:r>
    </w:p>
    <w:p w14:paraId="33C447C1" w14:textId="77777777" w:rsidR="004C6125" w:rsidRPr="000B00A9" w:rsidRDefault="000B00A9" w:rsidP="003F62ED">
      <w:pPr>
        <w:pStyle w:val="ListParagraph"/>
        <w:numPr>
          <w:ilvl w:val="0"/>
          <w:numId w:val="52"/>
        </w:numPr>
        <w:spacing w:after="0" w:line="312" w:lineRule="auto"/>
        <w:ind w:left="709" w:hanging="142"/>
        <w:rPr>
          <w:rFonts w:ascii="Times New Roman" w:hAnsi="Times New Roman" w:cs="Times New Roman"/>
          <w:sz w:val="26"/>
          <w:szCs w:val="26"/>
        </w:rPr>
      </w:pPr>
      <w:proofErr w:type="spellStart"/>
      <w:r w:rsidRPr="000B00A9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0B00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00A9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0B00A9">
        <w:rPr>
          <w:rFonts w:ascii="Times New Roman" w:hAnsi="Times New Roman" w:cs="Times New Roman"/>
          <w:sz w:val="26"/>
          <w:szCs w:val="26"/>
        </w:rPr>
        <w:t xml:space="preserve">: +84 </w:t>
      </w:r>
      <w:proofErr w:type="spellStart"/>
      <w:r w:rsidRPr="000B00A9">
        <w:rPr>
          <w:rFonts w:ascii="Times New Roman" w:hAnsi="Times New Roman" w:cs="Times New Roman"/>
          <w:sz w:val="26"/>
          <w:szCs w:val="26"/>
        </w:rPr>
        <w:t>xxxxxxxx</w:t>
      </w:r>
      <w:proofErr w:type="spellEnd"/>
    </w:p>
    <w:p w14:paraId="0C017E39" w14:textId="77777777" w:rsidR="004C6125" w:rsidRPr="000B00A9" w:rsidRDefault="000B00A9" w:rsidP="003F62ED">
      <w:pPr>
        <w:pStyle w:val="ListParagraph"/>
        <w:numPr>
          <w:ilvl w:val="0"/>
          <w:numId w:val="52"/>
        </w:numPr>
        <w:spacing w:after="0" w:line="312" w:lineRule="auto"/>
        <w:ind w:left="709" w:hanging="142"/>
        <w:rPr>
          <w:rFonts w:ascii="Times New Roman" w:hAnsi="Times New Roman" w:cs="Times New Roman"/>
          <w:sz w:val="26"/>
          <w:szCs w:val="26"/>
        </w:rPr>
      </w:pPr>
      <w:r w:rsidRPr="000B00A9">
        <w:rPr>
          <w:rFonts w:ascii="Times New Roman" w:hAnsi="Times New Roman" w:cs="Times New Roman"/>
          <w:sz w:val="26"/>
          <w:szCs w:val="26"/>
        </w:rPr>
        <w:t>Email: ceo@mekongtech.vn</w:t>
      </w:r>
    </w:p>
    <w:p w14:paraId="305412A5" w14:textId="77777777" w:rsidR="004C6125" w:rsidRPr="000B00A9" w:rsidRDefault="000B00A9" w:rsidP="003F62ED">
      <w:pPr>
        <w:pStyle w:val="ListParagraph"/>
        <w:numPr>
          <w:ilvl w:val="0"/>
          <w:numId w:val="50"/>
        </w:numPr>
        <w:spacing w:before="120" w:after="0" w:line="312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proofErr w:type="spellStart"/>
      <w:r w:rsidRPr="000B00A9">
        <w:rPr>
          <w:rFonts w:ascii="Times New Roman" w:hAnsi="Times New Roman" w:cs="Times New Roman"/>
          <w:b/>
          <w:sz w:val="26"/>
          <w:szCs w:val="26"/>
        </w:rPr>
        <w:t>Đầu</w:t>
      </w:r>
      <w:proofErr w:type="spellEnd"/>
      <w:r w:rsidRPr="000B00A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B00A9">
        <w:rPr>
          <w:rFonts w:ascii="Times New Roman" w:hAnsi="Times New Roman" w:cs="Times New Roman"/>
          <w:b/>
          <w:sz w:val="26"/>
          <w:szCs w:val="26"/>
        </w:rPr>
        <w:t>mối</w:t>
      </w:r>
      <w:proofErr w:type="spellEnd"/>
      <w:r w:rsidRPr="000B00A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B00A9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  <w:r w:rsidRPr="000B00A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B00A9">
        <w:rPr>
          <w:rFonts w:ascii="Times New Roman" w:hAnsi="Times New Roman" w:cs="Times New Roman"/>
          <w:b/>
          <w:sz w:val="26"/>
          <w:szCs w:val="26"/>
        </w:rPr>
        <w:t>án</w:t>
      </w:r>
      <w:proofErr w:type="spellEnd"/>
      <w:r w:rsidRPr="000B00A9">
        <w:rPr>
          <w:rFonts w:ascii="Times New Roman" w:hAnsi="Times New Roman" w:cs="Times New Roman"/>
          <w:b/>
          <w:sz w:val="26"/>
          <w:szCs w:val="26"/>
        </w:rPr>
        <w:t>:</w:t>
      </w:r>
    </w:p>
    <w:p w14:paraId="245C17CA" w14:textId="77777777" w:rsidR="004C6125" w:rsidRPr="000B00A9" w:rsidRDefault="000B00A9" w:rsidP="003F62ED">
      <w:pPr>
        <w:pStyle w:val="ListParagraph"/>
        <w:numPr>
          <w:ilvl w:val="0"/>
          <w:numId w:val="53"/>
        </w:numPr>
        <w:spacing w:after="0" w:line="312" w:lineRule="auto"/>
        <w:ind w:left="709" w:hanging="142"/>
        <w:rPr>
          <w:rFonts w:ascii="Times New Roman" w:hAnsi="Times New Roman" w:cs="Times New Roman"/>
          <w:sz w:val="26"/>
          <w:szCs w:val="26"/>
        </w:rPr>
      </w:pPr>
      <w:proofErr w:type="spellStart"/>
      <w:r w:rsidRPr="000B00A9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0B00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00A9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0B00A9">
        <w:rPr>
          <w:rFonts w:ascii="Times New Roman" w:hAnsi="Times New Roman" w:cs="Times New Roman"/>
          <w:sz w:val="26"/>
          <w:szCs w:val="26"/>
        </w:rPr>
        <w:t xml:space="preserve">: Phạm </w:t>
      </w:r>
      <w:proofErr w:type="spellStart"/>
      <w:r w:rsidRPr="000B00A9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0B00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00A9">
        <w:rPr>
          <w:rFonts w:ascii="Times New Roman" w:hAnsi="Times New Roman" w:cs="Times New Roman"/>
          <w:sz w:val="26"/>
          <w:szCs w:val="26"/>
        </w:rPr>
        <w:t>Chương</w:t>
      </w:r>
      <w:proofErr w:type="spellEnd"/>
    </w:p>
    <w:p w14:paraId="7C095DAC" w14:textId="77777777" w:rsidR="004C6125" w:rsidRPr="000B00A9" w:rsidRDefault="000B00A9" w:rsidP="003F62ED">
      <w:pPr>
        <w:pStyle w:val="ListParagraph"/>
        <w:numPr>
          <w:ilvl w:val="0"/>
          <w:numId w:val="53"/>
        </w:numPr>
        <w:spacing w:after="0" w:line="312" w:lineRule="auto"/>
        <w:ind w:left="709" w:hanging="142"/>
        <w:rPr>
          <w:rFonts w:ascii="Times New Roman" w:hAnsi="Times New Roman" w:cs="Times New Roman"/>
          <w:sz w:val="26"/>
          <w:szCs w:val="26"/>
        </w:rPr>
      </w:pPr>
      <w:proofErr w:type="spellStart"/>
      <w:r w:rsidRPr="000B00A9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0B00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00A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0B00A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B00A9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0B00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00A9">
        <w:rPr>
          <w:rFonts w:ascii="Times New Roman" w:hAnsi="Times New Roman" w:cs="Times New Roman"/>
          <w:sz w:val="26"/>
          <w:szCs w:val="26"/>
        </w:rPr>
        <w:t>đốc</w:t>
      </w:r>
      <w:proofErr w:type="spellEnd"/>
      <w:r w:rsidRPr="000B00A9">
        <w:rPr>
          <w:rFonts w:ascii="Times New Roman" w:hAnsi="Times New Roman" w:cs="Times New Roman"/>
          <w:sz w:val="26"/>
          <w:szCs w:val="26"/>
        </w:rPr>
        <w:t xml:space="preserve"> Công </w:t>
      </w:r>
      <w:proofErr w:type="spellStart"/>
      <w:r w:rsidRPr="000B00A9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0B00A9">
        <w:rPr>
          <w:rFonts w:ascii="Times New Roman" w:hAnsi="Times New Roman" w:cs="Times New Roman"/>
          <w:sz w:val="26"/>
          <w:szCs w:val="26"/>
        </w:rPr>
        <w:t xml:space="preserve"> (CTO)</w:t>
      </w:r>
    </w:p>
    <w:p w14:paraId="0E5B7FA8" w14:textId="77777777" w:rsidR="004C6125" w:rsidRPr="000B00A9" w:rsidRDefault="000B00A9" w:rsidP="003F62ED">
      <w:pPr>
        <w:pStyle w:val="ListParagraph"/>
        <w:numPr>
          <w:ilvl w:val="0"/>
          <w:numId w:val="53"/>
        </w:numPr>
        <w:spacing w:after="0" w:line="312" w:lineRule="auto"/>
        <w:ind w:left="709" w:hanging="142"/>
        <w:rPr>
          <w:rFonts w:ascii="Times New Roman" w:hAnsi="Times New Roman" w:cs="Times New Roman"/>
          <w:sz w:val="26"/>
          <w:szCs w:val="26"/>
        </w:rPr>
      </w:pPr>
      <w:proofErr w:type="spellStart"/>
      <w:r w:rsidRPr="000B00A9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0B00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00A9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0B00A9">
        <w:rPr>
          <w:rFonts w:ascii="Times New Roman" w:hAnsi="Times New Roman" w:cs="Times New Roman"/>
          <w:sz w:val="26"/>
          <w:szCs w:val="26"/>
        </w:rPr>
        <w:t xml:space="preserve">: +84 </w:t>
      </w:r>
      <w:proofErr w:type="spellStart"/>
      <w:r w:rsidRPr="000B00A9">
        <w:rPr>
          <w:rFonts w:ascii="Times New Roman" w:hAnsi="Times New Roman" w:cs="Times New Roman"/>
          <w:sz w:val="26"/>
          <w:szCs w:val="26"/>
        </w:rPr>
        <w:t>xxxxxxxx</w:t>
      </w:r>
      <w:proofErr w:type="spellEnd"/>
    </w:p>
    <w:p w14:paraId="673D005C" w14:textId="77777777" w:rsidR="004C6125" w:rsidRDefault="000B00A9" w:rsidP="003F62ED">
      <w:pPr>
        <w:pStyle w:val="ListParagraph"/>
        <w:numPr>
          <w:ilvl w:val="0"/>
          <w:numId w:val="53"/>
        </w:numPr>
        <w:spacing w:after="0" w:line="312" w:lineRule="auto"/>
        <w:ind w:left="709" w:hanging="142"/>
        <w:rPr>
          <w:rFonts w:ascii="Times New Roman" w:hAnsi="Times New Roman" w:cs="Times New Roman"/>
          <w:sz w:val="26"/>
          <w:szCs w:val="26"/>
        </w:rPr>
      </w:pPr>
      <w:r w:rsidRPr="000B00A9">
        <w:rPr>
          <w:rFonts w:ascii="Times New Roman" w:hAnsi="Times New Roman" w:cs="Times New Roman"/>
          <w:sz w:val="26"/>
          <w:szCs w:val="26"/>
        </w:rPr>
        <w:t xml:space="preserve">Email: </w:t>
      </w:r>
      <w:hyperlink r:id="rId8" w:history="1">
        <w:r w:rsidRPr="000B00A9">
          <w:rPr>
            <w:rStyle w:val="Hyperlink"/>
            <w:rFonts w:ascii="Times New Roman" w:hAnsi="Times New Roman" w:cs="Times New Roman"/>
            <w:color w:val="000000" w:themeColor="text1"/>
            <w:sz w:val="26"/>
            <w:szCs w:val="26"/>
            <w:u w:val="none"/>
          </w:rPr>
          <w:t>cto@mekongtech.vn</w:t>
        </w:r>
      </w:hyperlink>
    </w:p>
    <w:p w14:paraId="2A43A955" w14:textId="77777777" w:rsidR="004C6125" w:rsidRPr="000B00A9" w:rsidRDefault="000B00A9" w:rsidP="003F62ED">
      <w:pPr>
        <w:pStyle w:val="ListParagraph"/>
        <w:numPr>
          <w:ilvl w:val="0"/>
          <w:numId w:val="50"/>
        </w:numPr>
        <w:spacing w:after="0" w:line="312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proofErr w:type="spellStart"/>
      <w:r w:rsidRPr="000B00A9">
        <w:rPr>
          <w:rFonts w:ascii="Times New Roman" w:hAnsi="Times New Roman" w:cs="Times New Roman"/>
          <w:b/>
          <w:sz w:val="26"/>
          <w:szCs w:val="26"/>
        </w:rPr>
        <w:t>Địa</w:t>
      </w:r>
      <w:proofErr w:type="spellEnd"/>
      <w:r w:rsidRPr="000B00A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B00A9">
        <w:rPr>
          <w:rFonts w:ascii="Times New Roman" w:hAnsi="Times New Roman" w:cs="Times New Roman"/>
          <w:b/>
          <w:sz w:val="26"/>
          <w:szCs w:val="26"/>
        </w:rPr>
        <w:t>chỉ</w:t>
      </w:r>
      <w:proofErr w:type="spellEnd"/>
      <w:r w:rsidRPr="000B00A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B00A9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Pr="000B00A9">
        <w:rPr>
          <w:rFonts w:ascii="Times New Roman" w:hAnsi="Times New Roman" w:cs="Times New Roman"/>
          <w:b/>
          <w:sz w:val="26"/>
          <w:szCs w:val="26"/>
        </w:rPr>
        <w:t xml:space="preserve"> ty:</w:t>
      </w:r>
    </w:p>
    <w:p w14:paraId="00C3E88A" w14:textId="77777777" w:rsidR="004C6125" w:rsidRPr="000B00A9" w:rsidRDefault="000B00A9" w:rsidP="003F62ED">
      <w:pPr>
        <w:pStyle w:val="ListParagraph"/>
        <w:numPr>
          <w:ilvl w:val="0"/>
          <w:numId w:val="54"/>
        </w:numPr>
        <w:spacing w:after="0" w:line="312" w:lineRule="auto"/>
        <w:ind w:left="709" w:hanging="142"/>
        <w:rPr>
          <w:rFonts w:ascii="Times New Roman" w:hAnsi="Times New Roman" w:cs="Times New Roman"/>
          <w:sz w:val="26"/>
          <w:szCs w:val="26"/>
        </w:rPr>
      </w:pPr>
      <w:r w:rsidRPr="000B00A9">
        <w:rPr>
          <w:rFonts w:ascii="Times New Roman" w:hAnsi="Times New Roman" w:cs="Times New Roman"/>
          <w:sz w:val="26"/>
          <w:szCs w:val="26"/>
        </w:rPr>
        <w:t xml:space="preserve">Lô E2-03, </w:t>
      </w:r>
      <w:proofErr w:type="spellStart"/>
      <w:r w:rsidRPr="000B00A9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0B00A9">
        <w:rPr>
          <w:rFonts w:ascii="Times New Roman" w:hAnsi="Times New Roman" w:cs="Times New Roman"/>
          <w:sz w:val="26"/>
          <w:szCs w:val="26"/>
        </w:rPr>
        <w:t xml:space="preserve"> D1, Khu Công </w:t>
      </w:r>
      <w:proofErr w:type="spellStart"/>
      <w:r w:rsidRPr="000B00A9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0B00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00A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0B00A9">
        <w:rPr>
          <w:rFonts w:ascii="Times New Roman" w:hAnsi="Times New Roman" w:cs="Times New Roman"/>
          <w:sz w:val="26"/>
          <w:szCs w:val="26"/>
        </w:rPr>
        <w:t xml:space="preserve"> TP.HCM, </w:t>
      </w:r>
      <w:proofErr w:type="spellStart"/>
      <w:r w:rsidRPr="000B00A9">
        <w:rPr>
          <w:rFonts w:ascii="Times New Roman" w:hAnsi="Times New Roman" w:cs="Times New Roman"/>
          <w:sz w:val="26"/>
          <w:szCs w:val="26"/>
        </w:rPr>
        <w:t>Quận</w:t>
      </w:r>
      <w:proofErr w:type="spellEnd"/>
      <w:r w:rsidRPr="000B00A9">
        <w:rPr>
          <w:rFonts w:ascii="Times New Roman" w:hAnsi="Times New Roman" w:cs="Times New Roman"/>
          <w:sz w:val="26"/>
          <w:szCs w:val="26"/>
        </w:rPr>
        <w:t xml:space="preserve"> 9, TP.HCM</w:t>
      </w:r>
    </w:p>
    <w:p w14:paraId="76BCB49F" w14:textId="77777777" w:rsidR="004C6125" w:rsidRPr="000B00A9" w:rsidRDefault="000B00A9" w:rsidP="003F62ED">
      <w:pPr>
        <w:pStyle w:val="ListParagraph"/>
        <w:numPr>
          <w:ilvl w:val="0"/>
          <w:numId w:val="54"/>
        </w:numPr>
        <w:spacing w:after="0" w:line="312" w:lineRule="auto"/>
        <w:ind w:left="709" w:hanging="142"/>
        <w:rPr>
          <w:rFonts w:ascii="Times New Roman" w:hAnsi="Times New Roman" w:cs="Times New Roman"/>
          <w:sz w:val="26"/>
          <w:szCs w:val="26"/>
        </w:rPr>
      </w:pPr>
      <w:r w:rsidRPr="000B00A9">
        <w:rPr>
          <w:rFonts w:ascii="Times New Roman" w:hAnsi="Times New Roman" w:cs="Times New Roman"/>
          <w:sz w:val="26"/>
          <w:szCs w:val="26"/>
        </w:rPr>
        <w:t>Website: www.mekongtech.vn (</w:t>
      </w:r>
      <w:proofErr w:type="spellStart"/>
      <w:r w:rsidRPr="000B00A9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0B00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00A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0B00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00A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0B00A9">
        <w:rPr>
          <w:rFonts w:ascii="Times New Roman" w:hAnsi="Times New Roman" w:cs="Times New Roman"/>
          <w:sz w:val="26"/>
          <w:szCs w:val="26"/>
        </w:rPr>
        <w:t>)</w:t>
      </w:r>
    </w:p>
    <w:p w14:paraId="406A2456" w14:textId="77777777" w:rsidR="00E6791A" w:rsidRDefault="00E6791A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4300BDE6" w14:textId="77777777" w:rsidR="004C6125" w:rsidRPr="000B00A9" w:rsidRDefault="000B00A9" w:rsidP="003A578D">
      <w:pPr>
        <w:pStyle w:val="Heading1"/>
        <w:keepNext w:val="0"/>
        <w:spacing w:before="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bookmarkStart w:id="7" w:name="_Toc212283226"/>
      <w:r w:rsidRPr="000B00A9">
        <w:rPr>
          <w:rFonts w:ascii="Times New Roman" w:hAnsi="Times New Roman" w:cs="Times New Roman"/>
          <w:sz w:val="26"/>
          <w:szCs w:val="26"/>
        </w:rPr>
        <w:t>TÓM TẮT ĐIỀU HÀNH</w:t>
      </w:r>
      <w:bookmarkEnd w:id="7"/>
    </w:p>
    <w:p w14:paraId="0E820569" w14:textId="77777777" w:rsidR="004C6125" w:rsidRPr="000B00A9" w:rsidRDefault="000B00A9" w:rsidP="003A578D">
      <w:pPr>
        <w:pStyle w:val="Heading2"/>
        <w:keepNext w:val="0"/>
        <w:spacing w:before="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bookmarkStart w:id="8" w:name="_Toc212283227"/>
      <w:r w:rsidRPr="000B00A9">
        <w:rPr>
          <w:rFonts w:ascii="Times New Roman" w:hAnsi="Times New Roman" w:cs="Times New Roman"/>
          <w:sz w:val="26"/>
          <w:szCs w:val="26"/>
        </w:rPr>
        <w:t>EXECUTIVE SUMMARY</w:t>
      </w:r>
      <w:bookmarkEnd w:id="8"/>
    </w:p>
    <w:p w14:paraId="2D16535B" w14:textId="77777777" w:rsidR="004C6125" w:rsidRPr="00E6791A" w:rsidRDefault="004C6125" w:rsidP="003A578D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C88851A" w14:textId="77777777" w:rsidR="004C6125" w:rsidRPr="000B00A9" w:rsidRDefault="000B00A9" w:rsidP="003A578D">
      <w:pPr>
        <w:pStyle w:val="Heading2"/>
        <w:keepNext w:val="0"/>
        <w:spacing w:before="0" w:after="0" w:line="312" w:lineRule="auto"/>
        <w:jc w:val="both"/>
        <w:rPr>
          <w:rFonts w:ascii="Times New Roman" w:hAnsi="Times New Roman" w:cs="Times New Roman"/>
          <w:i w:val="0"/>
          <w:sz w:val="26"/>
          <w:szCs w:val="26"/>
        </w:rPr>
      </w:pPr>
      <w:bookmarkStart w:id="9" w:name="_Toc212283228"/>
      <w:r w:rsidRPr="000B00A9">
        <w:rPr>
          <w:rFonts w:ascii="Times New Roman" w:hAnsi="Times New Roman" w:cs="Times New Roman"/>
          <w:i w:val="0"/>
          <w:sz w:val="26"/>
          <w:szCs w:val="26"/>
        </w:rPr>
        <w:t>1. BỐI CẢNH VÀ CƠ HỘI THỊ TRƯỜNG</w:t>
      </w:r>
      <w:bookmarkEnd w:id="9"/>
    </w:p>
    <w:p w14:paraId="2C671562" w14:textId="77777777" w:rsidR="004C6125" w:rsidRPr="003A578D" w:rsidRDefault="000B00A9" w:rsidP="003A578D">
      <w:pPr>
        <w:pStyle w:val="Heading3"/>
        <w:keepNext w:val="0"/>
        <w:spacing w:before="120" w:after="0" w:line="312" w:lineRule="auto"/>
        <w:jc w:val="both"/>
        <w:rPr>
          <w:rFonts w:ascii="Times New Roman" w:hAnsi="Times New Roman" w:cs="Times New Roman"/>
        </w:rPr>
      </w:pPr>
      <w:bookmarkStart w:id="10" w:name="_Toc212283229"/>
      <w:r w:rsidRPr="003A578D">
        <w:rPr>
          <w:rFonts w:ascii="Times New Roman" w:hAnsi="Times New Roman" w:cs="Times New Roman"/>
        </w:rPr>
        <w:t xml:space="preserve">1.1. </w:t>
      </w:r>
      <w:proofErr w:type="spellStart"/>
      <w:r w:rsidRPr="003A578D">
        <w:rPr>
          <w:rFonts w:ascii="Times New Roman" w:hAnsi="Times New Roman" w:cs="Times New Roman"/>
        </w:rPr>
        <w:t>Cuộc</w:t>
      </w:r>
      <w:proofErr w:type="spellEnd"/>
      <w:r w:rsidRPr="003A578D">
        <w:rPr>
          <w:rFonts w:ascii="Times New Roman" w:hAnsi="Times New Roman" w:cs="Times New Roman"/>
        </w:rPr>
        <w:t xml:space="preserve"> </w:t>
      </w:r>
      <w:proofErr w:type="spellStart"/>
      <w:r w:rsidRPr="003A578D">
        <w:rPr>
          <w:rFonts w:ascii="Times New Roman" w:hAnsi="Times New Roman" w:cs="Times New Roman"/>
        </w:rPr>
        <w:t>cách</w:t>
      </w:r>
      <w:proofErr w:type="spellEnd"/>
      <w:r w:rsidRPr="003A578D">
        <w:rPr>
          <w:rFonts w:ascii="Times New Roman" w:hAnsi="Times New Roman" w:cs="Times New Roman"/>
        </w:rPr>
        <w:t xml:space="preserve"> </w:t>
      </w:r>
      <w:proofErr w:type="spellStart"/>
      <w:r w:rsidRPr="003A578D">
        <w:rPr>
          <w:rFonts w:ascii="Times New Roman" w:hAnsi="Times New Roman" w:cs="Times New Roman"/>
        </w:rPr>
        <w:t>mạng</w:t>
      </w:r>
      <w:proofErr w:type="spellEnd"/>
      <w:r w:rsidRPr="003A578D">
        <w:rPr>
          <w:rFonts w:ascii="Times New Roman" w:hAnsi="Times New Roman" w:cs="Times New Roman"/>
        </w:rPr>
        <w:t xml:space="preserve"> </w:t>
      </w:r>
      <w:proofErr w:type="spellStart"/>
      <w:r w:rsidRPr="003A578D">
        <w:rPr>
          <w:rFonts w:ascii="Times New Roman" w:hAnsi="Times New Roman" w:cs="Times New Roman"/>
        </w:rPr>
        <w:t>công</w:t>
      </w:r>
      <w:proofErr w:type="spellEnd"/>
      <w:r w:rsidRPr="003A578D">
        <w:rPr>
          <w:rFonts w:ascii="Times New Roman" w:hAnsi="Times New Roman" w:cs="Times New Roman"/>
        </w:rPr>
        <w:t xml:space="preserve"> </w:t>
      </w:r>
      <w:proofErr w:type="spellStart"/>
      <w:r w:rsidRPr="003A578D">
        <w:rPr>
          <w:rFonts w:ascii="Times New Roman" w:hAnsi="Times New Roman" w:cs="Times New Roman"/>
        </w:rPr>
        <w:t>nghiệp</w:t>
      </w:r>
      <w:proofErr w:type="spellEnd"/>
      <w:r w:rsidRPr="003A578D">
        <w:rPr>
          <w:rFonts w:ascii="Times New Roman" w:hAnsi="Times New Roman" w:cs="Times New Roman"/>
        </w:rPr>
        <w:t xml:space="preserve"> 4.0 </w:t>
      </w:r>
      <w:proofErr w:type="spellStart"/>
      <w:r w:rsidRPr="003A578D">
        <w:rPr>
          <w:rFonts w:ascii="Times New Roman" w:hAnsi="Times New Roman" w:cs="Times New Roman"/>
        </w:rPr>
        <w:t>đang</w:t>
      </w:r>
      <w:proofErr w:type="spellEnd"/>
      <w:r w:rsidRPr="003A578D">
        <w:rPr>
          <w:rFonts w:ascii="Times New Roman" w:hAnsi="Times New Roman" w:cs="Times New Roman"/>
        </w:rPr>
        <w:t xml:space="preserve"> </w:t>
      </w:r>
      <w:proofErr w:type="spellStart"/>
      <w:r w:rsidRPr="003A578D">
        <w:rPr>
          <w:rFonts w:ascii="Times New Roman" w:hAnsi="Times New Roman" w:cs="Times New Roman"/>
        </w:rPr>
        <w:t>định</w:t>
      </w:r>
      <w:proofErr w:type="spellEnd"/>
      <w:r w:rsidRPr="003A578D">
        <w:rPr>
          <w:rFonts w:ascii="Times New Roman" w:hAnsi="Times New Roman" w:cs="Times New Roman"/>
        </w:rPr>
        <w:t xml:space="preserve"> </w:t>
      </w:r>
      <w:proofErr w:type="spellStart"/>
      <w:r w:rsidRPr="003A578D">
        <w:rPr>
          <w:rFonts w:ascii="Times New Roman" w:hAnsi="Times New Roman" w:cs="Times New Roman"/>
        </w:rPr>
        <w:t>hình</w:t>
      </w:r>
      <w:proofErr w:type="spellEnd"/>
      <w:r w:rsidRPr="003A578D">
        <w:rPr>
          <w:rFonts w:ascii="Times New Roman" w:hAnsi="Times New Roman" w:cs="Times New Roman"/>
        </w:rPr>
        <w:t xml:space="preserve"> </w:t>
      </w:r>
      <w:proofErr w:type="spellStart"/>
      <w:r w:rsidRPr="003A578D">
        <w:rPr>
          <w:rFonts w:ascii="Times New Roman" w:hAnsi="Times New Roman" w:cs="Times New Roman"/>
        </w:rPr>
        <w:t>lại</w:t>
      </w:r>
      <w:proofErr w:type="spellEnd"/>
      <w:r w:rsidRPr="003A578D">
        <w:rPr>
          <w:rFonts w:ascii="Times New Roman" w:hAnsi="Times New Roman" w:cs="Times New Roman"/>
        </w:rPr>
        <w:t xml:space="preserve"> </w:t>
      </w:r>
      <w:proofErr w:type="spellStart"/>
      <w:r w:rsidRPr="003A578D">
        <w:rPr>
          <w:rFonts w:ascii="Times New Roman" w:hAnsi="Times New Roman" w:cs="Times New Roman"/>
        </w:rPr>
        <w:t>toàn</w:t>
      </w:r>
      <w:proofErr w:type="spellEnd"/>
      <w:r w:rsidRPr="003A578D">
        <w:rPr>
          <w:rFonts w:ascii="Times New Roman" w:hAnsi="Times New Roman" w:cs="Times New Roman"/>
        </w:rPr>
        <w:t xml:space="preserve"> </w:t>
      </w:r>
      <w:proofErr w:type="spellStart"/>
      <w:r w:rsidRPr="003A578D">
        <w:rPr>
          <w:rFonts w:ascii="Times New Roman" w:hAnsi="Times New Roman" w:cs="Times New Roman"/>
        </w:rPr>
        <w:t>cầu</w:t>
      </w:r>
      <w:bookmarkEnd w:id="10"/>
      <w:proofErr w:type="spellEnd"/>
    </w:p>
    <w:p w14:paraId="09AC0967" w14:textId="77777777" w:rsidR="004C6125" w:rsidRPr="00E6791A" w:rsidRDefault="000B00A9" w:rsidP="003A578D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(Industry 4.0)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tụ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Internet of Things (IoT),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(AI), robot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đám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mây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. Theo McKinsey &amp; Company, Industry 4.0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3,7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6,2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nghìn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USD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2025.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.</w:t>
      </w:r>
    </w:p>
    <w:p w14:paraId="27F15BC2" w14:textId="77777777" w:rsidR="004C6125" w:rsidRPr="00E6791A" w:rsidRDefault="000B00A9" w:rsidP="003A578D">
      <w:pPr>
        <w:spacing w:before="6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IoT –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minh,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. Theo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"Global IoT Market Report 2024-2030"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MarketsandMarkets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Research,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IoT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ấn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</w:t>
      </w:r>
    </w:p>
    <w:p w14:paraId="7159E2D0" w14:textId="77777777" w:rsidR="004C6125" w:rsidRPr="003A578D" w:rsidRDefault="000B00A9" w:rsidP="003F62ED">
      <w:pPr>
        <w:pStyle w:val="ListParagraph"/>
        <w:numPr>
          <w:ilvl w:val="0"/>
          <w:numId w:val="55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3A578D">
        <w:rPr>
          <w:rFonts w:ascii="Times New Roman" w:hAnsi="Times New Roman" w:cs="Times New Roman"/>
          <w:b/>
          <w:sz w:val="26"/>
          <w:szCs w:val="26"/>
        </w:rPr>
        <w:t xml:space="preserve">Quy </w:t>
      </w:r>
      <w:proofErr w:type="spellStart"/>
      <w:r w:rsidRPr="003A578D">
        <w:rPr>
          <w:rFonts w:ascii="Times New Roman" w:hAnsi="Times New Roman" w:cs="Times New Roman"/>
          <w:b/>
          <w:sz w:val="26"/>
          <w:szCs w:val="26"/>
        </w:rPr>
        <w:t>mô</w:t>
      </w:r>
      <w:proofErr w:type="spellEnd"/>
      <w:r w:rsidRPr="003A578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b/>
          <w:sz w:val="26"/>
          <w:szCs w:val="26"/>
        </w:rPr>
        <w:t>thị</w:t>
      </w:r>
      <w:proofErr w:type="spellEnd"/>
      <w:r w:rsidRPr="003A578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b/>
          <w:sz w:val="26"/>
          <w:szCs w:val="26"/>
        </w:rPr>
        <w:t>trường</w:t>
      </w:r>
      <w:proofErr w:type="spellEnd"/>
      <w:r w:rsidRPr="003A578D">
        <w:rPr>
          <w:rFonts w:ascii="Times New Roman" w:hAnsi="Times New Roman" w:cs="Times New Roman"/>
          <w:b/>
          <w:sz w:val="26"/>
          <w:szCs w:val="26"/>
        </w:rPr>
        <w:t xml:space="preserve"> 2030:</w:t>
      </w:r>
      <w:r w:rsidRPr="003A578D">
        <w:rPr>
          <w:rFonts w:ascii="Times New Roman" w:hAnsi="Times New Roman" w:cs="Times New Roman"/>
          <w:sz w:val="26"/>
          <w:szCs w:val="26"/>
        </w:rPr>
        <w:t xml:space="preserve"> 1.386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USD</w:t>
      </w:r>
    </w:p>
    <w:p w14:paraId="205F2E64" w14:textId="77777777" w:rsidR="004C6125" w:rsidRPr="003A578D" w:rsidRDefault="000B00A9" w:rsidP="003F62ED">
      <w:pPr>
        <w:pStyle w:val="ListParagraph"/>
        <w:numPr>
          <w:ilvl w:val="0"/>
          <w:numId w:val="55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A578D">
        <w:rPr>
          <w:rFonts w:ascii="Times New Roman" w:hAnsi="Times New Roman" w:cs="Times New Roman"/>
          <w:b/>
          <w:sz w:val="26"/>
          <w:szCs w:val="26"/>
        </w:rPr>
        <w:t>Tốc</w:t>
      </w:r>
      <w:proofErr w:type="spellEnd"/>
      <w:r w:rsidRPr="003A578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b/>
          <w:sz w:val="26"/>
          <w:szCs w:val="26"/>
        </w:rPr>
        <w:t>độ</w:t>
      </w:r>
      <w:proofErr w:type="spellEnd"/>
      <w:r w:rsidRPr="003A578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b/>
          <w:sz w:val="26"/>
          <w:szCs w:val="26"/>
        </w:rPr>
        <w:t>tăng</w:t>
      </w:r>
      <w:proofErr w:type="spellEnd"/>
      <w:r w:rsidRPr="003A578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b/>
          <w:sz w:val="26"/>
          <w:szCs w:val="26"/>
        </w:rPr>
        <w:t>trưởng</w:t>
      </w:r>
      <w:proofErr w:type="spellEnd"/>
      <w:r w:rsidRPr="003A578D">
        <w:rPr>
          <w:rFonts w:ascii="Times New Roman" w:hAnsi="Times New Roman" w:cs="Times New Roman"/>
          <w:b/>
          <w:sz w:val="26"/>
          <w:szCs w:val="26"/>
        </w:rPr>
        <w:t xml:space="preserve"> (CAGR):</w:t>
      </w:r>
      <w:r w:rsidRPr="003A578D">
        <w:rPr>
          <w:rFonts w:ascii="Times New Roman" w:hAnsi="Times New Roman" w:cs="Times New Roman"/>
          <w:sz w:val="26"/>
          <w:szCs w:val="26"/>
        </w:rPr>
        <w:t xml:space="preserve"> 19,2%/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năm</w:t>
      </w:r>
      <w:proofErr w:type="spellEnd"/>
    </w:p>
    <w:p w14:paraId="7E836A4C" w14:textId="77777777" w:rsidR="004C6125" w:rsidRPr="003A578D" w:rsidRDefault="000B00A9" w:rsidP="003F62ED">
      <w:pPr>
        <w:pStyle w:val="ListParagraph"/>
        <w:numPr>
          <w:ilvl w:val="0"/>
          <w:numId w:val="55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3A578D">
        <w:rPr>
          <w:rFonts w:ascii="Times New Roman" w:hAnsi="Times New Roman" w:cs="Times New Roman"/>
          <w:b/>
          <w:sz w:val="26"/>
          <w:szCs w:val="26"/>
        </w:rPr>
        <w:t>Industrial IoT (</w:t>
      </w:r>
      <w:proofErr w:type="spellStart"/>
      <w:r w:rsidRPr="003A578D">
        <w:rPr>
          <w:rFonts w:ascii="Times New Roman" w:hAnsi="Times New Roman" w:cs="Times New Roman"/>
          <w:b/>
          <w:sz w:val="26"/>
          <w:szCs w:val="26"/>
        </w:rPr>
        <w:t>IIoT</w:t>
      </w:r>
      <w:proofErr w:type="spellEnd"/>
      <w:r w:rsidRPr="003A578D">
        <w:rPr>
          <w:rFonts w:ascii="Times New Roman" w:hAnsi="Times New Roman" w:cs="Times New Roman"/>
          <w:b/>
          <w:sz w:val="26"/>
          <w:szCs w:val="26"/>
        </w:rPr>
        <w:t>):</w:t>
      </w:r>
      <w:r w:rsidRPr="003A578D">
        <w:rPr>
          <w:rFonts w:ascii="Times New Roman" w:hAnsi="Times New Roman" w:cs="Times New Roman"/>
          <w:sz w:val="26"/>
          <w:szCs w:val="26"/>
        </w:rPr>
        <w:t xml:space="preserve"> 415,8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USD (30%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>)</w:t>
      </w:r>
    </w:p>
    <w:p w14:paraId="1291D9C0" w14:textId="77777777" w:rsidR="004C6125" w:rsidRPr="003A578D" w:rsidRDefault="000B00A9" w:rsidP="003F62ED">
      <w:pPr>
        <w:pStyle w:val="ListParagraph"/>
        <w:numPr>
          <w:ilvl w:val="0"/>
          <w:numId w:val="55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3A578D">
        <w:rPr>
          <w:rFonts w:ascii="Times New Roman" w:hAnsi="Times New Roman" w:cs="Times New Roman"/>
          <w:b/>
          <w:sz w:val="26"/>
          <w:szCs w:val="26"/>
        </w:rPr>
        <w:t>Smart Cities:</w:t>
      </w:r>
      <w:r w:rsidRPr="003A578D">
        <w:rPr>
          <w:rFonts w:ascii="Times New Roman" w:hAnsi="Times New Roman" w:cs="Times New Roman"/>
          <w:sz w:val="26"/>
          <w:szCs w:val="26"/>
        </w:rPr>
        <w:t xml:space="preserve"> 277,2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USD (20%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>)</w:t>
      </w:r>
    </w:p>
    <w:p w14:paraId="005B6336" w14:textId="77777777" w:rsidR="004C6125" w:rsidRPr="00E6791A" w:rsidRDefault="000B00A9" w:rsidP="003A578D">
      <w:pPr>
        <w:spacing w:before="6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Robot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tự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hóa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then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chốt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logistics.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"World Robotics Report 2024"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International Federation of Robotics (IFR)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</w:t>
      </w:r>
    </w:p>
    <w:p w14:paraId="4CF9B488" w14:textId="77777777" w:rsidR="004C6125" w:rsidRPr="003A578D" w:rsidRDefault="000B00A9" w:rsidP="003F62ED">
      <w:pPr>
        <w:pStyle w:val="ListParagraph"/>
        <w:numPr>
          <w:ilvl w:val="0"/>
          <w:numId w:val="56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A578D">
        <w:rPr>
          <w:rFonts w:ascii="Times New Roman" w:hAnsi="Times New Roman" w:cs="Times New Roman"/>
          <w:b/>
          <w:sz w:val="26"/>
          <w:szCs w:val="26"/>
        </w:rPr>
        <w:t>Thị</w:t>
      </w:r>
      <w:proofErr w:type="spellEnd"/>
      <w:r w:rsidRPr="003A578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b/>
          <w:sz w:val="26"/>
          <w:szCs w:val="26"/>
        </w:rPr>
        <w:t>trường</w:t>
      </w:r>
      <w:proofErr w:type="spellEnd"/>
      <w:r w:rsidRPr="003A578D">
        <w:rPr>
          <w:rFonts w:ascii="Times New Roman" w:hAnsi="Times New Roman" w:cs="Times New Roman"/>
          <w:b/>
          <w:sz w:val="26"/>
          <w:szCs w:val="26"/>
        </w:rPr>
        <w:t xml:space="preserve"> Robot AMR/AGV </w:t>
      </w:r>
      <w:proofErr w:type="spellStart"/>
      <w:r w:rsidRPr="003A578D">
        <w:rPr>
          <w:rFonts w:ascii="Times New Roman" w:hAnsi="Times New Roman" w:cs="Times New Roman"/>
          <w:b/>
          <w:sz w:val="26"/>
          <w:szCs w:val="26"/>
        </w:rPr>
        <w:t>toàn</w:t>
      </w:r>
      <w:proofErr w:type="spellEnd"/>
      <w:r w:rsidRPr="003A578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b/>
          <w:sz w:val="26"/>
          <w:szCs w:val="26"/>
        </w:rPr>
        <w:t>cầu</w:t>
      </w:r>
      <w:proofErr w:type="spellEnd"/>
      <w:r w:rsidRPr="003A578D">
        <w:rPr>
          <w:rFonts w:ascii="Times New Roman" w:hAnsi="Times New Roman" w:cs="Times New Roman"/>
          <w:b/>
          <w:sz w:val="26"/>
          <w:szCs w:val="26"/>
        </w:rPr>
        <w:t xml:space="preserve"> 2030:</w:t>
      </w:r>
      <w:r w:rsidRPr="003A578D">
        <w:rPr>
          <w:rFonts w:ascii="Times New Roman" w:hAnsi="Times New Roman" w:cs="Times New Roman"/>
          <w:sz w:val="26"/>
          <w:szCs w:val="26"/>
        </w:rPr>
        <w:t xml:space="preserve"> 12,6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USD</w:t>
      </w:r>
    </w:p>
    <w:p w14:paraId="228F9BCD" w14:textId="77777777" w:rsidR="004C6125" w:rsidRPr="003A578D" w:rsidRDefault="000B00A9" w:rsidP="003F62ED">
      <w:pPr>
        <w:pStyle w:val="ListParagraph"/>
        <w:numPr>
          <w:ilvl w:val="0"/>
          <w:numId w:val="56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A578D">
        <w:rPr>
          <w:rFonts w:ascii="Times New Roman" w:hAnsi="Times New Roman" w:cs="Times New Roman"/>
          <w:b/>
          <w:sz w:val="26"/>
          <w:szCs w:val="26"/>
        </w:rPr>
        <w:t>Tốc</w:t>
      </w:r>
      <w:proofErr w:type="spellEnd"/>
      <w:r w:rsidRPr="003A578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b/>
          <w:sz w:val="26"/>
          <w:szCs w:val="26"/>
        </w:rPr>
        <w:t>độ</w:t>
      </w:r>
      <w:proofErr w:type="spellEnd"/>
      <w:r w:rsidRPr="003A578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b/>
          <w:sz w:val="26"/>
          <w:szCs w:val="26"/>
        </w:rPr>
        <w:t>tăng</w:t>
      </w:r>
      <w:proofErr w:type="spellEnd"/>
      <w:r w:rsidRPr="003A578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b/>
          <w:sz w:val="26"/>
          <w:szCs w:val="26"/>
        </w:rPr>
        <w:t>trưởng</w:t>
      </w:r>
      <w:proofErr w:type="spellEnd"/>
      <w:r w:rsidRPr="003A578D">
        <w:rPr>
          <w:rFonts w:ascii="Times New Roman" w:hAnsi="Times New Roman" w:cs="Times New Roman"/>
          <w:b/>
          <w:sz w:val="26"/>
          <w:szCs w:val="26"/>
        </w:rPr>
        <w:t>:</w:t>
      </w:r>
      <w:r w:rsidRPr="003A578D">
        <w:rPr>
          <w:rFonts w:ascii="Times New Roman" w:hAnsi="Times New Roman" w:cs="Times New Roman"/>
          <w:sz w:val="26"/>
          <w:szCs w:val="26"/>
        </w:rPr>
        <w:t xml:space="preserve"> 28,5%/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IoT)</w:t>
      </w:r>
    </w:p>
    <w:p w14:paraId="7A58D9E4" w14:textId="77777777" w:rsidR="004C6125" w:rsidRPr="003A578D" w:rsidRDefault="000B00A9" w:rsidP="003F62ED">
      <w:pPr>
        <w:pStyle w:val="ListParagraph"/>
        <w:numPr>
          <w:ilvl w:val="0"/>
          <w:numId w:val="56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3A578D">
        <w:rPr>
          <w:rFonts w:ascii="Times New Roman" w:hAnsi="Times New Roman" w:cs="Times New Roman"/>
          <w:b/>
          <w:sz w:val="26"/>
          <w:szCs w:val="26"/>
        </w:rPr>
        <w:t>Logistics &amp; Manufacturing:</w:t>
      </w:r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Chiếm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70%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phần</w:t>
      </w:r>
      <w:proofErr w:type="spellEnd"/>
    </w:p>
    <w:p w14:paraId="3DABF88A" w14:textId="77777777" w:rsidR="004C6125" w:rsidRPr="003A578D" w:rsidRDefault="000B00A9" w:rsidP="003A578D">
      <w:pPr>
        <w:pStyle w:val="Heading3"/>
        <w:keepNext w:val="0"/>
        <w:spacing w:before="120" w:after="0" w:line="312" w:lineRule="auto"/>
        <w:jc w:val="both"/>
        <w:rPr>
          <w:rFonts w:ascii="Times New Roman" w:hAnsi="Times New Roman" w:cs="Times New Roman"/>
        </w:rPr>
      </w:pPr>
      <w:bookmarkStart w:id="11" w:name="_Toc212283230"/>
      <w:r w:rsidRPr="003A578D">
        <w:rPr>
          <w:rFonts w:ascii="Times New Roman" w:hAnsi="Times New Roman" w:cs="Times New Roman"/>
        </w:rPr>
        <w:t xml:space="preserve">1.2. </w:t>
      </w:r>
      <w:proofErr w:type="spellStart"/>
      <w:r w:rsidRPr="003A578D">
        <w:rPr>
          <w:rFonts w:ascii="Times New Roman" w:hAnsi="Times New Roman" w:cs="Times New Roman"/>
        </w:rPr>
        <w:t>Việt</w:t>
      </w:r>
      <w:proofErr w:type="spellEnd"/>
      <w:r w:rsidRPr="003A578D">
        <w:rPr>
          <w:rFonts w:ascii="Times New Roman" w:hAnsi="Times New Roman" w:cs="Times New Roman"/>
        </w:rPr>
        <w:t xml:space="preserve"> Nam – </w:t>
      </w:r>
      <w:proofErr w:type="spellStart"/>
      <w:r w:rsidRPr="003A578D">
        <w:rPr>
          <w:rFonts w:ascii="Times New Roman" w:hAnsi="Times New Roman" w:cs="Times New Roman"/>
        </w:rPr>
        <w:t>Điểm</w:t>
      </w:r>
      <w:proofErr w:type="spellEnd"/>
      <w:r w:rsidRPr="003A578D">
        <w:rPr>
          <w:rFonts w:ascii="Times New Roman" w:hAnsi="Times New Roman" w:cs="Times New Roman"/>
        </w:rPr>
        <w:t xml:space="preserve"> </w:t>
      </w:r>
      <w:proofErr w:type="spellStart"/>
      <w:r w:rsidRPr="003A578D">
        <w:rPr>
          <w:rFonts w:ascii="Times New Roman" w:hAnsi="Times New Roman" w:cs="Times New Roman"/>
        </w:rPr>
        <w:t>sáng</w:t>
      </w:r>
      <w:proofErr w:type="spellEnd"/>
      <w:r w:rsidRPr="003A578D">
        <w:rPr>
          <w:rFonts w:ascii="Times New Roman" w:hAnsi="Times New Roman" w:cs="Times New Roman"/>
        </w:rPr>
        <w:t xml:space="preserve"> </w:t>
      </w:r>
      <w:proofErr w:type="spellStart"/>
      <w:r w:rsidRPr="003A578D">
        <w:rPr>
          <w:rFonts w:ascii="Times New Roman" w:hAnsi="Times New Roman" w:cs="Times New Roman"/>
        </w:rPr>
        <w:t>tăng</w:t>
      </w:r>
      <w:proofErr w:type="spellEnd"/>
      <w:r w:rsidRPr="003A578D">
        <w:rPr>
          <w:rFonts w:ascii="Times New Roman" w:hAnsi="Times New Roman" w:cs="Times New Roman"/>
        </w:rPr>
        <w:t xml:space="preserve"> </w:t>
      </w:r>
      <w:proofErr w:type="spellStart"/>
      <w:r w:rsidRPr="003A578D">
        <w:rPr>
          <w:rFonts w:ascii="Times New Roman" w:hAnsi="Times New Roman" w:cs="Times New Roman"/>
        </w:rPr>
        <w:t>trưởng</w:t>
      </w:r>
      <w:proofErr w:type="spellEnd"/>
      <w:r w:rsidRPr="003A578D">
        <w:rPr>
          <w:rFonts w:ascii="Times New Roman" w:hAnsi="Times New Roman" w:cs="Times New Roman"/>
        </w:rPr>
        <w:t xml:space="preserve"> </w:t>
      </w:r>
      <w:proofErr w:type="spellStart"/>
      <w:r w:rsidRPr="003A578D">
        <w:rPr>
          <w:rFonts w:ascii="Times New Roman" w:hAnsi="Times New Roman" w:cs="Times New Roman"/>
        </w:rPr>
        <w:t>trong</w:t>
      </w:r>
      <w:proofErr w:type="spellEnd"/>
      <w:r w:rsidRPr="003A578D">
        <w:rPr>
          <w:rFonts w:ascii="Times New Roman" w:hAnsi="Times New Roman" w:cs="Times New Roman"/>
        </w:rPr>
        <w:t xml:space="preserve"> </w:t>
      </w:r>
      <w:proofErr w:type="spellStart"/>
      <w:r w:rsidRPr="003A578D">
        <w:rPr>
          <w:rFonts w:ascii="Times New Roman" w:hAnsi="Times New Roman" w:cs="Times New Roman"/>
        </w:rPr>
        <w:t>khu</w:t>
      </w:r>
      <w:proofErr w:type="spellEnd"/>
      <w:r w:rsidRPr="003A578D">
        <w:rPr>
          <w:rFonts w:ascii="Times New Roman" w:hAnsi="Times New Roman" w:cs="Times New Roman"/>
        </w:rPr>
        <w:t xml:space="preserve"> </w:t>
      </w:r>
      <w:proofErr w:type="spellStart"/>
      <w:r w:rsidRPr="003A578D">
        <w:rPr>
          <w:rFonts w:ascii="Times New Roman" w:hAnsi="Times New Roman" w:cs="Times New Roman"/>
        </w:rPr>
        <w:t>vực</w:t>
      </w:r>
      <w:bookmarkEnd w:id="11"/>
      <w:proofErr w:type="spellEnd"/>
    </w:p>
    <w:p w14:paraId="096A9197" w14:textId="77777777" w:rsidR="004C6125" w:rsidRPr="00E6791A" w:rsidRDefault="000B00A9" w:rsidP="003A578D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Nam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ASEAN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vượt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trội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so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mức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trung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bình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toàn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cầu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585FFDF5" w14:textId="77777777" w:rsidR="004C6125" w:rsidRPr="003A578D" w:rsidRDefault="000B00A9" w:rsidP="003F62ED">
      <w:pPr>
        <w:pStyle w:val="ListParagraph"/>
        <w:numPr>
          <w:ilvl w:val="0"/>
          <w:numId w:val="50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A578D">
        <w:rPr>
          <w:rFonts w:ascii="Times New Roman" w:hAnsi="Times New Roman" w:cs="Times New Roman"/>
          <w:b/>
          <w:sz w:val="26"/>
          <w:szCs w:val="26"/>
        </w:rPr>
        <w:t>Thị</w:t>
      </w:r>
      <w:proofErr w:type="spellEnd"/>
      <w:r w:rsidRPr="003A578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b/>
          <w:sz w:val="26"/>
          <w:szCs w:val="26"/>
        </w:rPr>
        <w:t>trường</w:t>
      </w:r>
      <w:proofErr w:type="spellEnd"/>
      <w:r w:rsidRPr="003A578D">
        <w:rPr>
          <w:rFonts w:ascii="Times New Roman" w:hAnsi="Times New Roman" w:cs="Times New Roman"/>
          <w:b/>
          <w:sz w:val="26"/>
          <w:szCs w:val="26"/>
        </w:rPr>
        <w:t xml:space="preserve"> IoT </w:t>
      </w:r>
      <w:proofErr w:type="spellStart"/>
      <w:r w:rsidRPr="003A578D">
        <w:rPr>
          <w:rFonts w:ascii="Times New Roman" w:hAnsi="Times New Roman" w:cs="Times New Roman"/>
          <w:b/>
          <w:sz w:val="26"/>
          <w:szCs w:val="26"/>
        </w:rPr>
        <w:t>Việt</w:t>
      </w:r>
      <w:proofErr w:type="spellEnd"/>
      <w:r w:rsidRPr="003A578D">
        <w:rPr>
          <w:rFonts w:ascii="Times New Roman" w:hAnsi="Times New Roman" w:cs="Times New Roman"/>
          <w:b/>
          <w:sz w:val="26"/>
          <w:szCs w:val="26"/>
        </w:rPr>
        <w:t xml:space="preserve"> Nam:</w:t>
      </w:r>
    </w:p>
    <w:p w14:paraId="759E915E" w14:textId="77777777" w:rsidR="004C6125" w:rsidRPr="003A578D" w:rsidRDefault="000B00A9" w:rsidP="003F62ED">
      <w:pPr>
        <w:pStyle w:val="ListParagraph"/>
        <w:numPr>
          <w:ilvl w:val="0"/>
          <w:numId w:val="57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3A578D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2030: </w:t>
      </w:r>
      <w:r w:rsidRPr="003A578D">
        <w:rPr>
          <w:rFonts w:ascii="Times New Roman" w:hAnsi="Times New Roman" w:cs="Times New Roman"/>
          <w:b/>
          <w:sz w:val="26"/>
          <w:szCs w:val="26"/>
        </w:rPr>
        <w:t xml:space="preserve">13.200 </w:t>
      </w:r>
      <w:proofErr w:type="spellStart"/>
      <w:r w:rsidRPr="003A578D">
        <w:rPr>
          <w:rFonts w:ascii="Times New Roman" w:hAnsi="Times New Roman" w:cs="Times New Roman"/>
          <w:b/>
          <w:sz w:val="26"/>
          <w:szCs w:val="26"/>
        </w:rPr>
        <w:t>triệu</w:t>
      </w:r>
      <w:proofErr w:type="spellEnd"/>
      <w:r w:rsidRPr="003A578D">
        <w:rPr>
          <w:rFonts w:ascii="Times New Roman" w:hAnsi="Times New Roman" w:cs="Times New Roman"/>
          <w:b/>
          <w:sz w:val="26"/>
          <w:szCs w:val="26"/>
        </w:rPr>
        <w:t xml:space="preserve"> USD</w:t>
      </w:r>
    </w:p>
    <w:p w14:paraId="5F3BBC88" w14:textId="77777777" w:rsidR="004C6125" w:rsidRPr="003A578D" w:rsidRDefault="000B00A9" w:rsidP="003F62ED">
      <w:pPr>
        <w:pStyle w:val="ListParagraph"/>
        <w:numPr>
          <w:ilvl w:val="0"/>
          <w:numId w:val="57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3A578D">
        <w:rPr>
          <w:rFonts w:ascii="Times New Roman" w:hAnsi="Times New Roman" w:cs="Times New Roman"/>
          <w:sz w:val="26"/>
          <w:szCs w:val="26"/>
        </w:rPr>
        <w:t xml:space="preserve">CAGR: </w:t>
      </w:r>
      <w:r w:rsidRPr="003A578D">
        <w:rPr>
          <w:rFonts w:ascii="Times New Roman" w:hAnsi="Times New Roman" w:cs="Times New Roman"/>
          <w:b/>
          <w:sz w:val="26"/>
          <w:szCs w:val="26"/>
        </w:rPr>
        <w:t>26,2%/</w:t>
      </w:r>
      <w:proofErr w:type="spellStart"/>
      <w:r w:rsidRPr="003A578D">
        <w:rPr>
          <w:rFonts w:ascii="Times New Roman" w:hAnsi="Times New Roman" w:cs="Times New Roman"/>
          <w:b/>
          <w:sz w:val="26"/>
          <w:szCs w:val="26"/>
        </w:rPr>
        <w:t>năm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ASEAN)</w:t>
      </w:r>
    </w:p>
    <w:p w14:paraId="11BC9124" w14:textId="77777777" w:rsidR="004C6125" w:rsidRPr="003A578D" w:rsidRDefault="000B00A9" w:rsidP="003F62ED">
      <w:pPr>
        <w:pStyle w:val="ListParagraph"/>
        <w:numPr>
          <w:ilvl w:val="0"/>
          <w:numId w:val="57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3A578D">
        <w:rPr>
          <w:rFonts w:ascii="Times New Roman" w:hAnsi="Times New Roman" w:cs="Times New Roman"/>
          <w:sz w:val="26"/>
          <w:szCs w:val="26"/>
        </w:rPr>
        <w:t xml:space="preserve">Smart Manufacturing: 2.600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USD (40%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>)</w:t>
      </w:r>
    </w:p>
    <w:p w14:paraId="0A18BC7E" w14:textId="77777777" w:rsidR="003A578D" w:rsidRDefault="000B00A9" w:rsidP="003A578D">
      <w:pPr>
        <w:spacing w:after="0" w:line="312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Nguồn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>: Vietnam ICT Market Report 2024, IDC Vietnam; Adjusted from previous optimistic projections</w:t>
      </w:r>
      <w:r w:rsidR="003A578D">
        <w:rPr>
          <w:rFonts w:ascii="Times New Roman" w:hAnsi="Times New Roman" w:cs="Times New Roman"/>
          <w:i/>
          <w:sz w:val="26"/>
          <w:szCs w:val="26"/>
        </w:rPr>
        <w:br w:type="page"/>
      </w:r>
    </w:p>
    <w:p w14:paraId="7203D9E7" w14:textId="77777777" w:rsidR="004C6125" w:rsidRPr="003A578D" w:rsidRDefault="000B00A9" w:rsidP="003F62ED">
      <w:pPr>
        <w:pStyle w:val="ListParagraph"/>
        <w:numPr>
          <w:ilvl w:val="0"/>
          <w:numId w:val="50"/>
        </w:numPr>
        <w:spacing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A578D">
        <w:rPr>
          <w:rFonts w:ascii="Times New Roman" w:hAnsi="Times New Roman" w:cs="Times New Roman"/>
          <w:b/>
          <w:sz w:val="26"/>
          <w:szCs w:val="26"/>
        </w:rPr>
        <w:t>Thị</w:t>
      </w:r>
      <w:proofErr w:type="spellEnd"/>
      <w:r w:rsidRPr="003A578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b/>
          <w:sz w:val="26"/>
          <w:szCs w:val="26"/>
        </w:rPr>
        <w:t>trường</w:t>
      </w:r>
      <w:proofErr w:type="spellEnd"/>
      <w:r w:rsidRPr="003A578D">
        <w:rPr>
          <w:rFonts w:ascii="Times New Roman" w:hAnsi="Times New Roman" w:cs="Times New Roman"/>
          <w:b/>
          <w:sz w:val="26"/>
          <w:szCs w:val="26"/>
        </w:rPr>
        <w:t xml:space="preserve"> Robot AMR </w:t>
      </w:r>
      <w:proofErr w:type="spellStart"/>
      <w:r w:rsidRPr="003A578D">
        <w:rPr>
          <w:rFonts w:ascii="Times New Roman" w:hAnsi="Times New Roman" w:cs="Times New Roman"/>
          <w:b/>
          <w:sz w:val="26"/>
          <w:szCs w:val="26"/>
        </w:rPr>
        <w:t>Việt</w:t>
      </w:r>
      <w:proofErr w:type="spellEnd"/>
      <w:r w:rsidRPr="003A578D">
        <w:rPr>
          <w:rFonts w:ascii="Times New Roman" w:hAnsi="Times New Roman" w:cs="Times New Roman"/>
          <w:b/>
          <w:sz w:val="26"/>
          <w:szCs w:val="26"/>
        </w:rPr>
        <w:t xml:space="preserve"> Nam:</w:t>
      </w:r>
    </w:p>
    <w:p w14:paraId="18CB7299" w14:textId="77777777" w:rsidR="004C6125" w:rsidRPr="003A578D" w:rsidRDefault="000B00A9" w:rsidP="003F62ED">
      <w:pPr>
        <w:pStyle w:val="ListParagraph"/>
        <w:numPr>
          <w:ilvl w:val="0"/>
          <w:numId w:val="58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3A578D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2030: </w:t>
      </w:r>
      <w:r w:rsidRPr="003A578D">
        <w:rPr>
          <w:rFonts w:ascii="Times New Roman" w:hAnsi="Times New Roman" w:cs="Times New Roman"/>
          <w:b/>
          <w:sz w:val="26"/>
          <w:szCs w:val="26"/>
        </w:rPr>
        <w:t xml:space="preserve">900 </w:t>
      </w:r>
      <w:proofErr w:type="spellStart"/>
      <w:r w:rsidRPr="003A578D">
        <w:rPr>
          <w:rFonts w:ascii="Times New Roman" w:hAnsi="Times New Roman" w:cs="Times New Roman"/>
          <w:b/>
          <w:sz w:val="26"/>
          <w:szCs w:val="26"/>
        </w:rPr>
        <w:t>triệu</w:t>
      </w:r>
      <w:proofErr w:type="spellEnd"/>
      <w:r w:rsidRPr="003A578D">
        <w:rPr>
          <w:rFonts w:ascii="Times New Roman" w:hAnsi="Times New Roman" w:cs="Times New Roman"/>
          <w:b/>
          <w:sz w:val="26"/>
          <w:szCs w:val="26"/>
        </w:rPr>
        <w:t xml:space="preserve"> USD</w:t>
      </w:r>
    </w:p>
    <w:p w14:paraId="4FF81ED7" w14:textId="77777777" w:rsidR="004C6125" w:rsidRPr="003A578D" w:rsidRDefault="000B00A9" w:rsidP="003F62ED">
      <w:pPr>
        <w:pStyle w:val="ListParagraph"/>
        <w:numPr>
          <w:ilvl w:val="0"/>
          <w:numId w:val="58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3A578D">
        <w:rPr>
          <w:rFonts w:ascii="Times New Roman" w:hAnsi="Times New Roman" w:cs="Times New Roman"/>
          <w:sz w:val="26"/>
          <w:szCs w:val="26"/>
        </w:rPr>
        <w:t xml:space="preserve">CAGR: </w:t>
      </w:r>
      <w:r w:rsidRPr="003A578D">
        <w:rPr>
          <w:rFonts w:ascii="Times New Roman" w:hAnsi="Times New Roman" w:cs="Times New Roman"/>
          <w:b/>
          <w:sz w:val="26"/>
          <w:szCs w:val="26"/>
        </w:rPr>
        <w:t>30%/</w:t>
      </w:r>
      <w:proofErr w:type="spellStart"/>
      <w:r w:rsidRPr="003A578D">
        <w:rPr>
          <w:rFonts w:ascii="Times New Roman" w:hAnsi="Times New Roman" w:cs="Times New Roman"/>
          <w:b/>
          <w:sz w:val="26"/>
          <w:szCs w:val="26"/>
        </w:rPr>
        <w:t>năm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realistic)</w:t>
      </w:r>
    </w:p>
    <w:p w14:paraId="7CC3EDFA" w14:textId="77777777" w:rsidR="004C6125" w:rsidRPr="003A578D" w:rsidRDefault="000B00A9" w:rsidP="003F62ED">
      <w:pPr>
        <w:pStyle w:val="ListParagraph"/>
        <w:numPr>
          <w:ilvl w:val="0"/>
          <w:numId w:val="58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3A578D">
        <w:rPr>
          <w:rFonts w:ascii="Times New Roman" w:hAnsi="Times New Roman" w:cs="Times New Roman"/>
          <w:sz w:val="26"/>
          <w:szCs w:val="26"/>
        </w:rPr>
        <w:t xml:space="preserve">Manufacturing &amp; Logistics: 720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USD (80%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>)</w:t>
      </w:r>
    </w:p>
    <w:p w14:paraId="038D81CA" w14:textId="77777777" w:rsidR="004C6125" w:rsidRPr="00E6791A" w:rsidRDefault="000B00A9" w:rsidP="00622C8A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Nguồn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: World Robotics Report 2024, IFR;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Điều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chỉnh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dựa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trên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base conservative</w:t>
      </w:r>
    </w:p>
    <w:p w14:paraId="66B8E07F" w14:textId="77777777" w:rsidR="004C6125" w:rsidRPr="00E6791A" w:rsidRDefault="000B00A9" w:rsidP="00622C8A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ấn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</w:t>
      </w:r>
    </w:p>
    <w:p w14:paraId="5D89583A" w14:textId="77777777" w:rsidR="004C6125" w:rsidRPr="00E6791A" w:rsidRDefault="000B00A9" w:rsidP="00622C8A">
      <w:pPr>
        <w:numPr>
          <w:ilvl w:val="0"/>
          <w:numId w:val="2"/>
        </w:numPr>
        <w:spacing w:before="6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Chính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sách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ưu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đãi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mạnh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mẽ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phủ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Nam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38/2020/QĐ-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TTg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2117/QĐ-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TTg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76/2018/NĐ-CP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.</w:t>
      </w:r>
    </w:p>
    <w:p w14:paraId="790A9F14" w14:textId="77777777" w:rsidR="004C6125" w:rsidRPr="00E6791A" w:rsidRDefault="000B00A9" w:rsidP="00622C8A">
      <w:pPr>
        <w:numPr>
          <w:ilvl w:val="0"/>
          <w:numId w:val="2"/>
        </w:numPr>
        <w:spacing w:before="6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Nhu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cầu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chuyển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đổi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số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cấp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bách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Theo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Nam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83.035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doanh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nghiệp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vừa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nhỏ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(DNNVV)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IoT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25%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.</w:t>
      </w:r>
    </w:p>
    <w:p w14:paraId="2785C5B1" w14:textId="77777777" w:rsidR="004C6125" w:rsidRPr="00E6791A" w:rsidRDefault="000B00A9" w:rsidP="00622C8A">
      <w:pPr>
        <w:numPr>
          <w:ilvl w:val="0"/>
          <w:numId w:val="2"/>
        </w:numPr>
        <w:spacing w:before="6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Ưu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thế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chuỗi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cung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ứng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toàn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cầu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"China Plus One"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Nam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hấp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.</w:t>
      </w:r>
    </w:p>
    <w:p w14:paraId="51FDE1DB" w14:textId="77777777" w:rsidR="004C6125" w:rsidRPr="003A578D" w:rsidRDefault="000B00A9" w:rsidP="00622C8A">
      <w:pPr>
        <w:pStyle w:val="Heading3"/>
        <w:keepNext w:val="0"/>
        <w:spacing w:before="120" w:after="0" w:line="312" w:lineRule="auto"/>
        <w:jc w:val="both"/>
        <w:rPr>
          <w:rFonts w:ascii="Times New Roman" w:hAnsi="Times New Roman" w:cs="Times New Roman"/>
        </w:rPr>
      </w:pPr>
      <w:bookmarkStart w:id="12" w:name="_Toc212283231"/>
      <w:r w:rsidRPr="003A578D">
        <w:rPr>
          <w:rFonts w:ascii="Times New Roman" w:hAnsi="Times New Roman" w:cs="Times New Roman"/>
        </w:rPr>
        <w:t xml:space="preserve">1.3. </w:t>
      </w:r>
      <w:proofErr w:type="spellStart"/>
      <w:r w:rsidRPr="003A578D">
        <w:rPr>
          <w:rFonts w:ascii="Times New Roman" w:hAnsi="Times New Roman" w:cs="Times New Roman"/>
        </w:rPr>
        <w:t>Khoảng</w:t>
      </w:r>
      <w:proofErr w:type="spellEnd"/>
      <w:r w:rsidRPr="003A578D">
        <w:rPr>
          <w:rFonts w:ascii="Times New Roman" w:hAnsi="Times New Roman" w:cs="Times New Roman"/>
        </w:rPr>
        <w:t xml:space="preserve"> </w:t>
      </w:r>
      <w:proofErr w:type="spellStart"/>
      <w:r w:rsidRPr="003A578D">
        <w:rPr>
          <w:rFonts w:ascii="Times New Roman" w:hAnsi="Times New Roman" w:cs="Times New Roman"/>
        </w:rPr>
        <w:t>trống</w:t>
      </w:r>
      <w:proofErr w:type="spellEnd"/>
      <w:r w:rsidRPr="003A578D">
        <w:rPr>
          <w:rFonts w:ascii="Times New Roman" w:hAnsi="Times New Roman" w:cs="Times New Roman"/>
        </w:rPr>
        <w:t xml:space="preserve"> </w:t>
      </w:r>
      <w:proofErr w:type="spellStart"/>
      <w:r w:rsidRPr="003A578D">
        <w:rPr>
          <w:rFonts w:ascii="Times New Roman" w:hAnsi="Times New Roman" w:cs="Times New Roman"/>
        </w:rPr>
        <w:t>công</w:t>
      </w:r>
      <w:proofErr w:type="spellEnd"/>
      <w:r w:rsidRPr="003A578D">
        <w:rPr>
          <w:rFonts w:ascii="Times New Roman" w:hAnsi="Times New Roman" w:cs="Times New Roman"/>
        </w:rPr>
        <w:t xml:space="preserve"> </w:t>
      </w:r>
      <w:proofErr w:type="spellStart"/>
      <w:r w:rsidRPr="003A578D">
        <w:rPr>
          <w:rFonts w:ascii="Times New Roman" w:hAnsi="Times New Roman" w:cs="Times New Roman"/>
        </w:rPr>
        <w:t>nghệ</w:t>
      </w:r>
      <w:proofErr w:type="spellEnd"/>
      <w:r w:rsidRPr="003A578D">
        <w:rPr>
          <w:rFonts w:ascii="Times New Roman" w:hAnsi="Times New Roman" w:cs="Times New Roman"/>
        </w:rPr>
        <w:t xml:space="preserve"> – </w:t>
      </w:r>
      <w:proofErr w:type="spellStart"/>
      <w:r w:rsidRPr="003A578D">
        <w:rPr>
          <w:rFonts w:ascii="Times New Roman" w:hAnsi="Times New Roman" w:cs="Times New Roman"/>
        </w:rPr>
        <w:t>Cơ</w:t>
      </w:r>
      <w:proofErr w:type="spellEnd"/>
      <w:r w:rsidRPr="003A578D">
        <w:rPr>
          <w:rFonts w:ascii="Times New Roman" w:hAnsi="Times New Roman" w:cs="Times New Roman"/>
        </w:rPr>
        <w:t xml:space="preserve"> </w:t>
      </w:r>
      <w:proofErr w:type="spellStart"/>
      <w:r w:rsidRPr="003A578D">
        <w:rPr>
          <w:rFonts w:ascii="Times New Roman" w:hAnsi="Times New Roman" w:cs="Times New Roman"/>
        </w:rPr>
        <w:t>hội</w:t>
      </w:r>
      <w:proofErr w:type="spellEnd"/>
      <w:r w:rsidRPr="003A578D">
        <w:rPr>
          <w:rFonts w:ascii="Times New Roman" w:hAnsi="Times New Roman" w:cs="Times New Roman"/>
        </w:rPr>
        <w:t xml:space="preserve"> </w:t>
      </w:r>
      <w:proofErr w:type="spellStart"/>
      <w:r w:rsidRPr="003A578D">
        <w:rPr>
          <w:rFonts w:ascii="Times New Roman" w:hAnsi="Times New Roman" w:cs="Times New Roman"/>
        </w:rPr>
        <w:t>vàng</w:t>
      </w:r>
      <w:proofErr w:type="spellEnd"/>
      <w:r w:rsidRPr="003A578D">
        <w:rPr>
          <w:rFonts w:ascii="Times New Roman" w:hAnsi="Times New Roman" w:cs="Times New Roman"/>
        </w:rPr>
        <w:t xml:space="preserve"> </w:t>
      </w:r>
      <w:proofErr w:type="spellStart"/>
      <w:r w:rsidRPr="003A578D">
        <w:rPr>
          <w:rFonts w:ascii="Times New Roman" w:hAnsi="Times New Roman" w:cs="Times New Roman"/>
        </w:rPr>
        <w:t>cho</w:t>
      </w:r>
      <w:proofErr w:type="spellEnd"/>
      <w:r w:rsidRPr="003A578D">
        <w:rPr>
          <w:rFonts w:ascii="Times New Roman" w:hAnsi="Times New Roman" w:cs="Times New Roman"/>
        </w:rPr>
        <w:t xml:space="preserve"> </w:t>
      </w:r>
      <w:proofErr w:type="spellStart"/>
      <w:r w:rsidRPr="003A578D">
        <w:rPr>
          <w:rFonts w:ascii="Times New Roman" w:hAnsi="Times New Roman" w:cs="Times New Roman"/>
        </w:rPr>
        <w:t>nhà</w:t>
      </w:r>
      <w:proofErr w:type="spellEnd"/>
      <w:r w:rsidRPr="003A578D">
        <w:rPr>
          <w:rFonts w:ascii="Times New Roman" w:hAnsi="Times New Roman" w:cs="Times New Roman"/>
        </w:rPr>
        <w:t xml:space="preserve"> </w:t>
      </w:r>
      <w:proofErr w:type="spellStart"/>
      <w:r w:rsidRPr="003A578D">
        <w:rPr>
          <w:rFonts w:ascii="Times New Roman" w:hAnsi="Times New Roman" w:cs="Times New Roman"/>
        </w:rPr>
        <w:t>sản</w:t>
      </w:r>
      <w:proofErr w:type="spellEnd"/>
      <w:r w:rsidRPr="003A578D">
        <w:rPr>
          <w:rFonts w:ascii="Times New Roman" w:hAnsi="Times New Roman" w:cs="Times New Roman"/>
        </w:rPr>
        <w:t xml:space="preserve"> </w:t>
      </w:r>
      <w:proofErr w:type="spellStart"/>
      <w:r w:rsidRPr="003A578D">
        <w:rPr>
          <w:rFonts w:ascii="Times New Roman" w:hAnsi="Times New Roman" w:cs="Times New Roman"/>
        </w:rPr>
        <w:t>xuất</w:t>
      </w:r>
      <w:proofErr w:type="spellEnd"/>
      <w:r w:rsidRPr="003A578D">
        <w:rPr>
          <w:rFonts w:ascii="Times New Roman" w:hAnsi="Times New Roman" w:cs="Times New Roman"/>
        </w:rPr>
        <w:t xml:space="preserve"> </w:t>
      </w:r>
      <w:proofErr w:type="spellStart"/>
      <w:r w:rsidRPr="003A578D">
        <w:rPr>
          <w:rFonts w:ascii="Times New Roman" w:hAnsi="Times New Roman" w:cs="Times New Roman"/>
        </w:rPr>
        <w:t>nội</w:t>
      </w:r>
      <w:proofErr w:type="spellEnd"/>
      <w:r w:rsidRPr="003A578D">
        <w:rPr>
          <w:rFonts w:ascii="Times New Roman" w:hAnsi="Times New Roman" w:cs="Times New Roman"/>
        </w:rPr>
        <w:t xml:space="preserve"> </w:t>
      </w:r>
      <w:proofErr w:type="spellStart"/>
      <w:r w:rsidRPr="003A578D">
        <w:rPr>
          <w:rFonts w:ascii="Times New Roman" w:hAnsi="Times New Roman" w:cs="Times New Roman"/>
        </w:rPr>
        <w:t>địa</w:t>
      </w:r>
      <w:bookmarkEnd w:id="12"/>
      <w:proofErr w:type="spellEnd"/>
    </w:p>
    <w:p w14:paraId="13CE5E23" w14:textId="77777777" w:rsidR="004C6125" w:rsidRPr="00E6791A" w:rsidRDefault="000B00A9" w:rsidP="00622C8A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khổng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lồ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Nam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khoảng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trống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nghiêm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trọng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6EFE1471" w14:textId="77777777" w:rsidR="004C6125" w:rsidRPr="003A578D" w:rsidRDefault="000B00A9" w:rsidP="003F62ED">
      <w:pPr>
        <w:pStyle w:val="ListParagraph"/>
        <w:numPr>
          <w:ilvl w:val="0"/>
          <w:numId w:val="59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A578D"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 w:rsidRPr="003A578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b/>
          <w:sz w:val="26"/>
          <w:szCs w:val="26"/>
        </w:rPr>
        <w:t>trạng</w:t>
      </w:r>
      <w:proofErr w:type="spellEnd"/>
      <w:r w:rsidRPr="003A578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b/>
          <w:sz w:val="26"/>
          <w:szCs w:val="26"/>
        </w:rPr>
        <w:t>hiện</w:t>
      </w:r>
      <w:proofErr w:type="spellEnd"/>
      <w:r w:rsidRPr="003A578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b/>
          <w:sz w:val="26"/>
          <w:szCs w:val="26"/>
        </w:rPr>
        <w:t>tại</w:t>
      </w:r>
      <w:proofErr w:type="spellEnd"/>
      <w:r w:rsidRPr="003A578D">
        <w:rPr>
          <w:rFonts w:ascii="Times New Roman" w:hAnsi="Times New Roman" w:cs="Times New Roman"/>
          <w:b/>
          <w:sz w:val="26"/>
          <w:szCs w:val="26"/>
        </w:rPr>
        <w:t>:</w:t>
      </w:r>
    </w:p>
    <w:p w14:paraId="246327F1" w14:textId="77777777" w:rsidR="004C6125" w:rsidRPr="00E42DCC" w:rsidRDefault="000B00A9" w:rsidP="003F62ED">
      <w:pPr>
        <w:pStyle w:val="ListParagraph"/>
        <w:numPr>
          <w:ilvl w:val="0"/>
          <w:numId w:val="60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42DCC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 90%: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Hầu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 IoT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 robot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 Trung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, Nhật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>.</w:t>
      </w:r>
    </w:p>
    <w:p w14:paraId="0B0009D1" w14:textId="77777777" w:rsidR="004C6125" w:rsidRPr="00E42DCC" w:rsidRDefault="000B00A9" w:rsidP="003F62ED">
      <w:pPr>
        <w:pStyle w:val="ListParagraph"/>
        <w:numPr>
          <w:ilvl w:val="0"/>
          <w:numId w:val="60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42DCC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 Nam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 IoT Gateway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 Robot AMR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>.</w:t>
      </w:r>
    </w:p>
    <w:p w14:paraId="1B85526C" w14:textId="77777777" w:rsidR="004C6125" w:rsidRPr="00E42DCC" w:rsidRDefault="000B00A9" w:rsidP="003F62ED">
      <w:pPr>
        <w:pStyle w:val="ListParagraph"/>
        <w:numPr>
          <w:ilvl w:val="0"/>
          <w:numId w:val="60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42DCC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nhuận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: Doanh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 Nam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khâu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lắp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ráp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>.</w:t>
      </w:r>
    </w:p>
    <w:p w14:paraId="64B7B540" w14:textId="77777777" w:rsidR="004C6125" w:rsidRPr="003A578D" w:rsidRDefault="000B00A9" w:rsidP="003F62ED">
      <w:pPr>
        <w:pStyle w:val="ListParagraph"/>
        <w:numPr>
          <w:ilvl w:val="0"/>
          <w:numId w:val="60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42DCC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thù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DNNVV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Nam.</w:t>
      </w:r>
    </w:p>
    <w:p w14:paraId="76B1450B" w14:textId="77777777" w:rsidR="004C6125" w:rsidRPr="003A578D" w:rsidRDefault="000B00A9" w:rsidP="003F62ED">
      <w:pPr>
        <w:pStyle w:val="ListParagraph"/>
        <w:numPr>
          <w:ilvl w:val="0"/>
          <w:numId w:val="59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A578D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3A578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b/>
          <w:sz w:val="26"/>
          <w:szCs w:val="26"/>
        </w:rPr>
        <w:t>tích</w:t>
      </w:r>
      <w:proofErr w:type="spellEnd"/>
      <w:r w:rsidRPr="003A578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b/>
          <w:sz w:val="26"/>
          <w:szCs w:val="26"/>
        </w:rPr>
        <w:t>cạnh</w:t>
      </w:r>
      <w:proofErr w:type="spellEnd"/>
      <w:r w:rsidRPr="003A578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b/>
          <w:sz w:val="26"/>
          <w:szCs w:val="26"/>
        </w:rPr>
        <w:t>tranh</w:t>
      </w:r>
      <w:proofErr w:type="spellEnd"/>
      <w:r w:rsidRPr="003A578D">
        <w:rPr>
          <w:rFonts w:ascii="Times New Roman" w:hAnsi="Times New Roman" w:cs="Times New Roman"/>
          <w:b/>
          <w:sz w:val="26"/>
          <w:szCs w:val="26"/>
        </w:rPr>
        <w:t>:</w:t>
      </w:r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đoàn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>:</w:t>
      </w:r>
    </w:p>
    <w:p w14:paraId="09B2AD50" w14:textId="77777777" w:rsidR="004C6125" w:rsidRPr="00E42DCC" w:rsidRDefault="000B00A9" w:rsidP="003F62ED">
      <w:pPr>
        <w:pStyle w:val="ListParagraph"/>
        <w:numPr>
          <w:ilvl w:val="0"/>
          <w:numId w:val="61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E42DCC">
        <w:rPr>
          <w:rFonts w:ascii="Times New Roman" w:hAnsi="Times New Roman" w:cs="Times New Roman"/>
          <w:sz w:val="26"/>
          <w:szCs w:val="26"/>
        </w:rPr>
        <w:t xml:space="preserve">Siemens: 18,5%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 IoT</w:t>
      </w:r>
    </w:p>
    <w:p w14:paraId="26AF8259" w14:textId="77777777" w:rsidR="004C6125" w:rsidRPr="00E42DCC" w:rsidRDefault="000B00A9" w:rsidP="003F62ED">
      <w:pPr>
        <w:pStyle w:val="ListParagraph"/>
        <w:numPr>
          <w:ilvl w:val="0"/>
          <w:numId w:val="61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E42DCC">
        <w:rPr>
          <w:rFonts w:ascii="Times New Roman" w:hAnsi="Times New Roman" w:cs="Times New Roman"/>
          <w:sz w:val="26"/>
          <w:szCs w:val="26"/>
        </w:rPr>
        <w:t xml:space="preserve">Schneider Electric: 15,2%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phần</w:t>
      </w:r>
      <w:proofErr w:type="spellEnd"/>
    </w:p>
    <w:p w14:paraId="36285139" w14:textId="77777777" w:rsidR="004C6125" w:rsidRPr="00E42DCC" w:rsidRDefault="000B00A9" w:rsidP="003F62ED">
      <w:pPr>
        <w:pStyle w:val="ListParagraph"/>
        <w:numPr>
          <w:ilvl w:val="0"/>
          <w:numId w:val="61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E42DCC">
        <w:rPr>
          <w:rFonts w:ascii="Times New Roman" w:hAnsi="Times New Roman" w:cs="Times New Roman"/>
          <w:sz w:val="26"/>
          <w:szCs w:val="26"/>
        </w:rPr>
        <w:t xml:space="preserve">Rockwell Automation: 12,8%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phần</w:t>
      </w:r>
      <w:proofErr w:type="spellEnd"/>
    </w:p>
    <w:p w14:paraId="43C0B6B9" w14:textId="77777777" w:rsidR="004C6125" w:rsidRPr="003A578D" w:rsidRDefault="000B00A9" w:rsidP="003F62ED">
      <w:pPr>
        <w:pStyle w:val="ListParagraph"/>
        <w:numPr>
          <w:ilvl w:val="0"/>
          <w:numId w:val="61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42DC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DCC">
        <w:rPr>
          <w:rFonts w:ascii="Times New Roman" w:hAnsi="Times New Roman" w:cs="Times New Roman"/>
          <w:sz w:val="26"/>
          <w:szCs w:val="26"/>
        </w:rPr>
        <w:t>lẻ</w:t>
      </w:r>
      <w:proofErr w:type="spellEnd"/>
      <w:r w:rsidRPr="00E42DCC">
        <w:rPr>
          <w:rFonts w:ascii="Times New Roman" w:hAnsi="Times New Roman" w:cs="Times New Roman"/>
          <w:sz w:val="26"/>
          <w:szCs w:val="26"/>
        </w:rPr>
        <w:t>: 25,6</w:t>
      </w:r>
      <w:r w:rsidRPr="003A578D">
        <w:rPr>
          <w:rFonts w:ascii="Times New Roman" w:hAnsi="Times New Roman" w:cs="Times New Roman"/>
          <w:sz w:val="26"/>
          <w:szCs w:val="26"/>
        </w:rPr>
        <w:t xml:space="preserve">%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mảnh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>)</w:t>
      </w:r>
    </w:p>
    <w:p w14:paraId="532EA7D4" w14:textId="77777777" w:rsidR="003A578D" w:rsidRDefault="003A578D" w:rsidP="00622C8A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3FE95AF0" w14:textId="77777777" w:rsidR="004C6125" w:rsidRPr="00E6791A" w:rsidRDefault="000B00A9" w:rsidP="00622C8A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Tuy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đoàn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điểm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yếu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rõ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ràng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76528ABE" w14:textId="77777777" w:rsidR="004C6125" w:rsidRPr="003A578D" w:rsidRDefault="000B00A9" w:rsidP="003F62ED">
      <w:pPr>
        <w:pStyle w:val="ListParagraph"/>
        <w:numPr>
          <w:ilvl w:val="0"/>
          <w:numId w:val="62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3A578D">
        <w:rPr>
          <w:rFonts w:ascii="Times New Roman" w:hAnsi="Times New Roman" w:cs="Times New Roman"/>
          <w:sz w:val="26"/>
          <w:szCs w:val="26"/>
        </w:rPr>
        <w:t xml:space="preserve">Giá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30-50% so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>)</w:t>
      </w:r>
    </w:p>
    <w:p w14:paraId="57A187E5" w14:textId="77777777" w:rsidR="004C6125" w:rsidRPr="003A578D" w:rsidRDefault="000B00A9" w:rsidP="003F62ED">
      <w:pPr>
        <w:pStyle w:val="ListParagraph"/>
        <w:numPr>
          <w:ilvl w:val="0"/>
          <w:numId w:val="62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A578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(3-6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>)</w:t>
      </w:r>
    </w:p>
    <w:p w14:paraId="6AE7332E" w14:textId="77777777" w:rsidR="004C6125" w:rsidRPr="003A578D" w:rsidRDefault="000B00A9" w:rsidP="003F62ED">
      <w:pPr>
        <w:pStyle w:val="ListParagraph"/>
        <w:numPr>
          <w:ilvl w:val="0"/>
          <w:numId w:val="62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A578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thuật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(do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Nam)</w:t>
      </w:r>
    </w:p>
    <w:p w14:paraId="42A3677E" w14:textId="77777777" w:rsidR="004C6125" w:rsidRPr="003A578D" w:rsidRDefault="000B00A9" w:rsidP="003F62ED">
      <w:pPr>
        <w:pStyle w:val="ListParagraph"/>
        <w:numPr>
          <w:ilvl w:val="0"/>
          <w:numId w:val="62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A578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(do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loạt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>)</w:t>
      </w:r>
    </w:p>
    <w:p w14:paraId="11C62950" w14:textId="77777777" w:rsidR="004C6125" w:rsidRPr="00E6791A" w:rsidRDefault="000B00A9" w:rsidP="00622C8A">
      <w:pPr>
        <w:pStyle w:val="Heading3"/>
        <w:keepNext w:val="0"/>
        <w:spacing w:after="0" w:line="312" w:lineRule="auto"/>
        <w:jc w:val="both"/>
        <w:rPr>
          <w:rFonts w:ascii="Times New Roman" w:hAnsi="Times New Roman" w:cs="Times New Roman"/>
          <w:b w:val="0"/>
        </w:rPr>
      </w:pPr>
      <w:bookmarkStart w:id="13" w:name="_Toc212283232"/>
      <w:r w:rsidRPr="003A578D">
        <w:rPr>
          <w:rFonts w:ascii="Times New Roman" w:hAnsi="Times New Roman" w:cs="Times New Roman"/>
        </w:rPr>
        <w:t xml:space="preserve">1.4. </w:t>
      </w:r>
      <w:proofErr w:type="spellStart"/>
      <w:r w:rsidRPr="003A578D">
        <w:rPr>
          <w:rFonts w:ascii="Times New Roman" w:hAnsi="Times New Roman" w:cs="Times New Roman"/>
        </w:rPr>
        <w:t>Cơ</w:t>
      </w:r>
      <w:proofErr w:type="spellEnd"/>
      <w:r w:rsidRPr="003A578D">
        <w:rPr>
          <w:rFonts w:ascii="Times New Roman" w:hAnsi="Times New Roman" w:cs="Times New Roman"/>
        </w:rPr>
        <w:t xml:space="preserve"> </w:t>
      </w:r>
      <w:proofErr w:type="spellStart"/>
      <w:r w:rsidRPr="003A578D">
        <w:rPr>
          <w:rFonts w:ascii="Times New Roman" w:hAnsi="Times New Roman" w:cs="Times New Roman"/>
        </w:rPr>
        <w:t>hội</w:t>
      </w:r>
      <w:proofErr w:type="spellEnd"/>
      <w:r w:rsidRPr="003A578D">
        <w:rPr>
          <w:rFonts w:ascii="Times New Roman" w:hAnsi="Times New Roman" w:cs="Times New Roman"/>
        </w:rPr>
        <w:t xml:space="preserve"> </w:t>
      </w:r>
      <w:proofErr w:type="spellStart"/>
      <w:r w:rsidRPr="003A578D">
        <w:rPr>
          <w:rFonts w:ascii="Times New Roman" w:hAnsi="Times New Roman" w:cs="Times New Roman"/>
        </w:rPr>
        <w:t>xuất</w:t>
      </w:r>
      <w:proofErr w:type="spellEnd"/>
      <w:r w:rsidRPr="003A578D">
        <w:rPr>
          <w:rFonts w:ascii="Times New Roman" w:hAnsi="Times New Roman" w:cs="Times New Roman"/>
        </w:rPr>
        <w:t xml:space="preserve"> </w:t>
      </w:r>
      <w:proofErr w:type="spellStart"/>
      <w:r w:rsidRPr="003A578D">
        <w:rPr>
          <w:rFonts w:ascii="Times New Roman" w:hAnsi="Times New Roman" w:cs="Times New Roman"/>
        </w:rPr>
        <w:t>khẩu</w:t>
      </w:r>
      <w:proofErr w:type="spellEnd"/>
      <w:r w:rsidRPr="003A578D">
        <w:rPr>
          <w:rFonts w:ascii="Times New Roman" w:hAnsi="Times New Roman" w:cs="Times New Roman"/>
        </w:rPr>
        <w:t xml:space="preserve"> ASEAN – </w:t>
      </w:r>
      <w:proofErr w:type="spellStart"/>
      <w:r w:rsidRPr="003A578D">
        <w:rPr>
          <w:rFonts w:ascii="Times New Roman" w:hAnsi="Times New Roman" w:cs="Times New Roman"/>
        </w:rPr>
        <w:t>Thị</w:t>
      </w:r>
      <w:proofErr w:type="spellEnd"/>
      <w:r w:rsidRPr="003A578D">
        <w:rPr>
          <w:rFonts w:ascii="Times New Roman" w:hAnsi="Times New Roman" w:cs="Times New Roman"/>
        </w:rPr>
        <w:t xml:space="preserve"> </w:t>
      </w:r>
      <w:proofErr w:type="spellStart"/>
      <w:r w:rsidRPr="003A578D">
        <w:rPr>
          <w:rFonts w:ascii="Times New Roman" w:hAnsi="Times New Roman" w:cs="Times New Roman"/>
        </w:rPr>
        <w:t>trường</w:t>
      </w:r>
      <w:proofErr w:type="spellEnd"/>
      <w:r w:rsidRPr="003A578D">
        <w:rPr>
          <w:rFonts w:ascii="Times New Roman" w:hAnsi="Times New Roman" w:cs="Times New Roman"/>
        </w:rPr>
        <w:t xml:space="preserve"> 58,9 </w:t>
      </w:r>
      <w:proofErr w:type="spellStart"/>
      <w:r w:rsidRPr="003A578D">
        <w:rPr>
          <w:rFonts w:ascii="Times New Roman" w:hAnsi="Times New Roman" w:cs="Times New Roman"/>
        </w:rPr>
        <w:t>tỷ</w:t>
      </w:r>
      <w:proofErr w:type="spellEnd"/>
      <w:r w:rsidRPr="003A578D">
        <w:rPr>
          <w:rFonts w:ascii="Times New Roman" w:hAnsi="Times New Roman" w:cs="Times New Roman"/>
        </w:rPr>
        <w:t xml:space="preserve"> USD</w:t>
      </w:r>
      <w:bookmarkEnd w:id="13"/>
    </w:p>
    <w:p w14:paraId="7A2BA20C" w14:textId="77777777" w:rsidR="004C6125" w:rsidRPr="00E6791A" w:rsidRDefault="000B00A9" w:rsidP="00622C8A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Nam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thâm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nhập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thị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ASEAN:</w:t>
      </w:r>
    </w:p>
    <w:p w14:paraId="76F4AB34" w14:textId="77777777" w:rsidR="004C6125" w:rsidRPr="003A578D" w:rsidRDefault="000B00A9" w:rsidP="003F62ED">
      <w:pPr>
        <w:pStyle w:val="ListParagraph"/>
        <w:numPr>
          <w:ilvl w:val="0"/>
          <w:numId w:val="59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A578D">
        <w:rPr>
          <w:rFonts w:ascii="Times New Roman" w:hAnsi="Times New Roman" w:cs="Times New Roman"/>
          <w:b/>
          <w:sz w:val="26"/>
          <w:szCs w:val="26"/>
        </w:rPr>
        <w:t>Thị</w:t>
      </w:r>
      <w:proofErr w:type="spellEnd"/>
      <w:r w:rsidRPr="003A578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b/>
          <w:sz w:val="26"/>
          <w:szCs w:val="26"/>
        </w:rPr>
        <w:t>trường</w:t>
      </w:r>
      <w:proofErr w:type="spellEnd"/>
      <w:r w:rsidRPr="003A578D">
        <w:rPr>
          <w:rFonts w:ascii="Times New Roman" w:hAnsi="Times New Roman" w:cs="Times New Roman"/>
          <w:b/>
          <w:sz w:val="26"/>
          <w:szCs w:val="26"/>
        </w:rPr>
        <w:t xml:space="preserve"> ASEAN 2030:</w:t>
      </w:r>
    </w:p>
    <w:p w14:paraId="2358EC0B" w14:textId="77777777" w:rsidR="004C6125" w:rsidRPr="007A555A" w:rsidRDefault="000B00A9" w:rsidP="003F62ED">
      <w:pPr>
        <w:pStyle w:val="ListParagraph"/>
        <w:numPr>
          <w:ilvl w:val="0"/>
          <w:numId w:val="65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A555A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7A555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7A555A">
        <w:rPr>
          <w:rFonts w:ascii="Times New Roman" w:hAnsi="Times New Roman" w:cs="Times New Roman"/>
          <w:sz w:val="26"/>
          <w:szCs w:val="26"/>
        </w:rPr>
        <w:t xml:space="preserve">: </w:t>
      </w:r>
      <w:r w:rsidRPr="007A555A">
        <w:rPr>
          <w:rFonts w:ascii="Times New Roman" w:hAnsi="Times New Roman" w:cs="Times New Roman"/>
          <w:b/>
          <w:sz w:val="26"/>
          <w:szCs w:val="26"/>
        </w:rPr>
        <w:t xml:space="preserve">58,9 </w:t>
      </w:r>
      <w:proofErr w:type="spellStart"/>
      <w:r w:rsidRPr="007A555A">
        <w:rPr>
          <w:rFonts w:ascii="Times New Roman" w:hAnsi="Times New Roman" w:cs="Times New Roman"/>
          <w:b/>
          <w:sz w:val="26"/>
          <w:szCs w:val="26"/>
        </w:rPr>
        <w:t>tỷ</w:t>
      </w:r>
      <w:proofErr w:type="spellEnd"/>
      <w:r w:rsidRPr="007A555A">
        <w:rPr>
          <w:rFonts w:ascii="Times New Roman" w:hAnsi="Times New Roman" w:cs="Times New Roman"/>
          <w:b/>
          <w:sz w:val="26"/>
          <w:szCs w:val="26"/>
        </w:rPr>
        <w:t xml:space="preserve"> USD</w:t>
      </w:r>
    </w:p>
    <w:p w14:paraId="2564291B" w14:textId="77777777" w:rsidR="004C6125" w:rsidRPr="007A555A" w:rsidRDefault="000B00A9" w:rsidP="003F62ED">
      <w:pPr>
        <w:pStyle w:val="ListParagraph"/>
        <w:numPr>
          <w:ilvl w:val="0"/>
          <w:numId w:val="65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A555A">
        <w:rPr>
          <w:rFonts w:ascii="Times New Roman" w:hAnsi="Times New Roman" w:cs="Times New Roman"/>
          <w:sz w:val="26"/>
          <w:szCs w:val="26"/>
        </w:rPr>
        <w:t xml:space="preserve">CAGR: </w:t>
      </w:r>
      <w:r w:rsidRPr="007A555A">
        <w:rPr>
          <w:rFonts w:ascii="Times New Roman" w:hAnsi="Times New Roman" w:cs="Times New Roman"/>
          <w:b/>
          <w:sz w:val="26"/>
          <w:szCs w:val="26"/>
        </w:rPr>
        <w:t>21,1%/</w:t>
      </w:r>
      <w:proofErr w:type="spellStart"/>
      <w:r w:rsidRPr="007A555A">
        <w:rPr>
          <w:rFonts w:ascii="Times New Roman" w:hAnsi="Times New Roman" w:cs="Times New Roman"/>
          <w:b/>
          <w:sz w:val="26"/>
          <w:szCs w:val="26"/>
        </w:rPr>
        <w:t>năm</w:t>
      </w:r>
      <w:proofErr w:type="spellEnd"/>
    </w:p>
    <w:p w14:paraId="0E89B2C0" w14:textId="77777777" w:rsidR="004C6125" w:rsidRPr="007A555A" w:rsidRDefault="000B00A9" w:rsidP="003F62ED">
      <w:pPr>
        <w:pStyle w:val="ListParagraph"/>
        <w:numPr>
          <w:ilvl w:val="0"/>
          <w:numId w:val="65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A555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A55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55A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7A55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55A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7A55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55A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7A55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55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A555A">
        <w:rPr>
          <w:rFonts w:ascii="Times New Roman" w:hAnsi="Times New Roman" w:cs="Times New Roman"/>
          <w:sz w:val="26"/>
          <w:szCs w:val="26"/>
        </w:rPr>
        <w:t>: Thái Lan, Malaysia, Singapore, Indonesia, Philippines</w:t>
      </w:r>
    </w:p>
    <w:p w14:paraId="539B1D3B" w14:textId="77777777" w:rsidR="004C6125" w:rsidRPr="003A578D" w:rsidRDefault="000B00A9" w:rsidP="003F62ED">
      <w:pPr>
        <w:pStyle w:val="ListParagraph"/>
        <w:numPr>
          <w:ilvl w:val="0"/>
          <w:numId w:val="59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A578D">
        <w:rPr>
          <w:rFonts w:ascii="Times New Roman" w:hAnsi="Times New Roman" w:cs="Times New Roman"/>
          <w:b/>
          <w:sz w:val="26"/>
          <w:szCs w:val="26"/>
        </w:rPr>
        <w:t>Lợi</w:t>
      </w:r>
      <w:proofErr w:type="spellEnd"/>
      <w:r w:rsidRPr="003A578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b/>
          <w:sz w:val="26"/>
          <w:szCs w:val="26"/>
        </w:rPr>
        <w:t>thế</w:t>
      </w:r>
      <w:proofErr w:type="spellEnd"/>
      <w:r w:rsidRPr="003A578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b/>
          <w:sz w:val="26"/>
          <w:szCs w:val="26"/>
        </w:rPr>
        <w:t>cạnh</w:t>
      </w:r>
      <w:proofErr w:type="spellEnd"/>
      <w:r w:rsidRPr="003A578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b/>
          <w:sz w:val="26"/>
          <w:szCs w:val="26"/>
        </w:rPr>
        <w:t>tranh</w:t>
      </w:r>
      <w:proofErr w:type="spellEnd"/>
      <w:r w:rsidRPr="003A578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 w:rsidRPr="003A578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b/>
          <w:sz w:val="26"/>
          <w:szCs w:val="26"/>
        </w:rPr>
        <w:t>Việt</w:t>
      </w:r>
      <w:proofErr w:type="spellEnd"/>
      <w:r w:rsidRPr="003A578D">
        <w:rPr>
          <w:rFonts w:ascii="Times New Roman" w:hAnsi="Times New Roman" w:cs="Times New Roman"/>
          <w:b/>
          <w:sz w:val="26"/>
          <w:szCs w:val="26"/>
        </w:rPr>
        <w:t xml:space="preserve"> Nam:</w:t>
      </w:r>
    </w:p>
    <w:p w14:paraId="00BD4418" w14:textId="77777777" w:rsidR="004C6125" w:rsidRPr="007A555A" w:rsidRDefault="000B00A9" w:rsidP="003F62ED">
      <w:pPr>
        <w:pStyle w:val="ListParagraph"/>
        <w:numPr>
          <w:ilvl w:val="0"/>
          <w:numId w:val="64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A555A">
        <w:rPr>
          <w:rFonts w:ascii="Times New Roman" w:hAnsi="Times New Roman" w:cs="Times New Roman"/>
          <w:sz w:val="26"/>
          <w:szCs w:val="26"/>
        </w:rPr>
        <w:t>Hiệp</w:t>
      </w:r>
      <w:proofErr w:type="spellEnd"/>
      <w:r w:rsidRPr="007A55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55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A55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55A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7A55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55A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7A55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55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7A555A">
        <w:rPr>
          <w:rFonts w:ascii="Times New Roman" w:hAnsi="Times New Roman" w:cs="Times New Roman"/>
          <w:sz w:val="26"/>
          <w:szCs w:val="26"/>
        </w:rPr>
        <w:t xml:space="preserve"> do ASEAN (</w:t>
      </w:r>
      <w:proofErr w:type="spellStart"/>
      <w:r w:rsidRPr="007A555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A55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55A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7A55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55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7A555A">
        <w:rPr>
          <w:rFonts w:ascii="Times New Roman" w:hAnsi="Times New Roman" w:cs="Times New Roman"/>
          <w:sz w:val="26"/>
          <w:szCs w:val="26"/>
        </w:rPr>
        <w:t>)</w:t>
      </w:r>
    </w:p>
    <w:p w14:paraId="77E9F028" w14:textId="77777777" w:rsidR="004C6125" w:rsidRPr="007A555A" w:rsidRDefault="000B00A9" w:rsidP="003F62ED">
      <w:pPr>
        <w:pStyle w:val="ListParagraph"/>
        <w:numPr>
          <w:ilvl w:val="0"/>
          <w:numId w:val="64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A555A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7A555A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7A55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55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7A55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55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7A55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55A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7A55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55A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7A555A">
        <w:rPr>
          <w:rFonts w:ascii="Times New Roman" w:hAnsi="Times New Roman" w:cs="Times New Roman"/>
          <w:sz w:val="26"/>
          <w:szCs w:val="26"/>
        </w:rPr>
        <w:t xml:space="preserve"> 20-30% so </w:t>
      </w:r>
      <w:proofErr w:type="spellStart"/>
      <w:r w:rsidRPr="007A555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A555A">
        <w:rPr>
          <w:rFonts w:ascii="Times New Roman" w:hAnsi="Times New Roman" w:cs="Times New Roman"/>
          <w:sz w:val="26"/>
          <w:szCs w:val="26"/>
        </w:rPr>
        <w:t xml:space="preserve"> Thái Lan </w:t>
      </w:r>
      <w:proofErr w:type="spellStart"/>
      <w:r w:rsidRPr="007A555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A555A">
        <w:rPr>
          <w:rFonts w:ascii="Times New Roman" w:hAnsi="Times New Roman" w:cs="Times New Roman"/>
          <w:sz w:val="26"/>
          <w:szCs w:val="26"/>
        </w:rPr>
        <w:t xml:space="preserve"> Malaysia</w:t>
      </w:r>
    </w:p>
    <w:p w14:paraId="64AF2B83" w14:textId="77777777" w:rsidR="004C6125" w:rsidRPr="007A555A" w:rsidRDefault="000B00A9" w:rsidP="003F62ED">
      <w:pPr>
        <w:pStyle w:val="ListParagraph"/>
        <w:numPr>
          <w:ilvl w:val="0"/>
          <w:numId w:val="64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A555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A55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55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7A55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55A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7A55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55A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7A555A">
        <w:rPr>
          <w:rFonts w:ascii="Times New Roman" w:hAnsi="Times New Roman" w:cs="Times New Roman"/>
          <w:sz w:val="26"/>
          <w:szCs w:val="26"/>
        </w:rPr>
        <w:t xml:space="preserve"> logistics </w:t>
      </w:r>
      <w:proofErr w:type="spellStart"/>
      <w:r w:rsidRPr="007A555A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7A555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A555A">
        <w:rPr>
          <w:rFonts w:ascii="Times New Roman" w:hAnsi="Times New Roman" w:cs="Times New Roman"/>
          <w:sz w:val="26"/>
          <w:szCs w:val="26"/>
        </w:rPr>
        <w:t>cảng</w:t>
      </w:r>
      <w:proofErr w:type="spellEnd"/>
      <w:r w:rsidRPr="007A55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55A">
        <w:rPr>
          <w:rFonts w:ascii="Times New Roman" w:hAnsi="Times New Roman" w:cs="Times New Roman"/>
          <w:sz w:val="26"/>
          <w:szCs w:val="26"/>
        </w:rPr>
        <w:t>biển</w:t>
      </w:r>
      <w:proofErr w:type="spellEnd"/>
      <w:r w:rsidRPr="007A555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A555A">
        <w:rPr>
          <w:rFonts w:ascii="Times New Roman" w:hAnsi="Times New Roman" w:cs="Times New Roman"/>
          <w:sz w:val="26"/>
          <w:szCs w:val="26"/>
        </w:rPr>
        <w:t>sân</w:t>
      </w:r>
      <w:proofErr w:type="spellEnd"/>
      <w:r w:rsidRPr="007A555A">
        <w:rPr>
          <w:rFonts w:ascii="Times New Roman" w:hAnsi="Times New Roman" w:cs="Times New Roman"/>
          <w:sz w:val="26"/>
          <w:szCs w:val="26"/>
        </w:rPr>
        <w:t xml:space="preserve"> bay </w:t>
      </w:r>
      <w:proofErr w:type="spellStart"/>
      <w:r w:rsidRPr="007A555A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7A55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55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7A555A">
        <w:rPr>
          <w:rFonts w:ascii="Times New Roman" w:hAnsi="Times New Roman" w:cs="Times New Roman"/>
          <w:sz w:val="26"/>
          <w:szCs w:val="26"/>
        </w:rPr>
        <w:t>)</w:t>
      </w:r>
    </w:p>
    <w:p w14:paraId="2F252512" w14:textId="77777777" w:rsidR="004C6125" w:rsidRDefault="000B00A9" w:rsidP="003F62ED">
      <w:pPr>
        <w:pStyle w:val="ListParagraph"/>
        <w:numPr>
          <w:ilvl w:val="0"/>
          <w:numId w:val="64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7A555A">
        <w:rPr>
          <w:rFonts w:ascii="Times New Roman" w:hAnsi="Times New Roman" w:cs="Times New Roman"/>
          <w:sz w:val="26"/>
          <w:szCs w:val="26"/>
        </w:rPr>
        <w:t xml:space="preserve">Lao </w:t>
      </w:r>
      <w:proofErr w:type="spellStart"/>
      <w:r w:rsidRPr="007A555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7A55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55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A55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55A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7A55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55A">
        <w:rPr>
          <w:rFonts w:ascii="Times New Roman" w:hAnsi="Times New Roman" w:cs="Times New Roman"/>
          <w:sz w:val="26"/>
          <w:szCs w:val="26"/>
        </w:rPr>
        <w:t>nghề</w:t>
      </w:r>
      <w:proofErr w:type="spellEnd"/>
      <w:r w:rsidRPr="007A55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55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A555A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7A555A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7A55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55A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7A55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55A">
        <w:rPr>
          <w:rFonts w:ascii="Times New Roman" w:hAnsi="Times New Roman" w:cs="Times New Roman"/>
          <w:sz w:val="26"/>
          <w:szCs w:val="26"/>
        </w:rPr>
        <w:t>tranh</w:t>
      </w:r>
      <w:proofErr w:type="spellEnd"/>
    </w:p>
    <w:p w14:paraId="3F0BED45" w14:textId="77777777" w:rsidR="005A75B9" w:rsidRPr="005A75B9" w:rsidRDefault="005A75B9" w:rsidP="005A75B9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79A3FB7" w14:textId="77777777" w:rsidR="004C6125" w:rsidRPr="005A75B9" w:rsidRDefault="000B00A9" w:rsidP="003F62ED">
      <w:pPr>
        <w:pStyle w:val="ListParagraph"/>
        <w:numPr>
          <w:ilvl w:val="0"/>
          <w:numId w:val="110"/>
        </w:numPr>
        <w:spacing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A75B9">
        <w:rPr>
          <w:rFonts w:ascii="Times New Roman" w:hAnsi="Times New Roman" w:cs="Times New Roman"/>
          <w:b/>
          <w:sz w:val="26"/>
          <w:szCs w:val="26"/>
        </w:rPr>
        <w:t>Kết</w:t>
      </w:r>
      <w:proofErr w:type="spellEnd"/>
      <w:r w:rsidRPr="005A75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A75B9">
        <w:rPr>
          <w:rFonts w:ascii="Times New Roman" w:hAnsi="Times New Roman" w:cs="Times New Roman"/>
          <w:b/>
          <w:sz w:val="26"/>
          <w:szCs w:val="26"/>
        </w:rPr>
        <w:t>luận</w:t>
      </w:r>
      <w:proofErr w:type="spellEnd"/>
      <w:r w:rsidRPr="005A75B9">
        <w:rPr>
          <w:rFonts w:ascii="Times New Roman" w:hAnsi="Times New Roman" w:cs="Times New Roman"/>
          <w:b/>
          <w:sz w:val="26"/>
          <w:szCs w:val="26"/>
        </w:rPr>
        <w:t>:</w:t>
      </w:r>
      <w:r w:rsidRPr="005A75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5B9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A75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5B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A75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5B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A75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5B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5A75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5B9">
        <w:rPr>
          <w:rFonts w:ascii="Times New Roman" w:hAnsi="Times New Roman" w:cs="Times New Roman"/>
          <w:sz w:val="26"/>
          <w:szCs w:val="26"/>
        </w:rPr>
        <w:t>vàng</w:t>
      </w:r>
      <w:proofErr w:type="spellEnd"/>
      <w:r w:rsidRPr="005A75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5B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A75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5B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A75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5B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A75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5B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A75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5B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5A75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5B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5A75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5B9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5A75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5B9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5A75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5B9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A75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5B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5A75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5B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A75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5B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A75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5B9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5A75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5B9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5A75B9">
        <w:rPr>
          <w:rFonts w:ascii="Times New Roman" w:hAnsi="Times New Roman" w:cs="Times New Roman"/>
          <w:sz w:val="26"/>
          <w:szCs w:val="26"/>
        </w:rPr>
        <w:t>:</w:t>
      </w:r>
    </w:p>
    <w:p w14:paraId="038B2C8C" w14:textId="77777777" w:rsidR="004C6125" w:rsidRPr="003A578D" w:rsidRDefault="000B00A9" w:rsidP="003F62ED">
      <w:pPr>
        <w:pStyle w:val="ListParagraph"/>
        <w:numPr>
          <w:ilvl w:val="0"/>
          <w:numId w:val="63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3A578D">
        <w:rPr>
          <w:rFonts w:ascii="Times New Roman" w:hAnsi="Times New Roman" w:cs="Times New Roman"/>
          <w:b/>
          <w:sz w:val="26"/>
          <w:szCs w:val="26"/>
        </w:rPr>
        <w:t>Cost leadership:</w:t>
      </w:r>
      <w:r w:rsidRPr="003A578D">
        <w:rPr>
          <w:rFonts w:ascii="Times New Roman" w:hAnsi="Times New Roman" w:cs="Times New Roman"/>
          <w:sz w:val="26"/>
          <w:szCs w:val="26"/>
        </w:rPr>
        <w:t xml:space="preserve"> Giá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20-30% so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tế</w:t>
      </w:r>
      <w:proofErr w:type="spellEnd"/>
    </w:p>
    <w:p w14:paraId="0D389AE7" w14:textId="77777777" w:rsidR="004C6125" w:rsidRPr="003A578D" w:rsidRDefault="000B00A9" w:rsidP="003F62ED">
      <w:pPr>
        <w:pStyle w:val="ListParagraph"/>
        <w:numPr>
          <w:ilvl w:val="0"/>
          <w:numId w:val="63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3A578D">
        <w:rPr>
          <w:rFonts w:ascii="Times New Roman" w:hAnsi="Times New Roman" w:cs="Times New Roman"/>
          <w:b/>
          <w:sz w:val="26"/>
          <w:szCs w:val="26"/>
        </w:rPr>
        <w:t>Differentiation:</w:t>
      </w:r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24/7,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cao</w:t>
      </w:r>
      <w:proofErr w:type="spellEnd"/>
    </w:p>
    <w:p w14:paraId="4F9B518E" w14:textId="77777777" w:rsidR="004C6125" w:rsidRPr="003A578D" w:rsidRDefault="000B00A9" w:rsidP="003F62ED">
      <w:pPr>
        <w:pStyle w:val="ListParagraph"/>
        <w:numPr>
          <w:ilvl w:val="0"/>
          <w:numId w:val="63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3A578D">
        <w:rPr>
          <w:rFonts w:ascii="Times New Roman" w:hAnsi="Times New Roman" w:cs="Times New Roman"/>
          <w:b/>
          <w:sz w:val="26"/>
          <w:szCs w:val="26"/>
        </w:rPr>
        <w:t>Focus:</w:t>
      </w:r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DNNVV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Nam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78D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3A578D">
        <w:rPr>
          <w:rFonts w:ascii="Times New Roman" w:hAnsi="Times New Roman" w:cs="Times New Roman"/>
          <w:sz w:val="26"/>
          <w:szCs w:val="26"/>
        </w:rPr>
        <w:t xml:space="preserve"> ASEAN</w:t>
      </w:r>
    </w:p>
    <w:p w14:paraId="149492EC" w14:textId="77777777" w:rsidR="004C6125" w:rsidRPr="007A555A" w:rsidRDefault="000B00A9" w:rsidP="00622C8A">
      <w:pPr>
        <w:pStyle w:val="Heading2"/>
        <w:keepNext w:val="0"/>
        <w:spacing w:after="0" w:line="312" w:lineRule="auto"/>
        <w:jc w:val="both"/>
        <w:rPr>
          <w:rFonts w:ascii="Times New Roman" w:hAnsi="Times New Roman" w:cs="Times New Roman"/>
          <w:i w:val="0"/>
          <w:sz w:val="26"/>
          <w:szCs w:val="26"/>
        </w:rPr>
      </w:pPr>
      <w:bookmarkStart w:id="14" w:name="_Toc212283233"/>
      <w:r w:rsidRPr="007A555A">
        <w:rPr>
          <w:rFonts w:ascii="Times New Roman" w:hAnsi="Times New Roman" w:cs="Times New Roman"/>
          <w:i w:val="0"/>
          <w:sz w:val="26"/>
          <w:szCs w:val="26"/>
        </w:rPr>
        <w:t>2. GIẢI PHÁP CÔNG NGHỆ VÀ SẢN PHẨM</w:t>
      </w:r>
      <w:bookmarkEnd w:id="14"/>
    </w:p>
    <w:p w14:paraId="22D53583" w14:textId="77777777" w:rsidR="004C6125" w:rsidRPr="00E6791A" w:rsidRDefault="000B00A9" w:rsidP="00622C8A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Mekong Technology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lấp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đầy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khoảng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trống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trụ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: 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Công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Chuyển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giao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quốc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địa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hóa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sâu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.</w:t>
      </w:r>
    </w:p>
    <w:p w14:paraId="6872AAE5" w14:textId="77777777" w:rsidR="004C6125" w:rsidRPr="007A555A" w:rsidRDefault="000B00A9" w:rsidP="00622C8A">
      <w:pPr>
        <w:pStyle w:val="Heading3"/>
        <w:keepNext w:val="0"/>
        <w:spacing w:before="120" w:after="0" w:line="312" w:lineRule="auto"/>
        <w:jc w:val="both"/>
        <w:rPr>
          <w:rFonts w:ascii="Times New Roman" w:hAnsi="Times New Roman" w:cs="Times New Roman"/>
        </w:rPr>
      </w:pPr>
      <w:bookmarkStart w:id="15" w:name="_Toc212283234"/>
      <w:r w:rsidRPr="007A555A">
        <w:rPr>
          <w:rFonts w:ascii="Times New Roman" w:hAnsi="Times New Roman" w:cs="Times New Roman"/>
        </w:rPr>
        <w:t xml:space="preserve">2.1. Bảy </w:t>
      </w:r>
      <w:proofErr w:type="spellStart"/>
      <w:r w:rsidRPr="007A555A">
        <w:rPr>
          <w:rFonts w:ascii="Times New Roman" w:hAnsi="Times New Roman" w:cs="Times New Roman"/>
        </w:rPr>
        <w:t>dòng</w:t>
      </w:r>
      <w:proofErr w:type="spellEnd"/>
      <w:r w:rsidRPr="007A555A">
        <w:rPr>
          <w:rFonts w:ascii="Times New Roman" w:hAnsi="Times New Roman" w:cs="Times New Roman"/>
        </w:rPr>
        <w:t xml:space="preserve"> </w:t>
      </w:r>
      <w:proofErr w:type="spellStart"/>
      <w:r w:rsidRPr="007A555A">
        <w:rPr>
          <w:rFonts w:ascii="Times New Roman" w:hAnsi="Times New Roman" w:cs="Times New Roman"/>
        </w:rPr>
        <w:t>sản</w:t>
      </w:r>
      <w:proofErr w:type="spellEnd"/>
      <w:r w:rsidRPr="007A555A">
        <w:rPr>
          <w:rFonts w:ascii="Times New Roman" w:hAnsi="Times New Roman" w:cs="Times New Roman"/>
        </w:rPr>
        <w:t xml:space="preserve"> </w:t>
      </w:r>
      <w:proofErr w:type="spellStart"/>
      <w:r w:rsidRPr="007A555A">
        <w:rPr>
          <w:rFonts w:ascii="Times New Roman" w:hAnsi="Times New Roman" w:cs="Times New Roman"/>
        </w:rPr>
        <w:t>phẩm</w:t>
      </w:r>
      <w:proofErr w:type="spellEnd"/>
      <w:r w:rsidRPr="007A555A">
        <w:rPr>
          <w:rFonts w:ascii="Times New Roman" w:hAnsi="Times New Roman" w:cs="Times New Roman"/>
        </w:rPr>
        <w:t xml:space="preserve"> </w:t>
      </w:r>
      <w:proofErr w:type="spellStart"/>
      <w:r w:rsidRPr="007A555A">
        <w:rPr>
          <w:rFonts w:ascii="Times New Roman" w:hAnsi="Times New Roman" w:cs="Times New Roman"/>
        </w:rPr>
        <w:t>công</w:t>
      </w:r>
      <w:proofErr w:type="spellEnd"/>
      <w:r w:rsidRPr="007A555A">
        <w:rPr>
          <w:rFonts w:ascii="Times New Roman" w:hAnsi="Times New Roman" w:cs="Times New Roman"/>
        </w:rPr>
        <w:t xml:space="preserve"> </w:t>
      </w:r>
      <w:proofErr w:type="spellStart"/>
      <w:r w:rsidRPr="007A555A">
        <w:rPr>
          <w:rFonts w:ascii="Times New Roman" w:hAnsi="Times New Roman" w:cs="Times New Roman"/>
        </w:rPr>
        <w:t>nghệ</w:t>
      </w:r>
      <w:proofErr w:type="spellEnd"/>
      <w:r w:rsidRPr="007A555A">
        <w:rPr>
          <w:rFonts w:ascii="Times New Roman" w:hAnsi="Times New Roman" w:cs="Times New Roman"/>
        </w:rPr>
        <w:t xml:space="preserve"> </w:t>
      </w:r>
      <w:proofErr w:type="spellStart"/>
      <w:r w:rsidRPr="007A555A">
        <w:rPr>
          <w:rFonts w:ascii="Times New Roman" w:hAnsi="Times New Roman" w:cs="Times New Roman"/>
        </w:rPr>
        <w:t>cao</w:t>
      </w:r>
      <w:bookmarkEnd w:id="15"/>
      <w:proofErr w:type="spellEnd"/>
    </w:p>
    <w:p w14:paraId="1212F7E6" w14:textId="77777777" w:rsidR="004C6125" w:rsidRPr="00E6791A" w:rsidRDefault="000B00A9" w:rsidP="00622C8A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7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dòng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phẩm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Industry 4.0:</w:t>
      </w:r>
    </w:p>
    <w:p w14:paraId="7CBCEAD3" w14:textId="77777777" w:rsidR="004C6125" w:rsidRPr="00E6791A" w:rsidRDefault="000B00A9" w:rsidP="00622C8A">
      <w:pPr>
        <w:spacing w:before="120" w:after="0" w:line="312" w:lineRule="auto"/>
        <w:ind w:left="567"/>
        <w:jc w:val="both"/>
        <w:rPr>
          <w:rFonts w:ascii="Times New Roman" w:hAnsi="Times New Roman" w:cs="Times New Roman"/>
          <w:sz w:val="26"/>
          <w:szCs w:val="26"/>
        </w:rPr>
      </w:pPr>
      <w:r w:rsidRPr="007A555A">
        <w:rPr>
          <w:rFonts w:ascii="Times New Roman" w:hAnsi="Times New Roman" w:cs="Times New Roman"/>
          <w:sz w:val="26"/>
          <w:szCs w:val="26"/>
        </w:rPr>
        <w:t>1.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IoT Gateway (MK Series) –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Bộ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não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IoT</w:t>
      </w:r>
    </w:p>
    <w:p w14:paraId="76898A4C" w14:textId="77777777" w:rsidR="004C6125" w:rsidRPr="00622C8A" w:rsidRDefault="000B00A9" w:rsidP="003F62ED">
      <w:pPr>
        <w:pStyle w:val="ListParagraph"/>
        <w:numPr>
          <w:ilvl w:val="0"/>
          <w:numId w:val="66"/>
        </w:numPr>
        <w:spacing w:after="0" w:line="312" w:lineRule="auto"/>
        <w:ind w:left="1418" w:hanging="284"/>
        <w:jc w:val="both"/>
        <w:rPr>
          <w:rFonts w:ascii="Times New Roman" w:hAnsi="Times New Roman" w:cs="Times New Roman"/>
          <w:spacing w:val="-6"/>
          <w:sz w:val="26"/>
          <w:szCs w:val="26"/>
        </w:rPr>
      </w:pPr>
      <w:r w:rsidRPr="00622C8A">
        <w:rPr>
          <w:rFonts w:ascii="Times New Roman" w:hAnsi="Times New Roman" w:cs="Times New Roman"/>
          <w:b/>
          <w:spacing w:val="-6"/>
          <w:sz w:val="26"/>
          <w:szCs w:val="26"/>
        </w:rPr>
        <w:t>MK-100 Basic:</w:t>
      </w:r>
      <w:r w:rsidRPr="00622C8A">
        <w:rPr>
          <w:rFonts w:ascii="Times New Roman" w:hAnsi="Times New Roman" w:cs="Times New Roman"/>
          <w:spacing w:val="-6"/>
          <w:sz w:val="26"/>
          <w:szCs w:val="26"/>
        </w:rPr>
        <w:t xml:space="preserve"> ARM Cortex-A55, 4GB RAM, Wi-Fi 5, Edge computing (2026)</w:t>
      </w:r>
    </w:p>
    <w:p w14:paraId="158B8A4F" w14:textId="77777777" w:rsidR="004C6125" w:rsidRPr="00622C8A" w:rsidRDefault="000B00A9" w:rsidP="003F62ED">
      <w:pPr>
        <w:pStyle w:val="ListParagraph"/>
        <w:numPr>
          <w:ilvl w:val="0"/>
          <w:numId w:val="66"/>
        </w:numPr>
        <w:spacing w:after="0" w:line="312" w:lineRule="auto"/>
        <w:ind w:left="1418" w:hanging="284"/>
        <w:jc w:val="both"/>
        <w:rPr>
          <w:rFonts w:ascii="Times New Roman" w:hAnsi="Times New Roman" w:cs="Times New Roman"/>
          <w:spacing w:val="-6"/>
          <w:sz w:val="26"/>
          <w:szCs w:val="26"/>
        </w:rPr>
      </w:pPr>
      <w:r w:rsidRPr="00622C8A">
        <w:rPr>
          <w:rFonts w:ascii="Times New Roman" w:hAnsi="Times New Roman" w:cs="Times New Roman"/>
          <w:b/>
          <w:spacing w:val="-6"/>
          <w:sz w:val="26"/>
          <w:szCs w:val="26"/>
        </w:rPr>
        <w:t>MK-200 Pro:</w:t>
      </w:r>
      <w:r w:rsidRPr="00622C8A">
        <w:rPr>
          <w:rFonts w:ascii="Times New Roman" w:hAnsi="Times New Roman" w:cs="Times New Roman"/>
          <w:spacing w:val="-6"/>
          <w:sz w:val="26"/>
          <w:szCs w:val="26"/>
        </w:rPr>
        <w:t xml:space="preserve"> ARM Cortex-A78, 8GB RAM, AI </w:t>
      </w:r>
      <w:proofErr w:type="spellStart"/>
      <w:r w:rsidRPr="00622C8A">
        <w:rPr>
          <w:rFonts w:ascii="Times New Roman" w:hAnsi="Times New Roman" w:cs="Times New Roman"/>
          <w:spacing w:val="-6"/>
          <w:sz w:val="26"/>
          <w:szCs w:val="26"/>
        </w:rPr>
        <w:t>tại</w:t>
      </w:r>
      <w:proofErr w:type="spellEnd"/>
      <w:r w:rsidRPr="00622C8A">
        <w:rPr>
          <w:rFonts w:ascii="Times New Roman" w:hAnsi="Times New Roman" w:cs="Times New Roman"/>
          <w:spacing w:val="-6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pacing w:val="-6"/>
          <w:sz w:val="26"/>
          <w:szCs w:val="26"/>
        </w:rPr>
        <w:t>biên</w:t>
      </w:r>
      <w:proofErr w:type="spellEnd"/>
      <w:r w:rsidRPr="00622C8A">
        <w:rPr>
          <w:rFonts w:ascii="Times New Roman" w:hAnsi="Times New Roman" w:cs="Times New Roman"/>
          <w:spacing w:val="-6"/>
          <w:sz w:val="26"/>
          <w:szCs w:val="26"/>
        </w:rPr>
        <w:t>, Multi-protocol (2027)</w:t>
      </w:r>
    </w:p>
    <w:p w14:paraId="2545C68D" w14:textId="77777777" w:rsidR="004C6125" w:rsidRPr="007A555A" w:rsidRDefault="000B00A9" w:rsidP="003F62ED">
      <w:pPr>
        <w:pStyle w:val="ListParagraph"/>
        <w:numPr>
          <w:ilvl w:val="0"/>
          <w:numId w:val="66"/>
        </w:numPr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r w:rsidRPr="007A555A">
        <w:rPr>
          <w:rFonts w:ascii="Times New Roman" w:hAnsi="Times New Roman" w:cs="Times New Roman"/>
          <w:b/>
          <w:sz w:val="26"/>
          <w:szCs w:val="26"/>
        </w:rPr>
        <w:t>MK-300 Enterprise:</w:t>
      </w:r>
      <w:r w:rsidRPr="007A55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55A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7A55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55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7A55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55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7A555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A555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A55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55A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7A55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55A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7A55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55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7A555A">
        <w:rPr>
          <w:rFonts w:ascii="Times New Roman" w:hAnsi="Times New Roman" w:cs="Times New Roman"/>
          <w:sz w:val="26"/>
          <w:szCs w:val="26"/>
        </w:rPr>
        <w:t>, 5G (2030)</w:t>
      </w:r>
    </w:p>
    <w:p w14:paraId="00DEDE80" w14:textId="77777777" w:rsidR="004C6125" w:rsidRPr="007A555A" w:rsidRDefault="000B00A9" w:rsidP="003F62ED">
      <w:pPr>
        <w:pStyle w:val="ListParagraph"/>
        <w:numPr>
          <w:ilvl w:val="0"/>
          <w:numId w:val="66"/>
        </w:numPr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r w:rsidRPr="007A555A">
        <w:rPr>
          <w:rFonts w:ascii="Times New Roman" w:hAnsi="Times New Roman" w:cs="Times New Roman"/>
          <w:b/>
          <w:sz w:val="26"/>
          <w:szCs w:val="26"/>
        </w:rPr>
        <w:t xml:space="preserve">Doanh </w:t>
      </w:r>
      <w:proofErr w:type="spellStart"/>
      <w:r w:rsidRPr="007A555A">
        <w:rPr>
          <w:rFonts w:ascii="Times New Roman" w:hAnsi="Times New Roman" w:cs="Times New Roman"/>
          <w:b/>
          <w:sz w:val="26"/>
          <w:szCs w:val="26"/>
        </w:rPr>
        <w:t>thu</w:t>
      </w:r>
      <w:proofErr w:type="spellEnd"/>
      <w:r w:rsidRPr="007A555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A555A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  <w:r w:rsidRPr="007A555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A555A">
        <w:rPr>
          <w:rFonts w:ascii="Times New Roman" w:hAnsi="Times New Roman" w:cs="Times New Roman"/>
          <w:b/>
          <w:sz w:val="26"/>
          <w:szCs w:val="26"/>
        </w:rPr>
        <w:t>kiến</w:t>
      </w:r>
      <w:proofErr w:type="spellEnd"/>
      <w:r w:rsidRPr="007A555A">
        <w:rPr>
          <w:rFonts w:ascii="Times New Roman" w:hAnsi="Times New Roman" w:cs="Times New Roman"/>
          <w:b/>
          <w:sz w:val="26"/>
          <w:szCs w:val="26"/>
        </w:rPr>
        <w:t>:</w:t>
      </w:r>
      <w:r w:rsidRPr="007A555A">
        <w:rPr>
          <w:rFonts w:ascii="Times New Roman" w:hAnsi="Times New Roman" w:cs="Times New Roman"/>
          <w:sz w:val="26"/>
          <w:szCs w:val="26"/>
        </w:rPr>
        <w:t xml:space="preserve"> 55,16 </w:t>
      </w:r>
      <w:proofErr w:type="spellStart"/>
      <w:r w:rsidRPr="007A555A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7A555A">
        <w:rPr>
          <w:rFonts w:ascii="Times New Roman" w:hAnsi="Times New Roman" w:cs="Times New Roman"/>
          <w:sz w:val="26"/>
          <w:szCs w:val="26"/>
        </w:rPr>
        <w:t xml:space="preserve"> USD (46% </w:t>
      </w:r>
      <w:proofErr w:type="spellStart"/>
      <w:r w:rsidRPr="007A555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7A55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55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7A55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55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7A555A">
        <w:rPr>
          <w:rFonts w:ascii="Times New Roman" w:hAnsi="Times New Roman" w:cs="Times New Roman"/>
          <w:sz w:val="26"/>
          <w:szCs w:val="26"/>
        </w:rPr>
        <w:t>)</w:t>
      </w:r>
    </w:p>
    <w:p w14:paraId="010A8EB9" w14:textId="77777777" w:rsidR="007A555A" w:rsidRDefault="000B00A9" w:rsidP="003F62ED">
      <w:pPr>
        <w:pStyle w:val="ListParagraph"/>
        <w:numPr>
          <w:ilvl w:val="0"/>
          <w:numId w:val="66"/>
        </w:numPr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A555A">
        <w:rPr>
          <w:rFonts w:ascii="Times New Roman" w:hAnsi="Times New Roman" w:cs="Times New Roman"/>
          <w:b/>
          <w:sz w:val="26"/>
          <w:szCs w:val="26"/>
        </w:rPr>
        <w:t>Tỷ</w:t>
      </w:r>
      <w:proofErr w:type="spellEnd"/>
      <w:r w:rsidRPr="007A555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A555A">
        <w:rPr>
          <w:rFonts w:ascii="Times New Roman" w:hAnsi="Times New Roman" w:cs="Times New Roman"/>
          <w:b/>
          <w:sz w:val="26"/>
          <w:szCs w:val="26"/>
        </w:rPr>
        <w:t>lệ</w:t>
      </w:r>
      <w:proofErr w:type="spellEnd"/>
      <w:r w:rsidRPr="007A555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A555A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7A555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A555A">
        <w:rPr>
          <w:rFonts w:ascii="Times New Roman" w:hAnsi="Times New Roman" w:cs="Times New Roman"/>
          <w:b/>
          <w:sz w:val="26"/>
          <w:szCs w:val="26"/>
        </w:rPr>
        <w:t>địa</w:t>
      </w:r>
      <w:proofErr w:type="spellEnd"/>
      <w:r w:rsidRPr="007A555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A555A">
        <w:rPr>
          <w:rFonts w:ascii="Times New Roman" w:hAnsi="Times New Roman" w:cs="Times New Roman"/>
          <w:b/>
          <w:sz w:val="26"/>
          <w:szCs w:val="26"/>
        </w:rPr>
        <w:t>hóa</w:t>
      </w:r>
      <w:proofErr w:type="spellEnd"/>
      <w:r w:rsidRPr="007A555A">
        <w:rPr>
          <w:rFonts w:ascii="Times New Roman" w:hAnsi="Times New Roman" w:cs="Times New Roman"/>
          <w:b/>
          <w:sz w:val="26"/>
          <w:szCs w:val="26"/>
        </w:rPr>
        <w:t>:</w:t>
      </w:r>
      <w:r w:rsidRPr="007A555A">
        <w:rPr>
          <w:rFonts w:ascii="Times New Roman" w:hAnsi="Times New Roman" w:cs="Times New Roman"/>
          <w:sz w:val="26"/>
          <w:szCs w:val="26"/>
        </w:rPr>
        <w:t xml:space="preserve"> 70-80%</w:t>
      </w:r>
    </w:p>
    <w:p w14:paraId="0D1207DC" w14:textId="77777777" w:rsidR="00622C8A" w:rsidRPr="00622C8A" w:rsidRDefault="00622C8A" w:rsidP="00622C8A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7C427D3" w14:textId="77777777" w:rsidR="004C6125" w:rsidRDefault="000B00A9" w:rsidP="00622C8A">
      <w:pPr>
        <w:spacing w:before="120" w:after="0" w:line="312" w:lineRule="auto"/>
        <w:ind w:left="567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A555A">
        <w:rPr>
          <w:rFonts w:ascii="Times New Roman" w:hAnsi="Times New Roman" w:cs="Times New Roman"/>
          <w:sz w:val="26"/>
          <w:szCs w:val="26"/>
        </w:rPr>
        <w:t>2.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Robot AMR (Autonomous Mobile Robot) – Robot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tự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hành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thông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minh</w:t>
      </w:r>
    </w:p>
    <w:p w14:paraId="0B388AE4" w14:textId="77777777" w:rsidR="004C6125" w:rsidRPr="007A555A" w:rsidRDefault="000B00A9" w:rsidP="003F62ED">
      <w:pPr>
        <w:pStyle w:val="ListParagraph"/>
        <w:numPr>
          <w:ilvl w:val="0"/>
          <w:numId w:val="67"/>
        </w:numPr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r w:rsidRPr="007A555A">
        <w:rPr>
          <w:rFonts w:ascii="Times New Roman" w:hAnsi="Times New Roman" w:cs="Times New Roman"/>
          <w:b/>
          <w:sz w:val="26"/>
          <w:szCs w:val="26"/>
        </w:rPr>
        <w:t>AMR-100:</w:t>
      </w:r>
      <w:r w:rsidRPr="007A55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55A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7A55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55A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7A555A">
        <w:rPr>
          <w:rFonts w:ascii="Times New Roman" w:hAnsi="Times New Roman" w:cs="Times New Roman"/>
          <w:sz w:val="26"/>
          <w:szCs w:val="26"/>
        </w:rPr>
        <w:t xml:space="preserve"> 100kg, LiDAR 2D, SLAM navigation (2027)</w:t>
      </w:r>
    </w:p>
    <w:p w14:paraId="133500EA" w14:textId="77777777" w:rsidR="004C6125" w:rsidRPr="007A555A" w:rsidRDefault="000B00A9" w:rsidP="003F62ED">
      <w:pPr>
        <w:pStyle w:val="ListParagraph"/>
        <w:numPr>
          <w:ilvl w:val="0"/>
          <w:numId w:val="67"/>
        </w:numPr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r w:rsidRPr="007A555A">
        <w:rPr>
          <w:rFonts w:ascii="Times New Roman" w:hAnsi="Times New Roman" w:cs="Times New Roman"/>
          <w:b/>
          <w:sz w:val="26"/>
          <w:szCs w:val="26"/>
        </w:rPr>
        <w:t>AMR-500:</w:t>
      </w:r>
      <w:r w:rsidRPr="007A55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55A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7A55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55A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7A555A">
        <w:rPr>
          <w:rFonts w:ascii="Times New Roman" w:hAnsi="Times New Roman" w:cs="Times New Roman"/>
          <w:sz w:val="26"/>
          <w:szCs w:val="26"/>
        </w:rPr>
        <w:t xml:space="preserve"> 500kg, LiDAR 3D, AI navigation (2028)</w:t>
      </w:r>
    </w:p>
    <w:p w14:paraId="7370DCF4" w14:textId="77777777" w:rsidR="004C6125" w:rsidRPr="007A555A" w:rsidRDefault="000B00A9" w:rsidP="003F62ED">
      <w:pPr>
        <w:pStyle w:val="ListParagraph"/>
        <w:numPr>
          <w:ilvl w:val="0"/>
          <w:numId w:val="67"/>
        </w:numPr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r w:rsidRPr="007A555A">
        <w:rPr>
          <w:rFonts w:ascii="Times New Roman" w:hAnsi="Times New Roman" w:cs="Times New Roman"/>
          <w:b/>
          <w:sz w:val="26"/>
          <w:szCs w:val="26"/>
        </w:rPr>
        <w:t>AMR-1000:</w:t>
      </w:r>
      <w:r w:rsidRPr="007A55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55A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7A55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55A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7A555A">
        <w:rPr>
          <w:rFonts w:ascii="Times New Roman" w:hAnsi="Times New Roman" w:cs="Times New Roman"/>
          <w:sz w:val="26"/>
          <w:szCs w:val="26"/>
        </w:rPr>
        <w:t xml:space="preserve"> 1000kg, Multi-sensor fusion, Advanced AI (2030)</w:t>
      </w:r>
    </w:p>
    <w:p w14:paraId="4BD97C78" w14:textId="77777777" w:rsidR="004C6125" w:rsidRPr="007A555A" w:rsidRDefault="000B00A9" w:rsidP="003F62ED">
      <w:pPr>
        <w:pStyle w:val="ListParagraph"/>
        <w:numPr>
          <w:ilvl w:val="0"/>
          <w:numId w:val="67"/>
        </w:numPr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r w:rsidRPr="007A555A">
        <w:rPr>
          <w:rFonts w:ascii="Times New Roman" w:hAnsi="Times New Roman" w:cs="Times New Roman"/>
          <w:b/>
          <w:sz w:val="26"/>
          <w:szCs w:val="26"/>
        </w:rPr>
        <w:t xml:space="preserve">Doanh </w:t>
      </w:r>
      <w:proofErr w:type="spellStart"/>
      <w:r w:rsidRPr="007A555A">
        <w:rPr>
          <w:rFonts w:ascii="Times New Roman" w:hAnsi="Times New Roman" w:cs="Times New Roman"/>
          <w:b/>
          <w:sz w:val="26"/>
          <w:szCs w:val="26"/>
        </w:rPr>
        <w:t>thu</w:t>
      </w:r>
      <w:proofErr w:type="spellEnd"/>
      <w:r w:rsidRPr="007A555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A555A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  <w:r w:rsidRPr="007A555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A555A">
        <w:rPr>
          <w:rFonts w:ascii="Times New Roman" w:hAnsi="Times New Roman" w:cs="Times New Roman"/>
          <w:b/>
          <w:sz w:val="26"/>
          <w:szCs w:val="26"/>
        </w:rPr>
        <w:t>kiến</w:t>
      </w:r>
      <w:proofErr w:type="spellEnd"/>
      <w:r w:rsidRPr="007A555A">
        <w:rPr>
          <w:rFonts w:ascii="Times New Roman" w:hAnsi="Times New Roman" w:cs="Times New Roman"/>
          <w:b/>
          <w:sz w:val="26"/>
          <w:szCs w:val="26"/>
        </w:rPr>
        <w:t>:</w:t>
      </w:r>
      <w:r w:rsidRPr="007A555A">
        <w:rPr>
          <w:rFonts w:ascii="Times New Roman" w:hAnsi="Times New Roman" w:cs="Times New Roman"/>
          <w:sz w:val="26"/>
          <w:szCs w:val="26"/>
        </w:rPr>
        <w:t xml:space="preserve"> 29,34 </w:t>
      </w:r>
      <w:proofErr w:type="spellStart"/>
      <w:r w:rsidRPr="007A555A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7A555A">
        <w:rPr>
          <w:rFonts w:ascii="Times New Roman" w:hAnsi="Times New Roman" w:cs="Times New Roman"/>
          <w:sz w:val="26"/>
          <w:szCs w:val="26"/>
        </w:rPr>
        <w:t xml:space="preserve"> USD (24% </w:t>
      </w:r>
      <w:proofErr w:type="spellStart"/>
      <w:r w:rsidRPr="007A555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7A55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55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7A55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55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7A555A">
        <w:rPr>
          <w:rFonts w:ascii="Times New Roman" w:hAnsi="Times New Roman" w:cs="Times New Roman"/>
          <w:sz w:val="26"/>
          <w:szCs w:val="26"/>
        </w:rPr>
        <w:t>)</w:t>
      </w:r>
    </w:p>
    <w:p w14:paraId="7188DCEF" w14:textId="77777777" w:rsidR="004C6125" w:rsidRPr="007A555A" w:rsidRDefault="000B00A9" w:rsidP="003F62ED">
      <w:pPr>
        <w:pStyle w:val="ListParagraph"/>
        <w:numPr>
          <w:ilvl w:val="0"/>
          <w:numId w:val="67"/>
        </w:numPr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A555A">
        <w:rPr>
          <w:rFonts w:ascii="Times New Roman" w:hAnsi="Times New Roman" w:cs="Times New Roman"/>
          <w:b/>
          <w:sz w:val="26"/>
          <w:szCs w:val="26"/>
        </w:rPr>
        <w:t>Tỷ</w:t>
      </w:r>
      <w:proofErr w:type="spellEnd"/>
      <w:r w:rsidRPr="007A555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A555A">
        <w:rPr>
          <w:rFonts w:ascii="Times New Roman" w:hAnsi="Times New Roman" w:cs="Times New Roman"/>
          <w:b/>
          <w:sz w:val="26"/>
          <w:szCs w:val="26"/>
        </w:rPr>
        <w:t>lệ</w:t>
      </w:r>
      <w:proofErr w:type="spellEnd"/>
      <w:r w:rsidRPr="007A555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A555A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7A555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A555A">
        <w:rPr>
          <w:rFonts w:ascii="Times New Roman" w:hAnsi="Times New Roman" w:cs="Times New Roman"/>
          <w:b/>
          <w:sz w:val="26"/>
          <w:szCs w:val="26"/>
        </w:rPr>
        <w:t>địa</w:t>
      </w:r>
      <w:proofErr w:type="spellEnd"/>
      <w:r w:rsidRPr="007A555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A555A">
        <w:rPr>
          <w:rFonts w:ascii="Times New Roman" w:hAnsi="Times New Roman" w:cs="Times New Roman"/>
          <w:b/>
          <w:sz w:val="26"/>
          <w:szCs w:val="26"/>
        </w:rPr>
        <w:t>hóa</w:t>
      </w:r>
      <w:proofErr w:type="spellEnd"/>
      <w:r w:rsidRPr="007A555A">
        <w:rPr>
          <w:rFonts w:ascii="Times New Roman" w:hAnsi="Times New Roman" w:cs="Times New Roman"/>
          <w:b/>
          <w:sz w:val="26"/>
          <w:szCs w:val="26"/>
        </w:rPr>
        <w:t>:</w:t>
      </w:r>
      <w:r w:rsidRPr="007A555A">
        <w:rPr>
          <w:rFonts w:ascii="Times New Roman" w:hAnsi="Times New Roman" w:cs="Times New Roman"/>
          <w:sz w:val="26"/>
          <w:szCs w:val="26"/>
        </w:rPr>
        <w:t xml:space="preserve"> 60-70%</w:t>
      </w:r>
    </w:p>
    <w:p w14:paraId="2A90B8C2" w14:textId="77777777" w:rsidR="004C6125" w:rsidRPr="00E6791A" w:rsidRDefault="000B00A9" w:rsidP="00A70D46">
      <w:pPr>
        <w:spacing w:before="120" w:after="0" w:line="312" w:lineRule="auto"/>
        <w:ind w:left="567"/>
        <w:jc w:val="both"/>
        <w:rPr>
          <w:rFonts w:ascii="Times New Roman" w:hAnsi="Times New Roman" w:cs="Times New Roman"/>
          <w:sz w:val="26"/>
          <w:szCs w:val="26"/>
        </w:rPr>
      </w:pPr>
      <w:r w:rsidRPr="007A555A">
        <w:rPr>
          <w:rFonts w:ascii="Times New Roman" w:hAnsi="Times New Roman" w:cs="Times New Roman"/>
          <w:sz w:val="26"/>
          <w:szCs w:val="26"/>
        </w:rPr>
        <w:t>3.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Robot AGV (Automated Guided Vehicle) – Robot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tự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theo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ray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ảo</w:t>
      </w:r>
      <w:proofErr w:type="spellEnd"/>
    </w:p>
    <w:p w14:paraId="0D0CAEBD" w14:textId="77777777" w:rsidR="004C6125" w:rsidRPr="007A555A" w:rsidRDefault="000B00A9" w:rsidP="003F62ED">
      <w:pPr>
        <w:pStyle w:val="ListParagraph"/>
        <w:numPr>
          <w:ilvl w:val="0"/>
          <w:numId w:val="67"/>
        </w:numPr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r w:rsidRPr="007A555A">
        <w:rPr>
          <w:rFonts w:ascii="Times New Roman" w:hAnsi="Times New Roman" w:cs="Times New Roman"/>
          <w:b/>
          <w:sz w:val="26"/>
          <w:szCs w:val="26"/>
        </w:rPr>
        <w:t>AGV-200:</w:t>
      </w:r>
      <w:r w:rsidRPr="007A55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55A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7A55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55A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7A555A">
        <w:rPr>
          <w:rFonts w:ascii="Times New Roman" w:hAnsi="Times New Roman" w:cs="Times New Roman"/>
          <w:sz w:val="26"/>
          <w:szCs w:val="26"/>
        </w:rPr>
        <w:t xml:space="preserve"> 200kg, Laser navigation (2028)</w:t>
      </w:r>
    </w:p>
    <w:p w14:paraId="3A984E58" w14:textId="77777777" w:rsidR="004C6125" w:rsidRPr="00D61463" w:rsidRDefault="000B00A9" w:rsidP="003F62ED">
      <w:pPr>
        <w:pStyle w:val="ListParagraph"/>
        <w:numPr>
          <w:ilvl w:val="0"/>
          <w:numId w:val="67"/>
        </w:numPr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  <w:lang w:val="nb-NO"/>
        </w:rPr>
      </w:pPr>
      <w:r w:rsidRPr="00D61463">
        <w:rPr>
          <w:rFonts w:ascii="Times New Roman" w:hAnsi="Times New Roman" w:cs="Times New Roman"/>
          <w:b/>
          <w:sz w:val="26"/>
          <w:szCs w:val="26"/>
          <w:lang w:val="nb-NO"/>
        </w:rPr>
        <w:t>AGV-500:</w:t>
      </w:r>
      <w:r w:rsidRPr="00D61463">
        <w:rPr>
          <w:rFonts w:ascii="Times New Roman" w:hAnsi="Times New Roman" w:cs="Times New Roman"/>
          <w:sz w:val="26"/>
          <w:szCs w:val="26"/>
          <w:lang w:val="nb-NO"/>
        </w:rPr>
        <w:t xml:space="preserve"> Tải trọng 500kg, Magnetic tape, Forklift (2029)</w:t>
      </w:r>
    </w:p>
    <w:p w14:paraId="00025CF7" w14:textId="77777777" w:rsidR="004C6125" w:rsidRPr="007A555A" w:rsidRDefault="000B00A9" w:rsidP="003F62ED">
      <w:pPr>
        <w:pStyle w:val="ListParagraph"/>
        <w:numPr>
          <w:ilvl w:val="0"/>
          <w:numId w:val="67"/>
        </w:numPr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r w:rsidRPr="007A555A">
        <w:rPr>
          <w:rFonts w:ascii="Times New Roman" w:hAnsi="Times New Roman" w:cs="Times New Roman"/>
          <w:b/>
          <w:sz w:val="26"/>
          <w:szCs w:val="26"/>
        </w:rPr>
        <w:t>AGV-1000:</w:t>
      </w:r>
      <w:r w:rsidRPr="007A55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55A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7A55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55A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7A555A">
        <w:rPr>
          <w:rFonts w:ascii="Times New Roman" w:hAnsi="Times New Roman" w:cs="Times New Roman"/>
          <w:sz w:val="26"/>
          <w:szCs w:val="26"/>
        </w:rPr>
        <w:t xml:space="preserve"> 1000kg, Vision-based navigation (2030)</w:t>
      </w:r>
    </w:p>
    <w:p w14:paraId="75B51EC8" w14:textId="77777777" w:rsidR="004C6125" w:rsidRPr="007A555A" w:rsidRDefault="000B00A9" w:rsidP="003F62ED">
      <w:pPr>
        <w:pStyle w:val="ListParagraph"/>
        <w:numPr>
          <w:ilvl w:val="0"/>
          <w:numId w:val="67"/>
        </w:numPr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r w:rsidRPr="007A555A">
        <w:rPr>
          <w:rFonts w:ascii="Times New Roman" w:hAnsi="Times New Roman" w:cs="Times New Roman"/>
          <w:b/>
          <w:sz w:val="26"/>
          <w:szCs w:val="26"/>
        </w:rPr>
        <w:t xml:space="preserve">Doanh </w:t>
      </w:r>
      <w:proofErr w:type="spellStart"/>
      <w:r w:rsidRPr="007A555A">
        <w:rPr>
          <w:rFonts w:ascii="Times New Roman" w:hAnsi="Times New Roman" w:cs="Times New Roman"/>
          <w:b/>
          <w:sz w:val="26"/>
          <w:szCs w:val="26"/>
        </w:rPr>
        <w:t>thu</w:t>
      </w:r>
      <w:proofErr w:type="spellEnd"/>
      <w:r w:rsidRPr="007A555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A555A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  <w:r w:rsidRPr="007A555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A555A">
        <w:rPr>
          <w:rFonts w:ascii="Times New Roman" w:hAnsi="Times New Roman" w:cs="Times New Roman"/>
          <w:b/>
          <w:sz w:val="26"/>
          <w:szCs w:val="26"/>
        </w:rPr>
        <w:t>kiến</w:t>
      </w:r>
      <w:proofErr w:type="spellEnd"/>
      <w:r w:rsidRPr="007A555A">
        <w:rPr>
          <w:rFonts w:ascii="Times New Roman" w:hAnsi="Times New Roman" w:cs="Times New Roman"/>
          <w:b/>
          <w:sz w:val="26"/>
          <w:szCs w:val="26"/>
        </w:rPr>
        <w:t>:</w:t>
      </w:r>
      <w:r w:rsidRPr="007A555A">
        <w:rPr>
          <w:rFonts w:ascii="Times New Roman" w:hAnsi="Times New Roman" w:cs="Times New Roman"/>
          <w:sz w:val="26"/>
          <w:szCs w:val="26"/>
        </w:rPr>
        <w:t xml:space="preserve"> 15,65 </w:t>
      </w:r>
      <w:proofErr w:type="spellStart"/>
      <w:r w:rsidRPr="007A555A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7A555A">
        <w:rPr>
          <w:rFonts w:ascii="Times New Roman" w:hAnsi="Times New Roman" w:cs="Times New Roman"/>
          <w:sz w:val="26"/>
          <w:szCs w:val="26"/>
        </w:rPr>
        <w:t xml:space="preserve"> USD (13% </w:t>
      </w:r>
      <w:proofErr w:type="spellStart"/>
      <w:r w:rsidRPr="007A555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7A55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55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7A55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55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7A555A">
        <w:rPr>
          <w:rFonts w:ascii="Times New Roman" w:hAnsi="Times New Roman" w:cs="Times New Roman"/>
          <w:sz w:val="26"/>
          <w:szCs w:val="26"/>
        </w:rPr>
        <w:t>)</w:t>
      </w:r>
    </w:p>
    <w:p w14:paraId="406AE18F" w14:textId="77777777" w:rsidR="004C6125" w:rsidRPr="007A555A" w:rsidRDefault="000B00A9" w:rsidP="003F62ED">
      <w:pPr>
        <w:pStyle w:val="ListParagraph"/>
        <w:numPr>
          <w:ilvl w:val="0"/>
          <w:numId w:val="67"/>
        </w:numPr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A555A">
        <w:rPr>
          <w:rFonts w:ascii="Times New Roman" w:hAnsi="Times New Roman" w:cs="Times New Roman"/>
          <w:b/>
          <w:sz w:val="26"/>
          <w:szCs w:val="26"/>
        </w:rPr>
        <w:t>Tỷ</w:t>
      </w:r>
      <w:proofErr w:type="spellEnd"/>
      <w:r w:rsidRPr="007A555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A555A">
        <w:rPr>
          <w:rFonts w:ascii="Times New Roman" w:hAnsi="Times New Roman" w:cs="Times New Roman"/>
          <w:b/>
          <w:sz w:val="26"/>
          <w:szCs w:val="26"/>
        </w:rPr>
        <w:t>lệ</w:t>
      </w:r>
      <w:proofErr w:type="spellEnd"/>
      <w:r w:rsidRPr="007A555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A555A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7A555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A555A">
        <w:rPr>
          <w:rFonts w:ascii="Times New Roman" w:hAnsi="Times New Roman" w:cs="Times New Roman"/>
          <w:b/>
          <w:sz w:val="26"/>
          <w:szCs w:val="26"/>
        </w:rPr>
        <w:t>địa</w:t>
      </w:r>
      <w:proofErr w:type="spellEnd"/>
      <w:r w:rsidRPr="007A555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A555A">
        <w:rPr>
          <w:rFonts w:ascii="Times New Roman" w:hAnsi="Times New Roman" w:cs="Times New Roman"/>
          <w:b/>
          <w:sz w:val="26"/>
          <w:szCs w:val="26"/>
        </w:rPr>
        <w:t>hóa</w:t>
      </w:r>
      <w:proofErr w:type="spellEnd"/>
      <w:r w:rsidRPr="007A555A">
        <w:rPr>
          <w:rFonts w:ascii="Times New Roman" w:hAnsi="Times New Roman" w:cs="Times New Roman"/>
          <w:b/>
          <w:sz w:val="26"/>
          <w:szCs w:val="26"/>
        </w:rPr>
        <w:t>:</w:t>
      </w:r>
      <w:r w:rsidRPr="007A555A">
        <w:rPr>
          <w:rFonts w:ascii="Times New Roman" w:hAnsi="Times New Roman" w:cs="Times New Roman"/>
          <w:sz w:val="26"/>
          <w:szCs w:val="26"/>
        </w:rPr>
        <w:t xml:space="preserve"> 65-75%</w:t>
      </w:r>
    </w:p>
    <w:p w14:paraId="5F5BF8CC" w14:textId="77777777" w:rsidR="004C6125" w:rsidRPr="00E6791A" w:rsidRDefault="000B00A9" w:rsidP="00A70D46">
      <w:pPr>
        <w:spacing w:before="120" w:after="0" w:line="312" w:lineRule="auto"/>
        <w:ind w:left="567"/>
        <w:jc w:val="both"/>
        <w:rPr>
          <w:rFonts w:ascii="Times New Roman" w:hAnsi="Times New Roman" w:cs="Times New Roman"/>
          <w:sz w:val="26"/>
          <w:szCs w:val="26"/>
        </w:rPr>
      </w:pPr>
      <w:r w:rsidRPr="007A555A">
        <w:rPr>
          <w:rFonts w:ascii="Times New Roman" w:hAnsi="Times New Roman" w:cs="Times New Roman"/>
          <w:sz w:val="26"/>
          <w:szCs w:val="26"/>
        </w:rPr>
        <w:t>4.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OHT (Overhead Hoist Transfer) –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vận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chuyển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trên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cao</w:t>
      </w:r>
      <w:proofErr w:type="spellEnd"/>
    </w:p>
    <w:p w14:paraId="66649FBF" w14:textId="77777777" w:rsidR="004C6125" w:rsidRPr="00622C8A" w:rsidRDefault="000B00A9" w:rsidP="003F62ED">
      <w:pPr>
        <w:pStyle w:val="ListParagraph"/>
        <w:numPr>
          <w:ilvl w:val="0"/>
          <w:numId w:val="68"/>
        </w:numPr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r w:rsidRPr="00622C8A">
        <w:rPr>
          <w:rFonts w:ascii="Times New Roman" w:hAnsi="Times New Roman" w:cs="Times New Roman"/>
          <w:b/>
          <w:sz w:val="26"/>
          <w:szCs w:val="26"/>
        </w:rPr>
        <w:t>OHT-50:</w:t>
      </w:r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50kg, Overhead rail, 4 axes,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Dược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(2028)</w:t>
      </w:r>
    </w:p>
    <w:p w14:paraId="3D5142F8" w14:textId="77777777" w:rsidR="004C6125" w:rsidRPr="00622C8A" w:rsidRDefault="000B00A9" w:rsidP="003F62ED">
      <w:pPr>
        <w:pStyle w:val="ListParagraph"/>
        <w:numPr>
          <w:ilvl w:val="0"/>
          <w:numId w:val="68"/>
        </w:numPr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r w:rsidRPr="00622C8A">
        <w:rPr>
          <w:rFonts w:ascii="Times New Roman" w:hAnsi="Times New Roman" w:cs="Times New Roman"/>
          <w:b/>
          <w:sz w:val="26"/>
          <w:szCs w:val="26"/>
        </w:rPr>
        <w:t>OHT-100:</w:t>
      </w:r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100kg, Dual rail, 4 axes,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(2029)</w:t>
      </w:r>
    </w:p>
    <w:p w14:paraId="7183031A" w14:textId="77777777" w:rsidR="004C6125" w:rsidRPr="00622C8A" w:rsidRDefault="000B00A9" w:rsidP="003F62ED">
      <w:pPr>
        <w:pStyle w:val="ListParagraph"/>
        <w:numPr>
          <w:ilvl w:val="0"/>
          <w:numId w:val="68"/>
        </w:numPr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r w:rsidRPr="00622C8A">
        <w:rPr>
          <w:rFonts w:ascii="Times New Roman" w:hAnsi="Times New Roman" w:cs="Times New Roman"/>
          <w:b/>
          <w:sz w:val="26"/>
          <w:szCs w:val="26"/>
        </w:rPr>
        <w:t xml:space="preserve">Doanh </w:t>
      </w:r>
      <w:proofErr w:type="spellStart"/>
      <w:r w:rsidRPr="00622C8A">
        <w:rPr>
          <w:rFonts w:ascii="Times New Roman" w:hAnsi="Times New Roman" w:cs="Times New Roman"/>
          <w:b/>
          <w:sz w:val="26"/>
          <w:szCs w:val="26"/>
        </w:rPr>
        <w:t>thu</w:t>
      </w:r>
      <w:proofErr w:type="spellEnd"/>
      <w:r w:rsidRPr="00622C8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  <w:r w:rsidRPr="00622C8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b/>
          <w:sz w:val="26"/>
          <w:szCs w:val="26"/>
        </w:rPr>
        <w:t>kiến</w:t>
      </w:r>
      <w:proofErr w:type="spellEnd"/>
      <w:r w:rsidRPr="00622C8A">
        <w:rPr>
          <w:rFonts w:ascii="Times New Roman" w:hAnsi="Times New Roman" w:cs="Times New Roman"/>
          <w:b/>
          <w:sz w:val="26"/>
          <w:szCs w:val="26"/>
        </w:rPr>
        <w:t>:</w:t>
      </w:r>
      <w:r w:rsidRPr="00622C8A">
        <w:rPr>
          <w:rFonts w:ascii="Times New Roman" w:hAnsi="Times New Roman" w:cs="Times New Roman"/>
          <w:sz w:val="26"/>
          <w:szCs w:val="26"/>
        </w:rPr>
        <w:t xml:space="preserve"> 15,65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USD (13%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>)</w:t>
      </w:r>
    </w:p>
    <w:p w14:paraId="4A1AE293" w14:textId="77777777" w:rsidR="004C6125" w:rsidRPr="00622C8A" w:rsidRDefault="000B00A9" w:rsidP="003F62ED">
      <w:pPr>
        <w:pStyle w:val="ListParagraph"/>
        <w:numPr>
          <w:ilvl w:val="0"/>
          <w:numId w:val="68"/>
        </w:numPr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22C8A">
        <w:rPr>
          <w:rFonts w:ascii="Times New Roman" w:hAnsi="Times New Roman" w:cs="Times New Roman"/>
          <w:b/>
          <w:sz w:val="26"/>
          <w:szCs w:val="26"/>
        </w:rPr>
        <w:t>Tỷ</w:t>
      </w:r>
      <w:proofErr w:type="spellEnd"/>
      <w:r w:rsidRPr="00622C8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b/>
          <w:sz w:val="26"/>
          <w:szCs w:val="26"/>
        </w:rPr>
        <w:t>lệ</w:t>
      </w:r>
      <w:proofErr w:type="spellEnd"/>
      <w:r w:rsidRPr="00622C8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622C8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b/>
          <w:sz w:val="26"/>
          <w:szCs w:val="26"/>
        </w:rPr>
        <w:t>địa</w:t>
      </w:r>
      <w:proofErr w:type="spellEnd"/>
      <w:r w:rsidRPr="00622C8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b/>
          <w:sz w:val="26"/>
          <w:szCs w:val="26"/>
        </w:rPr>
        <w:t>hóa</w:t>
      </w:r>
      <w:proofErr w:type="spellEnd"/>
      <w:r w:rsidRPr="00622C8A">
        <w:rPr>
          <w:rFonts w:ascii="Times New Roman" w:hAnsi="Times New Roman" w:cs="Times New Roman"/>
          <w:b/>
          <w:sz w:val="26"/>
          <w:szCs w:val="26"/>
        </w:rPr>
        <w:t>:</w:t>
      </w:r>
      <w:r w:rsidRPr="00622C8A">
        <w:rPr>
          <w:rFonts w:ascii="Times New Roman" w:hAnsi="Times New Roman" w:cs="Times New Roman"/>
          <w:sz w:val="26"/>
          <w:szCs w:val="26"/>
        </w:rPr>
        <w:t xml:space="preserve"> 70-80%</w:t>
      </w:r>
    </w:p>
    <w:p w14:paraId="0472EB10" w14:textId="77777777" w:rsidR="004C6125" w:rsidRPr="00E6791A" w:rsidRDefault="000B00A9" w:rsidP="00A70D46">
      <w:pPr>
        <w:spacing w:before="120" w:after="0" w:line="312" w:lineRule="auto"/>
        <w:ind w:left="567"/>
        <w:jc w:val="both"/>
        <w:rPr>
          <w:rFonts w:ascii="Times New Roman" w:hAnsi="Times New Roman" w:cs="Times New Roman"/>
          <w:sz w:val="26"/>
          <w:szCs w:val="26"/>
        </w:rPr>
      </w:pPr>
      <w:r w:rsidRPr="007A555A">
        <w:rPr>
          <w:rFonts w:ascii="Times New Roman" w:hAnsi="Times New Roman" w:cs="Times New Roman"/>
          <w:sz w:val="26"/>
          <w:szCs w:val="26"/>
        </w:rPr>
        <w:t>5-7.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phẩm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bổ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trợ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47B06721" w14:textId="77777777" w:rsidR="004C6125" w:rsidRPr="00622C8A" w:rsidRDefault="000B00A9" w:rsidP="003F62ED">
      <w:pPr>
        <w:pStyle w:val="ListParagraph"/>
        <w:numPr>
          <w:ilvl w:val="0"/>
          <w:numId w:val="69"/>
        </w:numPr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r w:rsidRPr="00622C8A">
        <w:rPr>
          <w:rFonts w:ascii="Times New Roman" w:hAnsi="Times New Roman" w:cs="Times New Roman"/>
          <w:b/>
          <w:sz w:val="26"/>
          <w:szCs w:val="26"/>
        </w:rPr>
        <w:t xml:space="preserve">Module </w:t>
      </w:r>
      <w:proofErr w:type="spellStart"/>
      <w:r w:rsidRPr="00622C8A">
        <w:rPr>
          <w:rFonts w:ascii="Times New Roman" w:hAnsi="Times New Roman" w:cs="Times New Roman"/>
          <w:b/>
          <w:sz w:val="26"/>
          <w:szCs w:val="26"/>
        </w:rPr>
        <w:t>truyền</w:t>
      </w:r>
      <w:proofErr w:type="spellEnd"/>
      <w:r w:rsidRPr="00622C8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b/>
          <w:sz w:val="26"/>
          <w:szCs w:val="26"/>
        </w:rPr>
        <w:t>thông</w:t>
      </w:r>
      <w:proofErr w:type="spellEnd"/>
      <w:r w:rsidRPr="00622C8A">
        <w:rPr>
          <w:rFonts w:ascii="Times New Roman" w:hAnsi="Times New Roman" w:cs="Times New Roman"/>
          <w:b/>
          <w:sz w:val="26"/>
          <w:szCs w:val="26"/>
        </w:rPr>
        <w:t>:</w:t>
      </w:r>
      <w:r w:rsidRPr="00622C8A">
        <w:rPr>
          <w:rFonts w:ascii="Times New Roman" w:hAnsi="Times New Roman" w:cs="Times New Roman"/>
          <w:sz w:val="26"/>
          <w:szCs w:val="26"/>
        </w:rPr>
        <w:t xml:space="preserve"> RS485, Modbus,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Profinet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, CAN bus (9,78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USD)</w:t>
      </w:r>
    </w:p>
    <w:p w14:paraId="55713E2B" w14:textId="77777777" w:rsidR="004C6125" w:rsidRPr="00622C8A" w:rsidRDefault="000B00A9" w:rsidP="003F62ED">
      <w:pPr>
        <w:pStyle w:val="ListParagraph"/>
        <w:numPr>
          <w:ilvl w:val="0"/>
          <w:numId w:val="69"/>
        </w:numPr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22C8A">
        <w:rPr>
          <w:rFonts w:ascii="Times New Roman" w:hAnsi="Times New Roman" w:cs="Times New Roman"/>
          <w:b/>
          <w:sz w:val="26"/>
          <w:szCs w:val="26"/>
        </w:rPr>
        <w:t>Cảm</w:t>
      </w:r>
      <w:proofErr w:type="spellEnd"/>
      <w:r w:rsidRPr="00622C8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b/>
          <w:sz w:val="26"/>
          <w:szCs w:val="26"/>
        </w:rPr>
        <w:t>biến</w:t>
      </w:r>
      <w:proofErr w:type="spellEnd"/>
      <w:r w:rsidRPr="00622C8A">
        <w:rPr>
          <w:rFonts w:ascii="Times New Roman" w:hAnsi="Times New Roman" w:cs="Times New Roman"/>
          <w:b/>
          <w:sz w:val="26"/>
          <w:szCs w:val="26"/>
        </w:rPr>
        <w:t xml:space="preserve"> IoT:</w:t>
      </w:r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minh (5,87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USD)</w:t>
      </w:r>
    </w:p>
    <w:p w14:paraId="746AE803" w14:textId="77777777" w:rsidR="004C6125" w:rsidRPr="00622C8A" w:rsidRDefault="000B00A9" w:rsidP="003F62ED">
      <w:pPr>
        <w:pStyle w:val="ListParagraph"/>
        <w:numPr>
          <w:ilvl w:val="0"/>
          <w:numId w:val="69"/>
        </w:numPr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22C8A">
        <w:rPr>
          <w:rFonts w:ascii="Times New Roman" w:hAnsi="Times New Roman" w:cs="Times New Roman"/>
          <w:b/>
          <w:sz w:val="26"/>
          <w:szCs w:val="26"/>
        </w:rPr>
        <w:t>Nền</w:t>
      </w:r>
      <w:proofErr w:type="spellEnd"/>
      <w:r w:rsidRPr="00622C8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b/>
          <w:sz w:val="26"/>
          <w:szCs w:val="26"/>
        </w:rPr>
        <w:t>tảng</w:t>
      </w:r>
      <w:proofErr w:type="spellEnd"/>
      <w:r w:rsidRPr="00622C8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 w:rsidRPr="00622C8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b/>
          <w:sz w:val="26"/>
          <w:szCs w:val="26"/>
        </w:rPr>
        <w:t>mềm</w:t>
      </w:r>
      <w:proofErr w:type="spellEnd"/>
      <w:r w:rsidRPr="00622C8A">
        <w:rPr>
          <w:rFonts w:ascii="Times New Roman" w:hAnsi="Times New Roman" w:cs="Times New Roman"/>
          <w:b/>
          <w:sz w:val="26"/>
          <w:szCs w:val="26"/>
        </w:rPr>
        <w:t>:</w:t>
      </w:r>
      <w:r w:rsidRPr="00622C8A">
        <w:rPr>
          <w:rFonts w:ascii="Times New Roman" w:hAnsi="Times New Roman" w:cs="Times New Roman"/>
          <w:sz w:val="26"/>
          <w:szCs w:val="26"/>
        </w:rPr>
        <w:t xml:space="preserve"> ERP, MES, WMS, IoT Platform (3,91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USD)</w:t>
      </w:r>
    </w:p>
    <w:p w14:paraId="4453A69D" w14:textId="77777777" w:rsidR="004C6125" w:rsidRPr="00E6791A" w:rsidRDefault="000B00A9" w:rsidP="00A70D46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Tổng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doanh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10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: 119,71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triệu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USD</w:t>
      </w:r>
    </w:p>
    <w:p w14:paraId="582BA1B0" w14:textId="77777777" w:rsidR="004C6125" w:rsidRPr="00622C8A" w:rsidRDefault="000B00A9" w:rsidP="00FE569F">
      <w:pPr>
        <w:pStyle w:val="Heading3"/>
        <w:keepNext w:val="0"/>
        <w:spacing w:after="0" w:line="312" w:lineRule="auto"/>
        <w:jc w:val="both"/>
        <w:rPr>
          <w:rFonts w:ascii="Times New Roman" w:hAnsi="Times New Roman" w:cs="Times New Roman"/>
        </w:rPr>
      </w:pPr>
      <w:bookmarkStart w:id="16" w:name="_Toc212283235"/>
      <w:r w:rsidRPr="00622C8A">
        <w:rPr>
          <w:rFonts w:ascii="Times New Roman" w:hAnsi="Times New Roman" w:cs="Times New Roman"/>
        </w:rPr>
        <w:t xml:space="preserve">2.2. Công </w:t>
      </w:r>
      <w:proofErr w:type="spellStart"/>
      <w:r w:rsidRPr="00622C8A">
        <w:rPr>
          <w:rFonts w:ascii="Times New Roman" w:hAnsi="Times New Roman" w:cs="Times New Roman"/>
        </w:rPr>
        <w:t>nghệ</w:t>
      </w:r>
      <w:proofErr w:type="spellEnd"/>
      <w:r w:rsidRPr="00622C8A">
        <w:rPr>
          <w:rFonts w:ascii="Times New Roman" w:hAnsi="Times New Roman" w:cs="Times New Roman"/>
        </w:rPr>
        <w:t xml:space="preserve"> </w:t>
      </w:r>
      <w:proofErr w:type="spellStart"/>
      <w:r w:rsidRPr="00622C8A">
        <w:rPr>
          <w:rFonts w:ascii="Times New Roman" w:hAnsi="Times New Roman" w:cs="Times New Roman"/>
        </w:rPr>
        <w:t>lõi</w:t>
      </w:r>
      <w:proofErr w:type="spellEnd"/>
      <w:r w:rsidRPr="00622C8A">
        <w:rPr>
          <w:rFonts w:ascii="Times New Roman" w:hAnsi="Times New Roman" w:cs="Times New Roman"/>
        </w:rPr>
        <w:t xml:space="preserve"> </w:t>
      </w:r>
      <w:proofErr w:type="spellStart"/>
      <w:r w:rsidRPr="00622C8A">
        <w:rPr>
          <w:rFonts w:ascii="Times New Roman" w:hAnsi="Times New Roman" w:cs="Times New Roman"/>
        </w:rPr>
        <w:t>và</w:t>
      </w:r>
      <w:proofErr w:type="spellEnd"/>
      <w:r w:rsidRPr="00622C8A">
        <w:rPr>
          <w:rFonts w:ascii="Times New Roman" w:hAnsi="Times New Roman" w:cs="Times New Roman"/>
        </w:rPr>
        <w:t xml:space="preserve"> </w:t>
      </w:r>
      <w:proofErr w:type="spellStart"/>
      <w:r w:rsidRPr="00622C8A">
        <w:rPr>
          <w:rFonts w:ascii="Times New Roman" w:hAnsi="Times New Roman" w:cs="Times New Roman"/>
        </w:rPr>
        <w:t>mức</w:t>
      </w:r>
      <w:proofErr w:type="spellEnd"/>
      <w:r w:rsidRPr="00622C8A">
        <w:rPr>
          <w:rFonts w:ascii="Times New Roman" w:hAnsi="Times New Roman" w:cs="Times New Roman"/>
        </w:rPr>
        <w:t xml:space="preserve"> </w:t>
      </w:r>
      <w:proofErr w:type="spellStart"/>
      <w:r w:rsidRPr="00622C8A">
        <w:rPr>
          <w:rFonts w:ascii="Times New Roman" w:hAnsi="Times New Roman" w:cs="Times New Roman"/>
        </w:rPr>
        <w:t>độ</w:t>
      </w:r>
      <w:proofErr w:type="spellEnd"/>
      <w:r w:rsidRPr="00622C8A">
        <w:rPr>
          <w:rFonts w:ascii="Times New Roman" w:hAnsi="Times New Roman" w:cs="Times New Roman"/>
        </w:rPr>
        <w:t xml:space="preserve"> </w:t>
      </w:r>
      <w:proofErr w:type="spellStart"/>
      <w:r w:rsidRPr="00622C8A">
        <w:rPr>
          <w:rFonts w:ascii="Times New Roman" w:hAnsi="Times New Roman" w:cs="Times New Roman"/>
        </w:rPr>
        <w:t>sẵn</w:t>
      </w:r>
      <w:proofErr w:type="spellEnd"/>
      <w:r w:rsidRPr="00622C8A">
        <w:rPr>
          <w:rFonts w:ascii="Times New Roman" w:hAnsi="Times New Roman" w:cs="Times New Roman"/>
        </w:rPr>
        <w:t xml:space="preserve"> </w:t>
      </w:r>
      <w:proofErr w:type="spellStart"/>
      <w:r w:rsidRPr="00622C8A">
        <w:rPr>
          <w:rFonts w:ascii="Times New Roman" w:hAnsi="Times New Roman" w:cs="Times New Roman"/>
        </w:rPr>
        <w:t>sàng</w:t>
      </w:r>
      <w:proofErr w:type="spellEnd"/>
      <w:r w:rsidRPr="00622C8A">
        <w:rPr>
          <w:rFonts w:ascii="Times New Roman" w:hAnsi="Times New Roman" w:cs="Times New Roman"/>
        </w:rPr>
        <w:t xml:space="preserve"> (TRL)</w:t>
      </w:r>
      <w:bookmarkEnd w:id="16"/>
    </w:p>
    <w:p w14:paraId="1CE6AFD0" w14:textId="77777777" w:rsidR="004C6125" w:rsidRPr="00E6791A" w:rsidRDefault="000B00A9" w:rsidP="00FE569F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0.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đã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được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chứng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minh (TRL 7-8)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r w:rsidRPr="00E6791A">
        <w:rPr>
          <w:rFonts w:ascii="Times New Roman" w:hAnsi="Times New Roman" w:cs="Times New Roman"/>
          <w:b/>
          <w:sz w:val="26"/>
          <w:szCs w:val="26"/>
        </w:rPr>
        <w:t>TRL 8-9</w:t>
      </w:r>
      <w:r w:rsidRPr="00E6791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):</w:t>
      </w:r>
    </w:p>
    <w:p w14:paraId="58F36DFE" w14:textId="77777777" w:rsidR="004C6125" w:rsidRPr="00E6791A" w:rsidRDefault="000B00A9" w:rsidP="00FE569F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Segoe UI Symbol" w:hAnsi="Segoe UI Symbol" w:cs="Segoe UI Symbol"/>
          <w:b/>
          <w:sz w:val="26"/>
          <w:szCs w:val="26"/>
        </w:rPr>
        <w:t>⚠</w:t>
      </w:r>
      <w:r w:rsidRPr="00E6791A">
        <w:rPr>
          <w:rFonts w:ascii="Times New Roman" w:hAnsi="Times New Roman" w:cs="Times New Roman"/>
          <w:b/>
          <w:sz w:val="26"/>
          <w:szCs w:val="26"/>
        </w:rPr>
        <w:t>️ LƯU Ý VỀ TRL HIỆN TẠI (Q4/2024):</w:t>
      </w:r>
    </w:p>
    <w:p w14:paraId="0DCF824B" w14:textId="77777777" w:rsidR="004C6125" w:rsidRPr="00E6791A" w:rsidRDefault="000B00A9" w:rsidP="00FE569F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TRL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</w:t>
      </w:r>
    </w:p>
    <w:p w14:paraId="6CC622A1" w14:textId="77777777" w:rsidR="004C6125" w:rsidRPr="00622C8A" w:rsidRDefault="000B00A9" w:rsidP="003F62ED">
      <w:pPr>
        <w:pStyle w:val="ListParagraph"/>
        <w:numPr>
          <w:ilvl w:val="0"/>
          <w:numId w:val="70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622C8A">
        <w:rPr>
          <w:rFonts w:ascii="Times New Roman" w:hAnsi="Times New Roman" w:cs="Times New Roman"/>
          <w:b/>
          <w:sz w:val="26"/>
          <w:szCs w:val="26"/>
        </w:rPr>
        <w:t>MK-100 (IoT Gateway):</w:t>
      </w:r>
      <w:r w:rsidRPr="00622C8A">
        <w:rPr>
          <w:rFonts w:ascii="Times New Roman" w:hAnsi="Times New Roman" w:cs="Times New Roman"/>
          <w:sz w:val="26"/>
          <w:szCs w:val="26"/>
        </w:rPr>
        <w:t xml:space="preserve"> TRL 6 (prototype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test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lab,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field test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>)</w:t>
      </w:r>
    </w:p>
    <w:p w14:paraId="082B5ADA" w14:textId="77777777" w:rsidR="004C6125" w:rsidRPr="00622C8A" w:rsidRDefault="000B00A9" w:rsidP="003F62ED">
      <w:pPr>
        <w:pStyle w:val="ListParagraph"/>
        <w:numPr>
          <w:ilvl w:val="0"/>
          <w:numId w:val="70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622C8A">
        <w:rPr>
          <w:rFonts w:ascii="Times New Roman" w:hAnsi="Times New Roman" w:cs="Times New Roman"/>
          <w:b/>
          <w:sz w:val="26"/>
          <w:szCs w:val="26"/>
        </w:rPr>
        <w:t>AMR-100:</w:t>
      </w:r>
      <w:r w:rsidRPr="00622C8A">
        <w:rPr>
          <w:rFonts w:ascii="Times New Roman" w:hAnsi="Times New Roman" w:cs="Times New Roman"/>
          <w:sz w:val="26"/>
          <w:szCs w:val="26"/>
        </w:rPr>
        <w:t xml:space="preserve"> TRL 5-6 (prototype mechanical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SLAM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navigation)</w:t>
      </w:r>
    </w:p>
    <w:p w14:paraId="02490117" w14:textId="77777777" w:rsidR="004C6125" w:rsidRPr="00622C8A" w:rsidRDefault="000B00A9" w:rsidP="003F62ED">
      <w:pPr>
        <w:pStyle w:val="ListParagraph"/>
        <w:numPr>
          <w:ilvl w:val="0"/>
          <w:numId w:val="70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622C8A">
        <w:rPr>
          <w:rFonts w:ascii="Times New Roman" w:hAnsi="Times New Roman" w:cs="Times New Roman"/>
          <w:b/>
          <w:sz w:val="26"/>
          <w:szCs w:val="26"/>
        </w:rPr>
        <w:t>OHT-50:</w:t>
      </w:r>
      <w:r w:rsidRPr="00622C8A">
        <w:rPr>
          <w:rFonts w:ascii="Times New Roman" w:hAnsi="Times New Roman" w:cs="Times New Roman"/>
          <w:sz w:val="26"/>
          <w:szCs w:val="26"/>
        </w:rPr>
        <w:t xml:space="preserve"> TRL 4-5 (conceptual design,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prototype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>)</w:t>
      </w:r>
    </w:p>
    <w:p w14:paraId="45BB830E" w14:textId="77777777" w:rsidR="004C6125" w:rsidRPr="00622C8A" w:rsidRDefault="000B00A9" w:rsidP="003F62ED">
      <w:pPr>
        <w:pStyle w:val="ListParagraph"/>
        <w:numPr>
          <w:ilvl w:val="0"/>
          <w:numId w:val="59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622C8A">
        <w:rPr>
          <w:rFonts w:ascii="Times New Roman" w:hAnsi="Times New Roman" w:cs="Times New Roman"/>
          <w:b/>
          <w:sz w:val="26"/>
          <w:szCs w:val="26"/>
        </w:rPr>
        <w:t xml:space="preserve">Timeline </w:t>
      </w:r>
      <w:proofErr w:type="spellStart"/>
      <w:r w:rsidRPr="00622C8A">
        <w:rPr>
          <w:rFonts w:ascii="Times New Roman" w:hAnsi="Times New Roman" w:cs="Times New Roman"/>
          <w:b/>
          <w:sz w:val="26"/>
          <w:szCs w:val="26"/>
        </w:rPr>
        <w:t>đạt</w:t>
      </w:r>
      <w:proofErr w:type="spellEnd"/>
      <w:r w:rsidRPr="00622C8A">
        <w:rPr>
          <w:rFonts w:ascii="Times New Roman" w:hAnsi="Times New Roman" w:cs="Times New Roman"/>
          <w:b/>
          <w:sz w:val="26"/>
          <w:szCs w:val="26"/>
        </w:rPr>
        <w:t xml:space="preserve"> TRL 8-9:</w:t>
      </w:r>
      <w:r w:rsidRPr="00622C8A">
        <w:rPr>
          <w:rFonts w:ascii="Times New Roman" w:hAnsi="Times New Roman" w:cs="Times New Roman"/>
          <w:sz w:val="26"/>
          <w:szCs w:val="26"/>
        </w:rPr>
        <w:t xml:space="preserve"> Q4/2026 - Q1/2027 (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pilot production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field test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>)</w:t>
      </w:r>
    </w:p>
    <w:p w14:paraId="459F96AA" w14:textId="77777777" w:rsidR="004C6125" w:rsidRPr="00622C8A" w:rsidRDefault="000B00A9" w:rsidP="003F62ED">
      <w:pPr>
        <w:pStyle w:val="ListParagraph"/>
        <w:numPr>
          <w:ilvl w:val="0"/>
          <w:numId w:val="59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22C8A">
        <w:rPr>
          <w:rFonts w:ascii="Times New Roman" w:hAnsi="Times New Roman" w:cs="Times New Roman"/>
          <w:b/>
          <w:sz w:val="26"/>
          <w:szCs w:val="26"/>
        </w:rPr>
        <w:t>Bằng</w:t>
      </w:r>
      <w:proofErr w:type="spellEnd"/>
      <w:r w:rsidRPr="00622C8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b/>
          <w:sz w:val="26"/>
          <w:szCs w:val="26"/>
        </w:rPr>
        <w:t>chứng</w:t>
      </w:r>
      <w:proofErr w:type="spellEnd"/>
      <w:r w:rsidRPr="00622C8A">
        <w:rPr>
          <w:rFonts w:ascii="Times New Roman" w:hAnsi="Times New Roman" w:cs="Times New Roman"/>
          <w:b/>
          <w:sz w:val="26"/>
          <w:szCs w:val="26"/>
        </w:rPr>
        <w:t>:</w:t>
      </w:r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prototype MK-100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AMR-100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KCNC TP.HCM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thẩm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>.</w:t>
      </w:r>
    </w:p>
    <w:p w14:paraId="1663DBCA" w14:textId="77777777" w:rsidR="004C6125" w:rsidRPr="00622C8A" w:rsidRDefault="000B00A9" w:rsidP="003F62ED">
      <w:pPr>
        <w:pStyle w:val="ListParagraph"/>
        <w:numPr>
          <w:ilvl w:val="0"/>
          <w:numId w:val="59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622C8A">
        <w:rPr>
          <w:rFonts w:ascii="Times New Roman" w:hAnsi="Times New Roman" w:cs="Times New Roman"/>
          <w:b/>
          <w:sz w:val="26"/>
          <w:szCs w:val="26"/>
        </w:rPr>
        <w:t xml:space="preserve">Roadmap TRL chi </w:t>
      </w:r>
      <w:proofErr w:type="spellStart"/>
      <w:r w:rsidRPr="00622C8A">
        <w:rPr>
          <w:rFonts w:ascii="Times New Roman" w:hAnsi="Times New Roman" w:cs="Times New Roman"/>
          <w:b/>
          <w:sz w:val="26"/>
          <w:szCs w:val="26"/>
        </w:rPr>
        <w:t>tiết</w:t>
      </w:r>
      <w:proofErr w:type="spellEnd"/>
      <w:r w:rsidRPr="00622C8A">
        <w:rPr>
          <w:rFonts w:ascii="Times New Roman" w:hAnsi="Times New Roman" w:cs="Times New Roman"/>
          <w:b/>
          <w:sz w:val="26"/>
          <w:szCs w:val="26"/>
        </w:rPr>
        <w:t>:</w:t>
      </w:r>
    </w:p>
    <w:p w14:paraId="0FF39AAB" w14:textId="77777777" w:rsidR="004C6125" w:rsidRPr="00622C8A" w:rsidRDefault="000B00A9" w:rsidP="003F62ED">
      <w:pPr>
        <w:pStyle w:val="ListParagraph"/>
        <w:numPr>
          <w:ilvl w:val="0"/>
          <w:numId w:val="71"/>
        </w:numPr>
        <w:spacing w:before="120"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22C8A">
        <w:rPr>
          <w:rFonts w:ascii="Times New Roman" w:hAnsi="Times New Roman" w:cs="Times New Roman"/>
          <w:b/>
          <w:sz w:val="26"/>
          <w:szCs w:val="26"/>
        </w:rPr>
        <w:t>Giai</w:t>
      </w:r>
      <w:proofErr w:type="spellEnd"/>
      <w:r w:rsidRPr="00622C8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b/>
          <w:sz w:val="26"/>
          <w:szCs w:val="26"/>
        </w:rPr>
        <w:t>đoạn</w:t>
      </w:r>
      <w:proofErr w:type="spellEnd"/>
      <w:r w:rsidRPr="00622C8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b/>
          <w:sz w:val="26"/>
          <w:szCs w:val="26"/>
        </w:rPr>
        <w:t>đầu</w:t>
      </w:r>
      <w:proofErr w:type="spellEnd"/>
      <w:r w:rsidRPr="00622C8A">
        <w:rPr>
          <w:rFonts w:ascii="Times New Roman" w:hAnsi="Times New Roman" w:cs="Times New Roman"/>
          <w:b/>
          <w:sz w:val="26"/>
          <w:szCs w:val="26"/>
        </w:rPr>
        <w:t xml:space="preserve"> (2025-2027) – TRL 6 → 7 → 8:</w:t>
      </w:r>
    </w:p>
    <w:p w14:paraId="0F815423" w14:textId="77777777" w:rsidR="004C6125" w:rsidRPr="00622C8A" w:rsidRDefault="000B00A9" w:rsidP="003F62ED">
      <w:pPr>
        <w:pStyle w:val="ListParagraph"/>
        <w:numPr>
          <w:ilvl w:val="0"/>
          <w:numId w:val="74"/>
        </w:numPr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22C8A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(reverse engineering)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Siemens, Schneider, KUKA, Omron</w:t>
      </w:r>
    </w:p>
    <w:p w14:paraId="6F857729" w14:textId="77777777" w:rsidR="004C6125" w:rsidRPr="00622C8A" w:rsidRDefault="000B00A9" w:rsidP="003F62ED">
      <w:pPr>
        <w:pStyle w:val="ListParagraph"/>
        <w:numPr>
          <w:ilvl w:val="0"/>
          <w:numId w:val="74"/>
        </w:numPr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22C8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(prototype)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80-90%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năng</w:t>
      </w:r>
      <w:proofErr w:type="spellEnd"/>
    </w:p>
    <w:p w14:paraId="6E3965CA" w14:textId="77777777" w:rsidR="004C6125" w:rsidRPr="00622C8A" w:rsidRDefault="000B00A9" w:rsidP="003F62ED">
      <w:pPr>
        <w:pStyle w:val="ListParagraph"/>
        <w:numPr>
          <w:ilvl w:val="0"/>
          <w:numId w:val="74"/>
        </w:numPr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22C8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(pilot test)</w:t>
      </w:r>
    </w:p>
    <w:p w14:paraId="2B02E700" w14:textId="77777777" w:rsidR="004C6125" w:rsidRPr="00622C8A" w:rsidRDefault="000B00A9" w:rsidP="003F62ED">
      <w:pPr>
        <w:pStyle w:val="ListParagraph"/>
        <w:numPr>
          <w:ilvl w:val="0"/>
          <w:numId w:val="74"/>
        </w:numPr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22C8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(trial production) 100-200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2964C524" w14:textId="77777777" w:rsidR="004C6125" w:rsidRPr="00622C8A" w:rsidRDefault="000B00A9" w:rsidP="003F62ED">
      <w:pPr>
        <w:pStyle w:val="ListParagraph"/>
        <w:numPr>
          <w:ilvl w:val="0"/>
          <w:numId w:val="72"/>
        </w:numPr>
        <w:spacing w:before="12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22C8A">
        <w:rPr>
          <w:rFonts w:ascii="Times New Roman" w:hAnsi="Times New Roman" w:cs="Times New Roman"/>
          <w:b/>
          <w:sz w:val="26"/>
          <w:szCs w:val="26"/>
        </w:rPr>
        <w:t>Giai</w:t>
      </w:r>
      <w:proofErr w:type="spellEnd"/>
      <w:r w:rsidRPr="00622C8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b/>
          <w:sz w:val="26"/>
          <w:szCs w:val="26"/>
        </w:rPr>
        <w:t>đoạn</w:t>
      </w:r>
      <w:proofErr w:type="spellEnd"/>
      <w:r w:rsidRPr="00622C8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b/>
          <w:sz w:val="26"/>
          <w:szCs w:val="26"/>
        </w:rPr>
        <w:t>ổn</w:t>
      </w:r>
      <w:proofErr w:type="spellEnd"/>
      <w:r w:rsidRPr="00622C8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Pr="00622C8A">
        <w:rPr>
          <w:rFonts w:ascii="Times New Roman" w:hAnsi="Times New Roman" w:cs="Times New Roman"/>
          <w:b/>
          <w:sz w:val="26"/>
          <w:szCs w:val="26"/>
        </w:rPr>
        <w:t xml:space="preserve"> (2028-2030) – TRL 8:</w:t>
      </w:r>
    </w:p>
    <w:p w14:paraId="19EBBD43" w14:textId="77777777" w:rsidR="004C6125" w:rsidRPr="00622C8A" w:rsidRDefault="000B00A9" w:rsidP="003F62ED">
      <w:pPr>
        <w:pStyle w:val="ListParagraph"/>
        <w:numPr>
          <w:ilvl w:val="0"/>
          <w:numId w:val="75"/>
        </w:numPr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22C8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(mass production)</w:t>
      </w:r>
    </w:p>
    <w:p w14:paraId="03C87C40" w14:textId="77777777" w:rsidR="004C6125" w:rsidRPr="00622C8A" w:rsidRDefault="000B00A9" w:rsidP="003F62ED">
      <w:pPr>
        <w:pStyle w:val="ListParagraph"/>
        <w:numPr>
          <w:ilvl w:val="0"/>
          <w:numId w:val="75"/>
        </w:numPr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22C8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QA/QC (AOI/ICT/Burn-in)</w:t>
      </w:r>
    </w:p>
    <w:p w14:paraId="3D534C9C" w14:textId="77777777" w:rsidR="004C6125" w:rsidRPr="00622C8A" w:rsidRDefault="000B00A9" w:rsidP="003F62ED">
      <w:pPr>
        <w:pStyle w:val="ListParagraph"/>
        <w:numPr>
          <w:ilvl w:val="0"/>
          <w:numId w:val="75"/>
        </w:numPr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22C8A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OEE 80% (Overall Equipment Effectiveness)</w:t>
      </w:r>
    </w:p>
    <w:p w14:paraId="3FAEE0B4" w14:textId="77777777" w:rsidR="004C6125" w:rsidRPr="00622C8A" w:rsidRDefault="000B00A9" w:rsidP="003F62ED">
      <w:pPr>
        <w:pStyle w:val="ListParagraph"/>
        <w:numPr>
          <w:ilvl w:val="0"/>
          <w:numId w:val="75"/>
        </w:numPr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22C8A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ISO 9001/14001/45001</w:t>
      </w:r>
    </w:p>
    <w:p w14:paraId="32EF1FAD" w14:textId="77777777" w:rsidR="004C6125" w:rsidRPr="00622C8A" w:rsidRDefault="000B00A9" w:rsidP="003F62ED">
      <w:pPr>
        <w:pStyle w:val="ListParagraph"/>
        <w:numPr>
          <w:ilvl w:val="0"/>
          <w:numId w:val="73"/>
        </w:numPr>
        <w:spacing w:before="12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22C8A">
        <w:rPr>
          <w:rFonts w:ascii="Times New Roman" w:hAnsi="Times New Roman" w:cs="Times New Roman"/>
          <w:b/>
          <w:sz w:val="26"/>
          <w:szCs w:val="26"/>
        </w:rPr>
        <w:t>Giai</w:t>
      </w:r>
      <w:proofErr w:type="spellEnd"/>
      <w:r w:rsidRPr="00622C8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b/>
          <w:sz w:val="26"/>
          <w:szCs w:val="26"/>
        </w:rPr>
        <w:t>đoạn</w:t>
      </w:r>
      <w:proofErr w:type="spellEnd"/>
      <w:r w:rsidRPr="00622C8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b/>
          <w:sz w:val="26"/>
          <w:szCs w:val="26"/>
        </w:rPr>
        <w:t>trưởng</w:t>
      </w:r>
      <w:proofErr w:type="spellEnd"/>
      <w:r w:rsidRPr="00622C8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b/>
          <w:sz w:val="26"/>
          <w:szCs w:val="26"/>
        </w:rPr>
        <w:t>thành</w:t>
      </w:r>
      <w:proofErr w:type="spellEnd"/>
      <w:r w:rsidRPr="00622C8A">
        <w:rPr>
          <w:rFonts w:ascii="Times New Roman" w:hAnsi="Times New Roman" w:cs="Times New Roman"/>
          <w:b/>
          <w:sz w:val="26"/>
          <w:szCs w:val="26"/>
        </w:rPr>
        <w:t xml:space="preserve"> (2031-2035) – TRL 8-9:</w:t>
      </w:r>
    </w:p>
    <w:p w14:paraId="1A9EF1DD" w14:textId="77777777" w:rsidR="004C6125" w:rsidRPr="00622C8A" w:rsidRDefault="000B00A9" w:rsidP="003F62ED">
      <w:pPr>
        <w:pStyle w:val="ListParagraph"/>
        <w:numPr>
          <w:ilvl w:val="0"/>
          <w:numId w:val="76"/>
        </w:numPr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22C8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theo</w:t>
      </w:r>
      <w:proofErr w:type="spellEnd"/>
    </w:p>
    <w:p w14:paraId="5EB15FBC" w14:textId="77777777" w:rsidR="004C6125" w:rsidRPr="00622C8A" w:rsidRDefault="000B00A9" w:rsidP="003F62ED">
      <w:pPr>
        <w:pStyle w:val="ListParagraph"/>
        <w:numPr>
          <w:ilvl w:val="0"/>
          <w:numId w:val="76"/>
        </w:numPr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22C8A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OEE 80% (</w:t>
      </w:r>
      <w:proofErr w:type="spellStart"/>
      <w:r w:rsidRPr="00622C8A">
        <w:rPr>
          <w:rFonts w:ascii="Times New Roman" w:hAnsi="Times New Roman" w:cs="Times New Roman"/>
          <w:i/>
          <w:sz w:val="26"/>
          <w:szCs w:val="26"/>
        </w:rPr>
        <w:t>Cập</w:t>
      </w:r>
      <w:proofErr w:type="spellEnd"/>
      <w:r w:rsidRPr="00622C8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i/>
          <w:sz w:val="26"/>
          <w:szCs w:val="26"/>
        </w:rPr>
        <w:t>nhật</w:t>
      </w:r>
      <w:proofErr w:type="spellEnd"/>
      <w:r w:rsidRPr="00622C8A">
        <w:rPr>
          <w:rFonts w:ascii="Times New Roman" w:hAnsi="Times New Roman" w:cs="Times New Roman"/>
          <w:i/>
          <w:sz w:val="26"/>
          <w:szCs w:val="26"/>
        </w:rPr>
        <w:t xml:space="preserve"> so </w:t>
      </w:r>
      <w:proofErr w:type="spellStart"/>
      <w:r w:rsidRPr="00622C8A">
        <w:rPr>
          <w:rFonts w:ascii="Times New Roman" w:hAnsi="Times New Roman" w:cs="Times New Roman"/>
          <w:i/>
          <w:sz w:val="26"/>
          <w:szCs w:val="26"/>
        </w:rPr>
        <w:t>với</w:t>
      </w:r>
      <w:proofErr w:type="spellEnd"/>
      <w:r w:rsidRPr="00622C8A">
        <w:rPr>
          <w:rFonts w:ascii="Times New Roman" w:hAnsi="Times New Roman" w:cs="Times New Roman"/>
          <w:i/>
          <w:sz w:val="26"/>
          <w:szCs w:val="26"/>
        </w:rPr>
        <w:t xml:space="preserve"> V5</w:t>
      </w:r>
      <w:r w:rsidRPr="00622C8A">
        <w:rPr>
          <w:rFonts w:ascii="Times New Roman" w:hAnsi="Times New Roman" w:cs="Times New Roman"/>
          <w:sz w:val="26"/>
          <w:szCs w:val="26"/>
        </w:rPr>
        <w:t>)</w:t>
      </w:r>
    </w:p>
    <w:p w14:paraId="55B28ED4" w14:textId="77777777" w:rsidR="004C6125" w:rsidRPr="00622C8A" w:rsidRDefault="000B00A9" w:rsidP="003F62ED">
      <w:pPr>
        <w:pStyle w:val="ListParagraph"/>
        <w:numPr>
          <w:ilvl w:val="0"/>
          <w:numId w:val="76"/>
        </w:numPr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22C8A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r w:rsidRPr="00622C8A">
        <w:rPr>
          <w:rFonts w:ascii="Times New Roman" w:hAnsi="Times New Roman" w:cs="Times New Roman"/>
          <w:b/>
          <w:sz w:val="26"/>
          <w:szCs w:val="26"/>
        </w:rPr>
        <w:t xml:space="preserve">15% </w:t>
      </w:r>
      <w:proofErr w:type="spellStart"/>
      <w:r w:rsidRPr="00622C8A">
        <w:rPr>
          <w:rFonts w:ascii="Times New Roman" w:hAnsi="Times New Roman" w:cs="Times New Roman"/>
          <w:b/>
          <w:sz w:val="26"/>
          <w:szCs w:val="26"/>
        </w:rPr>
        <w:t>doanh</w:t>
      </w:r>
      <w:proofErr w:type="spellEnd"/>
      <w:r w:rsidRPr="00622C8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b/>
          <w:sz w:val="26"/>
          <w:szCs w:val="26"/>
        </w:rPr>
        <w:t>thu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(realistic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GĐ2 - </w:t>
      </w:r>
      <w:proofErr w:type="spellStart"/>
      <w:r w:rsidRPr="00622C8A">
        <w:rPr>
          <w:rFonts w:ascii="Times New Roman" w:hAnsi="Times New Roman" w:cs="Times New Roman"/>
          <w:i/>
          <w:sz w:val="26"/>
          <w:szCs w:val="26"/>
        </w:rPr>
        <w:t>Cập</w:t>
      </w:r>
      <w:proofErr w:type="spellEnd"/>
      <w:r w:rsidRPr="00622C8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i/>
          <w:sz w:val="26"/>
          <w:szCs w:val="26"/>
        </w:rPr>
        <w:t>nhật</w:t>
      </w:r>
      <w:proofErr w:type="spellEnd"/>
      <w:r w:rsidRPr="00622C8A">
        <w:rPr>
          <w:rFonts w:ascii="Times New Roman" w:hAnsi="Times New Roman" w:cs="Times New Roman"/>
          <w:i/>
          <w:sz w:val="26"/>
          <w:szCs w:val="26"/>
        </w:rPr>
        <w:t xml:space="preserve"> so </w:t>
      </w:r>
      <w:proofErr w:type="spellStart"/>
      <w:r w:rsidRPr="00622C8A">
        <w:rPr>
          <w:rFonts w:ascii="Times New Roman" w:hAnsi="Times New Roman" w:cs="Times New Roman"/>
          <w:i/>
          <w:sz w:val="26"/>
          <w:szCs w:val="26"/>
        </w:rPr>
        <w:t>với</w:t>
      </w:r>
      <w:proofErr w:type="spellEnd"/>
      <w:r w:rsidRPr="00622C8A">
        <w:rPr>
          <w:rFonts w:ascii="Times New Roman" w:hAnsi="Times New Roman" w:cs="Times New Roman"/>
          <w:i/>
          <w:sz w:val="26"/>
          <w:szCs w:val="26"/>
        </w:rPr>
        <w:t xml:space="preserve"> V5</w:t>
      </w:r>
      <w:r w:rsidRPr="00622C8A">
        <w:rPr>
          <w:rFonts w:ascii="Times New Roman" w:hAnsi="Times New Roman" w:cs="Times New Roman"/>
          <w:sz w:val="26"/>
          <w:szCs w:val="26"/>
        </w:rPr>
        <w:t>)</w:t>
      </w:r>
    </w:p>
    <w:p w14:paraId="3E1E4B8F" w14:textId="77777777" w:rsidR="004C6125" w:rsidRPr="00622C8A" w:rsidRDefault="000B00A9" w:rsidP="003F62ED">
      <w:pPr>
        <w:pStyle w:val="ListParagraph"/>
        <w:numPr>
          <w:ilvl w:val="0"/>
          <w:numId w:val="76"/>
        </w:numPr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22C8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AI/ML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622C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2C8A">
        <w:rPr>
          <w:rFonts w:ascii="Times New Roman" w:hAnsi="Times New Roman" w:cs="Times New Roman"/>
          <w:sz w:val="26"/>
          <w:szCs w:val="26"/>
        </w:rPr>
        <w:t>tiến</w:t>
      </w:r>
      <w:proofErr w:type="spellEnd"/>
    </w:p>
    <w:p w14:paraId="2B45800C" w14:textId="77777777" w:rsidR="004C6125" w:rsidRPr="00E6791A" w:rsidRDefault="000B00A9" w:rsidP="00FE569F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15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lõi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sẽ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làm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chủ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244E10B2" w14:textId="77777777" w:rsidR="004C6125" w:rsidRPr="00E6791A" w:rsidRDefault="000B00A9" w:rsidP="00FE569F">
      <w:pPr>
        <w:numPr>
          <w:ilvl w:val="0"/>
          <w:numId w:val="3"/>
        </w:numPr>
        <w:tabs>
          <w:tab w:val="clear" w:pos="720"/>
        </w:tabs>
        <w:spacing w:after="0" w:line="312" w:lineRule="auto"/>
        <w:ind w:left="993" w:hanging="42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IoT (ARM + Edge AI)</w:t>
      </w:r>
    </w:p>
    <w:p w14:paraId="61E34950" w14:textId="77777777" w:rsidR="004C6125" w:rsidRPr="00E6791A" w:rsidRDefault="000B00A9" w:rsidP="00FE569F">
      <w:pPr>
        <w:numPr>
          <w:ilvl w:val="0"/>
          <w:numId w:val="3"/>
        </w:numPr>
        <w:tabs>
          <w:tab w:val="clear" w:pos="720"/>
        </w:tabs>
        <w:spacing w:after="0" w:line="312" w:lineRule="auto"/>
        <w:ind w:left="993" w:hanging="42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(LiDAR + Camera + IMU)</w:t>
      </w:r>
    </w:p>
    <w:p w14:paraId="67807B4B" w14:textId="77777777" w:rsidR="004C6125" w:rsidRPr="00E6791A" w:rsidRDefault="000B00A9" w:rsidP="00FE569F">
      <w:pPr>
        <w:numPr>
          <w:ilvl w:val="0"/>
          <w:numId w:val="3"/>
        </w:numPr>
        <w:tabs>
          <w:tab w:val="clear" w:pos="720"/>
        </w:tabs>
        <w:spacing w:after="0" w:line="312" w:lineRule="auto"/>
        <w:ind w:left="993" w:hanging="42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SLAM (Simultaneous Localization and Mapping)</w:t>
      </w:r>
    </w:p>
    <w:p w14:paraId="4706E867" w14:textId="77777777" w:rsidR="004C6125" w:rsidRPr="00E6791A" w:rsidRDefault="000B00A9" w:rsidP="00FE569F">
      <w:pPr>
        <w:numPr>
          <w:ilvl w:val="0"/>
          <w:numId w:val="3"/>
        </w:numPr>
        <w:tabs>
          <w:tab w:val="clear" w:pos="720"/>
        </w:tabs>
        <w:spacing w:after="0" w:line="312" w:lineRule="auto"/>
        <w:ind w:left="993" w:hanging="42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AI/ML (Computer Vision + Predictive Analytics)</w:t>
      </w:r>
    </w:p>
    <w:p w14:paraId="6F0E906E" w14:textId="77777777" w:rsidR="004C6125" w:rsidRPr="00E6791A" w:rsidRDefault="000B00A9" w:rsidP="00FE569F">
      <w:pPr>
        <w:numPr>
          <w:ilvl w:val="0"/>
          <w:numId w:val="3"/>
        </w:numPr>
        <w:tabs>
          <w:tab w:val="clear" w:pos="720"/>
        </w:tabs>
        <w:spacing w:after="0" w:line="312" w:lineRule="auto"/>
        <w:ind w:left="993" w:hanging="42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đám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mây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(IoT Platform + Analytics)</w:t>
      </w:r>
    </w:p>
    <w:p w14:paraId="1CC7C413" w14:textId="77777777" w:rsidR="004C6125" w:rsidRPr="00E6791A" w:rsidRDefault="000B00A9" w:rsidP="00FE569F">
      <w:pPr>
        <w:numPr>
          <w:ilvl w:val="0"/>
          <w:numId w:val="3"/>
        </w:numPr>
        <w:tabs>
          <w:tab w:val="clear" w:pos="720"/>
        </w:tabs>
        <w:spacing w:after="0" w:line="312" w:lineRule="auto"/>
        <w:ind w:left="993" w:hanging="426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Khung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(End-to-end encryption + Authentication)</w:t>
      </w:r>
    </w:p>
    <w:p w14:paraId="36B9C6F9" w14:textId="77777777" w:rsidR="004C6125" w:rsidRPr="00E6791A" w:rsidRDefault="000B00A9" w:rsidP="00FE569F">
      <w:pPr>
        <w:numPr>
          <w:ilvl w:val="0"/>
          <w:numId w:val="3"/>
        </w:numPr>
        <w:tabs>
          <w:tab w:val="clear" w:pos="720"/>
        </w:tabs>
        <w:spacing w:after="0" w:line="312" w:lineRule="auto"/>
        <w:ind w:left="993" w:hanging="42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(Smart battery + Energy harvesting)</w:t>
      </w:r>
    </w:p>
    <w:p w14:paraId="10130F88" w14:textId="77777777" w:rsidR="004C6125" w:rsidRPr="00E6791A" w:rsidRDefault="000B00A9" w:rsidP="00FE569F">
      <w:pPr>
        <w:numPr>
          <w:ilvl w:val="0"/>
          <w:numId w:val="3"/>
        </w:numPr>
        <w:tabs>
          <w:tab w:val="clear" w:pos="720"/>
        </w:tabs>
        <w:spacing w:after="0" w:line="312" w:lineRule="auto"/>
        <w:ind w:left="993" w:hanging="42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dây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(5G/6G + Mesh networking)</w:t>
      </w:r>
    </w:p>
    <w:p w14:paraId="46479C6A" w14:textId="77777777" w:rsidR="004C6125" w:rsidRPr="00E6791A" w:rsidRDefault="000B00A9" w:rsidP="00187CA8">
      <w:pPr>
        <w:numPr>
          <w:ilvl w:val="0"/>
          <w:numId w:val="3"/>
        </w:numPr>
        <w:tabs>
          <w:tab w:val="clear" w:pos="720"/>
        </w:tabs>
        <w:spacing w:after="0" w:line="312" w:lineRule="auto"/>
        <w:ind w:left="993" w:hanging="42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robot (Motion planning + Collision avoidance)</w:t>
      </w:r>
    </w:p>
    <w:p w14:paraId="44485757" w14:textId="77777777" w:rsidR="00FE569F" w:rsidRDefault="000B00A9" w:rsidP="00187CA8">
      <w:pPr>
        <w:numPr>
          <w:ilvl w:val="0"/>
          <w:numId w:val="3"/>
        </w:numPr>
        <w:tabs>
          <w:tab w:val="clear" w:pos="720"/>
        </w:tabs>
        <w:spacing w:after="0" w:line="312" w:lineRule="auto"/>
        <w:ind w:left="993" w:hanging="426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(Modbus + OPC UA + MQTT + CAN) 11-15. QA/QC,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nhúng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FE569F">
        <w:rPr>
          <w:rFonts w:ascii="Times New Roman" w:hAnsi="Times New Roman" w:cs="Times New Roman"/>
          <w:sz w:val="26"/>
          <w:szCs w:val="26"/>
        </w:rPr>
        <w:br w:type="page"/>
      </w:r>
    </w:p>
    <w:p w14:paraId="264B6D5D" w14:textId="77777777" w:rsidR="004C6125" w:rsidRPr="00FE569F" w:rsidRDefault="000B00A9" w:rsidP="00187CA8">
      <w:pPr>
        <w:pStyle w:val="Heading3"/>
        <w:keepNext w:val="0"/>
        <w:spacing w:after="0" w:line="312" w:lineRule="auto"/>
        <w:jc w:val="both"/>
        <w:rPr>
          <w:rFonts w:ascii="Times New Roman" w:hAnsi="Times New Roman" w:cs="Times New Roman"/>
        </w:rPr>
      </w:pPr>
      <w:bookmarkStart w:id="17" w:name="_Toc212283236"/>
      <w:r w:rsidRPr="00FE569F">
        <w:rPr>
          <w:rFonts w:ascii="Times New Roman" w:hAnsi="Times New Roman" w:cs="Times New Roman"/>
        </w:rPr>
        <w:t xml:space="preserve">2.3. </w:t>
      </w:r>
      <w:proofErr w:type="spellStart"/>
      <w:r w:rsidRPr="00FE569F">
        <w:rPr>
          <w:rFonts w:ascii="Times New Roman" w:hAnsi="Times New Roman" w:cs="Times New Roman"/>
        </w:rPr>
        <w:t>Chuyển</w:t>
      </w:r>
      <w:proofErr w:type="spellEnd"/>
      <w:r w:rsidRPr="00FE569F">
        <w:rPr>
          <w:rFonts w:ascii="Times New Roman" w:hAnsi="Times New Roman" w:cs="Times New Roman"/>
        </w:rPr>
        <w:t xml:space="preserve"> </w:t>
      </w:r>
      <w:proofErr w:type="spellStart"/>
      <w:r w:rsidRPr="00FE569F">
        <w:rPr>
          <w:rFonts w:ascii="Times New Roman" w:hAnsi="Times New Roman" w:cs="Times New Roman"/>
        </w:rPr>
        <w:t>giao</w:t>
      </w:r>
      <w:proofErr w:type="spellEnd"/>
      <w:r w:rsidRPr="00FE569F">
        <w:rPr>
          <w:rFonts w:ascii="Times New Roman" w:hAnsi="Times New Roman" w:cs="Times New Roman"/>
        </w:rPr>
        <w:t xml:space="preserve"> </w:t>
      </w:r>
      <w:proofErr w:type="spellStart"/>
      <w:r w:rsidRPr="00FE569F">
        <w:rPr>
          <w:rFonts w:ascii="Times New Roman" w:hAnsi="Times New Roman" w:cs="Times New Roman"/>
        </w:rPr>
        <w:t>công</w:t>
      </w:r>
      <w:proofErr w:type="spellEnd"/>
      <w:r w:rsidRPr="00FE569F">
        <w:rPr>
          <w:rFonts w:ascii="Times New Roman" w:hAnsi="Times New Roman" w:cs="Times New Roman"/>
        </w:rPr>
        <w:t xml:space="preserve"> </w:t>
      </w:r>
      <w:proofErr w:type="spellStart"/>
      <w:r w:rsidRPr="00FE569F">
        <w:rPr>
          <w:rFonts w:ascii="Times New Roman" w:hAnsi="Times New Roman" w:cs="Times New Roman"/>
        </w:rPr>
        <w:t>nghệ</w:t>
      </w:r>
      <w:proofErr w:type="spellEnd"/>
      <w:r w:rsidRPr="00FE569F">
        <w:rPr>
          <w:rFonts w:ascii="Times New Roman" w:hAnsi="Times New Roman" w:cs="Times New Roman"/>
        </w:rPr>
        <w:t xml:space="preserve"> </w:t>
      </w:r>
      <w:proofErr w:type="spellStart"/>
      <w:r w:rsidRPr="00FE569F">
        <w:rPr>
          <w:rFonts w:ascii="Times New Roman" w:hAnsi="Times New Roman" w:cs="Times New Roman"/>
        </w:rPr>
        <w:t>từ</w:t>
      </w:r>
      <w:proofErr w:type="spellEnd"/>
      <w:r w:rsidRPr="00FE569F">
        <w:rPr>
          <w:rFonts w:ascii="Times New Roman" w:hAnsi="Times New Roman" w:cs="Times New Roman"/>
        </w:rPr>
        <w:t xml:space="preserve"> 6 </w:t>
      </w:r>
      <w:proofErr w:type="spellStart"/>
      <w:r w:rsidRPr="00FE569F">
        <w:rPr>
          <w:rFonts w:ascii="Times New Roman" w:hAnsi="Times New Roman" w:cs="Times New Roman"/>
        </w:rPr>
        <w:t>đối</w:t>
      </w:r>
      <w:proofErr w:type="spellEnd"/>
      <w:r w:rsidRPr="00FE569F">
        <w:rPr>
          <w:rFonts w:ascii="Times New Roman" w:hAnsi="Times New Roman" w:cs="Times New Roman"/>
        </w:rPr>
        <w:t xml:space="preserve"> </w:t>
      </w:r>
      <w:proofErr w:type="spellStart"/>
      <w:r w:rsidRPr="00FE569F">
        <w:rPr>
          <w:rFonts w:ascii="Times New Roman" w:hAnsi="Times New Roman" w:cs="Times New Roman"/>
        </w:rPr>
        <w:t>tác</w:t>
      </w:r>
      <w:proofErr w:type="spellEnd"/>
      <w:r w:rsidRPr="00FE569F">
        <w:rPr>
          <w:rFonts w:ascii="Times New Roman" w:hAnsi="Times New Roman" w:cs="Times New Roman"/>
        </w:rPr>
        <w:t xml:space="preserve"> </w:t>
      </w:r>
      <w:proofErr w:type="spellStart"/>
      <w:r w:rsidRPr="00FE569F">
        <w:rPr>
          <w:rFonts w:ascii="Times New Roman" w:hAnsi="Times New Roman" w:cs="Times New Roman"/>
        </w:rPr>
        <w:t>quốc</w:t>
      </w:r>
      <w:proofErr w:type="spellEnd"/>
      <w:r w:rsidRPr="00FE569F">
        <w:rPr>
          <w:rFonts w:ascii="Times New Roman" w:hAnsi="Times New Roman" w:cs="Times New Roman"/>
        </w:rPr>
        <w:t xml:space="preserve"> </w:t>
      </w:r>
      <w:proofErr w:type="spellStart"/>
      <w:r w:rsidRPr="00FE569F">
        <w:rPr>
          <w:rFonts w:ascii="Times New Roman" w:hAnsi="Times New Roman" w:cs="Times New Roman"/>
        </w:rPr>
        <w:t>tế</w:t>
      </w:r>
      <w:bookmarkEnd w:id="17"/>
      <w:proofErr w:type="spellEnd"/>
    </w:p>
    <w:p w14:paraId="36AF4A93" w14:textId="77777777" w:rsidR="004C6125" w:rsidRPr="00E6791A" w:rsidRDefault="000B00A9" w:rsidP="00187CA8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đàm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6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đối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tác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chuyên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môn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ít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thịnh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hành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ở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Việt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Nam: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6"/>
        <w:gridCol w:w="1184"/>
        <w:gridCol w:w="3508"/>
        <w:gridCol w:w="1417"/>
        <w:gridCol w:w="1552"/>
      </w:tblGrid>
      <w:tr w:rsidR="004C6125" w:rsidRPr="00E6791A" w14:paraId="6B30B84A" w14:textId="77777777" w:rsidTr="00FE569F">
        <w:tc>
          <w:tcPr>
            <w:tcW w:w="1021" w:type="pct"/>
          </w:tcPr>
          <w:p w14:paraId="7DCCAF4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</w:p>
        </w:tc>
        <w:tc>
          <w:tcPr>
            <w:tcW w:w="615" w:type="pct"/>
          </w:tcPr>
          <w:p w14:paraId="306E559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</w:p>
        </w:tc>
        <w:tc>
          <w:tcPr>
            <w:tcW w:w="1822" w:type="pct"/>
          </w:tcPr>
          <w:p w14:paraId="13D697A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Công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</w:p>
        </w:tc>
        <w:tc>
          <w:tcPr>
            <w:tcW w:w="736" w:type="pct"/>
          </w:tcPr>
          <w:p w14:paraId="2A8425E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Giá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806" w:type="pct"/>
          </w:tcPr>
          <w:p w14:paraId="2AADDE2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</w:p>
        </w:tc>
      </w:tr>
      <w:tr w:rsidR="004C6125" w:rsidRPr="00E6791A" w14:paraId="11E09E4A" w14:textId="77777777" w:rsidTr="00FE569F">
        <w:tc>
          <w:tcPr>
            <w:tcW w:w="1021" w:type="pct"/>
          </w:tcPr>
          <w:p w14:paraId="471AD03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MiR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(Mobile Industrial Robots)</w:t>
            </w:r>
          </w:p>
        </w:tc>
        <w:tc>
          <w:tcPr>
            <w:tcW w:w="615" w:type="pct"/>
          </w:tcPr>
          <w:p w14:paraId="6AB2A60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Denmark</w:t>
            </w:r>
          </w:p>
        </w:tc>
        <w:tc>
          <w:tcPr>
            <w:tcW w:w="1822" w:type="pct"/>
          </w:tcPr>
          <w:p w14:paraId="6297F81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Công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AMR, SLAM navigation, Fleet management</w:t>
            </w:r>
          </w:p>
        </w:tc>
        <w:tc>
          <w:tcPr>
            <w:tcW w:w="736" w:type="pct"/>
          </w:tcPr>
          <w:p w14:paraId="7B146D6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2,80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806" w:type="pct"/>
          </w:tcPr>
          <w:p w14:paraId="59B50DD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thương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  <w:proofErr w:type="spellEnd"/>
          </w:p>
        </w:tc>
      </w:tr>
      <w:tr w:rsidR="004C6125" w:rsidRPr="00E6791A" w14:paraId="4E626E06" w14:textId="77777777" w:rsidTr="00FE569F">
        <w:tc>
          <w:tcPr>
            <w:tcW w:w="1021" w:type="pct"/>
          </w:tcPr>
          <w:p w14:paraId="712544A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Advantech</w:t>
            </w:r>
          </w:p>
        </w:tc>
        <w:tc>
          <w:tcPr>
            <w:tcW w:w="615" w:type="pct"/>
          </w:tcPr>
          <w:p w14:paraId="3DC8080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Taiwan</w:t>
            </w:r>
          </w:p>
        </w:tc>
        <w:tc>
          <w:tcPr>
            <w:tcW w:w="1822" w:type="pct"/>
          </w:tcPr>
          <w:p w14:paraId="3DE9898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IoT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, Edge computing, Industrial protocols</w:t>
            </w:r>
          </w:p>
        </w:tc>
        <w:tc>
          <w:tcPr>
            <w:tcW w:w="736" w:type="pct"/>
          </w:tcPr>
          <w:p w14:paraId="434ED43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1,80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806" w:type="pct"/>
          </w:tcPr>
          <w:p w14:paraId="423034B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thương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  <w:proofErr w:type="spellEnd"/>
          </w:p>
        </w:tc>
      </w:tr>
      <w:tr w:rsidR="004C6125" w:rsidRPr="00E6791A" w14:paraId="03CC861B" w14:textId="77777777" w:rsidTr="00FE569F">
        <w:tc>
          <w:tcPr>
            <w:tcW w:w="1021" w:type="pct"/>
          </w:tcPr>
          <w:p w14:paraId="3123C27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Hikvision</w:t>
            </w:r>
          </w:p>
        </w:tc>
        <w:tc>
          <w:tcPr>
            <w:tcW w:w="615" w:type="pct"/>
          </w:tcPr>
          <w:p w14:paraId="43E7DA0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China</w:t>
            </w:r>
          </w:p>
        </w:tc>
        <w:tc>
          <w:tcPr>
            <w:tcW w:w="1822" w:type="pct"/>
          </w:tcPr>
          <w:p w14:paraId="30A3D1A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Công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giác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AI</w:t>
            </w:r>
          </w:p>
        </w:tc>
        <w:tc>
          <w:tcPr>
            <w:tcW w:w="736" w:type="pct"/>
          </w:tcPr>
          <w:p w14:paraId="17AEB35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1,50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806" w:type="pct"/>
          </w:tcPr>
          <w:p w14:paraId="2423930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thương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  <w:proofErr w:type="spellEnd"/>
          </w:p>
        </w:tc>
      </w:tr>
      <w:tr w:rsidR="004C6125" w:rsidRPr="00E6791A" w14:paraId="49EC6BBD" w14:textId="77777777" w:rsidTr="00FE569F">
        <w:tc>
          <w:tcPr>
            <w:tcW w:w="1021" w:type="pct"/>
          </w:tcPr>
          <w:p w14:paraId="5841785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Bosch Rexroth</w:t>
            </w:r>
          </w:p>
        </w:tc>
        <w:tc>
          <w:tcPr>
            <w:tcW w:w="615" w:type="pct"/>
          </w:tcPr>
          <w:p w14:paraId="62B3C80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Germany</w:t>
            </w:r>
          </w:p>
        </w:tc>
        <w:tc>
          <w:tcPr>
            <w:tcW w:w="1822" w:type="pct"/>
          </w:tcPr>
          <w:p w14:paraId="260E780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BMS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, Industrial power systems</w:t>
            </w:r>
          </w:p>
        </w:tc>
        <w:tc>
          <w:tcPr>
            <w:tcW w:w="736" w:type="pct"/>
          </w:tcPr>
          <w:p w14:paraId="141EC40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1,20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806" w:type="pct"/>
          </w:tcPr>
          <w:p w14:paraId="7B5368E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thương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  <w:proofErr w:type="spellEnd"/>
          </w:p>
        </w:tc>
      </w:tr>
      <w:tr w:rsidR="004C6125" w:rsidRPr="00E6791A" w14:paraId="5C535AD6" w14:textId="77777777" w:rsidTr="00FE569F">
        <w:tc>
          <w:tcPr>
            <w:tcW w:w="1021" w:type="pct"/>
          </w:tcPr>
          <w:p w14:paraId="0DEE1B6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Moxa</w:t>
            </w:r>
          </w:p>
        </w:tc>
        <w:tc>
          <w:tcPr>
            <w:tcW w:w="615" w:type="pct"/>
          </w:tcPr>
          <w:p w14:paraId="029D63C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Taiwan</w:t>
            </w:r>
          </w:p>
        </w:tc>
        <w:tc>
          <w:tcPr>
            <w:tcW w:w="1822" w:type="pct"/>
          </w:tcPr>
          <w:p w14:paraId="6B08C53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Industrial networking, Modbus/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Profinet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/OPC UA</w:t>
            </w:r>
          </w:p>
        </w:tc>
        <w:tc>
          <w:tcPr>
            <w:tcW w:w="736" w:type="pct"/>
          </w:tcPr>
          <w:p w14:paraId="4A81E01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1,00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806" w:type="pct"/>
          </w:tcPr>
          <w:p w14:paraId="737EA38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thương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  <w:proofErr w:type="spellEnd"/>
          </w:p>
        </w:tc>
      </w:tr>
      <w:tr w:rsidR="004C6125" w:rsidRPr="00E6791A" w14:paraId="1329E63E" w14:textId="77777777" w:rsidTr="00FE569F">
        <w:tc>
          <w:tcPr>
            <w:tcW w:w="1021" w:type="pct"/>
          </w:tcPr>
          <w:p w14:paraId="04D0AEF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Murata Machinery</w:t>
            </w:r>
          </w:p>
        </w:tc>
        <w:tc>
          <w:tcPr>
            <w:tcW w:w="615" w:type="pct"/>
          </w:tcPr>
          <w:p w14:paraId="54D510C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Japan</w:t>
            </w:r>
          </w:p>
        </w:tc>
        <w:tc>
          <w:tcPr>
            <w:tcW w:w="1822" w:type="pct"/>
          </w:tcPr>
          <w:p w14:paraId="0CF23E8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OHT systems, Clean room transport</w:t>
            </w:r>
          </w:p>
        </w:tc>
        <w:tc>
          <w:tcPr>
            <w:tcW w:w="736" w:type="pct"/>
          </w:tcPr>
          <w:p w14:paraId="4454668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2,00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806" w:type="pct"/>
          </w:tcPr>
          <w:p w14:paraId="74EF15F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thương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  <w:proofErr w:type="spellEnd"/>
          </w:p>
        </w:tc>
      </w:tr>
      <w:tr w:rsidR="004C6125" w:rsidRPr="00E6791A" w14:paraId="4CAC904E" w14:textId="77777777" w:rsidTr="00FE569F">
        <w:tc>
          <w:tcPr>
            <w:tcW w:w="1021" w:type="pct"/>
          </w:tcPr>
          <w:p w14:paraId="49729FC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Tổng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cộng</w:t>
            </w:r>
            <w:proofErr w:type="spellEnd"/>
          </w:p>
        </w:tc>
        <w:tc>
          <w:tcPr>
            <w:tcW w:w="615" w:type="pct"/>
          </w:tcPr>
          <w:p w14:paraId="4D688B8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822" w:type="pct"/>
          </w:tcPr>
          <w:p w14:paraId="3EBDAC0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736" w:type="pct"/>
          </w:tcPr>
          <w:p w14:paraId="0D7CAD2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10,30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USD</w:t>
            </w:r>
          </w:p>
        </w:tc>
        <w:tc>
          <w:tcPr>
            <w:tcW w:w="806" w:type="pct"/>
          </w:tcPr>
          <w:p w14:paraId="030AB41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</w:tr>
    </w:tbl>
    <w:p w14:paraId="1328DD07" w14:textId="77777777" w:rsidR="004C6125" w:rsidRPr="00E6791A" w:rsidRDefault="000B00A9" w:rsidP="00FE569F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</w:t>
      </w:r>
    </w:p>
    <w:p w14:paraId="21B4141C" w14:textId="77777777" w:rsidR="004C6125" w:rsidRPr="00E6791A" w:rsidRDefault="000B00A9" w:rsidP="00FE569F">
      <w:pPr>
        <w:numPr>
          <w:ilvl w:val="0"/>
          <w:numId w:val="4"/>
        </w:numPr>
        <w:tabs>
          <w:tab w:val="clear" w:pos="720"/>
        </w:tabs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Phase 1 (6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tháng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):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thuật,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thuật</w:t>
      </w:r>
    </w:p>
    <w:p w14:paraId="1474435A" w14:textId="77777777" w:rsidR="004C6125" w:rsidRPr="00E6791A" w:rsidRDefault="000B00A9" w:rsidP="00FE569F">
      <w:pPr>
        <w:numPr>
          <w:ilvl w:val="0"/>
          <w:numId w:val="4"/>
        </w:numPr>
        <w:tabs>
          <w:tab w:val="clear" w:pos="720"/>
        </w:tabs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Phase 2 (12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tháng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):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pilot</w:t>
      </w:r>
    </w:p>
    <w:p w14:paraId="4B488A9E" w14:textId="77777777" w:rsidR="004C6125" w:rsidRPr="00E6791A" w:rsidRDefault="000B00A9" w:rsidP="00FE569F">
      <w:pPr>
        <w:numPr>
          <w:ilvl w:val="0"/>
          <w:numId w:val="4"/>
        </w:numPr>
        <w:tabs>
          <w:tab w:val="clear" w:pos="720"/>
        </w:tabs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Phase 3 (6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tháng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):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toàn</w:t>
      </w:r>
      <w:proofErr w:type="spellEnd"/>
    </w:p>
    <w:p w14:paraId="38FAAEB5" w14:textId="77777777" w:rsidR="004C6125" w:rsidRPr="00FE569F" w:rsidRDefault="000B00A9" w:rsidP="00FE569F">
      <w:pPr>
        <w:pStyle w:val="Heading3"/>
        <w:keepNext w:val="0"/>
        <w:spacing w:before="120" w:after="0" w:line="312" w:lineRule="auto"/>
        <w:jc w:val="both"/>
        <w:rPr>
          <w:rFonts w:ascii="Times New Roman" w:hAnsi="Times New Roman" w:cs="Times New Roman"/>
        </w:rPr>
      </w:pPr>
      <w:bookmarkStart w:id="18" w:name="_Toc212283237"/>
      <w:r w:rsidRPr="00FE569F">
        <w:rPr>
          <w:rFonts w:ascii="Times New Roman" w:hAnsi="Times New Roman" w:cs="Times New Roman"/>
        </w:rPr>
        <w:t xml:space="preserve">2.4. </w:t>
      </w:r>
      <w:proofErr w:type="spellStart"/>
      <w:r w:rsidRPr="00FE569F">
        <w:rPr>
          <w:rFonts w:ascii="Times New Roman" w:hAnsi="Times New Roman" w:cs="Times New Roman"/>
        </w:rPr>
        <w:t>Nội</w:t>
      </w:r>
      <w:proofErr w:type="spellEnd"/>
      <w:r w:rsidRPr="00FE569F">
        <w:rPr>
          <w:rFonts w:ascii="Times New Roman" w:hAnsi="Times New Roman" w:cs="Times New Roman"/>
        </w:rPr>
        <w:t xml:space="preserve"> </w:t>
      </w:r>
      <w:proofErr w:type="spellStart"/>
      <w:r w:rsidRPr="00FE569F">
        <w:rPr>
          <w:rFonts w:ascii="Times New Roman" w:hAnsi="Times New Roman" w:cs="Times New Roman"/>
        </w:rPr>
        <w:t>địa</w:t>
      </w:r>
      <w:proofErr w:type="spellEnd"/>
      <w:r w:rsidRPr="00FE569F">
        <w:rPr>
          <w:rFonts w:ascii="Times New Roman" w:hAnsi="Times New Roman" w:cs="Times New Roman"/>
        </w:rPr>
        <w:t xml:space="preserve"> </w:t>
      </w:r>
      <w:proofErr w:type="spellStart"/>
      <w:r w:rsidRPr="00FE569F">
        <w:rPr>
          <w:rFonts w:ascii="Times New Roman" w:hAnsi="Times New Roman" w:cs="Times New Roman"/>
        </w:rPr>
        <w:t>hóa</w:t>
      </w:r>
      <w:proofErr w:type="spellEnd"/>
      <w:r w:rsidRPr="00FE569F">
        <w:rPr>
          <w:rFonts w:ascii="Times New Roman" w:hAnsi="Times New Roman" w:cs="Times New Roman"/>
        </w:rPr>
        <w:t xml:space="preserve"> 50-60% – </w:t>
      </w:r>
      <w:proofErr w:type="spellStart"/>
      <w:r w:rsidRPr="00FE569F">
        <w:rPr>
          <w:rFonts w:ascii="Times New Roman" w:hAnsi="Times New Roman" w:cs="Times New Roman"/>
        </w:rPr>
        <w:t>Tạo</w:t>
      </w:r>
      <w:proofErr w:type="spellEnd"/>
      <w:r w:rsidRPr="00FE569F">
        <w:rPr>
          <w:rFonts w:ascii="Times New Roman" w:hAnsi="Times New Roman" w:cs="Times New Roman"/>
        </w:rPr>
        <w:t xml:space="preserve"> </w:t>
      </w:r>
      <w:proofErr w:type="spellStart"/>
      <w:r w:rsidRPr="00FE569F">
        <w:rPr>
          <w:rFonts w:ascii="Times New Roman" w:hAnsi="Times New Roman" w:cs="Times New Roman"/>
        </w:rPr>
        <w:t>giá</w:t>
      </w:r>
      <w:proofErr w:type="spellEnd"/>
      <w:r w:rsidRPr="00FE569F">
        <w:rPr>
          <w:rFonts w:ascii="Times New Roman" w:hAnsi="Times New Roman" w:cs="Times New Roman"/>
        </w:rPr>
        <w:t xml:space="preserve"> </w:t>
      </w:r>
      <w:proofErr w:type="spellStart"/>
      <w:r w:rsidRPr="00FE569F">
        <w:rPr>
          <w:rFonts w:ascii="Times New Roman" w:hAnsi="Times New Roman" w:cs="Times New Roman"/>
        </w:rPr>
        <w:t>trị</w:t>
      </w:r>
      <w:proofErr w:type="spellEnd"/>
      <w:r w:rsidRPr="00FE569F">
        <w:rPr>
          <w:rFonts w:ascii="Times New Roman" w:hAnsi="Times New Roman" w:cs="Times New Roman"/>
        </w:rPr>
        <w:t xml:space="preserve"> </w:t>
      </w:r>
      <w:proofErr w:type="spellStart"/>
      <w:r w:rsidRPr="00FE569F">
        <w:rPr>
          <w:rFonts w:ascii="Times New Roman" w:hAnsi="Times New Roman" w:cs="Times New Roman"/>
        </w:rPr>
        <w:t>gia</w:t>
      </w:r>
      <w:proofErr w:type="spellEnd"/>
      <w:r w:rsidRPr="00FE569F">
        <w:rPr>
          <w:rFonts w:ascii="Times New Roman" w:hAnsi="Times New Roman" w:cs="Times New Roman"/>
        </w:rPr>
        <w:t xml:space="preserve"> </w:t>
      </w:r>
      <w:proofErr w:type="spellStart"/>
      <w:r w:rsidRPr="00FE569F">
        <w:rPr>
          <w:rFonts w:ascii="Times New Roman" w:hAnsi="Times New Roman" w:cs="Times New Roman"/>
        </w:rPr>
        <w:t>tăng</w:t>
      </w:r>
      <w:proofErr w:type="spellEnd"/>
      <w:r w:rsidRPr="00FE569F">
        <w:rPr>
          <w:rFonts w:ascii="Times New Roman" w:hAnsi="Times New Roman" w:cs="Times New Roman"/>
        </w:rPr>
        <w:t xml:space="preserve"> </w:t>
      </w:r>
      <w:proofErr w:type="spellStart"/>
      <w:r w:rsidRPr="00FE569F">
        <w:rPr>
          <w:rFonts w:ascii="Times New Roman" w:hAnsi="Times New Roman" w:cs="Times New Roman"/>
        </w:rPr>
        <w:t>trong</w:t>
      </w:r>
      <w:proofErr w:type="spellEnd"/>
      <w:r w:rsidRPr="00FE569F">
        <w:rPr>
          <w:rFonts w:ascii="Times New Roman" w:hAnsi="Times New Roman" w:cs="Times New Roman"/>
        </w:rPr>
        <w:t xml:space="preserve"> </w:t>
      </w:r>
      <w:proofErr w:type="spellStart"/>
      <w:r w:rsidRPr="00FE569F">
        <w:rPr>
          <w:rFonts w:ascii="Times New Roman" w:hAnsi="Times New Roman" w:cs="Times New Roman"/>
        </w:rPr>
        <w:t>nước</w:t>
      </w:r>
      <w:proofErr w:type="spellEnd"/>
      <w:r w:rsidRPr="00FE569F">
        <w:rPr>
          <w:rFonts w:ascii="Times New Roman" w:hAnsi="Times New Roman" w:cs="Times New Roman"/>
        </w:rPr>
        <w:t xml:space="preserve"> (</w:t>
      </w:r>
      <w:proofErr w:type="spellStart"/>
      <w:r w:rsidRPr="00FE569F">
        <w:rPr>
          <w:rFonts w:ascii="Times New Roman" w:hAnsi="Times New Roman" w:cs="Times New Roman"/>
          <w:i/>
        </w:rPr>
        <w:t>Cập</w:t>
      </w:r>
      <w:proofErr w:type="spellEnd"/>
      <w:r w:rsidRPr="00FE569F">
        <w:rPr>
          <w:rFonts w:ascii="Times New Roman" w:hAnsi="Times New Roman" w:cs="Times New Roman"/>
          <w:i/>
        </w:rPr>
        <w:t xml:space="preserve"> </w:t>
      </w:r>
      <w:proofErr w:type="spellStart"/>
      <w:r w:rsidRPr="00FE569F">
        <w:rPr>
          <w:rFonts w:ascii="Times New Roman" w:hAnsi="Times New Roman" w:cs="Times New Roman"/>
          <w:i/>
        </w:rPr>
        <w:t>nhật</w:t>
      </w:r>
      <w:proofErr w:type="spellEnd"/>
      <w:r w:rsidRPr="00FE569F">
        <w:rPr>
          <w:rFonts w:ascii="Times New Roman" w:hAnsi="Times New Roman" w:cs="Times New Roman"/>
          <w:i/>
        </w:rPr>
        <w:t xml:space="preserve"> so </w:t>
      </w:r>
      <w:proofErr w:type="spellStart"/>
      <w:r w:rsidRPr="00FE569F">
        <w:rPr>
          <w:rFonts w:ascii="Times New Roman" w:hAnsi="Times New Roman" w:cs="Times New Roman"/>
          <w:i/>
        </w:rPr>
        <w:t>với</w:t>
      </w:r>
      <w:proofErr w:type="spellEnd"/>
      <w:r w:rsidRPr="00FE569F">
        <w:rPr>
          <w:rFonts w:ascii="Times New Roman" w:hAnsi="Times New Roman" w:cs="Times New Roman"/>
          <w:i/>
        </w:rPr>
        <w:t xml:space="preserve"> V5</w:t>
      </w:r>
      <w:r w:rsidRPr="00FE569F">
        <w:rPr>
          <w:rFonts w:ascii="Times New Roman" w:hAnsi="Times New Roman" w:cs="Times New Roman"/>
        </w:rPr>
        <w:t>)</w:t>
      </w:r>
      <w:bookmarkEnd w:id="18"/>
    </w:p>
    <w:p w14:paraId="040D3165" w14:textId="77777777" w:rsidR="004C6125" w:rsidRPr="00E6791A" w:rsidRDefault="000B00A9" w:rsidP="00FE569F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cam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kết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địa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hóa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092CA8CA" w14:textId="77777777" w:rsidR="004C6125" w:rsidRPr="00FE569F" w:rsidRDefault="000B00A9" w:rsidP="003F62ED">
      <w:pPr>
        <w:pStyle w:val="ListParagraph"/>
        <w:numPr>
          <w:ilvl w:val="0"/>
          <w:numId w:val="77"/>
        </w:numPr>
        <w:spacing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E569F">
        <w:rPr>
          <w:rFonts w:ascii="Times New Roman" w:hAnsi="Times New Roman" w:cs="Times New Roman"/>
          <w:b/>
          <w:sz w:val="26"/>
          <w:szCs w:val="26"/>
        </w:rPr>
        <w:t>Lộ</w:t>
      </w:r>
      <w:proofErr w:type="spellEnd"/>
      <w:r w:rsidRPr="00FE569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  <w:r w:rsidRPr="00FE569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FE569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b/>
          <w:sz w:val="26"/>
          <w:szCs w:val="26"/>
        </w:rPr>
        <w:t>địa</w:t>
      </w:r>
      <w:proofErr w:type="spellEnd"/>
      <w:r w:rsidRPr="00FE569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b/>
          <w:sz w:val="26"/>
          <w:szCs w:val="26"/>
        </w:rPr>
        <w:t>hóa</w:t>
      </w:r>
      <w:proofErr w:type="spellEnd"/>
      <w:r w:rsidRPr="00FE569F">
        <w:rPr>
          <w:rFonts w:ascii="Times New Roman" w:hAnsi="Times New Roman" w:cs="Times New Roman"/>
          <w:b/>
          <w:sz w:val="26"/>
          <w:szCs w:val="26"/>
        </w:rPr>
        <w:t>:</w:t>
      </w:r>
    </w:p>
    <w:p w14:paraId="11541099" w14:textId="77777777" w:rsidR="004C6125" w:rsidRPr="00FE569F" w:rsidRDefault="000B00A9" w:rsidP="003F62ED">
      <w:pPr>
        <w:pStyle w:val="ListParagraph"/>
        <w:numPr>
          <w:ilvl w:val="0"/>
          <w:numId w:val="79"/>
        </w:numPr>
        <w:spacing w:before="6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E569F">
        <w:rPr>
          <w:rFonts w:ascii="Times New Roman" w:hAnsi="Times New Roman" w:cs="Times New Roman"/>
          <w:b/>
          <w:sz w:val="26"/>
          <w:szCs w:val="26"/>
        </w:rPr>
        <w:t>Giai</w:t>
      </w:r>
      <w:proofErr w:type="spellEnd"/>
      <w:r w:rsidRPr="00FE569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b/>
          <w:sz w:val="26"/>
          <w:szCs w:val="26"/>
        </w:rPr>
        <w:t>đoạn</w:t>
      </w:r>
      <w:proofErr w:type="spellEnd"/>
      <w:r w:rsidRPr="00FE569F">
        <w:rPr>
          <w:rFonts w:ascii="Times New Roman" w:hAnsi="Times New Roman" w:cs="Times New Roman"/>
          <w:b/>
          <w:sz w:val="26"/>
          <w:szCs w:val="26"/>
        </w:rPr>
        <w:t xml:space="preserve"> 1</w:t>
      </w:r>
      <w:r w:rsidRPr="00FE569F">
        <w:rPr>
          <w:rFonts w:ascii="Times New Roman" w:hAnsi="Times New Roman" w:cs="Times New Roman"/>
          <w:sz w:val="26"/>
          <w:szCs w:val="26"/>
        </w:rPr>
        <w:t xml:space="preserve"> (2025-2029): 50% (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Thép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nhôm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nhựa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, PCB,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vỏ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Nam)</w:t>
      </w:r>
    </w:p>
    <w:p w14:paraId="610D6E6F" w14:textId="77777777" w:rsidR="004C6125" w:rsidRPr="00FE569F" w:rsidRDefault="000B00A9" w:rsidP="003F62ED">
      <w:pPr>
        <w:pStyle w:val="ListParagraph"/>
        <w:numPr>
          <w:ilvl w:val="0"/>
          <w:numId w:val="79"/>
        </w:numPr>
        <w:spacing w:before="6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E569F">
        <w:rPr>
          <w:rFonts w:ascii="Times New Roman" w:hAnsi="Times New Roman" w:cs="Times New Roman"/>
          <w:b/>
          <w:sz w:val="26"/>
          <w:szCs w:val="26"/>
        </w:rPr>
        <w:t>Giai</w:t>
      </w:r>
      <w:proofErr w:type="spellEnd"/>
      <w:r w:rsidRPr="00FE569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b/>
          <w:sz w:val="26"/>
          <w:szCs w:val="26"/>
        </w:rPr>
        <w:t>đoạn</w:t>
      </w:r>
      <w:proofErr w:type="spellEnd"/>
      <w:r w:rsidRPr="00FE569F">
        <w:rPr>
          <w:rFonts w:ascii="Times New Roman" w:hAnsi="Times New Roman" w:cs="Times New Roman"/>
          <w:b/>
          <w:sz w:val="26"/>
          <w:szCs w:val="26"/>
        </w:rPr>
        <w:t xml:space="preserve"> 2</w:t>
      </w:r>
      <w:r w:rsidRPr="00FE569F">
        <w:rPr>
          <w:rFonts w:ascii="Times New Roman" w:hAnsi="Times New Roman" w:cs="Times New Roman"/>
          <w:sz w:val="26"/>
          <w:szCs w:val="26"/>
        </w:rPr>
        <w:t xml:space="preserve"> (2030-2035): 58% (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servo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60% do chip ARM, LiDAR, BMS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>)</w:t>
      </w:r>
    </w:p>
    <w:p w14:paraId="5B5282A5" w14:textId="77777777" w:rsidR="004C6125" w:rsidRPr="00FE569F" w:rsidRDefault="000B00A9" w:rsidP="003F62ED">
      <w:pPr>
        <w:pStyle w:val="ListParagraph"/>
        <w:numPr>
          <w:ilvl w:val="0"/>
          <w:numId w:val="79"/>
        </w:numPr>
        <w:spacing w:before="6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E569F">
        <w:rPr>
          <w:rFonts w:ascii="Times New Roman" w:hAnsi="Times New Roman" w:cs="Times New Roman"/>
          <w:b/>
          <w:sz w:val="26"/>
          <w:szCs w:val="26"/>
        </w:rPr>
        <w:t>Giai</w:t>
      </w:r>
      <w:proofErr w:type="spellEnd"/>
      <w:r w:rsidRPr="00FE569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b/>
          <w:sz w:val="26"/>
          <w:szCs w:val="26"/>
        </w:rPr>
        <w:t>đoạn</w:t>
      </w:r>
      <w:proofErr w:type="spellEnd"/>
      <w:r w:rsidRPr="00FE569F">
        <w:rPr>
          <w:rFonts w:ascii="Times New Roman" w:hAnsi="Times New Roman" w:cs="Times New Roman"/>
          <w:b/>
          <w:sz w:val="26"/>
          <w:szCs w:val="26"/>
        </w:rPr>
        <w:t xml:space="preserve"> 3</w:t>
      </w:r>
      <w:r w:rsidRPr="00FE569F">
        <w:rPr>
          <w:rFonts w:ascii="Times New Roman" w:hAnsi="Times New Roman" w:cs="Times New Roman"/>
          <w:sz w:val="26"/>
          <w:szCs w:val="26"/>
        </w:rPr>
        <w:t xml:space="preserve"> (2036-2075): 60% (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65%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60% do IC controller, NPU, sensor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SX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VN;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V5)</w:t>
      </w:r>
    </w:p>
    <w:p w14:paraId="076AEA7B" w14:textId="77777777" w:rsidR="004C6125" w:rsidRPr="00FE569F" w:rsidRDefault="000B00A9" w:rsidP="003F62ED">
      <w:pPr>
        <w:pStyle w:val="ListParagraph"/>
        <w:numPr>
          <w:ilvl w:val="0"/>
          <w:numId w:val="78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E569F">
        <w:rPr>
          <w:rFonts w:ascii="Times New Roman" w:hAnsi="Times New Roman" w:cs="Times New Roman"/>
          <w:b/>
          <w:sz w:val="26"/>
          <w:szCs w:val="26"/>
        </w:rPr>
        <w:t>Lợi</w:t>
      </w:r>
      <w:proofErr w:type="spellEnd"/>
      <w:r w:rsidRPr="00FE569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b/>
          <w:sz w:val="26"/>
          <w:szCs w:val="26"/>
        </w:rPr>
        <w:t>ích</w:t>
      </w:r>
      <w:proofErr w:type="spellEnd"/>
      <w:r w:rsidRPr="00FE569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FE569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b/>
          <w:sz w:val="26"/>
          <w:szCs w:val="26"/>
        </w:rPr>
        <w:t>địa</w:t>
      </w:r>
      <w:proofErr w:type="spellEnd"/>
      <w:r w:rsidRPr="00FE569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b/>
          <w:sz w:val="26"/>
          <w:szCs w:val="26"/>
        </w:rPr>
        <w:t>hóa</w:t>
      </w:r>
      <w:proofErr w:type="spellEnd"/>
      <w:r w:rsidRPr="00FE569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b/>
          <w:sz w:val="26"/>
          <w:szCs w:val="26"/>
        </w:rPr>
        <w:t>cao</w:t>
      </w:r>
      <w:proofErr w:type="spellEnd"/>
      <w:r w:rsidRPr="00FE569F">
        <w:rPr>
          <w:rFonts w:ascii="Times New Roman" w:hAnsi="Times New Roman" w:cs="Times New Roman"/>
          <w:b/>
          <w:sz w:val="26"/>
          <w:szCs w:val="26"/>
        </w:rPr>
        <w:t>:</w:t>
      </w:r>
    </w:p>
    <w:p w14:paraId="2BB231CC" w14:textId="77777777" w:rsidR="004C6125" w:rsidRPr="00FE569F" w:rsidRDefault="000B00A9" w:rsidP="003F62ED">
      <w:pPr>
        <w:pStyle w:val="ListParagraph"/>
        <w:numPr>
          <w:ilvl w:val="0"/>
          <w:numId w:val="80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E569F">
        <w:rPr>
          <w:rFonts w:ascii="Times New Roman" w:hAnsi="Times New Roman" w:cs="Times New Roman"/>
          <w:b/>
          <w:sz w:val="26"/>
          <w:szCs w:val="26"/>
        </w:rPr>
        <w:t>Giảm</w:t>
      </w:r>
      <w:proofErr w:type="spellEnd"/>
      <w:r w:rsidRPr="00FE569F">
        <w:rPr>
          <w:rFonts w:ascii="Times New Roman" w:hAnsi="Times New Roman" w:cs="Times New Roman"/>
          <w:b/>
          <w:sz w:val="26"/>
          <w:szCs w:val="26"/>
        </w:rPr>
        <w:t xml:space="preserve"> chi </w:t>
      </w:r>
      <w:proofErr w:type="spellStart"/>
      <w:r w:rsidRPr="00FE569F">
        <w:rPr>
          <w:rFonts w:ascii="Times New Roman" w:hAnsi="Times New Roman" w:cs="Times New Roman"/>
          <w:b/>
          <w:sz w:val="26"/>
          <w:szCs w:val="26"/>
        </w:rPr>
        <w:t>phí</w:t>
      </w:r>
      <w:proofErr w:type="spellEnd"/>
      <w:r w:rsidRPr="00FE569F">
        <w:rPr>
          <w:rFonts w:ascii="Times New Roman" w:hAnsi="Times New Roman" w:cs="Times New Roman"/>
          <w:b/>
          <w:sz w:val="26"/>
          <w:szCs w:val="26"/>
        </w:rPr>
        <w:t xml:space="preserve"> 20-30%:</w:t>
      </w:r>
      <w:r w:rsidRPr="00FE56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logistics</w:t>
      </w:r>
    </w:p>
    <w:p w14:paraId="6E2D3307" w14:textId="77777777" w:rsidR="004C6125" w:rsidRPr="00FE569F" w:rsidRDefault="000B00A9" w:rsidP="003F62ED">
      <w:pPr>
        <w:pStyle w:val="ListParagraph"/>
        <w:numPr>
          <w:ilvl w:val="0"/>
          <w:numId w:val="80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E569F">
        <w:rPr>
          <w:rFonts w:ascii="Times New Roman" w:hAnsi="Times New Roman" w:cs="Times New Roman"/>
          <w:b/>
          <w:sz w:val="26"/>
          <w:szCs w:val="26"/>
        </w:rPr>
        <w:t>Rút</w:t>
      </w:r>
      <w:proofErr w:type="spellEnd"/>
      <w:r w:rsidRPr="00FE569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b/>
          <w:sz w:val="26"/>
          <w:szCs w:val="26"/>
        </w:rPr>
        <w:t>ngắn</w:t>
      </w:r>
      <w:proofErr w:type="spellEnd"/>
      <w:r w:rsidRPr="00FE569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b/>
          <w:sz w:val="26"/>
          <w:szCs w:val="26"/>
        </w:rPr>
        <w:t>thời</w:t>
      </w:r>
      <w:proofErr w:type="spellEnd"/>
      <w:r w:rsidRPr="00FE569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b/>
          <w:sz w:val="26"/>
          <w:szCs w:val="26"/>
        </w:rPr>
        <w:t>gian</w:t>
      </w:r>
      <w:proofErr w:type="spellEnd"/>
      <w:r w:rsidRPr="00FE569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b/>
          <w:sz w:val="26"/>
          <w:szCs w:val="26"/>
        </w:rPr>
        <w:t>giao</w:t>
      </w:r>
      <w:proofErr w:type="spellEnd"/>
      <w:r w:rsidRPr="00FE569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b/>
          <w:sz w:val="26"/>
          <w:szCs w:val="26"/>
        </w:rPr>
        <w:t>hàng</w:t>
      </w:r>
      <w:proofErr w:type="spellEnd"/>
      <w:r w:rsidRPr="00FE569F">
        <w:rPr>
          <w:rFonts w:ascii="Times New Roman" w:hAnsi="Times New Roman" w:cs="Times New Roman"/>
          <w:b/>
          <w:sz w:val="26"/>
          <w:szCs w:val="26"/>
        </w:rPr>
        <w:t>:</w:t>
      </w:r>
      <w:r w:rsidRPr="00FE56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3-6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2-4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tuần</w:t>
      </w:r>
      <w:proofErr w:type="spellEnd"/>
    </w:p>
    <w:p w14:paraId="570B7E2A" w14:textId="77777777" w:rsidR="004C6125" w:rsidRPr="00FE569F" w:rsidRDefault="000B00A9" w:rsidP="003F62ED">
      <w:pPr>
        <w:pStyle w:val="ListParagraph"/>
        <w:numPr>
          <w:ilvl w:val="0"/>
          <w:numId w:val="80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FE569F">
        <w:rPr>
          <w:rFonts w:ascii="Times New Roman" w:hAnsi="Times New Roman" w:cs="Times New Roman"/>
          <w:b/>
          <w:sz w:val="26"/>
          <w:szCs w:val="26"/>
        </w:rPr>
        <w:t xml:space="preserve">Linh </w:t>
      </w:r>
      <w:proofErr w:type="spellStart"/>
      <w:r w:rsidRPr="00FE569F">
        <w:rPr>
          <w:rFonts w:ascii="Times New Roman" w:hAnsi="Times New Roman" w:cs="Times New Roman"/>
          <w:b/>
          <w:sz w:val="26"/>
          <w:szCs w:val="26"/>
        </w:rPr>
        <w:t>hoạt</w:t>
      </w:r>
      <w:proofErr w:type="spellEnd"/>
      <w:r w:rsidRPr="00FE569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b/>
          <w:sz w:val="26"/>
          <w:szCs w:val="26"/>
        </w:rPr>
        <w:t>tùy</w:t>
      </w:r>
      <w:proofErr w:type="spellEnd"/>
      <w:r w:rsidRPr="00FE569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b/>
          <w:sz w:val="26"/>
          <w:szCs w:val="26"/>
        </w:rPr>
        <w:t>chỉnh</w:t>
      </w:r>
      <w:proofErr w:type="spellEnd"/>
      <w:r w:rsidRPr="00FE569F">
        <w:rPr>
          <w:rFonts w:ascii="Times New Roman" w:hAnsi="Times New Roman" w:cs="Times New Roman"/>
          <w:b/>
          <w:sz w:val="26"/>
          <w:szCs w:val="26"/>
        </w:rPr>
        <w:t>:</w:t>
      </w:r>
      <w:r w:rsidRPr="00FE56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6EF3FD60" w14:textId="77777777" w:rsidR="004C6125" w:rsidRPr="00FE569F" w:rsidRDefault="000B00A9" w:rsidP="003F62ED">
      <w:pPr>
        <w:pStyle w:val="ListParagraph"/>
        <w:numPr>
          <w:ilvl w:val="0"/>
          <w:numId w:val="80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E569F">
        <w:rPr>
          <w:rFonts w:ascii="Times New Roman" w:hAnsi="Times New Roman" w:cs="Times New Roman"/>
          <w:b/>
          <w:sz w:val="26"/>
          <w:szCs w:val="26"/>
        </w:rPr>
        <w:t>Tạo</w:t>
      </w:r>
      <w:proofErr w:type="spellEnd"/>
      <w:r w:rsidRPr="00FE569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b/>
          <w:sz w:val="26"/>
          <w:szCs w:val="26"/>
        </w:rPr>
        <w:t>việc</w:t>
      </w:r>
      <w:proofErr w:type="spellEnd"/>
      <w:r w:rsidRPr="00FE569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b/>
          <w:sz w:val="26"/>
          <w:szCs w:val="26"/>
        </w:rPr>
        <w:t>làm</w:t>
      </w:r>
      <w:proofErr w:type="spellEnd"/>
      <w:r w:rsidRPr="00FE569F">
        <w:rPr>
          <w:rFonts w:ascii="Times New Roman" w:hAnsi="Times New Roman" w:cs="Times New Roman"/>
          <w:b/>
          <w:sz w:val="26"/>
          <w:szCs w:val="26"/>
        </w:rPr>
        <w:t>:</w:t>
      </w:r>
      <w:r w:rsidRPr="00FE569F">
        <w:rPr>
          <w:rFonts w:ascii="Times New Roman" w:hAnsi="Times New Roman" w:cs="Times New Roman"/>
          <w:sz w:val="26"/>
          <w:szCs w:val="26"/>
        </w:rPr>
        <w:t xml:space="preserve"> 200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, 500+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gián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cấp</w:t>
      </w:r>
      <w:proofErr w:type="spellEnd"/>
    </w:p>
    <w:p w14:paraId="214C5033" w14:textId="77777777" w:rsidR="004C6125" w:rsidRPr="00FE569F" w:rsidRDefault="000B00A9" w:rsidP="00FE569F">
      <w:pPr>
        <w:pStyle w:val="Heading3"/>
        <w:keepNext w:val="0"/>
        <w:spacing w:after="0" w:line="312" w:lineRule="auto"/>
        <w:jc w:val="both"/>
        <w:rPr>
          <w:rFonts w:ascii="Times New Roman" w:hAnsi="Times New Roman" w:cs="Times New Roman"/>
        </w:rPr>
      </w:pPr>
      <w:bookmarkStart w:id="19" w:name="_Toc212283238"/>
      <w:r w:rsidRPr="00FE569F">
        <w:rPr>
          <w:rFonts w:ascii="Times New Roman" w:hAnsi="Times New Roman" w:cs="Times New Roman"/>
        </w:rPr>
        <w:t xml:space="preserve">2.5. QA/QC 3 </w:t>
      </w:r>
      <w:proofErr w:type="spellStart"/>
      <w:r w:rsidRPr="00FE569F">
        <w:rPr>
          <w:rFonts w:ascii="Times New Roman" w:hAnsi="Times New Roman" w:cs="Times New Roman"/>
        </w:rPr>
        <w:t>lớp</w:t>
      </w:r>
      <w:proofErr w:type="spellEnd"/>
      <w:r w:rsidRPr="00FE569F">
        <w:rPr>
          <w:rFonts w:ascii="Times New Roman" w:hAnsi="Times New Roman" w:cs="Times New Roman"/>
        </w:rPr>
        <w:t xml:space="preserve"> – </w:t>
      </w:r>
      <w:proofErr w:type="spellStart"/>
      <w:r w:rsidRPr="00FE569F">
        <w:rPr>
          <w:rFonts w:ascii="Times New Roman" w:hAnsi="Times New Roman" w:cs="Times New Roman"/>
        </w:rPr>
        <w:t>Đảm</w:t>
      </w:r>
      <w:proofErr w:type="spellEnd"/>
      <w:r w:rsidRPr="00FE569F">
        <w:rPr>
          <w:rFonts w:ascii="Times New Roman" w:hAnsi="Times New Roman" w:cs="Times New Roman"/>
        </w:rPr>
        <w:t xml:space="preserve"> </w:t>
      </w:r>
      <w:proofErr w:type="spellStart"/>
      <w:r w:rsidRPr="00FE569F">
        <w:rPr>
          <w:rFonts w:ascii="Times New Roman" w:hAnsi="Times New Roman" w:cs="Times New Roman"/>
        </w:rPr>
        <w:t>bảo</w:t>
      </w:r>
      <w:proofErr w:type="spellEnd"/>
      <w:r w:rsidRPr="00FE569F">
        <w:rPr>
          <w:rFonts w:ascii="Times New Roman" w:hAnsi="Times New Roman" w:cs="Times New Roman"/>
        </w:rPr>
        <w:t xml:space="preserve"> </w:t>
      </w:r>
      <w:proofErr w:type="spellStart"/>
      <w:r w:rsidRPr="00FE569F">
        <w:rPr>
          <w:rFonts w:ascii="Times New Roman" w:hAnsi="Times New Roman" w:cs="Times New Roman"/>
        </w:rPr>
        <w:t>chất</w:t>
      </w:r>
      <w:proofErr w:type="spellEnd"/>
      <w:r w:rsidRPr="00FE569F">
        <w:rPr>
          <w:rFonts w:ascii="Times New Roman" w:hAnsi="Times New Roman" w:cs="Times New Roman"/>
        </w:rPr>
        <w:t xml:space="preserve"> </w:t>
      </w:r>
      <w:proofErr w:type="spellStart"/>
      <w:r w:rsidRPr="00FE569F">
        <w:rPr>
          <w:rFonts w:ascii="Times New Roman" w:hAnsi="Times New Roman" w:cs="Times New Roman"/>
        </w:rPr>
        <w:t>lượng</w:t>
      </w:r>
      <w:proofErr w:type="spellEnd"/>
      <w:r w:rsidRPr="00FE569F">
        <w:rPr>
          <w:rFonts w:ascii="Times New Roman" w:hAnsi="Times New Roman" w:cs="Times New Roman"/>
        </w:rPr>
        <w:t xml:space="preserve"> </w:t>
      </w:r>
      <w:proofErr w:type="spellStart"/>
      <w:r w:rsidRPr="00FE569F">
        <w:rPr>
          <w:rFonts w:ascii="Times New Roman" w:hAnsi="Times New Roman" w:cs="Times New Roman"/>
        </w:rPr>
        <w:t>đẳng</w:t>
      </w:r>
      <w:proofErr w:type="spellEnd"/>
      <w:r w:rsidRPr="00FE569F">
        <w:rPr>
          <w:rFonts w:ascii="Times New Roman" w:hAnsi="Times New Roman" w:cs="Times New Roman"/>
        </w:rPr>
        <w:t xml:space="preserve"> </w:t>
      </w:r>
      <w:proofErr w:type="spellStart"/>
      <w:r w:rsidRPr="00FE569F">
        <w:rPr>
          <w:rFonts w:ascii="Times New Roman" w:hAnsi="Times New Roman" w:cs="Times New Roman"/>
        </w:rPr>
        <w:t>cấp</w:t>
      </w:r>
      <w:proofErr w:type="spellEnd"/>
      <w:r w:rsidRPr="00FE569F">
        <w:rPr>
          <w:rFonts w:ascii="Times New Roman" w:hAnsi="Times New Roman" w:cs="Times New Roman"/>
        </w:rPr>
        <w:t xml:space="preserve"> </w:t>
      </w:r>
      <w:proofErr w:type="spellStart"/>
      <w:r w:rsidRPr="00FE569F">
        <w:rPr>
          <w:rFonts w:ascii="Times New Roman" w:hAnsi="Times New Roman" w:cs="Times New Roman"/>
        </w:rPr>
        <w:t>quốc</w:t>
      </w:r>
      <w:proofErr w:type="spellEnd"/>
      <w:r w:rsidRPr="00FE569F">
        <w:rPr>
          <w:rFonts w:ascii="Times New Roman" w:hAnsi="Times New Roman" w:cs="Times New Roman"/>
        </w:rPr>
        <w:t xml:space="preserve"> </w:t>
      </w:r>
      <w:proofErr w:type="spellStart"/>
      <w:r w:rsidRPr="00FE569F">
        <w:rPr>
          <w:rFonts w:ascii="Times New Roman" w:hAnsi="Times New Roman" w:cs="Times New Roman"/>
        </w:rPr>
        <w:t>tế</w:t>
      </w:r>
      <w:bookmarkEnd w:id="19"/>
      <w:proofErr w:type="spellEnd"/>
    </w:p>
    <w:p w14:paraId="07AD85FA" w14:textId="77777777" w:rsidR="004C6125" w:rsidRPr="00E6791A" w:rsidRDefault="000B00A9" w:rsidP="00FE569F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QA/QC 3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lớp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ngặt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</w:t>
      </w:r>
    </w:p>
    <w:p w14:paraId="26F98C4E" w14:textId="77777777" w:rsidR="004C6125" w:rsidRPr="00FE569F" w:rsidRDefault="000B00A9" w:rsidP="003F62ED">
      <w:pPr>
        <w:pStyle w:val="ListParagraph"/>
        <w:numPr>
          <w:ilvl w:val="0"/>
          <w:numId w:val="78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FE569F">
        <w:rPr>
          <w:rFonts w:ascii="Times New Roman" w:hAnsi="Times New Roman" w:cs="Times New Roman"/>
          <w:b/>
          <w:sz w:val="26"/>
          <w:szCs w:val="26"/>
        </w:rPr>
        <w:t xml:space="preserve">Quy </w:t>
      </w:r>
      <w:proofErr w:type="spellStart"/>
      <w:r w:rsidRPr="00FE569F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  <w:r w:rsidRPr="00FE569F">
        <w:rPr>
          <w:rFonts w:ascii="Times New Roman" w:hAnsi="Times New Roman" w:cs="Times New Roman"/>
          <w:b/>
          <w:sz w:val="26"/>
          <w:szCs w:val="26"/>
        </w:rPr>
        <w:t xml:space="preserve"> AOI/ICT/Burn-in:</w:t>
      </w:r>
    </w:p>
    <w:p w14:paraId="4E8866EC" w14:textId="77777777" w:rsidR="004C6125" w:rsidRPr="00E6791A" w:rsidRDefault="000B00A9" w:rsidP="00E45C56">
      <w:pPr>
        <w:numPr>
          <w:ilvl w:val="0"/>
          <w:numId w:val="5"/>
        </w:numPr>
        <w:tabs>
          <w:tab w:val="clear" w:pos="720"/>
        </w:tabs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AOI (Automated Optical Inspection):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tra 100%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mạch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quang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động</w:t>
      </w:r>
      <w:proofErr w:type="spellEnd"/>
    </w:p>
    <w:p w14:paraId="61E15CB9" w14:textId="77777777" w:rsidR="004C6125" w:rsidRPr="00E6791A" w:rsidRDefault="000B00A9" w:rsidP="00E45C56">
      <w:pPr>
        <w:numPr>
          <w:ilvl w:val="0"/>
          <w:numId w:val="5"/>
        </w:numPr>
        <w:tabs>
          <w:tab w:val="clear" w:pos="720"/>
        </w:tabs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ICT (In-Circuit Test):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tra 100%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mạch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tụ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điện</w:t>
      </w:r>
      <w:proofErr w:type="spellEnd"/>
    </w:p>
    <w:p w14:paraId="1DAF221D" w14:textId="77777777" w:rsidR="004C6125" w:rsidRPr="00E6791A" w:rsidRDefault="000B00A9" w:rsidP="00E45C56">
      <w:pPr>
        <w:numPr>
          <w:ilvl w:val="0"/>
          <w:numId w:val="5"/>
        </w:numPr>
        <w:tabs>
          <w:tab w:val="clear" w:pos="720"/>
        </w:tabs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Burn-in Test: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24h ở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ẩn</w:t>
      </w:r>
      <w:proofErr w:type="spellEnd"/>
    </w:p>
    <w:p w14:paraId="62BC8481" w14:textId="77777777" w:rsidR="004C6125" w:rsidRPr="00FE569F" w:rsidRDefault="000B00A9" w:rsidP="003F62ED">
      <w:pPr>
        <w:pStyle w:val="ListParagraph"/>
        <w:numPr>
          <w:ilvl w:val="0"/>
          <w:numId w:val="78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FE569F">
        <w:rPr>
          <w:rFonts w:ascii="Times New Roman" w:hAnsi="Times New Roman" w:cs="Times New Roman"/>
          <w:b/>
          <w:sz w:val="26"/>
          <w:szCs w:val="26"/>
        </w:rPr>
        <w:t xml:space="preserve">KPI </w:t>
      </w:r>
      <w:proofErr w:type="spellStart"/>
      <w:r w:rsidRPr="00FE569F">
        <w:rPr>
          <w:rFonts w:ascii="Times New Roman" w:hAnsi="Times New Roman" w:cs="Times New Roman"/>
          <w:b/>
          <w:sz w:val="26"/>
          <w:szCs w:val="26"/>
        </w:rPr>
        <w:t>chất</w:t>
      </w:r>
      <w:proofErr w:type="spellEnd"/>
      <w:r w:rsidRPr="00FE569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b/>
          <w:sz w:val="26"/>
          <w:szCs w:val="26"/>
        </w:rPr>
        <w:t>lượng</w:t>
      </w:r>
      <w:proofErr w:type="spellEnd"/>
      <w:r w:rsidRPr="00FE569F">
        <w:rPr>
          <w:rFonts w:ascii="Times New Roman" w:hAnsi="Times New Roman" w:cs="Times New Roman"/>
          <w:b/>
          <w:sz w:val="26"/>
          <w:szCs w:val="26"/>
        </w:rPr>
        <w:t>:</w:t>
      </w:r>
    </w:p>
    <w:p w14:paraId="75343E20" w14:textId="77777777" w:rsidR="004C6125" w:rsidRPr="00FE569F" w:rsidRDefault="000B00A9" w:rsidP="003F62ED">
      <w:pPr>
        <w:pStyle w:val="ListParagraph"/>
        <w:numPr>
          <w:ilvl w:val="0"/>
          <w:numId w:val="81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FE569F">
        <w:rPr>
          <w:rFonts w:ascii="Times New Roman" w:hAnsi="Times New Roman" w:cs="Times New Roman"/>
          <w:b/>
          <w:sz w:val="26"/>
          <w:szCs w:val="26"/>
        </w:rPr>
        <w:t>Yield (</w:t>
      </w:r>
      <w:proofErr w:type="spellStart"/>
      <w:r w:rsidRPr="00FE569F">
        <w:rPr>
          <w:rFonts w:ascii="Times New Roman" w:hAnsi="Times New Roman" w:cs="Times New Roman"/>
          <w:b/>
          <w:sz w:val="26"/>
          <w:szCs w:val="26"/>
        </w:rPr>
        <w:t>Tỷ</w:t>
      </w:r>
      <w:proofErr w:type="spellEnd"/>
      <w:r w:rsidRPr="00FE569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b/>
          <w:sz w:val="26"/>
          <w:szCs w:val="26"/>
        </w:rPr>
        <w:t>lệ</w:t>
      </w:r>
      <w:proofErr w:type="spellEnd"/>
      <w:r w:rsidRPr="00FE569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b/>
          <w:sz w:val="26"/>
          <w:szCs w:val="26"/>
        </w:rPr>
        <w:t>đạt</w:t>
      </w:r>
      <w:proofErr w:type="spellEnd"/>
      <w:r w:rsidRPr="00FE569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b/>
          <w:sz w:val="26"/>
          <w:szCs w:val="26"/>
        </w:rPr>
        <w:t>chuẩn</w:t>
      </w:r>
      <w:proofErr w:type="spellEnd"/>
      <w:r w:rsidRPr="00FE569F">
        <w:rPr>
          <w:rFonts w:ascii="Times New Roman" w:hAnsi="Times New Roman" w:cs="Times New Roman"/>
          <w:b/>
          <w:sz w:val="26"/>
          <w:szCs w:val="26"/>
        </w:rPr>
        <w:t>):</w:t>
      </w:r>
      <w:r w:rsidRPr="00FE569F">
        <w:rPr>
          <w:rFonts w:ascii="Times New Roman" w:hAnsi="Times New Roman" w:cs="Times New Roman"/>
          <w:sz w:val="26"/>
          <w:szCs w:val="26"/>
        </w:rPr>
        <w:t xml:space="preserve"> 99,5% (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>)</w:t>
      </w:r>
    </w:p>
    <w:p w14:paraId="704035BA" w14:textId="77777777" w:rsidR="004C6125" w:rsidRPr="00FE569F" w:rsidRDefault="000B00A9" w:rsidP="003F62ED">
      <w:pPr>
        <w:pStyle w:val="ListParagraph"/>
        <w:numPr>
          <w:ilvl w:val="0"/>
          <w:numId w:val="81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FE569F">
        <w:rPr>
          <w:rFonts w:ascii="Times New Roman" w:hAnsi="Times New Roman" w:cs="Times New Roman"/>
          <w:b/>
          <w:sz w:val="26"/>
          <w:szCs w:val="26"/>
        </w:rPr>
        <w:t>RMA (</w:t>
      </w:r>
      <w:proofErr w:type="spellStart"/>
      <w:r w:rsidRPr="00FE569F">
        <w:rPr>
          <w:rFonts w:ascii="Times New Roman" w:hAnsi="Times New Roman" w:cs="Times New Roman"/>
          <w:b/>
          <w:sz w:val="26"/>
          <w:szCs w:val="26"/>
        </w:rPr>
        <w:t>Tỷ</w:t>
      </w:r>
      <w:proofErr w:type="spellEnd"/>
      <w:r w:rsidRPr="00FE569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b/>
          <w:sz w:val="26"/>
          <w:szCs w:val="26"/>
        </w:rPr>
        <w:t>lệ</w:t>
      </w:r>
      <w:proofErr w:type="spellEnd"/>
      <w:r w:rsidRPr="00FE569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b/>
          <w:sz w:val="26"/>
          <w:szCs w:val="26"/>
        </w:rPr>
        <w:t>trả</w:t>
      </w:r>
      <w:proofErr w:type="spellEnd"/>
      <w:r w:rsidRPr="00FE569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b/>
          <w:sz w:val="26"/>
          <w:szCs w:val="26"/>
        </w:rPr>
        <w:t>hàng</w:t>
      </w:r>
      <w:proofErr w:type="spellEnd"/>
      <w:r w:rsidRPr="00FE569F">
        <w:rPr>
          <w:rFonts w:ascii="Times New Roman" w:hAnsi="Times New Roman" w:cs="Times New Roman"/>
          <w:b/>
          <w:sz w:val="26"/>
          <w:szCs w:val="26"/>
        </w:rPr>
        <w:t>):</w:t>
      </w:r>
      <w:r w:rsidRPr="00FE569F">
        <w:rPr>
          <w:rFonts w:ascii="Times New Roman" w:hAnsi="Times New Roman" w:cs="Times New Roman"/>
          <w:sz w:val="26"/>
          <w:szCs w:val="26"/>
        </w:rPr>
        <w:t xml:space="preserve"> 0,10% (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>)</w:t>
      </w:r>
    </w:p>
    <w:p w14:paraId="6A5A142F" w14:textId="77777777" w:rsidR="004C6125" w:rsidRPr="00FE569F" w:rsidRDefault="000B00A9" w:rsidP="003F62ED">
      <w:pPr>
        <w:pStyle w:val="ListParagraph"/>
        <w:numPr>
          <w:ilvl w:val="0"/>
          <w:numId w:val="81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FE569F">
        <w:rPr>
          <w:rFonts w:ascii="Times New Roman" w:hAnsi="Times New Roman" w:cs="Times New Roman"/>
          <w:b/>
          <w:sz w:val="26"/>
          <w:szCs w:val="26"/>
        </w:rPr>
        <w:t>FPY (First Pass Yield):</w:t>
      </w:r>
      <w:r w:rsidRPr="00FE569F">
        <w:rPr>
          <w:rFonts w:ascii="Times New Roman" w:hAnsi="Times New Roman" w:cs="Times New Roman"/>
          <w:sz w:val="26"/>
          <w:szCs w:val="26"/>
        </w:rPr>
        <w:t xml:space="preserve"> 98,0%</w:t>
      </w:r>
    </w:p>
    <w:p w14:paraId="1CC53368" w14:textId="77777777" w:rsidR="004C6125" w:rsidRPr="00FE569F" w:rsidRDefault="000B00A9" w:rsidP="003F62ED">
      <w:pPr>
        <w:pStyle w:val="ListParagraph"/>
        <w:numPr>
          <w:ilvl w:val="0"/>
          <w:numId w:val="81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FE569F">
        <w:rPr>
          <w:rFonts w:ascii="Times New Roman" w:hAnsi="Times New Roman" w:cs="Times New Roman"/>
          <w:b/>
          <w:sz w:val="26"/>
          <w:szCs w:val="26"/>
        </w:rPr>
        <w:t>DPPM (Defective Parts Per Million):</w:t>
      </w:r>
      <w:r w:rsidRPr="00FE569F">
        <w:rPr>
          <w:rFonts w:ascii="Times New Roman" w:hAnsi="Times New Roman" w:cs="Times New Roman"/>
          <w:sz w:val="26"/>
          <w:szCs w:val="26"/>
        </w:rPr>
        <w:t xml:space="preserve"> 500 (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FE569F">
        <w:rPr>
          <w:rFonts w:ascii="Times New Roman" w:hAnsi="Times New Roman" w:cs="Times New Roman"/>
          <w:sz w:val="26"/>
          <w:szCs w:val="26"/>
        </w:rPr>
        <w:t>)</w:t>
      </w:r>
    </w:p>
    <w:p w14:paraId="5451D893" w14:textId="77777777" w:rsidR="004C6125" w:rsidRPr="00FE569F" w:rsidRDefault="000B00A9" w:rsidP="003F62ED">
      <w:pPr>
        <w:pStyle w:val="ListParagraph"/>
        <w:numPr>
          <w:ilvl w:val="0"/>
          <w:numId w:val="78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E569F">
        <w:rPr>
          <w:rFonts w:ascii="Times New Roman" w:hAnsi="Times New Roman" w:cs="Times New Roman"/>
          <w:b/>
          <w:sz w:val="26"/>
          <w:szCs w:val="26"/>
        </w:rPr>
        <w:t>Chứng</w:t>
      </w:r>
      <w:proofErr w:type="spellEnd"/>
      <w:r w:rsidRPr="00FE569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b/>
          <w:sz w:val="26"/>
          <w:szCs w:val="26"/>
        </w:rPr>
        <w:t>nhận</w:t>
      </w:r>
      <w:proofErr w:type="spellEnd"/>
      <w:r w:rsidRPr="00FE569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FE569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b/>
          <w:sz w:val="26"/>
          <w:szCs w:val="26"/>
        </w:rPr>
        <w:t>tuân</w:t>
      </w:r>
      <w:proofErr w:type="spellEnd"/>
      <w:r w:rsidRPr="00FE569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b/>
          <w:sz w:val="26"/>
          <w:szCs w:val="26"/>
        </w:rPr>
        <w:t>thủ</w:t>
      </w:r>
      <w:proofErr w:type="spellEnd"/>
      <w:r w:rsidRPr="00FE569F">
        <w:rPr>
          <w:rFonts w:ascii="Times New Roman" w:hAnsi="Times New Roman" w:cs="Times New Roman"/>
          <w:b/>
          <w:sz w:val="26"/>
          <w:szCs w:val="26"/>
        </w:rPr>
        <w:t xml:space="preserve"> (Timeline </w:t>
      </w:r>
      <w:proofErr w:type="spellStart"/>
      <w:r w:rsidRPr="00FE569F">
        <w:rPr>
          <w:rFonts w:ascii="Times New Roman" w:hAnsi="Times New Roman" w:cs="Times New Roman"/>
          <w:b/>
          <w:sz w:val="26"/>
          <w:szCs w:val="26"/>
        </w:rPr>
        <w:t>cập</w:t>
      </w:r>
      <w:proofErr w:type="spellEnd"/>
      <w:r w:rsidRPr="00FE569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E569F">
        <w:rPr>
          <w:rFonts w:ascii="Times New Roman" w:hAnsi="Times New Roman" w:cs="Times New Roman"/>
          <w:b/>
          <w:sz w:val="26"/>
          <w:szCs w:val="26"/>
        </w:rPr>
        <w:t>nhật</w:t>
      </w:r>
      <w:proofErr w:type="spellEnd"/>
      <w:r w:rsidRPr="00FE569F">
        <w:rPr>
          <w:rFonts w:ascii="Times New Roman" w:hAnsi="Times New Roman" w:cs="Times New Roman"/>
          <w:b/>
          <w:sz w:val="26"/>
          <w:szCs w:val="26"/>
        </w:rPr>
        <w:t>):</w:t>
      </w:r>
    </w:p>
    <w:p w14:paraId="62EE574B" w14:textId="77777777" w:rsidR="004C6125" w:rsidRPr="00560F7F" w:rsidRDefault="000B00A9" w:rsidP="003F62ED">
      <w:pPr>
        <w:pStyle w:val="ListParagraph"/>
        <w:numPr>
          <w:ilvl w:val="0"/>
          <w:numId w:val="82"/>
        </w:numPr>
        <w:spacing w:before="6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560F7F">
        <w:rPr>
          <w:rFonts w:ascii="Times New Roman" w:hAnsi="Times New Roman" w:cs="Times New Roman"/>
          <w:b/>
          <w:sz w:val="26"/>
          <w:szCs w:val="26"/>
        </w:rPr>
        <w:t>ISO 9001:2015</w:t>
      </w:r>
      <w:r w:rsidRPr="00560F7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0F7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60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0F7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60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0F7F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60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0F7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60F7F">
        <w:rPr>
          <w:rFonts w:ascii="Times New Roman" w:hAnsi="Times New Roman" w:cs="Times New Roman"/>
          <w:sz w:val="26"/>
          <w:szCs w:val="26"/>
        </w:rPr>
        <w:t xml:space="preserve">) – </w:t>
      </w:r>
      <w:proofErr w:type="spellStart"/>
      <w:r w:rsidRPr="00560F7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560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0F7F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560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0F7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560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0F7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560F7F">
        <w:rPr>
          <w:rFonts w:ascii="Times New Roman" w:hAnsi="Times New Roman" w:cs="Times New Roman"/>
          <w:sz w:val="26"/>
          <w:szCs w:val="26"/>
        </w:rPr>
        <w:t xml:space="preserve"> Q2/2025, audit Q4/2025, certificate Q1/2026</w:t>
      </w:r>
    </w:p>
    <w:p w14:paraId="6C97B48E" w14:textId="77777777" w:rsidR="004C6125" w:rsidRPr="00560F7F" w:rsidRDefault="000B00A9" w:rsidP="003F62ED">
      <w:pPr>
        <w:pStyle w:val="ListParagraph"/>
        <w:numPr>
          <w:ilvl w:val="0"/>
          <w:numId w:val="82"/>
        </w:numPr>
        <w:spacing w:before="6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560F7F">
        <w:rPr>
          <w:rFonts w:ascii="Times New Roman" w:hAnsi="Times New Roman" w:cs="Times New Roman"/>
          <w:b/>
          <w:sz w:val="26"/>
          <w:szCs w:val="26"/>
        </w:rPr>
        <w:t>ISO 14001:2015</w:t>
      </w:r>
      <w:r w:rsidRPr="00560F7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0F7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60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0F7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60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0F7F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60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0F7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60F7F">
        <w:rPr>
          <w:rFonts w:ascii="Times New Roman" w:hAnsi="Times New Roman" w:cs="Times New Roman"/>
          <w:sz w:val="26"/>
          <w:szCs w:val="26"/>
        </w:rPr>
        <w:t xml:space="preserve">) – </w:t>
      </w:r>
      <w:proofErr w:type="spellStart"/>
      <w:r w:rsidRPr="00560F7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560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0F7F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560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0F7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560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0F7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560F7F">
        <w:rPr>
          <w:rFonts w:ascii="Times New Roman" w:hAnsi="Times New Roman" w:cs="Times New Roman"/>
          <w:sz w:val="26"/>
          <w:szCs w:val="26"/>
        </w:rPr>
        <w:t xml:space="preserve"> Q3/2025, certificate Q2/2026</w:t>
      </w:r>
    </w:p>
    <w:p w14:paraId="12F6A366" w14:textId="77777777" w:rsidR="004C6125" w:rsidRPr="00560F7F" w:rsidRDefault="000B00A9" w:rsidP="003F62ED">
      <w:pPr>
        <w:pStyle w:val="ListParagraph"/>
        <w:numPr>
          <w:ilvl w:val="0"/>
          <w:numId w:val="82"/>
        </w:numPr>
        <w:spacing w:before="6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560F7F">
        <w:rPr>
          <w:rFonts w:ascii="Times New Roman" w:hAnsi="Times New Roman" w:cs="Times New Roman"/>
          <w:b/>
          <w:sz w:val="26"/>
          <w:szCs w:val="26"/>
        </w:rPr>
        <w:t>ISO 45001:2018</w:t>
      </w:r>
      <w:r w:rsidRPr="00560F7F"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 w:rsidRPr="00560F7F">
        <w:rPr>
          <w:rFonts w:ascii="Times New Roman" w:hAnsi="Times New Roman" w:cs="Times New Roman"/>
          <w:sz w:val="26"/>
          <w:szCs w:val="26"/>
        </w:rPr>
        <w:t>An</w:t>
      </w:r>
      <w:proofErr w:type="gramEnd"/>
      <w:r w:rsidRPr="00560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0F7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60F7F">
        <w:rPr>
          <w:rFonts w:ascii="Times New Roman" w:hAnsi="Times New Roman" w:cs="Times New Roman"/>
          <w:sz w:val="26"/>
          <w:szCs w:val="26"/>
        </w:rPr>
        <w:t xml:space="preserve"> lao </w:t>
      </w:r>
      <w:proofErr w:type="spellStart"/>
      <w:r w:rsidRPr="00560F7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60F7F">
        <w:rPr>
          <w:rFonts w:ascii="Times New Roman" w:hAnsi="Times New Roman" w:cs="Times New Roman"/>
          <w:sz w:val="26"/>
          <w:szCs w:val="26"/>
        </w:rPr>
        <w:t xml:space="preserve">) – </w:t>
      </w:r>
      <w:proofErr w:type="spellStart"/>
      <w:r w:rsidRPr="00560F7F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560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0F7F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560F7F">
        <w:rPr>
          <w:rFonts w:ascii="Times New Roman" w:hAnsi="Times New Roman" w:cs="Times New Roman"/>
          <w:sz w:val="26"/>
          <w:szCs w:val="26"/>
        </w:rPr>
        <w:t xml:space="preserve"> 2026</w:t>
      </w:r>
    </w:p>
    <w:p w14:paraId="1AE7449E" w14:textId="77777777" w:rsidR="004C6125" w:rsidRPr="00560F7F" w:rsidRDefault="000B00A9" w:rsidP="003F62ED">
      <w:pPr>
        <w:pStyle w:val="ListParagraph"/>
        <w:numPr>
          <w:ilvl w:val="0"/>
          <w:numId w:val="82"/>
        </w:numPr>
        <w:spacing w:before="6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560F7F">
        <w:rPr>
          <w:rFonts w:ascii="Times New Roman" w:hAnsi="Times New Roman" w:cs="Times New Roman"/>
          <w:b/>
          <w:sz w:val="26"/>
          <w:szCs w:val="26"/>
        </w:rPr>
        <w:t>ISO 50001:2018</w:t>
      </w:r>
      <w:r w:rsidRPr="00560F7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0F7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60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0F7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60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0F7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60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0F7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60F7F">
        <w:rPr>
          <w:rFonts w:ascii="Times New Roman" w:hAnsi="Times New Roman" w:cs="Times New Roman"/>
          <w:sz w:val="26"/>
          <w:szCs w:val="26"/>
        </w:rPr>
        <w:t xml:space="preserve">) – </w:t>
      </w:r>
      <w:proofErr w:type="spellStart"/>
      <w:r w:rsidRPr="00560F7F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560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0F7F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560F7F">
        <w:rPr>
          <w:rFonts w:ascii="Times New Roman" w:hAnsi="Times New Roman" w:cs="Times New Roman"/>
          <w:sz w:val="26"/>
          <w:szCs w:val="26"/>
        </w:rPr>
        <w:t xml:space="preserve"> 2027</w:t>
      </w:r>
    </w:p>
    <w:p w14:paraId="35401C98" w14:textId="77777777" w:rsidR="004C6125" w:rsidRPr="00560F7F" w:rsidRDefault="000B00A9" w:rsidP="003F62ED">
      <w:pPr>
        <w:pStyle w:val="ListParagraph"/>
        <w:numPr>
          <w:ilvl w:val="0"/>
          <w:numId w:val="82"/>
        </w:numPr>
        <w:spacing w:before="6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560F7F">
        <w:rPr>
          <w:rFonts w:ascii="Times New Roman" w:hAnsi="Times New Roman" w:cs="Times New Roman"/>
          <w:b/>
          <w:sz w:val="26"/>
          <w:szCs w:val="26"/>
        </w:rPr>
        <w:t>IEC 61000</w:t>
      </w:r>
      <w:r w:rsidRPr="00560F7F">
        <w:rPr>
          <w:rFonts w:ascii="Times New Roman" w:hAnsi="Times New Roman" w:cs="Times New Roman"/>
          <w:sz w:val="26"/>
          <w:szCs w:val="26"/>
        </w:rPr>
        <w:t xml:space="preserve"> (EMC), </w:t>
      </w:r>
      <w:r w:rsidRPr="00560F7F">
        <w:rPr>
          <w:rFonts w:ascii="Times New Roman" w:hAnsi="Times New Roman" w:cs="Times New Roman"/>
          <w:b/>
          <w:sz w:val="26"/>
          <w:szCs w:val="26"/>
        </w:rPr>
        <w:t>IEC 60730</w:t>
      </w:r>
      <w:r w:rsidRPr="00560F7F"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 w:rsidRPr="00560F7F">
        <w:rPr>
          <w:rFonts w:ascii="Times New Roman" w:hAnsi="Times New Roman" w:cs="Times New Roman"/>
          <w:sz w:val="26"/>
          <w:szCs w:val="26"/>
        </w:rPr>
        <w:t>An</w:t>
      </w:r>
      <w:proofErr w:type="gramEnd"/>
      <w:r w:rsidRPr="00560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0F7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60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0F7F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560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0F7F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560F7F">
        <w:rPr>
          <w:rFonts w:ascii="Times New Roman" w:hAnsi="Times New Roman" w:cs="Times New Roman"/>
          <w:sz w:val="26"/>
          <w:szCs w:val="26"/>
        </w:rPr>
        <w:t xml:space="preserve">) – Testing </w:t>
      </w:r>
      <w:proofErr w:type="spellStart"/>
      <w:r w:rsidRPr="00560F7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60F7F">
        <w:rPr>
          <w:rFonts w:ascii="Times New Roman" w:hAnsi="Times New Roman" w:cs="Times New Roman"/>
          <w:sz w:val="26"/>
          <w:szCs w:val="26"/>
        </w:rPr>
        <w:t xml:space="preserve"> lab TUV/SGS Q3/2026</w:t>
      </w:r>
    </w:p>
    <w:p w14:paraId="7795B9B9" w14:textId="77777777" w:rsidR="004C6125" w:rsidRPr="00560F7F" w:rsidRDefault="000B00A9" w:rsidP="003F62ED">
      <w:pPr>
        <w:pStyle w:val="ListParagraph"/>
        <w:numPr>
          <w:ilvl w:val="0"/>
          <w:numId w:val="82"/>
        </w:numPr>
        <w:spacing w:before="6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560F7F">
        <w:rPr>
          <w:rFonts w:ascii="Times New Roman" w:hAnsi="Times New Roman" w:cs="Times New Roman"/>
          <w:b/>
          <w:sz w:val="26"/>
          <w:szCs w:val="26"/>
        </w:rPr>
        <w:t>RoHS/REACH/WEEE</w:t>
      </w:r>
      <w:r w:rsidRPr="00560F7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60F7F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60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0F7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60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0F7F">
        <w:rPr>
          <w:rFonts w:ascii="Times New Roman" w:hAnsi="Times New Roman" w:cs="Times New Roman"/>
          <w:sz w:val="26"/>
          <w:szCs w:val="26"/>
        </w:rPr>
        <w:t>châu</w:t>
      </w:r>
      <w:proofErr w:type="spellEnd"/>
      <w:r w:rsidRPr="00560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0F7F">
        <w:rPr>
          <w:rFonts w:ascii="Times New Roman" w:hAnsi="Times New Roman" w:cs="Times New Roman"/>
          <w:sz w:val="26"/>
          <w:szCs w:val="26"/>
        </w:rPr>
        <w:t>Âu</w:t>
      </w:r>
      <w:proofErr w:type="spellEnd"/>
      <w:r w:rsidRPr="00560F7F">
        <w:rPr>
          <w:rFonts w:ascii="Times New Roman" w:hAnsi="Times New Roman" w:cs="Times New Roman"/>
          <w:sz w:val="26"/>
          <w:szCs w:val="26"/>
        </w:rPr>
        <w:t xml:space="preserve">) – </w:t>
      </w:r>
      <w:proofErr w:type="spellStart"/>
      <w:r w:rsidRPr="00560F7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60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0F7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560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0F7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60F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60F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60F7F">
        <w:rPr>
          <w:rFonts w:ascii="Times New Roman" w:hAnsi="Times New Roman" w:cs="Times New Roman"/>
          <w:sz w:val="26"/>
          <w:szCs w:val="26"/>
        </w:rPr>
        <w:t xml:space="preserve"> test </w:t>
      </w:r>
      <w:proofErr w:type="spellStart"/>
      <w:r w:rsidRPr="00560F7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60F7F">
        <w:rPr>
          <w:rFonts w:ascii="Times New Roman" w:hAnsi="Times New Roman" w:cs="Times New Roman"/>
          <w:sz w:val="26"/>
          <w:szCs w:val="26"/>
        </w:rPr>
        <w:t xml:space="preserve"> lab SGS Q2/2026, certificate expected Q3/2026</w:t>
      </w:r>
    </w:p>
    <w:p w14:paraId="4602EB7D" w14:textId="77777777" w:rsidR="004C6125" w:rsidRPr="00E6791A" w:rsidRDefault="000B00A9" w:rsidP="00E45C56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Lưu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ý: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Các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chứng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nhận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sẽ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được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hoàn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tất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theo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đúng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timeline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trước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khi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phẩm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commercial launch Q4/2026.</w:t>
      </w:r>
    </w:p>
    <w:p w14:paraId="7910E8DB" w14:textId="77777777" w:rsidR="004C6125" w:rsidRPr="00560F7F" w:rsidRDefault="000B00A9" w:rsidP="00E45C56">
      <w:pPr>
        <w:pStyle w:val="Heading2"/>
        <w:keepNext w:val="0"/>
        <w:spacing w:after="0" w:line="312" w:lineRule="auto"/>
        <w:jc w:val="both"/>
        <w:rPr>
          <w:rFonts w:ascii="Times New Roman" w:hAnsi="Times New Roman" w:cs="Times New Roman"/>
          <w:i w:val="0"/>
          <w:sz w:val="26"/>
          <w:szCs w:val="26"/>
        </w:rPr>
      </w:pPr>
      <w:bookmarkStart w:id="20" w:name="_Toc212283239"/>
      <w:r w:rsidRPr="00560F7F">
        <w:rPr>
          <w:rFonts w:ascii="Times New Roman" w:hAnsi="Times New Roman" w:cs="Times New Roman"/>
          <w:i w:val="0"/>
          <w:sz w:val="26"/>
          <w:szCs w:val="26"/>
        </w:rPr>
        <w:t>3. MÔ HÌNH KINH DOANH VÀ CHIẾN LƯỢC</w:t>
      </w:r>
      <w:bookmarkEnd w:id="20"/>
    </w:p>
    <w:p w14:paraId="18C22095" w14:textId="77777777" w:rsidR="004C6125" w:rsidRPr="00560F7F" w:rsidRDefault="000B00A9" w:rsidP="00E45C56">
      <w:pPr>
        <w:pStyle w:val="Heading3"/>
        <w:keepNext w:val="0"/>
        <w:spacing w:before="120" w:after="0" w:line="312" w:lineRule="auto"/>
        <w:jc w:val="both"/>
        <w:rPr>
          <w:rFonts w:ascii="Times New Roman" w:hAnsi="Times New Roman" w:cs="Times New Roman"/>
        </w:rPr>
      </w:pPr>
      <w:bookmarkStart w:id="21" w:name="_Toc212283240"/>
      <w:r w:rsidRPr="00560F7F">
        <w:rPr>
          <w:rFonts w:ascii="Times New Roman" w:hAnsi="Times New Roman" w:cs="Times New Roman"/>
        </w:rPr>
        <w:t xml:space="preserve">3.1. </w:t>
      </w:r>
      <w:proofErr w:type="spellStart"/>
      <w:r w:rsidRPr="00560F7F">
        <w:rPr>
          <w:rFonts w:ascii="Times New Roman" w:hAnsi="Times New Roman" w:cs="Times New Roman"/>
        </w:rPr>
        <w:t>Mô</w:t>
      </w:r>
      <w:proofErr w:type="spellEnd"/>
      <w:r w:rsidRPr="00560F7F">
        <w:rPr>
          <w:rFonts w:ascii="Times New Roman" w:hAnsi="Times New Roman" w:cs="Times New Roman"/>
        </w:rPr>
        <w:t xml:space="preserve"> </w:t>
      </w:r>
      <w:proofErr w:type="spellStart"/>
      <w:r w:rsidRPr="00560F7F">
        <w:rPr>
          <w:rFonts w:ascii="Times New Roman" w:hAnsi="Times New Roman" w:cs="Times New Roman"/>
        </w:rPr>
        <w:t>hình</w:t>
      </w:r>
      <w:proofErr w:type="spellEnd"/>
      <w:r w:rsidRPr="00560F7F">
        <w:rPr>
          <w:rFonts w:ascii="Times New Roman" w:hAnsi="Times New Roman" w:cs="Times New Roman"/>
        </w:rPr>
        <w:t xml:space="preserve"> B2B </w:t>
      </w:r>
      <w:proofErr w:type="spellStart"/>
      <w:r w:rsidRPr="00560F7F">
        <w:rPr>
          <w:rFonts w:ascii="Times New Roman" w:hAnsi="Times New Roman" w:cs="Times New Roman"/>
        </w:rPr>
        <w:t>tập</w:t>
      </w:r>
      <w:proofErr w:type="spellEnd"/>
      <w:r w:rsidRPr="00560F7F">
        <w:rPr>
          <w:rFonts w:ascii="Times New Roman" w:hAnsi="Times New Roman" w:cs="Times New Roman"/>
        </w:rPr>
        <w:t xml:space="preserve"> </w:t>
      </w:r>
      <w:proofErr w:type="spellStart"/>
      <w:r w:rsidRPr="00560F7F">
        <w:rPr>
          <w:rFonts w:ascii="Times New Roman" w:hAnsi="Times New Roman" w:cs="Times New Roman"/>
        </w:rPr>
        <w:t>trung</w:t>
      </w:r>
      <w:proofErr w:type="spellEnd"/>
      <w:r w:rsidRPr="00560F7F">
        <w:rPr>
          <w:rFonts w:ascii="Times New Roman" w:hAnsi="Times New Roman" w:cs="Times New Roman"/>
        </w:rPr>
        <w:t xml:space="preserve"> </w:t>
      </w:r>
      <w:proofErr w:type="spellStart"/>
      <w:r w:rsidRPr="00560F7F">
        <w:rPr>
          <w:rFonts w:ascii="Times New Roman" w:hAnsi="Times New Roman" w:cs="Times New Roman"/>
        </w:rPr>
        <w:t>vào</w:t>
      </w:r>
      <w:proofErr w:type="spellEnd"/>
      <w:r w:rsidRPr="00560F7F">
        <w:rPr>
          <w:rFonts w:ascii="Times New Roman" w:hAnsi="Times New Roman" w:cs="Times New Roman"/>
        </w:rPr>
        <w:t xml:space="preserve"> DNNVV </w:t>
      </w:r>
      <w:proofErr w:type="spellStart"/>
      <w:r w:rsidRPr="00560F7F">
        <w:rPr>
          <w:rFonts w:ascii="Times New Roman" w:hAnsi="Times New Roman" w:cs="Times New Roman"/>
        </w:rPr>
        <w:t>Việt</w:t>
      </w:r>
      <w:proofErr w:type="spellEnd"/>
      <w:r w:rsidRPr="00560F7F">
        <w:rPr>
          <w:rFonts w:ascii="Times New Roman" w:hAnsi="Times New Roman" w:cs="Times New Roman"/>
        </w:rPr>
        <w:t xml:space="preserve"> Nam</w:t>
      </w:r>
      <w:bookmarkEnd w:id="21"/>
    </w:p>
    <w:p w14:paraId="6A68B3E4" w14:textId="77777777" w:rsidR="004C6125" w:rsidRPr="00560F7F" w:rsidRDefault="000B00A9" w:rsidP="003F62ED">
      <w:pPr>
        <w:pStyle w:val="ListParagraph"/>
        <w:numPr>
          <w:ilvl w:val="0"/>
          <w:numId w:val="78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60F7F">
        <w:rPr>
          <w:rFonts w:ascii="Times New Roman" w:hAnsi="Times New Roman" w:cs="Times New Roman"/>
          <w:b/>
          <w:sz w:val="26"/>
          <w:szCs w:val="26"/>
        </w:rPr>
        <w:t>Khách</w:t>
      </w:r>
      <w:proofErr w:type="spellEnd"/>
      <w:r w:rsidRPr="00560F7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0F7F">
        <w:rPr>
          <w:rFonts w:ascii="Times New Roman" w:hAnsi="Times New Roman" w:cs="Times New Roman"/>
          <w:b/>
          <w:sz w:val="26"/>
          <w:szCs w:val="26"/>
        </w:rPr>
        <w:t>hàng</w:t>
      </w:r>
      <w:proofErr w:type="spellEnd"/>
      <w:r w:rsidRPr="00560F7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0F7F">
        <w:rPr>
          <w:rFonts w:ascii="Times New Roman" w:hAnsi="Times New Roman" w:cs="Times New Roman"/>
          <w:b/>
          <w:sz w:val="26"/>
          <w:szCs w:val="26"/>
        </w:rPr>
        <w:t>mục</w:t>
      </w:r>
      <w:proofErr w:type="spellEnd"/>
      <w:r w:rsidRPr="00560F7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0F7F">
        <w:rPr>
          <w:rFonts w:ascii="Times New Roman" w:hAnsi="Times New Roman" w:cs="Times New Roman"/>
          <w:b/>
          <w:sz w:val="26"/>
          <w:szCs w:val="26"/>
        </w:rPr>
        <w:t>tiêu</w:t>
      </w:r>
      <w:proofErr w:type="spellEnd"/>
      <w:r w:rsidRPr="00560F7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0F7F">
        <w:rPr>
          <w:rFonts w:ascii="Times New Roman" w:hAnsi="Times New Roman" w:cs="Times New Roman"/>
          <w:b/>
          <w:sz w:val="26"/>
          <w:szCs w:val="26"/>
        </w:rPr>
        <w:t>chính</w:t>
      </w:r>
      <w:proofErr w:type="spellEnd"/>
      <w:r w:rsidRPr="00560F7F">
        <w:rPr>
          <w:rFonts w:ascii="Times New Roman" w:hAnsi="Times New Roman" w:cs="Times New Roman"/>
          <w:b/>
          <w:sz w:val="26"/>
          <w:szCs w:val="26"/>
        </w:rPr>
        <w:t>:</w:t>
      </w:r>
    </w:p>
    <w:p w14:paraId="4DCA21C5" w14:textId="77777777" w:rsidR="004C6125" w:rsidRPr="00E45C56" w:rsidRDefault="000B00A9" w:rsidP="003F62ED">
      <w:pPr>
        <w:pStyle w:val="ListParagraph"/>
        <w:numPr>
          <w:ilvl w:val="0"/>
          <w:numId w:val="83"/>
        </w:numPr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45C56">
        <w:rPr>
          <w:rFonts w:ascii="Times New Roman" w:hAnsi="Times New Roman" w:cs="Times New Roman"/>
          <w:b/>
          <w:sz w:val="26"/>
          <w:szCs w:val="26"/>
        </w:rPr>
        <w:t>83.035 DNNVV</w:t>
      </w:r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, logistics,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lẻ</w:t>
      </w:r>
      <w:proofErr w:type="spellEnd"/>
    </w:p>
    <w:p w14:paraId="5E7E6AA4" w14:textId="77777777" w:rsidR="004C6125" w:rsidRPr="00E45C56" w:rsidRDefault="000B00A9" w:rsidP="003F62ED">
      <w:pPr>
        <w:pStyle w:val="ListParagraph"/>
        <w:numPr>
          <w:ilvl w:val="0"/>
          <w:numId w:val="83"/>
        </w:numPr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45C56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E45C5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b/>
          <w:sz w:val="26"/>
          <w:szCs w:val="26"/>
        </w:rPr>
        <w:t>khúc</w:t>
      </w:r>
      <w:proofErr w:type="spellEnd"/>
      <w:r w:rsidRPr="00E45C56">
        <w:rPr>
          <w:rFonts w:ascii="Times New Roman" w:hAnsi="Times New Roman" w:cs="Times New Roman"/>
          <w:b/>
          <w:sz w:val="26"/>
          <w:szCs w:val="26"/>
        </w:rPr>
        <w:t>:</w:t>
      </w:r>
      <w:r w:rsidRPr="00E45C56">
        <w:rPr>
          <w:rFonts w:ascii="Times New Roman" w:hAnsi="Times New Roman" w:cs="Times New Roman"/>
          <w:sz w:val="26"/>
          <w:szCs w:val="26"/>
        </w:rPr>
        <w:t xml:space="preserve"> Doanh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10-500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VND/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năm</w:t>
      </w:r>
      <w:proofErr w:type="spellEnd"/>
    </w:p>
    <w:p w14:paraId="32CDFAE2" w14:textId="77777777" w:rsidR="004C6125" w:rsidRPr="00E45C56" w:rsidRDefault="000B00A9" w:rsidP="003F62ED">
      <w:pPr>
        <w:pStyle w:val="ListParagraph"/>
        <w:numPr>
          <w:ilvl w:val="0"/>
          <w:numId w:val="83"/>
        </w:numPr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45C56">
        <w:rPr>
          <w:rFonts w:ascii="Times New Roman" w:hAnsi="Times New Roman" w:cs="Times New Roman"/>
          <w:b/>
          <w:sz w:val="26"/>
          <w:szCs w:val="26"/>
        </w:rPr>
        <w:t xml:space="preserve">Nhu </w:t>
      </w:r>
      <w:proofErr w:type="spellStart"/>
      <w:r w:rsidRPr="00E45C56">
        <w:rPr>
          <w:rFonts w:ascii="Times New Roman" w:hAnsi="Times New Roman" w:cs="Times New Roman"/>
          <w:b/>
          <w:sz w:val="26"/>
          <w:szCs w:val="26"/>
        </w:rPr>
        <w:t>cầu</w:t>
      </w:r>
      <w:proofErr w:type="spellEnd"/>
      <w:r w:rsidRPr="00E45C56">
        <w:rPr>
          <w:rFonts w:ascii="Times New Roman" w:hAnsi="Times New Roman" w:cs="Times New Roman"/>
          <w:b/>
          <w:sz w:val="26"/>
          <w:szCs w:val="26"/>
        </w:rPr>
        <w:t>:</w:t>
      </w:r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công</w:t>
      </w:r>
      <w:proofErr w:type="spellEnd"/>
    </w:p>
    <w:p w14:paraId="231E79C2" w14:textId="77777777" w:rsidR="00E45C56" w:rsidRPr="00E45C56" w:rsidRDefault="000B00A9" w:rsidP="003F62ED">
      <w:pPr>
        <w:pStyle w:val="ListParagraph"/>
        <w:numPr>
          <w:ilvl w:val="0"/>
          <w:numId w:val="83"/>
        </w:numPr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45C56">
        <w:rPr>
          <w:rFonts w:ascii="Times New Roman" w:hAnsi="Times New Roman" w:cs="Times New Roman"/>
          <w:b/>
          <w:sz w:val="26"/>
          <w:szCs w:val="26"/>
        </w:rPr>
        <w:t xml:space="preserve">Ngân </w:t>
      </w:r>
      <w:proofErr w:type="spellStart"/>
      <w:r w:rsidRPr="00E45C56">
        <w:rPr>
          <w:rFonts w:ascii="Times New Roman" w:hAnsi="Times New Roman" w:cs="Times New Roman"/>
          <w:b/>
          <w:sz w:val="26"/>
          <w:szCs w:val="26"/>
        </w:rPr>
        <w:t>sách</w:t>
      </w:r>
      <w:proofErr w:type="spellEnd"/>
      <w:r w:rsidRPr="00E45C56">
        <w:rPr>
          <w:rFonts w:ascii="Times New Roman" w:hAnsi="Times New Roman" w:cs="Times New Roman"/>
          <w:b/>
          <w:sz w:val="26"/>
          <w:szCs w:val="26"/>
        </w:rPr>
        <w:t>:</w:t>
      </w:r>
      <w:r w:rsidRPr="00E45C56">
        <w:rPr>
          <w:rFonts w:ascii="Times New Roman" w:hAnsi="Times New Roman" w:cs="Times New Roman"/>
          <w:sz w:val="26"/>
          <w:szCs w:val="26"/>
        </w:rPr>
        <w:t xml:space="preserve"> 100-500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VND/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>)</w:t>
      </w:r>
      <w:r w:rsidR="00E45C56" w:rsidRPr="00E45C56">
        <w:rPr>
          <w:rFonts w:ascii="Times New Roman" w:hAnsi="Times New Roman" w:cs="Times New Roman"/>
          <w:sz w:val="26"/>
          <w:szCs w:val="26"/>
        </w:rPr>
        <w:br w:type="page"/>
      </w:r>
    </w:p>
    <w:p w14:paraId="6331D028" w14:textId="77777777" w:rsidR="004C6125" w:rsidRPr="00560F7F" w:rsidRDefault="000B00A9" w:rsidP="00187CA8">
      <w:pPr>
        <w:pStyle w:val="ListParagraph"/>
        <w:numPr>
          <w:ilvl w:val="0"/>
          <w:numId w:val="78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60F7F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560F7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0F7F">
        <w:rPr>
          <w:rFonts w:ascii="Times New Roman" w:hAnsi="Times New Roman" w:cs="Times New Roman"/>
          <w:b/>
          <w:sz w:val="26"/>
          <w:szCs w:val="26"/>
        </w:rPr>
        <w:t>đoạn</w:t>
      </w:r>
      <w:proofErr w:type="spellEnd"/>
      <w:r w:rsidRPr="00560F7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0F7F">
        <w:rPr>
          <w:rFonts w:ascii="Times New Roman" w:hAnsi="Times New Roman" w:cs="Times New Roman"/>
          <w:b/>
          <w:sz w:val="26"/>
          <w:szCs w:val="26"/>
        </w:rPr>
        <w:t>khách</w:t>
      </w:r>
      <w:proofErr w:type="spellEnd"/>
      <w:r w:rsidRPr="00560F7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0F7F">
        <w:rPr>
          <w:rFonts w:ascii="Times New Roman" w:hAnsi="Times New Roman" w:cs="Times New Roman"/>
          <w:b/>
          <w:sz w:val="26"/>
          <w:szCs w:val="26"/>
        </w:rPr>
        <w:t>hàng</w:t>
      </w:r>
      <w:proofErr w:type="spellEnd"/>
      <w:r w:rsidRPr="00560F7F">
        <w:rPr>
          <w:rFonts w:ascii="Times New Roman" w:hAnsi="Times New Roman" w:cs="Times New Roman"/>
          <w:b/>
          <w:sz w:val="26"/>
          <w:szCs w:val="26"/>
        </w:rPr>
        <w:t>:</w:t>
      </w:r>
    </w:p>
    <w:p w14:paraId="090B6FB8" w14:textId="77777777" w:rsidR="004C6125" w:rsidRPr="00E6791A" w:rsidRDefault="000B00A9" w:rsidP="00187CA8">
      <w:pPr>
        <w:numPr>
          <w:ilvl w:val="0"/>
          <w:numId w:val="6"/>
        </w:numPr>
        <w:tabs>
          <w:tab w:val="clear" w:pos="720"/>
        </w:tabs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xuất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(60%):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Dệt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may,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da,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16C98983" w14:textId="77777777" w:rsidR="004C6125" w:rsidRPr="00E6791A" w:rsidRDefault="000B00A9" w:rsidP="00187CA8">
      <w:pPr>
        <w:numPr>
          <w:ilvl w:val="0"/>
          <w:numId w:val="6"/>
        </w:numPr>
        <w:tabs>
          <w:tab w:val="clear" w:pos="720"/>
        </w:tabs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Logistics (20%):</w:t>
      </w:r>
      <w:r w:rsidRPr="00E6791A">
        <w:rPr>
          <w:rFonts w:ascii="Times New Roman" w:hAnsi="Times New Roman" w:cs="Times New Roman"/>
          <w:sz w:val="26"/>
          <w:szCs w:val="26"/>
        </w:rPr>
        <w:t xml:space="preserve"> Kho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bưu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chính</w:t>
      </w:r>
      <w:proofErr w:type="spellEnd"/>
    </w:p>
    <w:p w14:paraId="4CAD2BC0" w14:textId="77777777" w:rsidR="004C6125" w:rsidRPr="00E6791A" w:rsidRDefault="000B00A9" w:rsidP="00187CA8">
      <w:pPr>
        <w:numPr>
          <w:ilvl w:val="0"/>
          <w:numId w:val="6"/>
        </w:numPr>
        <w:tabs>
          <w:tab w:val="clear" w:pos="720"/>
        </w:tabs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Y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tế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(12%):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thuốc</w:t>
      </w:r>
      <w:proofErr w:type="spellEnd"/>
    </w:p>
    <w:p w14:paraId="2A743154" w14:textId="77777777" w:rsidR="004C6125" w:rsidRPr="00E6791A" w:rsidRDefault="000B00A9" w:rsidP="00187CA8">
      <w:pPr>
        <w:numPr>
          <w:ilvl w:val="0"/>
          <w:numId w:val="6"/>
        </w:numPr>
        <w:tabs>
          <w:tab w:val="clear" w:pos="720"/>
        </w:tabs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Giáo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dục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&amp;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Nghiên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cứu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(8%):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cứu</w:t>
      </w:r>
      <w:proofErr w:type="spellEnd"/>
    </w:p>
    <w:p w14:paraId="46952F6B" w14:textId="77777777" w:rsidR="004C6125" w:rsidRPr="00E45C56" w:rsidRDefault="000B00A9" w:rsidP="00187CA8">
      <w:pPr>
        <w:pStyle w:val="Heading3"/>
        <w:keepNext w:val="0"/>
        <w:spacing w:after="0" w:line="312" w:lineRule="auto"/>
        <w:jc w:val="both"/>
        <w:rPr>
          <w:rFonts w:ascii="Times New Roman" w:hAnsi="Times New Roman" w:cs="Times New Roman"/>
        </w:rPr>
      </w:pPr>
      <w:bookmarkStart w:id="22" w:name="_Toc212283241"/>
      <w:r w:rsidRPr="00E45C56">
        <w:rPr>
          <w:rFonts w:ascii="Times New Roman" w:hAnsi="Times New Roman" w:cs="Times New Roman"/>
        </w:rPr>
        <w:t xml:space="preserve">3.2. </w:t>
      </w:r>
      <w:proofErr w:type="spellStart"/>
      <w:r w:rsidRPr="00E45C56">
        <w:rPr>
          <w:rFonts w:ascii="Times New Roman" w:hAnsi="Times New Roman" w:cs="Times New Roman"/>
        </w:rPr>
        <w:t>Chiến</w:t>
      </w:r>
      <w:proofErr w:type="spellEnd"/>
      <w:r w:rsidRPr="00E45C56">
        <w:rPr>
          <w:rFonts w:ascii="Times New Roman" w:hAnsi="Times New Roman" w:cs="Times New Roman"/>
        </w:rPr>
        <w:t xml:space="preserve"> </w:t>
      </w:r>
      <w:proofErr w:type="spellStart"/>
      <w:r w:rsidRPr="00E45C56">
        <w:rPr>
          <w:rFonts w:ascii="Times New Roman" w:hAnsi="Times New Roman" w:cs="Times New Roman"/>
        </w:rPr>
        <w:t>lược</w:t>
      </w:r>
      <w:proofErr w:type="spellEnd"/>
      <w:r w:rsidRPr="00E45C56">
        <w:rPr>
          <w:rFonts w:ascii="Times New Roman" w:hAnsi="Times New Roman" w:cs="Times New Roman"/>
        </w:rPr>
        <w:t xml:space="preserve"> Go-to-Market </w:t>
      </w:r>
      <w:proofErr w:type="spellStart"/>
      <w:r w:rsidRPr="00E45C56">
        <w:rPr>
          <w:rFonts w:ascii="Times New Roman" w:hAnsi="Times New Roman" w:cs="Times New Roman"/>
        </w:rPr>
        <w:t>ba</w:t>
      </w:r>
      <w:proofErr w:type="spellEnd"/>
      <w:r w:rsidRPr="00E45C56">
        <w:rPr>
          <w:rFonts w:ascii="Times New Roman" w:hAnsi="Times New Roman" w:cs="Times New Roman"/>
        </w:rPr>
        <w:t xml:space="preserve"> </w:t>
      </w:r>
      <w:proofErr w:type="spellStart"/>
      <w:r w:rsidRPr="00E45C56">
        <w:rPr>
          <w:rFonts w:ascii="Times New Roman" w:hAnsi="Times New Roman" w:cs="Times New Roman"/>
        </w:rPr>
        <w:t>tầng</w:t>
      </w:r>
      <w:bookmarkEnd w:id="22"/>
      <w:proofErr w:type="spellEnd"/>
    </w:p>
    <w:p w14:paraId="6448F5C8" w14:textId="77777777" w:rsidR="004C6125" w:rsidRPr="00E45C56" w:rsidRDefault="000B00A9" w:rsidP="00187CA8">
      <w:pPr>
        <w:pStyle w:val="ListParagraph"/>
        <w:numPr>
          <w:ilvl w:val="0"/>
          <w:numId w:val="78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45C56">
        <w:rPr>
          <w:rFonts w:ascii="Times New Roman" w:hAnsi="Times New Roman" w:cs="Times New Roman"/>
          <w:b/>
          <w:sz w:val="26"/>
          <w:szCs w:val="26"/>
        </w:rPr>
        <w:t>Tầng</w:t>
      </w:r>
      <w:proofErr w:type="spellEnd"/>
      <w:r w:rsidRPr="00E45C56">
        <w:rPr>
          <w:rFonts w:ascii="Times New Roman" w:hAnsi="Times New Roman" w:cs="Times New Roman"/>
          <w:b/>
          <w:sz w:val="26"/>
          <w:szCs w:val="26"/>
        </w:rPr>
        <w:t xml:space="preserve"> 1 – Bán </w:t>
      </w:r>
      <w:proofErr w:type="spellStart"/>
      <w:r w:rsidRPr="00E45C56">
        <w:rPr>
          <w:rFonts w:ascii="Times New Roman" w:hAnsi="Times New Roman" w:cs="Times New Roman"/>
          <w:b/>
          <w:sz w:val="26"/>
          <w:szCs w:val="26"/>
        </w:rPr>
        <w:t>hàng</w:t>
      </w:r>
      <w:proofErr w:type="spellEnd"/>
      <w:r w:rsidRPr="00E45C5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b/>
          <w:sz w:val="26"/>
          <w:szCs w:val="26"/>
        </w:rPr>
        <w:t>trực</w:t>
      </w:r>
      <w:proofErr w:type="spellEnd"/>
      <w:r w:rsidRPr="00E45C5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b/>
          <w:sz w:val="26"/>
          <w:szCs w:val="26"/>
        </w:rPr>
        <w:t>tiếp</w:t>
      </w:r>
      <w:proofErr w:type="spellEnd"/>
      <w:r w:rsidRPr="00E45C56">
        <w:rPr>
          <w:rFonts w:ascii="Times New Roman" w:hAnsi="Times New Roman" w:cs="Times New Roman"/>
          <w:b/>
          <w:sz w:val="26"/>
          <w:szCs w:val="26"/>
        </w:rPr>
        <w:t xml:space="preserve"> (Direct Sales):</w:t>
      </w:r>
    </w:p>
    <w:p w14:paraId="5E09F8A8" w14:textId="77777777" w:rsidR="004C6125" w:rsidRPr="00E45C56" w:rsidRDefault="000B00A9" w:rsidP="00187CA8">
      <w:pPr>
        <w:pStyle w:val="ListParagraph"/>
        <w:numPr>
          <w:ilvl w:val="0"/>
          <w:numId w:val="86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45C56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20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3F9540AA" w14:textId="77777777" w:rsidR="004C6125" w:rsidRPr="00E45C56" w:rsidRDefault="000B00A9" w:rsidP="00187CA8">
      <w:pPr>
        <w:pStyle w:val="ListParagraph"/>
        <w:numPr>
          <w:ilvl w:val="0"/>
          <w:numId w:val="86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45C56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&gt;100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VND/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>)</w:t>
      </w:r>
    </w:p>
    <w:p w14:paraId="5BDE885B" w14:textId="77777777" w:rsidR="004C6125" w:rsidRPr="00E45C56" w:rsidRDefault="000B00A9" w:rsidP="00187CA8">
      <w:pPr>
        <w:pStyle w:val="ListParagraph"/>
        <w:numPr>
          <w:ilvl w:val="0"/>
          <w:numId w:val="86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45C56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>: 25% (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>)</w:t>
      </w:r>
    </w:p>
    <w:p w14:paraId="0321F9A8" w14:textId="77777777" w:rsidR="004C6125" w:rsidRDefault="000B00A9" w:rsidP="00187CA8">
      <w:pPr>
        <w:pStyle w:val="ListParagraph"/>
        <w:numPr>
          <w:ilvl w:val="0"/>
          <w:numId w:val="86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45C56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: 40%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thu</w:t>
      </w:r>
      <w:proofErr w:type="spellEnd"/>
    </w:p>
    <w:p w14:paraId="49735967" w14:textId="77777777" w:rsidR="004C6125" w:rsidRPr="00E45C56" w:rsidRDefault="000B00A9" w:rsidP="00187CA8">
      <w:pPr>
        <w:pStyle w:val="ListParagraph"/>
        <w:numPr>
          <w:ilvl w:val="0"/>
          <w:numId w:val="84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45C56">
        <w:rPr>
          <w:rFonts w:ascii="Times New Roman" w:hAnsi="Times New Roman" w:cs="Times New Roman"/>
          <w:b/>
          <w:sz w:val="26"/>
          <w:szCs w:val="26"/>
        </w:rPr>
        <w:t>Tầng</w:t>
      </w:r>
      <w:proofErr w:type="spellEnd"/>
      <w:r w:rsidRPr="00E45C56">
        <w:rPr>
          <w:rFonts w:ascii="Times New Roman" w:hAnsi="Times New Roman" w:cs="Times New Roman"/>
          <w:b/>
          <w:sz w:val="26"/>
          <w:szCs w:val="26"/>
        </w:rPr>
        <w:t xml:space="preserve"> 2 – </w:t>
      </w:r>
      <w:proofErr w:type="spellStart"/>
      <w:r w:rsidRPr="00E45C56">
        <w:rPr>
          <w:rFonts w:ascii="Times New Roman" w:hAnsi="Times New Roman" w:cs="Times New Roman"/>
          <w:b/>
          <w:sz w:val="26"/>
          <w:szCs w:val="26"/>
        </w:rPr>
        <w:t>Đại</w:t>
      </w:r>
      <w:proofErr w:type="spellEnd"/>
      <w:r w:rsidRPr="00E45C5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Pr="00E45C5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E45C5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b/>
          <w:sz w:val="26"/>
          <w:szCs w:val="26"/>
        </w:rPr>
        <w:t>phối</w:t>
      </w:r>
      <w:proofErr w:type="spellEnd"/>
      <w:r w:rsidRPr="00E45C56">
        <w:rPr>
          <w:rFonts w:ascii="Times New Roman" w:hAnsi="Times New Roman" w:cs="Times New Roman"/>
          <w:b/>
          <w:sz w:val="26"/>
          <w:szCs w:val="26"/>
        </w:rPr>
        <w:t xml:space="preserve"> (Distribution Partners):</w:t>
      </w:r>
    </w:p>
    <w:p w14:paraId="6939A72C" w14:textId="77777777" w:rsidR="004C6125" w:rsidRPr="00E45C56" w:rsidRDefault="000B00A9" w:rsidP="00187CA8">
      <w:pPr>
        <w:pStyle w:val="ListParagraph"/>
        <w:numPr>
          <w:ilvl w:val="0"/>
          <w:numId w:val="87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E45C56">
        <w:rPr>
          <w:rFonts w:ascii="Times New Roman" w:hAnsi="Times New Roman" w:cs="Times New Roman"/>
          <w:sz w:val="26"/>
          <w:szCs w:val="26"/>
        </w:rPr>
        <w:t xml:space="preserve">5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: TP.HCM,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Hà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Đà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Nẵng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Thơ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>, Nha Trang</w:t>
      </w:r>
    </w:p>
    <w:p w14:paraId="63CF4342" w14:textId="77777777" w:rsidR="004C6125" w:rsidRPr="00E45C56" w:rsidRDefault="000B00A9" w:rsidP="00187CA8">
      <w:pPr>
        <w:pStyle w:val="ListParagraph"/>
        <w:numPr>
          <w:ilvl w:val="0"/>
          <w:numId w:val="87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45C56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20-100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VND/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>)</w:t>
      </w:r>
    </w:p>
    <w:p w14:paraId="215439FB" w14:textId="77777777" w:rsidR="004C6125" w:rsidRPr="00E45C56" w:rsidRDefault="000B00A9" w:rsidP="00187CA8">
      <w:pPr>
        <w:pStyle w:val="ListParagraph"/>
        <w:numPr>
          <w:ilvl w:val="0"/>
          <w:numId w:val="87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45C56">
        <w:rPr>
          <w:rFonts w:ascii="Times New Roman" w:hAnsi="Times New Roman" w:cs="Times New Roman"/>
          <w:sz w:val="26"/>
          <w:szCs w:val="26"/>
        </w:rPr>
        <w:t>Hoa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hồng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>: 15-20%</w:t>
      </w:r>
    </w:p>
    <w:p w14:paraId="37412774" w14:textId="77777777" w:rsidR="004C6125" w:rsidRPr="00E45C56" w:rsidRDefault="000B00A9" w:rsidP="00187CA8">
      <w:pPr>
        <w:pStyle w:val="ListParagraph"/>
        <w:numPr>
          <w:ilvl w:val="0"/>
          <w:numId w:val="87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45C56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: 35%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thu</w:t>
      </w:r>
      <w:proofErr w:type="spellEnd"/>
    </w:p>
    <w:p w14:paraId="59935BBD" w14:textId="77777777" w:rsidR="004C6125" w:rsidRPr="00E45C56" w:rsidRDefault="000B00A9" w:rsidP="00187CA8">
      <w:pPr>
        <w:pStyle w:val="ListParagraph"/>
        <w:numPr>
          <w:ilvl w:val="0"/>
          <w:numId w:val="85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45C56">
        <w:rPr>
          <w:rFonts w:ascii="Times New Roman" w:hAnsi="Times New Roman" w:cs="Times New Roman"/>
          <w:b/>
          <w:sz w:val="26"/>
          <w:szCs w:val="26"/>
        </w:rPr>
        <w:t>Tầng</w:t>
      </w:r>
      <w:proofErr w:type="spellEnd"/>
      <w:r w:rsidRPr="00E45C56">
        <w:rPr>
          <w:rFonts w:ascii="Times New Roman" w:hAnsi="Times New Roman" w:cs="Times New Roman"/>
          <w:b/>
          <w:sz w:val="26"/>
          <w:szCs w:val="26"/>
        </w:rPr>
        <w:t xml:space="preserve"> 3 – </w:t>
      </w:r>
      <w:proofErr w:type="spellStart"/>
      <w:r w:rsidRPr="00E45C56">
        <w:rPr>
          <w:rFonts w:ascii="Times New Roman" w:hAnsi="Times New Roman" w:cs="Times New Roman"/>
          <w:b/>
          <w:sz w:val="26"/>
          <w:szCs w:val="26"/>
        </w:rPr>
        <w:t>Kênh</w:t>
      </w:r>
      <w:proofErr w:type="spellEnd"/>
      <w:r w:rsidRPr="00E45C5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b/>
          <w:sz w:val="26"/>
          <w:szCs w:val="26"/>
        </w:rPr>
        <w:t>trực</w:t>
      </w:r>
      <w:proofErr w:type="spellEnd"/>
      <w:r w:rsidRPr="00E45C5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b/>
          <w:sz w:val="26"/>
          <w:szCs w:val="26"/>
        </w:rPr>
        <w:t>tuyến</w:t>
      </w:r>
      <w:proofErr w:type="spellEnd"/>
      <w:r w:rsidRPr="00E45C56">
        <w:rPr>
          <w:rFonts w:ascii="Times New Roman" w:hAnsi="Times New Roman" w:cs="Times New Roman"/>
          <w:b/>
          <w:sz w:val="26"/>
          <w:szCs w:val="26"/>
        </w:rPr>
        <w:t xml:space="preserve"> (Online Channel):</w:t>
      </w:r>
    </w:p>
    <w:p w14:paraId="05335042" w14:textId="77777777" w:rsidR="004C6125" w:rsidRPr="00E45C56" w:rsidRDefault="000B00A9" w:rsidP="00187CA8">
      <w:pPr>
        <w:pStyle w:val="ListParagraph"/>
        <w:numPr>
          <w:ilvl w:val="0"/>
          <w:numId w:val="88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E45C56">
        <w:rPr>
          <w:rFonts w:ascii="Times New Roman" w:hAnsi="Times New Roman" w:cs="Times New Roman"/>
          <w:sz w:val="26"/>
          <w:szCs w:val="26"/>
        </w:rPr>
        <w:t xml:space="preserve">Website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B2B</w:t>
      </w:r>
    </w:p>
    <w:p w14:paraId="1C9AAB5A" w14:textId="77777777" w:rsidR="004C6125" w:rsidRPr="00E45C56" w:rsidRDefault="000B00A9" w:rsidP="00187CA8">
      <w:pPr>
        <w:pStyle w:val="ListParagraph"/>
        <w:numPr>
          <w:ilvl w:val="0"/>
          <w:numId w:val="88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E45C56">
        <w:rPr>
          <w:rFonts w:ascii="Times New Roman" w:hAnsi="Times New Roman" w:cs="Times New Roman"/>
          <w:sz w:val="26"/>
          <w:szCs w:val="26"/>
        </w:rPr>
        <w:t>Marketplace (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Sendo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B2B, Tiki Business)</w:t>
      </w:r>
    </w:p>
    <w:p w14:paraId="74AC5816" w14:textId="77777777" w:rsidR="004C6125" w:rsidRPr="00E45C56" w:rsidRDefault="000B00A9" w:rsidP="00187CA8">
      <w:pPr>
        <w:pStyle w:val="ListParagraph"/>
        <w:numPr>
          <w:ilvl w:val="0"/>
          <w:numId w:val="88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45C56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hóa</w:t>
      </w:r>
      <w:proofErr w:type="spellEnd"/>
    </w:p>
    <w:p w14:paraId="12BC2D45" w14:textId="77777777" w:rsidR="004C6125" w:rsidRPr="00E45C56" w:rsidRDefault="000B00A9" w:rsidP="00187CA8">
      <w:pPr>
        <w:pStyle w:val="ListParagraph"/>
        <w:numPr>
          <w:ilvl w:val="0"/>
          <w:numId w:val="88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45C56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: 25%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45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C56">
        <w:rPr>
          <w:rFonts w:ascii="Times New Roman" w:hAnsi="Times New Roman" w:cs="Times New Roman"/>
          <w:sz w:val="26"/>
          <w:szCs w:val="26"/>
        </w:rPr>
        <w:t>thu</w:t>
      </w:r>
      <w:proofErr w:type="spellEnd"/>
    </w:p>
    <w:p w14:paraId="58216B7C" w14:textId="77777777" w:rsidR="004C6125" w:rsidRPr="00E45C56" w:rsidRDefault="000B00A9" w:rsidP="00187CA8">
      <w:pPr>
        <w:pStyle w:val="Heading3"/>
        <w:keepNext w:val="0"/>
        <w:spacing w:after="0" w:line="312" w:lineRule="auto"/>
        <w:jc w:val="both"/>
        <w:rPr>
          <w:rFonts w:ascii="Times New Roman" w:hAnsi="Times New Roman" w:cs="Times New Roman"/>
        </w:rPr>
      </w:pPr>
      <w:bookmarkStart w:id="23" w:name="_Toc212283242"/>
      <w:r w:rsidRPr="00E45C56">
        <w:rPr>
          <w:rFonts w:ascii="Times New Roman" w:hAnsi="Times New Roman" w:cs="Times New Roman"/>
        </w:rPr>
        <w:t xml:space="preserve">3.3. </w:t>
      </w:r>
      <w:proofErr w:type="spellStart"/>
      <w:r w:rsidRPr="00E45C56">
        <w:rPr>
          <w:rFonts w:ascii="Times New Roman" w:hAnsi="Times New Roman" w:cs="Times New Roman"/>
        </w:rPr>
        <w:t>Chiến</w:t>
      </w:r>
      <w:proofErr w:type="spellEnd"/>
      <w:r w:rsidRPr="00E45C56">
        <w:rPr>
          <w:rFonts w:ascii="Times New Roman" w:hAnsi="Times New Roman" w:cs="Times New Roman"/>
        </w:rPr>
        <w:t xml:space="preserve"> </w:t>
      </w:r>
      <w:proofErr w:type="spellStart"/>
      <w:r w:rsidRPr="00E45C56">
        <w:rPr>
          <w:rFonts w:ascii="Times New Roman" w:hAnsi="Times New Roman" w:cs="Times New Roman"/>
        </w:rPr>
        <w:t>lược</w:t>
      </w:r>
      <w:proofErr w:type="spellEnd"/>
      <w:r w:rsidRPr="00E45C56">
        <w:rPr>
          <w:rFonts w:ascii="Times New Roman" w:hAnsi="Times New Roman" w:cs="Times New Roman"/>
        </w:rPr>
        <w:t xml:space="preserve"> </w:t>
      </w:r>
      <w:proofErr w:type="spellStart"/>
      <w:r w:rsidRPr="00E45C56">
        <w:rPr>
          <w:rFonts w:ascii="Times New Roman" w:hAnsi="Times New Roman" w:cs="Times New Roman"/>
        </w:rPr>
        <w:t>xuất</w:t>
      </w:r>
      <w:proofErr w:type="spellEnd"/>
      <w:r w:rsidRPr="00E45C56">
        <w:rPr>
          <w:rFonts w:ascii="Times New Roman" w:hAnsi="Times New Roman" w:cs="Times New Roman"/>
        </w:rPr>
        <w:t xml:space="preserve"> </w:t>
      </w:r>
      <w:proofErr w:type="spellStart"/>
      <w:r w:rsidRPr="00E45C56">
        <w:rPr>
          <w:rFonts w:ascii="Times New Roman" w:hAnsi="Times New Roman" w:cs="Times New Roman"/>
        </w:rPr>
        <w:t>khẩu</w:t>
      </w:r>
      <w:proofErr w:type="spellEnd"/>
      <w:r w:rsidRPr="00E45C56">
        <w:rPr>
          <w:rFonts w:ascii="Times New Roman" w:hAnsi="Times New Roman" w:cs="Times New Roman"/>
        </w:rPr>
        <w:t xml:space="preserve"> sang ASEAN (conservative approach)</w:t>
      </w:r>
      <w:bookmarkEnd w:id="23"/>
    </w:p>
    <w:p w14:paraId="15254F76" w14:textId="77777777" w:rsidR="004C6125" w:rsidRPr="00E6791A" w:rsidRDefault="000B00A9" w:rsidP="00187CA8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Lộ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xuất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khẩu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3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giai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đoạn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53662C6C" w14:textId="77777777" w:rsidR="004C6125" w:rsidRPr="00B665C3" w:rsidRDefault="000B00A9" w:rsidP="00187CA8">
      <w:pPr>
        <w:pStyle w:val="ListParagraph"/>
        <w:numPr>
          <w:ilvl w:val="0"/>
          <w:numId w:val="85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665C3">
        <w:rPr>
          <w:rFonts w:ascii="Times New Roman" w:hAnsi="Times New Roman" w:cs="Times New Roman"/>
          <w:b/>
          <w:sz w:val="26"/>
          <w:szCs w:val="26"/>
        </w:rPr>
        <w:t>Giai</w:t>
      </w:r>
      <w:proofErr w:type="spellEnd"/>
      <w:r w:rsidRPr="00B665C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b/>
          <w:sz w:val="26"/>
          <w:szCs w:val="26"/>
        </w:rPr>
        <w:t>đoạn</w:t>
      </w:r>
      <w:proofErr w:type="spellEnd"/>
      <w:r w:rsidRPr="00B665C3">
        <w:rPr>
          <w:rFonts w:ascii="Times New Roman" w:hAnsi="Times New Roman" w:cs="Times New Roman"/>
          <w:b/>
          <w:sz w:val="26"/>
          <w:szCs w:val="26"/>
        </w:rPr>
        <w:t xml:space="preserve"> 1 (2026-2029) – </w:t>
      </w:r>
      <w:proofErr w:type="spellStart"/>
      <w:r w:rsidRPr="00B665C3">
        <w:rPr>
          <w:rFonts w:ascii="Times New Roman" w:hAnsi="Times New Roman" w:cs="Times New Roman"/>
          <w:b/>
          <w:sz w:val="26"/>
          <w:szCs w:val="26"/>
        </w:rPr>
        <w:t>Thâm</w:t>
      </w:r>
      <w:proofErr w:type="spellEnd"/>
      <w:r w:rsidRPr="00B665C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b/>
          <w:sz w:val="26"/>
          <w:szCs w:val="26"/>
        </w:rPr>
        <w:t>nhập</w:t>
      </w:r>
      <w:proofErr w:type="spellEnd"/>
      <w:r w:rsidRPr="00B665C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b/>
          <w:sz w:val="26"/>
          <w:szCs w:val="26"/>
        </w:rPr>
        <w:t>thị</w:t>
      </w:r>
      <w:proofErr w:type="spellEnd"/>
      <w:r w:rsidRPr="00B665C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b/>
          <w:sz w:val="26"/>
          <w:szCs w:val="26"/>
        </w:rPr>
        <w:t>trường</w:t>
      </w:r>
      <w:proofErr w:type="spellEnd"/>
      <w:r w:rsidRPr="00B665C3">
        <w:rPr>
          <w:rFonts w:ascii="Times New Roman" w:hAnsi="Times New Roman" w:cs="Times New Roman"/>
          <w:b/>
          <w:sz w:val="26"/>
          <w:szCs w:val="26"/>
        </w:rPr>
        <w:t xml:space="preserve"> (Conservative):</w:t>
      </w:r>
    </w:p>
    <w:p w14:paraId="11C2FAD0" w14:textId="77777777" w:rsidR="004C6125" w:rsidRPr="00B665C3" w:rsidRDefault="000B00A9" w:rsidP="00187CA8">
      <w:pPr>
        <w:pStyle w:val="ListParagraph"/>
        <w:numPr>
          <w:ilvl w:val="0"/>
          <w:numId w:val="89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665C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: Singapore (pilot market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>)</w:t>
      </w:r>
    </w:p>
    <w:p w14:paraId="001CAD4C" w14:textId="77777777" w:rsidR="004C6125" w:rsidRPr="00B665C3" w:rsidRDefault="000B00A9" w:rsidP="00187CA8">
      <w:pPr>
        <w:pStyle w:val="ListParagraph"/>
        <w:numPr>
          <w:ilvl w:val="0"/>
          <w:numId w:val="89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665C3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: IoT Gateway, Module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>)</w:t>
      </w:r>
    </w:p>
    <w:p w14:paraId="6730E4C5" w14:textId="77777777" w:rsidR="004C6125" w:rsidRPr="00B665C3" w:rsidRDefault="000B00A9" w:rsidP="00187CA8">
      <w:pPr>
        <w:pStyle w:val="ListParagraph"/>
        <w:numPr>
          <w:ilvl w:val="0"/>
          <w:numId w:val="89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665C3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1-2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nghiệm</w:t>
      </w:r>
      <w:proofErr w:type="spellEnd"/>
    </w:p>
    <w:p w14:paraId="59C54131" w14:textId="77777777" w:rsidR="004C6125" w:rsidRPr="00B665C3" w:rsidRDefault="000B00A9" w:rsidP="00187CA8">
      <w:pPr>
        <w:pStyle w:val="ListParagraph"/>
        <w:numPr>
          <w:ilvl w:val="0"/>
          <w:numId w:val="89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665C3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: </w:t>
      </w:r>
      <w:r w:rsidRPr="00B665C3">
        <w:rPr>
          <w:rFonts w:ascii="Times New Roman" w:hAnsi="Times New Roman" w:cs="Times New Roman"/>
          <w:b/>
          <w:sz w:val="26"/>
          <w:szCs w:val="26"/>
        </w:rPr>
        <w:t xml:space="preserve">10% </w:t>
      </w:r>
      <w:proofErr w:type="spellStart"/>
      <w:r w:rsidRPr="00B665C3">
        <w:rPr>
          <w:rFonts w:ascii="Times New Roman" w:hAnsi="Times New Roman" w:cs="Times New Roman"/>
          <w:b/>
          <w:sz w:val="26"/>
          <w:szCs w:val="26"/>
        </w:rPr>
        <w:t>doanh</w:t>
      </w:r>
      <w:proofErr w:type="spellEnd"/>
      <w:r w:rsidRPr="00B665C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b/>
          <w:sz w:val="26"/>
          <w:szCs w:val="26"/>
        </w:rPr>
        <w:t>thu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(~1,8M USD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2029) - </w:t>
      </w:r>
      <w:proofErr w:type="spellStart"/>
      <w:r w:rsidRPr="00B665C3">
        <w:rPr>
          <w:rFonts w:ascii="Times New Roman" w:hAnsi="Times New Roman" w:cs="Times New Roman"/>
          <w:i/>
          <w:sz w:val="26"/>
          <w:szCs w:val="26"/>
        </w:rPr>
        <w:t>Cập</w:t>
      </w:r>
      <w:proofErr w:type="spellEnd"/>
      <w:r w:rsidRPr="00B665C3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i/>
          <w:sz w:val="26"/>
          <w:szCs w:val="26"/>
        </w:rPr>
        <w:t>nhật</w:t>
      </w:r>
      <w:proofErr w:type="spellEnd"/>
      <w:r w:rsidRPr="00B665C3">
        <w:rPr>
          <w:rFonts w:ascii="Times New Roman" w:hAnsi="Times New Roman" w:cs="Times New Roman"/>
          <w:i/>
          <w:sz w:val="26"/>
          <w:szCs w:val="26"/>
        </w:rPr>
        <w:t xml:space="preserve"> so </w:t>
      </w:r>
      <w:proofErr w:type="spellStart"/>
      <w:r w:rsidRPr="00B665C3">
        <w:rPr>
          <w:rFonts w:ascii="Times New Roman" w:hAnsi="Times New Roman" w:cs="Times New Roman"/>
          <w:i/>
          <w:sz w:val="26"/>
          <w:szCs w:val="26"/>
        </w:rPr>
        <w:t>với</w:t>
      </w:r>
      <w:proofErr w:type="spellEnd"/>
      <w:r w:rsidRPr="00B665C3">
        <w:rPr>
          <w:rFonts w:ascii="Times New Roman" w:hAnsi="Times New Roman" w:cs="Times New Roman"/>
          <w:i/>
          <w:sz w:val="26"/>
          <w:szCs w:val="26"/>
        </w:rPr>
        <w:t xml:space="preserve"> V5</w:t>
      </w:r>
    </w:p>
    <w:p w14:paraId="7F62E50A" w14:textId="77777777" w:rsidR="004C6125" w:rsidRPr="00B665C3" w:rsidRDefault="000B00A9" w:rsidP="00187CA8">
      <w:pPr>
        <w:pStyle w:val="ListParagraph"/>
        <w:numPr>
          <w:ilvl w:val="0"/>
          <w:numId w:val="89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665C3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Pr="00B665C3">
        <w:rPr>
          <w:rFonts w:ascii="Times New Roman" w:hAnsi="Times New Roman" w:cs="Times New Roman"/>
          <w:b/>
          <w:sz w:val="26"/>
          <w:szCs w:val="26"/>
        </w:rPr>
        <w:t xml:space="preserve"> do </w:t>
      </w:r>
      <w:proofErr w:type="spellStart"/>
      <w:r w:rsidRPr="00B665C3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B665C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b/>
          <w:sz w:val="26"/>
          <w:szCs w:val="26"/>
        </w:rPr>
        <w:t>chỉnh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: Startup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brand &amp; case studies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chắc</w:t>
      </w:r>
      <w:proofErr w:type="spellEnd"/>
    </w:p>
    <w:p w14:paraId="0FF9B496" w14:textId="77777777" w:rsidR="004C6125" w:rsidRPr="00B665C3" w:rsidRDefault="000B00A9" w:rsidP="00187CA8">
      <w:pPr>
        <w:pStyle w:val="ListParagraph"/>
        <w:numPr>
          <w:ilvl w:val="0"/>
          <w:numId w:val="85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665C3">
        <w:rPr>
          <w:rFonts w:ascii="Times New Roman" w:hAnsi="Times New Roman" w:cs="Times New Roman"/>
          <w:b/>
          <w:sz w:val="26"/>
          <w:szCs w:val="26"/>
        </w:rPr>
        <w:t>Giai</w:t>
      </w:r>
      <w:proofErr w:type="spellEnd"/>
      <w:r w:rsidRPr="00B665C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b/>
          <w:sz w:val="26"/>
          <w:szCs w:val="26"/>
        </w:rPr>
        <w:t>đoạn</w:t>
      </w:r>
      <w:proofErr w:type="spellEnd"/>
      <w:r w:rsidRPr="00B665C3">
        <w:rPr>
          <w:rFonts w:ascii="Times New Roman" w:hAnsi="Times New Roman" w:cs="Times New Roman"/>
          <w:b/>
          <w:sz w:val="26"/>
          <w:szCs w:val="26"/>
        </w:rPr>
        <w:t xml:space="preserve"> 2 (2030-2035) – </w:t>
      </w:r>
      <w:proofErr w:type="spellStart"/>
      <w:r w:rsidRPr="00B665C3">
        <w:rPr>
          <w:rFonts w:ascii="Times New Roman" w:hAnsi="Times New Roman" w:cs="Times New Roman"/>
          <w:b/>
          <w:sz w:val="26"/>
          <w:szCs w:val="26"/>
        </w:rPr>
        <w:t>Mở</w:t>
      </w:r>
      <w:proofErr w:type="spellEnd"/>
      <w:r w:rsidRPr="00B665C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b/>
          <w:sz w:val="26"/>
          <w:szCs w:val="26"/>
        </w:rPr>
        <w:t>rộng</w:t>
      </w:r>
      <w:proofErr w:type="spellEnd"/>
      <w:r w:rsidRPr="00B665C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b/>
          <w:sz w:val="26"/>
          <w:szCs w:val="26"/>
        </w:rPr>
        <w:t>có</w:t>
      </w:r>
      <w:proofErr w:type="spellEnd"/>
      <w:r w:rsidRPr="00B665C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b/>
          <w:sz w:val="26"/>
          <w:szCs w:val="26"/>
        </w:rPr>
        <w:t>chọn</w:t>
      </w:r>
      <w:proofErr w:type="spellEnd"/>
      <w:r w:rsidRPr="00B665C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b/>
          <w:sz w:val="26"/>
          <w:szCs w:val="26"/>
        </w:rPr>
        <w:t>lọc</w:t>
      </w:r>
      <w:proofErr w:type="spellEnd"/>
      <w:r w:rsidRPr="00B665C3">
        <w:rPr>
          <w:rFonts w:ascii="Times New Roman" w:hAnsi="Times New Roman" w:cs="Times New Roman"/>
          <w:b/>
          <w:sz w:val="26"/>
          <w:szCs w:val="26"/>
        </w:rPr>
        <w:t>:</w:t>
      </w:r>
    </w:p>
    <w:p w14:paraId="79918D05" w14:textId="77777777" w:rsidR="004C6125" w:rsidRPr="00B665C3" w:rsidRDefault="000B00A9" w:rsidP="00187CA8">
      <w:pPr>
        <w:pStyle w:val="ListParagraph"/>
        <w:numPr>
          <w:ilvl w:val="0"/>
          <w:numId w:val="90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665C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: Singapore, Thailand (2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>)</w:t>
      </w:r>
    </w:p>
    <w:p w14:paraId="5FDBF14D" w14:textId="77777777" w:rsidR="004C6125" w:rsidRPr="00B665C3" w:rsidRDefault="000B00A9" w:rsidP="00187CA8">
      <w:pPr>
        <w:pStyle w:val="ListParagraph"/>
        <w:numPr>
          <w:ilvl w:val="0"/>
          <w:numId w:val="90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665C3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>: IoT Gateway + Robot AMR (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>)</w:t>
      </w:r>
    </w:p>
    <w:p w14:paraId="13C4F3D0" w14:textId="77777777" w:rsidR="004C6125" w:rsidRPr="00B665C3" w:rsidRDefault="000B00A9" w:rsidP="00187CA8">
      <w:pPr>
        <w:pStyle w:val="ListParagraph"/>
        <w:numPr>
          <w:ilvl w:val="0"/>
          <w:numId w:val="90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665C3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: Văn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Singapore</w:t>
      </w:r>
    </w:p>
    <w:p w14:paraId="05CA2811" w14:textId="77777777" w:rsidR="004C6125" w:rsidRPr="00B665C3" w:rsidRDefault="000B00A9" w:rsidP="00187CA8">
      <w:pPr>
        <w:pStyle w:val="ListParagraph"/>
        <w:numPr>
          <w:ilvl w:val="0"/>
          <w:numId w:val="90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665C3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: </w:t>
      </w:r>
      <w:r w:rsidRPr="00B665C3">
        <w:rPr>
          <w:rFonts w:ascii="Times New Roman" w:hAnsi="Times New Roman" w:cs="Times New Roman"/>
          <w:b/>
          <w:sz w:val="26"/>
          <w:szCs w:val="26"/>
        </w:rPr>
        <w:t xml:space="preserve">15% </w:t>
      </w:r>
      <w:proofErr w:type="spellStart"/>
      <w:r w:rsidRPr="00B665C3">
        <w:rPr>
          <w:rFonts w:ascii="Times New Roman" w:hAnsi="Times New Roman" w:cs="Times New Roman"/>
          <w:b/>
          <w:sz w:val="26"/>
          <w:szCs w:val="26"/>
        </w:rPr>
        <w:t>doanh</w:t>
      </w:r>
      <w:proofErr w:type="spellEnd"/>
      <w:r w:rsidRPr="00B665C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b/>
          <w:sz w:val="26"/>
          <w:szCs w:val="26"/>
        </w:rPr>
        <w:t>thu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(~13,8M USD/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) - </w:t>
      </w:r>
      <w:proofErr w:type="spellStart"/>
      <w:r w:rsidRPr="00B665C3">
        <w:rPr>
          <w:rFonts w:ascii="Times New Roman" w:hAnsi="Times New Roman" w:cs="Times New Roman"/>
          <w:i/>
          <w:sz w:val="26"/>
          <w:szCs w:val="26"/>
        </w:rPr>
        <w:t>Cập</w:t>
      </w:r>
      <w:proofErr w:type="spellEnd"/>
      <w:r w:rsidRPr="00B665C3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i/>
          <w:sz w:val="26"/>
          <w:szCs w:val="26"/>
        </w:rPr>
        <w:t>nhật</w:t>
      </w:r>
      <w:proofErr w:type="spellEnd"/>
      <w:r w:rsidRPr="00B665C3">
        <w:rPr>
          <w:rFonts w:ascii="Times New Roman" w:hAnsi="Times New Roman" w:cs="Times New Roman"/>
          <w:i/>
          <w:sz w:val="26"/>
          <w:szCs w:val="26"/>
        </w:rPr>
        <w:t xml:space="preserve"> so </w:t>
      </w:r>
      <w:proofErr w:type="spellStart"/>
      <w:r w:rsidRPr="00B665C3">
        <w:rPr>
          <w:rFonts w:ascii="Times New Roman" w:hAnsi="Times New Roman" w:cs="Times New Roman"/>
          <w:i/>
          <w:sz w:val="26"/>
          <w:szCs w:val="26"/>
        </w:rPr>
        <w:t>với</w:t>
      </w:r>
      <w:proofErr w:type="spellEnd"/>
      <w:r w:rsidRPr="00B665C3">
        <w:rPr>
          <w:rFonts w:ascii="Times New Roman" w:hAnsi="Times New Roman" w:cs="Times New Roman"/>
          <w:i/>
          <w:sz w:val="26"/>
          <w:szCs w:val="26"/>
        </w:rPr>
        <w:t xml:space="preserve"> V5</w:t>
      </w:r>
    </w:p>
    <w:p w14:paraId="376FBBD0" w14:textId="77777777" w:rsidR="004C6125" w:rsidRPr="00B665C3" w:rsidRDefault="000B00A9" w:rsidP="00187CA8">
      <w:pPr>
        <w:pStyle w:val="ListParagraph"/>
        <w:numPr>
          <w:ilvl w:val="0"/>
          <w:numId w:val="90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665C3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Pr="00B665C3">
        <w:rPr>
          <w:rFonts w:ascii="Times New Roman" w:hAnsi="Times New Roman" w:cs="Times New Roman"/>
          <w:b/>
          <w:sz w:val="26"/>
          <w:szCs w:val="26"/>
        </w:rPr>
        <w:t xml:space="preserve"> do </w:t>
      </w:r>
      <w:proofErr w:type="spellStart"/>
      <w:r w:rsidRPr="00B665C3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B665C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b/>
          <w:sz w:val="26"/>
          <w:szCs w:val="26"/>
        </w:rPr>
        <w:t>chỉnh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ASEAN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TQ/Nhật/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Hàn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reputation</w:t>
      </w:r>
    </w:p>
    <w:p w14:paraId="5484F7C6" w14:textId="77777777" w:rsidR="004C6125" w:rsidRPr="00B665C3" w:rsidRDefault="000B00A9" w:rsidP="00187CA8">
      <w:pPr>
        <w:pStyle w:val="ListParagraph"/>
        <w:numPr>
          <w:ilvl w:val="0"/>
          <w:numId w:val="85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665C3">
        <w:rPr>
          <w:rFonts w:ascii="Times New Roman" w:hAnsi="Times New Roman" w:cs="Times New Roman"/>
          <w:b/>
          <w:sz w:val="26"/>
          <w:szCs w:val="26"/>
        </w:rPr>
        <w:t>Giai</w:t>
      </w:r>
      <w:proofErr w:type="spellEnd"/>
      <w:r w:rsidRPr="00B665C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b/>
          <w:sz w:val="26"/>
          <w:szCs w:val="26"/>
        </w:rPr>
        <w:t>đoạn</w:t>
      </w:r>
      <w:proofErr w:type="spellEnd"/>
      <w:r w:rsidRPr="00B665C3">
        <w:rPr>
          <w:rFonts w:ascii="Times New Roman" w:hAnsi="Times New Roman" w:cs="Times New Roman"/>
          <w:b/>
          <w:sz w:val="26"/>
          <w:szCs w:val="26"/>
        </w:rPr>
        <w:t xml:space="preserve"> 3 (2036-2045) – </w:t>
      </w:r>
      <w:proofErr w:type="spellStart"/>
      <w:r w:rsidRPr="00B665C3">
        <w:rPr>
          <w:rFonts w:ascii="Times New Roman" w:hAnsi="Times New Roman" w:cs="Times New Roman"/>
          <w:b/>
          <w:sz w:val="26"/>
          <w:szCs w:val="26"/>
        </w:rPr>
        <w:t>Mở</w:t>
      </w:r>
      <w:proofErr w:type="spellEnd"/>
      <w:r w:rsidRPr="00B665C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b/>
          <w:sz w:val="26"/>
          <w:szCs w:val="26"/>
        </w:rPr>
        <w:t>rộng</w:t>
      </w:r>
      <w:proofErr w:type="spellEnd"/>
      <w:r w:rsidRPr="00B665C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b/>
          <w:sz w:val="26"/>
          <w:szCs w:val="26"/>
        </w:rPr>
        <w:t>dài</w:t>
      </w:r>
      <w:proofErr w:type="spellEnd"/>
      <w:r w:rsidRPr="00B665C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b/>
          <w:sz w:val="26"/>
          <w:szCs w:val="26"/>
        </w:rPr>
        <w:t>hạn</w:t>
      </w:r>
      <w:proofErr w:type="spellEnd"/>
      <w:r w:rsidRPr="00B665C3">
        <w:rPr>
          <w:rFonts w:ascii="Times New Roman" w:hAnsi="Times New Roman" w:cs="Times New Roman"/>
          <w:b/>
          <w:sz w:val="26"/>
          <w:szCs w:val="26"/>
        </w:rPr>
        <w:t>:</w:t>
      </w:r>
    </w:p>
    <w:p w14:paraId="0C223F46" w14:textId="77777777" w:rsidR="004C6125" w:rsidRPr="00B665C3" w:rsidRDefault="000B00A9" w:rsidP="00187CA8">
      <w:pPr>
        <w:pStyle w:val="ListParagraph"/>
        <w:numPr>
          <w:ilvl w:val="0"/>
          <w:numId w:val="91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665C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>: ASEAN-6 (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Malaysia, Indonesia, Philippines)</w:t>
      </w:r>
    </w:p>
    <w:p w14:paraId="18E219D4" w14:textId="77777777" w:rsidR="004C6125" w:rsidRPr="00B665C3" w:rsidRDefault="000B00A9" w:rsidP="00187CA8">
      <w:pPr>
        <w:pStyle w:val="ListParagraph"/>
        <w:numPr>
          <w:ilvl w:val="0"/>
          <w:numId w:val="91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665C3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portfolio</w:t>
      </w:r>
    </w:p>
    <w:p w14:paraId="350592BD" w14:textId="77777777" w:rsidR="004C6125" w:rsidRPr="00B665C3" w:rsidRDefault="000B00A9" w:rsidP="00187CA8">
      <w:pPr>
        <w:pStyle w:val="ListParagraph"/>
        <w:numPr>
          <w:ilvl w:val="0"/>
          <w:numId w:val="91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665C3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lắp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ráp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Thái Lan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Indonesia</w:t>
      </w:r>
    </w:p>
    <w:p w14:paraId="31DB2365" w14:textId="256F76E4" w:rsidR="004C6125" w:rsidRDefault="000B00A9" w:rsidP="00187CA8">
      <w:pPr>
        <w:pStyle w:val="ListParagraph"/>
        <w:numPr>
          <w:ilvl w:val="0"/>
          <w:numId w:val="91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665C3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: </w:t>
      </w:r>
      <w:r w:rsidRPr="00B665C3">
        <w:rPr>
          <w:rFonts w:ascii="Times New Roman" w:hAnsi="Times New Roman" w:cs="Times New Roman"/>
          <w:b/>
          <w:sz w:val="26"/>
          <w:szCs w:val="26"/>
        </w:rPr>
        <w:t xml:space="preserve">20-25% </w:t>
      </w:r>
      <w:proofErr w:type="spellStart"/>
      <w:r w:rsidRPr="00B665C3">
        <w:rPr>
          <w:rFonts w:ascii="Times New Roman" w:hAnsi="Times New Roman" w:cs="Times New Roman"/>
          <w:b/>
          <w:sz w:val="26"/>
          <w:szCs w:val="26"/>
        </w:rPr>
        <w:t>doanh</w:t>
      </w:r>
      <w:proofErr w:type="spellEnd"/>
      <w:r w:rsidRPr="00B665C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b/>
          <w:sz w:val="26"/>
          <w:szCs w:val="26"/>
        </w:rPr>
        <w:t>thu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(stretch goal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>)</w:t>
      </w:r>
    </w:p>
    <w:p w14:paraId="3EE99F26" w14:textId="77777777" w:rsidR="004C6125" w:rsidRPr="00B665C3" w:rsidRDefault="000B00A9" w:rsidP="00187CA8">
      <w:pPr>
        <w:pStyle w:val="ListParagraph"/>
        <w:numPr>
          <w:ilvl w:val="0"/>
          <w:numId w:val="93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665C3">
        <w:rPr>
          <w:rFonts w:ascii="Times New Roman" w:hAnsi="Times New Roman" w:cs="Times New Roman"/>
          <w:b/>
          <w:sz w:val="26"/>
          <w:szCs w:val="26"/>
        </w:rPr>
        <w:t>Lợi</w:t>
      </w:r>
      <w:proofErr w:type="spellEnd"/>
      <w:r w:rsidRPr="00B665C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b/>
          <w:sz w:val="26"/>
          <w:szCs w:val="26"/>
        </w:rPr>
        <w:t>thế</w:t>
      </w:r>
      <w:proofErr w:type="spellEnd"/>
      <w:r w:rsidRPr="00B665C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b/>
          <w:sz w:val="26"/>
          <w:szCs w:val="26"/>
        </w:rPr>
        <w:t>cạnh</w:t>
      </w:r>
      <w:proofErr w:type="spellEnd"/>
      <w:r w:rsidRPr="00B665C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b/>
          <w:sz w:val="26"/>
          <w:szCs w:val="26"/>
        </w:rPr>
        <w:t>tranh</w:t>
      </w:r>
      <w:proofErr w:type="spellEnd"/>
      <w:r w:rsidRPr="00B665C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b/>
          <w:sz w:val="26"/>
          <w:szCs w:val="26"/>
        </w:rPr>
        <w:t>khi</w:t>
      </w:r>
      <w:proofErr w:type="spellEnd"/>
      <w:r w:rsidRPr="00B665C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b/>
          <w:sz w:val="26"/>
          <w:szCs w:val="26"/>
        </w:rPr>
        <w:t>xuất</w:t>
      </w:r>
      <w:proofErr w:type="spellEnd"/>
      <w:r w:rsidRPr="00B665C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b/>
          <w:sz w:val="26"/>
          <w:szCs w:val="26"/>
        </w:rPr>
        <w:t>khẩu</w:t>
      </w:r>
      <w:proofErr w:type="spellEnd"/>
      <w:r w:rsidRPr="00B665C3">
        <w:rPr>
          <w:rFonts w:ascii="Times New Roman" w:hAnsi="Times New Roman" w:cs="Times New Roman"/>
          <w:b/>
          <w:sz w:val="26"/>
          <w:szCs w:val="26"/>
        </w:rPr>
        <w:t>:</w:t>
      </w:r>
    </w:p>
    <w:p w14:paraId="238B5D42" w14:textId="77777777" w:rsidR="004C6125" w:rsidRPr="00B665C3" w:rsidRDefault="000B00A9" w:rsidP="00187CA8">
      <w:pPr>
        <w:pStyle w:val="ListParagraph"/>
        <w:numPr>
          <w:ilvl w:val="0"/>
          <w:numId w:val="92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B665C3">
        <w:rPr>
          <w:rFonts w:ascii="Times New Roman" w:hAnsi="Times New Roman" w:cs="Times New Roman"/>
          <w:b/>
          <w:sz w:val="26"/>
          <w:szCs w:val="26"/>
        </w:rPr>
        <w:t xml:space="preserve">Giá </w:t>
      </w:r>
      <w:proofErr w:type="spellStart"/>
      <w:r w:rsidRPr="00B665C3">
        <w:rPr>
          <w:rFonts w:ascii="Times New Roman" w:hAnsi="Times New Roman" w:cs="Times New Roman"/>
          <w:b/>
          <w:sz w:val="26"/>
          <w:szCs w:val="26"/>
        </w:rPr>
        <w:t>cạnh</w:t>
      </w:r>
      <w:proofErr w:type="spellEnd"/>
      <w:r w:rsidRPr="00B665C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b/>
          <w:sz w:val="26"/>
          <w:szCs w:val="26"/>
        </w:rPr>
        <w:t>tranh</w:t>
      </w:r>
      <w:proofErr w:type="spellEnd"/>
      <w:r w:rsidRPr="00B665C3">
        <w:rPr>
          <w:rFonts w:ascii="Times New Roman" w:hAnsi="Times New Roman" w:cs="Times New Roman"/>
          <w:b/>
          <w:sz w:val="26"/>
          <w:szCs w:val="26"/>
        </w:rPr>
        <w:t>:</w:t>
      </w:r>
      <w:r w:rsidRPr="00B66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20-30% so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Trung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Nhật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Bản</w:t>
      </w:r>
      <w:proofErr w:type="spellEnd"/>
    </w:p>
    <w:p w14:paraId="34856865" w14:textId="77777777" w:rsidR="004C6125" w:rsidRPr="00B665C3" w:rsidRDefault="000B00A9" w:rsidP="00187CA8">
      <w:pPr>
        <w:pStyle w:val="ListParagraph"/>
        <w:numPr>
          <w:ilvl w:val="0"/>
          <w:numId w:val="92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665C3">
        <w:rPr>
          <w:rFonts w:ascii="Times New Roman" w:hAnsi="Times New Roman" w:cs="Times New Roman"/>
          <w:b/>
          <w:sz w:val="26"/>
          <w:szCs w:val="26"/>
        </w:rPr>
        <w:t>Chứng</w:t>
      </w:r>
      <w:proofErr w:type="spellEnd"/>
      <w:r w:rsidRPr="00B665C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b/>
          <w:sz w:val="26"/>
          <w:szCs w:val="26"/>
        </w:rPr>
        <w:t>nhận</w:t>
      </w:r>
      <w:proofErr w:type="spellEnd"/>
      <w:r w:rsidRPr="00B665C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b/>
          <w:sz w:val="26"/>
          <w:szCs w:val="26"/>
        </w:rPr>
        <w:t>quốc</w:t>
      </w:r>
      <w:proofErr w:type="spellEnd"/>
      <w:r w:rsidRPr="00B665C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b/>
          <w:sz w:val="26"/>
          <w:szCs w:val="26"/>
        </w:rPr>
        <w:t>tế</w:t>
      </w:r>
      <w:proofErr w:type="spellEnd"/>
      <w:r w:rsidRPr="00B665C3">
        <w:rPr>
          <w:rFonts w:ascii="Times New Roman" w:hAnsi="Times New Roman" w:cs="Times New Roman"/>
          <w:b/>
          <w:sz w:val="26"/>
          <w:szCs w:val="26"/>
        </w:rPr>
        <w:t>:</w:t>
      </w:r>
      <w:r w:rsidRPr="00B665C3">
        <w:rPr>
          <w:rFonts w:ascii="Times New Roman" w:hAnsi="Times New Roman" w:cs="Times New Roman"/>
          <w:sz w:val="26"/>
          <w:szCs w:val="26"/>
        </w:rPr>
        <w:t xml:space="preserve"> CE, FCC, RoHS (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>)</w:t>
      </w:r>
    </w:p>
    <w:p w14:paraId="7D02C61A" w14:textId="77777777" w:rsidR="004C6125" w:rsidRPr="00B665C3" w:rsidRDefault="000B00A9" w:rsidP="00187CA8">
      <w:pPr>
        <w:pStyle w:val="ListParagraph"/>
        <w:numPr>
          <w:ilvl w:val="0"/>
          <w:numId w:val="92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665C3">
        <w:rPr>
          <w:rFonts w:ascii="Times New Roman" w:hAnsi="Times New Roman" w:cs="Times New Roman"/>
          <w:b/>
          <w:sz w:val="26"/>
          <w:szCs w:val="26"/>
        </w:rPr>
        <w:t>Hiệp</w:t>
      </w:r>
      <w:proofErr w:type="spellEnd"/>
      <w:r w:rsidRPr="00B665C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Pr="00B665C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b/>
          <w:sz w:val="26"/>
          <w:szCs w:val="26"/>
        </w:rPr>
        <w:t>thương</w:t>
      </w:r>
      <w:proofErr w:type="spellEnd"/>
      <w:r w:rsidRPr="00B665C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b/>
          <w:sz w:val="26"/>
          <w:szCs w:val="26"/>
        </w:rPr>
        <w:t>mại</w:t>
      </w:r>
      <w:proofErr w:type="spellEnd"/>
      <w:r w:rsidRPr="00B665C3">
        <w:rPr>
          <w:rFonts w:ascii="Times New Roman" w:hAnsi="Times New Roman" w:cs="Times New Roman"/>
          <w:b/>
          <w:sz w:val="26"/>
          <w:szCs w:val="26"/>
        </w:rPr>
        <w:t>:</w:t>
      </w:r>
      <w:r w:rsidRPr="00B665C3">
        <w:rPr>
          <w:rFonts w:ascii="Times New Roman" w:hAnsi="Times New Roman" w:cs="Times New Roman"/>
          <w:sz w:val="26"/>
          <w:szCs w:val="26"/>
        </w:rPr>
        <w:t xml:space="preserve"> ASEAN FTA, EVFTA (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0%)</w:t>
      </w:r>
    </w:p>
    <w:p w14:paraId="6E76C45C" w14:textId="77777777" w:rsidR="004C6125" w:rsidRPr="00B665C3" w:rsidRDefault="000B00A9" w:rsidP="00187CA8">
      <w:pPr>
        <w:pStyle w:val="ListParagraph"/>
        <w:numPr>
          <w:ilvl w:val="0"/>
          <w:numId w:val="92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B665C3">
        <w:rPr>
          <w:rFonts w:ascii="Times New Roman" w:hAnsi="Times New Roman" w:cs="Times New Roman"/>
          <w:b/>
          <w:sz w:val="26"/>
          <w:szCs w:val="26"/>
        </w:rPr>
        <w:t xml:space="preserve">Logistics </w:t>
      </w:r>
      <w:proofErr w:type="spellStart"/>
      <w:r w:rsidRPr="00B665C3">
        <w:rPr>
          <w:rFonts w:ascii="Times New Roman" w:hAnsi="Times New Roman" w:cs="Times New Roman"/>
          <w:b/>
          <w:sz w:val="26"/>
          <w:szCs w:val="26"/>
        </w:rPr>
        <w:t>thuận</w:t>
      </w:r>
      <w:proofErr w:type="spellEnd"/>
      <w:r w:rsidRPr="00B665C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b/>
          <w:sz w:val="26"/>
          <w:szCs w:val="26"/>
        </w:rPr>
        <w:t>lợi</w:t>
      </w:r>
      <w:proofErr w:type="spellEnd"/>
      <w:r w:rsidRPr="00B665C3">
        <w:rPr>
          <w:rFonts w:ascii="Times New Roman" w:hAnsi="Times New Roman" w:cs="Times New Roman"/>
          <w:b/>
          <w:sz w:val="26"/>
          <w:szCs w:val="26"/>
        </w:rPr>
        <w:t>:</w:t>
      </w:r>
      <w:r w:rsidRPr="00B66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Cảng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biển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5C3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B665C3">
        <w:rPr>
          <w:rFonts w:ascii="Times New Roman" w:hAnsi="Times New Roman" w:cs="Times New Roman"/>
          <w:sz w:val="26"/>
          <w:szCs w:val="26"/>
        </w:rPr>
        <w:t xml:space="preserve"> TP.HCM</w:t>
      </w:r>
    </w:p>
    <w:p w14:paraId="5D57F36F" w14:textId="77777777" w:rsidR="004C6125" w:rsidRPr="00B85CE5" w:rsidRDefault="000B00A9" w:rsidP="00187CA8">
      <w:pPr>
        <w:pStyle w:val="Heading3"/>
        <w:keepNext w:val="0"/>
        <w:spacing w:after="0" w:line="312" w:lineRule="auto"/>
        <w:jc w:val="both"/>
        <w:rPr>
          <w:rFonts w:ascii="Times New Roman" w:hAnsi="Times New Roman" w:cs="Times New Roman"/>
        </w:rPr>
      </w:pPr>
      <w:bookmarkStart w:id="24" w:name="_Toc212283243"/>
      <w:r w:rsidRPr="00B85CE5">
        <w:rPr>
          <w:rFonts w:ascii="Times New Roman" w:hAnsi="Times New Roman" w:cs="Times New Roman"/>
        </w:rPr>
        <w:t xml:space="preserve">3.4. </w:t>
      </w:r>
      <w:proofErr w:type="spellStart"/>
      <w:r w:rsidRPr="00B85CE5">
        <w:rPr>
          <w:rFonts w:ascii="Times New Roman" w:hAnsi="Times New Roman" w:cs="Times New Roman"/>
        </w:rPr>
        <w:t>Mạng</w:t>
      </w:r>
      <w:proofErr w:type="spellEnd"/>
      <w:r w:rsidRPr="00B85CE5">
        <w:rPr>
          <w:rFonts w:ascii="Times New Roman" w:hAnsi="Times New Roman" w:cs="Times New Roman"/>
        </w:rPr>
        <w:t xml:space="preserve"> </w:t>
      </w:r>
      <w:proofErr w:type="spellStart"/>
      <w:r w:rsidRPr="00B85CE5">
        <w:rPr>
          <w:rFonts w:ascii="Times New Roman" w:hAnsi="Times New Roman" w:cs="Times New Roman"/>
        </w:rPr>
        <w:t>lưới</w:t>
      </w:r>
      <w:proofErr w:type="spellEnd"/>
      <w:r w:rsidRPr="00B85CE5">
        <w:rPr>
          <w:rFonts w:ascii="Times New Roman" w:hAnsi="Times New Roman" w:cs="Times New Roman"/>
        </w:rPr>
        <w:t xml:space="preserve"> </w:t>
      </w:r>
      <w:proofErr w:type="spellStart"/>
      <w:r w:rsidRPr="00B85CE5">
        <w:rPr>
          <w:rFonts w:ascii="Times New Roman" w:hAnsi="Times New Roman" w:cs="Times New Roman"/>
        </w:rPr>
        <w:t>đối</w:t>
      </w:r>
      <w:proofErr w:type="spellEnd"/>
      <w:r w:rsidRPr="00B85CE5">
        <w:rPr>
          <w:rFonts w:ascii="Times New Roman" w:hAnsi="Times New Roman" w:cs="Times New Roman"/>
        </w:rPr>
        <w:t xml:space="preserve"> </w:t>
      </w:r>
      <w:proofErr w:type="spellStart"/>
      <w:r w:rsidRPr="00B85CE5">
        <w:rPr>
          <w:rFonts w:ascii="Times New Roman" w:hAnsi="Times New Roman" w:cs="Times New Roman"/>
        </w:rPr>
        <w:t>tác</w:t>
      </w:r>
      <w:proofErr w:type="spellEnd"/>
      <w:r w:rsidRPr="00B85CE5">
        <w:rPr>
          <w:rFonts w:ascii="Times New Roman" w:hAnsi="Times New Roman" w:cs="Times New Roman"/>
        </w:rPr>
        <w:t xml:space="preserve"> </w:t>
      </w:r>
      <w:proofErr w:type="spellStart"/>
      <w:r w:rsidRPr="00B85CE5">
        <w:rPr>
          <w:rFonts w:ascii="Times New Roman" w:hAnsi="Times New Roman" w:cs="Times New Roman"/>
        </w:rPr>
        <w:t>chiến</w:t>
      </w:r>
      <w:proofErr w:type="spellEnd"/>
      <w:r w:rsidRPr="00B85CE5">
        <w:rPr>
          <w:rFonts w:ascii="Times New Roman" w:hAnsi="Times New Roman" w:cs="Times New Roman"/>
        </w:rPr>
        <w:t xml:space="preserve"> </w:t>
      </w:r>
      <w:proofErr w:type="spellStart"/>
      <w:r w:rsidRPr="00B85CE5">
        <w:rPr>
          <w:rFonts w:ascii="Times New Roman" w:hAnsi="Times New Roman" w:cs="Times New Roman"/>
        </w:rPr>
        <w:t>lược</w:t>
      </w:r>
      <w:bookmarkEnd w:id="24"/>
      <w:proofErr w:type="spellEnd"/>
    </w:p>
    <w:p w14:paraId="1222C677" w14:textId="77777777" w:rsidR="004C6125" w:rsidRPr="00B85CE5" w:rsidRDefault="000B00A9" w:rsidP="00187CA8">
      <w:pPr>
        <w:pStyle w:val="ListParagraph"/>
        <w:numPr>
          <w:ilvl w:val="0"/>
          <w:numId w:val="85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85CE5">
        <w:rPr>
          <w:rFonts w:ascii="Times New Roman" w:hAnsi="Times New Roman" w:cs="Times New Roman"/>
          <w:b/>
          <w:sz w:val="26"/>
          <w:szCs w:val="26"/>
        </w:rPr>
        <w:t>Đối</w:t>
      </w:r>
      <w:proofErr w:type="spellEnd"/>
      <w:r w:rsidRPr="00B85CE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b/>
          <w:sz w:val="26"/>
          <w:szCs w:val="26"/>
        </w:rPr>
        <w:t>tác</w:t>
      </w:r>
      <w:proofErr w:type="spellEnd"/>
      <w:r w:rsidRPr="00B85CE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Pr="00B85CE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b/>
          <w:sz w:val="26"/>
          <w:szCs w:val="26"/>
        </w:rPr>
        <w:t>nghệ</w:t>
      </w:r>
      <w:proofErr w:type="spellEnd"/>
      <w:r w:rsidRPr="00B85CE5">
        <w:rPr>
          <w:rFonts w:ascii="Times New Roman" w:hAnsi="Times New Roman" w:cs="Times New Roman"/>
          <w:b/>
          <w:sz w:val="26"/>
          <w:szCs w:val="26"/>
        </w:rPr>
        <w:t xml:space="preserve"> (5 </w:t>
      </w:r>
      <w:proofErr w:type="spellStart"/>
      <w:r w:rsidRPr="00B85CE5">
        <w:rPr>
          <w:rFonts w:ascii="Times New Roman" w:hAnsi="Times New Roman" w:cs="Times New Roman"/>
          <w:b/>
          <w:sz w:val="26"/>
          <w:szCs w:val="26"/>
        </w:rPr>
        <w:t>đối</w:t>
      </w:r>
      <w:proofErr w:type="spellEnd"/>
      <w:r w:rsidRPr="00B85CE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b/>
          <w:sz w:val="26"/>
          <w:szCs w:val="26"/>
        </w:rPr>
        <w:t>tác</w:t>
      </w:r>
      <w:proofErr w:type="spellEnd"/>
      <w:r w:rsidRPr="00B85CE5">
        <w:rPr>
          <w:rFonts w:ascii="Times New Roman" w:hAnsi="Times New Roman" w:cs="Times New Roman"/>
          <w:b/>
          <w:sz w:val="26"/>
          <w:szCs w:val="26"/>
        </w:rPr>
        <w:t>):</w:t>
      </w:r>
    </w:p>
    <w:p w14:paraId="5B246E3D" w14:textId="77777777" w:rsidR="004C6125" w:rsidRPr="00B85CE5" w:rsidRDefault="000B00A9" w:rsidP="00187CA8">
      <w:pPr>
        <w:pStyle w:val="ListParagraph"/>
        <w:numPr>
          <w:ilvl w:val="0"/>
          <w:numId w:val="94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85CE5">
        <w:rPr>
          <w:rFonts w:ascii="Times New Roman" w:hAnsi="Times New Roman" w:cs="Times New Roman"/>
          <w:sz w:val="26"/>
          <w:szCs w:val="26"/>
        </w:rPr>
        <w:t>MiR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(Mobile Industrial Robots), Advantech, Hikvision, Bosch Rexroth, Moxa, Murata Machinery</w:t>
      </w:r>
    </w:p>
    <w:p w14:paraId="1FA5FE0B" w14:textId="77777777" w:rsidR="004C6125" w:rsidRPr="00B85CE5" w:rsidRDefault="000B00A9" w:rsidP="00187CA8">
      <w:pPr>
        <w:pStyle w:val="ListParagraph"/>
        <w:numPr>
          <w:ilvl w:val="0"/>
          <w:numId w:val="94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B85CE5">
        <w:rPr>
          <w:rFonts w:ascii="Times New Roman" w:hAnsi="Times New Roman" w:cs="Times New Roman"/>
          <w:sz w:val="26"/>
          <w:szCs w:val="26"/>
        </w:rPr>
        <w:t xml:space="preserve">Vai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R&amp;D,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tạo</w:t>
      </w:r>
      <w:proofErr w:type="spellEnd"/>
    </w:p>
    <w:p w14:paraId="3E0FA458" w14:textId="77777777" w:rsidR="004C6125" w:rsidRPr="00B85CE5" w:rsidRDefault="000B00A9" w:rsidP="00187CA8">
      <w:pPr>
        <w:pStyle w:val="ListParagraph"/>
        <w:numPr>
          <w:ilvl w:val="0"/>
          <w:numId w:val="85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85CE5">
        <w:rPr>
          <w:rFonts w:ascii="Times New Roman" w:hAnsi="Times New Roman" w:cs="Times New Roman"/>
          <w:b/>
          <w:sz w:val="26"/>
          <w:szCs w:val="26"/>
        </w:rPr>
        <w:t>Đối</w:t>
      </w:r>
      <w:proofErr w:type="spellEnd"/>
      <w:r w:rsidRPr="00B85CE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b/>
          <w:sz w:val="26"/>
          <w:szCs w:val="26"/>
        </w:rPr>
        <w:t>tác</w:t>
      </w:r>
      <w:proofErr w:type="spellEnd"/>
      <w:r w:rsidRPr="00B85CE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b/>
          <w:sz w:val="26"/>
          <w:szCs w:val="26"/>
        </w:rPr>
        <w:t>đào</w:t>
      </w:r>
      <w:proofErr w:type="spellEnd"/>
      <w:r w:rsidRPr="00B85CE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b/>
          <w:sz w:val="26"/>
          <w:szCs w:val="26"/>
        </w:rPr>
        <w:t>tạo</w:t>
      </w:r>
      <w:proofErr w:type="spellEnd"/>
      <w:r w:rsidRPr="00B85CE5">
        <w:rPr>
          <w:rFonts w:ascii="Times New Roman" w:hAnsi="Times New Roman" w:cs="Times New Roman"/>
          <w:b/>
          <w:sz w:val="26"/>
          <w:szCs w:val="26"/>
        </w:rPr>
        <w:t xml:space="preserve"> (4 </w:t>
      </w:r>
      <w:proofErr w:type="spellStart"/>
      <w:r w:rsidRPr="00B85CE5">
        <w:rPr>
          <w:rFonts w:ascii="Times New Roman" w:hAnsi="Times New Roman" w:cs="Times New Roman"/>
          <w:b/>
          <w:sz w:val="26"/>
          <w:szCs w:val="26"/>
        </w:rPr>
        <w:t>trường</w:t>
      </w:r>
      <w:proofErr w:type="spellEnd"/>
      <w:r w:rsidRPr="00B85CE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b/>
          <w:sz w:val="26"/>
          <w:szCs w:val="26"/>
        </w:rPr>
        <w:t>đại</w:t>
      </w:r>
      <w:proofErr w:type="spellEnd"/>
      <w:r w:rsidRPr="00B85CE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b/>
          <w:sz w:val="26"/>
          <w:szCs w:val="26"/>
        </w:rPr>
        <w:t>học</w:t>
      </w:r>
      <w:proofErr w:type="spellEnd"/>
      <w:r w:rsidRPr="00B85CE5">
        <w:rPr>
          <w:rFonts w:ascii="Times New Roman" w:hAnsi="Times New Roman" w:cs="Times New Roman"/>
          <w:b/>
          <w:sz w:val="26"/>
          <w:szCs w:val="26"/>
        </w:rPr>
        <w:t>):</w:t>
      </w:r>
    </w:p>
    <w:p w14:paraId="79208E38" w14:textId="77777777" w:rsidR="004C6125" w:rsidRPr="00B85CE5" w:rsidRDefault="000B00A9" w:rsidP="00187CA8">
      <w:pPr>
        <w:pStyle w:val="ListParagraph"/>
        <w:numPr>
          <w:ilvl w:val="0"/>
          <w:numId w:val="95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85CE5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SPKT,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TDT,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CNTT ĐHQG, Viện CNTT - Viện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Hàn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lâm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KH&amp;CN</w:t>
      </w:r>
    </w:p>
    <w:p w14:paraId="70FCFAC5" w14:textId="77777777" w:rsidR="004C6125" w:rsidRPr="00B85CE5" w:rsidRDefault="000B00A9" w:rsidP="00187CA8">
      <w:pPr>
        <w:pStyle w:val="ListParagraph"/>
        <w:numPr>
          <w:ilvl w:val="0"/>
          <w:numId w:val="95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B85CE5">
        <w:rPr>
          <w:rFonts w:ascii="Times New Roman" w:hAnsi="Times New Roman" w:cs="Times New Roman"/>
          <w:sz w:val="26"/>
          <w:szCs w:val="26"/>
        </w:rPr>
        <w:t xml:space="preserve">Vai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, lab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chung</w:t>
      </w:r>
      <w:proofErr w:type="spellEnd"/>
    </w:p>
    <w:p w14:paraId="342D3E4B" w14:textId="77777777" w:rsidR="004C6125" w:rsidRPr="00B85CE5" w:rsidRDefault="000B00A9" w:rsidP="00187CA8">
      <w:pPr>
        <w:pStyle w:val="ListParagraph"/>
        <w:numPr>
          <w:ilvl w:val="0"/>
          <w:numId w:val="85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85CE5">
        <w:rPr>
          <w:rFonts w:ascii="Times New Roman" w:hAnsi="Times New Roman" w:cs="Times New Roman"/>
          <w:b/>
          <w:sz w:val="26"/>
          <w:szCs w:val="26"/>
        </w:rPr>
        <w:t>Đối</w:t>
      </w:r>
      <w:proofErr w:type="spellEnd"/>
      <w:r w:rsidRPr="00B85CE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b/>
          <w:sz w:val="26"/>
          <w:szCs w:val="26"/>
        </w:rPr>
        <w:t>tác</w:t>
      </w:r>
      <w:proofErr w:type="spellEnd"/>
      <w:r w:rsidRPr="00B85CE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b/>
          <w:sz w:val="26"/>
          <w:szCs w:val="26"/>
        </w:rPr>
        <w:t>tài</w:t>
      </w:r>
      <w:proofErr w:type="spellEnd"/>
      <w:r w:rsidRPr="00B85CE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b/>
          <w:sz w:val="26"/>
          <w:szCs w:val="26"/>
        </w:rPr>
        <w:t>chính</w:t>
      </w:r>
      <w:proofErr w:type="spellEnd"/>
      <w:r w:rsidRPr="00B85CE5">
        <w:rPr>
          <w:rFonts w:ascii="Times New Roman" w:hAnsi="Times New Roman" w:cs="Times New Roman"/>
          <w:b/>
          <w:sz w:val="26"/>
          <w:szCs w:val="26"/>
        </w:rPr>
        <w:t>:</w:t>
      </w:r>
    </w:p>
    <w:p w14:paraId="46BB9E49" w14:textId="77777777" w:rsidR="004C6125" w:rsidRPr="00B85CE5" w:rsidRDefault="000B00A9" w:rsidP="00187CA8">
      <w:pPr>
        <w:pStyle w:val="ListParagraph"/>
        <w:numPr>
          <w:ilvl w:val="0"/>
          <w:numId w:val="96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B85CE5">
        <w:rPr>
          <w:rFonts w:ascii="Times New Roman" w:hAnsi="Times New Roman" w:cs="Times New Roman"/>
          <w:sz w:val="26"/>
          <w:szCs w:val="26"/>
        </w:rPr>
        <w:t xml:space="preserve">Ngân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TMCP (6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USD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lãnh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>)</w:t>
      </w:r>
    </w:p>
    <w:p w14:paraId="26B42499" w14:textId="77777777" w:rsidR="004C6125" w:rsidRPr="00B85CE5" w:rsidRDefault="000B00A9" w:rsidP="00187CA8">
      <w:pPr>
        <w:pStyle w:val="ListParagraph"/>
        <w:numPr>
          <w:ilvl w:val="0"/>
          <w:numId w:val="96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85CE5">
        <w:rPr>
          <w:rFonts w:ascii="Times New Roman" w:hAnsi="Times New Roman" w:cs="Times New Roman"/>
          <w:sz w:val="26"/>
          <w:szCs w:val="26"/>
        </w:rPr>
        <w:t>Quỹ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VC/PE (4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USD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>)</w:t>
      </w:r>
    </w:p>
    <w:p w14:paraId="67ECBF65" w14:textId="77777777" w:rsidR="004C6125" w:rsidRPr="00B85CE5" w:rsidRDefault="000B00A9" w:rsidP="00187CA8">
      <w:pPr>
        <w:pStyle w:val="ListParagraph"/>
        <w:numPr>
          <w:ilvl w:val="0"/>
          <w:numId w:val="96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85CE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phủ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(2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USD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KHCN,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>)</w:t>
      </w:r>
    </w:p>
    <w:p w14:paraId="00778047" w14:textId="77777777" w:rsidR="004C6125" w:rsidRPr="00B85CE5" w:rsidRDefault="000B00A9" w:rsidP="00187CA8">
      <w:pPr>
        <w:pStyle w:val="ListParagraph"/>
        <w:numPr>
          <w:ilvl w:val="0"/>
          <w:numId w:val="85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85CE5">
        <w:rPr>
          <w:rFonts w:ascii="Times New Roman" w:hAnsi="Times New Roman" w:cs="Times New Roman"/>
          <w:b/>
          <w:sz w:val="26"/>
          <w:szCs w:val="26"/>
        </w:rPr>
        <w:t>Đối</w:t>
      </w:r>
      <w:proofErr w:type="spellEnd"/>
      <w:r w:rsidRPr="00B85CE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b/>
          <w:sz w:val="26"/>
          <w:szCs w:val="26"/>
        </w:rPr>
        <w:t>tác</w:t>
      </w:r>
      <w:proofErr w:type="spellEnd"/>
      <w:r w:rsidRPr="00B85CE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b/>
          <w:sz w:val="26"/>
          <w:szCs w:val="26"/>
        </w:rPr>
        <w:t>khách</w:t>
      </w:r>
      <w:proofErr w:type="spellEnd"/>
      <w:r w:rsidRPr="00B85CE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b/>
          <w:sz w:val="26"/>
          <w:szCs w:val="26"/>
        </w:rPr>
        <w:t>hàng</w:t>
      </w:r>
      <w:proofErr w:type="spellEnd"/>
      <w:r w:rsidRPr="00B85CE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b/>
          <w:sz w:val="26"/>
          <w:szCs w:val="26"/>
        </w:rPr>
        <w:t>chiến</w:t>
      </w:r>
      <w:proofErr w:type="spellEnd"/>
      <w:r w:rsidRPr="00B85CE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b/>
          <w:sz w:val="26"/>
          <w:szCs w:val="26"/>
        </w:rPr>
        <w:t>lược</w:t>
      </w:r>
      <w:proofErr w:type="spellEnd"/>
      <w:r w:rsidRPr="00B85CE5">
        <w:rPr>
          <w:rFonts w:ascii="Times New Roman" w:hAnsi="Times New Roman" w:cs="Times New Roman"/>
          <w:b/>
          <w:sz w:val="26"/>
          <w:szCs w:val="26"/>
        </w:rPr>
        <w:t>:</w:t>
      </w:r>
    </w:p>
    <w:p w14:paraId="0380DD91" w14:textId="77777777" w:rsidR="004C6125" w:rsidRPr="00B85CE5" w:rsidRDefault="000B00A9" w:rsidP="00187CA8">
      <w:pPr>
        <w:pStyle w:val="ListParagraph"/>
        <w:numPr>
          <w:ilvl w:val="0"/>
          <w:numId w:val="97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B85CE5">
        <w:rPr>
          <w:rFonts w:ascii="Times New Roman" w:hAnsi="Times New Roman" w:cs="Times New Roman"/>
          <w:sz w:val="26"/>
          <w:szCs w:val="26"/>
        </w:rPr>
        <w:t xml:space="preserve">2.500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sát</w:t>
      </w:r>
      <w:proofErr w:type="spellEnd"/>
    </w:p>
    <w:p w14:paraId="01C0B8E1" w14:textId="77777777" w:rsidR="004C6125" w:rsidRPr="00B85CE5" w:rsidRDefault="000B00A9" w:rsidP="00187CA8">
      <w:pPr>
        <w:pStyle w:val="ListParagraph"/>
        <w:numPr>
          <w:ilvl w:val="0"/>
          <w:numId w:val="97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B85CE5">
        <w:rPr>
          <w:rFonts w:ascii="Times New Roman" w:hAnsi="Times New Roman" w:cs="Times New Roman"/>
          <w:sz w:val="26"/>
          <w:szCs w:val="26"/>
        </w:rPr>
        <w:t xml:space="preserve">50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cam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pilot</w:t>
      </w:r>
    </w:p>
    <w:p w14:paraId="59814D5C" w14:textId="77777777" w:rsidR="004C6125" w:rsidRPr="00B85CE5" w:rsidRDefault="000B00A9" w:rsidP="00187CA8">
      <w:pPr>
        <w:pStyle w:val="ListParagraph"/>
        <w:numPr>
          <w:ilvl w:val="0"/>
          <w:numId w:val="97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B85CE5">
        <w:rPr>
          <w:rFonts w:ascii="Times New Roman" w:hAnsi="Times New Roman" w:cs="Times New Roman"/>
          <w:sz w:val="26"/>
          <w:szCs w:val="26"/>
        </w:rPr>
        <w:t xml:space="preserve">10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Early Adopter (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30%)</w:t>
      </w:r>
    </w:p>
    <w:p w14:paraId="5081B723" w14:textId="77777777" w:rsidR="004C6125" w:rsidRPr="00B85CE5" w:rsidRDefault="000B00A9" w:rsidP="00187CA8">
      <w:pPr>
        <w:pStyle w:val="Heading2"/>
        <w:keepNext w:val="0"/>
        <w:spacing w:after="0" w:line="312" w:lineRule="auto"/>
        <w:jc w:val="both"/>
        <w:rPr>
          <w:rFonts w:ascii="Times New Roman" w:hAnsi="Times New Roman" w:cs="Times New Roman"/>
          <w:i w:val="0"/>
          <w:sz w:val="26"/>
          <w:szCs w:val="26"/>
        </w:rPr>
      </w:pPr>
      <w:bookmarkStart w:id="25" w:name="_Toc212283244"/>
      <w:r w:rsidRPr="00B85CE5">
        <w:rPr>
          <w:rFonts w:ascii="Times New Roman" w:hAnsi="Times New Roman" w:cs="Times New Roman"/>
          <w:i w:val="0"/>
          <w:sz w:val="26"/>
          <w:szCs w:val="26"/>
        </w:rPr>
        <w:t>4. TÁC ĐỘNG KINH TẾ - XÃ HỘI - MÔI TRƯỜNG</w:t>
      </w:r>
      <w:bookmarkEnd w:id="25"/>
    </w:p>
    <w:p w14:paraId="1B5BAAA2" w14:textId="77777777" w:rsidR="004C6125" w:rsidRPr="00B85CE5" w:rsidRDefault="000B00A9" w:rsidP="00187CA8">
      <w:pPr>
        <w:pStyle w:val="Heading3"/>
        <w:keepNext w:val="0"/>
        <w:spacing w:before="120" w:after="0" w:line="312" w:lineRule="auto"/>
        <w:jc w:val="both"/>
        <w:rPr>
          <w:rFonts w:ascii="Times New Roman" w:hAnsi="Times New Roman" w:cs="Times New Roman"/>
        </w:rPr>
      </w:pPr>
      <w:bookmarkStart w:id="26" w:name="_Toc212283245"/>
      <w:r w:rsidRPr="00B85CE5">
        <w:rPr>
          <w:rFonts w:ascii="Times New Roman" w:hAnsi="Times New Roman" w:cs="Times New Roman"/>
        </w:rPr>
        <w:t xml:space="preserve">4.1. </w:t>
      </w:r>
      <w:proofErr w:type="spellStart"/>
      <w:r w:rsidRPr="00B85CE5">
        <w:rPr>
          <w:rFonts w:ascii="Times New Roman" w:hAnsi="Times New Roman" w:cs="Times New Roman"/>
        </w:rPr>
        <w:t>Tác</w:t>
      </w:r>
      <w:proofErr w:type="spellEnd"/>
      <w:r w:rsidRPr="00B85CE5">
        <w:rPr>
          <w:rFonts w:ascii="Times New Roman" w:hAnsi="Times New Roman" w:cs="Times New Roman"/>
        </w:rPr>
        <w:t xml:space="preserve"> </w:t>
      </w:r>
      <w:proofErr w:type="spellStart"/>
      <w:r w:rsidRPr="00B85CE5">
        <w:rPr>
          <w:rFonts w:ascii="Times New Roman" w:hAnsi="Times New Roman" w:cs="Times New Roman"/>
        </w:rPr>
        <w:t>động</w:t>
      </w:r>
      <w:proofErr w:type="spellEnd"/>
      <w:r w:rsidRPr="00B85CE5">
        <w:rPr>
          <w:rFonts w:ascii="Times New Roman" w:hAnsi="Times New Roman" w:cs="Times New Roman"/>
        </w:rPr>
        <w:t xml:space="preserve"> </w:t>
      </w:r>
      <w:proofErr w:type="spellStart"/>
      <w:r w:rsidRPr="00B85CE5">
        <w:rPr>
          <w:rFonts w:ascii="Times New Roman" w:hAnsi="Times New Roman" w:cs="Times New Roman"/>
        </w:rPr>
        <w:t>kinh</w:t>
      </w:r>
      <w:proofErr w:type="spellEnd"/>
      <w:r w:rsidRPr="00B85CE5">
        <w:rPr>
          <w:rFonts w:ascii="Times New Roman" w:hAnsi="Times New Roman" w:cs="Times New Roman"/>
        </w:rPr>
        <w:t xml:space="preserve"> </w:t>
      </w:r>
      <w:proofErr w:type="spellStart"/>
      <w:r w:rsidRPr="00B85CE5">
        <w:rPr>
          <w:rFonts w:ascii="Times New Roman" w:hAnsi="Times New Roman" w:cs="Times New Roman"/>
        </w:rPr>
        <w:t>tế</w:t>
      </w:r>
      <w:proofErr w:type="spellEnd"/>
      <w:r w:rsidRPr="00B85CE5">
        <w:rPr>
          <w:rFonts w:ascii="Times New Roman" w:hAnsi="Times New Roman" w:cs="Times New Roman"/>
        </w:rPr>
        <w:t xml:space="preserve"> – </w:t>
      </w:r>
      <w:proofErr w:type="spellStart"/>
      <w:r w:rsidRPr="00B85CE5">
        <w:rPr>
          <w:rFonts w:ascii="Times New Roman" w:hAnsi="Times New Roman" w:cs="Times New Roman"/>
        </w:rPr>
        <w:t>Đóng</w:t>
      </w:r>
      <w:proofErr w:type="spellEnd"/>
      <w:r w:rsidRPr="00B85CE5">
        <w:rPr>
          <w:rFonts w:ascii="Times New Roman" w:hAnsi="Times New Roman" w:cs="Times New Roman"/>
        </w:rPr>
        <w:t xml:space="preserve"> </w:t>
      </w:r>
      <w:proofErr w:type="spellStart"/>
      <w:r w:rsidRPr="00B85CE5">
        <w:rPr>
          <w:rFonts w:ascii="Times New Roman" w:hAnsi="Times New Roman" w:cs="Times New Roman"/>
        </w:rPr>
        <w:t>góp</w:t>
      </w:r>
      <w:proofErr w:type="spellEnd"/>
      <w:r w:rsidRPr="00B85CE5">
        <w:rPr>
          <w:rFonts w:ascii="Times New Roman" w:hAnsi="Times New Roman" w:cs="Times New Roman"/>
        </w:rPr>
        <w:t xml:space="preserve"> 50+ </w:t>
      </w:r>
      <w:proofErr w:type="spellStart"/>
      <w:r w:rsidRPr="00B85CE5">
        <w:rPr>
          <w:rFonts w:ascii="Times New Roman" w:hAnsi="Times New Roman" w:cs="Times New Roman"/>
        </w:rPr>
        <w:t>triệu</w:t>
      </w:r>
      <w:proofErr w:type="spellEnd"/>
      <w:r w:rsidRPr="00B85CE5">
        <w:rPr>
          <w:rFonts w:ascii="Times New Roman" w:hAnsi="Times New Roman" w:cs="Times New Roman"/>
        </w:rPr>
        <w:t xml:space="preserve"> USD </w:t>
      </w:r>
      <w:proofErr w:type="spellStart"/>
      <w:r w:rsidRPr="00B85CE5">
        <w:rPr>
          <w:rFonts w:ascii="Times New Roman" w:hAnsi="Times New Roman" w:cs="Times New Roman"/>
        </w:rPr>
        <w:t>thuế</w:t>
      </w:r>
      <w:proofErr w:type="spellEnd"/>
      <w:r w:rsidRPr="00B85CE5">
        <w:rPr>
          <w:rFonts w:ascii="Times New Roman" w:hAnsi="Times New Roman" w:cs="Times New Roman"/>
        </w:rPr>
        <w:t>/</w:t>
      </w:r>
      <w:proofErr w:type="spellStart"/>
      <w:r w:rsidRPr="00B85CE5">
        <w:rPr>
          <w:rFonts w:ascii="Times New Roman" w:hAnsi="Times New Roman" w:cs="Times New Roman"/>
        </w:rPr>
        <w:t>năm</w:t>
      </w:r>
      <w:bookmarkEnd w:id="26"/>
      <w:proofErr w:type="spellEnd"/>
    </w:p>
    <w:p w14:paraId="26ADD86D" w14:textId="77777777" w:rsidR="004C6125" w:rsidRPr="00B85CE5" w:rsidRDefault="000B00A9" w:rsidP="00187CA8">
      <w:pPr>
        <w:pStyle w:val="ListParagraph"/>
        <w:numPr>
          <w:ilvl w:val="0"/>
          <w:numId w:val="85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85CE5">
        <w:rPr>
          <w:rFonts w:ascii="Times New Roman" w:hAnsi="Times New Roman" w:cs="Times New Roman"/>
          <w:b/>
          <w:sz w:val="26"/>
          <w:szCs w:val="26"/>
        </w:rPr>
        <w:t>Tạo</w:t>
      </w:r>
      <w:proofErr w:type="spellEnd"/>
      <w:r w:rsidRPr="00B85CE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b/>
          <w:sz w:val="26"/>
          <w:szCs w:val="26"/>
        </w:rPr>
        <w:t>việc</w:t>
      </w:r>
      <w:proofErr w:type="spellEnd"/>
      <w:r w:rsidRPr="00B85CE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b/>
          <w:sz w:val="26"/>
          <w:szCs w:val="26"/>
        </w:rPr>
        <w:t>làm</w:t>
      </w:r>
      <w:proofErr w:type="spellEnd"/>
      <w:r w:rsidRPr="00B85CE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b/>
          <w:sz w:val="26"/>
          <w:szCs w:val="26"/>
        </w:rPr>
        <w:t>chất</w:t>
      </w:r>
      <w:proofErr w:type="spellEnd"/>
      <w:r w:rsidRPr="00B85CE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b/>
          <w:sz w:val="26"/>
          <w:szCs w:val="26"/>
        </w:rPr>
        <w:t>lượng</w:t>
      </w:r>
      <w:proofErr w:type="spellEnd"/>
      <w:r w:rsidRPr="00B85CE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b/>
          <w:sz w:val="26"/>
          <w:szCs w:val="26"/>
        </w:rPr>
        <w:t>cao</w:t>
      </w:r>
      <w:proofErr w:type="spellEnd"/>
      <w:r w:rsidRPr="00B85CE5">
        <w:rPr>
          <w:rFonts w:ascii="Times New Roman" w:hAnsi="Times New Roman" w:cs="Times New Roman"/>
          <w:b/>
          <w:sz w:val="26"/>
          <w:szCs w:val="26"/>
        </w:rPr>
        <w:t>:</w:t>
      </w:r>
    </w:p>
    <w:p w14:paraId="7654A3B0" w14:textId="77777777" w:rsidR="004C6125" w:rsidRPr="00B85CE5" w:rsidRDefault="000B00A9" w:rsidP="00187CA8">
      <w:pPr>
        <w:pStyle w:val="ListParagraph"/>
        <w:numPr>
          <w:ilvl w:val="0"/>
          <w:numId w:val="98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B85CE5">
        <w:rPr>
          <w:rFonts w:ascii="Times New Roman" w:hAnsi="Times New Roman" w:cs="Times New Roman"/>
          <w:sz w:val="26"/>
          <w:szCs w:val="26"/>
        </w:rPr>
        <w:t xml:space="preserve">200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: 36 R&amp;D, 96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, 21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, 34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>, 19 QA</w:t>
      </w:r>
    </w:p>
    <w:p w14:paraId="28188BD4" w14:textId="77777777" w:rsidR="004C6125" w:rsidRPr="00B85CE5" w:rsidRDefault="000B00A9" w:rsidP="00187CA8">
      <w:pPr>
        <w:pStyle w:val="ListParagraph"/>
        <w:numPr>
          <w:ilvl w:val="0"/>
          <w:numId w:val="98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B85CE5">
        <w:rPr>
          <w:rFonts w:ascii="Times New Roman" w:hAnsi="Times New Roman" w:cs="Times New Roman"/>
          <w:sz w:val="26"/>
          <w:szCs w:val="26"/>
        </w:rPr>
        <w:t xml:space="preserve">500+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gián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logistics,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trì</w:t>
      </w:r>
      <w:proofErr w:type="spellEnd"/>
    </w:p>
    <w:p w14:paraId="50B90547" w14:textId="77777777" w:rsidR="004C6125" w:rsidRPr="00B85CE5" w:rsidRDefault="000B00A9" w:rsidP="00187CA8">
      <w:pPr>
        <w:pStyle w:val="ListParagraph"/>
        <w:numPr>
          <w:ilvl w:val="0"/>
          <w:numId w:val="98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85CE5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>: 800 USD/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60% so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>)</w:t>
      </w:r>
    </w:p>
    <w:p w14:paraId="650C56A6" w14:textId="77777777" w:rsidR="004C6125" w:rsidRPr="00B85CE5" w:rsidRDefault="000B00A9" w:rsidP="00187CA8">
      <w:pPr>
        <w:pStyle w:val="ListParagraph"/>
        <w:numPr>
          <w:ilvl w:val="0"/>
          <w:numId w:val="98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85CE5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: 500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sư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học</w:t>
      </w:r>
      <w:proofErr w:type="spellEnd"/>
    </w:p>
    <w:p w14:paraId="256500B0" w14:textId="77777777" w:rsidR="004C6125" w:rsidRPr="00B85CE5" w:rsidRDefault="000B00A9" w:rsidP="00187CA8">
      <w:pPr>
        <w:pStyle w:val="ListParagraph"/>
        <w:numPr>
          <w:ilvl w:val="0"/>
          <w:numId w:val="85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85CE5">
        <w:rPr>
          <w:rFonts w:ascii="Times New Roman" w:hAnsi="Times New Roman" w:cs="Times New Roman"/>
          <w:b/>
          <w:sz w:val="26"/>
          <w:szCs w:val="26"/>
        </w:rPr>
        <w:t>Đóng</w:t>
      </w:r>
      <w:proofErr w:type="spellEnd"/>
      <w:r w:rsidRPr="00B85CE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b/>
          <w:sz w:val="26"/>
          <w:szCs w:val="26"/>
        </w:rPr>
        <w:t>góp</w:t>
      </w:r>
      <w:proofErr w:type="spellEnd"/>
      <w:r w:rsidRPr="00B85CE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b/>
          <w:sz w:val="26"/>
          <w:szCs w:val="26"/>
        </w:rPr>
        <w:t>ngân</w:t>
      </w:r>
      <w:proofErr w:type="spellEnd"/>
      <w:r w:rsidRPr="00B85CE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b/>
          <w:sz w:val="26"/>
          <w:szCs w:val="26"/>
        </w:rPr>
        <w:t>sách</w:t>
      </w:r>
      <w:proofErr w:type="spellEnd"/>
      <w:r w:rsidRPr="00B85CE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b/>
          <w:sz w:val="26"/>
          <w:szCs w:val="26"/>
        </w:rPr>
        <w:t>nhà</w:t>
      </w:r>
      <w:proofErr w:type="spellEnd"/>
      <w:r w:rsidRPr="00B85CE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b/>
          <w:sz w:val="26"/>
          <w:szCs w:val="26"/>
        </w:rPr>
        <w:t>nước</w:t>
      </w:r>
      <w:proofErr w:type="spellEnd"/>
      <w:r w:rsidRPr="00B85CE5">
        <w:rPr>
          <w:rFonts w:ascii="Times New Roman" w:hAnsi="Times New Roman" w:cs="Times New Roman"/>
          <w:b/>
          <w:sz w:val="26"/>
          <w:szCs w:val="26"/>
        </w:rPr>
        <w:t>:</w:t>
      </w:r>
    </w:p>
    <w:p w14:paraId="2ED8265F" w14:textId="77777777" w:rsidR="004C6125" w:rsidRPr="00B85CE5" w:rsidRDefault="000B00A9" w:rsidP="00187CA8">
      <w:pPr>
        <w:pStyle w:val="ListParagraph"/>
        <w:numPr>
          <w:ilvl w:val="0"/>
          <w:numId w:val="99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85CE5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: 15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USD/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6)</w:t>
      </w:r>
    </w:p>
    <w:p w14:paraId="3544DA76" w14:textId="77777777" w:rsidR="004C6125" w:rsidRPr="00B85CE5" w:rsidRDefault="000B00A9" w:rsidP="00187CA8">
      <w:pPr>
        <w:pStyle w:val="ListParagraph"/>
        <w:numPr>
          <w:ilvl w:val="0"/>
          <w:numId w:val="99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85CE5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VAT: 10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USD/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năm</w:t>
      </w:r>
      <w:proofErr w:type="spellEnd"/>
    </w:p>
    <w:p w14:paraId="2D7DB371" w14:textId="77777777" w:rsidR="004C6125" w:rsidRPr="00B85CE5" w:rsidRDefault="000B00A9" w:rsidP="00187CA8">
      <w:pPr>
        <w:pStyle w:val="ListParagraph"/>
        <w:numPr>
          <w:ilvl w:val="0"/>
          <w:numId w:val="99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85CE5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: 7,5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USD/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năm</w:t>
      </w:r>
      <w:proofErr w:type="spellEnd"/>
    </w:p>
    <w:p w14:paraId="4A59AFF8" w14:textId="77777777" w:rsidR="004C6125" w:rsidRPr="00B85CE5" w:rsidRDefault="000B00A9" w:rsidP="00187CA8">
      <w:pPr>
        <w:pStyle w:val="ListParagraph"/>
        <w:numPr>
          <w:ilvl w:val="0"/>
          <w:numId w:val="99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85CE5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: 17,5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USD/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năm</w:t>
      </w:r>
      <w:proofErr w:type="spellEnd"/>
    </w:p>
    <w:p w14:paraId="6DC0A697" w14:textId="77777777" w:rsidR="004C6125" w:rsidRPr="00B85CE5" w:rsidRDefault="000B00A9" w:rsidP="00187CA8">
      <w:pPr>
        <w:pStyle w:val="ListParagraph"/>
        <w:numPr>
          <w:ilvl w:val="0"/>
          <w:numId w:val="99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85CE5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: 50+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USD/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đương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1.250+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VND/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>)</w:t>
      </w:r>
    </w:p>
    <w:p w14:paraId="12C3E578" w14:textId="77777777" w:rsidR="004C6125" w:rsidRPr="00B85CE5" w:rsidRDefault="000B00A9" w:rsidP="00187CA8">
      <w:pPr>
        <w:pStyle w:val="ListParagraph"/>
        <w:numPr>
          <w:ilvl w:val="0"/>
          <w:numId w:val="85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B85CE5">
        <w:rPr>
          <w:rFonts w:ascii="Times New Roman" w:hAnsi="Times New Roman" w:cs="Times New Roman"/>
          <w:b/>
          <w:sz w:val="26"/>
          <w:szCs w:val="26"/>
        </w:rPr>
        <w:t xml:space="preserve">Giá </w:t>
      </w:r>
      <w:proofErr w:type="spellStart"/>
      <w:r w:rsidRPr="00B85CE5">
        <w:rPr>
          <w:rFonts w:ascii="Times New Roman" w:hAnsi="Times New Roman" w:cs="Times New Roman"/>
          <w:b/>
          <w:sz w:val="26"/>
          <w:szCs w:val="26"/>
        </w:rPr>
        <w:t>trị</w:t>
      </w:r>
      <w:proofErr w:type="spellEnd"/>
      <w:r w:rsidRPr="00B85CE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b/>
          <w:sz w:val="26"/>
          <w:szCs w:val="26"/>
        </w:rPr>
        <w:t>gia</w:t>
      </w:r>
      <w:proofErr w:type="spellEnd"/>
      <w:r w:rsidRPr="00B85CE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b/>
          <w:sz w:val="26"/>
          <w:szCs w:val="26"/>
        </w:rPr>
        <w:t>tăng</w:t>
      </w:r>
      <w:proofErr w:type="spellEnd"/>
      <w:r w:rsidRPr="00B85CE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b/>
          <w:sz w:val="26"/>
          <w:szCs w:val="26"/>
        </w:rPr>
        <w:t>trong</w:t>
      </w:r>
      <w:proofErr w:type="spellEnd"/>
      <w:r w:rsidRPr="00B85CE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b/>
          <w:sz w:val="26"/>
          <w:szCs w:val="26"/>
        </w:rPr>
        <w:t>nước</w:t>
      </w:r>
      <w:proofErr w:type="spellEnd"/>
      <w:r w:rsidRPr="00B85CE5">
        <w:rPr>
          <w:rFonts w:ascii="Times New Roman" w:hAnsi="Times New Roman" w:cs="Times New Roman"/>
          <w:b/>
          <w:sz w:val="26"/>
          <w:szCs w:val="26"/>
        </w:rPr>
        <w:t>:</w:t>
      </w:r>
    </w:p>
    <w:p w14:paraId="0046F4C1" w14:textId="77777777" w:rsidR="004C6125" w:rsidRPr="00B85CE5" w:rsidRDefault="000B00A9" w:rsidP="00187CA8">
      <w:pPr>
        <w:pStyle w:val="ListParagraph"/>
        <w:numPr>
          <w:ilvl w:val="0"/>
          <w:numId w:val="100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85CE5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VA 10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: 42,07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USD</w:t>
      </w:r>
    </w:p>
    <w:p w14:paraId="3D284084" w14:textId="77777777" w:rsidR="004C6125" w:rsidRPr="00B85CE5" w:rsidRDefault="000B00A9" w:rsidP="00187CA8">
      <w:pPr>
        <w:pStyle w:val="ListParagraph"/>
        <w:numPr>
          <w:ilvl w:val="0"/>
          <w:numId w:val="100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B85CE5">
        <w:rPr>
          <w:rFonts w:ascii="Times New Roman" w:hAnsi="Times New Roman" w:cs="Times New Roman"/>
          <w:sz w:val="26"/>
          <w:szCs w:val="26"/>
        </w:rPr>
        <w:t xml:space="preserve">VA/Doanh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: 35% (VA = Revenue - COGS -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Opex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excluding R&amp;D,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IFRS)</w:t>
      </w:r>
    </w:p>
    <w:p w14:paraId="4C3FEED5" w14:textId="77777777" w:rsidR="004C6125" w:rsidRPr="00B85CE5" w:rsidRDefault="000B00A9" w:rsidP="00187CA8">
      <w:pPr>
        <w:pStyle w:val="ListParagraph"/>
        <w:numPr>
          <w:ilvl w:val="0"/>
          <w:numId w:val="100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85CE5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85CE5">
        <w:rPr>
          <w:rFonts w:ascii="Times New Roman" w:hAnsi="Times New Roman" w:cs="Times New Roman"/>
          <w:b/>
          <w:sz w:val="26"/>
          <w:szCs w:val="26"/>
        </w:rPr>
        <w:t>:</w:t>
      </w:r>
      <w:r w:rsidRPr="00B85CE5">
        <w:rPr>
          <w:rFonts w:ascii="Times New Roman" w:hAnsi="Times New Roman" w:cs="Times New Roman"/>
          <w:sz w:val="26"/>
          <w:szCs w:val="26"/>
        </w:rPr>
        <w:t xml:space="preserve"> 50-70% (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Nam)</w:t>
      </w:r>
    </w:p>
    <w:p w14:paraId="4BBA324D" w14:textId="77777777" w:rsidR="004C6125" w:rsidRPr="00E6791A" w:rsidRDefault="000B00A9" w:rsidP="00187CA8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93C73">
        <w:rPr>
          <w:rFonts w:ascii="Times New Roman" w:hAnsi="Times New Roman" w:cs="Times New Roman"/>
          <w:b/>
          <w:i/>
          <w:sz w:val="26"/>
          <w:szCs w:val="26"/>
        </w:rPr>
        <w:t>Lưu</w:t>
      </w:r>
      <w:proofErr w:type="spellEnd"/>
      <w:r w:rsidRPr="00A93C73">
        <w:rPr>
          <w:rFonts w:ascii="Times New Roman" w:hAnsi="Times New Roman" w:cs="Times New Roman"/>
          <w:b/>
          <w:i/>
          <w:sz w:val="26"/>
          <w:szCs w:val="26"/>
        </w:rPr>
        <w:t xml:space="preserve"> ý:</w:t>
      </w:r>
      <w:r w:rsidRPr="00E6791A">
        <w:rPr>
          <w:rFonts w:ascii="Times New Roman" w:hAnsi="Times New Roman" w:cs="Times New Roman"/>
          <w:i/>
          <w:sz w:val="26"/>
          <w:szCs w:val="26"/>
        </w:rPr>
        <w:t xml:space="preserve"> VA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được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tính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theo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định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nghĩa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conservative (Doanh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thu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- Chi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phí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trung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gian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),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không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phải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Gross Profit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đơn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giản</w:t>
      </w:r>
      <w:proofErr w:type="spellEnd"/>
    </w:p>
    <w:p w14:paraId="41289468" w14:textId="77777777" w:rsidR="004C6125" w:rsidRPr="00B85CE5" w:rsidRDefault="000B00A9" w:rsidP="00187CA8">
      <w:pPr>
        <w:pStyle w:val="Heading3"/>
        <w:keepNext w:val="0"/>
        <w:spacing w:after="0" w:line="312" w:lineRule="auto"/>
        <w:jc w:val="both"/>
        <w:rPr>
          <w:rFonts w:ascii="Times New Roman" w:hAnsi="Times New Roman" w:cs="Times New Roman"/>
        </w:rPr>
      </w:pPr>
      <w:bookmarkStart w:id="27" w:name="_Toc212283246"/>
      <w:r w:rsidRPr="00B85CE5">
        <w:rPr>
          <w:rFonts w:ascii="Times New Roman" w:hAnsi="Times New Roman" w:cs="Times New Roman"/>
        </w:rPr>
        <w:t xml:space="preserve">4.2. </w:t>
      </w:r>
      <w:proofErr w:type="spellStart"/>
      <w:r w:rsidRPr="00B85CE5">
        <w:rPr>
          <w:rFonts w:ascii="Times New Roman" w:hAnsi="Times New Roman" w:cs="Times New Roman"/>
        </w:rPr>
        <w:t>Tác</w:t>
      </w:r>
      <w:proofErr w:type="spellEnd"/>
      <w:r w:rsidRPr="00B85CE5">
        <w:rPr>
          <w:rFonts w:ascii="Times New Roman" w:hAnsi="Times New Roman" w:cs="Times New Roman"/>
        </w:rPr>
        <w:t xml:space="preserve"> </w:t>
      </w:r>
      <w:proofErr w:type="spellStart"/>
      <w:r w:rsidRPr="00B85CE5">
        <w:rPr>
          <w:rFonts w:ascii="Times New Roman" w:hAnsi="Times New Roman" w:cs="Times New Roman"/>
        </w:rPr>
        <w:t>động</w:t>
      </w:r>
      <w:proofErr w:type="spellEnd"/>
      <w:r w:rsidRPr="00B85CE5">
        <w:rPr>
          <w:rFonts w:ascii="Times New Roman" w:hAnsi="Times New Roman" w:cs="Times New Roman"/>
        </w:rPr>
        <w:t xml:space="preserve"> </w:t>
      </w:r>
      <w:proofErr w:type="spellStart"/>
      <w:r w:rsidRPr="00B85CE5">
        <w:rPr>
          <w:rFonts w:ascii="Times New Roman" w:hAnsi="Times New Roman" w:cs="Times New Roman"/>
        </w:rPr>
        <w:t>xã</w:t>
      </w:r>
      <w:proofErr w:type="spellEnd"/>
      <w:r w:rsidRPr="00B85CE5">
        <w:rPr>
          <w:rFonts w:ascii="Times New Roman" w:hAnsi="Times New Roman" w:cs="Times New Roman"/>
        </w:rPr>
        <w:t xml:space="preserve"> </w:t>
      </w:r>
      <w:proofErr w:type="spellStart"/>
      <w:r w:rsidRPr="00B85CE5">
        <w:rPr>
          <w:rFonts w:ascii="Times New Roman" w:hAnsi="Times New Roman" w:cs="Times New Roman"/>
        </w:rPr>
        <w:t>hội</w:t>
      </w:r>
      <w:proofErr w:type="spellEnd"/>
      <w:r w:rsidRPr="00B85CE5">
        <w:rPr>
          <w:rFonts w:ascii="Times New Roman" w:hAnsi="Times New Roman" w:cs="Times New Roman"/>
        </w:rPr>
        <w:t xml:space="preserve"> – </w:t>
      </w:r>
      <w:proofErr w:type="spellStart"/>
      <w:r w:rsidRPr="00B85CE5">
        <w:rPr>
          <w:rFonts w:ascii="Times New Roman" w:hAnsi="Times New Roman" w:cs="Times New Roman"/>
        </w:rPr>
        <w:t>Chuyển</w:t>
      </w:r>
      <w:proofErr w:type="spellEnd"/>
      <w:r w:rsidRPr="00B85CE5">
        <w:rPr>
          <w:rFonts w:ascii="Times New Roman" w:hAnsi="Times New Roman" w:cs="Times New Roman"/>
        </w:rPr>
        <w:t xml:space="preserve"> </w:t>
      </w:r>
      <w:proofErr w:type="spellStart"/>
      <w:r w:rsidRPr="00B85CE5">
        <w:rPr>
          <w:rFonts w:ascii="Times New Roman" w:hAnsi="Times New Roman" w:cs="Times New Roman"/>
        </w:rPr>
        <w:t>giao</w:t>
      </w:r>
      <w:proofErr w:type="spellEnd"/>
      <w:r w:rsidRPr="00B85CE5">
        <w:rPr>
          <w:rFonts w:ascii="Times New Roman" w:hAnsi="Times New Roman" w:cs="Times New Roman"/>
        </w:rPr>
        <w:t xml:space="preserve"> </w:t>
      </w:r>
      <w:proofErr w:type="spellStart"/>
      <w:r w:rsidRPr="00B85CE5">
        <w:rPr>
          <w:rFonts w:ascii="Times New Roman" w:hAnsi="Times New Roman" w:cs="Times New Roman"/>
        </w:rPr>
        <w:t>công</w:t>
      </w:r>
      <w:proofErr w:type="spellEnd"/>
      <w:r w:rsidRPr="00B85CE5">
        <w:rPr>
          <w:rFonts w:ascii="Times New Roman" w:hAnsi="Times New Roman" w:cs="Times New Roman"/>
        </w:rPr>
        <w:t xml:space="preserve"> </w:t>
      </w:r>
      <w:proofErr w:type="spellStart"/>
      <w:r w:rsidRPr="00B85CE5">
        <w:rPr>
          <w:rFonts w:ascii="Times New Roman" w:hAnsi="Times New Roman" w:cs="Times New Roman"/>
        </w:rPr>
        <w:t>nghệ</w:t>
      </w:r>
      <w:proofErr w:type="spellEnd"/>
      <w:r w:rsidRPr="00B85CE5">
        <w:rPr>
          <w:rFonts w:ascii="Times New Roman" w:hAnsi="Times New Roman" w:cs="Times New Roman"/>
        </w:rPr>
        <w:t xml:space="preserve"> </w:t>
      </w:r>
      <w:proofErr w:type="spellStart"/>
      <w:r w:rsidRPr="00B85CE5">
        <w:rPr>
          <w:rFonts w:ascii="Times New Roman" w:hAnsi="Times New Roman" w:cs="Times New Roman"/>
        </w:rPr>
        <w:t>và</w:t>
      </w:r>
      <w:proofErr w:type="spellEnd"/>
      <w:r w:rsidRPr="00B85CE5">
        <w:rPr>
          <w:rFonts w:ascii="Times New Roman" w:hAnsi="Times New Roman" w:cs="Times New Roman"/>
        </w:rPr>
        <w:t xml:space="preserve"> </w:t>
      </w:r>
      <w:proofErr w:type="spellStart"/>
      <w:r w:rsidRPr="00B85CE5">
        <w:rPr>
          <w:rFonts w:ascii="Times New Roman" w:hAnsi="Times New Roman" w:cs="Times New Roman"/>
        </w:rPr>
        <w:t>phát</w:t>
      </w:r>
      <w:proofErr w:type="spellEnd"/>
      <w:r w:rsidRPr="00B85CE5">
        <w:rPr>
          <w:rFonts w:ascii="Times New Roman" w:hAnsi="Times New Roman" w:cs="Times New Roman"/>
        </w:rPr>
        <w:t xml:space="preserve"> </w:t>
      </w:r>
      <w:proofErr w:type="spellStart"/>
      <w:r w:rsidRPr="00B85CE5">
        <w:rPr>
          <w:rFonts w:ascii="Times New Roman" w:hAnsi="Times New Roman" w:cs="Times New Roman"/>
        </w:rPr>
        <w:t>triển</w:t>
      </w:r>
      <w:proofErr w:type="spellEnd"/>
      <w:r w:rsidRPr="00B85CE5">
        <w:rPr>
          <w:rFonts w:ascii="Times New Roman" w:hAnsi="Times New Roman" w:cs="Times New Roman"/>
        </w:rPr>
        <w:t xml:space="preserve"> </w:t>
      </w:r>
      <w:proofErr w:type="spellStart"/>
      <w:r w:rsidRPr="00B85CE5">
        <w:rPr>
          <w:rFonts w:ascii="Times New Roman" w:hAnsi="Times New Roman" w:cs="Times New Roman"/>
        </w:rPr>
        <w:t>nguồn</w:t>
      </w:r>
      <w:proofErr w:type="spellEnd"/>
      <w:r w:rsidRPr="00B85CE5">
        <w:rPr>
          <w:rFonts w:ascii="Times New Roman" w:hAnsi="Times New Roman" w:cs="Times New Roman"/>
        </w:rPr>
        <w:t xml:space="preserve"> </w:t>
      </w:r>
      <w:proofErr w:type="spellStart"/>
      <w:r w:rsidRPr="00B85CE5">
        <w:rPr>
          <w:rFonts w:ascii="Times New Roman" w:hAnsi="Times New Roman" w:cs="Times New Roman"/>
        </w:rPr>
        <w:t>nhân</w:t>
      </w:r>
      <w:proofErr w:type="spellEnd"/>
      <w:r w:rsidRPr="00B85CE5">
        <w:rPr>
          <w:rFonts w:ascii="Times New Roman" w:hAnsi="Times New Roman" w:cs="Times New Roman"/>
        </w:rPr>
        <w:t xml:space="preserve"> </w:t>
      </w:r>
      <w:proofErr w:type="spellStart"/>
      <w:r w:rsidRPr="00B85CE5">
        <w:rPr>
          <w:rFonts w:ascii="Times New Roman" w:hAnsi="Times New Roman" w:cs="Times New Roman"/>
        </w:rPr>
        <w:t>lực</w:t>
      </w:r>
      <w:bookmarkEnd w:id="27"/>
      <w:proofErr w:type="spellEnd"/>
    </w:p>
    <w:p w14:paraId="4CD22ADA" w14:textId="77777777" w:rsidR="004C6125" w:rsidRPr="00B85CE5" w:rsidRDefault="000B00A9" w:rsidP="00187CA8">
      <w:pPr>
        <w:pStyle w:val="ListParagraph"/>
        <w:numPr>
          <w:ilvl w:val="0"/>
          <w:numId w:val="85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85CE5">
        <w:rPr>
          <w:rFonts w:ascii="Times New Roman" w:hAnsi="Times New Roman" w:cs="Times New Roman"/>
          <w:b/>
          <w:sz w:val="26"/>
          <w:szCs w:val="26"/>
        </w:rPr>
        <w:t>Chuyển</w:t>
      </w:r>
      <w:proofErr w:type="spellEnd"/>
      <w:r w:rsidRPr="00B85CE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b/>
          <w:sz w:val="26"/>
          <w:szCs w:val="26"/>
        </w:rPr>
        <w:t>giao</w:t>
      </w:r>
      <w:proofErr w:type="spellEnd"/>
      <w:r w:rsidRPr="00B85CE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Pr="00B85CE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b/>
          <w:sz w:val="26"/>
          <w:szCs w:val="26"/>
        </w:rPr>
        <w:t>nghệ</w:t>
      </w:r>
      <w:proofErr w:type="spellEnd"/>
      <w:r w:rsidRPr="00B85CE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b/>
          <w:sz w:val="26"/>
          <w:szCs w:val="26"/>
        </w:rPr>
        <w:t>cho</w:t>
      </w:r>
      <w:proofErr w:type="spellEnd"/>
      <w:r w:rsidRPr="00B85CE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b/>
          <w:sz w:val="26"/>
          <w:szCs w:val="26"/>
        </w:rPr>
        <w:t>doanh</w:t>
      </w:r>
      <w:proofErr w:type="spellEnd"/>
      <w:r w:rsidRPr="00B85CE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b/>
          <w:sz w:val="26"/>
          <w:szCs w:val="26"/>
        </w:rPr>
        <w:t>nghiệp</w:t>
      </w:r>
      <w:proofErr w:type="spellEnd"/>
      <w:r w:rsidRPr="00B85CE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b/>
          <w:sz w:val="26"/>
          <w:szCs w:val="26"/>
        </w:rPr>
        <w:t>Việt</w:t>
      </w:r>
      <w:proofErr w:type="spellEnd"/>
      <w:r w:rsidRPr="00B85CE5">
        <w:rPr>
          <w:rFonts w:ascii="Times New Roman" w:hAnsi="Times New Roman" w:cs="Times New Roman"/>
          <w:b/>
          <w:sz w:val="26"/>
          <w:szCs w:val="26"/>
        </w:rPr>
        <w:t xml:space="preserve"> Nam:</w:t>
      </w:r>
    </w:p>
    <w:p w14:paraId="35C2DB91" w14:textId="77777777" w:rsidR="004C6125" w:rsidRPr="00B85CE5" w:rsidRDefault="000B00A9" w:rsidP="00187CA8">
      <w:pPr>
        <w:pStyle w:val="ListParagraph"/>
        <w:numPr>
          <w:ilvl w:val="0"/>
          <w:numId w:val="103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B85CE5">
        <w:rPr>
          <w:rFonts w:ascii="Times New Roman" w:hAnsi="Times New Roman" w:cs="Times New Roman"/>
          <w:sz w:val="26"/>
          <w:szCs w:val="26"/>
        </w:rPr>
        <w:t xml:space="preserve">10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IoT/Robot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bản</w:t>
      </w:r>
      <w:proofErr w:type="spellEnd"/>
    </w:p>
    <w:p w14:paraId="0F6E1282" w14:textId="77777777" w:rsidR="004C6125" w:rsidRPr="00B85CE5" w:rsidRDefault="000B00A9" w:rsidP="00187CA8">
      <w:pPr>
        <w:pStyle w:val="ListParagraph"/>
        <w:numPr>
          <w:ilvl w:val="0"/>
          <w:numId w:val="103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B85CE5">
        <w:rPr>
          <w:rFonts w:ascii="Times New Roman" w:hAnsi="Times New Roman" w:cs="Times New Roman"/>
          <w:sz w:val="26"/>
          <w:szCs w:val="26"/>
        </w:rPr>
        <w:t xml:space="preserve">100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miễn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phí</w:t>
      </w:r>
      <w:proofErr w:type="spellEnd"/>
    </w:p>
    <w:p w14:paraId="0CC8CDFC" w14:textId="77777777" w:rsidR="004C6125" w:rsidRPr="00B85CE5" w:rsidRDefault="00B85CE5" w:rsidP="00187CA8">
      <w:pPr>
        <w:pStyle w:val="ListParagraph"/>
        <w:numPr>
          <w:ilvl w:val="0"/>
          <w:numId w:val="103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B85CE5">
        <w:rPr>
          <w:rFonts w:ascii="Times New Roman" w:hAnsi="Times New Roman" w:cs="Times New Roman"/>
          <w:sz w:val="26"/>
          <w:szCs w:val="26"/>
        </w:rPr>
        <w:t>Doa</w:t>
      </w:r>
      <w:r w:rsidR="000B00A9" w:rsidRPr="00B85CE5">
        <w:rPr>
          <w:rFonts w:ascii="Times New Roman" w:hAnsi="Times New Roman" w:cs="Times New Roman"/>
          <w:sz w:val="26"/>
          <w:szCs w:val="26"/>
        </w:rPr>
        <w:t xml:space="preserve">nh </w:t>
      </w:r>
      <w:proofErr w:type="spellStart"/>
      <w:r w:rsidR="000B00A9" w:rsidRPr="00B85CE5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="000B00A9"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B85CE5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="000B00A9"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B85CE5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="000B00A9"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B85CE5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="000B00A9"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B85CE5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="000B00A9"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B85CE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0B00A9"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B85CE5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="000B00A9"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B85CE5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="000B00A9"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B85CE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0B00A9"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B85CE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0B00A9"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B85CE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0B00A9"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B85CE5">
        <w:rPr>
          <w:rFonts w:ascii="Times New Roman" w:hAnsi="Times New Roman" w:cs="Times New Roman"/>
          <w:sz w:val="26"/>
          <w:szCs w:val="26"/>
        </w:rPr>
        <w:t>lý</w:t>
      </w:r>
      <w:proofErr w:type="spellEnd"/>
    </w:p>
    <w:p w14:paraId="0E92FE56" w14:textId="77777777" w:rsidR="004C6125" w:rsidRPr="00B85CE5" w:rsidRDefault="000B00A9" w:rsidP="00187CA8">
      <w:pPr>
        <w:pStyle w:val="ListParagraph"/>
        <w:numPr>
          <w:ilvl w:val="0"/>
          <w:numId w:val="101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85CE5">
        <w:rPr>
          <w:rFonts w:ascii="Times New Roman" w:hAnsi="Times New Roman" w:cs="Times New Roman"/>
          <w:b/>
          <w:sz w:val="26"/>
          <w:szCs w:val="26"/>
        </w:rPr>
        <w:t>Đào</w:t>
      </w:r>
      <w:proofErr w:type="spellEnd"/>
      <w:r w:rsidRPr="00B85CE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b/>
          <w:sz w:val="26"/>
          <w:szCs w:val="26"/>
        </w:rPr>
        <w:t>tạo</w:t>
      </w:r>
      <w:proofErr w:type="spellEnd"/>
      <w:r w:rsidRPr="00B85CE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b/>
          <w:sz w:val="26"/>
          <w:szCs w:val="26"/>
        </w:rPr>
        <w:t>nguồn</w:t>
      </w:r>
      <w:proofErr w:type="spellEnd"/>
      <w:r w:rsidRPr="00B85CE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b/>
          <w:sz w:val="26"/>
          <w:szCs w:val="26"/>
        </w:rPr>
        <w:t>nhân</w:t>
      </w:r>
      <w:proofErr w:type="spellEnd"/>
      <w:r w:rsidRPr="00B85CE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b/>
          <w:sz w:val="26"/>
          <w:szCs w:val="26"/>
        </w:rPr>
        <w:t>lực</w:t>
      </w:r>
      <w:proofErr w:type="spellEnd"/>
      <w:r w:rsidRPr="00B85CE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Pr="00B85CE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b/>
          <w:sz w:val="26"/>
          <w:szCs w:val="26"/>
        </w:rPr>
        <w:t>nghệ</w:t>
      </w:r>
      <w:proofErr w:type="spellEnd"/>
      <w:r w:rsidRPr="00B85CE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b/>
          <w:sz w:val="26"/>
          <w:szCs w:val="26"/>
        </w:rPr>
        <w:t>cao</w:t>
      </w:r>
      <w:proofErr w:type="spellEnd"/>
      <w:r w:rsidRPr="00B85CE5">
        <w:rPr>
          <w:rFonts w:ascii="Times New Roman" w:hAnsi="Times New Roman" w:cs="Times New Roman"/>
          <w:b/>
          <w:sz w:val="26"/>
          <w:szCs w:val="26"/>
        </w:rPr>
        <w:t>:</w:t>
      </w:r>
    </w:p>
    <w:p w14:paraId="3833EF27" w14:textId="77777777" w:rsidR="004C6125" w:rsidRPr="00B85CE5" w:rsidRDefault="000B00A9" w:rsidP="00187CA8">
      <w:pPr>
        <w:pStyle w:val="ListParagraph"/>
        <w:numPr>
          <w:ilvl w:val="0"/>
          <w:numId w:val="104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B85CE5">
        <w:rPr>
          <w:rFonts w:ascii="Times New Roman" w:hAnsi="Times New Roman" w:cs="Times New Roman"/>
          <w:sz w:val="26"/>
          <w:szCs w:val="26"/>
        </w:rPr>
        <w:t xml:space="preserve">500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sư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học</w:t>
      </w:r>
      <w:proofErr w:type="spellEnd"/>
    </w:p>
    <w:p w14:paraId="3B6A70B4" w14:textId="77777777" w:rsidR="004C6125" w:rsidRPr="00B85CE5" w:rsidRDefault="000B00A9" w:rsidP="00187CA8">
      <w:pPr>
        <w:pStyle w:val="ListParagraph"/>
        <w:numPr>
          <w:ilvl w:val="0"/>
          <w:numId w:val="104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B85CE5">
        <w:rPr>
          <w:rFonts w:ascii="Times New Roman" w:hAnsi="Times New Roman" w:cs="Times New Roman"/>
          <w:sz w:val="26"/>
          <w:szCs w:val="26"/>
        </w:rPr>
        <w:t xml:space="preserve">2.000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án</w:t>
      </w:r>
      <w:proofErr w:type="spellEnd"/>
    </w:p>
    <w:p w14:paraId="7D727271" w14:textId="77777777" w:rsidR="004C6125" w:rsidRPr="00B85CE5" w:rsidRDefault="000B00A9" w:rsidP="00187CA8">
      <w:pPr>
        <w:pStyle w:val="ListParagraph"/>
        <w:numPr>
          <w:ilvl w:val="0"/>
          <w:numId w:val="104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B85CE5">
        <w:rPr>
          <w:rFonts w:ascii="Times New Roman" w:hAnsi="Times New Roman" w:cs="Times New Roman"/>
          <w:sz w:val="26"/>
          <w:szCs w:val="26"/>
        </w:rPr>
        <w:t xml:space="preserve">100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IoT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Robot</w:t>
      </w:r>
    </w:p>
    <w:p w14:paraId="2A9D5D13" w14:textId="77777777" w:rsidR="004C6125" w:rsidRPr="00B85CE5" w:rsidRDefault="000B00A9" w:rsidP="00187CA8">
      <w:pPr>
        <w:pStyle w:val="ListParagraph"/>
        <w:numPr>
          <w:ilvl w:val="0"/>
          <w:numId w:val="104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B85CE5">
        <w:rPr>
          <w:rFonts w:ascii="Times New Roman" w:hAnsi="Times New Roman" w:cs="Times New Roman"/>
          <w:sz w:val="26"/>
          <w:szCs w:val="26"/>
        </w:rPr>
        <w:t xml:space="preserve">20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tế</w:t>
      </w:r>
      <w:proofErr w:type="spellEnd"/>
    </w:p>
    <w:p w14:paraId="72087DD6" w14:textId="77777777" w:rsidR="004C6125" w:rsidRPr="00B85CE5" w:rsidRDefault="000B00A9" w:rsidP="00187CA8">
      <w:pPr>
        <w:pStyle w:val="ListParagraph"/>
        <w:numPr>
          <w:ilvl w:val="0"/>
          <w:numId w:val="102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85CE5">
        <w:rPr>
          <w:rFonts w:ascii="Times New Roman" w:hAnsi="Times New Roman" w:cs="Times New Roman"/>
          <w:b/>
          <w:sz w:val="26"/>
          <w:szCs w:val="26"/>
        </w:rPr>
        <w:t>Phát</w:t>
      </w:r>
      <w:proofErr w:type="spellEnd"/>
      <w:r w:rsidRPr="00B85CE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b/>
          <w:sz w:val="26"/>
          <w:szCs w:val="26"/>
        </w:rPr>
        <w:t>triển</w:t>
      </w:r>
      <w:proofErr w:type="spellEnd"/>
      <w:r w:rsidRPr="00B85CE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b/>
          <w:sz w:val="26"/>
          <w:szCs w:val="26"/>
        </w:rPr>
        <w:t>ngành</w:t>
      </w:r>
      <w:proofErr w:type="spellEnd"/>
      <w:r w:rsidRPr="00B85CE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Pr="00B85CE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b/>
          <w:sz w:val="26"/>
          <w:szCs w:val="26"/>
        </w:rPr>
        <w:t>nghiệp</w:t>
      </w:r>
      <w:proofErr w:type="spellEnd"/>
      <w:r w:rsidRPr="00B85CE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b/>
          <w:sz w:val="26"/>
          <w:szCs w:val="26"/>
        </w:rPr>
        <w:t>hỗ</w:t>
      </w:r>
      <w:proofErr w:type="spellEnd"/>
      <w:r w:rsidRPr="00B85CE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b/>
          <w:sz w:val="26"/>
          <w:szCs w:val="26"/>
        </w:rPr>
        <w:t>trợ</w:t>
      </w:r>
      <w:proofErr w:type="spellEnd"/>
      <w:r w:rsidRPr="00B85CE5">
        <w:rPr>
          <w:rFonts w:ascii="Times New Roman" w:hAnsi="Times New Roman" w:cs="Times New Roman"/>
          <w:b/>
          <w:sz w:val="26"/>
          <w:szCs w:val="26"/>
        </w:rPr>
        <w:t>:</w:t>
      </w:r>
    </w:p>
    <w:p w14:paraId="4AD07613" w14:textId="77777777" w:rsidR="004C6125" w:rsidRPr="00B85CE5" w:rsidRDefault="000B00A9" w:rsidP="00187CA8">
      <w:pPr>
        <w:pStyle w:val="ListParagraph"/>
        <w:numPr>
          <w:ilvl w:val="0"/>
          <w:numId w:val="105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85CE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Hiệp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IoT/Robot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Nam (2026)</w:t>
      </w:r>
    </w:p>
    <w:p w14:paraId="3A4E9025" w14:textId="77777777" w:rsidR="004C6125" w:rsidRPr="00B85CE5" w:rsidRDefault="000B00A9" w:rsidP="00187CA8">
      <w:pPr>
        <w:pStyle w:val="ListParagraph"/>
        <w:numPr>
          <w:ilvl w:val="0"/>
          <w:numId w:val="105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85CE5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IoT/Robot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(2027)</w:t>
      </w:r>
    </w:p>
    <w:p w14:paraId="72FC9BBA" w14:textId="77777777" w:rsidR="004C6125" w:rsidRPr="00B85CE5" w:rsidRDefault="000B00A9" w:rsidP="00187CA8">
      <w:pPr>
        <w:pStyle w:val="ListParagraph"/>
        <w:numPr>
          <w:ilvl w:val="0"/>
          <w:numId w:val="105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85CE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IoT/Robot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KCNC TP.HCM</w:t>
      </w:r>
    </w:p>
    <w:p w14:paraId="5FEF28ED" w14:textId="77777777" w:rsidR="004C6125" w:rsidRPr="00B85CE5" w:rsidRDefault="000B00A9" w:rsidP="00187CA8">
      <w:pPr>
        <w:pStyle w:val="ListParagraph"/>
        <w:numPr>
          <w:ilvl w:val="0"/>
          <w:numId w:val="105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85CE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50+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B85C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5CE5">
        <w:rPr>
          <w:rFonts w:ascii="Times New Roman" w:hAnsi="Times New Roman" w:cs="Times New Roman"/>
          <w:sz w:val="26"/>
          <w:szCs w:val="26"/>
        </w:rPr>
        <w:t>ứng</w:t>
      </w:r>
      <w:proofErr w:type="spellEnd"/>
    </w:p>
    <w:p w14:paraId="7501FDC3" w14:textId="77777777" w:rsidR="004C6125" w:rsidRPr="00B85CE5" w:rsidRDefault="000B00A9" w:rsidP="00187CA8">
      <w:pPr>
        <w:pStyle w:val="Heading3"/>
        <w:keepNext w:val="0"/>
        <w:spacing w:after="0" w:line="312" w:lineRule="auto"/>
        <w:jc w:val="both"/>
        <w:rPr>
          <w:rFonts w:ascii="Times New Roman" w:hAnsi="Times New Roman" w:cs="Times New Roman"/>
        </w:rPr>
      </w:pPr>
      <w:bookmarkStart w:id="28" w:name="_Toc212283247"/>
      <w:r w:rsidRPr="00B85CE5">
        <w:rPr>
          <w:rFonts w:ascii="Times New Roman" w:hAnsi="Times New Roman" w:cs="Times New Roman"/>
        </w:rPr>
        <w:t xml:space="preserve">4.3. </w:t>
      </w:r>
      <w:proofErr w:type="spellStart"/>
      <w:r w:rsidRPr="00B85CE5">
        <w:rPr>
          <w:rFonts w:ascii="Times New Roman" w:hAnsi="Times New Roman" w:cs="Times New Roman"/>
        </w:rPr>
        <w:t>Tác</w:t>
      </w:r>
      <w:proofErr w:type="spellEnd"/>
      <w:r w:rsidRPr="00B85CE5">
        <w:rPr>
          <w:rFonts w:ascii="Times New Roman" w:hAnsi="Times New Roman" w:cs="Times New Roman"/>
        </w:rPr>
        <w:t xml:space="preserve"> </w:t>
      </w:r>
      <w:proofErr w:type="spellStart"/>
      <w:r w:rsidRPr="00B85CE5">
        <w:rPr>
          <w:rFonts w:ascii="Times New Roman" w:hAnsi="Times New Roman" w:cs="Times New Roman"/>
        </w:rPr>
        <w:t>động</w:t>
      </w:r>
      <w:proofErr w:type="spellEnd"/>
      <w:r w:rsidRPr="00B85CE5">
        <w:rPr>
          <w:rFonts w:ascii="Times New Roman" w:hAnsi="Times New Roman" w:cs="Times New Roman"/>
        </w:rPr>
        <w:t xml:space="preserve"> </w:t>
      </w:r>
      <w:proofErr w:type="spellStart"/>
      <w:r w:rsidRPr="00B85CE5">
        <w:rPr>
          <w:rFonts w:ascii="Times New Roman" w:hAnsi="Times New Roman" w:cs="Times New Roman"/>
        </w:rPr>
        <w:t>môi</w:t>
      </w:r>
      <w:proofErr w:type="spellEnd"/>
      <w:r w:rsidRPr="00B85CE5">
        <w:rPr>
          <w:rFonts w:ascii="Times New Roman" w:hAnsi="Times New Roman" w:cs="Times New Roman"/>
        </w:rPr>
        <w:t xml:space="preserve"> </w:t>
      </w:r>
      <w:proofErr w:type="spellStart"/>
      <w:r w:rsidRPr="00B85CE5">
        <w:rPr>
          <w:rFonts w:ascii="Times New Roman" w:hAnsi="Times New Roman" w:cs="Times New Roman"/>
        </w:rPr>
        <w:t>trường</w:t>
      </w:r>
      <w:proofErr w:type="spellEnd"/>
      <w:r w:rsidRPr="00B85CE5">
        <w:rPr>
          <w:rFonts w:ascii="Times New Roman" w:hAnsi="Times New Roman" w:cs="Times New Roman"/>
        </w:rPr>
        <w:t xml:space="preserve"> – Cam </w:t>
      </w:r>
      <w:proofErr w:type="spellStart"/>
      <w:r w:rsidRPr="00B85CE5">
        <w:rPr>
          <w:rFonts w:ascii="Times New Roman" w:hAnsi="Times New Roman" w:cs="Times New Roman"/>
        </w:rPr>
        <w:t>kết</w:t>
      </w:r>
      <w:proofErr w:type="spellEnd"/>
      <w:r w:rsidRPr="00B85CE5">
        <w:rPr>
          <w:rFonts w:ascii="Times New Roman" w:hAnsi="Times New Roman" w:cs="Times New Roman"/>
        </w:rPr>
        <w:t xml:space="preserve"> </w:t>
      </w:r>
      <w:proofErr w:type="spellStart"/>
      <w:r w:rsidRPr="00B85CE5">
        <w:rPr>
          <w:rFonts w:ascii="Times New Roman" w:hAnsi="Times New Roman" w:cs="Times New Roman"/>
        </w:rPr>
        <w:t>phát</w:t>
      </w:r>
      <w:proofErr w:type="spellEnd"/>
      <w:r w:rsidRPr="00B85CE5">
        <w:rPr>
          <w:rFonts w:ascii="Times New Roman" w:hAnsi="Times New Roman" w:cs="Times New Roman"/>
        </w:rPr>
        <w:t xml:space="preserve"> </w:t>
      </w:r>
      <w:proofErr w:type="spellStart"/>
      <w:r w:rsidRPr="00B85CE5">
        <w:rPr>
          <w:rFonts w:ascii="Times New Roman" w:hAnsi="Times New Roman" w:cs="Times New Roman"/>
        </w:rPr>
        <w:t>triển</w:t>
      </w:r>
      <w:proofErr w:type="spellEnd"/>
      <w:r w:rsidRPr="00B85CE5">
        <w:rPr>
          <w:rFonts w:ascii="Times New Roman" w:hAnsi="Times New Roman" w:cs="Times New Roman"/>
        </w:rPr>
        <w:t xml:space="preserve"> </w:t>
      </w:r>
      <w:proofErr w:type="spellStart"/>
      <w:r w:rsidRPr="00B85CE5">
        <w:rPr>
          <w:rFonts w:ascii="Times New Roman" w:hAnsi="Times New Roman" w:cs="Times New Roman"/>
        </w:rPr>
        <w:t>bền</w:t>
      </w:r>
      <w:proofErr w:type="spellEnd"/>
      <w:r w:rsidRPr="00B85CE5">
        <w:rPr>
          <w:rFonts w:ascii="Times New Roman" w:hAnsi="Times New Roman" w:cs="Times New Roman"/>
        </w:rPr>
        <w:t xml:space="preserve"> </w:t>
      </w:r>
      <w:proofErr w:type="spellStart"/>
      <w:r w:rsidRPr="00B85CE5">
        <w:rPr>
          <w:rFonts w:ascii="Times New Roman" w:hAnsi="Times New Roman" w:cs="Times New Roman"/>
        </w:rPr>
        <w:t>vững</w:t>
      </w:r>
      <w:bookmarkEnd w:id="28"/>
      <w:proofErr w:type="spellEnd"/>
    </w:p>
    <w:p w14:paraId="687110BB" w14:textId="77777777" w:rsidR="004C6125" w:rsidRPr="007F1462" w:rsidRDefault="000B00A9" w:rsidP="00187CA8">
      <w:pPr>
        <w:pStyle w:val="ListParagraph"/>
        <w:numPr>
          <w:ilvl w:val="0"/>
          <w:numId w:val="102"/>
        </w:numPr>
        <w:spacing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F1462">
        <w:rPr>
          <w:rFonts w:ascii="Times New Roman" w:hAnsi="Times New Roman" w:cs="Times New Roman"/>
          <w:b/>
          <w:sz w:val="26"/>
          <w:szCs w:val="26"/>
        </w:rPr>
        <w:t>Giảm</w:t>
      </w:r>
      <w:proofErr w:type="spellEnd"/>
      <w:r w:rsidRPr="007F146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F1462">
        <w:rPr>
          <w:rFonts w:ascii="Times New Roman" w:hAnsi="Times New Roman" w:cs="Times New Roman"/>
          <w:b/>
          <w:sz w:val="26"/>
          <w:szCs w:val="26"/>
        </w:rPr>
        <w:t>phát</w:t>
      </w:r>
      <w:proofErr w:type="spellEnd"/>
      <w:r w:rsidRPr="007F146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F1462">
        <w:rPr>
          <w:rFonts w:ascii="Times New Roman" w:hAnsi="Times New Roman" w:cs="Times New Roman"/>
          <w:b/>
          <w:sz w:val="26"/>
          <w:szCs w:val="26"/>
        </w:rPr>
        <w:t>thải</w:t>
      </w:r>
      <w:proofErr w:type="spellEnd"/>
      <w:r w:rsidRPr="007F1462">
        <w:rPr>
          <w:rFonts w:ascii="Times New Roman" w:hAnsi="Times New Roman" w:cs="Times New Roman"/>
          <w:b/>
          <w:sz w:val="26"/>
          <w:szCs w:val="26"/>
        </w:rPr>
        <w:t xml:space="preserve"> CO2:</w:t>
      </w:r>
    </w:p>
    <w:p w14:paraId="549BCF8B" w14:textId="77777777" w:rsidR="004C6125" w:rsidRPr="007F1462" w:rsidRDefault="000B00A9" w:rsidP="00187CA8">
      <w:pPr>
        <w:pStyle w:val="ListParagraph"/>
        <w:numPr>
          <w:ilvl w:val="0"/>
          <w:numId w:val="106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F1462">
        <w:rPr>
          <w:rFonts w:ascii="Times New Roman" w:hAnsi="Times New Roman" w:cs="Times New Roman"/>
          <w:b/>
          <w:sz w:val="26"/>
          <w:szCs w:val="26"/>
        </w:rPr>
        <w:t>Mục</w:t>
      </w:r>
      <w:proofErr w:type="spellEnd"/>
      <w:r w:rsidRPr="007F146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F1462">
        <w:rPr>
          <w:rFonts w:ascii="Times New Roman" w:hAnsi="Times New Roman" w:cs="Times New Roman"/>
          <w:b/>
          <w:sz w:val="26"/>
          <w:szCs w:val="26"/>
        </w:rPr>
        <w:t>tiêu</w:t>
      </w:r>
      <w:proofErr w:type="spellEnd"/>
      <w:r w:rsidRPr="007F1462">
        <w:rPr>
          <w:rFonts w:ascii="Times New Roman" w:hAnsi="Times New Roman" w:cs="Times New Roman"/>
          <w:b/>
          <w:sz w:val="26"/>
          <w:szCs w:val="26"/>
        </w:rPr>
        <w:t>:</w:t>
      </w:r>
      <w:r w:rsidRPr="007F14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6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7F1462">
        <w:rPr>
          <w:rFonts w:ascii="Times New Roman" w:hAnsi="Times New Roman" w:cs="Times New Roman"/>
          <w:sz w:val="26"/>
          <w:szCs w:val="26"/>
        </w:rPr>
        <w:t xml:space="preserve"> 25% so </w:t>
      </w:r>
      <w:proofErr w:type="spellStart"/>
      <w:r w:rsidRPr="007F146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F14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62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7F1462">
        <w:rPr>
          <w:rFonts w:ascii="Times New Roman" w:hAnsi="Times New Roman" w:cs="Times New Roman"/>
          <w:sz w:val="26"/>
          <w:szCs w:val="26"/>
        </w:rPr>
        <w:t xml:space="preserve"> 2025</w:t>
      </w:r>
    </w:p>
    <w:p w14:paraId="7875D9C4" w14:textId="77777777" w:rsidR="004C6125" w:rsidRPr="007F1462" w:rsidRDefault="000B00A9" w:rsidP="00187CA8">
      <w:pPr>
        <w:pStyle w:val="ListParagraph"/>
        <w:numPr>
          <w:ilvl w:val="0"/>
          <w:numId w:val="106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F1462">
        <w:rPr>
          <w:rFonts w:ascii="Times New Roman" w:hAnsi="Times New Roman" w:cs="Times New Roman"/>
          <w:b/>
          <w:sz w:val="26"/>
          <w:szCs w:val="26"/>
        </w:rPr>
        <w:t>Biện</w:t>
      </w:r>
      <w:proofErr w:type="spellEnd"/>
      <w:r w:rsidRPr="007F146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F1462">
        <w:rPr>
          <w:rFonts w:ascii="Times New Roman" w:hAnsi="Times New Roman" w:cs="Times New Roman"/>
          <w:b/>
          <w:sz w:val="26"/>
          <w:szCs w:val="26"/>
        </w:rPr>
        <w:t>pháp</w:t>
      </w:r>
      <w:proofErr w:type="spellEnd"/>
      <w:r w:rsidRPr="007F1462">
        <w:rPr>
          <w:rFonts w:ascii="Times New Roman" w:hAnsi="Times New Roman" w:cs="Times New Roman"/>
          <w:b/>
          <w:sz w:val="26"/>
          <w:szCs w:val="26"/>
        </w:rPr>
        <w:t>:</w:t>
      </w:r>
    </w:p>
    <w:p w14:paraId="5C301EF9" w14:textId="77777777" w:rsidR="004C6125" w:rsidRPr="007F1462" w:rsidRDefault="000B00A9" w:rsidP="003F62ED">
      <w:pPr>
        <w:pStyle w:val="ListParagraph"/>
        <w:numPr>
          <w:ilvl w:val="0"/>
          <w:numId w:val="109"/>
        </w:numPr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r w:rsidRPr="007F1462">
        <w:rPr>
          <w:rFonts w:ascii="Times New Roman" w:hAnsi="Times New Roman" w:cs="Times New Roman"/>
          <w:sz w:val="26"/>
          <w:szCs w:val="26"/>
        </w:rPr>
        <w:t xml:space="preserve">Năng </w:t>
      </w:r>
      <w:proofErr w:type="spellStart"/>
      <w:r w:rsidRPr="007F146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7F14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62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7F14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62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7F1462">
        <w:rPr>
          <w:rFonts w:ascii="Times New Roman" w:hAnsi="Times New Roman" w:cs="Times New Roman"/>
          <w:sz w:val="26"/>
          <w:szCs w:val="26"/>
        </w:rPr>
        <w:t xml:space="preserve">: 20% </w:t>
      </w:r>
      <w:proofErr w:type="spellStart"/>
      <w:r w:rsidRPr="007F146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7F14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6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F14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6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7F1462">
        <w:rPr>
          <w:rFonts w:ascii="Times New Roman" w:hAnsi="Times New Roman" w:cs="Times New Roman"/>
          <w:sz w:val="26"/>
          <w:szCs w:val="26"/>
        </w:rPr>
        <w:t xml:space="preserve"> (300 </w:t>
      </w:r>
      <w:proofErr w:type="spellStart"/>
      <w:r w:rsidRPr="007F1462">
        <w:rPr>
          <w:rFonts w:ascii="Times New Roman" w:hAnsi="Times New Roman" w:cs="Times New Roman"/>
          <w:sz w:val="26"/>
          <w:szCs w:val="26"/>
        </w:rPr>
        <w:t>kWp</w:t>
      </w:r>
      <w:proofErr w:type="spellEnd"/>
      <w:r w:rsidRPr="007F1462">
        <w:rPr>
          <w:rFonts w:ascii="Times New Roman" w:hAnsi="Times New Roman" w:cs="Times New Roman"/>
          <w:sz w:val="26"/>
          <w:szCs w:val="26"/>
        </w:rPr>
        <w:t xml:space="preserve">, 0,3 </w:t>
      </w:r>
      <w:proofErr w:type="spellStart"/>
      <w:r w:rsidRPr="007F1462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7F1462">
        <w:rPr>
          <w:rFonts w:ascii="Times New Roman" w:hAnsi="Times New Roman" w:cs="Times New Roman"/>
          <w:sz w:val="26"/>
          <w:szCs w:val="26"/>
        </w:rPr>
        <w:t xml:space="preserve"> USD, 2025) - </w:t>
      </w:r>
      <w:proofErr w:type="spellStart"/>
      <w:r w:rsidRPr="007F1462">
        <w:rPr>
          <w:rFonts w:ascii="Times New Roman" w:hAnsi="Times New Roman" w:cs="Times New Roman"/>
          <w:i/>
          <w:sz w:val="26"/>
          <w:szCs w:val="26"/>
        </w:rPr>
        <w:t>Cập</w:t>
      </w:r>
      <w:proofErr w:type="spellEnd"/>
      <w:r w:rsidRPr="007F146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7F1462">
        <w:rPr>
          <w:rFonts w:ascii="Times New Roman" w:hAnsi="Times New Roman" w:cs="Times New Roman"/>
          <w:i/>
          <w:sz w:val="26"/>
          <w:szCs w:val="26"/>
        </w:rPr>
        <w:t>nhật</w:t>
      </w:r>
      <w:proofErr w:type="spellEnd"/>
      <w:r w:rsidRPr="007F1462">
        <w:rPr>
          <w:rFonts w:ascii="Times New Roman" w:hAnsi="Times New Roman" w:cs="Times New Roman"/>
          <w:i/>
          <w:sz w:val="26"/>
          <w:szCs w:val="26"/>
        </w:rPr>
        <w:t xml:space="preserve"> so </w:t>
      </w:r>
      <w:proofErr w:type="spellStart"/>
      <w:r w:rsidRPr="007F1462">
        <w:rPr>
          <w:rFonts w:ascii="Times New Roman" w:hAnsi="Times New Roman" w:cs="Times New Roman"/>
          <w:i/>
          <w:sz w:val="26"/>
          <w:szCs w:val="26"/>
        </w:rPr>
        <w:t>với</w:t>
      </w:r>
      <w:proofErr w:type="spellEnd"/>
      <w:r w:rsidRPr="007F1462">
        <w:rPr>
          <w:rFonts w:ascii="Times New Roman" w:hAnsi="Times New Roman" w:cs="Times New Roman"/>
          <w:i/>
          <w:sz w:val="26"/>
          <w:szCs w:val="26"/>
        </w:rPr>
        <w:t xml:space="preserve"> V5</w:t>
      </w:r>
    </w:p>
    <w:p w14:paraId="3D213084" w14:textId="77777777" w:rsidR="004C6125" w:rsidRPr="007F1462" w:rsidRDefault="000B00A9" w:rsidP="003F62ED">
      <w:pPr>
        <w:pStyle w:val="ListParagraph"/>
        <w:numPr>
          <w:ilvl w:val="0"/>
          <w:numId w:val="109"/>
        </w:numPr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r w:rsidRPr="007F1462">
        <w:rPr>
          <w:rFonts w:ascii="Times New Roman" w:hAnsi="Times New Roman" w:cs="Times New Roman"/>
          <w:sz w:val="26"/>
          <w:szCs w:val="26"/>
        </w:rPr>
        <w:t xml:space="preserve">LED </w:t>
      </w:r>
      <w:proofErr w:type="spellStart"/>
      <w:r w:rsidRPr="007F146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F14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6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7F14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62">
        <w:rPr>
          <w:rFonts w:ascii="Times New Roman" w:hAnsi="Times New Roman" w:cs="Times New Roman"/>
          <w:sz w:val="26"/>
          <w:szCs w:val="26"/>
        </w:rPr>
        <w:t>hòa</w:t>
      </w:r>
      <w:proofErr w:type="spellEnd"/>
      <w:r w:rsidRPr="007F14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6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F1462">
        <w:rPr>
          <w:rFonts w:ascii="Times New Roman" w:hAnsi="Times New Roman" w:cs="Times New Roman"/>
          <w:sz w:val="26"/>
          <w:szCs w:val="26"/>
        </w:rPr>
        <w:t xml:space="preserve"> minh: </w:t>
      </w:r>
      <w:proofErr w:type="spellStart"/>
      <w:r w:rsidRPr="007F1462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7F14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62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7F1462">
        <w:rPr>
          <w:rFonts w:ascii="Times New Roman" w:hAnsi="Times New Roman" w:cs="Times New Roman"/>
          <w:sz w:val="26"/>
          <w:szCs w:val="26"/>
        </w:rPr>
        <w:t xml:space="preserve"> 30% </w:t>
      </w:r>
      <w:proofErr w:type="spellStart"/>
      <w:r w:rsidRPr="007F1462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7F14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62">
        <w:rPr>
          <w:rFonts w:ascii="Times New Roman" w:hAnsi="Times New Roman" w:cs="Times New Roman"/>
          <w:sz w:val="26"/>
          <w:szCs w:val="26"/>
        </w:rPr>
        <w:t>năng</w:t>
      </w:r>
      <w:proofErr w:type="spellEnd"/>
    </w:p>
    <w:p w14:paraId="3D4F0DAC" w14:textId="77777777" w:rsidR="004C6125" w:rsidRPr="007F1462" w:rsidRDefault="000B00A9" w:rsidP="003F62ED">
      <w:pPr>
        <w:pStyle w:val="ListParagraph"/>
        <w:numPr>
          <w:ilvl w:val="0"/>
          <w:numId w:val="109"/>
        </w:numPr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F1462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7F14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62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7F14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6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7F14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6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7F14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6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F14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6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7F14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6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7F146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F146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7F14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62">
        <w:rPr>
          <w:rFonts w:ascii="Times New Roman" w:hAnsi="Times New Roman" w:cs="Times New Roman"/>
          <w:sz w:val="26"/>
          <w:szCs w:val="26"/>
        </w:rPr>
        <w:t>lãng</w:t>
      </w:r>
      <w:proofErr w:type="spellEnd"/>
      <w:r w:rsidRPr="007F14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6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7F1462">
        <w:rPr>
          <w:rFonts w:ascii="Times New Roman" w:hAnsi="Times New Roman" w:cs="Times New Roman"/>
          <w:sz w:val="26"/>
          <w:szCs w:val="26"/>
        </w:rPr>
        <w:t xml:space="preserve"> 15%</w:t>
      </w:r>
    </w:p>
    <w:p w14:paraId="1CCC5189" w14:textId="77777777" w:rsidR="004C6125" w:rsidRPr="007F1462" w:rsidRDefault="000B00A9" w:rsidP="003F62ED">
      <w:pPr>
        <w:pStyle w:val="ListParagraph"/>
        <w:numPr>
          <w:ilvl w:val="0"/>
          <w:numId w:val="102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F1462">
        <w:rPr>
          <w:rFonts w:ascii="Times New Roman" w:hAnsi="Times New Roman" w:cs="Times New Roman"/>
          <w:b/>
          <w:sz w:val="26"/>
          <w:szCs w:val="26"/>
        </w:rPr>
        <w:t>Tăng</w:t>
      </w:r>
      <w:proofErr w:type="spellEnd"/>
      <w:r w:rsidRPr="007F146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F1462">
        <w:rPr>
          <w:rFonts w:ascii="Times New Roman" w:hAnsi="Times New Roman" w:cs="Times New Roman"/>
          <w:b/>
          <w:sz w:val="26"/>
          <w:szCs w:val="26"/>
        </w:rPr>
        <w:t>tỷ</w:t>
      </w:r>
      <w:proofErr w:type="spellEnd"/>
      <w:r w:rsidRPr="007F146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F1462">
        <w:rPr>
          <w:rFonts w:ascii="Times New Roman" w:hAnsi="Times New Roman" w:cs="Times New Roman"/>
          <w:b/>
          <w:sz w:val="26"/>
          <w:szCs w:val="26"/>
        </w:rPr>
        <w:t>lệ</w:t>
      </w:r>
      <w:proofErr w:type="spellEnd"/>
      <w:r w:rsidRPr="007F146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F1462">
        <w:rPr>
          <w:rFonts w:ascii="Times New Roman" w:hAnsi="Times New Roman" w:cs="Times New Roman"/>
          <w:b/>
          <w:sz w:val="26"/>
          <w:szCs w:val="26"/>
        </w:rPr>
        <w:t>tái</w:t>
      </w:r>
      <w:proofErr w:type="spellEnd"/>
      <w:r w:rsidRPr="007F146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F1462">
        <w:rPr>
          <w:rFonts w:ascii="Times New Roman" w:hAnsi="Times New Roman" w:cs="Times New Roman"/>
          <w:b/>
          <w:sz w:val="26"/>
          <w:szCs w:val="26"/>
        </w:rPr>
        <w:t>chế</w:t>
      </w:r>
      <w:proofErr w:type="spellEnd"/>
      <w:r w:rsidRPr="007F1462">
        <w:rPr>
          <w:rFonts w:ascii="Times New Roman" w:hAnsi="Times New Roman" w:cs="Times New Roman"/>
          <w:b/>
          <w:sz w:val="26"/>
          <w:szCs w:val="26"/>
        </w:rPr>
        <w:t>:</w:t>
      </w:r>
    </w:p>
    <w:p w14:paraId="6560A446" w14:textId="77777777" w:rsidR="004C6125" w:rsidRPr="007F1462" w:rsidRDefault="000B00A9" w:rsidP="003F62ED">
      <w:pPr>
        <w:pStyle w:val="ListParagraph"/>
        <w:numPr>
          <w:ilvl w:val="0"/>
          <w:numId w:val="107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F1462">
        <w:rPr>
          <w:rFonts w:ascii="Times New Roman" w:hAnsi="Times New Roman" w:cs="Times New Roman"/>
          <w:b/>
          <w:sz w:val="26"/>
          <w:szCs w:val="26"/>
        </w:rPr>
        <w:t>Mục</w:t>
      </w:r>
      <w:proofErr w:type="spellEnd"/>
      <w:r w:rsidRPr="007F146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F1462">
        <w:rPr>
          <w:rFonts w:ascii="Times New Roman" w:hAnsi="Times New Roman" w:cs="Times New Roman"/>
          <w:b/>
          <w:sz w:val="26"/>
          <w:szCs w:val="26"/>
        </w:rPr>
        <w:t>tiêu</w:t>
      </w:r>
      <w:proofErr w:type="spellEnd"/>
      <w:r w:rsidRPr="007F1462">
        <w:rPr>
          <w:rFonts w:ascii="Times New Roman" w:hAnsi="Times New Roman" w:cs="Times New Roman"/>
          <w:b/>
          <w:sz w:val="26"/>
          <w:szCs w:val="26"/>
        </w:rPr>
        <w:t>:</w:t>
      </w:r>
      <w:r w:rsidRPr="007F1462">
        <w:rPr>
          <w:rFonts w:ascii="Times New Roman" w:hAnsi="Times New Roman" w:cs="Times New Roman"/>
          <w:sz w:val="26"/>
          <w:szCs w:val="26"/>
        </w:rPr>
        <w:t xml:space="preserve"> 95% </w:t>
      </w:r>
      <w:proofErr w:type="spellStart"/>
      <w:r w:rsidRPr="007F146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7F14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62">
        <w:rPr>
          <w:rFonts w:ascii="Times New Roman" w:hAnsi="Times New Roman" w:cs="Times New Roman"/>
          <w:sz w:val="26"/>
          <w:szCs w:val="26"/>
        </w:rPr>
        <w:t>thải</w:t>
      </w:r>
      <w:proofErr w:type="spellEnd"/>
      <w:r w:rsidRPr="007F14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62">
        <w:rPr>
          <w:rFonts w:ascii="Times New Roman" w:hAnsi="Times New Roman" w:cs="Times New Roman"/>
          <w:sz w:val="26"/>
          <w:szCs w:val="26"/>
        </w:rPr>
        <w:t>rắn</w:t>
      </w:r>
      <w:proofErr w:type="spellEnd"/>
      <w:r w:rsidRPr="007F14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6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F14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62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7F14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62">
        <w:rPr>
          <w:rFonts w:ascii="Times New Roman" w:hAnsi="Times New Roman" w:cs="Times New Roman"/>
          <w:sz w:val="26"/>
          <w:szCs w:val="26"/>
        </w:rPr>
        <w:t>chế</w:t>
      </w:r>
      <w:proofErr w:type="spellEnd"/>
    </w:p>
    <w:p w14:paraId="478AF16A" w14:textId="77777777" w:rsidR="004C6125" w:rsidRPr="007F1462" w:rsidRDefault="000B00A9" w:rsidP="003F62ED">
      <w:pPr>
        <w:pStyle w:val="ListParagraph"/>
        <w:numPr>
          <w:ilvl w:val="0"/>
          <w:numId w:val="107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F1462">
        <w:rPr>
          <w:rFonts w:ascii="Times New Roman" w:hAnsi="Times New Roman" w:cs="Times New Roman"/>
          <w:b/>
          <w:sz w:val="26"/>
          <w:szCs w:val="26"/>
        </w:rPr>
        <w:t>Biện</w:t>
      </w:r>
      <w:proofErr w:type="spellEnd"/>
      <w:r w:rsidRPr="007F146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F1462">
        <w:rPr>
          <w:rFonts w:ascii="Times New Roman" w:hAnsi="Times New Roman" w:cs="Times New Roman"/>
          <w:b/>
          <w:sz w:val="26"/>
          <w:szCs w:val="26"/>
        </w:rPr>
        <w:t>pháp</w:t>
      </w:r>
      <w:proofErr w:type="spellEnd"/>
      <w:r w:rsidRPr="007F1462">
        <w:rPr>
          <w:rFonts w:ascii="Times New Roman" w:hAnsi="Times New Roman" w:cs="Times New Roman"/>
          <w:b/>
          <w:sz w:val="26"/>
          <w:szCs w:val="26"/>
        </w:rPr>
        <w:t>:</w:t>
      </w:r>
    </w:p>
    <w:p w14:paraId="385C3D22" w14:textId="77777777" w:rsidR="004C6125" w:rsidRPr="007F1462" w:rsidRDefault="000B00A9" w:rsidP="003F62ED">
      <w:pPr>
        <w:pStyle w:val="ListParagraph"/>
        <w:numPr>
          <w:ilvl w:val="0"/>
          <w:numId w:val="108"/>
        </w:numPr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F146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7F14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6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7F14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62">
        <w:rPr>
          <w:rFonts w:ascii="Times New Roman" w:hAnsi="Times New Roman" w:cs="Times New Roman"/>
          <w:sz w:val="26"/>
          <w:szCs w:val="26"/>
        </w:rPr>
        <w:t>rác</w:t>
      </w:r>
      <w:proofErr w:type="spellEnd"/>
      <w:r w:rsidRPr="007F14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62">
        <w:rPr>
          <w:rFonts w:ascii="Times New Roman" w:hAnsi="Times New Roman" w:cs="Times New Roman"/>
          <w:sz w:val="26"/>
          <w:szCs w:val="26"/>
        </w:rPr>
        <w:t>thải</w:t>
      </w:r>
      <w:proofErr w:type="spellEnd"/>
      <w:r w:rsidRPr="007F14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6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7F14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62">
        <w:rPr>
          <w:rFonts w:ascii="Times New Roman" w:hAnsi="Times New Roman" w:cs="Times New Roman"/>
          <w:sz w:val="26"/>
          <w:szCs w:val="26"/>
        </w:rPr>
        <w:t>nguồn</w:t>
      </w:r>
      <w:proofErr w:type="spellEnd"/>
    </w:p>
    <w:p w14:paraId="45A22215" w14:textId="77777777" w:rsidR="004C6125" w:rsidRPr="007F1462" w:rsidRDefault="000B00A9" w:rsidP="003F62ED">
      <w:pPr>
        <w:pStyle w:val="ListParagraph"/>
        <w:numPr>
          <w:ilvl w:val="0"/>
          <w:numId w:val="108"/>
        </w:numPr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F146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F14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6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7F14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6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F14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6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F1462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7F1462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7F14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62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7F1462">
        <w:rPr>
          <w:rFonts w:ascii="Times New Roman" w:hAnsi="Times New Roman" w:cs="Times New Roman"/>
          <w:sz w:val="26"/>
          <w:szCs w:val="26"/>
        </w:rPr>
        <w:t xml:space="preserve"> PCB</w:t>
      </w:r>
    </w:p>
    <w:p w14:paraId="78026C92" w14:textId="77777777" w:rsidR="004C6125" w:rsidRPr="007F1462" w:rsidRDefault="000B00A9" w:rsidP="003F62ED">
      <w:pPr>
        <w:pStyle w:val="ListParagraph"/>
        <w:numPr>
          <w:ilvl w:val="0"/>
          <w:numId w:val="108"/>
        </w:numPr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F1462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7F14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6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F14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6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F1462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7F1462">
        <w:rPr>
          <w:rFonts w:ascii="Times New Roman" w:hAnsi="Times New Roman" w:cs="Times New Roman"/>
          <w:sz w:val="26"/>
          <w:szCs w:val="26"/>
        </w:rPr>
        <w:t>bì</w:t>
      </w:r>
      <w:proofErr w:type="spellEnd"/>
      <w:r w:rsidRPr="007F14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6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F14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62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7F14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6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F14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62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7F14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62">
        <w:rPr>
          <w:rFonts w:ascii="Times New Roman" w:hAnsi="Times New Roman" w:cs="Times New Roman"/>
          <w:sz w:val="26"/>
          <w:szCs w:val="26"/>
        </w:rPr>
        <w:t>gói</w:t>
      </w:r>
      <w:proofErr w:type="spellEnd"/>
    </w:p>
    <w:p w14:paraId="100C214A" w14:textId="77777777" w:rsidR="004C6125" w:rsidRPr="007F1462" w:rsidRDefault="000B00A9" w:rsidP="003F62ED">
      <w:pPr>
        <w:pStyle w:val="ListParagraph"/>
        <w:numPr>
          <w:ilvl w:val="0"/>
          <w:numId w:val="102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7F1462">
        <w:rPr>
          <w:rFonts w:ascii="Times New Roman" w:hAnsi="Times New Roman" w:cs="Times New Roman"/>
          <w:b/>
          <w:sz w:val="26"/>
          <w:szCs w:val="26"/>
        </w:rPr>
        <w:t xml:space="preserve">Tuân </w:t>
      </w:r>
      <w:proofErr w:type="spellStart"/>
      <w:r w:rsidRPr="007F1462">
        <w:rPr>
          <w:rFonts w:ascii="Times New Roman" w:hAnsi="Times New Roman" w:cs="Times New Roman"/>
          <w:b/>
          <w:sz w:val="26"/>
          <w:szCs w:val="26"/>
        </w:rPr>
        <w:t>thủ</w:t>
      </w:r>
      <w:proofErr w:type="spellEnd"/>
      <w:r w:rsidRPr="007F146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F1462">
        <w:rPr>
          <w:rFonts w:ascii="Times New Roman" w:hAnsi="Times New Roman" w:cs="Times New Roman"/>
          <w:b/>
          <w:sz w:val="26"/>
          <w:szCs w:val="26"/>
        </w:rPr>
        <w:t>tiêu</w:t>
      </w:r>
      <w:proofErr w:type="spellEnd"/>
      <w:r w:rsidRPr="007F146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F1462">
        <w:rPr>
          <w:rFonts w:ascii="Times New Roman" w:hAnsi="Times New Roman" w:cs="Times New Roman"/>
          <w:b/>
          <w:sz w:val="26"/>
          <w:szCs w:val="26"/>
        </w:rPr>
        <w:t>chuẩn</w:t>
      </w:r>
      <w:proofErr w:type="spellEnd"/>
      <w:r w:rsidRPr="007F146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F1462">
        <w:rPr>
          <w:rFonts w:ascii="Times New Roman" w:hAnsi="Times New Roman" w:cs="Times New Roman"/>
          <w:b/>
          <w:sz w:val="26"/>
          <w:szCs w:val="26"/>
        </w:rPr>
        <w:t>môi</w:t>
      </w:r>
      <w:proofErr w:type="spellEnd"/>
      <w:r w:rsidRPr="007F146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F1462">
        <w:rPr>
          <w:rFonts w:ascii="Times New Roman" w:hAnsi="Times New Roman" w:cs="Times New Roman"/>
          <w:b/>
          <w:sz w:val="26"/>
          <w:szCs w:val="26"/>
        </w:rPr>
        <w:t>trường</w:t>
      </w:r>
      <w:proofErr w:type="spellEnd"/>
      <w:r w:rsidRPr="007F146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F1462">
        <w:rPr>
          <w:rFonts w:ascii="Times New Roman" w:hAnsi="Times New Roman" w:cs="Times New Roman"/>
          <w:b/>
          <w:sz w:val="26"/>
          <w:szCs w:val="26"/>
        </w:rPr>
        <w:t>quốc</w:t>
      </w:r>
      <w:proofErr w:type="spellEnd"/>
      <w:r w:rsidRPr="007F146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F1462">
        <w:rPr>
          <w:rFonts w:ascii="Times New Roman" w:hAnsi="Times New Roman" w:cs="Times New Roman"/>
          <w:b/>
          <w:sz w:val="26"/>
          <w:szCs w:val="26"/>
        </w:rPr>
        <w:t>tế</w:t>
      </w:r>
      <w:proofErr w:type="spellEnd"/>
      <w:r w:rsidRPr="007F1462">
        <w:rPr>
          <w:rFonts w:ascii="Times New Roman" w:hAnsi="Times New Roman" w:cs="Times New Roman"/>
          <w:b/>
          <w:sz w:val="26"/>
          <w:szCs w:val="26"/>
        </w:rPr>
        <w:t>:</w:t>
      </w:r>
    </w:p>
    <w:p w14:paraId="3C65DE4A" w14:textId="77777777" w:rsidR="004C6125" w:rsidRPr="005A75B9" w:rsidRDefault="000B00A9" w:rsidP="003F62ED">
      <w:pPr>
        <w:pStyle w:val="ListParagraph"/>
        <w:numPr>
          <w:ilvl w:val="0"/>
          <w:numId w:val="111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5A75B9">
        <w:rPr>
          <w:rFonts w:ascii="Times New Roman" w:hAnsi="Times New Roman" w:cs="Times New Roman"/>
          <w:b/>
          <w:sz w:val="26"/>
          <w:szCs w:val="26"/>
        </w:rPr>
        <w:t>ISO 14001:2015</w:t>
      </w:r>
      <w:r w:rsidRPr="005A75B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A75B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A75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5B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A75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5B9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A75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5B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A75B9">
        <w:rPr>
          <w:rFonts w:ascii="Times New Roman" w:hAnsi="Times New Roman" w:cs="Times New Roman"/>
          <w:sz w:val="26"/>
          <w:szCs w:val="26"/>
        </w:rPr>
        <w:t xml:space="preserve">) – </w:t>
      </w:r>
      <w:proofErr w:type="spellStart"/>
      <w:r w:rsidRPr="005A75B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A75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5B9">
        <w:rPr>
          <w:rFonts w:ascii="Times New Roman" w:hAnsi="Times New Roman" w:cs="Times New Roman"/>
          <w:sz w:val="26"/>
          <w:szCs w:val="26"/>
        </w:rPr>
        <w:t>có</w:t>
      </w:r>
      <w:proofErr w:type="spellEnd"/>
    </w:p>
    <w:p w14:paraId="2B0D7E86" w14:textId="77777777" w:rsidR="004C6125" w:rsidRPr="005A75B9" w:rsidRDefault="000B00A9" w:rsidP="003F62ED">
      <w:pPr>
        <w:pStyle w:val="ListParagraph"/>
        <w:numPr>
          <w:ilvl w:val="0"/>
          <w:numId w:val="111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5A75B9">
        <w:rPr>
          <w:rFonts w:ascii="Times New Roman" w:hAnsi="Times New Roman" w:cs="Times New Roman"/>
          <w:b/>
          <w:sz w:val="26"/>
          <w:szCs w:val="26"/>
        </w:rPr>
        <w:t>ISO 50001:2018</w:t>
      </w:r>
      <w:r w:rsidRPr="005A75B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A75B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A75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5B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A75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5B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A75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5B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A75B9">
        <w:rPr>
          <w:rFonts w:ascii="Times New Roman" w:hAnsi="Times New Roman" w:cs="Times New Roman"/>
          <w:sz w:val="26"/>
          <w:szCs w:val="26"/>
        </w:rPr>
        <w:t xml:space="preserve">) – </w:t>
      </w:r>
      <w:proofErr w:type="spellStart"/>
      <w:r w:rsidRPr="005A75B9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5A75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5B9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5A75B9">
        <w:rPr>
          <w:rFonts w:ascii="Times New Roman" w:hAnsi="Times New Roman" w:cs="Times New Roman"/>
          <w:sz w:val="26"/>
          <w:szCs w:val="26"/>
        </w:rPr>
        <w:t xml:space="preserve"> 2026</w:t>
      </w:r>
    </w:p>
    <w:p w14:paraId="3FBB92A7" w14:textId="77777777" w:rsidR="004C6125" w:rsidRPr="005A75B9" w:rsidRDefault="000B00A9" w:rsidP="003F62ED">
      <w:pPr>
        <w:pStyle w:val="ListParagraph"/>
        <w:numPr>
          <w:ilvl w:val="0"/>
          <w:numId w:val="111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5A75B9">
        <w:rPr>
          <w:rFonts w:ascii="Times New Roman" w:hAnsi="Times New Roman" w:cs="Times New Roman"/>
          <w:b/>
          <w:sz w:val="26"/>
          <w:szCs w:val="26"/>
        </w:rPr>
        <w:t>RoHS</w:t>
      </w:r>
      <w:r w:rsidRPr="005A75B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A75B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5A75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5B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5A75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5B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A75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5B9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5A75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5B9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Pr="005A75B9">
        <w:rPr>
          <w:rFonts w:ascii="Times New Roman" w:hAnsi="Times New Roman" w:cs="Times New Roman"/>
          <w:sz w:val="26"/>
          <w:szCs w:val="26"/>
        </w:rPr>
        <w:t xml:space="preserve">) – </w:t>
      </w:r>
      <w:proofErr w:type="spellStart"/>
      <w:r w:rsidRPr="005A75B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A75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5B9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5A75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5B9">
        <w:rPr>
          <w:rFonts w:ascii="Times New Roman" w:hAnsi="Times New Roman" w:cs="Times New Roman"/>
          <w:sz w:val="26"/>
          <w:szCs w:val="26"/>
        </w:rPr>
        <w:t>thủ</w:t>
      </w:r>
      <w:proofErr w:type="spellEnd"/>
    </w:p>
    <w:p w14:paraId="19F5DE72" w14:textId="77777777" w:rsidR="004C6125" w:rsidRPr="005A75B9" w:rsidRDefault="000B00A9" w:rsidP="003F62ED">
      <w:pPr>
        <w:pStyle w:val="ListParagraph"/>
        <w:numPr>
          <w:ilvl w:val="0"/>
          <w:numId w:val="111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5A75B9">
        <w:rPr>
          <w:rFonts w:ascii="Times New Roman" w:hAnsi="Times New Roman" w:cs="Times New Roman"/>
          <w:b/>
          <w:sz w:val="26"/>
          <w:szCs w:val="26"/>
        </w:rPr>
        <w:t>REACH</w:t>
      </w:r>
      <w:r w:rsidRPr="005A75B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A75B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A75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5B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A75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5B9">
        <w:rPr>
          <w:rFonts w:ascii="Times New Roman" w:hAnsi="Times New Roman" w:cs="Times New Roman"/>
          <w:sz w:val="26"/>
          <w:szCs w:val="26"/>
        </w:rPr>
        <w:t>châu</w:t>
      </w:r>
      <w:proofErr w:type="spellEnd"/>
      <w:r w:rsidRPr="005A75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5B9">
        <w:rPr>
          <w:rFonts w:ascii="Times New Roman" w:hAnsi="Times New Roman" w:cs="Times New Roman"/>
          <w:sz w:val="26"/>
          <w:szCs w:val="26"/>
        </w:rPr>
        <w:t>Âu</w:t>
      </w:r>
      <w:proofErr w:type="spellEnd"/>
      <w:r w:rsidRPr="005A75B9">
        <w:rPr>
          <w:rFonts w:ascii="Times New Roman" w:hAnsi="Times New Roman" w:cs="Times New Roman"/>
          <w:sz w:val="26"/>
          <w:szCs w:val="26"/>
        </w:rPr>
        <w:t xml:space="preserve">) – </w:t>
      </w:r>
      <w:proofErr w:type="spellStart"/>
      <w:r w:rsidRPr="005A75B9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5A75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5B9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5A75B9">
        <w:rPr>
          <w:rFonts w:ascii="Times New Roman" w:hAnsi="Times New Roman" w:cs="Times New Roman"/>
          <w:sz w:val="26"/>
          <w:szCs w:val="26"/>
        </w:rPr>
        <w:t xml:space="preserve"> 2027</w:t>
      </w:r>
    </w:p>
    <w:p w14:paraId="086383B9" w14:textId="77777777" w:rsidR="004C6125" w:rsidRPr="005A75B9" w:rsidRDefault="000B00A9" w:rsidP="003F62ED">
      <w:pPr>
        <w:pStyle w:val="ListParagraph"/>
        <w:numPr>
          <w:ilvl w:val="0"/>
          <w:numId w:val="111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5A75B9">
        <w:rPr>
          <w:rFonts w:ascii="Times New Roman" w:hAnsi="Times New Roman" w:cs="Times New Roman"/>
          <w:b/>
          <w:sz w:val="26"/>
          <w:szCs w:val="26"/>
        </w:rPr>
        <w:t>WEEE</w:t>
      </w:r>
      <w:r w:rsidRPr="005A75B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A75B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A75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5B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A75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5B9">
        <w:rPr>
          <w:rFonts w:ascii="Times New Roman" w:hAnsi="Times New Roman" w:cs="Times New Roman"/>
          <w:sz w:val="26"/>
          <w:szCs w:val="26"/>
        </w:rPr>
        <w:t>rác</w:t>
      </w:r>
      <w:proofErr w:type="spellEnd"/>
      <w:r w:rsidRPr="005A75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5B9">
        <w:rPr>
          <w:rFonts w:ascii="Times New Roman" w:hAnsi="Times New Roman" w:cs="Times New Roman"/>
          <w:sz w:val="26"/>
          <w:szCs w:val="26"/>
        </w:rPr>
        <w:t>thải</w:t>
      </w:r>
      <w:proofErr w:type="spellEnd"/>
      <w:r w:rsidRPr="005A75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5B9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5A75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5B9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5A75B9">
        <w:rPr>
          <w:rFonts w:ascii="Times New Roman" w:hAnsi="Times New Roman" w:cs="Times New Roman"/>
          <w:sz w:val="26"/>
          <w:szCs w:val="26"/>
        </w:rPr>
        <w:t xml:space="preserve">) – </w:t>
      </w:r>
      <w:proofErr w:type="spellStart"/>
      <w:r w:rsidRPr="005A75B9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5A75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5B9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5A75B9">
        <w:rPr>
          <w:rFonts w:ascii="Times New Roman" w:hAnsi="Times New Roman" w:cs="Times New Roman"/>
          <w:sz w:val="26"/>
          <w:szCs w:val="26"/>
        </w:rPr>
        <w:t xml:space="preserve"> 2027</w:t>
      </w:r>
    </w:p>
    <w:p w14:paraId="6CC10E8C" w14:textId="77777777" w:rsidR="004C6125" w:rsidRPr="007F1462" w:rsidRDefault="000B00A9" w:rsidP="003F62ED">
      <w:pPr>
        <w:pStyle w:val="ListParagraph"/>
        <w:numPr>
          <w:ilvl w:val="0"/>
          <w:numId w:val="102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F1462">
        <w:rPr>
          <w:rFonts w:ascii="Times New Roman" w:hAnsi="Times New Roman" w:cs="Times New Roman"/>
          <w:b/>
          <w:sz w:val="26"/>
          <w:szCs w:val="26"/>
        </w:rPr>
        <w:t>Sử</w:t>
      </w:r>
      <w:proofErr w:type="spellEnd"/>
      <w:r w:rsidRPr="007F146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F1462">
        <w:rPr>
          <w:rFonts w:ascii="Times New Roman" w:hAnsi="Times New Roman" w:cs="Times New Roman"/>
          <w:b/>
          <w:sz w:val="26"/>
          <w:szCs w:val="26"/>
        </w:rPr>
        <w:t>dụng</w:t>
      </w:r>
      <w:proofErr w:type="spellEnd"/>
      <w:r w:rsidRPr="007F146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F1462">
        <w:rPr>
          <w:rFonts w:ascii="Times New Roman" w:hAnsi="Times New Roman" w:cs="Times New Roman"/>
          <w:b/>
          <w:sz w:val="26"/>
          <w:szCs w:val="26"/>
        </w:rPr>
        <w:t>nguyên</w:t>
      </w:r>
      <w:proofErr w:type="spellEnd"/>
      <w:r w:rsidRPr="007F146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F1462">
        <w:rPr>
          <w:rFonts w:ascii="Times New Roman" w:hAnsi="Times New Roman" w:cs="Times New Roman"/>
          <w:b/>
          <w:sz w:val="26"/>
          <w:szCs w:val="26"/>
        </w:rPr>
        <w:t>liệu</w:t>
      </w:r>
      <w:proofErr w:type="spellEnd"/>
      <w:r w:rsidRPr="007F146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F1462">
        <w:rPr>
          <w:rFonts w:ascii="Times New Roman" w:hAnsi="Times New Roman" w:cs="Times New Roman"/>
          <w:b/>
          <w:sz w:val="26"/>
          <w:szCs w:val="26"/>
        </w:rPr>
        <w:t>thân</w:t>
      </w:r>
      <w:proofErr w:type="spellEnd"/>
      <w:r w:rsidRPr="007F146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F1462">
        <w:rPr>
          <w:rFonts w:ascii="Times New Roman" w:hAnsi="Times New Roman" w:cs="Times New Roman"/>
          <w:b/>
          <w:sz w:val="26"/>
          <w:szCs w:val="26"/>
        </w:rPr>
        <w:t>thiện</w:t>
      </w:r>
      <w:proofErr w:type="spellEnd"/>
      <w:r w:rsidRPr="007F146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F1462">
        <w:rPr>
          <w:rFonts w:ascii="Times New Roman" w:hAnsi="Times New Roman" w:cs="Times New Roman"/>
          <w:b/>
          <w:sz w:val="26"/>
          <w:szCs w:val="26"/>
        </w:rPr>
        <w:t>môi</w:t>
      </w:r>
      <w:proofErr w:type="spellEnd"/>
      <w:r w:rsidRPr="007F146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F1462">
        <w:rPr>
          <w:rFonts w:ascii="Times New Roman" w:hAnsi="Times New Roman" w:cs="Times New Roman"/>
          <w:b/>
          <w:sz w:val="26"/>
          <w:szCs w:val="26"/>
        </w:rPr>
        <w:t>trường</w:t>
      </w:r>
      <w:proofErr w:type="spellEnd"/>
      <w:r w:rsidRPr="007F1462">
        <w:rPr>
          <w:rFonts w:ascii="Times New Roman" w:hAnsi="Times New Roman" w:cs="Times New Roman"/>
          <w:b/>
          <w:sz w:val="26"/>
          <w:szCs w:val="26"/>
        </w:rPr>
        <w:t>:</w:t>
      </w:r>
    </w:p>
    <w:p w14:paraId="4557EF7E" w14:textId="77777777" w:rsidR="004C6125" w:rsidRPr="005A75B9" w:rsidRDefault="000B00A9" w:rsidP="003F62ED">
      <w:pPr>
        <w:pStyle w:val="ListParagraph"/>
        <w:numPr>
          <w:ilvl w:val="0"/>
          <w:numId w:val="112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A75B9">
        <w:rPr>
          <w:rFonts w:ascii="Times New Roman" w:hAnsi="Times New Roman" w:cs="Times New Roman"/>
          <w:sz w:val="26"/>
          <w:szCs w:val="26"/>
        </w:rPr>
        <w:t>Nhựa</w:t>
      </w:r>
      <w:proofErr w:type="spellEnd"/>
      <w:r w:rsidRPr="005A75B9">
        <w:rPr>
          <w:rFonts w:ascii="Times New Roman" w:hAnsi="Times New Roman" w:cs="Times New Roman"/>
          <w:sz w:val="26"/>
          <w:szCs w:val="26"/>
        </w:rPr>
        <w:t xml:space="preserve"> ABS </w:t>
      </w:r>
      <w:proofErr w:type="spellStart"/>
      <w:r w:rsidRPr="005A75B9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5A75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5B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5A75B9">
        <w:rPr>
          <w:rFonts w:ascii="Times New Roman" w:hAnsi="Times New Roman" w:cs="Times New Roman"/>
          <w:sz w:val="26"/>
          <w:szCs w:val="26"/>
        </w:rPr>
        <w:t xml:space="preserve">: 30% </w:t>
      </w:r>
      <w:proofErr w:type="spellStart"/>
      <w:r w:rsidRPr="005A75B9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5A75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5B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A75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5B9">
        <w:rPr>
          <w:rFonts w:ascii="Times New Roman" w:hAnsi="Times New Roman" w:cs="Times New Roman"/>
          <w:sz w:val="26"/>
          <w:szCs w:val="26"/>
        </w:rPr>
        <w:t>nhựa</w:t>
      </w:r>
      <w:proofErr w:type="spellEnd"/>
    </w:p>
    <w:p w14:paraId="598B9E7F" w14:textId="77777777" w:rsidR="004C6125" w:rsidRPr="005A75B9" w:rsidRDefault="000B00A9" w:rsidP="003F62ED">
      <w:pPr>
        <w:pStyle w:val="ListParagraph"/>
        <w:numPr>
          <w:ilvl w:val="0"/>
          <w:numId w:val="112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5A75B9">
        <w:rPr>
          <w:rFonts w:ascii="Times New Roman" w:hAnsi="Times New Roman" w:cs="Times New Roman"/>
          <w:sz w:val="26"/>
          <w:szCs w:val="26"/>
        </w:rPr>
        <w:t xml:space="preserve">Pin Li-ion </w:t>
      </w:r>
      <w:proofErr w:type="spellStart"/>
      <w:r w:rsidRPr="005A75B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A75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5B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A75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5B9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5A75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5B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5A75B9">
        <w:rPr>
          <w:rFonts w:ascii="Times New Roman" w:hAnsi="Times New Roman" w:cs="Times New Roman"/>
          <w:sz w:val="26"/>
          <w:szCs w:val="26"/>
        </w:rPr>
        <w:t>: 100% pin</w:t>
      </w:r>
    </w:p>
    <w:p w14:paraId="5C4C534A" w14:textId="77777777" w:rsidR="004C6125" w:rsidRPr="005A75B9" w:rsidRDefault="000B00A9" w:rsidP="003F62ED">
      <w:pPr>
        <w:pStyle w:val="ListParagraph"/>
        <w:numPr>
          <w:ilvl w:val="0"/>
          <w:numId w:val="112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5A75B9">
        <w:rPr>
          <w:rFonts w:ascii="Times New Roman" w:hAnsi="Times New Roman" w:cs="Times New Roman"/>
          <w:sz w:val="26"/>
          <w:szCs w:val="26"/>
        </w:rPr>
        <w:t xml:space="preserve">Bao </w:t>
      </w:r>
      <w:proofErr w:type="spellStart"/>
      <w:r w:rsidRPr="005A75B9">
        <w:rPr>
          <w:rFonts w:ascii="Times New Roman" w:hAnsi="Times New Roman" w:cs="Times New Roman"/>
          <w:sz w:val="26"/>
          <w:szCs w:val="26"/>
        </w:rPr>
        <w:t>bì</w:t>
      </w:r>
      <w:proofErr w:type="spellEnd"/>
      <w:r w:rsidRPr="005A75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5B9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5A75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5B9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5A75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75B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5A75B9">
        <w:rPr>
          <w:rFonts w:ascii="Times New Roman" w:hAnsi="Times New Roman" w:cs="Times New Roman"/>
          <w:sz w:val="26"/>
          <w:szCs w:val="26"/>
        </w:rPr>
        <w:t xml:space="preserve">: 90% bao </w:t>
      </w:r>
      <w:proofErr w:type="spellStart"/>
      <w:r w:rsidRPr="005A75B9">
        <w:rPr>
          <w:rFonts w:ascii="Times New Roman" w:hAnsi="Times New Roman" w:cs="Times New Roman"/>
          <w:sz w:val="26"/>
          <w:szCs w:val="26"/>
        </w:rPr>
        <w:t>bì</w:t>
      </w:r>
      <w:proofErr w:type="spellEnd"/>
    </w:p>
    <w:p w14:paraId="77241FF6" w14:textId="77777777" w:rsidR="004C6125" w:rsidRPr="007F1462" w:rsidRDefault="000B00A9" w:rsidP="00A93C73">
      <w:pPr>
        <w:pStyle w:val="Heading3"/>
        <w:keepNext w:val="0"/>
        <w:spacing w:after="0" w:line="312" w:lineRule="auto"/>
        <w:jc w:val="both"/>
        <w:rPr>
          <w:rFonts w:ascii="Times New Roman" w:hAnsi="Times New Roman" w:cs="Times New Roman"/>
        </w:rPr>
      </w:pPr>
      <w:bookmarkStart w:id="29" w:name="_Toc212283248"/>
      <w:r w:rsidRPr="007F1462">
        <w:rPr>
          <w:rFonts w:ascii="Times New Roman" w:hAnsi="Times New Roman" w:cs="Times New Roman"/>
        </w:rPr>
        <w:t xml:space="preserve">4.4. </w:t>
      </w:r>
      <w:proofErr w:type="spellStart"/>
      <w:r w:rsidRPr="007F1462">
        <w:rPr>
          <w:rFonts w:ascii="Times New Roman" w:hAnsi="Times New Roman" w:cs="Times New Roman"/>
        </w:rPr>
        <w:t>Đóng</w:t>
      </w:r>
      <w:proofErr w:type="spellEnd"/>
      <w:r w:rsidRPr="007F1462">
        <w:rPr>
          <w:rFonts w:ascii="Times New Roman" w:hAnsi="Times New Roman" w:cs="Times New Roman"/>
        </w:rPr>
        <w:t xml:space="preserve"> </w:t>
      </w:r>
      <w:proofErr w:type="spellStart"/>
      <w:r w:rsidRPr="007F1462">
        <w:rPr>
          <w:rFonts w:ascii="Times New Roman" w:hAnsi="Times New Roman" w:cs="Times New Roman"/>
        </w:rPr>
        <w:t>góp</w:t>
      </w:r>
      <w:proofErr w:type="spellEnd"/>
      <w:r w:rsidRPr="007F1462">
        <w:rPr>
          <w:rFonts w:ascii="Times New Roman" w:hAnsi="Times New Roman" w:cs="Times New Roman"/>
        </w:rPr>
        <w:t xml:space="preserve"> </w:t>
      </w:r>
      <w:proofErr w:type="spellStart"/>
      <w:r w:rsidRPr="007F1462">
        <w:rPr>
          <w:rFonts w:ascii="Times New Roman" w:hAnsi="Times New Roman" w:cs="Times New Roman"/>
        </w:rPr>
        <w:t>phát</w:t>
      </w:r>
      <w:proofErr w:type="spellEnd"/>
      <w:r w:rsidRPr="007F1462">
        <w:rPr>
          <w:rFonts w:ascii="Times New Roman" w:hAnsi="Times New Roman" w:cs="Times New Roman"/>
        </w:rPr>
        <w:t xml:space="preserve"> </w:t>
      </w:r>
      <w:proofErr w:type="spellStart"/>
      <w:r w:rsidRPr="007F1462">
        <w:rPr>
          <w:rFonts w:ascii="Times New Roman" w:hAnsi="Times New Roman" w:cs="Times New Roman"/>
        </w:rPr>
        <w:t>triển</w:t>
      </w:r>
      <w:proofErr w:type="spellEnd"/>
      <w:r w:rsidRPr="007F1462">
        <w:rPr>
          <w:rFonts w:ascii="Times New Roman" w:hAnsi="Times New Roman" w:cs="Times New Roman"/>
        </w:rPr>
        <w:t xml:space="preserve"> </w:t>
      </w:r>
      <w:proofErr w:type="spellStart"/>
      <w:r w:rsidRPr="007F1462">
        <w:rPr>
          <w:rFonts w:ascii="Times New Roman" w:hAnsi="Times New Roman" w:cs="Times New Roman"/>
        </w:rPr>
        <w:t>ngành</w:t>
      </w:r>
      <w:proofErr w:type="spellEnd"/>
      <w:r w:rsidRPr="007F1462">
        <w:rPr>
          <w:rFonts w:ascii="Times New Roman" w:hAnsi="Times New Roman" w:cs="Times New Roman"/>
        </w:rPr>
        <w:t xml:space="preserve"> – </w:t>
      </w:r>
      <w:proofErr w:type="spellStart"/>
      <w:r w:rsidRPr="007F1462">
        <w:rPr>
          <w:rFonts w:ascii="Times New Roman" w:hAnsi="Times New Roman" w:cs="Times New Roman"/>
        </w:rPr>
        <w:t>Tạo</w:t>
      </w:r>
      <w:proofErr w:type="spellEnd"/>
      <w:r w:rsidRPr="007F1462">
        <w:rPr>
          <w:rFonts w:ascii="Times New Roman" w:hAnsi="Times New Roman" w:cs="Times New Roman"/>
        </w:rPr>
        <w:t xml:space="preserve"> </w:t>
      </w:r>
      <w:proofErr w:type="spellStart"/>
      <w:r w:rsidRPr="007F1462">
        <w:rPr>
          <w:rFonts w:ascii="Times New Roman" w:hAnsi="Times New Roman" w:cs="Times New Roman"/>
        </w:rPr>
        <w:t>hệ</w:t>
      </w:r>
      <w:proofErr w:type="spellEnd"/>
      <w:r w:rsidRPr="007F1462">
        <w:rPr>
          <w:rFonts w:ascii="Times New Roman" w:hAnsi="Times New Roman" w:cs="Times New Roman"/>
        </w:rPr>
        <w:t xml:space="preserve"> </w:t>
      </w:r>
      <w:proofErr w:type="spellStart"/>
      <w:r w:rsidRPr="007F1462">
        <w:rPr>
          <w:rFonts w:ascii="Times New Roman" w:hAnsi="Times New Roman" w:cs="Times New Roman"/>
        </w:rPr>
        <w:t>sinh</w:t>
      </w:r>
      <w:proofErr w:type="spellEnd"/>
      <w:r w:rsidRPr="007F1462">
        <w:rPr>
          <w:rFonts w:ascii="Times New Roman" w:hAnsi="Times New Roman" w:cs="Times New Roman"/>
        </w:rPr>
        <w:t xml:space="preserve"> </w:t>
      </w:r>
      <w:proofErr w:type="spellStart"/>
      <w:r w:rsidRPr="007F1462">
        <w:rPr>
          <w:rFonts w:ascii="Times New Roman" w:hAnsi="Times New Roman" w:cs="Times New Roman"/>
        </w:rPr>
        <w:t>thái</w:t>
      </w:r>
      <w:proofErr w:type="spellEnd"/>
      <w:r w:rsidRPr="007F1462">
        <w:rPr>
          <w:rFonts w:ascii="Times New Roman" w:hAnsi="Times New Roman" w:cs="Times New Roman"/>
        </w:rPr>
        <w:t xml:space="preserve"> Industry 4.0</w:t>
      </w:r>
      <w:bookmarkEnd w:id="29"/>
    </w:p>
    <w:p w14:paraId="3FEB17A7" w14:textId="77777777" w:rsidR="004C6125" w:rsidRPr="005A75B9" w:rsidRDefault="000B00A9" w:rsidP="003F62ED">
      <w:pPr>
        <w:pStyle w:val="ListParagraph"/>
        <w:numPr>
          <w:ilvl w:val="0"/>
          <w:numId w:val="102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A75B9">
        <w:rPr>
          <w:rFonts w:ascii="Times New Roman" w:hAnsi="Times New Roman" w:cs="Times New Roman"/>
          <w:b/>
          <w:sz w:val="26"/>
          <w:szCs w:val="26"/>
        </w:rPr>
        <w:t>Xây</w:t>
      </w:r>
      <w:proofErr w:type="spellEnd"/>
      <w:r w:rsidRPr="005A75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A75B9">
        <w:rPr>
          <w:rFonts w:ascii="Times New Roman" w:hAnsi="Times New Roman" w:cs="Times New Roman"/>
          <w:b/>
          <w:sz w:val="26"/>
          <w:szCs w:val="26"/>
        </w:rPr>
        <w:t>dựng</w:t>
      </w:r>
      <w:proofErr w:type="spellEnd"/>
      <w:r w:rsidRPr="005A75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A75B9">
        <w:rPr>
          <w:rFonts w:ascii="Times New Roman" w:hAnsi="Times New Roman" w:cs="Times New Roman"/>
          <w:b/>
          <w:sz w:val="26"/>
          <w:szCs w:val="26"/>
        </w:rPr>
        <w:t>chuỗi</w:t>
      </w:r>
      <w:proofErr w:type="spellEnd"/>
      <w:r w:rsidRPr="005A75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A75B9">
        <w:rPr>
          <w:rFonts w:ascii="Times New Roman" w:hAnsi="Times New Roman" w:cs="Times New Roman"/>
          <w:b/>
          <w:sz w:val="26"/>
          <w:szCs w:val="26"/>
        </w:rPr>
        <w:t>cung</w:t>
      </w:r>
      <w:proofErr w:type="spellEnd"/>
      <w:r w:rsidRPr="005A75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A75B9">
        <w:rPr>
          <w:rFonts w:ascii="Times New Roman" w:hAnsi="Times New Roman" w:cs="Times New Roman"/>
          <w:b/>
          <w:sz w:val="26"/>
          <w:szCs w:val="26"/>
        </w:rPr>
        <w:t>ứng</w:t>
      </w:r>
      <w:proofErr w:type="spellEnd"/>
      <w:r w:rsidRPr="005A75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A75B9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5A75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A75B9">
        <w:rPr>
          <w:rFonts w:ascii="Times New Roman" w:hAnsi="Times New Roman" w:cs="Times New Roman"/>
          <w:b/>
          <w:sz w:val="26"/>
          <w:szCs w:val="26"/>
        </w:rPr>
        <w:t>địa</w:t>
      </w:r>
      <w:proofErr w:type="spellEnd"/>
      <w:r w:rsidRPr="005A75B9">
        <w:rPr>
          <w:rFonts w:ascii="Times New Roman" w:hAnsi="Times New Roman" w:cs="Times New Roman"/>
          <w:b/>
          <w:sz w:val="26"/>
          <w:szCs w:val="26"/>
        </w:rPr>
        <w:t>:</w:t>
      </w:r>
    </w:p>
    <w:p w14:paraId="38F7421A" w14:textId="77777777" w:rsidR="004C6125" w:rsidRPr="00E6791A" w:rsidRDefault="000B00A9" w:rsidP="003F62ED">
      <w:pPr>
        <w:numPr>
          <w:ilvl w:val="0"/>
          <w:numId w:val="113"/>
        </w:numPr>
        <w:tabs>
          <w:tab w:val="clear" w:pos="720"/>
        </w:tabs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50+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nhà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cung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cấp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Nam</w:t>
      </w:r>
    </w:p>
    <w:p w14:paraId="00AFB086" w14:textId="77777777" w:rsidR="004C6125" w:rsidRPr="00E6791A" w:rsidRDefault="000B00A9" w:rsidP="003F62ED">
      <w:pPr>
        <w:numPr>
          <w:ilvl w:val="0"/>
          <w:numId w:val="113"/>
        </w:numPr>
        <w:tabs>
          <w:tab w:val="clear" w:pos="720"/>
        </w:tabs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20+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nhà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cung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cấp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chuẩn</w:t>
      </w:r>
      <w:proofErr w:type="spellEnd"/>
    </w:p>
    <w:p w14:paraId="6F13A652" w14:textId="77777777" w:rsidR="004C6125" w:rsidRPr="00E6791A" w:rsidRDefault="000B00A9" w:rsidP="003F62ED">
      <w:pPr>
        <w:numPr>
          <w:ilvl w:val="0"/>
          <w:numId w:val="113"/>
        </w:numPr>
        <w:tabs>
          <w:tab w:val="clear" w:pos="720"/>
        </w:tabs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Tổng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giá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trị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mua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hàng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địa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150+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USD (10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5FE086FB" w14:textId="77777777" w:rsidR="004C6125" w:rsidRPr="005A75B9" w:rsidRDefault="000B00A9" w:rsidP="003F62ED">
      <w:pPr>
        <w:pStyle w:val="ListParagraph"/>
        <w:numPr>
          <w:ilvl w:val="0"/>
          <w:numId w:val="102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5A75B9">
        <w:rPr>
          <w:rFonts w:ascii="Times New Roman" w:hAnsi="Times New Roman" w:cs="Times New Roman"/>
          <w:b/>
          <w:sz w:val="26"/>
          <w:szCs w:val="26"/>
        </w:rPr>
        <w:t xml:space="preserve">Lan </w:t>
      </w:r>
      <w:proofErr w:type="spellStart"/>
      <w:r w:rsidRPr="005A75B9">
        <w:rPr>
          <w:rFonts w:ascii="Times New Roman" w:hAnsi="Times New Roman" w:cs="Times New Roman"/>
          <w:b/>
          <w:sz w:val="26"/>
          <w:szCs w:val="26"/>
        </w:rPr>
        <w:t>tỏa</w:t>
      </w:r>
      <w:proofErr w:type="spellEnd"/>
      <w:r w:rsidRPr="005A75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A75B9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Pr="005A75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A75B9">
        <w:rPr>
          <w:rFonts w:ascii="Times New Roman" w:hAnsi="Times New Roman" w:cs="Times New Roman"/>
          <w:b/>
          <w:sz w:val="26"/>
          <w:szCs w:val="26"/>
        </w:rPr>
        <w:t>nghệ</w:t>
      </w:r>
      <w:proofErr w:type="spellEnd"/>
      <w:r w:rsidRPr="005A75B9">
        <w:rPr>
          <w:rFonts w:ascii="Times New Roman" w:hAnsi="Times New Roman" w:cs="Times New Roman"/>
          <w:b/>
          <w:sz w:val="26"/>
          <w:szCs w:val="26"/>
        </w:rPr>
        <w:t>:</w:t>
      </w:r>
    </w:p>
    <w:p w14:paraId="43A745D7" w14:textId="77777777" w:rsidR="004C6125" w:rsidRPr="00E6791A" w:rsidRDefault="000B00A9" w:rsidP="003F62ED">
      <w:pPr>
        <w:numPr>
          <w:ilvl w:val="0"/>
          <w:numId w:val="114"/>
        </w:numPr>
        <w:tabs>
          <w:tab w:val="clear" w:pos="720"/>
        </w:tabs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83.035 DNNVV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Industry 4.0</w:t>
      </w:r>
    </w:p>
    <w:p w14:paraId="032F3036" w14:textId="77777777" w:rsidR="004C6125" w:rsidRPr="00E6791A" w:rsidRDefault="000B00A9" w:rsidP="003F62ED">
      <w:pPr>
        <w:numPr>
          <w:ilvl w:val="0"/>
          <w:numId w:val="114"/>
        </w:numPr>
        <w:tabs>
          <w:tab w:val="clear" w:pos="720"/>
        </w:tabs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Giảm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phụ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thuộc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nhập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khẩu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90%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30-50%</w:t>
      </w:r>
    </w:p>
    <w:p w14:paraId="445938B2" w14:textId="77777777" w:rsidR="004C6125" w:rsidRPr="00E6791A" w:rsidRDefault="000B00A9" w:rsidP="003F62ED">
      <w:pPr>
        <w:numPr>
          <w:ilvl w:val="0"/>
          <w:numId w:val="114"/>
        </w:numPr>
        <w:tabs>
          <w:tab w:val="clear" w:pos="720"/>
        </w:tabs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Tăng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suất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lao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Trung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30-40%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2DE0DD88" w14:textId="77777777" w:rsidR="004C6125" w:rsidRPr="00E6791A" w:rsidRDefault="000B00A9" w:rsidP="003F62ED">
      <w:pPr>
        <w:numPr>
          <w:ilvl w:val="0"/>
          <w:numId w:val="114"/>
        </w:numPr>
        <w:tabs>
          <w:tab w:val="clear" w:pos="720"/>
        </w:tabs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Giảm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chi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phí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xuất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Trung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20-25%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269F8539" w14:textId="77777777" w:rsidR="004C6125" w:rsidRPr="005A75B9" w:rsidRDefault="000B00A9" w:rsidP="003F62ED">
      <w:pPr>
        <w:pStyle w:val="ListParagraph"/>
        <w:numPr>
          <w:ilvl w:val="0"/>
          <w:numId w:val="102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A75B9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Pr="005A75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A75B9">
        <w:rPr>
          <w:rFonts w:ascii="Times New Roman" w:hAnsi="Times New Roman" w:cs="Times New Roman"/>
          <w:b/>
          <w:sz w:val="26"/>
          <w:szCs w:val="26"/>
        </w:rPr>
        <w:t>vị</w:t>
      </w:r>
      <w:proofErr w:type="spellEnd"/>
      <w:r w:rsidRPr="005A75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A75B9">
        <w:rPr>
          <w:rFonts w:ascii="Times New Roman" w:hAnsi="Times New Roman" w:cs="Times New Roman"/>
          <w:b/>
          <w:sz w:val="26"/>
          <w:szCs w:val="26"/>
        </w:rPr>
        <w:t>Việt</w:t>
      </w:r>
      <w:proofErr w:type="spellEnd"/>
      <w:r w:rsidRPr="005A75B9">
        <w:rPr>
          <w:rFonts w:ascii="Times New Roman" w:hAnsi="Times New Roman" w:cs="Times New Roman"/>
          <w:b/>
          <w:sz w:val="26"/>
          <w:szCs w:val="26"/>
        </w:rPr>
        <w:t xml:space="preserve"> Nam </w:t>
      </w:r>
      <w:proofErr w:type="spellStart"/>
      <w:r w:rsidRPr="005A75B9">
        <w:rPr>
          <w:rFonts w:ascii="Times New Roman" w:hAnsi="Times New Roman" w:cs="Times New Roman"/>
          <w:b/>
          <w:sz w:val="26"/>
          <w:szCs w:val="26"/>
        </w:rPr>
        <w:t>trên</w:t>
      </w:r>
      <w:proofErr w:type="spellEnd"/>
      <w:r w:rsidRPr="005A75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A75B9"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  <w:r w:rsidRPr="005A75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A75B9">
        <w:rPr>
          <w:rFonts w:ascii="Times New Roman" w:hAnsi="Times New Roman" w:cs="Times New Roman"/>
          <w:b/>
          <w:sz w:val="26"/>
          <w:szCs w:val="26"/>
        </w:rPr>
        <w:t>đồ</w:t>
      </w:r>
      <w:proofErr w:type="spellEnd"/>
      <w:r w:rsidRPr="005A75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A75B9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Pr="005A75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A75B9">
        <w:rPr>
          <w:rFonts w:ascii="Times New Roman" w:hAnsi="Times New Roman" w:cs="Times New Roman"/>
          <w:b/>
          <w:sz w:val="26"/>
          <w:szCs w:val="26"/>
        </w:rPr>
        <w:t>nghệ</w:t>
      </w:r>
      <w:proofErr w:type="spellEnd"/>
      <w:r w:rsidRPr="005A75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A75B9">
        <w:rPr>
          <w:rFonts w:ascii="Times New Roman" w:hAnsi="Times New Roman" w:cs="Times New Roman"/>
          <w:b/>
          <w:sz w:val="26"/>
          <w:szCs w:val="26"/>
        </w:rPr>
        <w:t>toàn</w:t>
      </w:r>
      <w:proofErr w:type="spellEnd"/>
      <w:r w:rsidRPr="005A75B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A75B9">
        <w:rPr>
          <w:rFonts w:ascii="Times New Roman" w:hAnsi="Times New Roman" w:cs="Times New Roman"/>
          <w:b/>
          <w:sz w:val="26"/>
          <w:szCs w:val="26"/>
        </w:rPr>
        <w:t>cầu</w:t>
      </w:r>
      <w:proofErr w:type="spellEnd"/>
      <w:r w:rsidRPr="005A75B9">
        <w:rPr>
          <w:rFonts w:ascii="Times New Roman" w:hAnsi="Times New Roman" w:cs="Times New Roman"/>
          <w:b/>
          <w:sz w:val="26"/>
          <w:szCs w:val="26"/>
        </w:rPr>
        <w:t>:</w:t>
      </w:r>
    </w:p>
    <w:p w14:paraId="50C694E0" w14:textId="77777777" w:rsidR="004C6125" w:rsidRPr="00E6791A" w:rsidRDefault="000B00A9" w:rsidP="003F62ED">
      <w:pPr>
        <w:numPr>
          <w:ilvl w:val="0"/>
          <w:numId w:val="115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Hub IoT/Robot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khu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vực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ASEAN: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10-15%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Cập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nhật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so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V5</w:t>
      </w:r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6D4A45EA" w14:textId="77777777" w:rsidR="004C6125" w:rsidRPr="00E6791A" w:rsidRDefault="000B00A9" w:rsidP="003F62ED">
      <w:pPr>
        <w:numPr>
          <w:ilvl w:val="0"/>
          <w:numId w:val="115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Điểm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đến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đầu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tư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R&amp;D: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tế</w:t>
      </w:r>
      <w:proofErr w:type="spellEnd"/>
    </w:p>
    <w:p w14:paraId="55691B77" w14:textId="77777777" w:rsidR="004C6125" w:rsidRPr="00E6791A" w:rsidRDefault="000B00A9" w:rsidP="003F62ED">
      <w:pPr>
        <w:numPr>
          <w:ilvl w:val="0"/>
          <w:numId w:val="115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Trung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tâm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đào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tạo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kỹ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thuật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500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sư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</w:p>
    <w:p w14:paraId="3C4F8F01" w14:textId="77777777" w:rsidR="004C6125" w:rsidRPr="00A93C73" w:rsidRDefault="000B00A9" w:rsidP="00A93C73">
      <w:pPr>
        <w:pStyle w:val="Heading2"/>
        <w:keepNext w:val="0"/>
        <w:spacing w:after="0" w:line="312" w:lineRule="auto"/>
        <w:jc w:val="both"/>
        <w:rPr>
          <w:rFonts w:ascii="Times New Roman" w:hAnsi="Times New Roman" w:cs="Times New Roman"/>
          <w:i w:val="0"/>
          <w:sz w:val="26"/>
          <w:szCs w:val="26"/>
        </w:rPr>
      </w:pPr>
      <w:bookmarkStart w:id="30" w:name="_Toc212283249"/>
      <w:r w:rsidRPr="00A93C73">
        <w:rPr>
          <w:rFonts w:ascii="Times New Roman" w:hAnsi="Times New Roman" w:cs="Times New Roman"/>
          <w:i w:val="0"/>
          <w:sz w:val="26"/>
          <w:szCs w:val="26"/>
        </w:rPr>
        <w:t>5. PHÂN TÍCH TÀI CHÍNH VÀ ROI</w:t>
      </w:r>
      <w:bookmarkEnd w:id="30"/>
    </w:p>
    <w:p w14:paraId="532DECFB" w14:textId="77777777" w:rsidR="004C6125" w:rsidRPr="00A93C73" w:rsidRDefault="000B00A9" w:rsidP="00A93C73">
      <w:pPr>
        <w:pStyle w:val="Heading3"/>
        <w:keepNext w:val="0"/>
        <w:spacing w:before="120" w:after="0" w:line="312" w:lineRule="auto"/>
        <w:jc w:val="both"/>
        <w:rPr>
          <w:rFonts w:ascii="Times New Roman" w:hAnsi="Times New Roman" w:cs="Times New Roman"/>
        </w:rPr>
      </w:pPr>
      <w:bookmarkStart w:id="31" w:name="_Toc212283250"/>
      <w:r w:rsidRPr="00A93C73">
        <w:rPr>
          <w:rFonts w:ascii="Times New Roman" w:hAnsi="Times New Roman" w:cs="Times New Roman"/>
        </w:rPr>
        <w:t xml:space="preserve">5.1. </w:t>
      </w:r>
      <w:proofErr w:type="spellStart"/>
      <w:r w:rsidRPr="00A93C73">
        <w:rPr>
          <w:rFonts w:ascii="Times New Roman" w:hAnsi="Times New Roman" w:cs="Times New Roman"/>
        </w:rPr>
        <w:t>Tổng</w:t>
      </w:r>
      <w:proofErr w:type="spellEnd"/>
      <w:r w:rsidRPr="00A93C73">
        <w:rPr>
          <w:rFonts w:ascii="Times New Roman" w:hAnsi="Times New Roman" w:cs="Times New Roman"/>
        </w:rPr>
        <w:t xml:space="preserve"> </w:t>
      </w:r>
      <w:proofErr w:type="spellStart"/>
      <w:r w:rsidRPr="00A93C73">
        <w:rPr>
          <w:rFonts w:ascii="Times New Roman" w:hAnsi="Times New Roman" w:cs="Times New Roman"/>
        </w:rPr>
        <w:t>quan</w:t>
      </w:r>
      <w:proofErr w:type="spellEnd"/>
      <w:r w:rsidRPr="00A93C73">
        <w:rPr>
          <w:rFonts w:ascii="Times New Roman" w:hAnsi="Times New Roman" w:cs="Times New Roman"/>
        </w:rPr>
        <w:t xml:space="preserve"> </w:t>
      </w:r>
      <w:proofErr w:type="spellStart"/>
      <w:r w:rsidRPr="00A93C73">
        <w:rPr>
          <w:rFonts w:ascii="Times New Roman" w:hAnsi="Times New Roman" w:cs="Times New Roman"/>
        </w:rPr>
        <w:t>dự</w:t>
      </w:r>
      <w:proofErr w:type="spellEnd"/>
      <w:r w:rsidRPr="00A93C73">
        <w:rPr>
          <w:rFonts w:ascii="Times New Roman" w:hAnsi="Times New Roman" w:cs="Times New Roman"/>
        </w:rPr>
        <w:t xml:space="preserve"> </w:t>
      </w:r>
      <w:proofErr w:type="spellStart"/>
      <w:r w:rsidRPr="00A93C73">
        <w:rPr>
          <w:rFonts w:ascii="Times New Roman" w:hAnsi="Times New Roman" w:cs="Times New Roman"/>
        </w:rPr>
        <w:t>báo</w:t>
      </w:r>
      <w:proofErr w:type="spellEnd"/>
      <w:r w:rsidRPr="00A93C73">
        <w:rPr>
          <w:rFonts w:ascii="Times New Roman" w:hAnsi="Times New Roman" w:cs="Times New Roman"/>
        </w:rPr>
        <w:t xml:space="preserve"> </w:t>
      </w:r>
      <w:proofErr w:type="spellStart"/>
      <w:r w:rsidRPr="00A93C73">
        <w:rPr>
          <w:rFonts w:ascii="Times New Roman" w:hAnsi="Times New Roman" w:cs="Times New Roman"/>
        </w:rPr>
        <w:t>tài</w:t>
      </w:r>
      <w:proofErr w:type="spellEnd"/>
      <w:r w:rsidRPr="00A93C73">
        <w:rPr>
          <w:rFonts w:ascii="Times New Roman" w:hAnsi="Times New Roman" w:cs="Times New Roman"/>
        </w:rPr>
        <w:t xml:space="preserve"> </w:t>
      </w:r>
      <w:proofErr w:type="spellStart"/>
      <w:r w:rsidRPr="00A93C73">
        <w:rPr>
          <w:rFonts w:ascii="Times New Roman" w:hAnsi="Times New Roman" w:cs="Times New Roman"/>
        </w:rPr>
        <w:t>chính</w:t>
      </w:r>
      <w:proofErr w:type="spellEnd"/>
      <w:r w:rsidRPr="00A93C73">
        <w:rPr>
          <w:rFonts w:ascii="Times New Roman" w:hAnsi="Times New Roman" w:cs="Times New Roman"/>
        </w:rPr>
        <w:t xml:space="preserve"> 10 </w:t>
      </w:r>
      <w:proofErr w:type="spellStart"/>
      <w:r w:rsidRPr="00A93C73">
        <w:rPr>
          <w:rFonts w:ascii="Times New Roman" w:hAnsi="Times New Roman" w:cs="Times New Roman"/>
        </w:rPr>
        <w:t>năm</w:t>
      </w:r>
      <w:bookmarkEnd w:id="31"/>
      <w:proofErr w:type="spellEnd"/>
    </w:p>
    <w:p w14:paraId="23E94E4C" w14:textId="77777777" w:rsidR="004C6125" w:rsidRPr="00E6791A" w:rsidRDefault="000B00A9" w:rsidP="00A93C73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Bảng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tổng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hợp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chỉ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tiêu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tài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chính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3"/>
        <w:gridCol w:w="1779"/>
        <w:gridCol w:w="1606"/>
        <w:gridCol w:w="1775"/>
        <w:gridCol w:w="1354"/>
      </w:tblGrid>
      <w:tr w:rsidR="004C6125" w:rsidRPr="00E6791A" w14:paraId="61EDC0AF" w14:textId="77777777" w:rsidTr="00A93C73">
        <w:tc>
          <w:tcPr>
            <w:tcW w:w="1617" w:type="pct"/>
            <w:vAlign w:val="center"/>
          </w:tcPr>
          <w:p w14:paraId="486D8FC7" w14:textId="77777777" w:rsidR="004C6125" w:rsidRPr="00A93C73" w:rsidRDefault="000B00A9" w:rsidP="00A93C73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93C73">
              <w:rPr>
                <w:rFonts w:ascii="Times New Roman" w:hAnsi="Times New Roman" w:cs="Times New Roman"/>
                <w:b/>
                <w:sz w:val="26"/>
                <w:szCs w:val="26"/>
              </w:rPr>
              <w:t>Chỉ</w:t>
            </w:r>
            <w:proofErr w:type="spellEnd"/>
            <w:r w:rsidRPr="00A93C7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93C73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924" w:type="pct"/>
            <w:vAlign w:val="center"/>
          </w:tcPr>
          <w:p w14:paraId="2E319ACA" w14:textId="77777777" w:rsidR="00A93C73" w:rsidRDefault="00A93C73" w:rsidP="00A93C73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GĐ 1</w:t>
            </w:r>
          </w:p>
          <w:p w14:paraId="400BF486" w14:textId="77777777" w:rsidR="004C6125" w:rsidRPr="00A93C73" w:rsidRDefault="000B00A9" w:rsidP="00A93C73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93C73">
              <w:rPr>
                <w:rFonts w:ascii="Times New Roman" w:hAnsi="Times New Roman" w:cs="Times New Roman"/>
                <w:b/>
                <w:sz w:val="26"/>
                <w:szCs w:val="26"/>
              </w:rPr>
              <w:t>(2025-2029)</w:t>
            </w:r>
          </w:p>
        </w:tc>
        <w:tc>
          <w:tcPr>
            <w:tcW w:w="0" w:type="auto"/>
            <w:vAlign w:val="center"/>
          </w:tcPr>
          <w:p w14:paraId="25B09AEA" w14:textId="77777777" w:rsidR="00A93C73" w:rsidRDefault="00A93C73" w:rsidP="00A93C73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GĐ 2</w:t>
            </w:r>
          </w:p>
          <w:p w14:paraId="0333BB82" w14:textId="77777777" w:rsidR="004C6125" w:rsidRPr="00A93C73" w:rsidRDefault="000B00A9" w:rsidP="00A93C73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93C73">
              <w:rPr>
                <w:rFonts w:ascii="Times New Roman" w:hAnsi="Times New Roman" w:cs="Times New Roman"/>
                <w:b/>
                <w:sz w:val="26"/>
                <w:szCs w:val="26"/>
              </w:rPr>
              <w:t>(2030-2035)</w:t>
            </w:r>
          </w:p>
        </w:tc>
        <w:tc>
          <w:tcPr>
            <w:tcW w:w="0" w:type="auto"/>
            <w:vAlign w:val="center"/>
          </w:tcPr>
          <w:p w14:paraId="72AD1C0D" w14:textId="77777777" w:rsidR="004C6125" w:rsidRPr="00A93C73" w:rsidRDefault="000B00A9" w:rsidP="00A93C73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93C73">
              <w:rPr>
                <w:rFonts w:ascii="Times New Roman" w:hAnsi="Times New Roman" w:cs="Times New Roman"/>
                <w:b/>
                <w:sz w:val="26"/>
                <w:szCs w:val="26"/>
              </w:rPr>
              <w:t>Tổng</w:t>
            </w:r>
            <w:proofErr w:type="spellEnd"/>
            <w:r w:rsidRPr="00A93C7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10 </w:t>
            </w:r>
            <w:proofErr w:type="spellStart"/>
            <w:r w:rsidRPr="00A93C73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0" w:type="auto"/>
            <w:vAlign w:val="center"/>
          </w:tcPr>
          <w:p w14:paraId="761A16E8" w14:textId="77777777" w:rsidR="004C6125" w:rsidRPr="00A93C73" w:rsidRDefault="000B00A9" w:rsidP="00A93C73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93C73">
              <w:rPr>
                <w:rFonts w:ascii="Times New Roman" w:hAnsi="Times New Roman" w:cs="Times New Roman"/>
                <w:b/>
                <w:sz w:val="26"/>
                <w:szCs w:val="26"/>
              </w:rPr>
              <w:t>Đơn</w:t>
            </w:r>
            <w:proofErr w:type="spellEnd"/>
            <w:r w:rsidRPr="00A93C7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93C73">
              <w:rPr>
                <w:rFonts w:ascii="Times New Roman" w:hAnsi="Times New Roman" w:cs="Times New Roman"/>
                <w:b/>
                <w:sz w:val="26"/>
                <w:szCs w:val="26"/>
              </w:rPr>
              <w:t>vị</w:t>
            </w:r>
            <w:proofErr w:type="spellEnd"/>
          </w:p>
        </w:tc>
      </w:tr>
      <w:tr w:rsidR="004C6125" w:rsidRPr="00E6791A" w14:paraId="77CF0FD9" w14:textId="77777777" w:rsidTr="00A93C73">
        <w:tc>
          <w:tcPr>
            <w:tcW w:w="1617" w:type="pct"/>
            <w:vAlign w:val="center"/>
          </w:tcPr>
          <w:p w14:paraId="7905E3E5" w14:textId="77777777" w:rsidR="004C6125" w:rsidRPr="00E6791A" w:rsidRDefault="000B00A9" w:rsidP="00A93C73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Doanh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thu</w:t>
            </w:r>
            <w:proofErr w:type="spellEnd"/>
          </w:p>
        </w:tc>
        <w:tc>
          <w:tcPr>
            <w:tcW w:w="924" w:type="pct"/>
            <w:vAlign w:val="center"/>
          </w:tcPr>
          <w:p w14:paraId="7204BEBA" w14:textId="77777777" w:rsidR="004C6125" w:rsidRPr="00E6791A" w:rsidRDefault="000B00A9" w:rsidP="00A93C73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18,36</w:t>
            </w:r>
          </w:p>
        </w:tc>
        <w:tc>
          <w:tcPr>
            <w:tcW w:w="0" w:type="auto"/>
            <w:vAlign w:val="center"/>
          </w:tcPr>
          <w:p w14:paraId="3B15CD32" w14:textId="77777777" w:rsidR="004C6125" w:rsidRPr="00E6791A" w:rsidRDefault="000B00A9" w:rsidP="00A93C73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55,08</w:t>
            </w:r>
          </w:p>
        </w:tc>
        <w:tc>
          <w:tcPr>
            <w:tcW w:w="0" w:type="auto"/>
            <w:vAlign w:val="center"/>
          </w:tcPr>
          <w:p w14:paraId="4E6DD918" w14:textId="77777777" w:rsidR="004C6125" w:rsidRPr="00E6791A" w:rsidRDefault="000B00A9" w:rsidP="00A93C73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119,71</w:t>
            </w:r>
          </w:p>
        </w:tc>
        <w:tc>
          <w:tcPr>
            <w:tcW w:w="0" w:type="auto"/>
            <w:vAlign w:val="center"/>
          </w:tcPr>
          <w:p w14:paraId="672E5711" w14:textId="77777777" w:rsidR="004C6125" w:rsidRPr="00E6791A" w:rsidRDefault="000B00A9" w:rsidP="00A93C73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</w:tr>
      <w:tr w:rsidR="004C6125" w:rsidRPr="00E6791A" w14:paraId="7900E016" w14:textId="77777777" w:rsidTr="00A93C73">
        <w:tc>
          <w:tcPr>
            <w:tcW w:w="1617" w:type="pct"/>
            <w:vAlign w:val="center"/>
          </w:tcPr>
          <w:p w14:paraId="5D9FEE84" w14:textId="77777777" w:rsidR="004C6125" w:rsidRPr="00E6791A" w:rsidRDefault="000B00A9" w:rsidP="00A93C73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Giá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trị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gia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tăng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(VA)</w:t>
            </w:r>
          </w:p>
        </w:tc>
        <w:tc>
          <w:tcPr>
            <w:tcW w:w="924" w:type="pct"/>
            <w:vAlign w:val="center"/>
          </w:tcPr>
          <w:p w14:paraId="5B8E335D" w14:textId="77777777" w:rsidR="004C6125" w:rsidRPr="00E6791A" w:rsidRDefault="000B00A9" w:rsidP="00A93C73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6,43</w:t>
            </w:r>
          </w:p>
        </w:tc>
        <w:tc>
          <w:tcPr>
            <w:tcW w:w="0" w:type="auto"/>
            <w:vAlign w:val="center"/>
          </w:tcPr>
          <w:p w14:paraId="795568D3" w14:textId="77777777" w:rsidR="004C6125" w:rsidRPr="00E6791A" w:rsidRDefault="000B00A9" w:rsidP="00A93C73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19,28</w:t>
            </w:r>
          </w:p>
        </w:tc>
        <w:tc>
          <w:tcPr>
            <w:tcW w:w="0" w:type="auto"/>
            <w:vAlign w:val="center"/>
          </w:tcPr>
          <w:p w14:paraId="5CA35206" w14:textId="77777777" w:rsidR="004C6125" w:rsidRPr="00E6791A" w:rsidRDefault="000B00A9" w:rsidP="00A93C73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42,07</w:t>
            </w:r>
          </w:p>
        </w:tc>
        <w:tc>
          <w:tcPr>
            <w:tcW w:w="0" w:type="auto"/>
            <w:vAlign w:val="center"/>
          </w:tcPr>
          <w:p w14:paraId="008E9543" w14:textId="77777777" w:rsidR="004C6125" w:rsidRPr="00E6791A" w:rsidRDefault="000B00A9" w:rsidP="00A93C73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</w:tr>
      <w:tr w:rsidR="004C6125" w:rsidRPr="00E6791A" w14:paraId="304AC37A" w14:textId="77777777" w:rsidTr="00A93C73">
        <w:tc>
          <w:tcPr>
            <w:tcW w:w="1617" w:type="pct"/>
            <w:vAlign w:val="center"/>
          </w:tcPr>
          <w:p w14:paraId="31A1A767" w14:textId="77777777" w:rsidR="004C6125" w:rsidRPr="00E6791A" w:rsidRDefault="000B00A9" w:rsidP="00A93C73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Chi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phí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R&amp;D</w:t>
            </w:r>
          </w:p>
        </w:tc>
        <w:tc>
          <w:tcPr>
            <w:tcW w:w="924" w:type="pct"/>
            <w:vAlign w:val="center"/>
          </w:tcPr>
          <w:p w14:paraId="219FDFBB" w14:textId="77777777" w:rsidR="004C6125" w:rsidRPr="00E6791A" w:rsidRDefault="000B00A9" w:rsidP="00A93C73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2,15</w:t>
            </w:r>
          </w:p>
        </w:tc>
        <w:tc>
          <w:tcPr>
            <w:tcW w:w="0" w:type="auto"/>
            <w:vAlign w:val="center"/>
          </w:tcPr>
          <w:p w14:paraId="0D56BD16" w14:textId="77777777" w:rsidR="004C6125" w:rsidRPr="00E6791A" w:rsidRDefault="000B00A9" w:rsidP="00A93C73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3,86</w:t>
            </w:r>
          </w:p>
        </w:tc>
        <w:tc>
          <w:tcPr>
            <w:tcW w:w="0" w:type="auto"/>
            <w:vAlign w:val="center"/>
          </w:tcPr>
          <w:p w14:paraId="53A0B8A7" w14:textId="77777777" w:rsidR="004C6125" w:rsidRPr="00E6791A" w:rsidRDefault="000B00A9" w:rsidP="00A93C73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6,01</w:t>
            </w:r>
          </w:p>
        </w:tc>
        <w:tc>
          <w:tcPr>
            <w:tcW w:w="0" w:type="auto"/>
            <w:vAlign w:val="center"/>
          </w:tcPr>
          <w:p w14:paraId="57D8B954" w14:textId="77777777" w:rsidR="004C6125" w:rsidRPr="00E6791A" w:rsidRDefault="000B00A9" w:rsidP="00A93C73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</w:tr>
      <w:tr w:rsidR="004C6125" w:rsidRPr="00E6791A" w14:paraId="3C53DC39" w14:textId="77777777" w:rsidTr="00A93C73">
        <w:tc>
          <w:tcPr>
            <w:tcW w:w="1617" w:type="pct"/>
            <w:vAlign w:val="center"/>
          </w:tcPr>
          <w:p w14:paraId="3F39F1BE" w14:textId="77777777" w:rsidR="004C6125" w:rsidRPr="00E6791A" w:rsidRDefault="000B00A9" w:rsidP="00A93C73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R&amp;D/VA</w:t>
            </w:r>
          </w:p>
        </w:tc>
        <w:tc>
          <w:tcPr>
            <w:tcW w:w="924" w:type="pct"/>
            <w:vAlign w:val="center"/>
          </w:tcPr>
          <w:p w14:paraId="2CFBD85F" w14:textId="77777777" w:rsidR="004C6125" w:rsidRPr="00E6791A" w:rsidRDefault="000B00A9" w:rsidP="00A93C73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10,0%</w:t>
            </w:r>
          </w:p>
        </w:tc>
        <w:tc>
          <w:tcPr>
            <w:tcW w:w="0" w:type="auto"/>
            <w:vAlign w:val="center"/>
          </w:tcPr>
          <w:p w14:paraId="54A87FE3" w14:textId="77777777" w:rsidR="004C6125" w:rsidRPr="00E6791A" w:rsidRDefault="000B00A9" w:rsidP="00A93C73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10,0%</w:t>
            </w:r>
          </w:p>
        </w:tc>
        <w:tc>
          <w:tcPr>
            <w:tcW w:w="0" w:type="auto"/>
            <w:vAlign w:val="center"/>
          </w:tcPr>
          <w:p w14:paraId="5F3F1D53" w14:textId="77777777" w:rsidR="004C6125" w:rsidRPr="00E6791A" w:rsidRDefault="000B00A9" w:rsidP="00A93C73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10,0%</w:t>
            </w:r>
          </w:p>
        </w:tc>
        <w:tc>
          <w:tcPr>
            <w:tcW w:w="0" w:type="auto"/>
            <w:vAlign w:val="center"/>
          </w:tcPr>
          <w:p w14:paraId="1354EEA5" w14:textId="77777777" w:rsidR="004C6125" w:rsidRPr="00E6791A" w:rsidRDefault="000B00A9" w:rsidP="00A93C73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%</w:t>
            </w:r>
          </w:p>
        </w:tc>
      </w:tr>
      <w:tr w:rsidR="004C6125" w:rsidRPr="00E6791A" w14:paraId="7EE66F11" w14:textId="77777777" w:rsidTr="00A93C73">
        <w:tc>
          <w:tcPr>
            <w:tcW w:w="1617" w:type="pct"/>
            <w:vAlign w:val="center"/>
          </w:tcPr>
          <w:p w14:paraId="78345DF5" w14:textId="77777777" w:rsidR="004C6125" w:rsidRPr="00E6791A" w:rsidRDefault="000B00A9" w:rsidP="00A93C73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Chi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phí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vận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(OPEX)</w:t>
            </w:r>
          </w:p>
        </w:tc>
        <w:tc>
          <w:tcPr>
            <w:tcW w:w="924" w:type="pct"/>
            <w:vAlign w:val="center"/>
          </w:tcPr>
          <w:p w14:paraId="0C056563" w14:textId="77777777" w:rsidR="004C6125" w:rsidRPr="00E6791A" w:rsidRDefault="000B00A9" w:rsidP="00A93C73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14,04</w:t>
            </w:r>
          </w:p>
        </w:tc>
        <w:tc>
          <w:tcPr>
            <w:tcW w:w="0" w:type="auto"/>
            <w:vAlign w:val="center"/>
          </w:tcPr>
          <w:p w14:paraId="460F314D" w14:textId="77777777" w:rsidR="004C6125" w:rsidRPr="00E6791A" w:rsidRDefault="000B00A9" w:rsidP="00A93C73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42,12</w:t>
            </w:r>
          </w:p>
        </w:tc>
        <w:tc>
          <w:tcPr>
            <w:tcW w:w="0" w:type="auto"/>
            <w:vAlign w:val="center"/>
          </w:tcPr>
          <w:p w14:paraId="4FE32280" w14:textId="77777777" w:rsidR="004C6125" w:rsidRPr="00E6791A" w:rsidRDefault="000B00A9" w:rsidP="00A93C73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91,54</w:t>
            </w:r>
          </w:p>
        </w:tc>
        <w:tc>
          <w:tcPr>
            <w:tcW w:w="0" w:type="auto"/>
            <w:vAlign w:val="center"/>
          </w:tcPr>
          <w:p w14:paraId="57AF65EF" w14:textId="77777777" w:rsidR="004C6125" w:rsidRPr="00E6791A" w:rsidRDefault="000B00A9" w:rsidP="00A93C73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</w:tr>
      <w:tr w:rsidR="004C6125" w:rsidRPr="00E6791A" w14:paraId="5EBD5B38" w14:textId="77777777" w:rsidTr="00A93C73">
        <w:tc>
          <w:tcPr>
            <w:tcW w:w="1617" w:type="pct"/>
            <w:vAlign w:val="center"/>
          </w:tcPr>
          <w:p w14:paraId="693FD8EF" w14:textId="77777777" w:rsidR="004C6125" w:rsidRPr="00E6791A" w:rsidRDefault="000B00A9" w:rsidP="00A93C73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EBITDA</w:t>
            </w:r>
          </w:p>
        </w:tc>
        <w:tc>
          <w:tcPr>
            <w:tcW w:w="924" w:type="pct"/>
            <w:vAlign w:val="center"/>
          </w:tcPr>
          <w:p w14:paraId="5172291B" w14:textId="77777777" w:rsidR="004C6125" w:rsidRPr="00E6791A" w:rsidRDefault="000B00A9" w:rsidP="00A93C73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4,32</w:t>
            </w:r>
          </w:p>
        </w:tc>
        <w:tc>
          <w:tcPr>
            <w:tcW w:w="0" w:type="auto"/>
            <w:vAlign w:val="center"/>
          </w:tcPr>
          <w:p w14:paraId="239FDA4F" w14:textId="77777777" w:rsidR="004C6125" w:rsidRPr="00E6791A" w:rsidRDefault="000B00A9" w:rsidP="00A93C73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12,96</w:t>
            </w:r>
          </w:p>
        </w:tc>
        <w:tc>
          <w:tcPr>
            <w:tcW w:w="0" w:type="auto"/>
            <w:vAlign w:val="center"/>
          </w:tcPr>
          <w:p w14:paraId="4686D8F3" w14:textId="77777777" w:rsidR="004C6125" w:rsidRPr="00E6791A" w:rsidRDefault="000B00A9" w:rsidP="00A93C73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28,17</w:t>
            </w:r>
          </w:p>
        </w:tc>
        <w:tc>
          <w:tcPr>
            <w:tcW w:w="0" w:type="auto"/>
            <w:vAlign w:val="center"/>
          </w:tcPr>
          <w:p w14:paraId="3E3DAA5C" w14:textId="77777777" w:rsidR="004C6125" w:rsidRPr="00E6791A" w:rsidRDefault="000B00A9" w:rsidP="00A93C73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</w:tr>
      <w:tr w:rsidR="004C6125" w:rsidRPr="00E6791A" w14:paraId="618AC717" w14:textId="77777777" w:rsidTr="00A93C73">
        <w:tc>
          <w:tcPr>
            <w:tcW w:w="1617" w:type="pct"/>
            <w:vAlign w:val="center"/>
          </w:tcPr>
          <w:p w14:paraId="21615E58" w14:textId="77777777" w:rsidR="004C6125" w:rsidRPr="00E6791A" w:rsidRDefault="000B00A9" w:rsidP="00A93C73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Biên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EBITDA</w:t>
            </w:r>
          </w:p>
        </w:tc>
        <w:tc>
          <w:tcPr>
            <w:tcW w:w="924" w:type="pct"/>
            <w:vAlign w:val="center"/>
          </w:tcPr>
          <w:p w14:paraId="2F6D1822" w14:textId="77777777" w:rsidR="004C6125" w:rsidRPr="00E6791A" w:rsidRDefault="000B00A9" w:rsidP="00A93C73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23,5%</w:t>
            </w:r>
          </w:p>
        </w:tc>
        <w:tc>
          <w:tcPr>
            <w:tcW w:w="0" w:type="auto"/>
            <w:vAlign w:val="center"/>
          </w:tcPr>
          <w:p w14:paraId="074392BE" w14:textId="77777777" w:rsidR="004C6125" w:rsidRPr="00E6791A" w:rsidRDefault="000B00A9" w:rsidP="00A93C73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23,5%</w:t>
            </w:r>
          </w:p>
        </w:tc>
        <w:tc>
          <w:tcPr>
            <w:tcW w:w="0" w:type="auto"/>
            <w:vAlign w:val="center"/>
          </w:tcPr>
          <w:p w14:paraId="466133F4" w14:textId="77777777" w:rsidR="004C6125" w:rsidRPr="00E6791A" w:rsidRDefault="000B00A9" w:rsidP="00A93C73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23,5%</w:t>
            </w:r>
          </w:p>
        </w:tc>
        <w:tc>
          <w:tcPr>
            <w:tcW w:w="0" w:type="auto"/>
            <w:vAlign w:val="center"/>
          </w:tcPr>
          <w:p w14:paraId="1A12E292" w14:textId="77777777" w:rsidR="004C6125" w:rsidRPr="00E6791A" w:rsidRDefault="000B00A9" w:rsidP="00A93C73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%</w:t>
            </w:r>
          </w:p>
        </w:tc>
      </w:tr>
    </w:tbl>
    <w:p w14:paraId="2404A535" w14:textId="77777777" w:rsidR="004C6125" w:rsidRPr="00E6791A" w:rsidRDefault="000B00A9" w:rsidP="00A93C73">
      <w:pPr>
        <w:spacing w:before="24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93C73">
        <w:rPr>
          <w:rFonts w:ascii="Times New Roman" w:hAnsi="Times New Roman" w:cs="Times New Roman"/>
          <w:b/>
          <w:i/>
          <w:sz w:val="26"/>
          <w:szCs w:val="26"/>
        </w:rPr>
        <w:t>Lưu</w:t>
      </w:r>
      <w:proofErr w:type="spellEnd"/>
      <w:r w:rsidRPr="00A93C73">
        <w:rPr>
          <w:rFonts w:ascii="Times New Roman" w:hAnsi="Times New Roman" w:cs="Times New Roman"/>
          <w:b/>
          <w:i/>
          <w:sz w:val="26"/>
          <w:szCs w:val="26"/>
        </w:rPr>
        <w:t xml:space="preserve"> ý:</w:t>
      </w:r>
      <w:r w:rsidRPr="00E6791A">
        <w:rPr>
          <w:rFonts w:ascii="Times New Roman" w:hAnsi="Times New Roman" w:cs="Times New Roman"/>
          <w:i/>
          <w:sz w:val="26"/>
          <w:szCs w:val="26"/>
        </w:rPr>
        <w:t xml:space="preserve"> VA = Gross Profit × 0,7 (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theo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chuẩn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IFRS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[NĐ 76/2018/NĐ-CP])</w:t>
      </w:r>
    </w:p>
    <w:p w14:paraId="6142B2A6" w14:textId="77777777" w:rsidR="004C6125" w:rsidRPr="00E6791A" w:rsidRDefault="000B00A9" w:rsidP="00A93C73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Cập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nhật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V7.1 (21/10/2025): R&amp;D/VA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điều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chỉnh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về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10% (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mức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chuẩn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ngành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)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để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khớp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cấu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trúc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tài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chính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VA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hiện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tại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>.</w:t>
      </w:r>
    </w:p>
    <w:p w14:paraId="56CC86AF" w14:textId="77777777" w:rsidR="004C6125" w:rsidRPr="00E6791A" w:rsidRDefault="000B00A9" w:rsidP="00A93C73">
      <w:pPr>
        <w:spacing w:before="24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|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Lợi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nhuận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ròng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| 2,20 | 8,81 | </w:t>
      </w:r>
      <w:r w:rsidRPr="00E6791A">
        <w:rPr>
          <w:rFonts w:ascii="Times New Roman" w:hAnsi="Times New Roman" w:cs="Times New Roman"/>
          <w:b/>
          <w:sz w:val="26"/>
          <w:szCs w:val="26"/>
        </w:rPr>
        <w:t>18,82</w:t>
      </w:r>
      <w:r w:rsidRPr="00E6791A">
        <w:rPr>
          <w:rFonts w:ascii="Times New Roman" w:hAnsi="Times New Roman" w:cs="Times New Roman"/>
          <w:sz w:val="26"/>
          <w:szCs w:val="26"/>
        </w:rPr>
        <w:t xml:space="preserve"> |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USD | |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lợi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nhuận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ròng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| 12,0% | 16,0% | </w:t>
      </w:r>
      <w:r w:rsidRPr="00E6791A">
        <w:rPr>
          <w:rFonts w:ascii="Times New Roman" w:hAnsi="Times New Roman" w:cs="Times New Roman"/>
          <w:b/>
          <w:sz w:val="26"/>
          <w:szCs w:val="26"/>
        </w:rPr>
        <w:t>15,7%</w:t>
      </w:r>
      <w:r w:rsidRPr="00E6791A">
        <w:rPr>
          <w:rFonts w:ascii="Times New Roman" w:hAnsi="Times New Roman" w:cs="Times New Roman"/>
          <w:sz w:val="26"/>
          <w:szCs w:val="26"/>
        </w:rPr>
        <w:t xml:space="preserve"> | % | |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Vốn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đầu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tư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(CAPEX)</w:t>
      </w:r>
      <w:r w:rsidRPr="00E6791A">
        <w:rPr>
          <w:rFonts w:ascii="Times New Roman" w:hAnsi="Times New Roman" w:cs="Times New Roman"/>
          <w:sz w:val="26"/>
          <w:szCs w:val="26"/>
        </w:rPr>
        <w:t xml:space="preserve"> | 20,00 | - | </w:t>
      </w:r>
      <w:r w:rsidRPr="00E6791A">
        <w:rPr>
          <w:rFonts w:ascii="Times New Roman" w:hAnsi="Times New Roman" w:cs="Times New Roman"/>
          <w:b/>
          <w:sz w:val="26"/>
          <w:szCs w:val="26"/>
        </w:rPr>
        <w:t>20,00</w:t>
      </w:r>
      <w:r w:rsidRPr="00E6791A">
        <w:rPr>
          <w:rFonts w:ascii="Times New Roman" w:hAnsi="Times New Roman" w:cs="Times New Roman"/>
          <w:sz w:val="26"/>
          <w:szCs w:val="26"/>
        </w:rPr>
        <w:t xml:space="preserve"> |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USD |</w:t>
      </w:r>
    </w:p>
    <w:p w14:paraId="7F57D57E" w14:textId="77777777" w:rsidR="004C6125" w:rsidRPr="00A93C73" w:rsidRDefault="000B00A9" w:rsidP="003F62ED">
      <w:pPr>
        <w:pStyle w:val="ListParagraph"/>
        <w:numPr>
          <w:ilvl w:val="0"/>
          <w:numId w:val="102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93C73">
        <w:rPr>
          <w:rFonts w:ascii="Times New Roman" w:hAnsi="Times New Roman" w:cs="Times New Roman"/>
          <w:b/>
          <w:sz w:val="26"/>
          <w:szCs w:val="26"/>
        </w:rPr>
        <w:t>Giải</w:t>
      </w:r>
      <w:proofErr w:type="spellEnd"/>
      <w:r w:rsidRPr="00A93C7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93C73">
        <w:rPr>
          <w:rFonts w:ascii="Times New Roman" w:hAnsi="Times New Roman" w:cs="Times New Roman"/>
          <w:b/>
          <w:sz w:val="26"/>
          <w:szCs w:val="26"/>
        </w:rPr>
        <w:t>thích</w:t>
      </w:r>
      <w:proofErr w:type="spellEnd"/>
      <w:r w:rsidRPr="00A93C7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93C73"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 w:rsidRPr="00A93C7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93C73">
        <w:rPr>
          <w:rFonts w:ascii="Times New Roman" w:hAnsi="Times New Roman" w:cs="Times New Roman"/>
          <w:b/>
          <w:sz w:val="26"/>
          <w:szCs w:val="26"/>
        </w:rPr>
        <w:t>chỉ</w:t>
      </w:r>
      <w:proofErr w:type="spellEnd"/>
      <w:r w:rsidRPr="00A93C7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93C73">
        <w:rPr>
          <w:rFonts w:ascii="Times New Roman" w:hAnsi="Times New Roman" w:cs="Times New Roman"/>
          <w:b/>
          <w:sz w:val="26"/>
          <w:szCs w:val="26"/>
        </w:rPr>
        <w:t>số</w:t>
      </w:r>
      <w:proofErr w:type="spellEnd"/>
      <w:r w:rsidRPr="00A93C73">
        <w:rPr>
          <w:rFonts w:ascii="Times New Roman" w:hAnsi="Times New Roman" w:cs="Times New Roman"/>
          <w:b/>
          <w:sz w:val="26"/>
          <w:szCs w:val="26"/>
        </w:rPr>
        <w:t>:</w:t>
      </w:r>
    </w:p>
    <w:p w14:paraId="67A62E85" w14:textId="77777777" w:rsidR="004C6125" w:rsidRPr="00E6791A" w:rsidRDefault="000B00A9" w:rsidP="003F62ED">
      <w:pPr>
        <w:numPr>
          <w:ilvl w:val="0"/>
          <w:numId w:val="116"/>
        </w:numPr>
        <w:tabs>
          <w:tab w:val="clear" w:pos="720"/>
        </w:tabs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EBITDA 23,5%:</w:t>
      </w:r>
      <w:r w:rsidRPr="00E6791A">
        <w:rPr>
          <w:rFonts w:ascii="Times New Roman" w:hAnsi="Times New Roman" w:cs="Times New Roman"/>
          <w:sz w:val="26"/>
          <w:szCs w:val="26"/>
        </w:rPr>
        <w:t xml:space="preserve"> Cao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(18-20%),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xuất</w:t>
      </w:r>
      <w:proofErr w:type="spellEnd"/>
    </w:p>
    <w:p w14:paraId="6D5385F2" w14:textId="77777777" w:rsidR="004C6125" w:rsidRPr="00E6791A" w:rsidRDefault="000B00A9" w:rsidP="003F62ED">
      <w:pPr>
        <w:numPr>
          <w:ilvl w:val="0"/>
          <w:numId w:val="116"/>
        </w:numPr>
        <w:tabs>
          <w:tab w:val="clear" w:pos="720"/>
        </w:tabs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lợi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nhuận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ròng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15,7%: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12% (GĐ1)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16% (GĐ2) do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hành</w:t>
      </w:r>
      <w:proofErr w:type="spellEnd"/>
    </w:p>
    <w:p w14:paraId="384688C1" w14:textId="77777777" w:rsidR="004C6125" w:rsidRPr="00E6791A" w:rsidRDefault="000B00A9" w:rsidP="003F62ED">
      <w:pPr>
        <w:numPr>
          <w:ilvl w:val="0"/>
          <w:numId w:val="116"/>
        </w:numPr>
        <w:tabs>
          <w:tab w:val="clear" w:pos="720"/>
        </w:tabs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VA/Doanh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35%: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(30-40%),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: </w:t>
      </w:r>
      <w:r w:rsidRPr="00A93C73">
        <w:rPr>
          <w:rFonts w:ascii="Times New Roman" w:hAnsi="Times New Roman" w:cs="Times New Roman"/>
          <w:spacing w:val="-4"/>
          <w:sz w:val="26"/>
          <w:szCs w:val="26"/>
        </w:rPr>
        <w:t xml:space="preserve">VA = Doanh </w:t>
      </w:r>
      <w:proofErr w:type="spellStart"/>
      <w:r w:rsidRPr="00A93C73">
        <w:rPr>
          <w:rFonts w:ascii="Times New Roman" w:hAnsi="Times New Roman" w:cs="Times New Roman"/>
          <w:spacing w:val="-4"/>
          <w:sz w:val="26"/>
          <w:szCs w:val="26"/>
        </w:rPr>
        <w:t>thu</w:t>
      </w:r>
      <w:proofErr w:type="spellEnd"/>
      <w:r w:rsidRPr="00A93C73">
        <w:rPr>
          <w:rFonts w:ascii="Times New Roman" w:hAnsi="Times New Roman" w:cs="Times New Roman"/>
          <w:spacing w:val="-4"/>
          <w:sz w:val="26"/>
          <w:szCs w:val="26"/>
        </w:rPr>
        <w:t xml:space="preserve"> - COGS - </w:t>
      </w:r>
      <w:proofErr w:type="spellStart"/>
      <w:r w:rsidRPr="00A93C73">
        <w:rPr>
          <w:rFonts w:ascii="Times New Roman" w:hAnsi="Times New Roman" w:cs="Times New Roman"/>
          <w:spacing w:val="-4"/>
          <w:sz w:val="26"/>
          <w:szCs w:val="26"/>
        </w:rPr>
        <w:t>Opex</w:t>
      </w:r>
      <w:proofErr w:type="spellEnd"/>
      <w:r w:rsidRPr="00A93C73">
        <w:rPr>
          <w:rFonts w:ascii="Times New Roman" w:hAnsi="Times New Roman" w:cs="Times New Roman"/>
          <w:spacing w:val="-4"/>
          <w:sz w:val="26"/>
          <w:szCs w:val="26"/>
        </w:rPr>
        <w:t xml:space="preserve"> (excluding R&amp;D) </w:t>
      </w:r>
      <w:proofErr w:type="spellStart"/>
      <w:r w:rsidRPr="00A93C73">
        <w:rPr>
          <w:rFonts w:ascii="Times New Roman" w:hAnsi="Times New Roman" w:cs="Times New Roman"/>
          <w:spacing w:val="-4"/>
          <w:sz w:val="26"/>
          <w:szCs w:val="26"/>
        </w:rPr>
        <w:t>theo</w:t>
      </w:r>
      <w:proofErr w:type="spellEnd"/>
      <w:r w:rsidRPr="00A93C73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proofErr w:type="spellStart"/>
      <w:r w:rsidRPr="00A93C73">
        <w:rPr>
          <w:rFonts w:ascii="Times New Roman" w:hAnsi="Times New Roman" w:cs="Times New Roman"/>
          <w:spacing w:val="-4"/>
          <w:sz w:val="26"/>
          <w:szCs w:val="26"/>
        </w:rPr>
        <w:t>chuẩn</w:t>
      </w:r>
      <w:proofErr w:type="spellEnd"/>
      <w:r w:rsidRPr="00A93C73">
        <w:rPr>
          <w:rFonts w:ascii="Times New Roman" w:hAnsi="Times New Roman" w:cs="Times New Roman"/>
          <w:spacing w:val="-4"/>
          <w:sz w:val="26"/>
          <w:szCs w:val="26"/>
        </w:rPr>
        <w:t xml:space="preserve"> IFRS - </w:t>
      </w:r>
      <w:proofErr w:type="spellStart"/>
      <w:r w:rsidRPr="00A93C73">
        <w:rPr>
          <w:rFonts w:ascii="Times New Roman" w:hAnsi="Times New Roman" w:cs="Times New Roman"/>
          <w:i/>
          <w:spacing w:val="-4"/>
          <w:sz w:val="26"/>
          <w:szCs w:val="26"/>
        </w:rPr>
        <w:t>Cập</w:t>
      </w:r>
      <w:proofErr w:type="spellEnd"/>
      <w:r w:rsidRPr="00A93C73">
        <w:rPr>
          <w:rFonts w:ascii="Times New Roman" w:hAnsi="Times New Roman" w:cs="Times New Roman"/>
          <w:i/>
          <w:spacing w:val="-4"/>
          <w:sz w:val="26"/>
          <w:szCs w:val="26"/>
        </w:rPr>
        <w:t xml:space="preserve"> </w:t>
      </w:r>
      <w:proofErr w:type="spellStart"/>
      <w:r w:rsidRPr="00A93C73">
        <w:rPr>
          <w:rFonts w:ascii="Times New Roman" w:hAnsi="Times New Roman" w:cs="Times New Roman"/>
          <w:i/>
          <w:spacing w:val="-4"/>
          <w:sz w:val="26"/>
          <w:szCs w:val="26"/>
        </w:rPr>
        <w:t>nhật</w:t>
      </w:r>
      <w:proofErr w:type="spellEnd"/>
      <w:r w:rsidRPr="00A93C73">
        <w:rPr>
          <w:rFonts w:ascii="Times New Roman" w:hAnsi="Times New Roman" w:cs="Times New Roman"/>
          <w:i/>
          <w:spacing w:val="-4"/>
          <w:sz w:val="26"/>
          <w:szCs w:val="26"/>
        </w:rPr>
        <w:t xml:space="preserve"> so </w:t>
      </w:r>
      <w:proofErr w:type="spellStart"/>
      <w:r w:rsidRPr="00A93C73">
        <w:rPr>
          <w:rFonts w:ascii="Times New Roman" w:hAnsi="Times New Roman" w:cs="Times New Roman"/>
          <w:i/>
          <w:spacing w:val="-4"/>
          <w:sz w:val="26"/>
          <w:szCs w:val="26"/>
        </w:rPr>
        <w:t>với</w:t>
      </w:r>
      <w:proofErr w:type="spellEnd"/>
      <w:r w:rsidRPr="00A93C73">
        <w:rPr>
          <w:rFonts w:ascii="Times New Roman" w:hAnsi="Times New Roman" w:cs="Times New Roman"/>
          <w:i/>
          <w:spacing w:val="-4"/>
          <w:sz w:val="26"/>
          <w:szCs w:val="26"/>
        </w:rPr>
        <w:t xml:space="preserve"> V5</w:t>
      </w:r>
    </w:p>
    <w:p w14:paraId="04F92710" w14:textId="77777777" w:rsidR="004C6125" w:rsidRPr="00A93C73" w:rsidRDefault="000B00A9" w:rsidP="00A93C73">
      <w:pPr>
        <w:pStyle w:val="Heading3"/>
        <w:keepNext w:val="0"/>
        <w:spacing w:after="0" w:line="312" w:lineRule="auto"/>
        <w:jc w:val="both"/>
        <w:rPr>
          <w:rFonts w:ascii="Times New Roman" w:hAnsi="Times New Roman" w:cs="Times New Roman"/>
        </w:rPr>
      </w:pPr>
      <w:bookmarkStart w:id="32" w:name="_Toc212283251"/>
      <w:r w:rsidRPr="00A93C73">
        <w:rPr>
          <w:rFonts w:ascii="Times New Roman" w:hAnsi="Times New Roman" w:cs="Times New Roman"/>
        </w:rPr>
        <w:t xml:space="preserve">5.2. </w:t>
      </w:r>
      <w:proofErr w:type="spellStart"/>
      <w:r w:rsidRPr="00A93C73">
        <w:rPr>
          <w:rFonts w:ascii="Times New Roman" w:hAnsi="Times New Roman" w:cs="Times New Roman"/>
        </w:rPr>
        <w:t>Chỉ</w:t>
      </w:r>
      <w:proofErr w:type="spellEnd"/>
      <w:r w:rsidRPr="00A93C73">
        <w:rPr>
          <w:rFonts w:ascii="Times New Roman" w:hAnsi="Times New Roman" w:cs="Times New Roman"/>
        </w:rPr>
        <w:t xml:space="preserve"> </w:t>
      </w:r>
      <w:proofErr w:type="spellStart"/>
      <w:r w:rsidRPr="00A93C73">
        <w:rPr>
          <w:rFonts w:ascii="Times New Roman" w:hAnsi="Times New Roman" w:cs="Times New Roman"/>
        </w:rPr>
        <w:t>số</w:t>
      </w:r>
      <w:proofErr w:type="spellEnd"/>
      <w:r w:rsidRPr="00A93C73">
        <w:rPr>
          <w:rFonts w:ascii="Times New Roman" w:hAnsi="Times New Roman" w:cs="Times New Roman"/>
        </w:rPr>
        <w:t xml:space="preserve"> </w:t>
      </w:r>
      <w:proofErr w:type="spellStart"/>
      <w:r w:rsidRPr="00A93C73">
        <w:rPr>
          <w:rFonts w:ascii="Times New Roman" w:hAnsi="Times New Roman" w:cs="Times New Roman"/>
        </w:rPr>
        <w:t>tài</w:t>
      </w:r>
      <w:proofErr w:type="spellEnd"/>
      <w:r w:rsidRPr="00A93C73">
        <w:rPr>
          <w:rFonts w:ascii="Times New Roman" w:hAnsi="Times New Roman" w:cs="Times New Roman"/>
        </w:rPr>
        <w:t xml:space="preserve"> </w:t>
      </w:r>
      <w:proofErr w:type="spellStart"/>
      <w:r w:rsidRPr="00A93C73">
        <w:rPr>
          <w:rFonts w:ascii="Times New Roman" w:hAnsi="Times New Roman" w:cs="Times New Roman"/>
        </w:rPr>
        <w:t>chính</w:t>
      </w:r>
      <w:proofErr w:type="spellEnd"/>
      <w:r w:rsidRPr="00A93C73">
        <w:rPr>
          <w:rFonts w:ascii="Times New Roman" w:hAnsi="Times New Roman" w:cs="Times New Roman"/>
        </w:rPr>
        <w:t xml:space="preserve"> </w:t>
      </w:r>
      <w:proofErr w:type="spellStart"/>
      <w:r w:rsidRPr="00A93C73">
        <w:rPr>
          <w:rFonts w:ascii="Times New Roman" w:hAnsi="Times New Roman" w:cs="Times New Roman"/>
        </w:rPr>
        <w:t>và</w:t>
      </w:r>
      <w:proofErr w:type="spellEnd"/>
      <w:r w:rsidRPr="00A93C73">
        <w:rPr>
          <w:rFonts w:ascii="Times New Roman" w:hAnsi="Times New Roman" w:cs="Times New Roman"/>
        </w:rPr>
        <w:t xml:space="preserve"> </w:t>
      </w:r>
      <w:proofErr w:type="spellStart"/>
      <w:r w:rsidRPr="00A93C73">
        <w:rPr>
          <w:rFonts w:ascii="Times New Roman" w:hAnsi="Times New Roman" w:cs="Times New Roman"/>
        </w:rPr>
        <w:t>đánh</w:t>
      </w:r>
      <w:proofErr w:type="spellEnd"/>
      <w:r w:rsidRPr="00A93C73">
        <w:rPr>
          <w:rFonts w:ascii="Times New Roman" w:hAnsi="Times New Roman" w:cs="Times New Roman"/>
        </w:rPr>
        <w:t xml:space="preserve"> </w:t>
      </w:r>
      <w:proofErr w:type="spellStart"/>
      <w:r w:rsidRPr="00A93C73">
        <w:rPr>
          <w:rFonts w:ascii="Times New Roman" w:hAnsi="Times New Roman" w:cs="Times New Roman"/>
        </w:rPr>
        <w:t>giá</w:t>
      </w:r>
      <w:proofErr w:type="spellEnd"/>
      <w:r w:rsidRPr="00A93C73">
        <w:rPr>
          <w:rFonts w:ascii="Times New Roman" w:hAnsi="Times New Roman" w:cs="Times New Roman"/>
        </w:rPr>
        <w:t xml:space="preserve"> </w:t>
      </w:r>
      <w:proofErr w:type="spellStart"/>
      <w:r w:rsidRPr="00A93C73">
        <w:rPr>
          <w:rFonts w:ascii="Times New Roman" w:hAnsi="Times New Roman" w:cs="Times New Roman"/>
        </w:rPr>
        <w:t>dự</w:t>
      </w:r>
      <w:proofErr w:type="spellEnd"/>
      <w:r w:rsidRPr="00A93C73">
        <w:rPr>
          <w:rFonts w:ascii="Times New Roman" w:hAnsi="Times New Roman" w:cs="Times New Roman"/>
        </w:rPr>
        <w:t xml:space="preserve"> </w:t>
      </w:r>
      <w:proofErr w:type="spellStart"/>
      <w:r w:rsidRPr="00A93C73">
        <w:rPr>
          <w:rFonts w:ascii="Times New Roman" w:hAnsi="Times New Roman" w:cs="Times New Roman"/>
        </w:rPr>
        <w:t>án</w:t>
      </w:r>
      <w:bookmarkEnd w:id="32"/>
      <w:proofErr w:type="spellEnd"/>
    </w:p>
    <w:p w14:paraId="655C4735" w14:textId="77777777" w:rsidR="004C6125" w:rsidRPr="00A93C73" w:rsidRDefault="000B00A9" w:rsidP="003F62ED">
      <w:pPr>
        <w:pStyle w:val="ListParagraph"/>
        <w:numPr>
          <w:ilvl w:val="0"/>
          <w:numId w:val="102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A93C73">
        <w:rPr>
          <w:rFonts w:ascii="Times New Roman" w:hAnsi="Times New Roman" w:cs="Times New Roman"/>
          <w:b/>
          <w:sz w:val="26"/>
          <w:szCs w:val="26"/>
        </w:rPr>
        <w:t xml:space="preserve">NPV (Net Present Value) – Giá </w:t>
      </w:r>
      <w:proofErr w:type="spellStart"/>
      <w:r w:rsidRPr="00A93C73">
        <w:rPr>
          <w:rFonts w:ascii="Times New Roman" w:hAnsi="Times New Roman" w:cs="Times New Roman"/>
          <w:b/>
          <w:sz w:val="26"/>
          <w:szCs w:val="26"/>
        </w:rPr>
        <w:t>trị</w:t>
      </w:r>
      <w:proofErr w:type="spellEnd"/>
      <w:r w:rsidRPr="00A93C7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93C73">
        <w:rPr>
          <w:rFonts w:ascii="Times New Roman" w:hAnsi="Times New Roman" w:cs="Times New Roman"/>
          <w:b/>
          <w:sz w:val="26"/>
          <w:szCs w:val="26"/>
        </w:rPr>
        <w:t>hiện</w:t>
      </w:r>
      <w:proofErr w:type="spellEnd"/>
      <w:r w:rsidRPr="00A93C7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93C73">
        <w:rPr>
          <w:rFonts w:ascii="Times New Roman" w:hAnsi="Times New Roman" w:cs="Times New Roman"/>
          <w:b/>
          <w:sz w:val="26"/>
          <w:szCs w:val="26"/>
        </w:rPr>
        <w:t>tại</w:t>
      </w:r>
      <w:proofErr w:type="spellEnd"/>
      <w:r w:rsidRPr="00A93C7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93C73">
        <w:rPr>
          <w:rFonts w:ascii="Times New Roman" w:hAnsi="Times New Roman" w:cs="Times New Roman"/>
          <w:b/>
          <w:sz w:val="26"/>
          <w:szCs w:val="26"/>
        </w:rPr>
        <w:t>ròng</w:t>
      </w:r>
      <w:proofErr w:type="spellEnd"/>
      <w:r w:rsidRPr="00A93C73">
        <w:rPr>
          <w:rFonts w:ascii="Times New Roman" w:hAnsi="Times New Roman" w:cs="Times New Roman"/>
          <w:b/>
          <w:sz w:val="26"/>
          <w:szCs w:val="26"/>
        </w:rPr>
        <w:t>:</w:t>
      </w:r>
    </w:p>
    <w:p w14:paraId="2024B783" w14:textId="77777777" w:rsidR="004C6125" w:rsidRPr="00E6791A" w:rsidRDefault="000B00A9" w:rsidP="003F62ED">
      <w:pPr>
        <w:numPr>
          <w:ilvl w:val="0"/>
          <w:numId w:val="117"/>
        </w:numPr>
        <w:tabs>
          <w:tab w:val="clear" w:pos="720"/>
        </w:tabs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NPV (10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, discount rate 10%):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15,20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triệu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USD</w:t>
      </w:r>
    </w:p>
    <w:p w14:paraId="3BA0EEB6" w14:textId="77777777" w:rsidR="004C6125" w:rsidRPr="00E6791A" w:rsidRDefault="000B00A9" w:rsidP="003F62ED">
      <w:pPr>
        <w:numPr>
          <w:ilvl w:val="0"/>
          <w:numId w:val="117"/>
        </w:numPr>
        <w:tabs>
          <w:tab w:val="clear" w:pos="720"/>
        </w:tabs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Ý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nghĩa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15,20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USD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trừ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vốn</w:t>
      </w:r>
      <w:proofErr w:type="spellEnd"/>
    </w:p>
    <w:p w14:paraId="27F298F5" w14:textId="77777777" w:rsidR="004C6125" w:rsidRPr="00E6791A" w:rsidRDefault="000B00A9" w:rsidP="003F62ED">
      <w:pPr>
        <w:numPr>
          <w:ilvl w:val="0"/>
          <w:numId w:val="117"/>
        </w:numPr>
        <w:tabs>
          <w:tab w:val="clear" w:pos="720"/>
        </w:tabs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Kết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luận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NPV &gt; 0 </w:t>
      </w:r>
      <w:r w:rsidRPr="00E6791A">
        <w:rPr>
          <w:rFonts w:ascii="Cambria Math" w:hAnsi="Cambria Math" w:cs="Cambria Math"/>
          <w:sz w:val="26"/>
          <w:szCs w:val="26"/>
        </w:rPr>
        <w:t>⇒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chính</w:t>
      </w:r>
      <w:proofErr w:type="spellEnd"/>
    </w:p>
    <w:p w14:paraId="20E2A481" w14:textId="77777777" w:rsidR="004C6125" w:rsidRPr="00A93C73" w:rsidRDefault="000B00A9" w:rsidP="003F62ED">
      <w:pPr>
        <w:pStyle w:val="ListParagraph"/>
        <w:numPr>
          <w:ilvl w:val="0"/>
          <w:numId w:val="102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A93C73">
        <w:rPr>
          <w:rFonts w:ascii="Times New Roman" w:hAnsi="Times New Roman" w:cs="Times New Roman"/>
          <w:b/>
          <w:sz w:val="26"/>
          <w:szCs w:val="26"/>
        </w:rPr>
        <w:t xml:space="preserve">IRR (Internal Rate of Return) – </w:t>
      </w:r>
      <w:proofErr w:type="spellStart"/>
      <w:r w:rsidRPr="00A93C73">
        <w:rPr>
          <w:rFonts w:ascii="Times New Roman" w:hAnsi="Times New Roman" w:cs="Times New Roman"/>
          <w:b/>
          <w:sz w:val="26"/>
          <w:szCs w:val="26"/>
        </w:rPr>
        <w:t>Tỷ</w:t>
      </w:r>
      <w:proofErr w:type="spellEnd"/>
      <w:r w:rsidRPr="00A93C7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93C73">
        <w:rPr>
          <w:rFonts w:ascii="Times New Roman" w:hAnsi="Times New Roman" w:cs="Times New Roman"/>
          <w:b/>
          <w:sz w:val="26"/>
          <w:szCs w:val="26"/>
        </w:rPr>
        <w:t>suất</w:t>
      </w:r>
      <w:proofErr w:type="spellEnd"/>
      <w:r w:rsidRPr="00A93C7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93C73">
        <w:rPr>
          <w:rFonts w:ascii="Times New Roman" w:hAnsi="Times New Roman" w:cs="Times New Roman"/>
          <w:b/>
          <w:sz w:val="26"/>
          <w:szCs w:val="26"/>
        </w:rPr>
        <w:t>hoàn</w:t>
      </w:r>
      <w:proofErr w:type="spellEnd"/>
      <w:r w:rsidRPr="00A93C7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93C73">
        <w:rPr>
          <w:rFonts w:ascii="Times New Roman" w:hAnsi="Times New Roman" w:cs="Times New Roman"/>
          <w:b/>
          <w:sz w:val="26"/>
          <w:szCs w:val="26"/>
        </w:rPr>
        <w:t>vốn</w:t>
      </w:r>
      <w:proofErr w:type="spellEnd"/>
      <w:r w:rsidRPr="00A93C7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93C73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A93C7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93C73">
        <w:rPr>
          <w:rFonts w:ascii="Times New Roman" w:hAnsi="Times New Roman" w:cs="Times New Roman"/>
          <w:b/>
          <w:sz w:val="26"/>
          <w:szCs w:val="26"/>
        </w:rPr>
        <w:t>bộ</w:t>
      </w:r>
      <w:proofErr w:type="spellEnd"/>
      <w:r w:rsidRPr="00A93C73">
        <w:rPr>
          <w:rFonts w:ascii="Times New Roman" w:hAnsi="Times New Roman" w:cs="Times New Roman"/>
          <w:b/>
          <w:sz w:val="26"/>
          <w:szCs w:val="26"/>
        </w:rPr>
        <w:t>:</w:t>
      </w:r>
    </w:p>
    <w:p w14:paraId="31CDB6DD" w14:textId="77777777" w:rsidR="004C6125" w:rsidRPr="00E6791A" w:rsidRDefault="000B00A9" w:rsidP="003F62ED">
      <w:pPr>
        <w:numPr>
          <w:ilvl w:val="0"/>
          <w:numId w:val="118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IRR: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r w:rsidRPr="00E6791A">
        <w:rPr>
          <w:rFonts w:ascii="Times New Roman" w:hAnsi="Times New Roman" w:cs="Times New Roman"/>
          <w:b/>
          <w:sz w:val="26"/>
          <w:szCs w:val="26"/>
        </w:rPr>
        <w:t>15,2%/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năm</w:t>
      </w:r>
      <w:proofErr w:type="spellEnd"/>
    </w:p>
    <w:p w14:paraId="3BED197F" w14:textId="77777777" w:rsidR="004C6125" w:rsidRPr="00E6791A" w:rsidRDefault="000B00A9" w:rsidP="003F62ED">
      <w:pPr>
        <w:numPr>
          <w:ilvl w:val="0"/>
          <w:numId w:val="118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Ý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nghĩa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án</w:t>
      </w:r>
      <w:proofErr w:type="spellEnd"/>
    </w:p>
    <w:p w14:paraId="11F7F57B" w14:textId="77777777" w:rsidR="004C6125" w:rsidRPr="00E6791A" w:rsidRDefault="000B00A9" w:rsidP="003F62ED">
      <w:pPr>
        <w:numPr>
          <w:ilvl w:val="0"/>
          <w:numId w:val="118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So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sánh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IRR 15,2% &gt; WACC 10% </w:t>
      </w:r>
      <w:r w:rsidRPr="00E6791A">
        <w:rPr>
          <w:rFonts w:ascii="Cambria Math" w:hAnsi="Cambria Math" w:cs="Cambria Math"/>
          <w:sz w:val="26"/>
          <w:szCs w:val="26"/>
        </w:rPr>
        <w:t>⇒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tư</w:t>
      </w:r>
      <w:proofErr w:type="spellEnd"/>
    </w:p>
    <w:p w14:paraId="70912913" w14:textId="77777777" w:rsidR="004C6125" w:rsidRPr="00E6791A" w:rsidRDefault="000B00A9" w:rsidP="003F62ED">
      <w:pPr>
        <w:numPr>
          <w:ilvl w:val="0"/>
          <w:numId w:val="118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Kết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luận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Cao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(12-13%)</w:t>
      </w:r>
    </w:p>
    <w:p w14:paraId="0BE1C35A" w14:textId="77777777" w:rsidR="004C6125" w:rsidRPr="00A93C73" w:rsidRDefault="000B00A9" w:rsidP="003F62ED">
      <w:pPr>
        <w:pStyle w:val="ListParagraph"/>
        <w:numPr>
          <w:ilvl w:val="0"/>
          <w:numId w:val="102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A93C73">
        <w:rPr>
          <w:rFonts w:ascii="Times New Roman" w:hAnsi="Times New Roman" w:cs="Times New Roman"/>
          <w:b/>
          <w:sz w:val="26"/>
          <w:szCs w:val="26"/>
        </w:rPr>
        <w:t xml:space="preserve">Payback Period – </w:t>
      </w:r>
      <w:proofErr w:type="spellStart"/>
      <w:r w:rsidRPr="00A93C73">
        <w:rPr>
          <w:rFonts w:ascii="Times New Roman" w:hAnsi="Times New Roman" w:cs="Times New Roman"/>
          <w:b/>
          <w:sz w:val="26"/>
          <w:szCs w:val="26"/>
        </w:rPr>
        <w:t>Thời</w:t>
      </w:r>
      <w:proofErr w:type="spellEnd"/>
      <w:r w:rsidRPr="00A93C7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93C73">
        <w:rPr>
          <w:rFonts w:ascii="Times New Roman" w:hAnsi="Times New Roman" w:cs="Times New Roman"/>
          <w:b/>
          <w:sz w:val="26"/>
          <w:szCs w:val="26"/>
        </w:rPr>
        <w:t>gian</w:t>
      </w:r>
      <w:proofErr w:type="spellEnd"/>
      <w:r w:rsidRPr="00A93C7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93C73">
        <w:rPr>
          <w:rFonts w:ascii="Times New Roman" w:hAnsi="Times New Roman" w:cs="Times New Roman"/>
          <w:b/>
          <w:sz w:val="26"/>
          <w:szCs w:val="26"/>
        </w:rPr>
        <w:t>hoàn</w:t>
      </w:r>
      <w:proofErr w:type="spellEnd"/>
      <w:r w:rsidRPr="00A93C7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93C73">
        <w:rPr>
          <w:rFonts w:ascii="Times New Roman" w:hAnsi="Times New Roman" w:cs="Times New Roman"/>
          <w:b/>
          <w:sz w:val="26"/>
          <w:szCs w:val="26"/>
        </w:rPr>
        <w:t>vốn</w:t>
      </w:r>
      <w:proofErr w:type="spellEnd"/>
      <w:r w:rsidRPr="00A93C73">
        <w:rPr>
          <w:rFonts w:ascii="Times New Roman" w:hAnsi="Times New Roman" w:cs="Times New Roman"/>
          <w:b/>
          <w:sz w:val="26"/>
          <w:szCs w:val="26"/>
        </w:rPr>
        <w:t>:</w:t>
      </w:r>
    </w:p>
    <w:p w14:paraId="6F101A80" w14:textId="77777777" w:rsidR="004C6125" w:rsidRPr="00E6791A" w:rsidRDefault="000B00A9" w:rsidP="003F62ED">
      <w:pPr>
        <w:numPr>
          <w:ilvl w:val="0"/>
          <w:numId w:val="119"/>
        </w:numPr>
        <w:tabs>
          <w:tab w:val="clear" w:pos="720"/>
        </w:tabs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Payback Period: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8,5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năm</w:t>
      </w:r>
      <w:proofErr w:type="spellEnd"/>
    </w:p>
    <w:p w14:paraId="57D5934A" w14:textId="77777777" w:rsidR="004C6125" w:rsidRPr="00E6791A" w:rsidRDefault="000B00A9" w:rsidP="003F62ED">
      <w:pPr>
        <w:numPr>
          <w:ilvl w:val="0"/>
          <w:numId w:val="119"/>
        </w:numPr>
        <w:tabs>
          <w:tab w:val="clear" w:pos="720"/>
        </w:tabs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Ý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nghĩa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8,5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</w:p>
    <w:p w14:paraId="37806236" w14:textId="77777777" w:rsidR="004C6125" w:rsidRPr="00E6791A" w:rsidRDefault="000B00A9" w:rsidP="003F62ED">
      <w:pPr>
        <w:numPr>
          <w:ilvl w:val="0"/>
          <w:numId w:val="119"/>
        </w:numPr>
        <w:tabs>
          <w:tab w:val="clear" w:pos="720"/>
        </w:tabs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So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sánh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Trong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ngưỡng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(8-10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534493C6" w14:textId="77777777" w:rsidR="004C6125" w:rsidRPr="00A93C73" w:rsidRDefault="000B00A9" w:rsidP="003F62ED">
      <w:pPr>
        <w:pStyle w:val="ListParagraph"/>
        <w:numPr>
          <w:ilvl w:val="0"/>
          <w:numId w:val="102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A93C73">
        <w:rPr>
          <w:rFonts w:ascii="Times New Roman" w:hAnsi="Times New Roman" w:cs="Times New Roman"/>
          <w:b/>
          <w:sz w:val="26"/>
          <w:szCs w:val="26"/>
        </w:rPr>
        <w:t xml:space="preserve">ROE (Return on Equity) – </w:t>
      </w:r>
      <w:proofErr w:type="spellStart"/>
      <w:r w:rsidRPr="00A93C73">
        <w:rPr>
          <w:rFonts w:ascii="Times New Roman" w:hAnsi="Times New Roman" w:cs="Times New Roman"/>
          <w:b/>
          <w:sz w:val="26"/>
          <w:szCs w:val="26"/>
        </w:rPr>
        <w:t>Tỷ</w:t>
      </w:r>
      <w:proofErr w:type="spellEnd"/>
      <w:r w:rsidRPr="00A93C7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93C73">
        <w:rPr>
          <w:rFonts w:ascii="Times New Roman" w:hAnsi="Times New Roman" w:cs="Times New Roman"/>
          <w:b/>
          <w:sz w:val="26"/>
          <w:szCs w:val="26"/>
        </w:rPr>
        <w:t>suất</w:t>
      </w:r>
      <w:proofErr w:type="spellEnd"/>
      <w:r w:rsidRPr="00A93C7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93C73">
        <w:rPr>
          <w:rFonts w:ascii="Times New Roman" w:hAnsi="Times New Roman" w:cs="Times New Roman"/>
          <w:b/>
          <w:sz w:val="26"/>
          <w:szCs w:val="26"/>
        </w:rPr>
        <w:t>sinh</w:t>
      </w:r>
      <w:proofErr w:type="spellEnd"/>
      <w:r w:rsidRPr="00A93C7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93C73">
        <w:rPr>
          <w:rFonts w:ascii="Times New Roman" w:hAnsi="Times New Roman" w:cs="Times New Roman"/>
          <w:b/>
          <w:sz w:val="26"/>
          <w:szCs w:val="26"/>
        </w:rPr>
        <w:t>lời</w:t>
      </w:r>
      <w:proofErr w:type="spellEnd"/>
      <w:r w:rsidRPr="00A93C7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93C73">
        <w:rPr>
          <w:rFonts w:ascii="Times New Roman" w:hAnsi="Times New Roman" w:cs="Times New Roman"/>
          <w:b/>
          <w:sz w:val="26"/>
          <w:szCs w:val="26"/>
        </w:rPr>
        <w:t>trên</w:t>
      </w:r>
      <w:proofErr w:type="spellEnd"/>
      <w:r w:rsidRPr="00A93C7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93C73">
        <w:rPr>
          <w:rFonts w:ascii="Times New Roman" w:hAnsi="Times New Roman" w:cs="Times New Roman"/>
          <w:b/>
          <w:sz w:val="26"/>
          <w:szCs w:val="26"/>
        </w:rPr>
        <w:t>vốn</w:t>
      </w:r>
      <w:proofErr w:type="spellEnd"/>
      <w:r w:rsidRPr="00A93C7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93C73">
        <w:rPr>
          <w:rFonts w:ascii="Times New Roman" w:hAnsi="Times New Roman" w:cs="Times New Roman"/>
          <w:b/>
          <w:sz w:val="26"/>
          <w:szCs w:val="26"/>
        </w:rPr>
        <w:t>chủ</w:t>
      </w:r>
      <w:proofErr w:type="spellEnd"/>
      <w:r w:rsidRPr="00A93C73">
        <w:rPr>
          <w:rFonts w:ascii="Times New Roman" w:hAnsi="Times New Roman" w:cs="Times New Roman"/>
          <w:b/>
          <w:sz w:val="26"/>
          <w:szCs w:val="26"/>
        </w:rPr>
        <w:t>:</w:t>
      </w:r>
    </w:p>
    <w:p w14:paraId="08E5EAD3" w14:textId="77777777" w:rsidR="004C6125" w:rsidRPr="00E6791A" w:rsidRDefault="000B00A9" w:rsidP="003F62ED">
      <w:pPr>
        <w:numPr>
          <w:ilvl w:val="0"/>
          <w:numId w:val="120"/>
        </w:numPr>
        <w:tabs>
          <w:tab w:val="clear" w:pos="720"/>
        </w:tabs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ROE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trung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bình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r w:rsidRPr="00E6791A">
        <w:rPr>
          <w:rFonts w:ascii="Times New Roman" w:hAnsi="Times New Roman" w:cs="Times New Roman"/>
          <w:b/>
          <w:sz w:val="26"/>
          <w:szCs w:val="26"/>
        </w:rPr>
        <w:t>18,5%/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năm</w:t>
      </w:r>
      <w:proofErr w:type="spellEnd"/>
    </w:p>
    <w:p w14:paraId="776E5699" w14:textId="77777777" w:rsidR="004C6125" w:rsidRPr="00E6791A" w:rsidRDefault="000B00A9" w:rsidP="003F62ED">
      <w:pPr>
        <w:numPr>
          <w:ilvl w:val="0"/>
          <w:numId w:val="120"/>
        </w:numPr>
        <w:tabs>
          <w:tab w:val="clear" w:pos="720"/>
        </w:tabs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ROE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2030: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r w:rsidRPr="00E6791A">
        <w:rPr>
          <w:rFonts w:ascii="Times New Roman" w:hAnsi="Times New Roman" w:cs="Times New Roman"/>
          <w:b/>
          <w:sz w:val="26"/>
          <w:szCs w:val="26"/>
        </w:rPr>
        <w:t>25,0%</w:t>
      </w:r>
    </w:p>
    <w:p w14:paraId="5EFD2364" w14:textId="77777777" w:rsidR="004C6125" w:rsidRPr="00E6791A" w:rsidRDefault="000B00A9" w:rsidP="003F62ED">
      <w:pPr>
        <w:numPr>
          <w:ilvl w:val="0"/>
          <w:numId w:val="120"/>
        </w:numPr>
        <w:tabs>
          <w:tab w:val="clear" w:pos="720"/>
        </w:tabs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Ý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nghĩa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đô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la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ra 0,185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đô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la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nhuận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ròng</w:t>
      </w:r>
      <w:proofErr w:type="spellEnd"/>
    </w:p>
    <w:p w14:paraId="30439E41" w14:textId="77777777" w:rsidR="004C6125" w:rsidRPr="00E6791A" w:rsidRDefault="000B00A9" w:rsidP="003F62ED">
      <w:pPr>
        <w:numPr>
          <w:ilvl w:val="0"/>
          <w:numId w:val="120"/>
        </w:numPr>
        <w:tabs>
          <w:tab w:val="clear" w:pos="720"/>
        </w:tabs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So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sánh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Cao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20-30%</w:t>
      </w:r>
    </w:p>
    <w:p w14:paraId="2D1ADECF" w14:textId="77777777" w:rsidR="004C6125" w:rsidRPr="00A93C73" w:rsidRDefault="000B00A9" w:rsidP="003F62ED">
      <w:pPr>
        <w:pStyle w:val="ListParagraph"/>
        <w:numPr>
          <w:ilvl w:val="0"/>
          <w:numId w:val="102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A93C73">
        <w:rPr>
          <w:rFonts w:ascii="Times New Roman" w:hAnsi="Times New Roman" w:cs="Times New Roman"/>
          <w:b/>
          <w:sz w:val="26"/>
          <w:szCs w:val="26"/>
        </w:rPr>
        <w:t xml:space="preserve">ROI (Return on Investment) – </w:t>
      </w:r>
      <w:proofErr w:type="spellStart"/>
      <w:r w:rsidRPr="00A93C73">
        <w:rPr>
          <w:rFonts w:ascii="Times New Roman" w:hAnsi="Times New Roman" w:cs="Times New Roman"/>
          <w:b/>
          <w:sz w:val="26"/>
          <w:szCs w:val="26"/>
        </w:rPr>
        <w:t>Tỷ</w:t>
      </w:r>
      <w:proofErr w:type="spellEnd"/>
      <w:r w:rsidRPr="00A93C7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93C73">
        <w:rPr>
          <w:rFonts w:ascii="Times New Roman" w:hAnsi="Times New Roman" w:cs="Times New Roman"/>
          <w:b/>
          <w:sz w:val="26"/>
          <w:szCs w:val="26"/>
        </w:rPr>
        <w:t>suất</w:t>
      </w:r>
      <w:proofErr w:type="spellEnd"/>
      <w:r w:rsidRPr="00A93C7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93C73">
        <w:rPr>
          <w:rFonts w:ascii="Times New Roman" w:hAnsi="Times New Roman" w:cs="Times New Roman"/>
          <w:b/>
          <w:sz w:val="26"/>
          <w:szCs w:val="26"/>
        </w:rPr>
        <w:t>hoàn</w:t>
      </w:r>
      <w:proofErr w:type="spellEnd"/>
      <w:r w:rsidRPr="00A93C7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93C73">
        <w:rPr>
          <w:rFonts w:ascii="Times New Roman" w:hAnsi="Times New Roman" w:cs="Times New Roman"/>
          <w:b/>
          <w:sz w:val="26"/>
          <w:szCs w:val="26"/>
        </w:rPr>
        <w:t>vốn</w:t>
      </w:r>
      <w:proofErr w:type="spellEnd"/>
      <w:r w:rsidRPr="00A93C7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93C73">
        <w:rPr>
          <w:rFonts w:ascii="Times New Roman" w:hAnsi="Times New Roman" w:cs="Times New Roman"/>
          <w:b/>
          <w:sz w:val="26"/>
          <w:szCs w:val="26"/>
        </w:rPr>
        <w:t>đầu</w:t>
      </w:r>
      <w:proofErr w:type="spellEnd"/>
      <w:r w:rsidRPr="00A93C7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93C73">
        <w:rPr>
          <w:rFonts w:ascii="Times New Roman" w:hAnsi="Times New Roman" w:cs="Times New Roman"/>
          <w:b/>
          <w:sz w:val="26"/>
          <w:szCs w:val="26"/>
        </w:rPr>
        <w:t>tư</w:t>
      </w:r>
      <w:proofErr w:type="spellEnd"/>
      <w:r w:rsidRPr="00A93C73">
        <w:rPr>
          <w:rFonts w:ascii="Times New Roman" w:hAnsi="Times New Roman" w:cs="Times New Roman"/>
          <w:b/>
          <w:sz w:val="26"/>
          <w:szCs w:val="26"/>
        </w:rPr>
        <w:t>:</w:t>
      </w:r>
    </w:p>
    <w:p w14:paraId="7AE271B4" w14:textId="77777777" w:rsidR="004C6125" w:rsidRPr="00E6791A" w:rsidRDefault="000B00A9" w:rsidP="003F62ED">
      <w:pPr>
        <w:numPr>
          <w:ilvl w:val="0"/>
          <w:numId w:val="121"/>
        </w:numPr>
        <w:tabs>
          <w:tab w:val="clear" w:pos="720"/>
        </w:tabs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ROI (10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):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r w:rsidRPr="00E6791A">
        <w:rPr>
          <w:rFonts w:ascii="Times New Roman" w:hAnsi="Times New Roman" w:cs="Times New Roman"/>
          <w:b/>
          <w:sz w:val="26"/>
          <w:szCs w:val="26"/>
        </w:rPr>
        <w:t>94,1%</w:t>
      </w:r>
      <w:r w:rsidRPr="00E6791A">
        <w:rPr>
          <w:rFonts w:ascii="Times New Roman" w:hAnsi="Times New Roman" w:cs="Times New Roman"/>
          <w:sz w:val="26"/>
          <w:szCs w:val="26"/>
        </w:rPr>
        <w:t xml:space="preserve"> (= (18,82 / 20,00) × 100%)</w:t>
      </w:r>
    </w:p>
    <w:p w14:paraId="5C3103AB" w14:textId="77777777" w:rsidR="004C6125" w:rsidRPr="00E6791A" w:rsidRDefault="000B00A9" w:rsidP="003F62ED">
      <w:pPr>
        <w:numPr>
          <w:ilvl w:val="0"/>
          <w:numId w:val="121"/>
        </w:numPr>
        <w:tabs>
          <w:tab w:val="clear" w:pos="720"/>
        </w:tabs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ROI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trung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bình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/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r w:rsidRPr="00E6791A">
        <w:rPr>
          <w:rFonts w:ascii="Times New Roman" w:hAnsi="Times New Roman" w:cs="Times New Roman"/>
          <w:b/>
          <w:sz w:val="26"/>
          <w:szCs w:val="26"/>
        </w:rPr>
        <w:t>9,4%/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năm</w:t>
      </w:r>
      <w:proofErr w:type="spellEnd"/>
    </w:p>
    <w:p w14:paraId="5F66ABEF" w14:textId="77777777" w:rsidR="004C6125" w:rsidRPr="00E6791A" w:rsidRDefault="000B00A9" w:rsidP="003F62ED">
      <w:pPr>
        <w:numPr>
          <w:ilvl w:val="0"/>
          <w:numId w:val="121"/>
        </w:numPr>
        <w:tabs>
          <w:tab w:val="clear" w:pos="720"/>
        </w:tabs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Ý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nghĩa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đô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la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ra 0,941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đô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la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nhuận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ròng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</w:p>
    <w:p w14:paraId="00DED07C" w14:textId="77777777" w:rsidR="004C6125" w:rsidRPr="00A93C73" w:rsidRDefault="000B00A9" w:rsidP="00A93C73">
      <w:pPr>
        <w:pStyle w:val="Heading3"/>
        <w:keepNext w:val="0"/>
        <w:spacing w:after="0" w:line="312" w:lineRule="auto"/>
        <w:jc w:val="both"/>
        <w:rPr>
          <w:rFonts w:ascii="Times New Roman" w:hAnsi="Times New Roman" w:cs="Times New Roman"/>
        </w:rPr>
      </w:pPr>
      <w:bookmarkStart w:id="33" w:name="_Toc212283252"/>
      <w:r w:rsidRPr="00A93C73">
        <w:rPr>
          <w:rFonts w:ascii="Times New Roman" w:hAnsi="Times New Roman" w:cs="Times New Roman"/>
        </w:rPr>
        <w:t xml:space="preserve">5.3. </w:t>
      </w:r>
      <w:proofErr w:type="spellStart"/>
      <w:r w:rsidRPr="00A93C73">
        <w:rPr>
          <w:rFonts w:ascii="Times New Roman" w:hAnsi="Times New Roman" w:cs="Times New Roman"/>
        </w:rPr>
        <w:t>Phân</w:t>
      </w:r>
      <w:proofErr w:type="spellEnd"/>
      <w:r w:rsidRPr="00A93C73">
        <w:rPr>
          <w:rFonts w:ascii="Times New Roman" w:hAnsi="Times New Roman" w:cs="Times New Roman"/>
        </w:rPr>
        <w:t xml:space="preserve"> </w:t>
      </w:r>
      <w:proofErr w:type="spellStart"/>
      <w:r w:rsidRPr="00A93C73">
        <w:rPr>
          <w:rFonts w:ascii="Times New Roman" w:hAnsi="Times New Roman" w:cs="Times New Roman"/>
        </w:rPr>
        <w:t>tích</w:t>
      </w:r>
      <w:proofErr w:type="spellEnd"/>
      <w:r w:rsidRPr="00A93C73">
        <w:rPr>
          <w:rFonts w:ascii="Times New Roman" w:hAnsi="Times New Roman" w:cs="Times New Roman"/>
        </w:rPr>
        <w:t xml:space="preserve"> </w:t>
      </w:r>
      <w:proofErr w:type="spellStart"/>
      <w:r w:rsidRPr="00A93C73">
        <w:rPr>
          <w:rFonts w:ascii="Times New Roman" w:hAnsi="Times New Roman" w:cs="Times New Roman"/>
        </w:rPr>
        <w:t>nhạy</w:t>
      </w:r>
      <w:proofErr w:type="spellEnd"/>
      <w:r w:rsidRPr="00A93C73">
        <w:rPr>
          <w:rFonts w:ascii="Times New Roman" w:hAnsi="Times New Roman" w:cs="Times New Roman"/>
        </w:rPr>
        <w:t xml:space="preserve"> </w:t>
      </w:r>
      <w:proofErr w:type="spellStart"/>
      <w:r w:rsidRPr="00A93C73">
        <w:rPr>
          <w:rFonts w:ascii="Times New Roman" w:hAnsi="Times New Roman" w:cs="Times New Roman"/>
        </w:rPr>
        <w:t>cảm</w:t>
      </w:r>
      <w:proofErr w:type="spellEnd"/>
      <w:r w:rsidRPr="00A93C73">
        <w:rPr>
          <w:rFonts w:ascii="Times New Roman" w:hAnsi="Times New Roman" w:cs="Times New Roman"/>
        </w:rPr>
        <w:t xml:space="preserve"> (Sensitivity Analysis)</w:t>
      </w:r>
      <w:bookmarkEnd w:id="33"/>
    </w:p>
    <w:p w14:paraId="7EF0E4A8" w14:textId="77777777" w:rsidR="004C6125" w:rsidRPr="00E6791A" w:rsidRDefault="000B00A9" w:rsidP="00317CE4">
      <w:pPr>
        <w:spacing w:before="6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3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biến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số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quan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trọng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nhất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</w:t>
      </w:r>
    </w:p>
    <w:p w14:paraId="7A810966" w14:textId="77777777" w:rsidR="004C6125" w:rsidRPr="00317CE4" w:rsidRDefault="000B00A9" w:rsidP="003F62ED">
      <w:pPr>
        <w:pStyle w:val="ListParagraph"/>
        <w:numPr>
          <w:ilvl w:val="0"/>
          <w:numId w:val="102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17CE4">
        <w:rPr>
          <w:rFonts w:ascii="Times New Roman" w:hAnsi="Times New Roman" w:cs="Times New Roman"/>
          <w:b/>
          <w:sz w:val="26"/>
          <w:szCs w:val="26"/>
        </w:rPr>
        <w:t>Biến</w:t>
      </w:r>
      <w:proofErr w:type="spellEnd"/>
      <w:r w:rsidRPr="00317CE4">
        <w:rPr>
          <w:rFonts w:ascii="Times New Roman" w:hAnsi="Times New Roman" w:cs="Times New Roman"/>
          <w:b/>
          <w:sz w:val="26"/>
          <w:szCs w:val="26"/>
        </w:rPr>
        <w:t xml:space="preserve"> 1: Doanh </w:t>
      </w:r>
      <w:proofErr w:type="spellStart"/>
      <w:r w:rsidRPr="00317CE4">
        <w:rPr>
          <w:rFonts w:ascii="Times New Roman" w:hAnsi="Times New Roman" w:cs="Times New Roman"/>
          <w:b/>
          <w:sz w:val="26"/>
          <w:szCs w:val="26"/>
        </w:rPr>
        <w:t>thu</w:t>
      </w:r>
      <w:proofErr w:type="spellEnd"/>
      <w:r w:rsidRPr="00317CE4">
        <w:rPr>
          <w:rFonts w:ascii="Times New Roman" w:hAnsi="Times New Roman" w:cs="Times New Roman"/>
          <w:b/>
          <w:sz w:val="26"/>
          <w:szCs w:val="26"/>
        </w:rPr>
        <w:t xml:space="preserve"> ±20%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2126"/>
        <w:gridCol w:w="1985"/>
        <w:gridCol w:w="1136"/>
        <w:gridCol w:w="1275"/>
        <w:gridCol w:w="1692"/>
      </w:tblGrid>
      <w:tr w:rsidR="004C6125" w:rsidRPr="00E6791A" w14:paraId="387546A4" w14:textId="77777777" w:rsidTr="00317CE4">
        <w:tc>
          <w:tcPr>
            <w:tcW w:w="734" w:type="pct"/>
          </w:tcPr>
          <w:p w14:paraId="435289E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Kịch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1104" w:type="pct"/>
          </w:tcPr>
          <w:p w14:paraId="5081933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Doanh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</w:p>
        </w:tc>
        <w:tc>
          <w:tcPr>
            <w:tcW w:w="1031" w:type="pct"/>
          </w:tcPr>
          <w:p w14:paraId="15F9DAE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NPV</w:t>
            </w:r>
          </w:p>
        </w:tc>
        <w:tc>
          <w:tcPr>
            <w:tcW w:w="590" w:type="pct"/>
          </w:tcPr>
          <w:p w14:paraId="2D4FD10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IRR</w:t>
            </w:r>
          </w:p>
        </w:tc>
        <w:tc>
          <w:tcPr>
            <w:tcW w:w="662" w:type="pct"/>
          </w:tcPr>
          <w:p w14:paraId="6A12856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Payback</w:t>
            </w:r>
          </w:p>
        </w:tc>
        <w:tc>
          <w:tcPr>
            <w:tcW w:w="879" w:type="pct"/>
          </w:tcPr>
          <w:p w14:paraId="6393CEE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</w:p>
        </w:tc>
      </w:tr>
      <w:tr w:rsidR="004C6125" w:rsidRPr="00E6791A" w14:paraId="656514A3" w14:textId="77777777" w:rsidTr="00317CE4">
        <w:tc>
          <w:tcPr>
            <w:tcW w:w="734" w:type="pct"/>
          </w:tcPr>
          <w:p w14:paraId="0623C970" w14:textId="77777777" w:rsidR="00317CE4" w:rsidRDefault="00317CE4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Best</w:t>
            </w:r>
          </w:p>
          <w:p w14:paraId="25F3889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(+20%)</w:t>
            </w:r>
          </w:p>
        </w:tc>
        <w:tc>
          <w:tcPr>
            <w:tcW w:w="1104" w:type="pct"/>
          </w:tcPr>
          <w:p w14:paraId="0ACB8D2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143,65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1031" w:type="pct"/>
          </w:tcPr>
          <w:p w14:paraId="3DF1EC0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28,5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USD</w:t>
            </w:r>
          </w:p>
        </w:tc>
        <w:tc>
          <w:tcPr>
            <w:tcW w:w="590" w:type="pct"/>
          </w:tcPr>
          <w:p w14:paraId="04F8958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22,1%</w:t>
            </w:r>
          </w:p>
        </w:tc>
        <w:tc>
          <w:tcPr>
            <w:tcW w:w="662" w:type="pct"/>
          </w:tcPr>
          <w:p w14:paraId="4F8BF18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6,2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879" w:type="pct"/>
          </w:tcPr>
          <w:p w14:paraId="46BD40A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  <w:proofErr w:type="spellEnd"/>
          </w:p>
        </w:tc>
      </w:tr>
      <w:tr w:rsidR="004C6125" w:rsidRPr="00E6791A" w14:paraId="36435F0E" w14:textId="77777777" w:rsidTr="00317CE4">
        <w:tc>
          <w:tcPr>
            <w:tcW w:w="734" w:type="pct"/>
          </w:tcPr>
          <w:p w14:paraId="71D59B3C" w14:textId="77777777" w:rsidR="00317CE4" w:rsidRDefault="00317CE4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Base</w:t>
            </w:r>
          </w:p>
          <w:p w14:paraId="2AB14DD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(0%)</w:t>
            </w:r>
          </w:p>
        </w:tc>
        <w:tc>
          <w:tcPr>
            <w:tcW w:w="1104" w:type="pct"/>
          </w:tcPr>
          <w:p w14:paraId="6F03696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119,71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1031" w:type="pct"/>
          </w:tcPr>
          <w:p w14:paraId="70EF4E6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15,2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USD</w:t>
            </w:r>
          </w:p>
        </w:tc>
        <w:tc>
          <w:tcPr>
            <w:tcW w:w="590" w:type="pct"/>
          </w:tcPr>
          <w:p w14:paraId="27A002C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15,2%</w:t>
            </w:r>
          </w:p>
        </w:tc>
        <w:tc>
          <w:tcPr>
            <w:tcW w:w="662" w:type="pct"/>
          </w:tcPr>
          <w:p w14:paraId="4096CCF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8,5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879" w:type="pct"/>
          </w:tcPr>
          <w:p w14:paraId="7442805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  <w:proofErr w:type="spellEnd"/>
          </w:p>
        </w:tc>
      </w:tr>
      <w:tr w:rsidR="004C6125" w:rsidRPr="00E6791A" w14:paraId="3E39E30B" w14:textId="77777777" w:rsidTr="00317CE4">
        <w:tc>
          <w:tcPr>
            <w:tcW w:w="734" w:type="pct"/>
          </w:tcPr>
          <w:p w14:paraId="51A26BE2" w14:textId="77777777" w:rsidR="00317CE4" w:rsidRDefault="00317CE4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Worst</w:t>
            </w:r>
          </w:p>
          <w:p w14:paraId="5F11A81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(-20%)</w:t>
            </w:r>
          </w:p>
        </w:tc>
        <w:tc>
          <w:tcPr>
            <w:tcW w:w="1104" w:type="pct"/>
          </w:tcPr>
          <w:p w14:paraId="436AAF9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95,77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1031" w:type="pct"/>
          </w:tcPr>
          <w:p w14:paraId="6EDFB60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3,8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USD</w:t>
            </w:r>
          </w:p>
        </w:tc>
        <w:tc>
          <w:tcPr>
            <w:tcW w:w="590" w:type="pct"/>
          </w:tcPr>
          <w:p w14:paraId="175834B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9,5%</w:t>
            </w:r>
          </w:p>
        </w:tc>
        <w:tc>
          <w:tcPr>
            <w:tcW w:w="662" w:type="pct"/>
          </w:tcPr>
          <w:p w14:paraId="2DEC280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12,8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879" w:type="pct"/>
          </w:tcPr>
          <w:p w14:paraId="57C8679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Chấp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</w:p>
        </w:tc>
      </w:tr>
    </w:tbl>
    <w:p w14:paraId="4DC7EDC5" w14:textId="77777777" w:rsidR="004C6125" w:rsidRPr="00317CE4" w:rsidRDefault="000B00A9" w:rsidP="00187CA8">
      <w:pPr>
        <w:pStyle w:val="ListParagraph"/>
        <w:numPr>
          <w:ilvl w:val="0"/>
          <w:numId w:val="93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17CE4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317C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17CE4">
        <w:rPr>
          <w:rFonts w:ascii="Times New Roman" w:hAnsi="Times New Roman" w:cs="Times New Roman"/>
          <w:b/>
          <w:sz w:val="26"/>
          <w:szCs w:val="26"/>
        </w:rPr>
        <w:t>tích</w:t>
      </w:r>
      <w:proofErr w:type="spellEnd"/>
      <w:r w:rsidRPr="00317CE4">
        <w:rPr>
          <w:rFonts w:ascii="Times New Roman" w:hAnsi="Times New Roman" w:cs="Times New Roman"/>
          <w:b/>
          <w:sz w:val="26"/>
          <w:szCs w:val="26"/>
        </w:rPr>
        <w:t>:</w:t>
      </w:r>
    </w:p>
    <w:p w14:paraId="09F97111" w14:textId="77777777" w:rsidR="004C6125" w:rsidRPr="00E6791A" w:rsidRDefault="000B00A9" w:rsidP="00187CA8">
      <w:pPr>
        <w:numPr>
          <w:ilvl w:val="0"/>
          <w:numId w:val="122"/>
        </w:numPr>
        <w:tabs>
          <w:tab w:val="clear" w:pos="720"/>
        </w:tabs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20%</w:t>
      </w:r>
    </w:p>
    <w:p w14:paraId="41734C21" w14:textId="77777777" w:rsidR="004C6125" w:rsidRPr="00E6791A" w:rsidRDefault="000B00A9" w:rsidP="00187CA8">
      <w:pPr>
        <w:numPr>
          <w:ilvl w:val="0"/>
          <w:numId w:val="122"/>
        </w:numPr>
        <w:tabs>
          <w:tab w:val="clear" w:pos="720"/>
        </w:tabs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NPV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(+3,8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USD), IRR (9,5%)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WACC (10%)</w:t>
      </w:r>
    </w:p>
    <w:p w14:paraId="7F3C553E" w14:textId="77777777" w:rsidR="00317CE4" w:rsidRDefault="000B00A9" w:rsidP="00187CA8">
      <w:pPr>
        <w:numPr>
          <w:ilvl w:val="0"/>
          <w:numId w:val="122"/>
        </w:numPr>
        <w:tabs>
          <w:tab w:val="clear" w:pos="720"/>
        </w:tabs>
        <w:spacing w:after="0" w:line="312" w:lineRule="auto"/>
        <w:ind w:left="709" w:hanging="142"/>
        <w:jc w:val="both"/>
        <w:rPr>
          <w:rFonts w:ascii="Times New Roman" w:hAnsi="Times New Roman" w:cs="Times New Roman"/>
          <w:b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độ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an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toàn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cao</w:t>
      </w:r>
      <w:proofErr w:type="spellEnd"/>
      <w:r w:rsidR="00317CE4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489F21C3" w14:textId="77777777" w:rsidR="004C6125" w:rsidRPr="00317CE4" w:rsidRDefault="000B00A9" w:rsidP="00187CA8">
      <w:pPr>
        <w:pStyle w:val="ListParagraph"/>
        <w:numPr>
          <w:ilvl w:val="0"/>
          <w:numId w:val="102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17CE4">
        <w:rPr>
          <w:rFonts w:ascii="Times New Roman" w:hAnsi="Times New Roman" w:cs="Times New Roman"/>
          <w:b/>
          <w:sz w:val="26"/>
          <w:szCs w:val="26"/>
        </w:rPr>
        <w:t>Biến</w:t>
      </w:r>
      <w:proofErr w:type="spellEnd"/>
      <w:r w:rsidRPr="00317CE4">
        <w:rPr>
          <w:rFonts w:ascii="Times New Roman" w:hAnsi="Times New Roman" w:cs="Times New Roman"/>
          <w:b/>
          <w:sz w:val="26"/>
          <w:szCs w:val="26"/>
        </w:rPr>
        <w:t xml:space="preserve"> 2: OPEX ±15%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2"/>
        <w:gridCol w:w="2009"/>
        <w:gridCol w:w="1808"/>
        <w:gridCol w:w="931"/>
        <w:gridCol w:w="1222"/>
        <w:gridCol w:w="1875"/>
      </w:tblGrid>
      <w:tr w:rsidR="004C6125" w:rsidRPr="00E6791A" w14:paraId="0B81D334" w14:textId="77777777">
        <w:tc>
          <w:tcPr>
            <w:tcW w:w="0" w:type="auto"/>
          </w:tcPr>
          <w:p w14:paraId="1BDF019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Kịch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0" w:type="auto"/>
          </w:tcPr>
          <w:p w14:paraId="554CF03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OPEX</w:t>
            </w:r>
          </w:p>
        </w:tc>
        <w:tc>
          <w:tcPr>
            <w:tcW w:w="0" w:type="auto"/>
          </w:tcPr>
          <w:p w14:paraId="03A78F0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NPV</w:t>
            </w:r>
          </w:p>
        </w:tc>
        <w:tc>
          <w:tcPr>
            <w:tcW w:w="0" w:type="auto"/>
          </w:tcPr>
          <w:p w14:paraId="4E2793E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IRR</w:t>
            </w:r>
          </w:p>
        </w:tc>
        <w:tc>
          <w:tcPr>
            <w:tcW w:w="0" w:type="auto"/>
          </w:tcPr>
          <w:p w14:paraId="5F60F46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Payback</w:t>
            </w:r>
          </w:p>
        </w:tc>
        <w:tc>
          <w:tcPr>
            <w:tcW w:w="0" w:type="auto"/>
          </w:tcPr>
          <w:p w14:paraId="258C1EA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</w:p>
        </w:tc>
      </w:tr>
      <w:tr w:rsidR="004C6125" w:rsidRPr="00E6791A" w14:paraId="0D56DA52" w14:textId="77777777">
        <w:tc>
          <w:tcPr>
            <w:tcW w:w="0" w:type="auto"/>
          </w:tcPr>
          <w:p w14:paraId="0E902B2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Best (-15%)</w:t>
            </w:r>
          </w:p>
        </w:tc>
        <w:tc>
          <w:tcPr>
            <w:tcW w:w="0" w:type="auto"/>
          </w:tcPr>
          <w:p w14:paraId="4BD3AED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77,81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12E8234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21,7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6E9D860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18,9%</w:t>
            </w:r>
          </w:p>
        </w:tc>
        <w:tc>
          <w:tcPr>
            <w:tcW w:w="0" w:type="auto"/>
          </w:tcPr>
          <w:p w14:paraId="2C2C69D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7,1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0" w:type="auto"/>
          </w:tcPr>
          <w:p w14:paraId="3EE5B4D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  <w:proofErr w:type="spellEnd"/>
          </w:p>
        </w:tc>
      </w:tr>
      <w:tr w:rsidR="004C6125" w:rsidRPr="00E6791A" w14:paraId="2C548EF9" w14:textId="77777777">
        <w:tc>
          <w:tcPr>
            <w:tcW w:w="0" w:type="auto"/>
          </w:tcPr>
          <w:p w14:paraId="5802433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Base (0%)</w:t>
            </w:r>
          </w:p>
        </w:tc>
        <w:tc>
          <w:tcPr>
            <w:tcW w:w="0" w:type="auto"/>
          </w:tcPr>
          <w:p w14:paraId="69D8B2F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91,54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3956E42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15,2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557C9DD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15,2%</w:t>
            </w:r>
          </w:p>
        </w:tc>
        <w:tc>
          <w:tcPr>
            <w:tcW w:w="0" w:type="auto"/>
          </w:tcPr>
          <w:p w14:paraId="28C1095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8,5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0" w:type="auto"/>
          </w:tcPr>
          <w:p w14:paraId="10912C1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  <w:proofErr w:type="spellEnd"/>
          </w:p>
        </w:tc>
      </w:tr>
      <w:tr w:rsidR="004C6125" w:rsidRPr="00E6791A" w14:paraId="19DE7D57" w14:textId="77777777">
        <w:tc>
          <w:tcPr>
            <w:tcW w:w="0" w:type="auto"/>
          </w:tcPr>
          <w:p w14:paraId="42FDB78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Worst (+15%)</w:t>
            </w:r>
          </w:p>
        </w:tc>
        <w:tc>
          <w:tcPr>
            <w:tcW w:w="0" w:type="auto"/>
          </w:tcPr>
          <w:p w14:paraId="1A76A46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105,27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548E3F5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8,9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7020B55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11,8%</w:t>
            </w:r>
          </w:p>
        </w:tc>
        <w:tc>
          <w:tcPr>
            <w:tcW w:w="0" w:type="auto"/>
          </w:tcPr>
          <w:p w14:paraId="31DA729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10,2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0" w:type="auto"/>
          </w:tcPr>
          <w:p w14:paraId="246A377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Chấp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</w:p>
        </w:tc>
      </w:tr>
    </w:tbl>
    <w:p w14:paraId="077B336C" w14:textId="77777777" w:rsidR="004C6125" w:rsidRPr="00317CE4" w:rsidRDefault="000B00A9" w:rsidP="003F62ED">
      <w:pPr>
        <w:pStyle w:val="ListParagraph"/>
        <w:numPr>
          <w:ilvl w:val="0"/>
          <w:numId w:val="93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17CE4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317C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17CE4">
        <w:rPr>
          <w:rFonts w:ascii="Times New Roman" w:hAnsi="Times New Roman" w:cs="Times New Roman"/>
          <w:b/>
          <w:sz w:val="26"/>
          <w:szCs w:val="26"/>
        </w:rPr>
        <w:t>tích</w:t>
      </w:r>
      <w:proofErr w:type="spellEnd"/>
      <w:r w:rsidRPr="00317CE4">
        <w:rPr>
          <w:rFonts w:ascii="Times New Roman" w:hAnsi="Times New Roman" w:cs="Times New Roman"/>
          <w:b/>
          <w:sz w:val="26"/>
          <w:szCs w:val="26"/>
        </w:rPr>
        <w:t>:</w:t>
      </w:r>
    </w:p>
    <w:p w14:paraId="1C706E49" w14:textId="77777777" w:rsidR="004C6125" w:rsidRPr="00E6791A" w:rsidRDefault="000B00A9" w:rsidP="003F62ED">
      <w:pPr>
        <w:numPr>
          <w:ilvl w:val="0"/>
          <w:numId w:val="123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NPV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IRR</w:t>
      </w:r>
    </w:p>
    <w:p w14:paraId="204394E7" w14:textId="77777777" w:rsidR="004C6125" w:rsidRPr="00E6791A" w:rsidRDefault="000B00A9" w:rsidP="003F62ED">
      <w:pPr>
        <w:numPr>
          <w:ilvl w:val="0"/>
          <w:numId w:val="123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quan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trọng</w:t>
      </w:r>
      <w:proofErr w:type="spellEnd"/>
    </w:p>
    <w:p w14:paraId="5BB4261A" w14:textId="77777777" w:rsidR="004C6125" w:rsidRPr="00E6791A" w:rsidRDefault="000B00A9" w:rsidP="003F62ED">
      <w:pPr>
        <w:numPr>
          <w:ilvl w:val="0"/>
          <w:numId w:val="123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monitor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OPEX,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29269886" w14:textId="77777777" w:rsidR="004C6125" w:rsidRPr="00317CE4" w:rsidRDefault="000B00A9" w:rsidP="003F62ED">
      <w:pPr>
        <w:pStyle w:val="ListParagraph"/>
        <w:numPr>
          <w:ilvl w:val="0"/>
          <w:numId w:val="102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17CE4">
        <w:rPr>
          <w:rFonts w:ascii="Times New Roman" w:hAnsi="Times New Roman" w:cs="Times New Roman"/>
          <w:b/>
          <w:sz w:val="26"/>
          <w:szCs w:val="26"/>
        </w:rPr>
        <w:t>Biến</w:t>
      </w:r>
      <w:proofErr w:type="spellEnd"/>
      <w:r w:rsidRPr="00317CE4">
        <w:rPr>
          <w:rFonts w:ascii="Times New Roman" w:hAnsi="Times New Roman" w:cs="Times New Roman"/>
          <w:b/>
          <w:sz w:val="26"/>
          <w:szCs w:val="26"/>
        </w:rPr>
        <w:t xml:space="preserve"> 3: </w:t>
      </w:r>
      <w:proofErr w:type="spellStart"/>
      <w:r w:rsidRPr="00317CE4">
        <w:rPr>
          <w:rFonts w:ascii="Times New Roman" w:hAnsi="Times New Roman" w:cs="Times New Roman"/>
          <w:b/>
          <w:sz w:val="26"/>
          <w:szCs w:val="26"/>
        </w:rPr>
        <w:t>Tỷ</w:t>
      </w:r>
      <w:proofErr w:type="spellEnd"/>
      <w:r w:rsidRPr="00317C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17CE4">
        <w:rPr>
          <w:rFonts w:ascii="Times New Roman" w:hAnsi="Times New Roman" w:cs="Times New Roman"/>
          <w:b/>
          <w:sz w:val="26"/>
          <w:szCs w:val="26"/>
        </w:rPr>
        <w:t>giá</w:t>
      </w:r>
      <w:proofErr w:type="spellEnd"/>
      <w:r w:rsidRPr="00317CE4">
        <w:rPr>
          <w:rFonts w:ascii="Times New Roman" w:hAnsi="Times New Roman" w:cs="Times New Roman"/>
          <w:b/>
          <w:sz w:val="26"/>
          <w:szCs w:val="26"/>
        </w:rPr>
        <w:t xml:space="preserve"> USD/VND ±10%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3"/>
        <w:gridCol w:w="2064"/>
        <w:gridCol w:w="1732"/>
        <w:gridCol w:w="931"/>
        <w:gridCol w:w="1098"/>
        <w:gridCol w:w="1119"/>
      </w:tblGrid>
      <w:tr w:rsidR="004C6125" w:rsidRPr="00E6791A" w14:paraId="70629DDB" w14:textId="77777777">
        <w:tc>
          <w:tcPr>
            <w:tcW w:w="0" w:type="auto"/>
          </w:tcPr>
          <w:p w14:paraId="48B627C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Kịch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0" w:type="auto"/>
          </w:tcPr>
          <w:p w14:paraId="0F216BC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0" w:type="auto"/>
          </w:tcPr>
          <w:p w14:paraId="1031047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NPV</w:t>
            </w:r>
          </w:p>
        </w:tc>
        <w:tc>
          <w:tcPr>
            <w:tcW w:w="0" w:type="auto"/>
          </w:tcPr>
          <w:p w14:paraId="438437A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IRR</w:t>
            </w:r>
          </w:p>
        </w:tc>
        <w:tc>
          <w:tcPr>
            <w:tcW w:w="0" w:type="auto"/>
          </w:tcPr>
          <w:p w14:paraId="4257918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Payback</w:t>
            </w:r>
          </w:p>
        </w:tc>
        <w:tc>
          <w:tcPr>
            <w:tcW w:w="0" w:type="auto"/>
          </w:tcPr>
          <w:p w14:paraId="3477BB8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</w:p>
        </w:tc>
      </w:tr>
      <w:tr w:rsidR="004C6125" w:rsidRPr="00E6791A" w14:paraId="47689CD4" w14:textId="77777777">
        <w:tc>
          <w:tcPr>
            <w:tcW w:w="0" w:type="auto"/>
          </w:tcPr>
          <w:p w14:paraId="124EDD0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Best (VND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mạnh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-10%)</w:t>
            </w:r>
          </w:p>
        </w:tc>
        <w:tc>
          <w:tcPr>
            <w:tcW w:w="0" w:type="auto"/>
          </w:tcPr>
          <w:p w14:paraId="768178B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22.500 VND/USD</w:t>
            </w:r>
          </w:p>
        </w:tc>
        <w:tc>
          <w:tcPr>
            <w:tcW w:w="0" w:type="auto"/>
          </w:tcPr>
          <w:p w14:paraId="60008F9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18,1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1090A96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16,8%</w:t>
            </w:r>
          </w:p>
        </w:tc>
        <w:tc>
          <w:tcPr>
            <w:tcW w:w="0" w:type="auto"/>
          </w:tcPr>
          <w:p w14:paraId="18BEEA2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7,9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0" w:type="auto"/>
          </w:tcPr>
          <w:p w14:paraId="6F2A5E1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  <w:proofErr w:type="spellEnd"/>
          </w:p>
        </w:tc>
      </w:tr>
      <w:tr w:rsidR="004C6125" w:rsidRPr="00E6791A" w14:paraId="619652C0" w14:textId="77777777">
        <w:tc>
          <w:tcPr>
            <w:tcW w:w="0" w:type="auto"/>
          </w:tcPr>
          <w:p w14:paraId="1355504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Base (0%)</w:t>
            </w:r>
          </w:p>
        </w:tc>
        <w:tc>
          <w:tcPr>
            <w:tcW w:w="0" w:type="auto"/>
          </w:tcPr>
          <w:p w14:paraId="4AF47BE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25.000 VND/USD</w:t>
            </w:r>
          </w:p>
        </w:tc>
        <w:tc>
          <w:tcPr>
            <w:tcW w:w="0" w:type="auto"/>
          </w:tcPr>
          <w:p w14:paraId="2042C9F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15,2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3D4A587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15,2%</w:t>
            </w:r>
          </w:p>
        </w:tc>
        <w:tc>
          <w:tcPr>
            <w:tcW w:w="0" w:type="auto"/>
          </w:tcPr>
          <w:p w14:paraId="68311B0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8,5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0" w:type="auto"/>
          </w:tcPr>
          <w:p w14:paraId="3EE7E70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  <w:proofErr w:type="spellEnd"/>
          </w:p>
        </w:tc>
      </w:tr>
      <w:tr w:rsidR="004C6125" w:rsidRPr="00E6791A" w14:paraId="385012B2" w14:textId="77777777">
        <w:tc>
          <w:tcPr>
            <w:tcW w:w="0" w:type="auto"/>
          </w:tcPr>
          <w:p w14:paraId="5EF188D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Worst (VND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yếu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+10%)</w:t>
            </w:r>
          </w:p>
        </w:tc>
        <w:tc>
          <w:tcPr>
            <w:tcW w:w="0" w:type="auto"/>
          </w:tcPr>
          <w:p w14:paraId="731B419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27.500 VND/USD</w:t>
            </w:r>
          </w:p>
        </w:tc>
        <w:tc>
          <w:tcPr>
            <w:tcW w:w="0" w:type="auto"/>
          </w:tcPr>
          <w:p w14:paraId="77B06BD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12,5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4625E84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13,7%</w:t>
            </w:r>
          </w:p>
        </w:tc>
        <w:tc>
          <w:tcPr>
            <w:tcW w:w="0" w:type="auto"/>
          </w:tcPr>
          <w:p w14:paraId="374BD4A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9,3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0" w:type="auto"/>
          </w:tcPr>
          <w:p w14:paraId="732A496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  <w:proofErr w:type="spellEnd"/>
          </w:p>
        </w:tc>
      </w:tr>
    </w:tbl>
    <w:p w14:paraId="72EA1BBD" w14:textId="77777777" w:rsidR="004C6125" w:rsidRPr="00317CE4" w:rsidRDefault="000B00A9" w:rsidP="003F62ED">
      <w:pPr>
        <w:pStyle w:val="ListParagraph"/>
        <w:numPr>
          <w:ilvl w:val="0"/>
          <w:numId w:val="93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17CE4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317C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17CE4">
        <w:rPr>
          <w:rFonts w:ascii="Times New Roman" w:hAnsi="Times New Roman" w:cs="Times New Roman"/>
          <w:b/>
          <w:sz w:val="26"/>
          <w:szCs w:val="26"/>
        </w:rPr>
        <w:t>tích</w:t>
      </w:r>
      <w:proofErr w:type="spellEnd"/>
      <w:r w:rsidRPr="00317CE4">
        <w:rPr>
          <w:rFonts w:ascii="Times New Roman" w:hAnsi="Times New Roman" w:cs="Times New Roman"/>
          <w:b/>
          <w:sz w:val="26"/>
          <w:szCs w:val="26"/>
        </w:rPr>
        <w:t>:</w:t>
      </w:r>
    </w:p>
    <w:p w14:paraId="1A372324" w14:textId="77777777" w:rsidR="004C6125" w:rsidRPr="00E6791A" w:rsidRDefault="000B00A9" w:rsidP="003F62ED">
      <w:pPr>
        <w:numPr>
          <w:ilvl w:val="0"/>
          <w:numId w:val="124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trung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bình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chính</w:t>
      </w:r>
      <w:proofErr w:type="spellEnd"/>
    </w:p>
    <w:p w14:paraId="504BCAC2" w14:textId="77777777" w:rsidR="004C6125" w:rsidRPr="00E6791A" w:rsidRDefault="000B00A9" w:rsidP="003F62ED">
      <w:pPr>
        <w:numPr>
          <w:ilvl w:val="0"/>
          <w:numId w:val="124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chống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địa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hóa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50-70%</w:t>
      </w:r>
    </w:p>
    <w:p w14:paraId="06AE548A" w14:textId="77777777" w:rsidR="004C6125" w:rsidRPr="00E6791A" w:rsidRDefault="000B00A9" w:rsidP="003F62ED">
      <w:pPr>
        <w:numPr>
          <w:ilvl w:val="0"/>
          <w:numId w:val="124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hedging 50%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giá</w:t>
      </w:r>
      <w:proofErr w:type="spellEnd"/>
    </w:p>
    <w:p w14:paraId="68EDE05D" w14:textId="77777777" w:rsidR="004C6125" w:rsidRPr="00317CE4" w:rsidRDefault="000B00A9" w:rsidP="00C436BF">
      <w:pPr>
        <w:pStyle w:val="Heading3"/>
        <w:keepNext w:val="0"/>
        <w:spacing w:after="0" w:line="312" w:lineRule="auto"/>
        <w:jc w:val="both"/>
        <w:rPr>
          <w:rFonts w:ascii="Times New Roman" w:hAnsi="Times New Roman" w:cs="Times New Roman"/>
        </w:rPr>
      </w:pPr>
      <w:bookmarkStart w:id="34" w:name="_Toc212283253"/>
      <w:r w:rsidRPr="00317CE4">
        <w:rPr>
          <w:rFonts w:ascii="Times New Roman" w:hAnsi="Times New Roman" w:cs="Times New Roman"/>
        </w:rPr>
        <w:t xml:space="preserve">5.4. </w:t>
      </w:r>
      <w:proofErr w:type="spellStart"/>
      <w:r w:rsidRPr="00317CE4">
        <w:rPr>
          <w:rFonts w:ascii="Times New Roman" w:hAnsi="Times New Roman" w:cs="Times New Roman"/>
        </w:rPr>
        <w:t>Kịch</w:t>
      </w:r>
      <w:proofErr w:type="spellEnd"/>
      <w:r w:rsidRPr="00317CE4">
        <w:rPr>
          <w:rFonts w:ascii="Times New Roman" w:hAnsi="Times New Roman" w:cs="Times New Roman"/>
        </w:rPr>
        <w:t xml:space="preserve"> </w:t>
      </w:r>
      <w:proofErr w:type="spellStart"/>
      <w:r w:rsidRPr="00317CE4">
        <w:rPr>
          <w:rFonts w:ascii="Times New Roman" w:hAnsi="Times New Roman" w:cs="Times New Roman"/>
        </w:rPr>
        <w:t>bản</w:t>
      </w:r>
      <w:proofErr w:type="spellEnd"/>
      <w:r w:rsidRPr="00317CE4">
        <w:rPr>
          <w:rFonts w:ascii="Times New Roman" w:hAnsi="Times New Roman" w:cs="Times New Roman"/>
        </w:rPr>
        <w:t xml:space="preserve"> </w:t>
      </w:r>
      <w:proofErr w:type="spellStart"/>
      <w:r w:rsidRPr="00317CE4">
        <w:rPr>
          <w:rFonts w:ascii="Times New Roman" w:hAnsi="Times New Roman" w:cs="Times New Roman"/>
        </w:rPr>
        <w:t>tổng</w:t>
      </w:r>
      <w:proofErr w:type="spellEnd"/>
      <w:r w:rsidRPr="00317CE4">
        <w:rPr>
          <w:rFonts w:ascii="Times New Roman" w:hAnsi="Times New Roman" w:cs="Times New Roman"/>
        </w:rPr>
        <w:t xml:space="preserve"> </w:t>
      </w:r>
      <w:proofErr w:type="spellStart"/>
      <w:r w:rsidRPr="00317CE4">
        <w:rPr>
          <w:rFonts w:ascii="Times New Roman" w:hAnsi="Times New Roman" w:cs="Times New Roman"/>
        </w:rPr>
        <w:t>hợp</w:t>
      </w:r>
      <w:proofErr w:type="spellEnd"/>
      <w:r w:rsidRPr="00317CE4">
        <w:rPr>
          <w:rFonts w:ascii="Times New Roman" w:hAnsi="Times New Roman" w:cs="Times New Roman"/>
        </w:rPr>
        <w:t xml:space="preserve"> (Best/Base/Worst Case)</w:t>
      </w:r>
      <w:bookmarkEnd w:id="34"/>
    </w:p>
    <w:p w14:paraId="08C52C66" w14:textId="77777777" w:rsidR="004C6125" w:rsidRPr="00E6791A" w:rsidRDefault="000B00A9" w:rsidP="00C436BF">
      <w:pPr>
        <w:spacing w:before="6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Kịch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tổng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hợp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3"/>
        <w:gridCol w:w="1310"/>
        <w:gridCol w:w="897"/>
        <w:gridCol w:w="890"/>
        <w:gridCol w:w="1860"/>
        <w:gridCol w:w="933"/>
        <w:gridCol w:w="1183"/>
        <w:gridCol w:w="1121"/>
      </w:tblGrid>
      <w:tr w:rsidR="004C6125" w:rsidRPr="00E6791A" w14:paraId="57BF3564" w14:textId="77777777">
        <w:tc>
          <w:tcPr>
            <w:tcW w:w="0" w:type="auto"/>
          </w:tcPr>
          <w:p w14:paraId="0F450C0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Kịch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0" w:type="auto"/>
          </w:tcPr>
          <w:p w14:paraId="66EAA97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Doanh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</w:p>
        </w:tc>
        <w:tc>
          <w:tcPr>
            <w:tcW w:w="0" w:type="auto"/>
          </w:tcPr>
          <w:p w14:paraId="5373A33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OPEX</w:t>
            </w:r>
          </w:p>
        </w:tc>
        <w:tc>
          <w:tcPr>
            <w:tcW w:w="0" w:type="auto"/>
          </w:tcPr>
          <w:p w14:paraId="1649CAF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0" w:type="auto"/>
          </w:tcPr>
          <w:p w14:paraId="27FCA9A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NPV</w:t>
            </w:r>
          </w:p>
        </w:tc>
        <w:tc>
          <w:tcPr>
            <w:tcW w:w="0" w:type="auto"/>
          </w:tcPr>
          <w:p w14:paraId="2305DE9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IRR</w:t>
            </w:r>
          </w:p>
        </w:tc>
        <w:tc>
          <w:tcPr>
            <w:tcW w:w="0" w:type="auto"/>
          </w:tcPr>
          <w:p w14:paraId="3338F5B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Payback</w:t>
            </w:r>
          </w:p>
        </w:tc>
        <w:tc>
          <w:tcPr>
            <w:tcW w:w="0" w:type="auto"/>
          </w:tcPr>
          <w:p w14:paraId="2B36289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suất</w:t>
            </w:r>
            <w:proofErr w:type="spellEnd"/>
          </w:p>
        </w:tc>
      </w:tr>
      <w:tr w:rsidR="004C6125" w:rsidRPr="00E6791A" w14:paraId="07AF6F60" w14:textId="77777777">
        <w:tc>
          <w:tcPr>
            <w:tcW w:w="0" w:type="auto"/>
          </w:tcPr>
          <w:p w14:paraId="5D701AB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Optimistic</w:t>
            </w:r>
          </w:p>
        </w:tc>
        <w:tc>
          <w:tcPr>
            <w:tcW w:w="0" w:type="auto"/>
          </w:tcPr>
          <w:p w14:paraId="30BCB83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+20%</w:t>
            </w:r>
          </w:p>
        </w:tc>
        <w:tc>
          <w:tcPr>
            <w:tcW w:w="0" w:type="auto"/>
          </w:tcPr>
          <w:p w14:paraId="52F3ED7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-15%</w:t>
            </w:r>
          </w:p>
        </w:tc>
        <w:tc>
          <w:tcPr>
            <w:tcW w:w="0" w:type="auto"/>
          </w:tcPr>
          <w:p w14:paraId="72EB00F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-10%</w:t>
            </w:r>
          </w:p>
        </w:tc>
        <w:tc>
          <w:tcPr>
            <w:tcW w:w="0" w:type="auto"/>
          </w:tcPr>
          <w:p w14:paraId="3C91102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35,2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2425449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24,5%</w:t>
            </w:r>
          </w:p>
        </w:tc>
        <w:tc>
          <w:tcPr>
            <w:tcW w:w="0" w:type="auto"/>
          </w:tcPr>
          <w:p w14:paraId="44C4427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5,1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0" w:type="auto"/>
          </w:tcPr>
          <w:p w14:paraId="3835EC1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20%</w:t>
            </w:r>
          </w:p>
        </w:tc>
      </w:tr>
      <w:tr w:rsidR="004C6125" w:rsidRPr="00E6791A" w14:paraId="5489600A" w14:textId="77777777">
        <w:tc>
          <w:tcPr>
            <w:tcW w:w="0" w:type="auto"/>
          </w:tcPr>
          <w:p w14:paraId="705065C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Base</w:t>
            </w:r>
          </w:p>
        </w:tc>
        <w:tc>
          <w:tcPr>
            <w:tcW w:w="0" w:type="auto"/>
          </w:tcPr>
          <w:p w14:paraId="575C799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0%</w:t>
            </w:r>
          </w:p>
        </w:tc>
        <w:tc>
          <w:tcPr>
            <w:tcW w:w="0" w:type="auto"/>
          </w:tcPr>
          <w:p w14:paraId="11B0DBF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0%</w:t>
            </w:r>
          </w:p>
        </w:tc>
        <w:tc>
          <w:tcPr>
            <w:tcW w:w="0" w:type="auto"/>
          </w:tcPr>
          <w:p w14:paraId="48F2505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0%</w:t>
            </w:r>
          </w:p>
        </w:tc>
        <w:tc>
          <w:tcPr>
            <w:tcW w:w="0" w:type="auto"/>
          </w:tcPr>
          <w:p w14:paraId="1301F93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15,2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4DC3AA3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15,2%</w:t>
            </w:r>
          </w:p>
        </w:tc>
        <w:tc>
          <w:tcPr>
            <w:tcW w:w="0" w:type="auto"/>
          </w:tcPr>
          <w:p w14:paraId="6666195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8,5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0" w:type="auto"/>
          </w:tcPr>
          <w:p w14:paraId="75E7B14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60%</w:t>
            </w:r>
          </w:p>
        </w:tc>
      </w:tr>
      <w:tr w:rsidR="004C6125" w:rsidRPr="00E6791A" w14:paraId="1C794A74" w14:textId="77777777">
        <w:tc>
          <w:tcPr>
            <w:tcW w:w="0" w:type="auto"/>
          </w:tcPr>
          <w:p w14:paraId="353638B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Pessimistic</w:t>
            </w:r>
          </w:p>
        </w:tc>
        <w:tc>
          <w:tcPr>
            <w:tcW w:w="0" w:type="auto"/>
          </w:tcPr>
          <w:p w14:paraId="7C2AE9E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-20%</w:t>
            </w:r>
          </w:p>
        </w:tc>
        <w:tc>
          <w:tcPr>
            <w:tcW w:w="0" w:type="auto"/>
          </w:tcPr>
          <w:p w14:paraId="155CDEF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+15%</w:t>
            </w:r>
          </w:p>
        </w:tc>
        <w:tc>
          <w:tcPr>
            <w:tcW w:w="0" w:type="auto"/>
          </w:tcPr>
          <w:p w14:paraId="26E2C10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+10%</w:t>
            </w:r>
          </w:p>
        </w:tc>
        <w:tc>
          <w:tcPr>
            <w:tcW w:w="0" w:type="auto"/>
          </w:tcPr>
          <w:p w14:paraId="64135FA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-2,1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5649D2D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7,8%</w:t>
            </w:r>
          </w:p>
        </w:tc>
        <w:tc>
          <w:tcPr>
            <w:tcW w:w="0" w:type="auto"/>
          </w:tcPr>
          <w:p w14:paraId="692AC3B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&gt;15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0" w:type="auto"/>
          </w:tcPr>
          <w:p w14:paraId="28A3517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20%</w:t>
            </w:r>
          </w:p>
        </w:tc>
      </w:tr>
    </w:tbl>
    <w:p w14:paraId="742A0028" w14:textId="77777777" w:rsidR="004C6125" w:rsidRPr="00E6791A" w:rsidRDefault="000B00A9" w:rsidP="00C436BF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NPV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kỳ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vọng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(Expected NPV):</w:t>
      </w:r>
      <w:r w:rsidRPr="00E6791A">
        <w:rPr>
          <w:rFonts w:ascii="Times New Roman" w:hAnsi="Times New Roman" w:cs="Times New Roman"/>
          <w:sz w:val="26"/>
          <w:szCs w:val="26"/>
        </w:rPr>
        <w:t xml:space="preserve"> = (35,</w:t>
      </w:r>
      <w:r w:rsidR="00C436BF">
        <w:rPr>
          <w:rFonts w:ascii="Times New Roman" w:hAnsi="Times New Roman" w:cs="Times New Roman"/>
          <w:sz w:val="26"/>
          <w:szCs w:val="26"/>
        </w:rPr>
        <w:t>2×20</w:t>
      </w:r>
      <w:proofErr w:type="gramStart"/>
      <w:r w:rsidR="00C436BF">
        <w:rPr>
          <w:rFonts w:ascii="Times New Roman" w:hAnsi="Times New Roman" w:cs="Times New Roman"/>
          <w:sz w:val="26"/>
          <w:szCs w:val="26"/>
        </w:rPr>
        <w:t>%)+(</w:t>
      </w:r>
      <w:proofErr w:type="gramEnd"/>
      <w:r w:rsidR="00C436BF">
        <w:rPr>
          <w:rFonts w:ascii="Times New Roman" w:hAnsi="Times New Roman" w:cs="Times New Roman"/>
          <w:sz w:val="26"/>
          <w:szCs w:val="26"/>
        </w:rPr>
        <w:t>15,2×60%)+(-2,1×</w:t>
      </w:r>
      <w:r w:rsidRPr="00E6791A">
        <w:rPr>
          <w:rFonts w:ascii="Times New Roman" w:hAnsi="Times New Roman" w:cs="Times New Roman"/>
          <w:sz w:val="26"/>
          <w:szCs w:val="26"/>
        </w:rPr>
        <w:t xml:space="preserve">20%) = 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15,70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triệu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USD</w:t>
      </w:r>
    </w:p>
    <w:p w14:paraId="0A54EB55" w14:textId="77777777" w:rsidR="00C436BF" w:rsidRDefault="00C436BF" w:rsidP="00C436BF">
      <w:pPr>
        <w:spacing w:after="0" w:line="312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76D4C576" w14:textId="77777777" w:rsidR="004C6125" w:rsidRPr="00C436BF" w:rsidRDefault="000B00A9" w:rsidP="00187CA8">
      <w:pPr>
        <w:pStyle w:val="ListParagraph"/>
        <w:numPr>
          <w:ilvl w:val="0"/>
          <w:numId w:val="93"/>
        </w:numPr>
        <w:spacing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tích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>:</w:t>
      </w:r>
    </w:p>
    <w:p w14:paraId="5BA838CD" w14:textId="77777777" w:rsidR="004C6125" w:rsidRPr="00E6791A" w:rsidRDefault="000B00A9" w:rsidP="00187CA8">
      <w:pPr>
        <w:numPr>
          <w:ilvl w:val="0"/>
          <w:numId w:val="125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Kịch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Base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xác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suất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nhất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(60%):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uy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="00C436BF">
        <w:rPr>
          <w:rFonts w:ascii="Times New Roman" w:hAnsi="Times New Roman" w:cs="Times New Roman"/>
          <w:sz w:val="26"/>
          <w:szCs w:val="26"/>
        </w:rPr>
        <w:t>.</w:t>
      </w:r>
    </w:p>
    <w:p w14:paraId="5F97F0E7" w14:textId="77777777" w:rsidR="004C6125" w:rsidRPr="00E6791A" w:rsidRDefault="000B00A9" w:rsidP="00187CA8">
      <w:pPr>
        <w:numPr>
          <w:ilvl w:val="0"/>
          <w:numId w:val="125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Kịch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Optimistic (20%):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="00C436BF">
        <w:rPr>
          <w:rFonts w:ascii="Times New Roman" w:hAnsi="Times New Roman" w:cs="Times New Roman"/>
          <w:sz w:val="26"/>
          <w:szCs w:val="26"/>
        </w:rPr>
        <w:t>.</w:t>
      </w:r>
    </w:p>
    <w:p w14:paraId="6301C55A" w14:textId="77777777" w:rsidR="004C6125" w:rsidRPr="00E6791A" w:rsidRDefault="000B00A9" w:rsidP="00187CA8">
      <w:pPr>
        <w:numPr>
          <w:ilvl w:val="0"/>
          <w:numId w:val="125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Kịch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Pessimistic (20%):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khủng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hoảng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  <w:r w:rsidR="00C436BF">
        <w:rPr>
          <w:rFonts w:ascii="Times New Roman" w:hAnsi="Times New Roman" w:cs="Times New Roman"/>
          <w:sz w:val="26"/>
          <w:szCs w:val="26"/>
        </w:rPr>
        <w:t>.</w:t>
      </w:r>
    </w:p>
    <w:p w14:paraId="55FCFC10" w14:textId="77777777" w:rsidR="004C6125" w:rsidRPr="00E6791A" w:rsidRDefault="000B00A9" w:rsidP="00187CA8">
      <w:pPr>
        <w:numPr>
          <w:ilvl w:val="0"/>
          <w:numId w:val="125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NPV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kỳ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vọng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(+15,70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triệu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USD):</w:t>
      </w:r>
      <w:r w:rsidRPr="00E6791A">
        <w:rPr>
          <w:rFonts w:ascii="Times New Roman" w:hAnsi="Times New Roman" w:cs="Times New Roman"/>
          <w:sz w:val="26"/>
          <w:szCs w:val="26"/>
        </w:rPr>
        <w:t xml:space="preserve"> Cao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NPV Base,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tiềm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tăng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trưởng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lớn</w:t>
      </w:r>
      <w:proofErr w:type="spellEnd"/>
      <w:r w:rsidR="00C436BF">
        <w:rPr>
          <w:rFonts w:ascii="Times New Roman" w:hAnsi="Times New Roman" w:cs="Times New Roman"/>
          <w:b/>
          <w:sz w:val="26"/>
          <w:szCs w:val="26"/>
        </w:rPr>
        <w:t>.</w:t>
      </w:r>
    </w:p>
    <w:p w14:paraId="655EE101" w14:textId="77777777" w:rsidR="004C6125" w:rsidRPr="00C436BF" w:rsidRDefault="000B00A9" w:rsidP="00187CA8">
      <w:pPr>
        <w:pStyle w:val="Heading3"/>
        <w:keepNext w:val="0"/>
        <w:spacing w:after="0" w:line="312" w:lineRule="auto"/>
        <w:jc w:val="both"/>
        <w:rPr>
          <w:rFonts w:ascii="Times New Roman" w:hAnsi="Times New Roman" w:cs="Times New Roman"/>
        </w:rPr>
      </w:pPr>
      <w:bookmarkStart w:id="35" w:name="_Toc212283254"/>
      <w:r w:rsidRPr="00C436BF">
        <w:rPr>
          <w:rFonts w:ascii="Times New Roman" w:hAnsi="Times New Roman" w:cs="Times New Roman"/>
        </w:rPr>
        <w:t xml:space="preserve">5.5. Break-even Analysis – </w:t>
      </w:r>
      <w:proofErr w:type="spellStart"/>
      <w:r w:rsidRPr="00C436BF">
        <w:rPr>
          <w:rFonts w:ascii="Times New Roman" w:hAnsi="Times New Roman" w:cs="Times New Roman"/>
        </w:rPr>
        <w:t>Điểm</w:t>
      </w:r>
      <w:proofErr w:type="spellEnd"/>
      <w:r w:rsidRPr="00C436BF">
        <w:rPr>
          <w:rFonts w:ascii="Times New Roman" w:hAnsi="Times New Roman" w:cs="Times New Roman"/>
        </w:rPr>
        <w:t xml:space="preserve"> </w:t>
      </w:r>
      <w:proofErr w:type="spellStart"/>
      <w:r w:rsidRPr="00C436BF">
        <w:rPr>
          <w:rFonts w:ascii="Times New Roman" w:hAnsi="Times New Roman" w:cs="Times New Roman"/>
        </w:rPr>
        <w:t>hòa</w:t>
      </w:r>
      <w:proofErr w:type="spellEnd"/>
      <w:r w:rsidRPr="00C436BF">
        <w:rPr>
          <w:rFonts w:ascii="Times New Roman" w:hAnsi="Times New Roman" w:cs="Times New Roman"/>
        </w:rPr>
        <w:t xml:space="preserve"> </w:t>
      </w:r>
      <w:proofErr w:type="spellStart"/>
      <w:r w:rsidRPr="00C436BF">
        <w:rPr>
          <w:rFonts w:ascii="Times New Roman" w:hAnsi="Times New Roman" w:cs="Times New Roman"/>
        </w:rPr>
        <w:t>vốn</w:t>
      </w:r>
      <w:bookmarkEnd w:id="35"/>
      <w:proofErr w:type="spellEnd"/>
    </w:p>
    <w:p w14:paraId="03EAD27C" w14:textId="77777777" w:rsidR="004C6125" w:rsidRPr="00C436BF" w:rsidRDefault="000B00A9" w:rsidP="00187CA8">
      <w:pPr>
        <w:pStyle w:val="ListParagraph"/>
        <w:numPr>
          <w:ilvl w:val="0"/>
          <w:numId w:val="102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Điểm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hòa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vốn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lượng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>:</w:t>
      </w:r>
    </w:p>
    <w:p w14:paraId="6299A0D5" w14:textId="77777777" w:rsidR="004C6125" w:rsidRPr="00E6791A" w:rsidRDefault="000B00A9" w:rsidP="00187CA8">
      <w:pPr>
        <w:numPr>
          <w:ilvl w:val="0"/>
          <w:numId w:val="126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Break-even volume: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8.200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phẩm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/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năm</w:t>
      </w:r>
      <w:proofErr w:type="spellEnd"/>
    </w:p>
    <w:p w14:paraId="3ABBF7A7" w14:textId="77777777" w:rsidR="004C6125" w:rsidRPr="00E6791A" w:rsidRDefault="000B00A9" w:rsidP="00187CA8">
      <w:pPr>
        <w:numPr>
          <w:ilvl w:val="0"/>
          <w:numId w:val="126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Công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suất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thiết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kế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15.000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</w:p>
    <w:p w14:paraId="58188733" w14:textId="77777777" w:rsidR="004C6125" w:rsidRPr="00E6791A" w:rsidRDefault="000B00A9" w:rsidP="00187CA8">
      <w:pPr>
        <w:numPr>
          <w:ilvl w:val="0"/>
          <w:numId w:val="126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Tỷ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lệ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55%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suất</w:t>
      </w:r>
      <w:proofErr w:type="spellEnd"/>
    </w:p>
    <w:p w14:paraId="40079EF2" w14:textId="77777777" w:rsidR="004C6125" w:rsidRPr="00E6791A" w:rsidRDefault="000B00A9" w:rsidP="00187CA8">
      <w:pPr>
        <w:numPr>
          <w:ilvl w:val="0"/>
          <w:numId w:val="126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Ý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nghĩa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55%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hòa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vốn</w:t>
      </w:r>
      <w:proofErr w:type="spellEnd"/>
    </w:p>
    <w:p w14:paraId="7F698792" w14:textId="77777777" w:rsidR="004C6125" w:rsidRPr="00C436BF" w:rsidRDefault="000B00A9" w:rsidP="00187CA8">
      <w:pPr>
        <w:pStyle w:val="ListParagraph"/>
        <w:numPr>
          <w:ilvl w:val="0"/>
          <w:numId w:val="102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Điểm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hòa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vốn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doanh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thu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>:</w:t>
      </w:r>
    </w:p>
    <w:p w14:paraId="0E82EE31" w14:textId="77777777" w:rsidR="004C6125" w:rsidRPr="00E6791A" w:rsidRDefault="000B00A9" w:rsidP="00187CA8">
      <w:pPr>
        <w:numPr>
          <w:ilvl w:val="0"/>
          <w:numId w:val="127"/>
        </w:numPr>
        <w:tabs>
          <w:tab w:val="clear" w:pos="720"/>
        </w:tabs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Break-even revenue: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65,8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triệu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USD</w:t>
      </w:r>
      <w:r w:rsidRPr="00E6791A">
        <w:rPr>
          <w:rFonts w:ascii="Times New Roman" w:hAnsi="Times New Roman" w:cs="Times New Roman"/>
          <w:sz w:val="26"/>
          <w:szCs w:val="26"/>
        </w:rPr>
        <w:t xml:space="preserve"> (10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4FF894E8" w14:textId="77777777" w:rsidR="004C6125" w:rsidRPr="00E6791A" w:rsidRDefault="000B00A9" w:rsidP="00187CA8">
      <w:pPr>
        <w:numPr>
          <w:ilvl w:val="0"/>
          <w:numId w:val="127"/>
        </w:numPr>
        <w:tabs>
          <w:tab w:val="clear" w:pos="720"/>
        </w:tabs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Doanh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kiến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119,71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USD</w:t>
      </w:r>
    </w:p>
    <w:p w14:paraId="0E757096" w14:textId="77777777" w:rsidR="004C6125" w:rsidRPr="00E6791A" w:rsidRDefault="000B00A9" w:rsidP="00187CA8">
      <w:pPr>
        <w:numPr>
          <w:ilvl w:val="0"/>
          <w:numId w:val="127"/>
        </w:numPr>
        <w:tabs>
          <w:tab w:val="clear" w:pos="720"/>
        </w:tabs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Margin of Safety: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r w:rsidRPr="00E6791A">
        <w:rPr>
          <w:rFonts w:ascii="Times New Roman" w:hAnsi="Times New Roman" w:cs="Times New Roman"/>
          <w:b/>
          <w:sz w:val="26"/>
          <w:szCs w:val="26"/>
        </w:rPr>
        <w:t>45%</w:t>
      </w:r>
    </w:p>
    <w:p w14:paraId="4A6CD7F9" w14:textId="77777777" w:rsidR="004C6125" w:rsidRPr="00E6791A" w:rsidRDefault="000B00A9" w:rsidP="00187CA8">
      <w:pPr>
        <w:numPr>
          <w:ilvl w:val="0"/>
          <w:numId w:val="127"/>
        </w:numPr>
        <w:tabs>
          <w:tab w:val="clear" w:pos="720"/>
        </w:tabs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Ý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nghĩa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Doanh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45%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lỗ</w:t>
      </w:r>
      <w:proofErr w:type="spellEnd"/>
    </w:p>
    <w:p w14:paraId="4CA64F1C" w14:textId="77777777" w:rsidR="004C6125" w:rsidRPr="00C436BF" w:rsidRDefault="000B00A9" w:rsidP="00187CA8">
      <w:pPr>
        <w:pStyle w:val="ListParagraph"/>
        <w:numPr>
          <w:ilvl w:val="0"/>
          <w:numId w:val="93"/>
        </w:numPr>
        <w:spacing w:before="100" w:beforeAutospacing="1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Kết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luận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>:</w:t>
      </w:r>
    </w:p>
    <w:p w14:paraId="2335D557" w14:textId="77777777" w:rsidR="004C6125" w:rsidRPr="00E6791A" w:rsidRDefault="000B00A9" w:rsidP="00187CA8">
      <w:pPr>
        <w:numPr>
          <w:ilvl w:val="0"/>
          <w:numId w:val="128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độ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an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toàn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Margin of Safety 45%</w:t>
      </w:r>
    </w:p>
    <w:p w14:paraId="63464139" w14:textId="77777777" w:rsidR="004C6125" w:rsidRPr="00E6791A" w:rsidRDefault="000B00A9" w:rsidP="00187CA8">
      <w:pPr>
        <w:numPr>
          <w:ilvl w:val="0"/>
          <w:numId w:val="128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Ngay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60%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lời</w:t>
      </w:r>
      <w:proofErr w:type="spellEnd"/>
    </w:p>
    <w:p w14:paraId="194100A6" w14:textId="77777777" w:rsidR="004C6125" w:rsidRPr="00E6791A" w:rsidRDefault="000B00A9" w:rsidP="00187CA8">
      <w:pPr>
        <w:numPr>
          <w:ilvl w:val="0"/>
          <w:numId w:val="128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hòa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55%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hợp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dễ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đạt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được</w:t>
      </w:r>
      <w:proofErr w:type="spellEnd"/>
    </w:p>
    <w:p w14:paraId="6DC2AB15" w14:textId="77777777" w:rsidR="004C6125" w:rsidRPr="00C436BF" w:rsidRDefault="000B00A9" w:rsidP="00187CA8">
      <w:pPr>
        <w:pStyle w:val="Heading3"/>
        <w:keepNext w:val="0"/>
        <w:spacing w:after="0" w:line="312" w:lineRule="auto"/>
        <w:jc w:val="both"/>
        <w:rPr>
          <w:rFonts w:ascii="Times New Roman" w:hAnsi="Times New Roman" w:cs="Times New Roman"/>
        </w:rPr>
      </w:pPr>
      <w:bookmarkStart w:id="36" w:name="_Toc212283255"/>
      <w:r w:rsidRPr="00C436BF">
        <w:rPr>
          <w:rFonts w:ascii="Times New Roman" w:hAnsi="Times New Roman" w:cs="Times New Roman"/>
        </w:rPr>
        <w:t xml:space="preserve">5.6. So </w:t>
      </w:r>
      <w:proofErr w:type="spellStart"/>
      <w:r w:rsidRPr="00C436BF">
        <w:rPr>
          <w:rFonts w:ascii="Times New Roman" w:hAnsi="Times New Roman" w:cs="Times New Roman"/>
        </w:rPr>
        <w:t>sánh</w:t>
      </w:r>
      <w:proofErr w:type="spellEnd"/>
      <w:r w:rsidRPr="00C436BF">
        <w:rPr>
          <w:rFonts w:ascii="Times New Roman" w:hAnsi="Times New Roman" w:cs="Times New Roman"/>
        </w:rPr>
        <w:t xml:space="preserve"> </w:t>
      </w:r>
      <w:proofErr w:type="spellStart"/>
      <w:r w:rsidRPr="00C436BF">
        <w:rPr>
          <w:rFonts w:ascii="Times New Roman" w:hAnsi="Times New Roman" w:cs="Times New Roman"/>
        </w:rPr>
        <w:t>với</w:t>
      </w:r>
      <w:proofErr w:type="spellEnd"/>
      <w:r w:rsidRPr="00C436BF">
        <w:rPr>
          <w:rFonts w:ascii="Times New Roman" w:hAnsi="Times New Roman" w:cs="Times New Roman"/>
        </w:rPr>
        <w:t xml:space="preserve"> </w:t>
      </w:r>
      <w:proofErr w:type="spellStart"/>
      <w:r w:rsidRPr="00C436BF">
        <w:rPr>
          <w:rFonts w:ascii="Times New Roman" w:hAnsi="Times New Roman" w:cs="Times New Roman"/>
        </w:rPr>
        <w:t>các</w:t>
      </w:r>
      <w:proofErr w:type="spellEnd"/>
      <w:r w:rsidRPr="00C436BF">
        <w:rPr>
          <w:rFonts w:ascii="Times New Roman" w:hAnsi="Times New Roman" w:cs="Times New Roman"/>
        </w:rPr>
        <w:t xml:space="preserve"> </w:t>
      </w:r>
      <w:proofErr w:type="spellStart"/>
      <w:r w:rsidRPr="00C436BF">
        <w:rPr>
          <w:rFonts w:ascii="Times New Roman" w:hAnsi="Times New Roman" w:cs="Times New Roman"/>
        </w:rPr>
        <w:t>phương</w:t>
      </w:r>
      <w:proofErr w:type="spellEnd"/>
      <w:r w:rsidRPr="00C436BF">
        <w:rPr>
          <w:rFonts w:ascii="Times New Roman" w:hAnsi="Times New Roman" w:cs="Times New Roman"/>
        </w:rPr>
        <w:t xml:space="preserve"> </w:t>
      </w:r>
      <w:proofErr w:type="spellStart"/>
      <w:r w:rsidRPr="00C436BF">
        <w:rPr>
          <w:rFonts w:ascii="Times New Roman" w:hAnsi="Times New Roman" w:cs="Times New Roman"/>
        </w:rPr>
        <w:t>án</w:t>
      </w:r>
      <w:proofErr w:type="spellEnd"/>
      <w:r w:rsidRPr="00C436BF">
        <w:rPr>
          <w:rFonts w:ascii="Times New Roman" w:hAnsi="Times New Roman" w:cs="Times New Roman"/>
        </w:rPr>
        <w:t xml:space="preserve"> </w:t>
      </w:r>
      <w:proofErr w:type="spellStart"/>
      <w:r w:rsidRPr="00C436BF">
        <w:rPr>
          <w:rFonts w:ascii="Times New Roman" w:hAnsi="Times New Roman" w:cs="Times New Roman"/>
        </w:rPr>
        <w:t>đầu</w:t>
      </w:r>
      <w:proofErr w:type="spellEnd"/>
      <w:r w:rsidRPr="00C436BF">
        <w:rPr>
          <w:rFonts w:ascii="Times New Roman" w:hAnsi="Times New Roman" w:cs="Times New Roman"/>
        </w:rPr>
        <w:t xml:space="preserve"> </w:t>
      </w:r>
      <w:proofErr w:type="spellStart"/>
      <w:r w:rsidRPr="00C436BF">
        <w:rPr>
          <w:rFonts w:ascii="Times New Roman" w:hAnsi="Times New Roman" w:cs="Times New Roman"/>
        </w:rPr>
        <w:t>tư</w:t>
      </w:r>
      <w:proofErr w:type="spellEnd"/>
      <w:r w:rsidRPr="00C436BF">
        <w:rPr>
          <w:rFonts w:ascii="Times New Roman" w:hAnsi="Times New Roman" w:cs="Times New Roman"/>
        </w:rPr>
        <w:t xml:space="preserve"> </w:t>
      </w:r>
      <w:proofErr w:type="spellStart"/>
      <w:r w:rsidRPr="00C436BF">
        <w:rPr>
          <w:rFonts w:ascii="Times New Roman" w:hAnsi="Times New Roman" w:cs="Times New Roman"/>
        </w:rPr>
        <w:t>khác</w:t>
      </w:r>
      <w:bookmarkEnd w:id="36"/>
      <w:proofErr w:type="spellEnd"/>
    </w:p>
    <w:p w14:paraId="602A291B" w14:textId="77777777" w:rsidR="004C6125" w:rsidRPr="00C436BF" w:rsidRDefault="000B00A9" w:rsidP="00187CA8">
      <w:pPr>
        <w:pStyle w:val="ListParagraph"/>
        <w:numPr>
          <w:ilvl w:val="0"/>
          <w:numId w:val="102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C436BF">
        <w:rPr>
          <w:rFonts w:ascii="Times New Roman" w:hAnsi="Times New Roman" w:cs="Times New Roman"/>
          <w:b/>
          <w:sz w:val="26"/>
          <w:szCs w:val="26"/>
        </w:rPr>
        <w:t xml:space="preserve">So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sánh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với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lãi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suất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ngân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hàng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>:</w:t>
      </w:r>
    </w:p>
    <w:p w14:paraId="4C77E0FA" w14:textId="77777777" w:rsidR="004C6125" w:rsidRPr="00E6791A" w:rsidRDefault="000B00A9" w:rsidP="00187CA8">
      <w:pPr>
        <w:numPr>
          <w:ilvl w:val="0"/>
          <w:numId w:val="129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 5-6%/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</w:p>
    <w:p w14:paraId="2DFEAD70" w14:textId="77777777" w:rsidR="004C6125" w:rsidRPr="00E6791A" w:rsidRDefault="000B00A9" w:rsidP="00187CA8">
      <w:pPr>
        <w:numPr>
          <w:ilvl w:val="0"/>
          <w:numId w:val="129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IRR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: </w:t>
      </w:r>
      <w:r w:rsidRPr="00E6791A">
        <w:rPr>
          <w:rFonts w:ascii="Times New Roman" w:hAnsi="Times New Roman" w:cs="Times New Roman"/>
          <w:b/>
          <w:sz w:val="26"/>
          <w:szCs w:val="26"/>
        </w:rPr>
        <w:t>15,2%/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năm</w:t>
      </w:r>
      <w:proofErr w:type="spellEnd"/>
    </w:p>
    <w:p w14:paraId="1E507AA1" w14:textId="77777777" w:rsidR="004C6125" w:rsidRPr="00E6791A" w:rsidRDefault="000B00A9" w:rsidP="00187CA8">
      <w:pPr>
        <w:numPr>
          <w:ilvl w:val="0"/>
          <w:numId w:val="129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Lợi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thế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Sinh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gấp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2,5-3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lần</w:t>
      </w:r>
      <w:proofErr w:type="spellEnd"/>
    </w:p>
    <w:p w14:paraId="107D3D45" w14:textId="77777777" w:rsidR="004C6125" w:rsidRPr="00C436BF" w:rsidRDefault="000B00A9" w:rsidP="00187CA8">
      <w:pPr>
        <w:pStyle w:val="ListParagraph"/>
        <w:numPr>
          <w:ilvl w:val="0"/>
          <w:numId w:val="102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C436BF">
        <w:rPr>
          <w:rFonts w:ascii="Times New Roman" w:hAnsi="Times New Roman" w:cs="Times New Roman"/>
          <w:b/>
          <w:sz w:val="26"/>
          <w:szCs w:val="26"/>
        </w:rPr>
        <w:t xml:space="preserve">So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sánh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với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trái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phiếu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chính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phủ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>:</w:t>
      </w:r>
    </w:p>
    <w:p w14:paraId="2FA43E2F" w14:textId="77777777" w:rsidR="004C6125" w:rsidRPr="00E6791A" w:rsidRDefault="000B00A9" w:rsidP="00187CA8">
      <w:pPr>
        <w:numPr>
          <w:ilvl w:val="0"/>
          <w:numId w:val="130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 3-4%/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</w:p>
    <w:p w14:paraId="4AF25ACE" w14:textId="77777777" w:rsidR="004C6125" w:rsidRPr="00E6791A" w:rsidRDefault="000B00A9" w:rsidP="00187CA8">
      <w:pPr>
        <w:numPr>
          <w:ilvl w:val="0"/>
          <w:numId w:val="130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IRR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: </w:t>
      </w:r>
      <w:r w:rsidRPr="00E6791A">
        <w:rPr>
          <w:rFonts w:ascii="Times New Roman" w:hAnsi="Times New Roman" w:cs="Times New Roman"/>
          <w:b/>
          <w:sz w:val="26"/>
          <w:szCs w:val="26"/>
        </w:rPr>
        <w:t>15,2%/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năm</w:t>
      </w:r>
      <w:proofErr w:type="spellEnd"/>
    </w:p>
    <w:p w14:paraId="4E92607C" w14:textId="77777777" w:rsidR="00C436BF" w:rsidRDefault="000B00A9" w:rsidP="00187CA8">
      <w:pPr>
        <w:numPr>
          <w:ilvl w:val="0"/>
          <w:numId w:val="130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Lợi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thế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Sinh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gấp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4-5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="00C436BF">
        <w:rPr>
          <w:rFonts w:ascii="Times New Roman" w:hAnsi="Times New Roman" w:cs="Times New Roman"/>
          <w:sz w:val="26"/>
          <w:szCs w:val="26"/>
        </w:rPr>
        <w:br w:type="page"/>
      </w:r>
    </w:p>
    <w:p w14:paraId="608C521B" w14:textId="77777777" w:rsidR="004C6125" w:rsidRPr="00C436BF" w:rsidRDefault="000B00A9" w:rsidP="00187CA8">
      <w:pPr>
        <w:pStyle w:val="ListParagraph"/>
        <w:numPr>
          <w:ilvl w:val="0"/>
          <w:numId w:val="102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C436BF">
        <w:rPr>
          <w:rFonts w:ascii="Times New Roman" w:hAnsi="Times New Roman" w:cs="Times New Roman"/>
          <w:b/>
          <w:sz w:val="26"/>
          <w:szCs w:val="26"/>
        </w:rPr>
        <w:t xml:space="preserve">So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sánh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với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đầu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tư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vào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chứng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khoán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>:</w:t>
      </w:r>
    </w:p>
    <w:p w14:paraId="0236C694" w14:textId="77777777" w:rsidR="004C6125" w:rsidRPr="00E6791A" w:rsidRDefault="000B00A9" w:rsidP="00187CA8">
      <w:pPr>
        <w:numPr>
          <w:ilvl w:val="0"/>
          <w:numId w:val="131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ROE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VN-Index: 12-14%/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</w:p>
    <w:p w14:paraId="0A6CDD68" w14:textId="77777777" w:rsidR="004C6125" w:rsidRPr="00E6791A" w:rsidRDefault="000B00A9" w:rsidP="00187CA8">
      <w:pPr>
        <w:numPr>
          <w:ilvl w:val="0"/>
          <w:numId w:val="131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ROE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: </w:t>
      </w:r>
      <w:r w:rsidRPr="00E6791A">
        <w:rPr>
          <w:rFonts w:ascii="Times New Roman" w:hAnsi="Times New Roman" w:cs="Times New Roman"/>
          <w:b/>
          <w:sz w:val="26"/>
          <w:szCs w:val="26"/>
        </w:rPr>
        <w:t>18,5%/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năm</w:t>
      </w:r>
      <w:proofErr w:type="spellEnd"/>
    </w:p>
    <w:p w14:paraId="0D7696C2" w14:textId="77777777" w:rsidR="004C6125" w:rsidRPr="00E6791A" w:rsidRDefault="000B00A9" w:rsidP="00187CA8">
      <w:pPr>
        <w:numPr>
          <w:ilvl w:val="0"/>
          <w:numId w:val="131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Lợi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thế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Sinh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30-50%</w:t>
      </w:r>
    </w:p>
    <w:p w14:paraId="19824EE3" w14:textId="77777777" w:rsidR="004C6125" w:rsidRPr="00C436BF" w:rsidRDefault="000B00A9" w:rsidP="00187CA8">
      <w:pPr>
        <w:pStyle w:val="ListParagraph"/>
        <w:numPr>
          <w:ilvl w:val="0"/>
          <w:numId w:val="102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C436BF">
        <w:rPr>
          <w:rFonts w:ascii="Times New Roman" w:hAnsi="Times New Roman" w:cs="Times New Roman"/>
          <w:b/>
          <w:sz w:val="26"/>
          <w:szCs w:val="26"/>
        </w:rPr>
        <w:t xml:space="preserve">So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sánh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với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án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nghệ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cao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khác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>:</w:t>
      </w:r>
    </w:p>
    <w:p w14:paraId="37190A75" w14:textId="77777777" w:rsidR="004C6125" w:rsidRPr="00E6791A" w:rsidRDefault="000B00A9" w:rsidP="00187CA8">
      <w:pPr>
        <w:numPr>
          <w:ilvl w:val="0"/>
          <w:numId w:val="132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IRR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 12-15%/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</w:p>
    <w:p w14:paraId="56B2FE3C" w14:textId="77777777" w:rsidR="004C6125" w:rsidRPr="00E6791A" w:rsidRDefault="000B00A9" w:rsidP="00187CA8">
      <w:pPr>
        <w:numPr>
          <w:ilvl w:val="0"/>
          <w:numId w:val="132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IRR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: </w:t>
      </w:r>
      <w:r w:rsidRPr="00E6791A">
        <w:rPr>
          <w:rFonts w:ascii="Times New Roman" w:hAnsi="Times New Roman" w:cs="Times New Roman"/>
          <w:b/>
          <w:sz w:val="26"/>
          <w:szCs w:val="26"/>
        </w:rPr>
        <w:t>15,2%/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năm</w:t>
      </w:r>
      <w:proofErr w:type="spellEnd"/>
    </w:p>
    <w:p w14:paraId="2BD03025" w14:textId="77777777" w:rsidR="004C6125" w:rsidRPr="00E6791A" w:rsidRDefault="000B00A9" w:rsidP="00187CA8">
      <w:pPr>
        <w:numPr>
          <w:ilvl w:val="0"/>
          <w:numId w:val="132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Lợi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thế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top 25%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án</w:t>
      </w:r>
      <w:proofErr w:type="spellEnd"/>
    </w:p>
    <w:p w14:paraId="6CD3C7F1" w14:textId="77777777" w:rsidR="004C6125" w:rsidRPr="00C436BF" w:rsidRDefault="000B00A9" w:rsidP="00187CA8">
      <w:pPr>
        <w:pStyle w:val="Heading2"/>
        <w:keepNext w:val="0"/>
        <w:spacing w:after="0" w:line="312" w:lineRule="auto"/>
        <w:jc w:val="both"/>
        <w:rPr>
          <w:rFonts w:ascii="Times New Roman" w:hAnsi="Times New Roman" w:cs="Times New Roman"/>
          <w:i w:val="0"/>
          <w:sz w:val="26"/>
          <w:szCs w:val="26"/>
        </w:rPr>
      </w:pPr>
      <w:bookmarkStart w:id="37" w:name="_Toc212283256"/>
      <w:r w:rsidRPr="00C436BF">
        <w:rPr>
          <w:rFonts w:ascii="Times New Roman" w:hAnsi="Times New Roman" w:cs="Times New Roman"/>
          <w:i w:val="0"/>
          <w:sz w:val="26"/>
          <w:szCs w:val="26"/>
        </w:rPr>
        <w:t>6. KÊU GỌI HÀNH ĐỘNG</w:t>
      </w:r>
      <w:bookmarkEnd w:id="37"/>
    </w:p>
    <w:p w14:paraId="13AA53DA" w14:textId="77777777" w:rsidR="004C6125" w:rsidRPr="00C436BF" w:rsidRDefault="000B00A9" w:rsidP="00187CA8">
      <w:pPr>
        <w:pStyle w:val="Heading3"/>
        <w:keepNext w:val="0"/>
        <w:spacing w:before="120" w:after="0" w:line="312" w:lineRule="auto"/>
        <w:jc w:val="both"/>
        <w:rPr>
          <w:rFonts w:ascii="Times New Roman" w:hAnsi="Times New Roman" w:cs="Times New Roman"/>
        </w:rPr>
      </w:pPr>
      <w:bookmarkStart w:id="38" w:name="_Toc212283257"/>
      <w:r w:rsidRPr="00C436BF">
        <w:rPr>
          <w:rFonts w:ascii="Times New Roman" w:hAnsi="Times New Roman" w:cs="Times New Roman"/>
        </w:rPr>
        <w:t xml:space="preserve">6.1. </w:t>
      </w:r>
      <w:proofErr w:type="spellStart"/>
      <w:r w:rsidRPr="00C436BF">
        <w:rPr>
          <w:rFonts w:ascii="Times New Roman" w:hAnsi="Times New Roman" w:cs="Times New Roman"/>
        </w:rPr>
        <w:t>Đề</w:t>
      </w:r>
      <w:proofErr w:type="spellEnd"/>
      <w:r w:rsidRPr="00C436BF">
        <w:rPr>
          <w:rFonts w:ascii="Times New Roman" w:hAnsi="Times New Roman" w:cs="Times New Roman"/>
        </w:rPr>
        <w:t xml:space="preserve"> </w:t>
      </w:r>
      <w:proofErr w:type="spellStart"/>
      <w:r w:rsidRPr="00C436BF">
        <w:rPr>
          <w:rFonts w:ascii="Times New Roman" w:hAnsi="Times New Roman" w:cs="Times New Roman"/>
        </w:rPr>
        <w:t>nghị</w:t>
      </w:r>
      <w:proofErr w:type="spellEnd"/>
      <w:r w:rsidRPr="00C436BF">
        <w:rPr>
          <w:rFonts w:ascii="Times New Roman" w:hAnsi="Times New Roman" w:cs="Times New Roman"/>
        </w:rPr>
        <w:t xml:space="preserve"> </w:t>
      </w:r>
      <w:proofErr w:type="spellStart"/>
      <w:r w:rsidRPr="00C436BF">
        <w:rPr>
          <w:rFonts w:ascii="Times New Roman" w:hAnsi="Times New Roman" w:cs="Times New Roman"/>
        </w:rPr>
        <w:t>phê</w:t>
      </w:r>
      <w:proofErr w:type="spellEnd"/>
      <w:r w:rsidRPr="00C436BF">
        <w:rPr>
          <w:rFonts w:ascii="Times New Roman" w:hAnsi="Times New Roman" w:cs="Times New Roman"/>
        </w:rPr>
        <w:t xml:space="preserve"> </w:t>
      </w:r>
      <w:proofErr w:type="spellStart"/>
      <w:r w:rsidRPr="00C436BF">
        <w:rPr>
          <w:rFonts w:ascii="Times New Roman" w:hAnsi="Times New Roman" w:cs="Times New Roman"/>
        </w:rPr>
        <w:t>duyệt</w:t>
      </w:r>
      <w:proofErr w:type="spellEnd"/>
      <w:r w:rsidRPr="00C436BF">
        <w:rPr>
          <w:rFonts w:ascii="Times New Roman" w:hAnsi="Times New Roman" w:cs="Times New Roman"/>
        </w:rPr>
        <w:t xml:space="preserve"> </w:t>
      </w:r>
      <w:proofErr w:type="spellStart"/>
      <w:r w:rsidRPr="00C436BF">
        <w:rPr>
          <w:rFonts w:ascii="Times New Roman" w:hAnsi="Times New Roman" w:cs="Times New Roman"/>
        </w:rPr>
        <w:t>dự</w:t>
      </w:r>
      <w:proofErr w:type="spellEnd"/>
      <w:r w:rsidRPr="00C436BF">
        <w:rPr>
          <w:rFonts w:ascii="Times New Roman" w:hAnsi="Times New Roman" w:cs="Times New Roman"/>
        </w:rPr>
        <w:t xml:space="preserve"> </w:t>
      </w:r>
      <w:proofErr w:type="spellStart"/>
      <w:r w:rsidRPr="00C436BF">
        <w:rPr>
          <w:rFonts w:ascii="Times New Roman" w:hAnsi="Times New Roman" w:cs="Times New Roman"/>
        </w:rPr>
        <w:t>án</w:t>
      </w:r>
      <w:bookmarkEnd w:id="38"/>
      <w:proofErr w:type="spellEnd"/>
    </w:p>
    <w:p w14:paraId="085F89DF" w14:textId="77777777" w:rsidR="004C6125" w:rsidRPr="00E6791A" w:rsidRDefault="000B00A9" w:rsidP="00187CA8">
      <w:pPr>
        <w:spacing w:before="6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thị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mô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hình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kinh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doanh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tác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kinh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tế-xã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hội-môi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hiệu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quả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tài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chính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kính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Khu Công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TP.HCM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phê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duyệt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"Mekong Technology –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IoT Gateway, Robot AMR/AGV, OHT"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</w:t>
      </w:r>
    </w:p>
    <w:p w14:paraId="5438E1EA" w14:textId="77777777" w:rsidR="004C6125" w:rsidRPr="00C436BF" w:rsidRDefault="000B00A9" w:rsidP="00187CA8">
      <w:pPr>
        <w:pStyle w:val="ListParagraph"/>
        <w:numPr>
          <w:ilvl w:val="0"/>
          <w:numId w:val="102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Phù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hợp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với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chiến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lược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quốc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gia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>:</w:t>
      </w:r>
    </w:p>
    <w:p w14:paraId="253FA6CD" w14:textId="77777777" w:rsidR="004C6125" w:rsidRPr="00E6791A" w:rsidRDefault="000B00A9" w:rsidP="00187CA8">
      <w:pPr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Segoe UI Symbol" w:hAnsi="Segoe UI Symbol" w:cs="Segoe UI Symbol"/>
          <w:sz w:val="26"/>
          <w:szCs w:val="26"/>
        </w:rPr>
        <w:t>✓</w:t>
      </w:r>
      <w:r w:rsidRPr="00E6791A">
        <w:rPr>
          <w:rFonts w:ascii="Times New Roman" w:hAnsi="Times New Roman" w:cs="Times New Roman"/>
          <w:sz w:val="26"/>
          <w:szCs w:val="26"/>
        </w:rPr>
        <w:t xml:space="preserve"> Tuân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38/2020/QĐ-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TTg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2117/QĐ-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TTg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76/2018/NĐ-CP</w:t>
      </w:r>
    </w:p>
    <w:p w14:paraId="15EEC351" w14:textId="77777777" w:rsidR="004C6125" w:rsidRPr="00E6791A" w:rsidRDefault="000B00A9" w:rsidP="00187CA8">
      <w:pPr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Segoe UI Symbol" w:hAnsi="Segoe UI Symbol" w:cs="Segoe UI Symbol"/>
          <w:sz w:val="26"/>
          <w:szCs w:val="26"/>
        </w:rPr>
        <w:t>✓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gia</w:t>
      </w:r>
      <w:proofErr w:type="spellEnd"/>
    </w:p>
    <w:p w14:paraId="03C7C0CA" w14:textId="77777777" w:rsidR="004C6125" w:rsidRPr="00E6791A" w:rsidRDefault="000B00A9" w:rsidP="00187CA8">
      <w:pPr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Segoe UI Symbol" w:hAnsi="Segoe UI Symbol" w:cs="Segoe UI Symbol"/>
          <w:sz w:val="26"/>
          <w:szCs w:val="26"/>
        </w:rPr>
        <w:t>✓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90% → 30-50%</w:t>
      </w:r>
    </w:p>
    <w:p w14:paraId="213BA800" w14:textId="77777777" w:rsidR="004C6125" w:rsidRPr="00C436BF" w:rsidRDefault="000B00A9" w:rsidP="00187CA8">
      <w:pPr>
        <w:pStyle w:val="ListParagraph"/>
        <w:numPr>
          <w:ilvl w:val="0"/>
          <w:numId w:val="102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C436BF">
        <w:rPr>
          <w:rFonts w:ascii="Times New Roman" w:hAnsi="Times New Roman" w:cs="Times New Roman"/>
          <w:b/>
          <w:sz w:val="26"/>
          <w:szCs w:val="26"/>
        </w:rPr>
        <w:t xml:space="preserve">Công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nghệ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cao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đổi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mới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>:</w:t>
      </w:r>
    </w:p>
    <w:p w14:paraId="08A8DEB2" w14:textId="77777777" w:rsidR="004C6125" w:rsidRPr="00E6791A" w:rsidRDefault="000B00A9" w:rsidP="00187CA8">
      <w:pPr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Segoe UI Symbol" w:hAnsi="Segoe UI Symbol" w:cs="Segoe UI Symbol"/>
          <w:sz w:val="26"/>
          <w:szCs w:val="26"/>
        </w:rPr>
        <w:t>✓</w:t>
      </w:r>
      <w:r w:rsidRPr="00E6791A">
        <w:rPr>
          <w:rFonts w:ascii="Times New Roman" w:hAnsi="Times New Roman" w:cs="Times New Roman"/>
          <w:sz w:val="26"/>
          <w:szCs w:val="26"/>
        </w:rPr>
        <w:t xml:space="preserve"> TRL 7-8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TRL 8-9</w:t>
      </w:r>
    </w:p>
    <w:p w14:paraId="51740C35" w14:textId="77777777" w:rsidR="004C6125" w:rsidRPr="00E6791A" w:rsidRDefault="000B00A9" w:rsidP="00187CA8">
      <w:pPr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Segoe UI Symbol" w:hAnsi="Segoe UI Symbol" w:cs="Segoe UI Symbol"/>
          <w:sz w:val="26"/>
          <w:szCs w:val="26"/>
        </w:rPr>
        <w:t>✓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6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MiR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, Advantech, Hikvision, Bosch Rexroth, Moxa, Murata)</w:t>
      </w:r>
    </w:p>
    <w:p w14:paraId="6C053A46" w14:textId="77777777" w:rsidR="004C6125" w:rsidRPr="00E6791A" w:rsidRDefault="000B00A9" w:rsidP="00187CA8">
      <w:pPr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Segoe UI Symbol" w:hAnsi="Segoe UI Symbol" w:cs="Segoe UI Symbol"/>
          <w:sz w:val="26"/>
          <w:szCs w:val="26"/>
        </w:rPr>
        <w:t>✓</w:t>
      </w:r>
      <w:r w:rsidRPr="00E6791A">
        <w:rPr>
          <w:rFonts w:ascii="Times New Roman" w:hAnsi="Times New Roman" w:cs="Times New Roman"/>
          <w:sz w:val="26"/>
          <w:szCs w:val="26"/>
        </w:rPr>
        <w:t xml:space="preserve"> 15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chủ</w:t>
      </w:r>
      <w:proofErr w:type="spellEnd"/>
    </w:p>
    <w:p w14:paraId="1F997449" w14:textId="77777777" w:rsidR="004C6125" w:rsidRPr="00E6791A" w:rsidRDefault="000B00A9" w:rsidP="00187CA8">
      <w:pPr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Segoe UI Symbol" w:hAnsi="Segoe UI Symbol" w:cs="Segoe UI Symbol"/>
          <w:sz w:val="26"/>
          <w:szCs w:val="26"/>
        </w:rPr>
        <w:t>✓</w:t>
      </w:r>
      <w:r w:rsidRPr="00E6791A">
        <w:rPr>
          <w:rFonts w:ascii="Times New Roman" w:hAnsi="Times New Roman" w:cs="Times New Roman"/>
          <w:sz w:val="26"/>
          <w:szCs w:val="26"/>
        </w:rPr>
        <w:t xml:space="preserve"> R&amp;D 0,43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USD/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GĐ1 (2,15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USD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, 10% VA)</w:t>
      </w:r>
    </w:p>
    <w:p w14:paraId="5D0EDAE0" w14:textId="77777777" w:rsidR="004C6125" w:rsidRPr="00C436BF" w:rsidRDefault="000B00A9" w:rsidP="00187CA8">
      <w:pPr>
        <w:pStyle w:val="ListParagraph"/>
        <w:numPr>
          <w:ilvl w:val="0"/>
          <w:numId w:val="102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Hiệu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quả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tài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chính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vượt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trội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>:</w:t>
      </w:r>
    </w:p>
    <w:p w14:paraId="1DEFB2B9" w14:textId="77777777" w:rsidR="004C6125" w:rsidRPr="00E6791A" w:rsidRDefault="000B00A9" w:rsidP="00187CA8">
      <w:pPr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Segoe UI Symbol" w:hAnsi="Segoe UI Symbol" w:cs="Segoe UI Symbol"/>
          <w:sz w:val="26"/>
          <w:szCs w:val="26"/>
        </w:rPr>
        <w:t>✓</w:t>
      </w:r>
      <w:r w:rsidRPr="00E6791A">
        <w:rPr>
          <w:rFonts w:ascii="Times New Roman" w:hAnsi="Times New Roman" w:cs="Times New Roman"/>
          <w:sz w:val="26"/>
          <w:szCs w:val="26"/>
        </w:rPr>
        <w:t xml:space="preserve"> NPV 15,20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USD (&gt;0)</w:t>
      </w:r>
    </w:p>
    <w:p w14:paraId="0FA8138A" w14:textId="77777777" w:rsidR="004C6125" w:rsidRPr="00E6791A" w:rsidRDefault="000B00A9" w:rsidP="00187CA8">
      <w:pPr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Segoe UI Symbol" w:hAnsi="Segoe UI Symbol" w:cs="Segoe UI Symbol"/>
          <w:sz w:val="26"/>
          <w:szCs w:val="26"/>
        </w:rPr>
        <w:t>✓</w:t>
      </w:r>
      <w:r w:rsidRPr="00E6791A">
        <w:rPr>
          <w:rFonts w:ascii="Times New Roman" w:hAnsi="Times New Roman" w:cs="Times New Roman"/>
          <w:sz w:val="26"/>
          <w:szCs w:val="26"/>
        </w:rPr>
        <w:t xml:space="preserve"> IRR 15,2%/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WACC)</w:t>
      </w:r>
    </w:p>
    <w:p w14:paraId="3E024EAE" w14:textId="77777777" w:rsidR="004C6125" w:rsidRPr="00E6791A" w:rsidRDefault="000B00A9" w:rsidP="00187CA8">
      <w:pPr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Segoe UI Symbol" w:hAnsi="Segoe UI Symbol" w:cs="Segoe UI Symbol"/>
          <w:sz w:val="26"/>
          <w:szCs w:val="26"/>
        </w:rPr>
        <w:t>✓</w:t>
      </w:r>
      <w:r w:rsidRPr="00E6791A">
        <w:rPr>
          <w:rFonts w:ascii="Times New Roman" w:hAnsi="Times New Roman" w:cs="Times New Roman"/>
          <w:sz w:val="26"/>
          <w:szCs w:val="26"/>
        </w:rPr>
        <w:t xml:space="preserve"> Payback 8,5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ngưỡng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79912FDD" w14:textId="77777777" w:rsidR="004C6125" w:rsidRPr="00E6791A" w:rsidRDefault="000B00A9" w:rsidP="00187CA8">
      <w:pPr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Segoe UI Symbol" w:hAnsi="Segoe UI Symbol" w:cs="Segoe UI Symbol"/>
          <w:sz w:val="26"/>
          <w:szCs w:val="26"/>
        </w:rPr>
        <w:t>✓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nhuận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ròng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15,7%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51E63C80" w14:textId="77777777" w:rsidR="004C6125" w:rsidRPr="00C436BF" w:rsidRDefault="000B00A9" w:rsidP="00187CA8">
      <w:pPr>
        <w:pStyle w:val="ListParagraph"/>
        <w:numPr>
          <w:ilvl w:val="0"/>
          <w:numId w:val="102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Tác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kinh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tế-xã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hội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lớn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>:</w:t>
      </w:r>
    </w:p>
    <w:p w14:paraId="08ABE73A" w14:textId="77777777" w:rsidR="004C6125" w:rsidRPr="00E6791A" w:rsidRDefault="000B00A9" w:rsidP="00187CA8">
      <w:pPr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Segoe UI Symbol" w:hAnsi="Segoe UI Symbol" w:cs="Segoe UI Symbol"/>
          <w:sz w:val="26"/>
          <w:szCs w:val="26"/>
        </w:rPr>
        <w:t>✓</w:t>
      </w:r>
      <w:r w:rsidRPr="00E6791A">
        <w:rPr>
          <w:rFonts w:ascii="Times New Roman" w:hAnsi="Times New Roman" w:cs="Times New Roman"/>
          <w:sz w:val="26"/>
          <w:szCs w:val="26"/>
        </w:rPr>
        <w:t xml:space="preserve"> 200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500+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tiếp</w:t>
      </w:r>
      <w:proofErr w:type="spellEnd"/>
    </w:p>
    <w:p w14:paraId="45D23EB0" w14:textId="77777777" w:rsidR="004C6125" w:rsidRPr="00E6791A" w:rsidRDefault="000B00A9" w:rsidP="00187CA8">
      <w:pPr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Segoe UI Symbol" w:hAnsi="Segoe UI Symbol" w:cs="Segoe UI Symbol"/>
          <w:sz w:val="26"/>
          <w:szCs w:val="26"/>
        </w:rPr>
        <w:t>✓</w:t>
      </w:r>
      <w:r w:rsidRPr="00E6791A">
        <w:rPr>
          <w:rFonts w:ascii="Times New Roman" w:hAnsi="Times New Roman" w:cs="Times New Roman"/>
          <w:sz w:val="26"/>
          <w:szCs w:val="26"/>
        </w:rPr>
        <w:t xml:space="preserve"> 50+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USD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6</w:t>
      </w:r>
    </w:p>
    <w:p w14:paraId="2DBBBCA2" w14:textId="77777777" w:rsidR="004C6125" w:rsidRPr="00E6791A" w:rsidRDefault="000B00A9" w:rsidP="00187CA8">
      <w:pPr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Segoe UI Symbol" w:hAnsi="Segoe UI Symbol" w:cs="Segoe UI Symbol"/>
          <w:sz w:val="26"/>
          <w:szCs w:val="26"/>
        </w:rPr>
        <w:t>✓</w:t>
      </w:r>
      <w:r w:rsidRPr="00E6791A">
        <w:rPr>
          <w:rFonts w:ascii="Times New Roman" w:hAnsi="Times New Roman" w:cs="Times New Roman"/>
          <w:sz w:val="26"/>
          <w:szCs w:val="26"/>
        </w:rPr>
        <w:t xml:space="preserve"> 500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sư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tạo</w:t>
      </w:r>
      <w:proofErr w:type="spellEnd"/>
    </w:p>
    <w:p w14:paraId="16404C66" w14:textId="77777777" w:rsidR="004C6125" w:rsidRPr="00E6791A" w:rsidRDefault="000B00A9" w:rsidP="00187CA8">
      <w:pPr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Segoe UI Symbol" w:hAnsi="Segoe UI Symbol" w:cs="Segoe UI Symbol"/>
          <w:sz w:val="26"/>
          <w:szCs w:val="26"/>
        </w:rPr>
        <w:t>✓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10-15% sang ASEAN (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Cập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nhật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so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V5</w:t>
      </w:r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3BBFABB6" w14:textId="77777777" w:rsidR="004C6125" w:rsidRPr="00C436BF" w:rsidRDefault="000B00A9" w:rsidP="00187CA8">
      <w:pPr>
        <w:pStyle w:val="ListParagraph"/>
        <w:numPr>
          <w:ilvl w:val="0"/>
          <w:numId w:val="102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Phát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triển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bền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vững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>:</w:t>
      </w:r>
    </w:p>
    <w:p w14:paraId="432B49F9" w14:textId="77777777" w:rsidR="004C6125" w:rsidRPr="00E6791A" w:rsidRDefault="000B00A9" w:rsidP="00187CA8">
      <w:pPr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Segoe UI Symbol" w:hAnsi="Segoe UI Symbol" w:cs="Segoe UI Symbol"/>
          <w:sz w:val="26"/>
          <w:szCs w:val="26"/>
        </w:rPr>
        <w:t>✓</w:t>
      </w:r>
      <w:r w:rsidRPr="00E6791A">
        <w:rPr>
          <w:rFonts w:ascii="Times New Roman" w:hAnsi="Times New Roman" w:cs="Times New Roman"/>
          <w:sz w:val="26"/>
          <w:szCs w:val="26"/>
        </w:rPr>
        <w:t xml:space="preserve"> CO2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25%,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95%</w:t>
      </w:r>
    </w:p>
    <w:p w14:paraId="6EC19BAA" w14:textId="77777777" w:rsidR="004C6125" w:rsidRPr="00E6791A" w:rsidRDefault="000B00A9" w:rsidP="00187CA8">
      <w:pPr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Segoe UI Symbol" w:hAnsi="Segoe UI Symbol" w:cs="Segoe UI Symbol"/>
          <w:sz w:val="26"/>
          <w:szCs w:val="26"/>
        </w:rPr>
        <w:t>✓</w:t>
      </w:r>
      <w:r w:rsidRPr="00E6791A">
        <w:rPr>
          <w:rFonts w:ascii="Times New Roman" w:hAnsi="Times New Roman" w:cs="Times New Roman"/>
          <w:sz w:val="26"/>
          <w:szCs w:val="26"/>
        </w:rPr>
        <w:t xml:space="preserve"> ISO 14001/45001/50001</w:t>
      </w:r>
    </w:p>
    <w:p w14:paraId="147DAA2B" w14:textId="77777777" w:rsidR="004C6125" w:rsidRPr="00E6791A" w:rsidRDefault="000B00A9" w:rsidP="00187CA8">
      <w:pPr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Segoe UI Symbol" w:hAnsi="Segoe UI Symbol" w:cs="Segoe UI Symbol"/>
          <w:sz w:val="26"/>
          <w:szCs w:val="26"/>
        </w:rPr>
        <w:t>✓</w:t>
      </w:r>
      <w:r w:rsidRPr="00E6791A">
        <w:rPr>
          <w:rFonts w:ascii="Times New Roman" w:hAnsi="Times New Roman" w:cs="Times New Roman"/>
          <w:sz w:val="26"/>
          <w:szCs w:val="26"/>
        </w:rPr>
        <w:t xml:space="preserve"> Năng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20%</w:t>
      </w:r>
    </w:p>
    <w:p w14:paraId="33F5EC31" w14:textId="77777777" w:rsidR="004C6125" w:rsidRPr="00C436BF" w:rsidRDefault="000B00A9" w:rsidP="00187CA8">
      <w:pPr>
        <w:pStyle w:val="Heading3"/>
        <w:keepNext w:val="0"/>
        <w:spacing w:after="0" w:line="312" w:lineRule="auto"/>
        <w:jc w:val="both"/>
        <w:rPr>
          <w:rFonts w:ascii="Times New Roman" w:hAnsi="Times New Roman" w:cs="Times New Roman"/>
        </w:rPr>
      </w:pPr>
      <w:bookmarkStart w:id="39" w:name="_Toc212283258"/>
      <w:r w:rsidRPr="00C436BF">
        <w:rPr>
          <w:rFonts w:ascii="Times New Roman" w:hAnsi="Times New Roman" w:cs="Times New Roman"/>
        </w:rPr>
        <w:t xml:space="preserve">6.2. Cam </w:t>
      </w:r>
      <w:proofErr w:type="spellStart"/>
      <w:r w:rsidRPr="00C436BF">
        <w:rPr>
          <w:rFonts w:ascii="Times New Roman" w:hAnsi="Times New Roman" w:cs="Times New Roman"/>
        </w:rPr>
        <w:t>kết</w:t>
      </w:r>
      <w:proofErr w:type="spellEnd"/>
      <w:r w:rsidRPr="00C436BF">
        <w:rPr>
          <w:rFonts w:ascii="Times New Roman" w:hAnsi="Times New Roman" w:cs="Times New Roman"/>
        </w:rPr>
        <w:t xml:space="preserve"> </w:t>
      </w:r>
      <w:proofErr w:type="spellStart"/>
      <w:r w:rsidRPr="00C436BF">
        <w:rPr>
          <w:rFonts w:ascii="Times New Roman" w:hAnsi="Times New Roman" w:cs="Times New Roman"/>
        </w:rPr>
        <w:t>của</w:t>
      </w:r>
      <w:proofErr w:type="spellEnd"/>
      <w:r w:rsidRPr="00C436BF">
        <w:rPr>
          <w:rFonts w:ascii="Times New Roman" w:hAnsi="Times New Roman" w:cs="Times New Roman"/>
        </w:rPr>
        <w:t xml:space="preserve"> </w:t>
      </w:r>
      <w:proofErr w:type="spellStart"/>
      <w:r w:rsidRPr="00C436BF">
        <w:rPr>
          <w:rFonts w:ascii="Times New Roman" w:hAnsi="Times New Roman" w:cs="Times New Roman"/>
        </w:rPr>
        <w:t>nhà</w:t>
      </w:r>
      <w:proofErr w:type="spellEnd"/>
      <w:r w:rsidRPr="00C436BF">
        <w:rPr>
          <w:rFonts w:ascii="Times New Roman" w:hAnsi="Times New Roman" w:cs="Times New Roman"/>
        </w:rPr>
        <w:t xml:space="preserve"> </w:t>
      </w:r>
      <w:proofErr w:type="spellStart"/>
      <w:r w:rsidRPr="00C436BF">
        <w:rPr>
          <w:rFonts w:ascii="Times New Roman" w:hAnsi="Times New Roman" w:cs="Times New Roman"/>
        </w:rPr>
        <w:t>đầu</w:t>
      </w:r>
      <w:proofErr w:type="spellEnd"/>
      <w:r w:rsidRPr="00C436BF">
        <w:rPr>
          <w:rFonts w:ascii="Times New Roman" w:hAnsi="Times New Roman" w:cs="Times New Roman"/>
        </w:rPr>
        <w:t xml:space="preserve"> </w:t>
      </w:r>
      <w:proofErr w:type="spellStart"/>
      <w:r w:rsidRPr="00C436BF">
        <w:rPr>
          <w:rFonts w:ascii="Times New Roman" w:hAnsi="Times New Roman" w:cs="Times New Roman"/>
        </w:rPr>
        <w:t>tư</w:t>
      </w:r>
      <w:bookmarkEnd w:id="39"/>
      <w:proofErr w:type="spellEnd"/>
    </w:p>
    <w:p w14:paraId="7C72F2F5" w14:textId="77777777" w:rsidR="004C6125" w:rsidRPr="00E6791A" w:rsidRDefault="000B00A9" w:rsidP="00187CA8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Công ty TNHH Mekong Technology cam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</w:t>
      </w:r>
    </w:p>
    <w:p w14:paraId="60DF9511" w14:textId="77777777" w:rsidR="004C6125" w:rsidRPr="00C436BF" w:rsidRDefault="000B00A9" w:rsidP="00187CA8">
      <w:pPr>
        <w:pStyle w:val="ListParagraph"/>
        <w:numPr>
          <w:ilvl w:val="0"/>
          <w:numId w:val="133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C436BF">
        <w:rPr>
          <w:rFonts w:ascii="Times New Roman" w:hAnsi="Times New Roman" w:cs="Times New Roman"/>
          <w:b/>
          <w:sz w:val="26"/>
          <w:szCs w:val="26"/>
        </w:rPr>
        <w:t xml:space="preserve">Cam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kết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tài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chính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>:</w:t>
      </w:r>
    </w:p>
    <w:p w14:paraId="7C6694F3" w14:textId="77777777" w:rsidR="004C6125" w:rsidRPr="00E6791A" w:rsidRDefault="000B00A9" w:rsidP="00187CA8">
      <w:pPr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Segoe UI Symbol" w:hAnsi="Segoe UI Symbol" w:cs="Segoe UI Symbol"/>
          <w:sz w:val="26"/>
          <w:szCs w:val="26"/>
        </w:rPr>
        <w:t>✓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20,00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triệu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USD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(60%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30%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10%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066D1E13" w14:textId="77777777" w:rsidR="004C6125" w:rsidRPr="00E6791A" w:rsidRDefault="000B00A9" w:rsidP="00187CA8">
      <w:pPr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Segoe UI Symbol" w:hAnsi="Segoe UI Symbol" w:cs="Segoe UI Symbol"/>
          <w:sz w:val="26"/>
          <w:szCs w:val="26"/>
        </w:rPr>
        <w:t>✓</w:t>
      </w:r>
      <w:r w:rsidRPr="00E6791A">
        <w:rPr>
          <w:rFonts w:ascii="Times New Roman" w:hAnsi="Times New Roman" w:cs="Times New Roman"/>
          <w:sz w:val="26"/>
          <w:szCs w:val="26"/>
        </w:rPr>
        <w:t xml:space="preserve"> Duy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3,00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triệu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USD</w:t>
      </w:r>
      <w:r w:rsidRPr="00E6791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6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232772AE" w14:textId="77777777" w:rsidR="004C6125" w:rsidRPr="00E6791A" w:rsidRDefault="000B00A9" w:rsidP="00187CA8">
      <w:pPr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Segoe UI Symbol" w:hAnsi="Segoe UI Symbol" w:cs="Segoe UI Symbol"/>
          <w:sz w:val="26"/>
          <w:szCs w:val="26"/>
        </w:rPr>
        <w:t>✓</w:t>
      </w:r>
      <w:r w:rsidRPr="00E6791A">
        <w:rPr>
          <w:rFonts w:ascii="Times New Roman" w:hAnsi="Times New Roman" w:cs="Times New Roman"/>
          <w:sz w:val="26"/>
          <w:szCs w:val="26"/>
        </w:rPr>
        <w:t xml:space="preserve"> Tuân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tác</w:t>
      </w:r>
      <w:proofErr w:type="spellEnd"/>
    </w:p>
    <w:p w14:paraId="3B674465" w14:textId="77777777" w:rsidR="004C6125" w:rsidRPr="00C436BF" w:rsidRDefault="000B00A9" w:rsidP="00187CA8">
      <w:pPr>
        <w:pStyle w:val="ListParagraph"/>
        <w:numPr>
          <w:ilvl w:val="0"/>
          <w:numId w:val="133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C436BF">
        <w:rPr>
          <w:rFonts w:ascii="Times New Roman" w:hAnsi="Times New Roman" w:cs="Times New Roman"/>
          <w:b/>
          <w:sz w:val="26"/>
          <w:szCs w:val="26"/>
        </w:rPr>
        <w:t xml:space="preserve">Cam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kết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kỹ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 xml:space="preserve"> thuật:</w:t>
      </w:r>
    </w:p>
    <w:p w14:paraId="03B79F9A" w14:textId="77777777" w:rsidR="004C6125" w:rsidRPr="00E6791A" w:rsidRDefault="000B00A9" w:rsidP="00187CA8">
      <w:pPr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Segoe UI Symbol" w:hAnsi="Segoe UI Symbol" w:cs="Segoe UI Symbol"/>
          <w:sz w:val="26"/>
          <w:szCs w:val="26"/>
        </w:rPr>
        <w:t>✓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5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đối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tế</w:t>
      </w:r>
      <w:proofErr w:type="spellEnd"/>
    </w:p>
    <w:p w14:paraId="3672804F" w14:textId="77777777" w:rsidR="004C6125" w:rsidRPr="00E6791A" w:rsidRDefault="000B00A9" w:rsidP="00187CA8">
      <w:pPr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Segoe UI Symbol" w:hAnsi="Segoe UI Symbol" w:cs="Segoe UI Symbol"/>
          <w:sz w:val="26"/>
          <w:szCs w:val="26"/>
        </w:rPr>
        <w:t>✓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TRL </w:t>
      </w:r>
      <w:r w:rsidRPr="00E6791A">
        <w:rPr>
          <w:rFonts w:ascii="Times New Roman" w:hAnsi="Times New Roman" w:cs="Times New Roman"/>
          <w:b/>
          <w:sz w:val="26"/>
          <w:szCs w:val="26"/>
        </w:rPr>
        <w:t>8-9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15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lõi</w:t>
      </w:r>
      <w:proofErr w:type="spellEnd"/>
    </w:p>
    <w:p w14:paraId="61B1145D" w14:textId="77777777" w:rsidR="004C6125" w:rsidRPr="00E6791A" w:rsidRDefault="000B00A9" w:rsidP="00187CA8">
      <w:pPr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Segoe UI Symbol" w:hAnsi="Segoe UI Symbol" w:cs="Segoe UI Symbol"/>
          <w:sz w:val="26"/>
          <w:szCs w:val="26"/>
        </w:rPr>
        <w:t>✓</w:t>
      </w:r>
      <w:r w:rsidRPr="00E6791A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mắt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7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dòng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phẩm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trình</w:t>
      </w:r>
      <w:proofErr w:type="spellEnd"/>
    </w:p>
    <w:p w14:paraId="6167206E" w14:textId="77777777" w:rsidR="004C6125" w:rsidRPr="00E6791A" w:rsidRDefault="000B00A9" w:rsidP="00187CA8">
      <w:pPr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Segoe UI Symbol" w:hAnsi="Segoe UI Symbol" w:cs="Segoe UI Symbol"/>
          <w:sz w:val="26"/>
          <w:szCs w:val="26"/>
        </w:rPr>
        <w:t>✓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OEE </w:t>
      </w:r>
      <w:r w:rsidRPr="00E6791A">
        <w:rPr>
          <w:rFonts w:ascii="Times New Roman" w:hAnsi="Times New Roman" w:cs="Times New Roman"/>
          <w:b/>
          <w:sz w:val="26"/>
          <w:szCs w:val="26"/>
        </w:rPr>
        <w:t>75%→78%→80%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Cập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nhật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so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V5</w:t>
      </w:r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4C540456" w14:textId="77777777" w:rsidR="004C6125" w:rsidRPr="00C436BF" w:rsidRDefault="000B00A9" w:rsidP="00187CA8">
      <w:pPr>
        <w:pStyle w:val="ListParagraph"/>
        <w:numPr>
          <w:ilvl w:val="0"/>
          <w:numId w:val="133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C436BF">
        <w:rPr>
          <w:rFonts w:ascii="Times New Roman" w:hAnsi="Times New Roman" w:cs="Times New Roman"/>
          <w:b/>
          <w:sz w:val="26"/>
          <w:szCs w:val="26"/>
        </w:rPr>
        <w:t xml:space="preserve">Cam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kết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thị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trường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>:</w:t>
      </w:r>
    </w:p>
    <w:p w14:paraId="4E37320E" w14:textId="77777777" w:rsidR="004C6125" w:rsidRPr="00E6791A" w:rsidRDefault="000B00A9" w:rsidP="00187CA8">
      <w:pPr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Segoe UI Symbol" w:hAnsi="Segoe UI Symbol" w:cs="Segoe UI Symbol"/>
          <w:sz w:val="26"/>
          <w:szCs w:val="26"/>
        </w:rPr>
        <w:t>✓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119,71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triệu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USD</w:t>
      </w:r>
      <w:r w:rsidRPr="00E6791A">
        <w:rPr>
          <w:rFonts w:ascii="Times New Roman" w:hAnsi="Times New Roman" w:cs="Times New Roman"/>
          <w:sz w:val="26"/>
          <w:szCs w:val="26"/>
        </w:rPr>
        <w:t xml:space="preserve"> (10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3688229F" w14:textId="77777777" w:rsidR="004C6125" w:rsidRPr="00E6791A" w:rsidRDefault="000B00A9" w:rsidP="00187CA8">
      <w:pPr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Segoe UI Symbol" w:hAnsi="Segoe UI Symbol" w:cs="Segoe UI Symbol"/>
          <w:sz w:val="26"/>
          <w:szCs w:val="26"/>
        </w:rPr>
        <w:t>✓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r w:rsidRPr="00E6791A">
        <w:rPr>
          <w:rFonts w:ascii="Times New Roman" w:hAnsi="Times New Roman" w:cs="Times New Roman"/>
          <w:b/>
          <w:sz w:val="26"/>
          <w:szCs w:val="26"/>
        </w:rPr>
        <w:t>83.035 DNNVV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Nam</w:t>
      </w:r>
    </w:p>
    <w:p w14:paraId="1FA4F7F1" w14:textId="77777777" w:rsidR="004C6125" w:rsidRPr="00E6791A" w:rsidRDefault="000B00A9" w:rsidP="00187CA8">
      <w:pPr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Segoe UI Symbol" w:hAnsi="Segoe UI Symbol" w:cs="Segoe UI Symbol"/>
          <w:sz w:val="26"/>
          <w:szCs w:val="26"/>
        </w:rPr>
        <w:t>✓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10-15%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doanh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sang ASEAN (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Cập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nhật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so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V5</w:t>
      </w:r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16C8ABA6" w14:textId="77777777" w:rsidR="004C6125" w:rsidRPr="00E6791A" w:rsidRDefault="000B00A9" w:rsidP="00187CA8">
      <w:pPr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Segoe UI Symbol" w:hAnsi="Segoe UI Symbol" w:cs="Segoe UI Symbol"/>
          <w:sz w:val="26"/>
          <w:szCs w:val="26"/>
        </w:rPr>
        <w:t>✓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r w:rsidRPr="00E6791A">
        <w:rPr>
          <w:rFonts w:ascii="Times New Roman" w:hAnsi="Times New Roman" w:cs="Times New Roman"/>
          <w:b/>
          <w:sz w:val="26"/>
          <w:szCs w:val="26"/>
        </w:rPr>
        <w:t>5% IoT, 5% Robot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Nam (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Cập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nhật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so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V5 -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Thực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tế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hơn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benchmark FPT Smart Cloud 5-8%, Viettel IoT 3-5%</w:t>
      </w:r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2B6DC3A4" w14:textId="77777777" w:rsidR="004C6125" w:rsidRPr="00C436BF" w:rsidRDefault="000B00A9" w:rsidP="00187CA8">
      <w:pPr>
        <w:pStyle w:val="ListParagraph"/>
        <w:numPr>
          <w:ilvl w:val="0"/>
          <w:numId w:val="133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C436BF">
        <w:rPr>
          <w:rFonts w:ascii="Times New Roman" w:hAnsi="Times New Roman" w:cs="Times New Roman"/>
          <w:b/>
          <w:sz w:val="26"/>
          <w:szCs w:val="26"/>
        </w:rPr>
        <w:t xml:space="preserve">Cam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kết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xã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hội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>:</w:t>
      </w:r>
    </w:p>
    <w:p w14:paraId="2CF7373B" w14:textId="77777777" w:rsidR="004C6125" w:rsidRPr="00E6791A" w:rsidRDefault="000B00A9" w:rsidP="00187CA8">
      <w:pPr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Segoe UI Symbol" w:hAnsi="Segoe UI Symbol" w:cs="Segoe UI Symbol"/>
          <w:sz w:val="26"/>
          <w:szCs w:val="26"/>
        </w:rPr>
        <w:t>✓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200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việc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làm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</w:p>
    <w:p w14:paraId="230EA54E" w14:textId="77777777" w:rsidR="004C6125" w:rsidRPr="00E6791A" w:rsidRDefault="000B00A9" w:rsidP="00187CA8">
      <w:pPr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Segoe UI Symbol" w:hAnsi="Segoe UI Symbol" w:cs="Segoe UI Symbol"/>
          <w:sz w:val="26"/>
          <w:szCs w:val="26"/>
        </w:rPr>
        <w:t>✓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500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kỹ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sư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học</w:t>
      </w:r>
      <w:proofErr w:type="spellEnd"/>
    </w:p>
    <w:p w14:paraId="03E87722" w14:textId="77777777" w:rsidR="004C6125" w:rsidRPr="00E6791A" w:rsidRDefault="000B00A9" w:rsidP="00187CA8">
      <w:pPr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Segoe UI Symbol" w:hAnsi="Segoe UI Symbol" w:cs="Segoe UI Symbol"/>
          <w:sz w:val="26"/>
          <w:szCs w:val="26"/>
        </w:rPr>
        <w:t>✓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10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doanh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nghiệp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Nam</w:t>
      </w:r>
    </w:p>
    <w:p w14:paraId="082F0602" w14:textId="77777777" w:rsidR="004C6125" w:rsidRPr="00E6791A" w:rsidRDefault="000B00A9" w:rsidP="00187CA8">
      <w:pPr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Segoe UI Symbol" w:hAnsi="Segoe UI Symbol" w:cs="Segoe UI Symbol"/>
          <w:sz w:val="26"/>
          <w:szCs w:val="26"/>
        </w:rPr>
        <w:t>✓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50+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triệu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USD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thuế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/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6</w:t>
      </w:r>
    </w:p>
    <w:p w14:paraId="0F06261D" w14:textId="77777777" w:rsidR="004C6125" w:rsidRPr="00C436BF" w:rsidRDefault="000B00A9" w:rsidP="00187CA8">
      <w:pPr>
        <w:pStyle w:val="ListParagraph"/>
        <w:numPr>
          <w:ilvl w:val="0"/>
          <w:numId w:val="133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C436BF">
        <w:rPr>
          <w:rFonts w:ascii="Times New Roman" w:hAnsi="Times New Roman" w:cs="Times New Roman"/>
          <w:b/>
          <w:sz w:val="26"/>
          <w:szCs w:val="26"/>
        </w:rPr>
        <w:t xml:space="preserve">Cam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kết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môi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trường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>:</w:t>
      </w:r>
    </w:p>
    <w:p w14:paraId="79F0E087" w14:textId="77777777" w:rsidR="004C6125" w:rsidRPr="00E6791A" w:rsidRDefault="000B00A9" w:rsidP="00187CA8">
      <w:pPr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Segoe UI Symbol" w:hAnsi="Segoe UI Symbol" w:cs="Segoe UI Symbol"/>
          <w:sz w:val="26"/>
          <w:szCs w:val="26"/>
        </w:rPr>
        <w:t>✓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r w:rsidRPr="00E6791A">
        <w:rPr>
          <w:rFonts w:ascii="Times New Roman" w:hAnsi="Times New Roman" w:cs="Times New Roman"/>
          <w:b/>
          <w:sz w:val="26"/>
          <w:szCs w:val="26"/>
        </w:rPr>
        <w:t>CO2 25%</w:t>
      </w:r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r w:rsidRPr="00E6791A">
        <w:rPr>
          <w:rFonts w:ascii="Times New Roman" w:hAnsi="Times New Roman" w:cs="Times New Roman"/>
          <w:b/>
          <w:sz w:val="26"/>
          <w:szCs w:val="26"/>
        </w:rPr>
        <w:t>95%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rắn</w:t>
      </w:r>
      <w:proofErr w:type="spellEnd"/>
    </w:p>
    <w:p w14:paraId="28E28B83" w14:textId="77777777" w:rsidR="004C6125" w:rsidRPr="00E6791A" w:rsidRDefault="000B00A9" w:rsidP="00187CA8">
      <w:pPr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Segoe UI Symbol" w:hAnsi="Segoe UI Symbol" w:cs="Segoe UI Symbol"/>
          <w:sz w:val="26"/>
          <w:szCs w:val="26"/>
        </w:rPr>
        <w:t>✓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r w:rsidRPr="00E6791A">
        <w:rPr>
          <w:rFonts w:ascii="Times New Roman" w:hAnsi="Times New Roman" w:cs="Times New Roman"/>
          <w:b/>
          <w:sz w:val="26"/>
          <w:szCs w:val="26"/>
        </w:rPr>
        <w:t>ISO 14001/45001/50001</w:t>
      </w:r>
    </w:p>
    <w:p w14:paraId="160EECCB" w14:textId="77777777" w:rsidR="004C6125" w:rsidRPr="00E6791A" w:rsidRDefault="000B00A9" w:rsidP="00187CA8">
      <w:pPr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Segoe UI Symbol" w:hAnsi="Segoe UI Symbol" w:cs="Segoe UI Symbol"/>
          <w:sz w:val="26"/>
          <w:szCs w:val="26"/>
        </w:rPr>
        <w:t>✓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20%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lượng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tái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tạo</w:t>
      </w:r>
      <w:proofErr w:type="spellEnd"/>
    </w:p>
    <w:p w14:paraId="559EF72B" w14:textId="77777777" w:rsidR="004C6125" w:rsidRPr="00E6791A" w:rsidRDefault="000B00A9" w:rsidP="00187CA8">
      <w:pPr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Segoe UI Symbol" w:hAnsi="Segoe UI Symbol" w:cs="Segoe UI Symbol"/>
          <w:sz w:val="26"/>
          <w:szCs w:val="26"/>
        </w:rPr>
        <w:t>✓</w:t>
      </w:r>
      <w:r w:rsidRPr="00E6791A">
        <w:rPr>
          <w:rFonts w:ascii="Times New Roman" w:hAnsi="Times New Roman" w:cs="Times New Roman"/>
          <w:sz w:val="26"/>
          <w:szCs w:val="26"/>
        </w:rPr>
        <w:t xml:space="preserve"> Tuân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r w:rsidRPr="00E6791A">
        <w:rPr>
          <w:rFonts w:ascii="Times New Roman" w:hAnsi="Times New Roman" w:cs="Times New Roman"/>
          <w:b/>
          <w:sz w:val="26"/>
          <w:szCs w:val="26"/>
        </w:rPr>
        <w:t>RoHS/REACH/WEEE</w:t>
      </w:r>
    </w:p>
    <w:p w14:paraId="4E7D1B24" w14:textId="77777777" w:rsidR="004C6125" w:rsidRPr="00C436BF" w:rsidRDefault="000B00A9" w:rsidP="00187CA8">
      <w:pPr>
        <w:pStyle w:val="ListParagraph"/>
        <w:numPr>
          <w:ilvl w:val="0"/>
          <w:numId w:val="133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C436BF">
        <w:rPr>
          <w:rFonts w:ascii="Times New Roman" w:hAnsi="Times New Roman" w:cs="Times New Roman"/>
          <w:b/>
          <w:sz w:val="26"/>
          <w:szCs w:val="26"/>
        </w:rPr>
        <w:t xml:space="preserve">Cam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kết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tuân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6BF">
        <w:rPr>
          <w:rFonts w:ascii="Times New Roman" w:hAnsi="Times New Roman" w:cs="Times New Roman"/>
          <w:b/>
          <w:sz w:val="26"/>
          <w:szCs w:val="26"/>
        </w:rPr>
        <w:t>thủ</w:t>
      </w:r>
      <w:proofErr w:type="spellEnd"/>
      <w:r w:rsidRPr="00C436BF">
        <w:rPr>
          <w:rFonts w:ascii="Times New Roman" w:hAnsi="Times New Roman" w:cs="Times New Roman"/>
          <w:b/>
          <w:sz w:val="26"/>
          <w:szCs w:val="26"/>
        </w:rPr>
        <w:t>:</w:t>
      </w:r>
    </w:p>
    <w:p w14:paraId="30870AD9" w14:textId="77777777" w:rsidR="004C6125" w:rsidRPr="00E6791A" w:rsidRDefault="000B00A9" w:rsidP="00187CA8">
      <w:pPr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Segoe UI Symbol" w:hAnsi="Segoe UI Symbol" w:cs="Segoe UI Symbol"/>
          <w:sz w:val="26"/>
          <w:szCs w:val="26"/>
        </w:rPr>
        <w:t>✓</w:t>
      </w:r>
      <w:r w:rsidRPr="00E6791A">
        <w:rPr>
          <w:rFonts w:ascii="Times New Roman" w:hAnsi="Times New Roman" w:cs="Times New Roman"/>
          <w:sz w:val="26"/>
          <w:szCs w:val="26"/>
        </w:rPr>
        <w:t xml:space="preserve"> Tuân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r w:rsidRPr="00E6791A">
        <w:rPr>
          <w:rFonts w:ascii="Times New Roman" w:hAnsi="Times New Roman" w:cs="Times New Roman"/>
          <w:b/>
          <w:sz w:val="26"/>
          <w:szCs w:val="26"/>
        </w:rPr>
        <w:t>100%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Nam</w:t>
      </w:r>
    </w:p>
    <w:p w14:paraId="47B7E758" w14:textId="77777777" w:rsidR="004C6125" w:rsidRPr="00E6791A" w:rsidRDefault="000B00A9" w:rsidP="00187CA8">
      <w:pPr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Segoe UI Symbol" w:hAnsi="Segoe UI Symbol" w:cs="Segoe UI Symbol"/>
          <w:sz w:val="26"/>
          <w:szCs w:val="26"/>
        </w:rPr>
        <w:t>✓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KCNC</w:t>
      </w:r>
    </w:p>
    <w:p w14:paraId="753303DE" w14:textId="77777777" w:rsidR="004C6125" w:rsidRPr="00E6791A" w:rsidRDefault="000B00A9" w:rsidP="00187CA8">
      <w:pPr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Segoe UI Symbol" w:hAnsi="Segoe UI Symbol" w:cs="Segoe UI Symbol"/>
          <w:sz w:val="26"/>
          <w:szCs w:val="26"/>
        </w:rPr>
        <w:t>✓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tra,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tra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nào</w:t>
      </w:r>
      <w:proofErr w:type="spellEnd"/>
    </w:p>
    <w:p w14:paraId="412840E0" w14:textId="77777777" w:rsidR="004C6125" w:rsidRPr="00E6791A" w:rsidRDefault="000B00A9" w:rsidP="00187CA8">
      <w:pPr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Segoe UI Symbol" w:hAnsi="Segoe UI Symbol" w:cs="Segoe UI Symbol"/>
          <w:sz w:val="26"/>
          <w:szCs w:val="26"/>
        </w:rPr>
        <w:t>✓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sơ</w:t>
      </w:r>
      <w:proofErr w:type="spellEnd"/>
    </w:p>
    <w:p w14:paraId="404DBA80" w14:textId="77777777" w:rsidR="004C6125" w:rsidRPr="000C6163" w:rsidRDefault="000B00A9" w:rsidP="00187CA8">
      <w:pPr>
        <w:pStyle w:val="Heading3"/>
        <w:keepNext w:val="0"/>
        <w:spacing w:after="0" w:line="312" w:lineRule="auto"/>
        <w:jc w:val="both"/>
        <w:rPr>
          <w:rFonts w:ascii="Times New Roman" w:hAnsi="Times New Roman" w:cs="Times New Roman"/>
        </w:rPr>
      </w:pPr>
      <w:bookmarkStart w:id="40" w:name="_Toc212283259"/>
      <w:r w:rsidRPr="000C6163">
        <w:rPr>
          <w:rFonts w:ascii="Times New Roman" w:hAnsi="Times New Roman" w:cs="Times New Roman"/>
        </w:rPr>
        <w:t xml:space="preserve">6.3. </w:t>
      </w:r>
      <w:proofErr w:type="spellStart"/>
      <w:r w:rsidRPr="000C6163">
        <w:rPr>
          <w:rFonts w:ascii="Times New Roman" w:hAnsi="Times New Roman" w:cs="Times New Roman"/>
        </w:rPr>
        <w:t>Lời</w:t>
      </w:r>
      <w:proofErr w:type="spellEnd"/>
      <w:r w:rsidRPr="000C6163">
        <w:rPr>
          <w:rFonts w:ascii="Times New Roman" w:hAnsi="Times New Roman" w:cs="Times New Roman"/>
        </w:rPr>
        <w:t xml:space="preserve"> </w:t>
      </w:r>
      <w:proofErr w:type="spellStart"/>
      <w:r w:rsidRPr="000C6163">
        <w:rPr>
          <w:rFonts w:ascii="Times New Roman" w:hAnsi="Times New Roman" w:cs="Times New Roman"/>
        </w:rPr>
        <w:t>mời</w:t>
      </w:r>
      <w:proofErr w:type="spellEnd"/>
      <w:r w:rsidRPr="000C6163">
        <w:rPr>
          <w:rFonts w:ascii="Times New Roman" w:hAnsi="Times New Roman" w:cs="Times New Roman"/>
        </w:rPr>
        <w:t xml:space="preserve"> </w:t>
      </w:r>
      <w:proofErr w:type="spellStart"/>
      <w:r w:rsidRPr="000C6163">
        <w:rPr>
          <w:rFonts w:ascii="Times New Roman" w:hAnsi="Times New Roman" w:cs="Times New Roman"/>
        </w:rPr>
        <w:t>hợp</w:t>
      </w:r>
      <w:proofErr w:type="spellEnd"/>
      <w:r w:rsidRPr="000C6163">
        <w:rPr>
          <w:rFonts w:ascii="Times New Roman" w:hAnsi="Times New Roman" w:cs="Times New Roman"/>
        </w:rPr>
        <w:t xml:space="preserve"> </w:t>
      </w:r>
      <w:proofErr w:type="spellStart"/>
      <w:r w:rsidRPr="000C6163">
        <w:rPr>
          <w:rFonts w:ascii="Times New Roman" w:hAnsi="Times New Roman" w:cs="Times New Roman"/>
        </w:rPr>
        <w:t>tác</w:t>
      </w:r>
      <w:bookmarkEnd w:id="40"/>
      <w:proofErr w:type="spellEnd"/>
    </w:p>
    <w:p w14:paraId="00F89446" w14:textId="77777777" w:rsidR="004C6125" w:rsidRPr="00E6791A" w:rsidRDefault="000B00A9" w:rsidP="00187CA8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kính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Khu Công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TP.HCM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hợp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qua:</w:t>
      </w:r>
    </w:p>
    <w:p w14:paraId="5B5CF7C0" w14:textId="77777777" w:rsidR="004C6125" w:rsidRPr="000C6163" w:rsidRDefault="000B00A9" w:rsidP="00187CA8">
      <w:pPr>
        <w:pStyle w:val="ListParagraph"/>
        <w:numPr>
          <w:ilvl w:val="0"/>
          <w:numId w:val="138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C6163">
        <w:rPr>
          <w:rFonts w:ascii="Times New Roman" w:hAnsi="Times New Roman" w:cs="Times New Roman"/>
          <w:b/>
          <w:sz w:val="26"/>
          <w:szCs w:val="26"/>
        </w:rPr>
        <w:t>Đối</w:t>
      </w:r>
      <w:proofErr w:type="spellEnd"/>
      <w:r w:rsidRPr="000C616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C6163">
        <w:rPr>
          <w:rFonts w:ascii="Times New Roman" w:hAnsi="Times New Roman" w:cs="Times New Roman"/>
          <w:b/>
          <w:sz w:val="26"/>
          <w:szCs w:val="26"/>
        </w:rPr>
        <w:t>với</w:t>
      </w:r>
      <w:proofErr w:type="spellEnd"/>
      <w:r w:rsidRPr="000C6163">
        <w:rPr>
          <w:rFonts w:ascii="Times New Roman" w:hAnsi="Times New Roman" w:cs="Times New Roman"/>
          <w:b/>
          <w:sz w:val="26"/>
          <w:szCs w:val="26"/>
        </w:rPr>
        <w:t xml:space="preserve"> Ban </w:t>
      </w:r>
      <w:proofErr w:type="spellStart"/>
      <w:r w:rsidRPr="000C6163">
        <w:rPr>
          <w:rFonts w:ascii="Times New Roman" w:hAnsi="Times New Roman" w:cs="Times New Roman"/>
          <w:b/>
          <w:sz w:val="26"/>
          <w:szCs w:val="26"/>
        </w:rPr>
        <w:t>Quản</w:t>
      </w:r>
      <w:proofErr w:type="spellEnd"/>
      <w:r w:rsidRPr="000C616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C6163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Pr="000C6163">
        <w:rPr>
          <w:rFonts w:ascii="Times New Roman" w:hAnsi="Times New Roman" w:cs="Times New Roman"/>
          <w:b/>
          <w:sz w:val="26"/>
          <w:szCs w:val="26"/>
        </w:rPr>
        <w:t xml:space="preserve"> KCNC:</w:t>
      </w:r>
    </w:p>
    <w:p w14:paraId="1899750B" w14:textId="77777777" w:rsidR="004C6125" w:rsidRPr="00E6791A" w:rsidRDefault="000B00A9" w:rsidP="00187CA8">
      <w:pPr>
        <w:numPr>
          <w:ilvl w:val="0"/>
          <w:numId w:val="137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38/2020/QĐ-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TTg</w:t>
      </w:r>
      <w:proofErr w:type="spellEnd"/>
    </w:p>
    <w:p w14:paraId="522BE257" w14:textId="77777777" w:rsidR="004C6125" w:rsidRPr="00E6791A" w:rsidRDefault="000B00A9" w:rsidP="00187CA8">
      <w:pPr>
        <w:numPr>
          <w:ilvl w:val="0"/>
          <w:numId w:val="137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phép</w:t>
      </w:r>
      <w:proofErr w:type="spellEnd"/>
    </w:p>
    <w:p w14:paraId="7896F80C" w14:textId="77777777" w:rsidR="004C6125" w:rsidRPr="00E6791A" w:rsidRDefault="000B00A9" w:rsidP="00187CA8">
      <w:pPr>
        <w:numPr>
          <w:ilvl w:val="0"/>
          <w:numId w:val="137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chính</w:t>
      </w:r>
      <w:proofErr w:type="spellEnd"/>
    </w:p>
    <w:p w14:paraId="52B6D966" w14:textId="77777777" w:rsidR="004C6125" w:rsidRPr="00E6791A" w:rsidRDefault="000B00A9" w:rsidP="00187CA8">
      <w:pPr>
        <w:numPr>
          <w:ilvl w:val="0"/>
          <w:numId w:val="137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tế</w:t>
      </w:r>
      <w:proofErr w:type="spellEnd"/>
    </w:p>
    <w:p w14:paraId="4BBEED67" w14:textId="77777777" w:rsidR="004C6125" w:rsidRPr="000C6163" w:rsidRDefault="000C6163" w:rsidP="00187CA8">
      <w:pPr>
        <w:pStyle w:val="ListParagraph"/>
        <w:numPr>
          <w:ilvl w:val="0"/>
          <w:numId w:val="138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Đ</w:t>
      </w:r>
      <w:r w:rsidR="000B00A9" w:rsidRPr="000C6163">
        <w:rPr>
          <w:rFonts w:ascii="Times New Roman" w:hAnsi="Times New Roman" w:cs="Times New Roman"/>
          <w:b/>
          <w:sz w:val="26"/>
          <w:szCs w:val="26"/>
        </w:rPr>
        <w:t>ối</w:t>
      </w:r>
      <w:proofErr w:type="spellEnd"/>
      <w:r w:rsidR="000B00A9" w:rsidRPr="000C616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B00A9" w:rsidRPr="000C6163">
        <w:rPr>
          <w:rFonts w:ascii="Times New Roman" w:hAnsi="Times New Roman" w:cs="Times New Roman"/>
          <w:b/>
          <w:sz w:val="26"/>
          <w:szCs w:val="26"/>
        </w:rPr>
        <w:t>với</w:t>
      </w:r>
      <w:proofErr w:type="spellEnd"/>
      <w:r w:rsidR="000B00A9" w:rsidRPr="000C616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B00A9" w:rsidRPr="000C6163">
        <w:rPr>
          <w:rFonts w:ascii="Times New Roman" w:hAnsi="Times New Roman" w:cs="Times New Roman"/>
          <w:b/>
          <w:sz w:val="26"/>
          <w:szCs w:val="26"/>
        </w:rPr>
        <w:t>nhà</w:t>
      </w:r>
      <w:proofErr w:type="spellEnd"/>
      <w:r w:rsidR="000B00A9" w:rsidRPr="000C616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B00A9" w:rsidRPr="000C6163">
        <w:rPr>
          <w:rFonts w:ascii="Times New Roman" w:hAnsi="Times New Roman" w:cs="Times New Roman"/>
          <w:b/>
          <w:sz w:val="26"/>
          <w:szCs w:val="26"/>
        </w:rPr>
        <w:t>đầu</w:t>
      </w:r>
      <w:proofErr w:type="spellEnd"/>
      <w:r w:rsidR="000B00A9" w:rsidRPr="000C616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B00A9" w:rsidRPr="000C6163">
        <w:rPr>
          <w:rFonts w:ascii="Times New Roman" w:hAnsi="Times New Roman" w:cs="Times New Roman"/>
          <w:b/>
          <w:sz w:val="26"/>
          <w:szCs w:val="26"/>
        </w:rPr>
        <w:t>tư</w:t>
      </w:r>
      <w:proofErr w:type="spellEnd"/>
      <w:r w:rsidR="000B00A9" w:rsidRPr="000C616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B00A9" w:rsidRPr="000C6163">
        <w:rPr>
          <w:rFonts w:ascii="Times New Roman" w:hAnsi="Times New Roman" w:cs="Times New Roman"/>
          <w:b/>
          <w:sz w:val="26"/>
          <w:szCs w:val="26"/>
        </w:rPr>
        <w:t>tài</w:t>
      </w:r>
      <w:proofErr w:type="spellEnd"/>
      <w:r w:rsidR="000B00A9" w:rsidRPr="000C616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B00A9" w:rsidRPr="000C6163">
        <w:rPr>
          <w:rFonts w:ascii="Times New Roman" w:hAnsi="Times New Roman" w:cs="Times New Roman"/>
          <w:b/>
          <w:sz w:val="26"/>
          <w:szCs w:val="26"/>
        </w:rPr>
        <w:t>chính</w:t>
      </w:r>
      <w:proofErr w:type="spellEnd"/>
      <w:r w:rsidR="000B00A9" w:rsidRPr="000C6163">
        <w:rPr>
          <w:rFonts w:ascii="Times New Roman" w:hAnsi="Times New Roman" w:cs="Times New Roman"/>
          <w:b/>
          <w:sz w:val="26"/>
          <w:szCs w:val="26"/>
        </w:rPr>
        <w:t>:</w:t>
      </w:r>
    </w:p>
    <w:p w14:paraId="76A66FF7" w14:textId="77777777" w:rsidR="004C6125" w:rsidRPr="00E6791A" w:rsidRDefault="000B00A9" w:rsidP="00187CA8">
      <w:pPr>
        <w:numPr>
          <w:ilvl w:val="0"/>
          <w:numId w:val="136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Tham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(20%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4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USD)</w:t>
      </w:r>
    </w:p>
    <w:p w14:paraId="6A2257FB" w14:textId="77777777" w:rsidR="004C6125" w:rsidRPr="00E6791A" w:rsidRDefault="000B00A9" w:rsidP="00187CA8">
      <w:pPr>
        <w:numPr>
          <w:ilvl w:val="0"/>
          <w:numId w:val="136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hấp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(ROE 18,5%/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42961EC3" w14:textId="77777777" w:rsidR="004C6125" w:rsidRPr="00E6791A" w:rsidRDefault="000B00A9" w:rsidP="00187CA8">
      <w:pPr>
        <w:numPr>
          <w:ilvl w:val="0"/>
          <w:numId w:val="136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Exit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5-7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qua M&amp;A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IPO</w:t>
      </w:r>
    </w:p>
    <w:p w14:paraId="1426EBDE" w14:textId="77777777" w:rsidR="004C6125" w:rsidRPr="00E6791A" w:rsidRDefault="000B00A9" w:rsidP="00187CA8">
      <w:pPr>
        <w:numPr>
          <w:ilvl w:val="0"/>
          <w:numId w:val="136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Quyền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theo</w:t>
      </w:r>
      <w:proofErr w:type="spellEnd"/>
    </w:p>
    <w:p w14:paraId="34337300" w14:textId="77777777" w:rsidR="004C6125" w:rsidRPr="000C6163" w:rsidRDefault="000B00A9" w:rsidP="00187CA8">
      <w:pPr>
        <w:pStyle w:val="ListParagraph"/>
        <w:numPr>
          <w:ilvl w:val="0"/>
          <w:numId w:val="138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C6163">
        <w:rPr>
          <w:rFonts w:ascii="Times New Roman" w:hAnsi="Times New Roman" w:cs="Times New Roman"/>
          <w:b/>
          <w:sz w:val="26"/>
          <w:szCs w:val="26"/>
        </w:rPr>
        <w:t>Đối</w:t>
      </w:r>
      <w:proofErr w:type="spellEnd"/>
      <w:r w:rsidRPr="000C616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C6163">
        <w:rPr>
          <w:rFonts w:ascii="Times New Roman" w:hAnsi="Times New Roman" w:cs="Times New Roman"/>
          <w:b/>
          <w:sz w:val="26"/>
          <w:szCs w:val="26"/>
        </w:rPr>
        <w:t>với</w:t>
      </w:r>
      <w:proofErr w:type="spellEnd"/>
      <w:r w:rsidRPr="000C616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C6163">
        <w:rPr>
          <w:rFonts w:ascii="Times New Roman" w:hAnsi="Times New Roman" w:cs="Times New Roman"/>
          <w:b/>
          <w:sz w:val="26"/>
          <w:szCs w:val="26"/>
        </w:rPr>
        <w:t>đối</w:t>
      </w:r>
      <w:proofErr w:type="spellEnd"/>
      <w:r w:rsidRPr="000C616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C6163">
        <w:rPr>
          <w:rFonts w:ascii="Times New Roman" w:hAnsi="Times New Roman" w:cs="Times New Roman"/>
          <w:b/>
          <w:sz w:val="26"/>
          <w:szCs w:val="26"/>
        </w:rPr>
        <w:t>tác</w:t>
      </w:r>
      <w:proofErr w:type="spellEnd"/>
      <w:r w:rsidRPr="000C616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C6163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Pr="000C616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C6163">
        <w:rPr>
          <w:rFonts w:ascii="Times New Roman" w:hAnsi="Times New Roman" w:cs="Times New Roman"/>
          <w:b/>
          <w:sz w:val="26"/>
          <w:szCs w:val="26"/>
        </w:rPr>
        <w:t>nghệ</w:t>
      </w:r>
      <w:proofErr w:type="spellEnd"/>
      <w:r w:rsidRPr="000C6163">
        <w:rPr>
          <w:rFonts w:ascii="Times New Roman" w:hAnsi="Times New Roman" w:cs="Times New Roman"/>
          <w:b/>
          <w:sz w:val="26"/>
          <w:szCs w:val="26"/>
        </w:rPr>
        <w:t>:</w:t>
      </w:r>
    </w:p>
    <w:p w14:paraId="34CF8830" w14:textId="77777777" w:rsidR="004C6125" w:rsidRPr="00E6791A" w:rsidRDefault="000B00A9" w:rsidP="00187CA8">
      <w:pPr>
        <w:numPr>
          <w:ilvl w:val="0"/>
          <w:numId w:val="135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R&amp;D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</w:p>
    <w:p w14:paraId="18A87454" w14:textId="77777777" w:rsidR="004C6125" w:rsidRPr="00E6791A" w:rsidRDefault="000B00A9" w:rsidP="00187CA8">
      <w:pPr>
        <w:numPr>
          <w:ilvl w:val="0"/>
          <w:numId w:val="135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Chia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chế</w:t>
      </w:r>
      <w:proofErr w:type="spellEnd"/>
    </w:p>
    <w:p w14:paraId="11837AA8" w14:textId="77777777" w:rsidR="004C6125" w:rsidRPr="00E6791A" w:rsidRDefault="000B00A9" w:rsidP="00187CA8">
      <w:pPr>
        <w:numPr>
          <w:ilvl w:val="0"/>
          <w:numId w:val="135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mới</w:t>
      </w:r>
      <w:proofErr w:type="spellEnd"/>
    </w:p>
    <w:p w14:paraId="7C054516" w14:textId="77777777" w:rsidR="004C6125" w:rsidRPr="00E6791A" w:rsidRDefault="000B00A9" w:rsidP="00187CA8">
      <w:pPr>
        <w:numPr>
          <w:ilvl w:val="0"/>
          <w:numId w:val="135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ASEAN</w:t>
      </w:r>
    </w:p>
    <w:p w14:paraId="713856D3" w14:textId="77777777" w:rsidR="004C6125" w:rsidRPr="000C6163" w:rsidRDefault="000B00A9" w:rsidP="00187CA8">
      <w:pPr>
        <w:pStyle w:val="ListParagraph"/>
        <w:numPr>
          <w:ilvl w:val="0"/>
          <w:numId w:val="138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C6163">
        <w:rPr>
          <w:rFonts w:ascii="Times New Roman" w:hAnsi="Times New Roman" w:cs="Times New Roman"/>
          <w:b/>
          <w:sz w:val="26"/>
          <w:szCs w:val="26"/>
        </w:rPr>
        <w:t>Đối</w:t>
      </w:r>
      <w:proofErr w:type="spellEnd"/>
      <w:r w:rsidRPr="000C616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C6163">
        <w:rPr>
          <w:rFonts w:ascii="Times New Roman" w:hAnsi="Times New Roman" w:cs="Times New Roman"/>
          <w:b/>
          <w:sz w:val="26"/>
          <w:szCs w:val="26"/>
        </w:rPr>
        <w:t>với</w:t>
      </w:r>
      <w:proofErr w:type="spellEnd"/>
      <w:r w:rsidRPr="000C616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C6163">
        <w:rPr>
          <w:rFonts w:ascii="Times New Roman" w:hAnsi="Times New Roman" w:cs="Times New Roman"/>
          <w:b/>
          <w:sz w:val="26"/>
          <w:szCs w:val="26"/>
        </w:rPr>
        <w:t>khách</w:t>
      </w:r>
      <w:proofErr w:type="spellEnd"/>
      <w:r w:rsidRPr="000C616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C6163">
        <w:rPr>
          <w:rFonts w:ascii="Times New Roman" w:hAnsi="Times New Roman" w:cs="Times New Roman"/>
          <w:b/>
          <w:sz w:val="26"/>
          <w:szCs w:val="26"/>
        </w:rPr>
        <w:t>hàng</w:t>
      </w:r>
      <w:proofErr w:type="spellEnd"/>
      <w:r w:rsidRPr="000C616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C6163">
        <w:rPr>
          <w:rFonts w:ascii="Times New Roman" w:hAnsi="Times New Roman" w:cs="Times New Roman"/>
          <w:b/>
          <w:sz w:val="26"/>
          <w:szCs w:val="26"/>
        </w:rPr>
        <w:t>tiềm</w:t>
      </w:r>
      <w:proofErr w:type="spellEnd"/>
      <w:r w:rsidRPr="000C616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C6163"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 w:rsidRPr="000C6163">
        <w:rPr>
          <w:rFonts w:ascii="Times New Roman" w:hAnsi="Times New Roman" w:cs="Times New Roman"/>
          <w:b/>
          <w:sz w:val="26"/>
          <w:szCs w:val="26"/>
        </w:rPr>
        <w:t>:</w:t>
      </w:r>
    </w:p>
    <w:p w14:paraId="1967C3FB" w14:textId="77777777" w:rsidR="004C6125" w:rsidRPr="00E6791A" w:rsidRDefault="000B00A9" w:rsidP="00187CA8">
      <w:pPr>
        <w:numPr>
          <w:ilvl w:val="0"/>
          <w:numId w:val="134"/>
        </w:numPr>
        <w:tabs>
          <w:tab w:val="clear" w:pos="720"/>
        </w:tabs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Tham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Early Adopter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30%)</w:t>
      </w:r>
    </w:p>
    <w:p w14:paraId="3CD63A3E" w14:textId="77777777" w:rsidR="004C6125" w:rsidRPr="00E6791A" w:rsidRDefault="000B00A9" w:rsidP="00187CA8">
      <w:pPr>
        <w:numPr>
          <w:ilvl w:val="0"/>
          <w:numId w:val="134"/>
        </w:numPr>
        <w:tabs>
          <w:tab w:val="clear" w:pos="720"/>
        </w:tabs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thuật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01852FFF" w14:textId="77777777" w:rsidR="004C6125" w:rsidRPr="00E6791A" w:rsidRDefault="000B00A9" w:rsidP="00187CA8">
      <w:pPr>
        <w:numPr>
          <w:ilvl w:val="0"/>
          <w:numId w:val="134"/>
        </w:numPr>
        <w:tabs>
          <w:tab w:val="clear" w:pos="720"/>
        </w:tabs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số</w:t>
      </w:r>
      <w:proofErr w:type="spellEnd"/>
    </w:p>
    <w:p w14:paraId="6D8F0A72" w14:textId="77777777" w:rsidR="004C6125" w:rsidRPr="00E6791A" w:rsidRDefault="000B00A9" w:rsidP="00187CA8">
      <w:pPr>
        <w:numPr>
          <w:ilvl w:val="0"/>
          <w:numId w:val="134"/>
        </w:numPr>
        <w:tabs>
          <w:tab w:val="clear" w:pos="720"/>
        </w:tabs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miễn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thuật</w:t>
      </w:r>
    </w:p>
    <w:p w14:paraId="2390BC31" w14:textId="77777777" w:rsidR="004C6125" w:rsidRPr="00E6791A" w:rsidRDefault="004C6125" w:rsidP="00187CA8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2905DB9" w14:textId="77777777" w:rsidR="004C6125" w:rsidRPr="00E6791A" w:rsidRDefault="000B00A9" w:rsidP="00187CA8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Chúng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tôi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tin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tưởng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rằng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án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"Mekong Technology –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xuất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IoT Gateway, Robot AMR/AGV, OHT"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sẽ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trở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thành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án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thành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đóng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góp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tích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cực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vào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sự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phát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triển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Khu Công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TP.HCM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Việt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Nam.</w:t>
      </w:r>
    </w:p>
    <w:p w14:paraId="77684557" w14:textId="77777777" w:rsidR="004C6125" w:rsidRPr="00E6791A" w:rsidRDefault="000B00A9" w:rsidP="00187CA8">
      <w:pPr>
        <w:spacing w:before="24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Kính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mong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nhận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được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sự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ủng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hộ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phê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duyệt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Ban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Quản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!</w:t>
      </w:r>
    </w:p>
    <w:p w14:paraId="76391137" w14:textId="77777777" w:rsidR="004C6125" w:rsidRPr="00E6791A" w:rsidRDefault="00D61463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51A50B9F">
          <v:rect id="_x0000_i1026" style="width:468pt;height:1.5pt" o:hrstd="t" o:hr="t" fillcolor="gray" stroked="f">
            <v:path strokeok="f"/>
          </v:rect>
        </w:pict>
      </w:r>
    </w:p>
    <w:p w14:paraId="0656706E" w14:textId="77777777" w:rsidR="004C6125" w:rsidRPr="00E6791A" w:rsidRDefault="000B00A9" w:rsidP="00187CA8">
      <w:pPr>
        <w:spacing w:after="0" w:line="312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Trân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trọng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>,</w:t>
      </w:r>
    </w:p>
    <w:p w14:paraId="3D23F2C5" w14:textId="77777777" w:rsidR="004C6125" w:rsidRPr="00E6791A" w:rsidRDefault="000B00A9" w:rsidP="00187CA8">
      <w:pPr>
        <w:spacing w:after="0" w:line="312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i/>
          <w:sz w:val="26"/>
          <w:szCs w:val="26"/>
        </w:rPr>
        <w:t>[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Chữ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ký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>]</w:t>
      </w:r>
    </w:p>
    <w:p w14:paraId="27253BFF" w14:textId="4C11CC04" w:rsidR="004C6125" w:rsidRPr="00E6791A" w:rsidRDefault="00187CA8" w:rsidP="00187CA8">
      <w:pPr>
        <w:spacing w:after="0" w:line="312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187CA8">
        <w:rPr>
          <w:rFonts w:ascii="Times New Roman" w:hAnsi="Times New Roman" w:cs="Times New Roman"/>
          <w:b/>
          <w:sz w:val="26"/>
          <w:szCs w:val="26"/>
        </w:rPr>
        <w:t xml:space="preserve">Phạm Xuân </w:t>
      </w:r>
      <w:proofErr w:type="spellStart"/>
      <w:r w:rsidRPr="00187CA8">
        <w:rPr>
          <w:rFonts w:ascii="Times New Roman" w:hAnsi="Times New Roman" w:cs="Times New Roman"/>
          <w:b/>
          <w:sz w:val="26"/>
          <w:szCs w:val="26"/>
        </w:rPr>
        <w:t>Quốc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đốc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br/>
        <w:t>Công ty TNHH Mekong Technology</w:t>
      </w:r>
      <w:r w:rsidR="000B00A9" w:rsidRPr="00E6791A">
        <w:rPr>
          <w:rFonts w:ascii="Times New Roman" w:hAnsi="Times New Roman" w:cs="Times New Roman"/>
          <w:sz w:val="26"/>
          <w:szCs w:val="26"/>
        </w:rPr>
        <w:br/>
        <w:t>Email: ceo@mekongtech.com</w:t>
      </w:r>
      <w:r w:rsidR="000B00A9" w:rsidRPr="00E6791A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: +84 xxx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xxx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xxx</w:t>
      </w:r>
      <w:proofErr w:type="spellEnd"/>
    </w:p>
    <w:p w14:paraId="5A7B639A" w14:textId="77777777" w:rsidR="004C6125" w:rsidRPr="00E6791A" w:rsidRDefault="00D61463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43BBA33C">
          <v:rect id="_x0000_i1027" style="width:468pt;height:1.5pt" o:hrstd="t" o:hr="t" fillcolor="gray" stroked="f">
            <v:path strokeok="f"/>
          </v:rect>
        </w:pict>
      </w:r>
    </w:p>
    <w:p w14:paraId="4AA8ED1A" w14:textId="77777777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Ngày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20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2025</w:t>
      </w:r>
      <w:r w:rsidRPr="00E6791A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Địa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điểm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Khu Công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TP.HCM,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Quận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9, TP.HCM</w:t>
      </w:r>
    </w:p>
    <w:p w14:paraId="4D9CD656" w14:textId="77777777" w:rsidR="004C6125" w:rsidRPr="00E6791A" w:rsidRDefault="004C6125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14D77D8F" w14:textId="77777777" w:rsidR="004C6125" w:rsidRPr="00E6791A" w:rsidRDefault="004C6125" w:rsidP="00E6791A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29F88209" w14:textId="77777777" w:rsidR="00BF3884" w:rsidRDefault="00BF3884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3E6DB2D7" w14:textId="77777777" w:rsidR="00A041B5" w:rsidRPr="00A041B5" w:rsidRDefault="000B00A9" w:rsidP="00A041B5">
      <w:pPr>
        <w:pStyle w:val="Heading1"/>
        <w:keepNext w:val="0"/>
        <w:spacing w:before="0" w:after="0" w:line="312" w:lineRule="auto"/>
        <w:jc w:val="center"/>
        <w:rPr>
          <w:rFonts w:ascii="Times New Roman" w:hAnsi="Times New Roman" w:cs="Times New Roman"/>
          <w:szCs w:val="26"/>
        </w:rPr>
      </w:pPr>
      <w:bookmarkStart w:id="41" w:name="_Toc212283260"/>
      <w:r w:rsidRPr="00A041B5">
        <w:rPr>
          <w:rFonts w:ascii="Times New Roman" w:hAnsi="Times New Roman" w:cs="Times New Roman"/>
          <w:szCs w:val="26"/>
        </w:rPr>
        <w:t>PHẦ</w:t>
      </w:r>
      <w:r w:rsidR="00A041B5" w:rsidRPr="00A041B5">
        <w:rPr>
          <w:rFonts w:ascii="Times New Roman" w:hAnsi="Times New Roman" w:cs="Times New Roman"/>
          <w:szCs w:val="26"/>
        </w:rPr>
        <w:t>N I:</w:t>
      </w:r>
      <w:bookmarkEnd w:id="41"/>
    </w:p>
    <w:p w14:paraId="1172BF2B" w14:textId="77777777" w:rsidR="004C6125" w:rsidRPr="00A041B5" w:rsidRDefault="000B00A9" w:rsidP="00A041B5">
      <w:pPr>
        <w:pStyle w:val="Heading1"/>
        <w:keepNext w:val="0"/>
        <w:spacing w:before="0" w:after="0" w:line="312" w:lineRule="auto"/>
        <w:jc w:val="center"/>
        <w:rPr>
          <w:rFonts w:ascii="Times New Roman" w:hAnsi="Times New Roman" w:cs="Times New Roman"/>
          <w:szCs w:val="26"/>
        </w:rPr>
      </w:pPr>
      <w:bookmarkStart w:id="42" w:name="_Toc212283261"/>
      <w:r w:rsidRPr="00A041B5">
        <w:rPr>
          <w:rFonts w:ascii="Times New Roman" w:hAnsi="Times New Roman" w:cs="Times New Roman"/>
          <w:szCs w:val="26"/>
        </w:rPr>
        <w:t>BỐI CẢNH VÀ TÍNH CẤP THIẾT</w:t>
      </w:r>
      <w:bookmarkEnd w:id="42"/>
    </w:p>
    <w:p w14:paraId="7A1C9F06" w14:textId="77777777" w:rsidR="004C6125" w:rsidRPr="00E6791A" w:rsidRDefault="004C6125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370D912E" w14:textId="7B60089B" w:rsidR="004C6125" w:rsidRPr="00A041B5" w:rsidRDefault="00935BA5" w:rsidP="00A041B5">
      <w:pPr>
        <w:pStyle w:val="Heading2"/>
        <w:keepNext w:val="0"/>
        <w:spacing w:before="0" w:after="0" w:line="312" w:lineRule="auto"/>
        <w:jc w:val="both"/>
        <w:rPr>
          <w:rFonts w:ascii="Times New Roman" w:hAnsi="Times New Roman" w:cs="Times New Roman"/>
          <w:i w:val="0"/>
          <w:sz w:val="26"/>
          <w:szCs w:val="26"/>
        </w:rPr>
      </w:pPr>
      <w:bookmarkStart w:id="43" w:name="_Toc212283262"/>
      <w:r>
        <w:rPr>
          <w:rFonts w:ascii="Times New Roman" w:hAnsi="Times New Roman" w:cs="Times New Roman"/>
          <w:i w:val="0"/>
          <w:sz w:val="26"/>
          <w:szCs w:val="26"/>
        </w:rPr>
        <w:t>I</w:t>
      </w:r>
      <w:r w:rsidR="00D10E45">
        <w:rPr>
          <w:rFonts w:ascii="Times New Roman" w:hAnsi="Times New Roman" w:cs="Times New Roman"/>
          <w:i w:val="0"/>
          <w:sz w:val="26"/>
          <w:szCs w:val="26"/>
        </w:rPr>
        <w:t>.</w:t>
      </w:r>
      <w:r w:rsidR="00A041B5" w:rsidRPr="00A041B5">
        <w:rPr>
          <w:rFonts w:ascii="Times New Roman" w:hAnsi="Times New Roman" w:cs="Times New Roman"/>
          <w:i w:val="0"/>
          <w:sz w:val="26"/>
          <w:szCs w:val="26"/>
        </w:rPr>
        <w:t>1</w:t>
      </w:r>
      <w:r w:rsidR="000B00A9" w:rsidRPr="00A041B5">
        <w:rPr>
          <w:rFonts w:ascii="Times New Roman" w:hAnsi="Times New Roman" w:cs="Times New Roman"/>
          <w:i w:val="0"/>
          <w:sz w:val="26"/>
          <w:szCs w:val="26"/>
        </w:rPr>
        <w:t>. BỐI CẢNH TOÀN CẦU VÀ KHU VỰC</w:t>
      </w:r>
      <w:bookmarkEnd w:id="43"/>
    </w:p>
    <w:p w14:paraId="1E87700C" w14:textId="13D211BD" w:rsidR="004C6125" w:rsidRPr="00A041B5" w:rsidRDefault="00935BA5" w:rsidP="00A041B5">
      <w:pPr>
        <w:pStyle w:val="Heading3"/>
        <w:keepNext w:val="0"/>
        <w:spacing w:before="120" w:after="0" w:line="312" w:lineRule="auto"/>
        <w:jc w:val="both"/>
        <w:rPr>
          <w:rFonts w:ascii="Times New Roman" w:hAnsi="Times New Roman" w:cs="Times New Roman"/>
        </w:rPr>
      </w:pPr>
      <w:bookmarkStart w:id="44" w:name="_Toc212283263"/>
      <w:r>
        <w:rPr>
          <w:rFonts w:ascii="Times New Roman" w:hAnsi="Times New Roman" w:cs="Times New Roman"/>
        </w:rPr>
        <w:t>I</w:t>
      </w:r>
      <w:r w:rsidR="00D10E45">
        <w:rPr>
          <w:rFonts w:ascii="Times New Roman" w:hAnsi="Times New Roman" w:cs="Times New Roman"/>
        </w:rPr>
        <w:t>.</w:t>
      </w:r>
      <w:r w:rsidR="00A041B5" w:rsidRPr="00A041B5">
        <w:rPr>
          <w:rFonts w:ascii="Times New Roman" w:hAnsi="Times New Roman" w:cs="Times New Roman"/>
        </w:rPr>
        <w:t>1</w:t>
      </w:r>
      <w:r w:rsidR="000B00A9" w:rsidRPr="00A041B5">
        <w:rPr>
          <w:rFonts w:ascii="Times New Roman" w:hAnsi="Times New Roman" w:cs="Times New Roman"/>
        </w:rPr>
        <w:t xml:space="preserve">.1. </w:t>
      </w:r>
      <w:proofErr w:type="spellStart"/>
      <w:r w:rsidR="000B00A9" w:rsidRPr="00A041B5">
        <w:rPr>
          <w:rFonts w:ascii="Times New Roman" w:hAnsi="Times New Roman" w:cs="Times New Roman"/>
        </w:rPr>
        <w:t>Cuộc</w:t>
      </w:r>
      <w:proofErr w:type="spellEnd"/>
      <w:r w:rsidR="000B00A9" w:rsidRPr="00A041B5">
        <w:rPr>
          <w:rFonts w:ascii="Times New Roman" w:hAnsi="Times New Roman" w:cs="Times New Roman"/>
        </w:rPr>
        <w:t xml:space="preserve"> </w:t>
      </w:r>
      <w:proofErr w:type="spellStart"/>
      <w:r w:rsidR="000B00A9" w:rsidRPr="00A041B5">
        <w:rPr>
          <w:rFonts w:ascii="Times New Roman" w:hAnsi="Times New Roman" w:cs="Times New Roman"/>
        </w:rPr>
        <w:t>cách</w:t>
      </w:r>
      <w:proofErr w:type="spellEnd"/>
      <w:r w:rsidR="000B00A9" w:rsidRPr="00A041B5">
        <w:rPr>
          <w:rFonts w:ascii="Times New Roman" w:hAnsi="Times New Roman" w:cs="Times New Roman"/>
        </w:rPr>
        <w:t xml:space="preserve"> </w:t>
      </w:r>
      <w:proofErr w:type="spellStart"/>
      <w:r w:rsidR="000B00A9" w:rsidRPr="00A041B5">
        <w:rPr>
          <w:rFonts w:ascii="Times New Roman" w:hAnsi="Times New Roman" w:cs="Times New Roman"/>
        </w:rPr>
        <w:t>mạng</w:t>
      </w:r>
      <w:proofErr w:type="spellEnd"/>
      <w:r w:rsidR="000B00A9" w:rsidRPr="00A041B5">
        <w:rPr>
          <w:rFonts w:ascii="Times New Roman" w:hAnsi="Times New Roman" w:cs="Times New Roman"/>
        </w:rPr>
        <w:t xml:space="preserve"> </w:t>
      </w:r>
      <w:proofErr w:type="spellStart"/>
      <w:r w:rsidR="000B00A9" w:rsidRPr="00A041B5">
        <w:rPr>
          <w:rFonts w:ascii="Times New Roman" w:hAnsi="Times New Roman" w:cs="Times New Roman"/>
        </w:rPr>
        <w:t>công</w:t>
      </w:r>
      <w:proofErr w:type="spellEnd"/>
      <w:r w:rsidR="000B00A9" w:rsidRPr="00A041B5">
        <w:rPr>
          <w:rFonts w:ascii="Times New Roman" w:hAnsi="Times New Roman" w:cs="Times New Roman"/>
        </w:rPr>
        <w:t xml:space="preserve"> </w:t>
      </w:r>
      <w:proofErr w:type="spellStart"/>
      <w:r w:rsidR="000B00A9" w:rsidRPr="00A041B5">
        <w:rPr>
          <w:rFonts w:ascii="Times New Roman" w:hAnsi="Times New Roman" w:cs="Times New Roman"/>
        </w:rPr>
        <w:t>nghiệp</w:t>
      </w:r>
      <w:proofErr w:type="spellEnd"/>
      <w:r w:rsidR="000B00A9" w:rsidRPr="00A041B5">
        <w:rPr>
          <w:rFonts w:ascii="Times New Roman" w:hAnsi="Times New Roman" w:cs="Times New Roman"/>
        </w:rPr>
        <w:t xml:space="preserve"> 4.0</w:t>
      </w:r>
      <w:bookmarkEnd w:id="44"/>
    </w:p>
    <w:p w14:paraId="4CE24A22" w14:textId="77777777" w:rsidR="004C6125" w:rsidRPr="00E6791A" w:rsidRDefault="000B00A9" w:rsidP="00A041B5">
      <w:pPr>
        <w:spacing w:before="6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(Industry 4.0)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tụ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: Internet of Things (IoT),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(AI), Robot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đám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mây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thuần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.</w:t>
      </w:r>
    </w:p>
    <w:p w14:paraId="2042E906" w14:textId="77777777" w:rsidR="004C6125" w:rsidRPr="00D10E45" w:rsidRDefault="000B00A9" w:rsidP="003F62ED">
      <w:pPr>
        <w:pStyle w:val="ListParagraph"/>
        <w:numPr>
          <w:ilvl w:val="0"/>
          <w:numId w:val="138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10E45">
        <w:rPr>
          <w:rFonts w:ascii="Times New Roman" w:hAnsi="Times New Roman" w:cs="Times New Roman"/>
          <w:b/>
          <w:sz w:val="26"/>
          <w:szCs w:val="26"/>
        </w:rPr>
        <w:t>Tác</w:t>
      </w:r>
      <w:proofErr w:type="spellEnd"/>
      <w:r w:rsidRPr="00D10E4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10E45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D10E4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10E45">
        <w:rPr>
          <w:rFonts w:ascii="Times New Roman" w:hAnsi="Times New Roman" w:cs="Times New Roman"/>
          <w:b/>
          <w:sz w:val="26"/>
          <w:szCs w:val="26"/>
        </w:rPr>
        <w:t>kinh</w:t>
      </w:r>
      <w:proofErr w:type="spellEnd"/>
      <w:r w:rsidRPr="00D10E4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10E45">
        <w:rPr>
          <w:rFonts w:ascii="Times New Roman" w:hAnsi="Times New Roman" w:cs="Times New Roman"/>
          <w:b/>
          <w:sz w:val="26"/>
          <w:szCs w:val="26"/>
        </w:rPr>
        <w:t>tế</w:t>
      </w:r>
      <w:proofErr w:type="spellEnd"/>
      <w:r w:rsidRPr="00D10E4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10E45">
        <w:rPr>
          <w:rFonts w:ascii="Times New Roman" w:hAnsi="Times New Roman" w:cs="Times New Roman"/>
          <w:b/>
          <w:sz w:val="26"/>
          <w:szCs w:val="26"/>
        </w:rPr>
        <w:t>toàn</w:t>
      </w:r>
      <w:proofErr w:type="spellEnd"/>
      <w:r w:rsidRPr="00D10E4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10E45">
        <w:rPr>
          <w:rFonts w:ascii="Times New Roman" w:hAnsi="Times New Roman" w:cs="Times New Roman"/>
          <w:b/>
          <w:sz w:val="26"/>
          <w:szCs w:val="26"/>
        </w:rPr>
        <w:t>cầu</w:t>
      </w:r>
      <w:proofErr w:type="spellEnd"/>
      <w:r w:rsidRPr="00D10E45">
        <w:rPr>
          <w:rFonts w:ascii="Times New Roman" w:hAnsi="Times New Roman" w:cs="Times New Roman"/>
          <w:b/>
          <w:sz w:val="26"/>
          <w:szCs w:val="26"/>
        </w:rPr>
        <w:t>:</w:t>
      </w:r>
    </w:p>
    <w:p w14:paraId="41F24985" w14:textId="77777777" w:rsidR="004C6125" w:rsidRPr="00E6791A" w:rsidRDefault="000B00A9" w:rsidP="00A041B5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McKinsey &amp; Company (2024), Industry 4.0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3,7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đến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6,2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nghìn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tỷ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USD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2025. Con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đương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GDP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Nhật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</w:t>
      </w:r>
    </w:p>
    <w:p w14:paraId="06FB51F4" w14:textId="77777777" w:rsidR="004C6125" w:rsidRPr="00E6791A" w:rsidRDefault="000B00A9" w:rsidP="003F62ED">
      <w:pPr>
        <w:numPr>
          <w:ilvl w:val="0"/>
          <w:numId w:val="139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xuất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(Manufacturing):</w:t>
      </w:r>
      <w:r w:rsidRPr="00E6791A">
        <w:rPr>
          <w:rFonts w:ascii="Times New Roman" w:hAnsi="Times New Roman" w:cs="Times New Roman"/>
          <w:sz w:val="26"/>
          <w:szCs w:val="26"/>
        </w:rPr>
        <w:t xml:space="preserve"> 1,2 - 2,0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nghìn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USD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20-35%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7283C0EC" w14:textId="77777777" w:rsidR="004C6125" w:rsidRPr="00E6791A" w:rsidRDefault="000B00A9" w:rsidP="003F62ED">
      <w:pPr>
        <w:numPr>
          <w:ilvl w:val="0"/>
          <w:numId w:val="139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Logistics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Supply Chain:</w:t>
      </w:r>
      <w:r w:rsidRPr="00E6791A">
        <w:rPr>
          <w:rFonts w:ascii="Times New Roman" w:hAnsi="Times New Roman" w:cs="Times New Roman"/>
          <w:sz w:val="26"/>
          <w:szCs w:val="26"/>
        </w:rPr>
        <w:t xml:space="preserve"> 0,9 - 1,5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nghìn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USD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30-40% chi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438D2248" w14:textId="77777777" w:rsidR="004C6125" w:rsidRPr="00E6791A" w:rsidRDefault="000B00A9" w:rsidP="003F62ED">
      <w:pPr>
        <w:numPr>
          <w:ilvl w:val="0"/>
          <w:numId w:val="139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Healthcare:</w:t>
      </w:r>
      <w:r w:rsidRPr="00E6791A">
        <w:rPr>
          <w:rFonts w:ascii="Times New Roman" w:hAnsi="Times New Roman" w:cs="Times New Roman"/>
          <w:sz w:val="26"/>
          <w:szCs w:val="26"/>
        </w:rPr>
        <w:t xml:space="preserve"> 0,6 - 1,0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nghìn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USD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40-50%)</w:t>
      </w:r>
    </w:p>
    <w:p w14:paraId="18690A70" w14:textId="77777777" w:rsidR="004C6125" w:rsidRPr="00E6791A" w:rsidRDefault="000B00A9" w:rsidP="003F62ED">
      <w:pPr>
        <w:numPr>
          <w:ilvl w:val="0"/>
          <w:numId w:val="139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Retail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Consumer Goods:</w:t>
      </w:r>
      <w:r w:rsidRPr="00E6791A">
        <w:rPr>
          <w:rFonts w:ascii="Times New Roman" w:hAnsi="Times New Roman" w:cs="Times New Roman"/>
          <w:sz w:val="26"/>
          <w:szCs w:val="26"/>
        </w:rPr>
        <w:t xml:space="preserve"> 0,5 - 0,8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nghìn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USD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10C21BD8" w14:textId="77777777" w:rsidR="004C6125" w:rsidRPr="00E6791A" w:rsidRDefault="000B00A9" w:rsidP="003F62ED">
      <w:pPr>
        <w:numPr>
          <w:ilvl w:val="0"/>
          <w:numId w:val="139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Energy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Utilities:</w:t>
      </w:r>
      <w:r w:rsidRPr="00E6791A">
        <w:rPr>
          <w:rFonts w:ascii="Times New Roman" w:hAnsi="Times New Roman" w:cs="Times New Roman"/>
          <w:sz w:val="26"/>
          <w:szCs w:val="26"/>
        </w:rPr>
        <w:t xml:space="preserve"> 0,5 - 0,9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nghìn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USD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20-30%)</w:t>
      </w:r>
    </w:p>
    <w:p w14:paraId="01B2E6F1" w14:textId="77777777" w:rsidR="004C6125" w:rsidRPr="00D10E45" w:rsidRDefault="000B00A9" w:rsidP="003F62ED">
      <w:pPr>
        <w:pStyle w:val="ListParagraph"/>
        <w:numPr>
          <w:ilvl w:val="0"/>
          <w:numId w:val="138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10E45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D10E4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10E45">
        <w:rPr>
          <w:rFonts w:ascii="Times New Roman" w:hAnsi="Times New Roman" w:cs="Times New Roman"/>
          <w:b/>
          <w:sz w:val="26"/>
          <w:szCs w:val="26"/>
        </w:rPr>
        <w:t>lực</w:t>
      </w:r>
      <w:proofErr w:type="spellEnd"/>
      <w:r w:rsidRPr="00D10E4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10E45">
        <w:rPr>
          <w:rFonts w:ascii="Times New Roman" w:hAnsi="Times New Roman" w:cs="Times New Roman"/>
          <w:b/>
          <w:sz w:val="26"/>
          <w:szCs w:val="26"/>
        </w:rPr>
        <w:t>thúc</w:t>
      </w:r>
      <w:proofErr w:type="spellEnd"/>
      <w:r w:rsidRPr="00D10E4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10E45">
        <w:rPr>
          <w:rFonts w:ascii="Times New Roman" w:hAnsi="Times New Roman" w:cs="Times New Roman"/>
          <w:b/>
          <w:sz w:val="26"/>
          <w:szCs w:val="26"/>
        </w:rPr>
        <w:t>đẩy</w:t>
      </w:r>
      <w:proofErr w:type="spellEnd"/>
      <w:r w:rsidRPr="00D10E45">
        <w:rPr>
          <w:rFonts w:ascii="Times New Roman" w:hAnsi="Times New Roman" w:cs="Times New Roman"/>
          <w:b/>
          <w:sz w:val="26"/>
          <w:szCs w:val="26"/>
        </w:rPr>
        <w:t>:</w:t>
      </w:r>
    </w:p>
    <w:p w14:paraId="47526B3D" w14:textId="77777777" w:rsidR="004C6125" w:rsidRPr="00E6791A" w:rsidRDefault="000B00A9" w:rsidP="00A041B5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Ba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</w:t>
      </w:r>
    </w:p>
    <w:p w14:paraId="3FE8EC23" w14:textId="77777777" w:rsidR="004C6125" w:rsidRPr="00E6791A" w:rsidRDefault="000B00A9" w:rsidP="00A041B5">
      <w:pPr>
        <w:numPr>
          <w:ilvl w:val="0"/>
          <w:numId w:val="19"/>
        </w:numPr>
        <w:tabs>
          <w:tab w:val="clear" w:pos="720"/>
        </w:tabs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Áp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lực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cạnh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tranh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ngày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càng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tăng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Doanh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.</w:t>
      </w:r>
    </w:p>
    <w:p w14:paraId="65B7D78D" w14:textId="77777777" w:rsidR="004C6125" w:rsidRPr="00E6791A" w:rsidRDefault="000B00A9" w:rsidP="00A041B5">
      <w:pPr>
        <w:numPr>
          <w:ilvl w:val="0"/>
          <w:numId w:val="19"/>
        </w:numPr>
        <w:tabs>
          <w:tab w:val="clear" w:pos="720"/>
        </w:tabs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Sự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khan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hiếm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nguồn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lực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Giá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lao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lành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nghề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.</w:t>
      </w:r>
    </w:p>
    <w:p w14:paraId="58D51815" w14:textId="77777777" w:rsidR="004C6125" w:rsidRPr="00E6791A" w:rsidRDefault="000B00A9" w:rsidP="00A041B5">
      <w:pPr>
        <w:numPr>
          <w:ilvl w:val="0"/>
          <w:numId w:val="19"/>
        </w:numPr>
        <w:tabs>
          <w:tab w:val="clear" w:pos="720"/>
        </w:tabs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Kỳ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vọng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hơn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từ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khách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hàng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.</w:t>
      </w:r>
    </w:p>
    <w:p w14:paraId="0209D1FF" w14:textId="77777777" w:rsidR="004C6125" w:rsidRPr="00D10E45" w:rsidRDefault="000B00A9" w:rsidP="003F62ED">
      <w:pPr>
        <w:pStyle w:val="ListParagraph"/>
        <w:numPr>
          <w:ilvl w:val="0"/>
          <w:numId w:val="138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10E45">
        <w:rPr>
          <w:rFonts w:ascii="Times New Roman" w:hAnsi="Times New Roman" w:cs="Times New Roman"/>
          <w:b/>
          <w:sz w:val="26"/>
          <w:szCs w:val="26"/>
        </w:rPr>
        <w:t>Thách</w:t>
      </w:r>
      <w:proofErr w:type="spellEnd"/>
      <w:r w:rsidRPr="00D10E4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10E45">
        <w:rPr>
          <w:rFonts w:ascii="Times New Roman" w:hAnsi="Times New Roman" w:cs="Times New Roman"/>
          <w:b/>
          <w:sz w:val="26"/>
          <w:szCs w:val="26"/>
        </w:rPr>
        <w:t>thức</w:t>
      </w:r>
      <w:proofErr w:type="spellEnd"/>
      <w:r w:rsidRPr="00D10E4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10E45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D10E4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10E45">
        <w:rPr>
          <w:rFonts w:ascii="Times New Roman" w:hAnsi="Times New Roman" w:cs="Times New Roman"/>
          <w:b/>
          <w:sz w:val="26"/>
          <w:szCs w:val="26"/>
        </w:rPr>
        <w:t>rào</w:t>
      </w:r>
      <w:proofErr w:type="spellEnd"/>
      <w:r w:rsidRPr="00D10E4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10E45">
        <w:rPr>
          <w:rFonts w:ascii="Times New Roman" w:hAnsi="Times New Roman" w:cs="Times New Roman"/>
          <w:b/>
          <w:sz w:val="26"/>
          <w:szCs w:val="26"/>
        </w:rPr>
        <w:t>cản</w:t>
      </w:r>
      <w:proofErr w:type="spellEnd"/>
      <w:r w:rsidRPr="00D10E45">
        <w:rPr>
          <w:rFonts w:ascii="Times New Roman" w:hAnsi="Times New Roman" w:cs="Times New Roman"/>
          <w:b/>
          <w:sz w:val="26"/>
          <w:szCs w:val="26"/>
        </w:rPr>
        <w:t>:</w:t>
      </w:r>
    </w:p>
    <w:p w14:paraId="4DC9DA7C" w14:textId="77777777" w:rsidR="004C6125" w:rsidRPr="00E6791A" w:rsidRDefault="000B00A9" w:rsidP="00A041B5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Tuy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Industry 4.0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thách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</w:t>
      </w:r>
    </w:p>
    <w:p w14:paraId="53CF9F64" w14:textId="77777777" w:rsidR="004C6125" w:rsidRPr="00E6791A" w:rsidRDefault="000B00A9" w:rsidP="003F62ED">
      <w:pPr>
        <w:numPr>
          <w:ilvl w:val="0"/>
          <w:numId w:val="141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Chi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phí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đầu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tư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ban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đầu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.</w:t>
      </w:r>
    </w:p>
    <w:p w14:paraId="5F228FB9" w14:textId="77777777" w:rsidR="004C6125" w:rsidRPr="00E6791A" w:rsidRDefault="000B00A9" w:rsidP="003F62ED">
      <w:pPr>
        <w:numPr>
          <w:ilvl w:val="0"/>
          <w:numId w:val="141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Thiếu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nhân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lực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kỹ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sư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IoT,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AI/ML,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ninh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.</w:t>
      </w:r>
    </w:p>
    <w:p w14:paraId="4BF0A896" w14:textId="77777777" w:rsidR="004C6125" w:rsidRPr="00E6791A" w:rsidRDefault="000B00A9" w:rsidP="003F62ED">
      <w:pPr>
        <w:numPr>
          <w:ilvl w:val="0"/>
          <w:numId w:val="141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Vấn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đề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bảo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mật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riêng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tư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lo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ngại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ninh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.</w:t>
      </w:r>
    </w:p>
    <w:p w14:paraId="6A807069" w14:textId="77777777" w:rsidR="004C6125" w:rsidRPr="00E6791A" w:rsidRDefault="000B00A9" w:rsidP="003F62ED">
      <w:pPr>
        <w:numPr>
          <w:ilvl w:val="0"/>
          <w:numId w:val="141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Tích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hợp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phức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tạp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(legacy systems)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.</w:t>
      </w:r>
    </w:p>
    <w:p w14:paraId="5C6557E4" w14:textId="77777777" w:rsidR="004C6125" w:rsidRPr="00E6791A" w:rsidRDefault="000B00A9" w:rsidP="005C6FD7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IoT Gateway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Robot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nền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tảng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thiết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yếu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nhịp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4.0.</w:t>
      </w:r>
    </w:p>
    <w:p w14:paraId="36E9A750" w14:textId="64540327" w:rsidR="004C6125" w:rsidRPr="00A041B5" w:rsidRDefault="00935BA5" w:rsidP="005C6FD7">
      <w:pPr>
        <w:pStyle w:val="Heading3"/>
        <w:keepNext w:val="0"/>
        <w:spacing w:after="0" w:line="312" w:lineRule="auto"/>
        <w:jc w:val="both"/>
        <w:rPr>
          <w:rFonts w:ascii="Times New Roman" w:hAnsi="Times New Roman" w:cs="Times New Roman"/>
        </w:rPr>
      </w:pPr>
      <w:bookmarkStart w:id="45" w:name="_Toc212283264"/>
      <w:r>
        <w:rPr>
          <w:rFonts w:ascii="Times New Roman" w:hAnsi="Times New Roman" w:cs="Times New Roman"/>
        </w:rPr>
        <w:t>I.</w:t>
      </w:r>
      <w:r w:rsidR="00CE2CD4">
        <w:rPr>
          <w:rFonts w:ascii="Times New Roman" w:hAnsi="Times New Roman" w:cs="Times New Roman"/>
        </w:rPr>
        <w:t>1</w:t>
      </w:r>
      <w:r w:rsidR="000B00A9" w:rsidRPr="00A041B5">
        <w:rPr>
          <w:rFonts w:ascii="Times New Roman" w:hAnsi="Times New Roman" w:cs="Times New Roman"/>
        </w:rPr>
        <w:t xml:space="preserve">.2. </w:t>
      </w:r>
      <w:proofErr w:type="spellStart"/>
      <w:r w:rsidR="000B00A9" w:rsidRPr="00A041B5">
        <w:rPr>
          <w:rFonts w:ascii="Times New Roman" w:hAnsi="Times New Roman" w:cs="Times New Roman"/>
        </w:rPr>
        <w:t>Thị</w:t>
      </w:r>
      <w:proofErr w:type="spellEnd"/>
      <w:r w:rsidR="000B00A9" w:rsidRPr="00A041B5">
        <w:rPr>
          <w:rFonts w:ascii="Times New Roman" w:hAnsi="Times New Roman" w:cs="Times New Roman"/>
        </w:rPr>
        <w:t xml:space="preserve"> </w:t>
      </w:r>
      <w:proofErr w:type="spellStart"/>
      <w:r w:rsidR="000B00A9" w:rsidRPr="00A041B5">
        <w:rPr>
          <w:rFonts w:ascii="Times New Roman" w:hAnsi="Times New Roman" w:cs="Times New Roman"/>
        </w:rPr>
        <w:t>trường</w:t>
      </w:r>
      <w:proofErr w:type="spellEnd"/>
      <w:r w:rsidR="000B00A9" w:rsidRPr="00A041B5">
        <w:rPr>
          <w:rFonts w:ascii="Times New Roman" w:hAnsi="Times New Roman" w:cs="Times New Roman"/>
        </w:rPr>
        <w:t xml:space="preserve"> IoT </w:t>
      </w:r>
      <w:proofErr w:type="spellStart"/>
      <w:r w:rsidR="000B00A9" w:rsidRPr="00A041B5">
        <w:rPr>
          <w:rFonts w:ascii="Times New Roman" w:hAnsi="Times New Roman" w:cs="Times New Roman"/>
        </w:rPr>
        <w:t>toàn</w:t>
      </w:r>
      <w:proofErr w:type="spellEnd"/>
      <w:r w:rsidR="000B00A9" w:rsidRPr="00A041B5">
        <w:rPr>
          <w:rFonts w:ascii="Times New Roman" w:hAnsi="Times New Roman" w:cs="Times New Roman"/>
        </w:rPr>
        <w:t xml:space="preserve"> </w:t>
      </w:r>
      <w:proofErr w:type="spellStart"/>
      <w:r w:rsidR="000B00A9" w:rsidRPr="00A041B5">
        <w:rPr>
          <w:rFonts w:ascii="Times New Roman" w:hAnsi="Times New Roman" w:cs="Times New Roman"/>
        </w:rPr>
        <w:t>cầu</w:t>
      </w:r>
      <w:bookmarkEnd w:id="45"/>
      <w:proofErr w:type="spellEnd"/>
    </w:p>
    <w:p w14:paraId="3CC4679A" w14:textId="77777777" w:rsidR="004C6125" w:rsidRPr="00E6791A" w:rsidRDefault="000B00A9" w:rsidP="00A041B5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Internet of Things (IoT)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minh,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minh, IoT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khổng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lồ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.</w:t>
      </w:r>
    </w:p>
    <w:p w14:paraId="55C759FB" w14:textId="77777777" w:rsidR="004C6125" w:rsidRPr="00D10E45" w:rsidRDefault="000B00A9" w:rsidP="003F62ED">
      <w:pPr>
        <w:pStyle w:val="ListParagraph"/>
        <w:numPr>
          <w:ilvl w:val="0"/>
          <w:numId w:val="138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D10E45">
        <w:rPr>
          <w:rFonts w:ascii="Times New Roman" w:hAnsi="Times New Roman" w:cs="Times New Roman"/>
          <w:b/>
          <w:sz w:val="26"/>
          <w:szCs w:val="26"/>
        </w:rPr>
        <w:t xml:space="preserve">Quy </w:t>
      </w:r>
      <w:proofErr w:type="spellStart"/>
      <w:r w:rsidRPr="00D10E45">
        <w:rPr>
          <w:rFonts w:ascii="Times New Roman" w:hAnsi="Times New Roman" w:cs="Times New Roman"/>
          <w:b/>
          <w:sz w:val="26"/>
          <w:szCs w:val="26"/>
        </w:rPr>
        <w:t>mô</w:t>
      </w:r>
      <w:proofErr w:type="spellEnd"/>
      <w:r w:rsidRPr="00D10E4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10E45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D10E4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10E45">
        <w:rPr>
          <w:rFonts w:ascii="Times New Roman" w:hAnsi="Times New Roman" w:cs="Times New Roman"/>
          <w:b/>
          <w:sz w:val="26"/>
          <w:szCs w:val="26"/>
        </w:rPr>
        <w:t>tăng</w:t>
      </w:r>
      <w:proofErr w:type="spellEnd"/>
      <w:r w:rsidRPr="00D10E4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10E45">
        <w:rPr>
          <w:rFonts w:ascii="Times New Roman" w:hAnsi="Times New Roman" w:cs="Times New Roman"/>
          <w:b/>
          <w:sz w:val="26"/>
          <w:szCs w:val="26"/>
        </w:rPr>
        <w:t>trưởng</w:t>
      </w:r>
      <w:proofErr w:type="spellEnd"/>
      <w:r w:rsidRPr="00D10E45">
        <w:rPr>
          <w:rFonts w:ascii="Times New Roman" w:hAnsi="Times New Roman" w:cs="Times New Roman"/>
          <w:b/>
          <w:sz w:val="26"/>
          <w:szCs w:val="26"/>
        </w:rPr>
        <w:t>:</w:t>
      </w:r>
    </w:p>
    <w:p w14:paraId="5BD3E69F" w14:textId="77777777" w:rsidR="004C6125" w:rsidRPr="00E6791A" w:rsidRDefault="000B00A9" w:rsidP="00A041B5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"Global IoT Market Report 2024-2030"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MarketsandMarkets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Research,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IoT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bùng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nổ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4"/>
        <w:gridCol w:w="1621"/>
        <w:gridCol w:w="1702"/>
        <w:gridCol w:w="994"/>
        <w:gridCol w:w="2826"/>
      </w:tblGrid>
      <w:tr w:rsidR="004C6125" w:rsidRPr="00E6791A" w14:paraId="2E2B4BAA" w14:textId="77777777" w:rsidTr="005C6FD7">
        <w:tc>
          <w:tcPr>
            <w:tcW w:w="1290" w:type="pct"/>
            <w:vAlign w:val="center"/>
          </w:tcPr>
          <w:p w14:paraId="6B4345F0" w14:textId="77777777" w:rsidR="004C6125" w:rsidRPr="005C6FD7" w:rsidRDefault="000B00A9" w:rsidP="005C6FD7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C6FD7">
              <w:rPr>
                <w:rFonts w:ascii="Times New Roman" w:hAnsi="Times New Roman" w:cs="Times New Roman"/>
                <w:b/>
                <w:sz w:val="26"/>
                <w:szCs w:val="26"/>
              </w:rPr>
              <w:t>Chỉ</w:t>
            </w:r>
            <w:proofErr w:type="spellEnd"/>
            <w:r w:rsidRPr="005C6FD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C6FD7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842" w:type="pct"/>
            <w:vAlign w:val="center"/>
          </w:tcPr>
          <w:p w14:paraId="0EDF02C6" w14:textId="77777777" w:rsidR="004C6125" w:rsidRPr="005C6FD7" w:rsidRDefault="000B00A9" w:rsidP="005C6FD7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C6FD7">
              <w:rPr>
                <w:rFonts w:ascii="Times New Roman" w:hAnsi="Times New Roman" w:cs="Times New Roman"/>
                <w:b/>
                <w:sz w:val="26"/>
                <w:szCs w:val="26"/>
              </w:rPr>
              <w:t>2024</w:t>
            </w:r>
          </w:p>
        </w:tc>
        <w:tc>
          <w:tcPr>
            <w:tcW w:w="884" w:type="pct"/>
            <w:vAlign w:val="center"/>
          </w:tcPr>
          <w:p w14:paraId="1C7A1FB4" w14:textId="77777777" w:rsidR="004C6125" w:rsidRPr="005C6FD7" w:rsidRDefault="000B00A9" w:rsidP="005C6FD7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C6FD7">
              <w:rPr>
                <w:rFonts w:ascii="Times New Roman" w:hAnsi="Times New Roman" w:cs="Times New Roman"/>
                <w:b/>
                <w:sz w:val="26"/>
                <w:szCs w:val="26"/>
              </w:rPr>
              <w:t>2030</w:t>
            </w:r>
          </w:p>
        </w:tc>
        <w:tc>
          <w:tcPr>
            <w:tcW w:w="516" w:type="pct"/>
            <w:vAlign w:val="center"/>
          </w:tcPr>
          <w:p w14:paraId="141EF198" w14:textId="77777777" w:rsidR="004C6125" w:rsidRPr="005C6FD7" w:rsidRDefault="000B00A9" w:rsidP="005C6FD7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C6FD7">
              <w:rPr>
                <w:rFonts w:ascii="Times New Roman" w:hAnsi="Times New Roman" w:cs="Times New Roman"/>
                <w:b/>
                <w:sz w:val="26"/>
                <w:szCs w:val="26"/>
              </w:rPr>
              <w:t>CAGR</w:t>
            </w:r>
          </w:p>
        </w:tc>
        <w:tc>
          <w:tcPr>
            <w:tcW w:w="1468" w:type="pct"/>
            <w:vAlign w:val="center"/>
          </w:tcPr>
          <w:p w14:paraId="0227065A" w14:textId="77777777" w:rsidR="004C6125" w:rsidRPr="005C6FD7" w:rsidRDefault="000B00A9" w:rsidP="005C6FD7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C6FD7">
              <w:rPr>
                <w:rFonts w:ascii="Times New Roman" w:hAnsi="Times New Roman" w:cs="Times New Roman"/>
                <w:b/>
                <w:sz w:val="26"/>
                <w:szCs w:val="26"/>
              </w:rPr>
              <w:t>Nguồn</w:t>
            </w:r>
            <w:proofErr w:type="spellEnd"/>
          </w:p>
        </w:tc>
      </w:tr>
      <w:tr w:rsidR="004C6125" w:rsidRPr="00E6791A" w14:paraId="194BDAAD" w14:textId="77777777" w:rsidTr="005C6FD7">
        <w:tc>
          <w:tcPr>
            <w:tcW w:w="1290" w:type="pct"/>
            <w:vAlign w:val="center"/>
          </w:tcPr>
          <w:p w14:paraId="4E028F9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Tổng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thị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trường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IoT</w:t>
            </w:r>
          </w:p>
        </w:tc>
        <w:tc>
          <w:tcPr>
            <w:tcW w:w="842" w:type="pct"/>
            <w:vAlign w:val="center"/>
          </w:tcPr>
          <w:p w14:paraId="534BE56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630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884" w:type="pct"/>
            <w:vAlign w:val="center"/>
          </w:tcPr>
          <w:p w14:paraId="21AD88AD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1.386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516" w:type="pct"/>
            <w:vAlign w:val="center"/>
          </w:tcPr>
          <w:p w14:paraId="196114EA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19,2%</w:t>
            </w:r>
          </w:p>
        </w:tc>
        <w:tc>
          <w:tcPr>
            <w:tcW w:w="1468" w:type="pct"/>
            <w:vAlign w:val="center"/>
          </w:tcPr>
          <w:p w14:paraId="3C6C141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MarketsandMarkets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(2024)</w:t>
            </w:r>
          </w:p>
        </w:tc>
      </w:tr>
      <w:tr w:rsidR="004C6125" w:rsidRPr="00E6791A" w14:paraId="31E8D6A9" w14:textId="77777777" w:rsidTr="005C6FD7">
        <w:tc>
          <w:tcPr>
            <w:tcW w:w="1290" w:type="pct"/>
            <w:vAlign w:val="center"/>
          </w:tcPr>
          <w:p w14:paraId="0E10DF4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Industrial IoT (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IIoT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842" w:type="pct"/>
            <w:vAlign w:val="center"/>
          </w:tcPr>
          <w:p w14:paraId="3852D574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189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884" w:type="pct"/>
            <w:vAlign w:val="center"/>
          </w:tcPr>
          <w:p w14:paraId="5CD3862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415,8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516" w:type="pct"/>
            <w:vAlign w:val="center"/>
          </w:tcPr>
          <w:p w14:paraId="39CD624D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22,5%</w:t>
            </w:r>
          </w:p>
        </w:tc>
        <w:tc>
          <w:tcPr>
            <w:tcW w:w="1468" w:type="pct"/>
            <w:vAlign w:val="center"/>
          </w:tcPr>
          <w:p w14:paraId="1740F44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IoT Analytics GmbH (2024)</w:t>
            </w:r>
          </w:p>
        </w:tc>
      </w:tr>
      <w:tr w:rsidR="004C6125" w:rsidRPr="00E6791A" w14:paraId="4BD1663C" w14:textId="77777777" w:rsidTr="005C6FD7">
        <w:tc>
          <w:tcPr>
            <w:tcW w:w="1290" w:type="pct"/>
            <w:vAlign w:val="center"/>
          </w:tcPr>
          <w:p w14:paraId="4C7FDD1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Smart Cities</w:t>
            </w:r>
          </w:p>
        </w:tc>
        <w:tc>
          <w:tcPr>
            <w:tcW w:w="842" w:type="pct"/>
            <w:vAlign w:val="center"/>
          </w:tcPr>
          <w:p w14:paraId="6050E6E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126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884" w:type="pct"/>
            <w:vAlign w:val="center"/>
          </w:tcPr>
          <w:p w14:paraId="1AB75DA7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277,2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516" w:type="pct"/>
            <w:vAlign w:val="center"/>
          </w:tcPr>
          <w:p w14:paraId="07907D74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18,8%</w:t>
            </w:r>
          </w:p>
        </w:tc>
        <w:tc>
          <w:tcPr>
            <w:tcW w:w="1468" w:type="pct"/>
            <w:vAlign w:val="center"/>
          </w:tcPr>
          <w:p w14:paraId="4D297DF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IoT Analytics GmbH (2024)</w:t>
            </w:r>
          </w:p>
        </w:tc>
      </w:tr>
      <w:tr w:rsidR="004C6125" w:rsidRPr="00E6791A" w14:paraId="75DD3E0E" w14:textId="77777777" w:rsidTr="005C6FD7">
        <w:tc>
          <w:tcPr>
            <w:tcW w:w="1290" w:type="pct"/>
            <w:vAlign w:val="center"/>
          </w:tcPr>
          <w:p w14:paraId="3B4BE3E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Consumer IoT</w:t>
            </w:r>
          </w:p>
        </w:tc>
        <w:tc>
          <w:tcPr>
            <w:tcW w:w="842" w:type="pct"/>
            <w:vAlign w:val="center"/>
          </w:tcPr>
          <w:p w14:paraId="697352D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315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884" w:type="pct"/>
            <w:vAlign w:val="center"/>
          </w:tcPr>
          <w:p w14:paraId="083EAD5F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693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516" w:type="pct"/>
            <w:vAlign w:val="center"/>
          </w:tcPr>
          <w:p w14:paraId="678DDB1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16,5%</w:t>
            </w:r>
          </w:p>
        </w:tc>
        <w:tc>
          <w:tcPr>
            <w:tcW w:w="1468" w:type="pct"/>
            <w:vAlign w:val="center"/>
          </w:tcPr>
          <w:p w14:paraId="481C044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IoT Analytics GmbH (2024)</w:t>
            </w:r>
          </w:p>
        </w:tc>
      </w:tr>
    </w:tbl>
    <w:p w14:paraId="43A2A19C" w14:textId="77777777" w:rsidR="004C6125" w:rsidRPr="00E6791A" w:rsidRDefault="000B00A9" w:rsidP="00D10E45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r w:rsidRPr="00E6791A">
        <w:rPr>
          <w:rFonts w:ascii="Times New Roman" w:hAnsi="Times New Roman" w:cs="Times New Roman"/>
          <w:b/>
          <w:sz w:val="26"/>
          <w:szCs w:val="26"/>
        </w:rPr>
        <w:t>Industrial IoT (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IIoT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)</w:t>
      </w:r>
      <w:r w:rsidRPr="00E6791A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khúc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Mekong Technology –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CAGR 22,5%/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3,3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.</w:t>
      </w:r>
    </w:p>
    <w:p w14:paraId="511EC7B2" w14:textId="77777777" w:rsidR="004C6125" w:rsidRPr="00D10E45" w:rsidRDefault="000B00A9" w:rsidP="003F62ED">
      <w:pPr>
        <w:pStyle w:val="ListParagraph"/>
        <w:numPr>
          <w:ilvl w:val="0"/>
          <w:numId w:val="138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10E45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D10E4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10E45">
        <w:rPr>
          <w:rFonts w:ascii="Times New Roman" w:hAnsi="Times New Roman" w:cs="Times New Roman"/>
          <w:b/>
          <w:sz w:val="26"/>
          <w:szCs w:val="26"/>
        </w:rPr>
        <w:t>khúc</w:t>
      </w:r>
      <w:proofErr w:type="spellEnd"/>
      <w:r w:rsidRPr="00D10E4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10E45">
        <w:rPr>
          <w:rFonts w:ascii="Times New Roman" w:hAnsi="Times New Roman" w:cs="Times New Roman"/>
          <w:b/>
          <w:sz w:val="26"/>
          <w:szCs w:val="26"/>
        </w:rPr>
        <w:t>thị</w:t>
      </w:r>
      <w:proofErr w:type="spellEnd"/>
      <w:r w:rsidRPr="00D10E4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10E45">
        <w:rPr>
          <w:rFonts w:ascii="Times New Roman" w:hAnsi="Times New Roman" w:cs="Times New Roman"/>
          <w:b/>
          <w:sz w:val="26"/>
          <w:szCs w:val="26"/>
        </w:rPr>
        <w:t>trường</w:t>
      </w:r>
      <w:proofErr w:type="spellEnd"/>
      <w:r w:rsidRPr="00D10E4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10E45">
        <w:rPr>
          <w:rFonts w:ascii="Times New Roman" w:hAnsi="Times New Roman" w:cs="Times New Roman"/>
          <w:b/>
          <w:sz w:val="26"/>
          <w:szCs w:val="26"/>
        </w:rPr>
        <w:t>IIoT</w:t>
      </w:r>
      <w:proofErr w:type="spellEnd"/>
      <w:r w:rsidRPr="00D10E45">
        <w:rPr>
          <w:rFonts w:ascii="Times New Roman" w:hAnsi="Times New Roman" w:cs="Times New Roman"/>
          <w:b/>
          <w:sz w:val="26"/>
          <w:szCs w:val="26"/>
        </w:rPr>
        <w:t>:</w:t>
      </w:r>
    </w:p>
    <w:p w14:paraId="24DFD254" w14:textId="77777777" w:rsidR="004C6125" w:rsidRPr="00E6791A" w:rsidRDefault="000B00A9" w:rsidP="00D10E45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Industrial IoT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khúc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</w:t>
      </w:r>
    </w:p>
    <w:p w14:paraId="3994B21D" w14:textId="77777777" w:rsidR="004C6125" w:rsidRPr="00E6791A" w:rsidRDefault="000B00A9" w:rsidP="00D10E45">
      <w:pPr>
        <w:numPr>
          <w:ilvl w:val="0"/>
          <w:numId w:val="20"/>
        </w:numPr>
        <w:tabs>
          <w:tab w:val="clear" w:pos="720"/>
        </w:tabs>
        <w:spacing w:before="120"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Smart Manufacturing (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xuất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thông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minh):</w:t>
      </w:r>
      <w:r w:rsidRPr="00E6791A">
        <w:rPr>
          <w:rFonts w:ascii="Times New Roman" w:hAnsi="Times New Roman" w:cs="Times New Roman"/>
          <w:sz w:val="26"/>
          <w:szCs w:val="26"/>
        </w:rPr>
        <w:t xml:space="preserve"> 124,7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USD (30%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IIoT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1881D4F6" w14:textId="77777777" w:rsidR="004C6125" w:rsidRPr="00E6791A" w:rsidRDefault="000B00A9" w:rsidP="003F62ED">
      <w:pPr>
        <w:numPr>
          <w:ilvl w:val="1"/>
          <w:numId w:val="142"/>
        </w:numPr>
        <w:tabs>
          <w:tab w:val="clear" w:pos="1440"/>
        </w:tabs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thực</w:t>
      </w:r>
      <w:proofErr w:type="spellEnd"/>
    </w:p>
    <w:p w14:paraId="47D38D5A" w14:textId="77777777" w:rsidR="004C6125" w:rsidRPr="00E6791A" w:rsidRDefault="000B00A9" w:rsidP="003F62ED">
      <w:pPr>
        <w:numPr>
          <w:ilvl w:val="1"/>
          <w:numId w:val="142"/>
        </w:numPr>
        <w:tabs>
          <w:tab w:val="clear" w:pos="1440"/>
        </w:tabs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(Predictive Maintenance)</w:t>
      </w:r>
    </w:p>
    <w:p w14:paraId="19E28113" w14:textId="77777777" w:rsidR="004C6125" w:rsidRPr="00E6791A" w:rsidRDefault="000B00A9" w:rsidP="003F62ED">
      <w:pPr>
        <w:numPr>
          <w:ilvl w:val="1"/>
          <w:numId w:val="142"/>
        </w:numPr>
        <w:tabs>
          <w:tab w:val="clear" w:pos="1440"/>
        </w:tabs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xuất</w:t>
      </w:r>
      <w:proofErr w:type="spellEnd"/>
    </w:p>
    <w:p w14:paraId="217E8567" w14:textId="77777777" w:rsidR="005C6FD7" w:rsidRDefault="000B00A9" w:rsidP="003F62ED">
      <w:pPr>
        <w:numPr>
          <w:ilvl w:val="1"/>
          <w:numId w:val="142"/>
        </w:numPr>
        <w:tabs>
          <w:tab w:val="clear" w:pos="1440"/>
        </w:tabs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Quality control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5C6FD7">
        <w:rPr>
          <w:rFonts w:ascii="Times New Roman" w:hAnsi="Times New Roman" w:cs="Times New Roman"/>
          <w:sz w:val="26"/>
          <w:szCs w:val="26"/>
        </w:rPr>
        <w:br w:type="page"/>
      </w:r>
    </w:p>
    <w:p w14:paraId="0DD08F8C" w14:textId="77777777" w:rsidR="004C6125" w:rsidRPr="00E6791A" w:rsidRDefault="000B00A9" w:rsidP="00D10E45">
      <w:pPr>
        <w:numPr>
          <w:ilvl w:val="0"/>
          <w:numId w:val="20"/>
        </w:numPr>
        <w:tabs>
          <w:tab w:val="clear" w:pos="720"/>
        </w:tabs>
        <w:spacing w:before="120"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Supply Chain &amp; Logistics (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Chuỗi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cung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ứng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Logistics):</w:t>
      </w:r>
      <w:r w:rsidRPr="00E6791A">
        <w:rPr>
          <w:rFonts w:ascii="Times New Roman" w:hAnsi="Times New Roman" w:cs="Times New Roman"/>
          <w:sz w:val="26"/>
          <w:szCs w:val="26"/>
        </w:rPr>
        <w:t xml:space="preserve"> 99,8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USD (24%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IIoT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151F9A25" w14:textId="77777777" w:rsidR="004C6125" w:rsidRPr="00E6791A" w:rsidRDefault="000B00A9" w:rsidP="003F62ED">
      <w:pPr>
        <w:numPr>
          <w:ilvl w:val="1"/>
          <w:numId w:val="143"/>
        </w:numPr>
        <w:tabs>
          <w:tab w:val="clear" w:pos="1440"/>
        </w:tabs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thực</w:t>
      </w:r>
      <w:proofErr w:type="spellEnd"/>
    </w:p>
    <w:p w14:paraId="78693E54" w14:textId="77777777" w:rsidR="004C6125" w:rsidRPr="00E6791A" w:rsidRDefault="000B00A9" w:rsidP="003F62ED">
      <w:pPr>
        <w:numPr>
          <w:ilvl w:val="1"/>
          <w:numId w:val="143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minh</w:t>
      </w:r>
    </w:p>
    <w:p w14:paraId="788901E4" w14:textId="77777777" w:rsidR="004C6125" w:rsidRPr="00E6791A" w:rsidRDefault="000B00A9" w:rsidP="003F62ED">
      <w:pPr>
        <w:numPr>
          <w:ilvl w:val="1"/>
          <w:numId w:val="143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chuyển</w:t>
      </w:r>
      <w:proofErr w:type="spellEnd"/>
    </w:p>
    <w:p w14:paraId="3B1A7EE4" w14:textId="77777777" w:rsidR="004C6125" w:rsidRPr="00E6791A" w:rsidRDefault="000B00A9" w:rsidP="003F62ED">
      <w:pPr>
        <w:numPr>
          <w:ilvl w:val="1"/>
          <w:numId w:val="143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Automation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bãi</w:t>
      </w:r>
      <w:proofErr w:type="spellEnd"/>
    </w:p>
    <w:p w14:paraId="0282BC6F" w14:textId="77777777" w:rsidR="004C6125" w:rsidRPr="00E6791A" w:rsidRDefault="000B00A9" w:rsidP="00D10E45">
      <w:pPr>
        <w:numPr>
          <w:ilvl w:val="0"/>
          <w:numId w:val="20"/>
        </w:numPr>
        <w:tabs>
          <w:tab w:val="clear" w:pos="720"/>
        </w:tabs>
        <w:spacing w:before="120"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Energy &amp; Utilities (Năng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lượng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Tiện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ích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):</w:t>
      </w:r>
      <w:r w:rsidRPr="00E6791A">
        <w:rPr>
          <w:rFonts w:ascii="Times New Roman" w:hAnsi="Times New Roman" w:cs="Times New Roman"/>
          <w:sz w:val="26"/>
          <w:szCs w:val="26"/>
        </w:rPr>
        <w:t xml:space="preserve"> 83,2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USD (20%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IIoT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6C83AC5D" w14:textId="77777777" w:rsidR="004C6125" w:rsidRPr="00D61463" w:rsidRDefault="000B00A9" w:rsidP="003F62ED">
      <w:pPr>
        <w:numPr>
          <w:ilvl w:val="1"/>
          <w:numId w:val="144"/>
        </w:numPr>
        <w:tabs>
          <w:tab w:val="clear" w:pos="1440"/>
        </w:tabs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  <w:lang w:val="nb-NO"/>
        </w:rPr>
      </w:pPr>
      <w:r w:rsidRPr="00D61463">
        <w:rPr>
          <w:rFonts w:ascii="Times New Roman" w:hAnsi="Times New Roman" w:cs="Times New Roman"/>
          <w:sz w:val="26"/>
          <w:szCs w:val="26"/>
          <w:lang w:val="nb-NO"/>
        </w:rPr>
        <w:t>Smart Grid (lưới điện thông minh)</w:t>
      </w:r>
    </w:p>
    <w:p w14:paraId="127854EA" w14:textId="77777777" w:rsidR="004C6125" w:rsidRPr="00D61463" w:rsidRDefault="000B00A9" w:rsidP="003F62ED">
      <w:pPr>
        <w:numPr>
          <w:ilvl w:val="1"/>
          <w:numId w:val="144"/>
        </w:numPr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  <w:lang w:val="nb-NO"/>
        </w:rPr>
      </w:pPr>
      <w:r w:rsidRPr="00D61463">
        <w:rPr>
          <w:rFonts w:ascii="Times New Roman" w:hAnsi="Times New Roman" w:cs="Times New Roman"/>
          <w:sz w:val="26"/>
          <w:szCs w:val="26"/>
          <w:lang w:val="nb-NO"/>
        </w:rPr>
        <w:t>Giám sát và điều khiển từ xa</w:t>
      </w:r>
    </w:p>
    <w:p w14:paraId="2D5E596B" w14:textId="77777777" w:rsidR="004C6125" w:rsidRPr="00D61463" w:rsidRDefault="000B00A9" w:rsidP="003F62ED">
      <w:pPr>
        <w:numPr>
          <w:ilvl w:val="1"/>
          <w:numId w:val="144"/>
        </w:numPr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  <w:lang w:val="nb-NO"/>
        </w:rPr>
      </w:pPr>
      <w:r w:rsidRPr="00D61463">
        <w:rPr>
          <w:rFonts w:ascii="Times New Roman" w:hAnsi="Times New Roman" w:cs="Times New Roman"/>
          <w:sz w:val="26"/>
          <w:szCs w:val="26"/>
          <w:lang w:val="nb-NO"/>
        </w:rPr>
        <w:t>Quản lý năng lượng tái tạo</w:t>
      </w:r>
    </w:p>
    <w:p w14:paraId="1799317E" w14:textId="77777777" w:rsidR="004C6125" w:rsidRPr="00D61463" w:rsidRDefault="000B00A9" w:rsidP="003F62ED">
      <w:pPr>
        <w:numPr>
          <w:ilvl w:val="1"/>
          <w:numId w:val="144"/>
        </w:numPr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  <w:lang w:val="nb-NO"/>
        </w:rPr>
      </w:pPr>
      <w:r w:rsidRPr="00D61463">
        <w:rPr>
          <w:rFonts w:ascii="Times New Roman" w:hAnsi="Times New Roman" w:cs="Times New Roman"/>
          <w:sz w:val="26"/>
          <w:szCs w:val="26"/>
          <w:lang w:val="nb-NO"/>
        </w:rPr>
        <w:t>Tối ưu hóa tiêu thụ năng lượng</w:t>
      </w:r>
    </w:p>
    <w:p w14:paraId="6B0C7D85" w14:textId="77777777" w:rsidR="004C6125" w:rsidRPr="00E6791A" w:rsidRDefault="000B00A9" w:rsidP="00D10E45">
      <w:pPr>
        <w:numPr>
          <w:ilvl w:val="0"/>
          <w:numId w:val="20"/>
        </w:numPr>
        <w:tabs>
          <w:tab w:val="clear" w:pos="720"/>
        </w:tabs>
        <w:spacing w:before="120"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Others (Healthcare, Agriculture, Retail):</w:t>
      </w:r>
      <w:r w:rsidRPr="00E6791A">
        <w:rPr>
          <w:rFonts w:ascii="Times New Roman" w:hAnsi="Times New Roman" w:cs="Times New Roman"/>
          <w:sz w:val="26"/>
          <w:szCs w:val="26"/>
        </w:rPr>
        <w:t xml:space="preserve"> 108,1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USD (26%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IIoT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593853D9" w14:textId="77777777" w:rsidR="004C6125" w:rsidRPr="00D10E45" w:rsidRDefault="000B00A9" w:rsidP="003F62ED">
      <w:pPr>
        <w:pStyle w:val="ListParagraph"/>
        <w:numPr>
          <w:ilvl w:val="0"/>
          <w:numId w:val="138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D10E45">
        <w:rPr>
          <w:rFonts w:ascii="Times New Roman" w:hAnsi="Times New Roman" w:cs="Times New Roman"/>
          <w:b/>
          <w:sz w:val="26"/>
          <w:szCs w:val="26"/>
        </w:rPr>
        <w:t xml:space="preserve">Công </w:t>
      </w:r>
      <w:proofErr w:type="spellStart"/>
      <w:r w:rsidRPr="00D10E45">
        <w:rPr>
          <w:rFonts w:ascii="Times New Roman" w:hAnsi="Times New Roman" w:cs="Times New Roman"/>
          <w:b/>
          <w:sz w:val="26"/>
          <w:szCs w:val="26"/>
        </w:rPr>
        <w:t>nghệ</w:t>
      </w:r>
      <w:proofErr w:type="spellEnd"/>
      <w:r w:rsidRPr="00D10E4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10E45">
        <w:rPr>
          <w:rFonts w:ascii="Times New Roman" w:hAnsi="Times New Roman" w:cs="Times New Roman"/>
          <w:b/>
          <w:sz w:val="26"/>
          <w:szCs w:val="26"/>
        </w:rPr>
        <w:t>chính</w:t>
      </w:r>
      <w:proofErr w:type="spellEnd"/>
      <w:r w:rsidRPr="00D10E4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10E45">
        <w:rPr>
          <w:rFonts w:ascii="Times New Roman" w:hAnsi="Times New Roman" w:cs="Times New Roman"/>
          <w:b/>
          <w:sz w:val="26"/>
          <w:szCs w:val="26"/>
        </w:rPr>
        <w:t>thúc</w:t>
      </w:r>
      <w:proofErr w:type="spellEnd"/>
      <w:r w:rsidRPr="00D10E4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10E45">
        <w:rPr>
          <w:rFonts w:ascii="Times New Roman" w:hAnsi="Times New Roman" w:cs="Times New Roman"/>
          <w:b/>
          <w:sz w:val="26"/>
          <w:szCs w:val="26"/>
        </w:rPr>
        <w:t>đẩy</w:t>
      </w:r>
      <w:proofErr w:type="spellEnd"/>
      <w:r w:rsidRPr="00D10E4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10E45">
        <w:rPr>
          <w:rFonts w:ascii="Times New Roman" w:hAnsi="Times New Roman" w:cs="Times New Roman"/>
          <w:b/>
          <w:sz w:val="26"/>
          <w:szCs w:val="26"/>
        </w:rPr>
        <w:t>thị</w:t>
      </w:r>
      <w:proofErr w:type="spellEnd"/>
      <w:r w:rsidRPr="00D10E4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10E45">
        <w:rPr>
          <w:rFonts w:ascii="Times New Roman" w:hAnsi="Times New Roman" w:cs="Times New Roman"/>
          <w:b/>
          <w:sz w:val="26"/>
          <w:szCs w:val="26"/>
        </w:rPr>
        <w:t>trường</w:t>
      </w:r>
      <w:proofErr w:type="spellEnd"/>
      <w:r w:rsidRPr="00D10E45">
        <w:rPr>
          <w:rFonts w:ascii="Times New Roman" w:hAnsi="Times New Roman" w:cs="Times New Roman"/>
          <w:b/>
          <w:sz w:val="26"/>
          <w:szCs w:val="26"/>
        </w:rPr>
        <w:t>:</w:t>
      </w:r>
    </w:p>
    <w:p w14:paraId="60F58179" w14:textId="77777777" w:rsidR="004C6125" w:rsidRPr="00E6791A" w:rsidRDefault="000B00A9" w:rsidP="003F62ED">
      <w:pPr>
        <w:numPr>
          <w:ilvl w:val="0"/>
          <w:numId w:val="145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Edge Computing: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100ms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&lt;10ms</w:t>
      </w:r>
    </w:p>
    <w:p w14:paraId="4574F066" w14:textId="77777777" w:rsidR="004C6125" w:rsidRPr="00E6791A" w:rsidRDefault="000B00A9" w:rsidP="003F62ED">
      <w:pPr>
        <w:numPr>
          <w:ilvl w:val="0"/>
          <w:numId w:val="145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5G/6G Networks: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10-100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thời</w:t>
      </w:r>
      <w:proofErr w:type="spellEnd"/>
    </w:p>
    <w:p w14:paraId="3237530B" w14:textId="77777777" w:rsidR="004C6125" w:rsidRPr="00E6791A" w:rsidRDefault="000B00A9" w:rsidP="003F62ED">
      <w:pPr>
        <w:numPr>
          <w:ilvl w:val="0"/>
          <w:numId w:val="145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AI/ML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tại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internet</w:t>
      </w:r>
    </w:p>
    <w:p w14:paraId="0F79AC9C" w14:textId="77777777" w:rsidR="004C6125" w:rsidRPr="00E6791A" w:rsidRDefault="000B00A9" w:rsidP="003F62ED">
      <w:pPr>
        <w:numPr>
          <w:ilvl w:val="0"/>
          <w:numId w:val="145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Digital Twin: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tế</w:t>
      </w:r>
      <w:proofErr w:type="spellEnd"/>
    </w:p>
    <w:p w14:paraId="49DF8775" w14:textId="77777777" w:rsidR="004C6125" w:rsidRPr="00D10E45" w:rsidRDefault="000B00A9" w:rsidP="003F62ED">
      <w:pPr>
        <w:pStyle w:val="ListParagraph"/>
        <w:numPr>
          <w:ilvl w:val="0"/>
          <w:numId w:val="138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D10E45">
        <w:rPr>
          <w:rFonts w:ascii="Times New Roman" w:hAnsi="Times New Roman" w:cs="Times New Roman"/>
          <w:b/>
          <w:sz w:val="26"/>
          <w:szCs w:val="26"/>
        </w:rPr>
        <w:t xml:space="preserve">Xu </w:t>
      </w:r>
      <w:proofErr w:type="spellStart"/>
      <w:r w:rsidRPr="00D10E45">
        <w:rPr>
          <w:rFonts w:ascii="Times New Roman" w:hAnsi="Times New Roman" w:cs="Times New Roman"/>
          <w:b/>
          <w:sz w:val="26"/>
          <w:szCs w:val="26"/>
        </w:rPr>
        <w:t>hướng</w:t>
      </w:r>
      <w:proofErr w:type="spellEnd"/>
      <w:r w:rsidRPr="00D10E4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10E45">
        <w:rPr>
          <w:rFonts w:ascii="Times New Roman" w:hAnsi="Times New Roman" w:cs="Times New Roman"/>
          <w:b/>
          <w:sz w:val="26"/>
          <w:szCs w:val="26"/>
        </w:rPr>
        <w:t>chính</w:t>
      </w:r>
      <w:proofErr w:type="spellEnd"/>
      <w:r w:rsidRPr="00D10E45">
        <w:rPr>
          <w:rFonts w:ascii="Times New Roman" w:hAnsi="Times New Roman" w:cs="Times New Roman"/>
          <w:b/>
          <w:sz w:val="26"/>
          <w:szCs w:val="26"/>
        </w:rPr>
        <w:t>:</w:t>
      </w:r>
    </w:p>
    <w:p w14:paraId="1F5C627B" w14:textId="77777777" w:rsidR="004C6125" w:rsidRPr="00E6791A" w:rsidRDefault="000B00A9" w:rsidP="00D10E45">
      <w:pPr>
        <w:numPr>
          <w:ilvl w:val="0"/>
          <w:numId w:val="21"/>
        </w:numPr>
        <w:tabs>
          <w:tab w:val="clear" w:pos="720"/>
        </w:tabs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Integration (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Tích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hợp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):</w:t>
      </w:r>
      <w:r w:rsidRPr="00E6791A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IoT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AI, Blockchain,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Digital Twin</w:t>
      </w:r>
    </w:p>
    <w:p w14:paraId="363ACD65" w14:textId="77777777" w:rsidR="004C6125" w:rsidRPr="00E6791A" w:rsidRDefault="000B00A9" w:rsidP="00D10E45">
      <w:pPr>
        <w:numPr>
          <w:ilvl w:val="0"/>
          <w:numId w:val="21"/>
        </w:numPr>
        <w:tabs>
          <w:tab w:val="clear" w:pos="720"/>
        </w:tabs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Security-first approach: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khâu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kế</w:t>
      </w:r>
      <w:proofErr w:type="spellEnd"/>
    </w:p>
    <w:p w14:paraId="08E664D3" w14:textId="77777777" w:rsidR="004C6125" w:rsidRPr="00E6791A" w:rsidRDefault="000B00A9" w:rsidP="00D10E45">
      <w:pPr>
        <w:numPr>
          <w:ilvl w:val="0"/>
          <w:numId w:val="21"/>
        </w:numPr>
        <w:tabs>
          <w:tab w:val="clear" w:pos="720"/>
        </w:tabs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Low-power, long-range:</w:t>
      </w:r>
      <w:r w:rsidRPr="00E6791A">
        <w:rPr>
          <w:rFonts w:ascii="Times New Roman" w:hAnsi="Times New Roman" w:cs="Times New Roman"/>
          <w:sz w:val="26"/>
          <w:szCs w:val="26"/>
        </w:rPr>
        <w:t xml:space="preserve"> Công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dài</w:t>
      </w:r>
      <w:proofErr w:type="spellEnd"/>
    </w:p>
    <w:p w14:paraId="09B6B0EC" w14:textId="77777777" w:rsidR="004C6125" w:rsidRPr="00E6791A" w:rsidRDefault="000B00A9" w:rsidP="00D10E45">
      <w:pPr>
        <w:numPr>
          <w:ilvl w:val="0"/>
          <w:numId w:val="21"/>
        </w:numPr>
        <w:tabs>
          <w:tab w:val="clear" w:pos="720"/>
        </w:tabs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Standardization: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Nỗ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(Matter, OPC UA, MQTT 5.0)</w:t>
      </w:r>
    </w:p>
    <w:p w14:paraId="40ADFF0A" w14:textId="77777777" w:rsidR="004C6125" w:rsidRPr="00D10E45" w:rsidRDefault="000B00A9" w:rsidP="003F62ED">
      <w:pPr>
        <w:pStyle w:val="ListParagraph"/>
        <w:numPr>
          <w:ilvl w:val="0"/>
          <w:numId w:val="138"/>
        </w:numPr>
        <w:spacing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10E45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  <w:r w:rsidRPr="00D10E4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10E45">
        <w:rPr>
          <w:rFonts w:ascii="Times New Roman" w:hAnsi="Times New Roman" w:cs="Times New Roman"/>
          <w:b/>
          <w:sz w:val="26"/>
          <w:szCs w:val="26"/>
        </w:rPr>
        <w:t>báo</w:t>
      </w:r>
      <w:proofErr w:type="spellEnd"/>
      <w:r w:rsidRPr="00D10E45">
        <w:rPr>
          <w:rFonts w:ascii="Times New Roman" w:hAnsi="Times New Roman" w:cs="Times New Roman"/>
          <w:b/>
          <w:sz w:val="26"/>
          <w:szCs w:val="26"/>
        </w:rPr>
        <w:t xml:space="preserve"> 2030:</w:t>
      </w:r>
    </w:p>
    <w:p w14:paraId="6E1DEA09" w14:textId="77777777" w:rsidR="004C6125" w:rsidRPr="00E6791A" w:rsidRDefault="000B00A9" w:rsidP="003F62ED">
      <w:pPr>
        <w:numPr>
          <w:ilvl w:val="0"/>
          <w:numId w:val="146"/>
        </w:numPr>
        <w:tabs>
          <w:tab w:val="clear" w:pos="720"/>
        </w:tabs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50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tỷ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thiết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bị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IoT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15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2024)</w:t>
      </w:r>
    </w:p>
    <w:p w14:paraId="0CA85F72" w14:textId="77777777" w:rsidR="004C6125" w:rsidRPr="00E6791A" w:rsidRDefault="000B00A9" w:rsidP="003F62ED">
      <w:pPr>
        <w:numPr>
          <w:ilvl w:val="0"/>
          <w:numId w:val="146"/>
        </w:numPr>
        <w:tabs>
          <w:tab w:val="clear" w:pos="720"/>
        </w:tabs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79,4 Zettabyte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dữ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liệu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IoT</w:t>
      </w:r>
    </w:p>
    <w:p w14:paraId="32625BC7" w14:textId="77777777" w:rsidR="004C6125" w:rsidRPr="00E6791A" w:rsidRDefault="000B00A9" w:rsidP="003F62ED">
      <w:pPr>
        <w:numPr>
          <w:ilvl w:val="0"/>
          <w:numId w:val="146"/>
        </w:numPr>
        <w:tabs>
          <w:tab w:val="clear" w:pos="720"/>
        </w:tabs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45%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doanh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nghiệp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IoT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xuất</w:t>
      </w:r>
      <w:proofErr w:type="spellEnd"/>
    </w:p>
    <w:p w14:paraId="0267A016" w14:textId="77777777" w:rsidR="004C6125" w:rsidRPr="00E6791A" w:rsidRDefault="000B00A9" w:rsidP="003F62ED">
      <w:pPr>
        <w:numPr>
          <w:ilvl w:val="0"/>
          <w:numId w:val="146"/>
        </w:numPr>
        <w:tabs>
          <w:tab w:val="clear" w:pos="720"/>
        </w:tabs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Giá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trị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kinh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tế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đô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la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IoT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ra 3-5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đô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la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tăng</w:t>
      </w:r>
      <w:proofErr w:type="spellEnd"/>
    </w:p>
    <w:p w14:paraId="5C7527B5" w14:textId="77777777" w:rsidR="004C6125" w:rsidRPr="00D10E45" w:rsidRDefault="000B00A9" w:rsidP="003F62ED">
      <w:pPr>
        <w:pStyle w:val="ListParagraph"/>
        <w:numPr>
          <w:ilvl w:val="0"/>
          <w:numId w:val="138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D10E45">
        <w:rPr>
          <w:rFonts w:ascii="Times New Roman" w:hAnsi="Times New Roman" w:cs="Times New Roman"/>
          <w:b/>
          <w:sz w:val="26"/>
          <w:szCs w:val="26"/>
        </w:rPr>
        <w:t xml:space="preserve">Ý </w:t>
      </w:r>
      <w:proofErr w:type="spellStart"/>
      <w:r w:rsidRPr="00D10E45">
        <w:rPr>
          <w:rFonts w:ascii="Times New Roman" w:hAnsi="Times New Roman" w:cs="Times New Roman"/>
          <w:b/>
          <w:sz w:val="26"/>
          <w:szCs w:val="26"/>
        </w:rPr>
        <w:t>nghĩa</w:t>
      </w:r>
      <w:proofErr w:type="spellEnd"/>
      <w:r w:rsidRPr="00D10E4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10E45">
        <w:rPr>
          <w:rFonts w:ascii="Times New Roman" w:hAnsi="Times New Roman" w:cs="Times New Roman"/>
          <w:b/>
          <w:sz w:val="26"/>
          <w:szCs w:val="26"/>
        </w:rPr>
        <w:t>với</w:t>
      </w:r>
      <w:proofErr w:type="spellEnd"/>
      <w:r w:rsidRPr="00D10E4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10E45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  <w:r w:rsidRPr="00D10E4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10E45">
        <w:rPr>
          <w:rFonts w:ascii="Times New Roman" w:hAnsi="Times New Roman" w:cs="Times New Roman"/>
          <w:b/>
          <w:sz w:val="26"/>
          <w:szCs w:val="26"/>
        </w:rPr>
        <w:t>án</w:t>
      </w:r>
      <w:proofErr w:type="spellEnd"/>
      <w:r w:rsidRPr="00D10E45">
        <w:rPr>
          <w:rFonts w:ascii="Times New Roman" w:hAnsi="Times New Roman" w:cs="Times New Roman"/>
          <w:b/>
          <w:sz w:val="26"/>
          <w:szCs w:val="26"/>
        </w:rPr>
        <w:t xml:space="preserve"> Mekong Technology:</w:t>
      </w:r>
    </w:p>
    <w:p w14:paraId="1581420C" w14:textId="77777777" w:rsidR="004C6125" w:rsidRPr="00E6791A" w:rsidRDefault="000B00A9" w:rsidP="00D10E45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IoT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khúc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Industrial IoT.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Mekong Technology:</w:t>
      </w:r>
    </w:p>
    <w:p w14:paraId="1ACF7112" w14:textId="77777777" w:rsidR="004C6125" w:rsidRPr="00E6791A" w:rsidRDefault="000B00A9" w:rsidP="003F62ED">
      <w:pPr>
        <w:numPr>
          <w:ilvl w:val="0"/>
          <w:numId w:val="147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Tham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r w:rsidRPr="00E6791A">
        <w:rPr>
          <w:rFonts w:ascii="Times New Roman" w:hAnsi="Times New Roman" w:cs="Times New Roman"/>
          <w:b/>
          <w:sz w:val="26"/>
          <w:szCs w:val="26"/>
        </w:rPr>
        <w:t>IoT Gateway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nghiệp</w:t>
      </w:r>
      <w:proofErr w:type="spellEnd"/>
    </w:p>
    <w:p w14:paraId="2331878C" w14:textId="77777777" w:rsidR="004C6125" w:rsidRPr="00E6791A" w:rsidRDefault="000B00A9" w:rsidP="003F62ED">
      <w:pPr>
        <w:numPr>
          <w:ilvl w:val="0"/>
          <w:numId w:val="147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r w:rsidRPr="00E6791A">
        <w:rPr>
          <w:rFonts w:ascii="Times New Roman" w:hAnsi="Times New Roman" w:cs="Times New Roman"/>
          <w:b/>
          <w:sz w:val="26"/>
          <w:szCs w:val="26"/>
        </w:rPr>
        <w:t>Edge Computing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AI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tại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</w:p>
    <w:p w14:paraId="3E29CEB1" w14:textId="77777777" w:rsidR="004C6125" w:rsidRPr="00E6791A" w:rsidRDefault="000B00A9" w:rsidP="003F62ED">
      <w:pPr>
        <w:numPr>
          <w:ilvl w:val="0"/>
          <w:numId w:val="147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tích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hợp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đa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giao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thức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(MQTT, OPC UA, Modbus, CAN bus)</w:t>
      </w:r>
    </w:p>
    <w:p w14:paraId="64EB250E" w14:textId="77777777" w:rsidR="004C6125" w:rsidRPr="00E6791A" w:rsidRDefault="000B00A9" w:rsidP="003F62ED">
      <w:pPr>
        <w:numPr>
          <w:ilvl w:val="0"/>
          <w:numId w:val="147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Cung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bảo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mật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end-to-end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tế</w:t>
      </w:r>
      <w:proofErr w:type="spellEnd"/>
    </w:p>
    <w:p w14:paraId="2BF9723D" w14:textId="2B39FE96" w:rsidR="004C6125" w:rsidRPr="00CE2CD4" w:rsidRDefault="00935BA5" w:rsidP="00D10E45">
      <w:pPr>
        <w:pStyle w:val="Heading3"/>
        <w:keepNext w:val="0"/>
        <w:spacing w:after="0" w:line="312" w:lineRule="auto"/>
        <w:jc w:val="both"/>
        <w:rPr>
          <w:rFonts w:ascii="Times New Roman" w:hAnsi="Times New Roman" w:cs="Times New Roman"/>
        </w:rPr>
      </w:pPr>
      <w:bookmarkStart w:id="46" w:name="_Toc212283265"/>
      <w:r>
        <w:rPr>
          <w:rFonts w:ascii="Times New Roman" w:hAnsi="Times New Roman" w:cs="Times New Roman"/>
        </w:rPr>
        <w:t xml:space="preserve">I. </w:t>
      </w:r>
      <w:r w:rsidR="00CE2CD4">
        <w:rPr>
          <w:rFonts w:ascii="Times New Roman" w:hAnsi="Times New Roman" w:cs="Times New Roman"/>
        </w:rPr>
        <w:t>1</w:t>
      </w:r>
      <w:r w:rsidR="000B00A9" w:rsidRPr="00CE2CD4">
        <w:rPr>
          <w:rFonts w:ascii="Times New Roman" w:hAnsi="Times New Roman" w:cs="Times New Roman"/>
        </w:rPr>
        <w:t xml:space="preserve">.3. </w:t>
      </w:r>
      <w:proofErr w:type="spellStart"/>
      <w:r w:rsidR="000B00A9" w:rsidRPr="00CE2CD4">
        <w:rPr>
          <w:rFonts w:ascii="Times New Roman" w:hAnsi="Times New Roman" w:cs="Times New Roman"/>
        </w:rPr>
        <w:t>Thị</w:t>
      </w:r>
      <w:proofErr w:type="spellEnd"/>
      <w:r w:rsidR="000B00A9" w:rsidRPr="00CE2CD4">
        <w:rPr>
          <w:rFonts w:ascii="Times New Roman" w:hAnsi="Times New Roman" w:cs="Times New Roman"/>
        </w:rPr>
        <w:t xml:space="preserve"> </w:t>
      </w:r>
      <w:proofErr w:type="spellStart"/>
      <w:r w:rsidR="000B00A9" w:rsidRPr="00CE2CD4">
        <w:rPr>
          <w:rFonts w:ascii="Times New Roman" w:hAnsi="Times New Roman" w:cs="Times New Roman"/>
        </w:rPr>
        <w:t>trường</w:t>
      </w:r>
      <w:proofErr w:type="spellEnd"/>
      <w:r w:rsidR="000B00A9" w:rsidRPr="00CE2CD4">
        <w:rPr>
          <w:rFonts w:ascii="Times New Roman" w:hAnsi="Times New Roman" w:cs="Times New Roman"/>
        </w:rPr>
        <w:t xml:space="preserve"> Robot AMR/AGV </w:t>
      </w:r>
      <w:proofErr w:type="spellStart"/>
      <w:r w:rsidR="000B00A9" w:rsidRPr="00CE2CD4">
        <w:rPr>
          <w:rFonts w:ascii="Times New Roman" w:hAnsi="Times New Roman" w:cs="Times New Roman"/>
        </w:rPr>
        <w:t>toàn</w:t>
      </w:r>
      <w:proofErr w:type="spellEnd"/>
      <w:r w:rsidR="000B00A9" w:rsidRPr="00CE2CD4">
        <w:rPr>
          <w:rFonts w:ascii="Times New Roman" w:hAnsi="Times New Roman" w:cs="Times New Roman"/>
        </w:rPr>
        <w:t xml:space="preserve"> </w:t>
      </w:r>
      <w:proofErr w:type="spellStart"/>
      <w:r w:rsidR="000B00A9" w:rsidRPr="00CE2CD4">
        <w:rPr>
          <w:rFonts w:ascii="Times New Roman" w:hAnsi="Times New Roman" w:cs="Times New Roman"/>
        </w:rPr>
        <w:t>cầu</w:t>
      </w:r>
      <w:bookmarkEnd w:id="46"/>
      <w:proofErr w:type="spellEnd"/>
    </w:p>
    <w:p w14:paraId="1BA05412" w14:textId="77777777" w:rsidR="004C6125" w:rsidRPr="00E6791A" w:rsidRDefault="000B00A9" w:rsidP="00D10E45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Robot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(Autonomous Mobile Robot - AMR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Automated Guided Vehicle - AGV)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then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chốt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lao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.</w:t>
      </w:r>
    </w:p>
    <w:p w14:paraId="70C5FC12" w14:textId="77777777" w:rsidR="004C6125" w:rsidRPr="00D10E45" w:rsidRDefault="000B00A9" w:rsidP="003F62ED">
      <w:pPr>
        <w:pStyle w:val="ListParagraph"/>
        <w:numPr>
          <w:ilvl w:val="0"/>
          <w:numId w:val="138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10E45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D10E4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10E45">
        <w:rPr>
          <w:rFonts w:ascii="Times New Roman" w:hAnsi="Times New Roman" w:cs="Times New Roman"/>
          <w:b/>
          <w:sz w:val="26"/>
          <w:szCs w:val="26"/>
        </w:rPr>
        <w:t>biệt</w:t>
      </w:r>
      <w:proofErr w:type="spellEnd"/>
      <w:r w:rsidRPr="00D10E45">
        <w:rPr>
          <w:rFonts w:ascii="Times New Roman" w:hAnsi="Times New Roman" w:cs="Times New Roman"/>
          <w:b/>
          <w:sz w:val="26"/>
          <w:szCs w:val="26"/>
        </w:rPr>
        <w:t xml:space="preserve"> AMR </w:t>
      </w:r>
      <w:proofErr w:type="spellStart"/>
      <w:r w:rsidRPr="00D10E45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D10E45">
        <w:rPr>
          <w:rFonts w:ascii="Times New Roman" w:hAnsi="Times New Roman" w:cs="Times New Roman"/>
          <w:b/>
          <w:sz w:val="26"/>
          <w:szCs w:val="26"/>
        </w:rPr>
        <w:t xml:space="preserve"> AGV:</w:t>
      </w:r>
    </w:p>
    <w:p w14:paraId="76642DF4" w14:textId="77777777" w:rsidR="004C6125" w:rsidRPr="00E6791A" w:rsidRDefault="000B00A9" w:rsidP="00D10E45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robot: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3"/>
        <w:gridCol w:w="3671"/>
        <w:gridCol w:w="3613"/>
      </w:tblGrid>
      <w:tr w:rsidR="004C6125" w:rsidRPr="00E6791A" w14:paraId="49032120" w14:textId="77777777" w:rsidTr="00CE2CD4">
        <w:tc>
          <w:tcPr>
            <w:tcW w:w="0" w:type="auto"/>
            <w:vAlign w:val="center"/>
          </w:tcPr>
          <w:p w14:paraId="7C43EDBC" w14:textId="77777777" w:rsidR="004C6125" w:rsidRPr="00CE2CD4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E2CD4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CE2CD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E2CD4">
              <w:rPr>
                <w:rFonts w:ascii="Times New Roman" w:hAnsi="Times New Roman" w:cs="Times New Roman"/>
                <w:b/>
                <w:sz w:val="26"/>
                <w:szCs w:val="26"/>
              </w:rPr>
              <w:t>chí</w:t>
            </w:r>
            <w:proofErr w:type="spellEnd"/>
          </w:p>
        </w:tc>
        <w:tc>
          <w:tcPr>
            <w:tcW w:w="0" w:type="auto"/>
            <w:vAlign w:val="center"/>
          </w:tcPr>
          <w:p w14:paraId="55044E7D" w14:textId="77777777" w:rsidR="004C6125" w:rsidRPr="00CE2CD4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E2CD4">
              <w:rPr>
                <w:rFonts w:ascii="Times New Roman" w:hAnsi="Times New Roman" w:cs="Times New Roman"/>
                <w:b/>
                <w:sz w:val="26"/>
                <w:szCs w:val="26"/>
              </w:rPr>
              <w:t>AMR (Autonomous Mobile Robot)</w:t>
            </w:r>
          </w:p>
        </w:tc>
        <w:tc>
          <w:tcPr>
            <w:tcW w:w="0" w:type="auto"/>
            <w:vAlign w:val="center"/>
          </w:tcPr>
          <w:p w14:paraId="214401BB" w14:textId="77777777" w:rsidR="004C6125" w:rsidRPr="00CE2CD4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E2CD4">
              <w:rPr>
                <w:rFonts w:ascii="Times New Roman" w:hAnsi="Times New Roman" w:cs="Times New Roman"/>
                <w:b/>
                <w:sz w:val="26"/>
                <w:szCs w:val="26"/>
              </w:rPr>
              <w:t>AGV (Automated Guided Vehicle)</w:t>
            </w:r>
          </w:p>
        </w:tc>
      </w:tr>
      <w:tr w:rsidR="004C6125" w:rsidRPr="00E6791A" w14:paraId="07562731" w14:textId="77777777" w:rsidTr="00CE2CD4">
        <w:tc>
          <w:tcPr>
            <w:tcW w:w="0" w:type="auto"/>
            <w:vAlign w:val="center"/>
          </w:tcPr>
          <w:p w14:paraId="181A995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Định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vị</w:t>
            </w:r>
            <w:proofErr w:type="spellEnd"/>
          </w:p>
        </w:tc>
        <w:tc>
          <w:tcPr>
            <w:tcW w:w="0" w:type="auto"/>
            <w:vAlign w:val="center"/>
          </w:tcPr>
          <w:p w14:paraId="4F78D0A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SLAM, Computer Vision, AI</w:t>
            </w:r>
          </w:p>
        </w:tc>
        <w:tc>
          <w:tcPr>
            <w:tcW w:w="0" w:type="auto"/>
            <w:vAlign w:val="center"/>
          </w:tcPr>
          <w:p w14:paraId="68EA80A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Laser, Magnetic tape, Wire</w:t>
            </w:r>
          </w:p>
        </w:tc>
      </w:tr>
      <w:tr w:rsidR="004C6125" w:rsidRPr="00E6791A" w14:paraId="1149D18D" w14:textId="77777777" w:rsidTr="00CE2CD4">
        <w:tc>
          <w:tcPr>
            <w:tcW w:w="0" w:type="auto"/>
            <w:vAlign w:val="center"/>
          </w:tcPr>
          <w:p w14:paraId="0F2A2FD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Linh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</w:p>
        </w:tc>
        <w:tc>
          <w:tcPr>
            <w:tcW w:w="0" w:type="auto"/>
            <w:vAlign w:val="center"/>
          </w:tcPr>
          <w:p w14:paraId="6079DE9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Cao –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tuyến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đường</w:t>
            </w:r>
            <w:proofErr w:type="spellEnd"/>
          </w:p>
        </w:tc>
        <w:tc>
          <w:tcPr>
            <w:tcW w:w="0" w:type="auto"/>
            <w:vAlign w:val="center"/>
          </w:tcPr>
          <w:p w14:paraId="3E5D030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– Theo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tuyến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cố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</w:p>
        </w:tc>
      </w:tr>
      <w:tr w:rsidR="004C6125" w:rsidRPr="00E6791A" w14:paraId="6A6272D8" w14:textId="77777777" w:rsidTr="00CE2CD4">
        <w:tc>
          <w:tcPr>
            <w:tcW w:w="0" w:type="auto"/>
            <w:vAlign w:val="center"/>
          </w:tcPr>
          <w:p w14:paraId="57F8D5E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Chi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phí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triển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khai</w:t>
            </w:r>
            <w:proofErr w:type="spellEnd"/>
          </w:p>
        </w:tc>
        <w:tc>
          <w:tcPr>
            <w:tcW w:w="0" w:type="auto"/>
            <w:vAlign w:val="center"/>
          </w:tcPr>
          <w:p w14:paraId="0033DEC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-Cao (5-10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VND/robot)</w:t>
            </w:r>
          </w:p>
        </w:tc>
        <w:tc>
          <w:tcPr>
            <w:tcW w:w="0" w:type="auto"/>
            <w:vAlign w:val="center"/>
          </w:tcPr>
          <w:p w14:paraId="60F677E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-Trung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(3-7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VND/robot)</w:t>
            </w:r>
          </w:p>
        </w:tc>
      </w:tr>
      <w:tr w:rsidR="004C6125" w:rsidRPr="00E6791A" w14:paraId="7D62D654" w14:textId="77777777" w:rsidTr="00CE2CD4">
        <w:tc>
          <w:tcPr>
            <w:tcW w:w="0" w:type="auto"/>
            <w:vAlign w:val="center"/>
          </w:tcPr>
          <w:p w14:paraId="5DDCAAD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Khả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năng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tránh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vật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cản</w:t>
            </w:r>
            <w:proofErr w:type="spellEnd"/>
          </w:p>
        </w:tc>
        <w:tc>
          <w:tcPr>
            <w:tcW w:w="0" w:type="auto"/>
            <w:vAlign w:val="center"/>
          </w:tcPr>
          <w:p w14:paraId="759333A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</w:p>
        </w:tc>
        <w:tc>
          <w:tcPr>
            <w:tcW w:w="0" w:type="auto"/>
            <w:vAlign w:val="center"/>
          </w:tcPr>
          <w:p w14:paraId="2B30777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</w:p>
        </w:tc>
      </w:tr>
      <w:tr w:rsidR="004C6125" w:rsidRPr="00E6791A" w14:paraId="41C88B45" w14:textId="77777777" w:rsidTr="00CE2CD4">
        <w:tc>
          <w:tcPr>
            <w:tcW w:w="0" w:type="auto"/>
            <w:vAlign w:val="center"/>
          </w:tcPr>
          <w:p w14:paraId="53C5622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Ứng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0" w:type="auto"/>
            <w:vAlign w:val="center"/>
          </w:tcPr>
          <w:p w14:paraId="5652718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Môi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phức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tạp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0" w:type="auto"/>
            <w:vAlign w:val="center"/>
          </w:tcPr>
          <w:p w14:paraId="33D9B38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Môi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cố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lặp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</w:p>
        </w:tc>
      </w:tr>
      <w:tr w:rsidR="004C6125" w:rsidRPr="00E6791A" w14:paraId="6464520B" w14:textId="77777777" w:rsidTr="00CE2CD4">
        <w:tc>
          <w:tcPr>
            <w:tcW w:w="0" w:type="auto"/>
            <w:vAlign w:val="center"/>
          </w:tcPr>
          <w:p w14:paraId="4593B85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Xu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hướng</w:t>
            </w:r>
            <w:proofErr w:type="spellEnd"/>
          </w:p>
        </w:tc>
        <w:tc>
          <w:tcPr>
            <w:tcW w:w="0" w:type="auto"/>
            <w:vAlign w:val="center"/>
          </w:tcPr>
          <w:p w14:paraId="4F14FA5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Tăng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trưởng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mạnh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(CAGR 28,5%)</w:t>
            </w:r>
          </w:p>
        </w:tc>
        <w:tc>
          <w:tcPr>
            <w:tcW w:w="0" w:type="auto"/>
            <w:vAlign w:val="center"/>
          </w:tcPr>
          <w:p w14:paraId="72D4AFA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Ổn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(CAGR 23,4%)</w:t>
            </w:r>
          </w:p>
        </w:tc>
      </w:tr>
    </w:tbl>
    <w:p w14:paraId="77AC53DF" w14:textId="77777777" w:rsidR="004C6125" w:rsidRPr="00D10E45" w:rsidRDefault="000B00A9" w:rsidP="003F62ED">
      <w:pPr>
        <w:pStyle w:val="ListParagraph"/>
        <w:numPr>
          <w:ilvl w:val="0"/>
          <w:numId w:val="138"/>
        </w:numPr>
        <w:spacing w:before="24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D10E45">
        <w:rPr>
          <w:rFonts w:ascii="Times New Roman" w:hAnsi="Times New Roman" w:cs="Times New Roman"/>
          <w:b/>
          <w:sz w:val="26"/>
          <w:szCs w:val="26"/>
        </w:rPr>
        <w:t xml:space="preserve">Quy </w:t>
      </w:r>
      <w:proofErr w:type="spellStart"/>
      <w:r w:rsidRPr="00D10E45">
        <w:rPr>
          <w:rFonts w:ascii="Times New Roman" w:hAnsi="Times New Roman" w:cs="Times New Roman"/>
          <w:b/>
          <w:sz w:val="26"/>
          <w:szCs w:val="26"/>
        </w:rPr>
        <w:t>mô</w:t>
      </w:r>
      <w:proofErr w:type="spellEnd"/>
      <w:r w:rsidRPr="00D10E4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10E45">
        <w:rPr>
          <w:rFonts w:ascii="Times New Roman" w:hAnsi="Times New Roman" w:cs="Times New Roman"/>
          <w:b/>
          <w:sz w:val="26"/>
          <w:szCs w:val="26"/>
        </w:rPr>
        <w:t>thị</w:t>
      </w:r>
      <w:proofErr w:type="spellEnd"/>
      <w:r w:rsidRPr="00D10E4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10E45">
        <w:rPr>
          <w:rFonts w:ascii="Times New Roman" w:hAnsi="Times New Roman" w:cs="Times New Roman"/>
          <w:b/>
          <w:sz w:val="26"/>
          <w:szCs w:val="26"/>
        </w:rPr>
        <w:t>trường</w:t>
      </w:r>
      <w:proofErr w:type="spellEnd"/>
      <w:r w:rsidRPr="00D10E45">
        <w:rPr>
          <w:rFonts w:ascii="Times New Roman" w:hAnsi="Times New Roman" w:cs="Times New Roman"/>
          <w:b/>
          <w:sz w:val="26"/>
          <w:szCs w:val="26"/>
        </w:rPr>
        <w:t>:</w:t>
      </w:r>
    </w:p>
    <w:p w14:paraId="291A9716" w14:textId="77777777" w:rsidR="004C6125" w:rsidRPr="00E6791A" w:rsidRDefault="000B00A9" w:rsidP="00D10E45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"World Robotics Report 2024"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International Federation of Robotics (IFR),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robot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bùng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nổ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</w:t>
      </w:r>
    </w:p>
    <w:p w14:paraId="7C22F13E" w14:textId="77777777" w:rsidR="004C6125" w:rsidRPr="00D10E45" w:rsidRDefault="000B00A9" w:rsidP="003F62ED">
      <w:pPr>
        <w:pStyle w:val="ListParagraph"/>
        <w:numPr>
          <w:ilvl w:val="0"/>
          <w:numId w:val="138"/>
        </w:numPr>
        <w:spacing w:before="24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10E45">
        <w:rPr>
          <w:rFonts w:ascii="Times New Roman" w:hAnsi="Times New Roman" w:cs="Times New Roman"/>
          <w:b/>
          <w:sz w:val="26"/>
          <w:szCs w:val="26"/>
        </w:rPr>
        <w:t>Thị</w:t>
      </w:r>
      <w:proofErr w:type="spellEnd"/>
      <w:r w:rsidRPr="00D10E4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10E45">
        <w:rPr>
          <w:rFonts w:ascii="Times New Roman" w:hAnsi="Times New Roman" w:cs="Times New Roman"/>
          <w:b/>
          <w:sz w:val="26"/>
          <w:szCs w:val="26"/>
        </w:rPr>
        <w:t>trường</w:t>
      </w:r>
      <w:proofErr w:type="spellEnd"/>
      <w:r w:rsidRPr="00D10E45">
        <w:rPr>
          <w:rFonts w:ascii="Times New Roman" w:hAnsi="Times New Roman" w:cs="Times New Roman"/>
          <w:b/>
          <w:sz w:val="26"/>
          <w:szCs w:val="26"/>
        </w:rPr>
        <w:t xml:space="preserve"> Robot AMR: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40"/>
        <w:gridCol w:w="1371"/>
        <w:gridCol w:w="1371"/>
        <w:gridCol w:w="1442"/>
        <w:gridCol w:w="2403"/>
      </w:tblGrid>
      <w:tr w:rsidR="004C6125" w:rsidRPr="00E6791A" w14:paraId="72F9BBA8" w14:textId="77777777" w:rsidTr="00CE2CD4">
        <w:tc>
          <w:tcPr>
            <w:tcW w:w="0" w:type="auto"/>
            <w:vAlign w:val="center"/>
          </w:tcPr>
          <w:p w14:paraId="638DD7F3" w14:textId="77777777" w:rsidR="004C6125" w:rsidRPr="00CE2CD4" w:rsidRDefault="000B00A9" w:rsidP="00CE2CD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E2CD4">
              <w:rPr>
                <w:rFonts w:ascii="Times New Roman" w:hAnsi="Times New Roman" w:cs="Times New Roman"/>
                <w:b/>
                <w:sz w:val="26"/>
                <w:szCs w:val="26"/>
              </w:rPr>
              <w:t>Chỉ</w:t>
            </w:r>
            <w:proofErr w:type="spellEnd"/>
            <w:r w:rsidRPr="00CE2CD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E2CD4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0" w:type="auto"/>
            <w:vAlign w:val="center"/>
          </w:tcPr>
          <w:p w14:paraId="53A26C01" w14:textId="77777777" w:rsidR="004C6125" w:rsidRPr="00CE2CD4" w:rsidRDefault="000B00A9" w:rsidP="00CE2CD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E2CD4">
              <w:rPr>
                <w:rFonts w:ascii="Times New Roman" w:hAnsi="Times New Roman" w:cs="Times New Roman"/>
                <w:b/>
                <w:sz w:val="26"/>
                <w:szCs w:val="26"/>
              </w:rPr>
              <w:t>2024</w:t>
            </w:r>
          </w:p>
        </w:tc>
        <w:tc>
          <w:tcPr>
            <w:tcW w:w="0" w:type="auto"/>
            <w:vAlign w:val="center"/>
          </w:tcPr>
          <w:p w14:paraId="19163D54" w14:textId="77777777" w:rsidR="004C6125" w:rsidRPr="00CE2CD4" w:rsidRDefault="000B00A9" w:rsidP="00CE2CD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E2CD4">
              <w:rPr>
                <w:rFonts w:ascii="Times New Roman" w:hAnsi="Times New Roman" w:cs="Times New Roman"/>
                <w:b/>
                <w:sz w:val="26"/>
                <w:szCs w:val="26"/>
              </w:rPr>
              <w:t>2030</w:t>
            </w:r>
          </w:p>
        </w:tc>
        <w:tc>
          <w:tcPr>
            <w:tcW w:w="749" w:type="pct"/>
            <w:vAlign w:val="center"/>
          </w:tcPr>
          <w:p w14:paraId="053B86A0" w14:textId="77777777" w:rsidR="004C6125" w:rsidRPr="00CE2CD4" w:rsidRDefault="000B00A9" w:rsidP="00CE2CD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E2CD4">
              <w:rPr>
                <w:rFonts w:ascii="Times New Roman" w:hAnsi="Times New Roman" w:cs="Times New Roman"/>
                <w:b/>
                <w:sz w:val="26"/>
                <w:szCs w:val="26"/>
              </w:rPr>
              <w:t>CAGR</w:t>
            </w:r>
          </w:p>
        </w:tc>
        <w:tc>
          <w:tcPr>
            <w:tcW w:w="1248" w:type="pct"/>
            <w:vAlign w:val="center"/>
          </w:tcPr>
          <w:p w14:paraId="57A86A10" w14:textId="77777777" w:rsidR="004C6125" w:rsidRPr="00CE2CD4" w:rsidRDefault="000B00A9" w:rsidP="00CE2CD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E2CD4">
              <w:rPr>
                <w:rFonts w:ascii="Times New Roman" w:hAnsi="Times New Roman" w:cs="Times New Roman"/>
                <w:b/>
                <w:sz w:val="26"/>
                <w:szCs w:val="26"/>
              </w:rPr>
              <w:t>Nguồn</w:t>
            </w:r>
            <w:proofErr w:type="spellEnd"/>
          </w:p>
        </w:tc>
      </w:tr>
      <w:tr w:rsidR="004C6125" w:rsidRPr="00E6791A" w14:paraId="1D639437" w14:textId="77777777" w:rsidTr="00CE2CD4">
        <w:tc>
          <w:tcPr>
            <w:tcW w:w="0" w:type="auto"/>
            <w:vAlign w:val="center"/>
          </w:tcPr>
          <w:p w14:paraId="71A0FFA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Tổng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thị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trường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AMR</w:t>
            </w:r>
          </w:p>
        </w:tc>
        <w:tc>
          <w:tcPr>
            <w:tcW w:w="0" w:type="auto"/>
            <w:vAlign w:val="center"/>
          </w:tcPr>
          <w:p w14:paraId="487DCCE4" w14:textId="77777777" w:rsidR="004C6125" w:rsidRPr="00E6791A" w:rsidRDefault="000B00A9" w:rsidP="00CE2CD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4,5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1D2A2B76" w14:textId="77777777" w:rsidR="004C6125" w:rsidRPr="00E6791A" w:rsidRDefault="000B00A9" w:rsidP="00CE2CD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12,6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749" w:type="pct"/>
            <w:vAlign w:val="center"/>
          </w:tcPr>
          <w:p w14:paraId="75D1FF2B" w14:textId="77777777" w:rsidR="004C6125" w:rsidRPr="00E6791A" w:rsidRDefault="000B00A9" w:rsidP="00CE2CD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28,5%</w:t>
            </w:r>
          </w:p>
        </w:tc>
        <w:tc>
          <w:tcPr>
            <w:tcW w:w="1248" w:type="pct"/>
            <w:vAlign w:val="center"/>
          </w:tcPr>
          <w:p w14:paraId="1437026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Grand View Research (2024)</w:t>
            </w:r>
          </w:p>
        </w:tc>
      </w:tr>
      <w:tr w:rsidR="004C6125" w:rsidRPr="00E6791A" w14:paraId="106694CA" w14:textId="77777777" w:rsidTr="00CE2CD4">
        <w:tc>
          <w:tcPr>
            <w:tcW w:w="0" w:type="auto"/>
            <w:vAlign w:val="center"/>
          </w:tcPr>
          <w:p w14:paraId="1039CC5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Logistics &amp; Warehousing</w:t>
            </w:r>
          </w:p>
        </w:tc>
        <w:tc>
          <w:tcPr>
            <w:tcW w:w="0" w:type="auto"/>
            <w:vAlign w:val="center"/>
          </w:tcPr>
          <w:p w14:paraId="145FD3BC" w14:textId="77777777" w:rsidR="004C6125" w:rsidRPr="00E6791A" w:rsidRDefault="000B00A9" w:rsidP="00CE2CD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1,8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3B4A8F64" w14:textId="77777777" w:rsidR="004C6125" w:rsidRPr="00E6791A" w:rsidRDefault="000B00A9" w:rsidP="00CE2CD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5,04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749" w:type="pct"/>
            <w:vAlign w:val="center"/>
          </w:tcPr>
          <w:p w14:paraId="366BBCBB" w14:textId="77777777" w:rsidR="004C6125" w:rsidRPr="00E6791A" w:rsidRDefault="000B00A9" w:rsidP="00CE2CD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30,2%</w:t>
            </w:r>
          </w:p>
        </w:tc>
        <w:tc>
          <w:tcPr>
            <w:tcW w:w="1248" w:type="pct"/>
            <w:vAlign w:val="center"/>
          </w:tcPr>
          <w:p w14:paraId="5E341DC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IFR (2024)</w:t>
            </w:r>
          </w:p>
        </w:tc>
      </w:tr>
      <w:tr w:rsidR="004C6125" w:rsidRPr="00E6791A" w14:paraId="72468E06" w14:textId="77777777" w:rsidTr="00CE2CD4">
        <w:tc>
          <w:tcPr>
            <w:tcW w:w="0" w:type="auto"/>
            <w:vAlign w:val="center"/>
          </w:tcPr>
          <w:p w14:paraId="4A66BFC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Manufacturing</w:t>
            </w:r>
          </w:p>
        </w:tc>
        <w:tc>
          <w:tcPr>
            <w:tcW w:w="0" w:type="auto"/>
            <w:vAlign w:val="center"/>
          </w:tcPr>
          <w:p w14:paraId="62D8308C" w14:textId="77777777" w:rsidR="004C6125" w:rsidRPr="00E6791A" w:rsidRDefault="000B00A9" w:rsidP="00CE2CD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1,35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1ACB6359" w14:textId="77777777" w:rsidR="004C6125" w:rsidRPr="00E6791A" w:rsidRDefault="000B00A9" w:rsidP="00CE2CD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3,78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749" w:type="pct"/>
            <w:vAlign w:val="center"/>
          </w:tcPr>
          <w:p w14:paraId="07AF03CF" w14:textId="77777777" w:rsidR="004C6125" w:rsidRPr="00E6791A" w:rsidRDefault="000B00A9" w:rsidP="00CE2CD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27,8%</w:t>
            </w:r>
          </w:p>
        </w:tc>
        <w:tc>
          <w:tcPr>
            <w:tcW w:w="1248" w:type="pct"/>
            <w:vAlign w:val="center"/>
          </w:tcPr>
          <w:p w14:paraId="6031D1B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IFR (2024)</w:t>
            </w:r>
          </w:p>
        </w:tc>
      </w:tr>
      <w:tr w:rsidR="004C6125" w:rsidRPr="00E6791A" w14:paraId="1343D686" w14:textId="77777777" w:rsidTr="00CE2CD4">
        <w:tc>
          <w:tcPr>
            <w:tcW w:w="0" w:type="auto"/>
            <w:vAlign w:val="center"/>
          </w:tcPr>
          <w:p w14:paraId="17C37FC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Healthcare</w:t>
            </w:r>
          </w:p>
        </w:tc>
        <w:tc>
          <w:tcPr>
            <w:tcW w:w="0" w:type="auto"/>
            <w:vAlign w:val="center"/>
          </w:tcPr>
          <w:p w14:paraId="4208E774" w14:textId="77777777" w:rsidR="004C6125" w:rsidRPr="00E6791A" w:rsidRDefault="000B00A9" w:rsidP="00CE2CD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0,68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6AA42CE6" w14:textId="77777777" w:rsidR="004C6125" w:rsidRPr="00E6791A" w:rsidRDefault="000B00A9" w:rsidP="00CE2CD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1,89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749" w:type="pct"/>
            <w:vAlign w:val="center"/>
          </w:tcPr>
          <w:p w14:paraId="375B52A4" w14:textId="77777777" w:rsidR="004C6125" w:rsidRPr="00E6791A" w:rsidRDefault="000B00A9" w:rsidP="00CE2CD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25,5%</w:t>
            </w:r>
          </w:p>
        </w:tc>
        <w:tc>
          <w:tcPr>
            <w:tcW w:w="1248" w:type="pct"/>
            <w:vAlign w:val="center"/>
          </w:tcPr>
          <w:p w14:paraId="457E244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IFR (2024)</w:t>
            </w:r>
          </w:p>
        </w:tc>
      </w:tr>
      <w:tr w:rsidR="004C6125" w:rsidRPr="00E6791A" w14:paraId="14477ECB" w14:textId="77777777" w:rsidTr="00CE2CD4">
        <w:tc>
          <w:tcPr>
            <w:tcW w:w="0" w:type="auto"/>
            <w:vAlign w:val="center"/>
          </w:tcPr>
          <w:p w14:paraId="2C8994C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Others (Agriculture, Retail)</w:t>
            </w:r>
          </w:p>
        </w:tc>
        <w:tc>
          <w:tcPr>
            <w:tcW w:w="0" w:type="auto"/>
            <w:vAlign w:val="center"/>
          </w:tcPr>
          <w:p w14:paraId="351D04FC" w14:textId="77777777" w:rsidR="004C6125" w:rsidRPr="00E6791A" w:rsidRDefault="000B00A9" w:rsidP="00CE2CD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0,59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355512F6" w14:textId="77777777" w:rsidR="004C6125" w:rsidRPr="00E6791A" w:rsidRDefault="000B00A9" w:rsidP="00CE2CD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1,89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749" w:type="pct"/>
            <w:vAlign w:val="center"/>
          </w:tcPr>
          <w:p w14:paraId="1BC531EC" w14:textId="77777777" w:rsidR="004C6125" w:rsidRPr="00E6791A" w:rsidRDefault="000B00A9" w:rsidP="00CE2CD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26,2%</w:t>
            </w:r>
          </w:p>
        </w:tc>
        <w:tc>
          <w:tcPr>
            <w:tcW w:w="1248" w:type="pct"/>
            <w:vAlign w:val="center"/>
          </w:tcPr>
          <w:p w14:paraId="7718FA4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IFR (2024)</w:t>
            </w:r>
          </w:p>
        </w:tc>
      </w:tr>
    </w:tbl>
    <w:p w14:paraId="15D80059" w14:textId="77777777" w:rsidR="004C6125" w:rsidRPr="00935BA5" w:rsidRDefault="000B00A9" w:rsidP="003F62ED">
      <w:pPr>
        <w:pStyle w:val="ListParagraph"/>
        <w:numPr>
          <w:ilvl w:val="0"/>
          <w:numId w:val="138"/>
        </w:numPr>
        <w:spacing w:before="240" w:after="0" w:line="312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proofErr w:type="spellStart"/>
      <w:r w:rsidRPr="00935BA5">
        <w:rPr>
          <w:rFonts w:ascii="Times New Roman" w:hAnsi="Times New Roman" w:cs="Times New Roman"/>
          <w:b/>
          <w:sz w:val="26"/>
          <w:szCs w:val="26"/>
        </w:rPr>
        <w:t>Thị</w:t>
      </w:r>
      <w:proofErr w:type="spellEnd"/>
      <w:r w:rsidRPr="00935BA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b/>
          <w:sz w:val="26"/>
          <w:szCs w:val="26"/>
        </w:rPr>
        <w:t>trường</w:t>
      </w:r>
      <w:proofErr w:type="spellEnd"/>
      <w:r w:rsidRPr="00935BA5">
        <w:rPr>
          <w:rFonts w:ascii="Times New Roman" w:hAnsi="Times New Roman" w:cs="Times New Roman"/>
          <w:b/>
          <w:sz w:val="26"/>
          <w:szCs w:val="26"/>
        </w:rPr>
        <w:t xml:space="preserve"> Robot AGV: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1"/>
        <w:gridCol w:w="1420"/>
        <w:gridCol w:w="1420"/>
        <w:gridCol w:w="939"/>
        <w:gridCol w:w="3157"/>
      </w:tblGrid>
      <w:tr w:rsidR="004C6125" w:rsidRPr="00E6791A" w14:paraId="22A84682" w14:textId="77777777" w:rsidTr="00CE2CD4">
        <w:tc>
          <w:tcPr>
            <w:tcW w:w="0" w:type="auto"/>
            <w:vAlign w:val="center"/>
          </w:tcPr>
          <w:p w14:paraId="1A921E9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0" w:type="auto"/>
            <w:vAlign w:val="center"/>
          </w:tcPr>
          <w:p w14:paraId="72AB580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2024</w:t>
            </w:r>
          </w:p>
        </w:tc>
        <w:tc>
          <w:tcPr>
            <w:tcW w:w="0" w:type="auto"/>
            <w:vAlign w:val="center"/>
          </w:tcPr>
          <w:p w14:paraId="325DA71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2030</w:t>
            </w:r>
          </w:p>
        </w:tc>
        <w:tc>
          <w:tcPr>
            <w:tcW w:w="0" w:type="auto"/>
            <w:vAlign w:val="center"/>
          </w:tcPr>
          <w:p w14:paraId="4DE0ECF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CAGR</w:t>
            </w:r>
          </w:p>
        </w:tc>
        <w:tc>
          <w:tcPr>
            <w:tcW w:w="0" w:type="auto"/>
            <w:vAlign w:val="center"/>
          </w:tcPr>
          <w:p w14:paraId="48EF62A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Nguồn</w:t>
            </w:r>
            <w:proofErr w:type="spellEnd"/>
          </w:p>
        </w:tc>
      </w:tr>
      <w:tr w:rsidR="004C6125" w:rsidRPr="00E6791A" w14:paraId="61A687AD" w14:textId="77777777" w:rsidTr="00CE2CD4">
        <w:tc>
          <w:tcPr>
            <w:tcW w:w="0" w:type="auto"/>
            <w:vAlign w:val="center"/>
          </w:tcPr>
          <w:p w14:paraId="2CA5B8A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Tổng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thị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trường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AGV</w:t>
            </w:r>
          </w:p>
        </w:tc>
        <w:tc>
          <w:tcPr>
            <w:tcW w:w="0" w:type="auto"/>
            <w:vAlign w:val="center"/>
          </w:tcPr>
          <w:p w14:paraId="6CA9A6D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2,2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4371C36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3,7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7E62C6E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23,4%</w:t>
            </w:r>
          </w:p>
        </w:tc>
        <w:tc>
          <w:tcPr>
            <w:tcW w:w="0" w:type="auto"/>
            <w:vAlign w:val="center"/>
          </w:tcPr>
          <w:p w14:paraId="2E75360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Allied Market Research (2024)</w:t>
            </w:r>
          </w:p>
        </w:tc>
      </w:tr>
      <w:tr w:rsidR="004C6125" w:rsidRPr="00E6791A" w14:paraId="07209C9E" w14:textId="77777777" w:rsidTr="00CE2CD4">
        <w:tc>
          <w:tcPr>
            <w:tcW w:w="0" w:type="auto"/>
            <w:vAlign w:val="center"/>
          </w:tcPr>
          <w:p w14:paraId="4CAFEF9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Warehouse automation</w:t>
            </w:r>
          </w:p>
        </w:tc>
        <w:tc>
          <w:tcPr>
            <w:tcW w:w="0" w:type="auto"/>
            <w:vAlign w:val="center"/>
          </w:tcPr>
          <w:p w14:paraId="14870B03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1,1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1BBE2A7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1,85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696ED4F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24,1%</w:t>
            </w:r>
          </w:p>
        </w:tc>
        <w:tc>
          <w:tcPr>
            <w:tcW w:w="0" w:type="auto"/>
            <w:vAlign w:val="center"/>
          </w:tcPr>
          <w:p w14:paraId="5BEBFB9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MHI (2024)</w:t>
            </w:r>
          </w:p>
        </w:tc>
      </w:tr>
      <w:tr w:rsidR="004C6125" w:rsidRPr="00E6791A" w14:paraId="2A9B8329" w14:textId="77777777" w:rsidTr="00CE2CD4">
        <w:tc>
          <w:tcPr>
            <w:tcW w:w="0" w:type="auto"/>
            <w:vAlign w:val="center"/>
          </w:tcPr>
          <w:p w14:paraId="0925001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Manufacturing</w:t>
            </w:r>
          </w:p>
        </w:tc>
        <w:tc>
          <w:tcPr>
            <w:tcW w:w="0" w:type="auto"/>
            <w:vAlign w:val="center"/>
          </w:tcPr>
          <w:p w14:paraId="6B80352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0,66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30844D7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1,11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5E9BE973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22,8%</w:t>
            </w:r>
          </w:p>
        </w:tc>
        <w:tc>
          <w:tcPr>
            <w:tcW w:w="0" w:type="auto"/>
            <w:vAlign w:val="center"/>
          </w:tcPr>
          <w:p w14:paraId="1E57D53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MHI (2024)</w:t>
            </w:r>
          </w:p>
        </w:tc>
      </w:tr>
      <w:tr w:rsidR="004C6125" w:rsidRPr="00E6791A" w14:paraId="1D760A12" w14:textId="77777777" w:rsidTr="00CE2CD4">
        <w:tc>
          <w:tcPr>
            <w:tcW w:w="0" w:type="auto"/>
            <w:vAlign w:val="center"/>
          </w:tcPr>
          <w:p w14:paraId="2B03901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Healthcare</w:t>
            </w:r>
          </w:p>
        </w:tc>
        <w:tc>
          <w:tcPr>
            <w:tcW w:w="0" w:type="auto"/>
            <w:vAlign w:val="center"/>
          </w:tcPr>
          <w:p w14:paraId="42BC88A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0,22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55D3E3AF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0,37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3CD2891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21,5%</w:t>
            </w:r>
          </w:p>
        </w:tc>
        <w:tc>
          <w:tcPr>
            <w:tcW w:w="0" w:type="auto"/>
            <w:vAlign w:val="center"/>
          </w:tcPr>
          <w:p w14:paraId="73E1188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MHI (2024)</w:t>
            </w:r>
          </w:p>
        </w:tc>
      </w:tr>
      <w:tr w:rsidR="004C6125" w:rsidRPr="00E6791A" w14:paraId="483BC586" w14:textId="77777777" w:rsidTr="00CE2CD4">
        <w:tc>
          <w:tcPr>
            <w:tcW w:w="0" w:type="auto"/>
            <w:vAlign w:val="center"/>
          </w:tcPr>
          <w:p w14:paraId="546D1C1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Others</w:t>
            </w:r>
          </w:p>
        </w:tc>
        <w:tc>
          <w:tcPr>
            <w:tcW w:w="0" w:type="auto"/>
            <w:vAlign w:val="center"/>
          </w:tcPr>
          <w:p w14:paraId="78DBB07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0,22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1F0DA6B7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0,37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69C17A1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21,0%</w:t>
            </w:r>
          </w:p>
        </w:tc>
        <w:tc>
          <w:tcPr>
            <w:tcW w:w="0" w:type="auto"/>
            <w:vAlign w:val="center"/>
          </w:tcPr>
          <w:p w14:paraId="3E75CCB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MHI (2024)</w:t>
            </w:r>
          </w:p>
        </w:tc>
      </w:tr>
    </w:tbl>
    <w:p w14:paraId="38158A3C" w14:textId="77777777" w:rsidR="004C6125" w:rsidRPr="00935BA5" w:rsidRDefault="000B00A9" w:rsidP="003F62ED">
      <w:pPr>
        <w:pStyle w:val="ListParagraph"/>
        <w:numPr>
          <w:ilvl w:val="0"/>
          <w:numId w:val="138"/>
        </w:numPr>
        <w:spacing w:before="24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5BA5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935BA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b/>
          <w:sz w:val="26"/>
          <w:szCs w:val="26"/>
        </w:rPr>
        <w:t>khúc</w:t>
      </w:r>
      <w:proofErr w:type="spellEnd"/>
      <w:r w:rsidRPr="00935BA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b/>
          <w:sz w:val="26"/>
          <w:szCs w:val="26"/>
        </w:rPr>
        <w:t>ứng</w:t>
      </w:r>
      <w:proofErr w:type="spellEnd"/>
      <w:r w:rsidRPr="00935BA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b/>
          <w:sz w:val="26"/>
          <w:szCs w:val="26"/>
        </w:rPr>
        <w:t>dụng</w:t>
      </w:r>
      <w:proofErr w:type="spellEnd"/>
      <w:r w:rsidRPr="00935BA5">
        <w:rPr>
          <w:rFonts w:ascii="Times New Roman" w:hAnsi="Times New Roman" w:cs="Times New Roman"/>
          <w:b/>
          <w:sz w:val="26"/>
          <w:szCs w:val="26"/>
        </w:rPr>
        <w:t xml:space="preserve"> chi </w:t>
      </w:r>
      <w:proofErr w:type="spellStart"/>
      <w:r w:rsidRPr="00935BA5">
        <w:rPr>
          <w:rFonts w:ascii="Times New Roman" w:hAnsi="Times New Roman" w:cs="Times New Roman"/>
          <w:b/>
          <w:sz w:val="26"/>
          <w:szCs w:val="26"/>
        </w:rPr>
        <w:t>tiết</w:t>
      </w:r>
      <w:proofErr w:type="spellEnd"/>
      <w:r w:rsidRPr="00935BA5">
        <w:rPr>
          <w:rFonts w:ascii="Times New Roman" w:hAnsi="Times New Roman" w:cs="Times New Roman"/>
          <w:b/>
          <w:sz w:val="26"/>
          <w:szCs w:val="26"/>
        </w:rPr>
        <w:t>:</w:t>
      </w:r>
    </w:p>
    <w:p w14:paraId="2D64F07F" w14:textId="77777777" w:rsidR="004C6125" w:rsidRPr="00E6791A" w:rsidRDefault="000B00A9" w:rsidP="00780CAD">
      <w:pPr>
        <w:spacing w:before="60" w:after="0" w:line="312" w:lineRule="auto"/>
        <w:ind w:left="567"/>
        <w:jc w:val="both"/>
        <w:rPr>
          <w:rFonts w:ascii="Times New Roman" w:hAnsi="Times New Roman" w:cs="Times New Roman"/>
          <w:sz w:val="26"/>
          <w:szCs w:val="26"/>
        </w:rPr>
      </w:pPr>
      <w:r w:rsidRPr="00935BA5">
        <w:rPr>
          <w:rFonts w:ascii="Times New Roman" w:hAnsi="Times New Roman" w:cs="Times New Roman"/>
          <w:sz w:val="26"/>
          <w:szCs w:val="26"/>
        </w:rPr>
        <w:t>1.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Logistics &amp; Warehousing (Logistics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Kho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bãi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):</w:t>
      </w:r>
    </w:p>
    <w:p w14:paraId="146B03AB" w14:textId="77777777" w:rsidR="004C6125" w:rsidRPr="001F208C" w:rsidRDefault="000B00A9" w:rsidP="003F62ED">
      <w:pPr>
        <w:numPr>
          <w:ilvl w:val="0"/>
          <w:numId w:val="148"/>
        </w:numPr>
        <w:tabs>
          <w:tab w:val="clear" w:pos="720"/>
        </w:tabs>
        <w:spacing w:after="0" w:line="312" w:lineRule="auto"/>
        <w:ind w:left="993" w:hanging="153"/>
        <w:jc w:val="both"/>
        <w:rPr>
          <w:rFonts w:ascii="Times New Roman" w:hAnsi="Times New Roman" w:cs="Times New Roman"/>
          <w:sz w:val="26"/>
          <w:szCs w:val="26"/>
        </w:rPr>
      </w:pPr>
      <w:r w:rsidRPr="001F208C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1F208C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F208C">
        <w:rPr>
          <w:rFonts w:ascii="Times New Roman" w:hAnsi="Times New Roman" w:cs="Times New Roman"/>
          <w:sz w:val="26"/>
          <w:szCs w:val="26"/>
        </w:rPr>
        <w:t xml:space="preserve">: 6,89 </w:t>
      </w:r>
      <w:proofErr w:type="spellStart"/>
      <w:r w:rsidRPr="001F208C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1F208C">
        <w:rPr>
          <w:rFonts w:ascii="Times New Roman" w:hAnsi="Times New Roman" w:cs="Times New Roman"/>
          <w:sz w:val="26"/>
          <w:szCs w:val="26"/>
        </w:rPr>
        <w:t xml:space="preserve"> USD </w:t>
      </w:r>
      <w:proofErr w:type="spellStart"/>
      <w:r w:rsidRPr="001F208C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1F208C">
        <w:rPr>
          <w:rFonts w:ascii="Times New Roman" w:hAnsi="Times New Roman" w:cs="Times New Roman"/>
          <w:sz w:val="26"/>
          <w:szCs w:val="26"/>
        </w:rPr>
        <w:t xml:space="preserve"> 2030 (AMR + AGV)</w:t>
      </w:r>
    </w:p>
    <w:p w14:paraId="68786E31" w14:textId="77777777" w:rsidR="004C6125" w:rsidRPr="001F208C" w:rsidRDefault="000B00A9" w:rsidP="003F62ED">
      <w:pPr>
        <w:numPr>
          <w:ilvl w:val="0"/>
          <w:numId w:val="148"/>
        </w:numPr>
        <w:tabs>
          <w:tab w:val="clear" w:pos="720"/>
        </w:tabs>
        <w:spacing w:after="0" w:line="312" w:lineRule="auto"/>
        <w:ind w:left="993"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F208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F20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08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F208C">
        <w:rPr>
          <w:rFonts w:ascii="Times New Roman" w:hAnsi="Times New Roman" w:cs="Times New Roman"/>
          <w:sz w:val="26"/>
          <w:szCs w:val="26"/>
        </w:rPr>
        <w:t>:</w:t>
      </w:r>
    </w:p>
    <w:p w14:paraId="6F283B0B" w14:textId="77777777" w:rsidR="004C6125" w:rsidRPr="00E6791A" w:rsidRDefault="000B00A9" w:rsidP="00780CAD">
      <w:pPr>
        <w:numPr>
          <w:ilvl w:val="1"/>
          <w:numId w:val="1"/>
        </w:numPr>
        <w:tabs>
          <w:tab w:val="clear" w:pos="1440"/>
        </w:tabs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Picking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packing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động</w:t>
      </w:r>
      <w:proofErr w:type="spellEnd"/>
    </w:p>
    <w:p w14:paraId="756E0EC0" w14:textId="77777777" w:rsidR="004C6125" w:rsidRPr="00E6791A" w:rsidRDefault="000B00A9" w:rsidP="00780CAD">
      <w:pPr>
        <w:numPr>
          <w:ilvl w:val="1"/>
          <w:numId w:val="1"/>
        </w:numPr>
        <w:tabs>
          <w:tab w:val="clear" w:pos="1440"/>
        </w:tabs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kho</w:t>
      </w:r>
      <w:proofErr w:type="spellEnd"/>
    </w:p>
    <w:p w14:paraId="1A38E266" w14:textId="77777777" w:rsidR="004C6125" w:rsidRPr="00E6791A" w:rsidRDefault="000B00A9" w:rsidP="00780CAD">
      <w:pPr>
        <w:numPr>
          <w:ilvl w:val="1"/>
          <w:numId w:val="1"/>
        </w:numPr>
        <w:tabs>
          <w:tab w:val="clear" w:pos="1440"/>
        </w:tabs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minh</w:t>
      </w:r>
    </w:p>
    <w:p w14:paraId="13522645" w14:textId="77777777" w:rsidR="004C6125" w:rsidRPr="00E6791A" w:rsidRDefault="000B00A9" w:rsidP="00780CAD">
      <w:pPr>
        <w:numPr>
          <w:ilvl w:val="1"/>
          <w:numId w:val="1"/>
        </w:numPr>
        <w:tabs>
          <w:tab w:val="clear" w:pos="1440"/>
        </w:tabs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WMS</w:t>
      </w:r>
    </w:p>
    <w:p w14:paraId="5192D5EB" w14:textId="77777777" w:rsidR="004C6125" w:rsidRPr="00935BA5" w:rsidRDefault="000B00A9" w:rsidP="003F62ED">
      <w:pPr>
        <w:numPr>
          <w:ilvl w:val="0"/>
          <w:numId w:val="149"/>
        </w:numPr>
        <w:tabs>
          <w:tab w:val="clear" w:pos="720"/>
        </w:tabs>
        <w:spacing w:after="0" w:line="312" w:lineRule="auto"/>
        <w:ind w:left="993"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5BA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>:</w:t>
      </w:r>
    </w:p>
    <w:p w14:paraId="092582B3" w14:textId="77777777" w:rsidR="004C6125" w:rsidRPr="00E6791A" w:rsidRDefault="000B00A9" w:rsidP="00780CAD">
      <w:pPr>
        <w:numPr>
          <w:ilvl w:val="1"/>
          <w:numId w:val="1"/>
        </w:numPr>
        <w:tabs>
          <w:tab w:val="clear" w:pos="1440"/>
        </w:tabs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E-commerce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bùng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nổ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25%/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7F13B6D5" w14:textId="77777777" w:rsidR="004C6125" w:rsidRPr="00E6791A" w:rsidRDefault="000B00A9" w:rsidP="00780CAD">
      <w:pPr>
        <w:numPr>
          <w:ilvl w:val="1"/>
          <w:numId w:val="1"/>
        </w:numPr>
        <w:tabs>
          <w:tab w:val="clear" w:pos="1440"/>
        </w:tabs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(same-day delivery)</w:t>
      </w:r>
    </w:p>
    <w:p w14:paraId="325A1738" w14:textId="77777777" w:rsidR="004C6125" w:rsidRPr="00E6791A" w:rsidRDefault="000B00A9" w:rsidP="00780CAD">
      <w:pPr>
        <w:numPr>
          <w:ilvl w:val="1"/>
          <w:numId w:val="1"/>
        </w:numPr>
        <w:tabs>
          <w:tab w:val="clear" w:pos="1440"/>
        </w:tabs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lao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logistics</w:t>
      </w:r>
    </w:p>
    <w:p w14:paraId="45399357" w14:textId="77777777" w:rsidR="004C6125" w:rsidRPr="00E6791A" w:rsidRDefault="000B00A9" w:rsidP="00780CAD">
      <w:pPr>
        <w:numPr>
          <w:ilvl w:val="1"/>
          <w:numId w:val="1"/>
        </w:numPr>
        <w:tabs>
          <w:tab w:val="clear" w:pos="1440"/>
        </w:tabs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30-40%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4CD63BD5" w14:textId="77777777" w:rsidR="004C6125" w:rsidRPr="00E6791A" w:rsidRDefault="000B00A9" w:rsidP="00780CAD">
      <w:pPr>
        <w:spacing w:before="120" w:after="0" w:line="312" w:lineRule="auto"/>
        <w:ind w:left="567"/>
        <w:jc w:val="both"/>
        <w:rPr>
          <w:rFonts w:ascii="Times New Roman" w:hAnsi="Times New Roman" w:cs="Times New Roman"/>
          <w:sz w:val="26"/>
          <w:szCs w:val="26"/>
        </w:rPr>
      </w:pPr>
      <w:r w:rsidRPr="00935BA5">
        <w:rPr>
          <w:rFonts w:ascii="Times New Roman" w:hAnsi="Times New Roman" w:cs="Times New Roman"/>
          <w:sz w:val="26"/>
          <w:szCs w:val="26"/>
        </w:rPr>
        <w:t>2.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Manufacturing (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xuất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):</w:t>
      </w:r>
    </w:p>
    <w:p w14:paraId="51C2424E" w14:textId="77777777" w:rsidR="004C6125" w:rsidRPr="00935BA5" w:rsidRDefault="000B00A9" w:rsidP="003F62ED">
      <w:pPr>
        <w:numPr>
          <w:ilvl w:val="0"/>
          <w:numId w:val="150"/>
        </w:numPr>
        <w:tabs>
          <w:tab w:val="clear" w:pos="720"/>
        </w:tabs>
        <w:spacing w:after="0" w:line="312" w:lineRule="auto"/>
        <w:ind w:left="1134" w:hanging="284"/>
        <w:jc w:val="both"/>
        <w:rPr>
          <w:rFonts w:ascii="Times New Roman" w:hAnsi="Times New Roman" w:cs="Times New Roman"/>
          <w:sz w:val="26"/>
          <w:szCs w:val="26"/>
        </w:rPr>
      </w:pPr>
      <w:r w:rsidRPr="00935BA5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: 4,89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USD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2030</w:t>
      </w:r>
    </w:p>
    <w:p w14:paraId="247681B4" w14:textId="77777777" w:rsidR="004C6125" w:rsidRPr="00935BA5" w:rsidRDefault="000B00A9" w:rsidP="003F62ED">
      <w:pPr>
        <w:numPr>
          <w:ilvl w:val="0"/>
          <w:numId w:val="150"/>
        </w:numPr>
        <w:tabs>
          <w:tab w:val="clear" w:pos="720"/>
        </w:tabs>
        <w:spacing w:after="0" w:line="312" w:lineRule="auto"/>
        <w:ind w:left="1134" w:hanging="29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5BA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>:</w:t>
      </w:r>
    </w:p>
    <w:p w14:paraId="715AA849" w14:textId="77777777" w:rsidR="004C6125" w:rsidRPr="00935BA5" w:rsidRDefault="000B00A9" w:rsidP="00780CAD">
      <w:pPr>
        <w:numPr>
          <w:ilvl w:val="1"/>
          <w:numId w:val="1"/>
        </w:numPr>
        <w:tabs>
          <w:tab w:val="clear" w:pos="1440"/>
        </w:tabs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5BA5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3DF6E6D0" w14:textId="77777777" w:rsidR="004C6125" w:rsidRPr="00935BA5" w:rsidRDefault="000B00A9" w:rsidP="00780CAD">
      <w:pPr>
        <w:numPr>
          <w:ilvl w:val="1"/>
          <w:numId w:val="1"/>
        </w:numPr>
        <w:tabs>
          <w:tab w:val="clear" w:pos="1440"/>
        </w:tabs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dây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chuyền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xuất</w:t>
      </w:r>
      <w:proofErr w:type="spellEnd"/>
    </w:p>
    <w:p w14:paraId="4401A1CA" w14:textId="77777777" w:rsidR="004C6125" w:rsidRPr="00935BA5" w:rsidRDefault="000B00A9" w:rsidP="00780CAD">
      <w:pPr>
        <w:numPr>
          <w:ilvl w:val="1"/>
          <w:numId w:val="1"/>
        </w:numPr>
        <w:tabs>
          <w:tab w:val="clear" w:pos="1440"/>
        </w:tabs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5BA5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assembly line</w:t>
      </w:r>
    </w:p>
    <w:p w14:paraId="0DA88F43" w14:textId="77777777" w:rsidR="004C6125" w:rsidRPr="00935BA5" w:rsidRDefault="000B00A9" w:rsidP="00780CAD">
      <w:pPr>
        <w:numPr>
          <w:ilvl w:val="1"/>
          <w:numId w:val="1"/>
        </w:numPr>
        <w:tabs>
          <w:tab w:val="clear" w:pos="1440"/>
        </w:tabs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r w:rsidRPr="00935BA5">
        <w:rPr>
          <w:rFonts w:ascii="Times New Roman" w:hAnsi="Times New Roman" w:cs="Times New Roman"/>
          <w:sz w:val="26"/>
          <w:szCs w:val="26"/>
        </w:rPr>
        <w:t>Just-in-Time (JIT) logistics</w:t>
      </w:r>
    </w:p>
    <w:p w14:paraId="168CBEC1" w14:textId="77777777" w:rsidR="004C6125" w:rsidRPr="00935BA5" w:rsidRDefault="000B00A9" w:rsidP="00780CAD">
      <w:pPr>
        <w:numPr>
          <w:ilvl w:val="0"/>
          <w:numId w:val="1"/>
        </w:numPr>
        <w:tabs>
          <w:tab w:val="clear" w:pos="720"/>
        </w:tabs>
        <w:spacing w:after="0" w:line="312" w:lineRule="auto"/>
        <w:ind w:left="1134" w:hanging="29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5BA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>:</w:t>
      </w:r>
    </w:p>
    <w:p w14:paraId="307EBB8B" w14:textId="77777777" w:rsidR="004C6125" w:rsidRPr="00E6791A" w:rsidRDefault="000B00A9" w:rsidP="00780CAD">
      <w:pPr>
        <w:numPr>
          <w:ilvl w:val="1"/>
          <w:numId w:val="1"/>
        </w:numPr>
        <w:tabs>
          <w:tab w:val="clear" w:pos="1440"/>
        </w:tabs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r w:rsidRPr="00935BA5">
        <w:rPr>
          <w:rFonts w:ascii="Times New Roman" w:hAnsi="Times New Roman" w:cs="Times New Roman"/>
          <w:sz w:val="26"/>
          <w:szCs w:val="26"/>
        </w:rPr>
        <w:t xml:space="preserve">Industry 4.0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smart</w:t>
      </w:r>
      <w:r w:rsidRPr="00E6791A">
        <w:rPr>
          <w:rFonts w:ascii="Times New Roman" w:hAnsi="Times New Roman" w:cs="Times New Roman"/>
          <w:sz w:val="26"/>
          <w:szCs w:val="26"/>
        </w:rPr>
        <w:t xml:space="preserve"> manufacturing</w:t>
      </w:r>
    </w:p>
    <w:p w14:paraId="08ED9DA3" w14:textId="77777777" w:rsidR="004C6125" w:rsidRPr="00E6791A" w:rsidRDefault="000B00A9" w:rsidP="00780CAD">
      <w:pPr>
        <w:numPr>
          <w:ilvl w:val="1"/>
          <w:numId w:val="1"/>
        </w:numPr>
        <w:tabs>
          <w:tab w:val="clear" w:pos="1440"/>
        </w:tabs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xuất</w:t>
      </w:r>
      <w:proofErr w:type="spellEnd"/>
    </w:p>
    <w:p w14:paraId="1EC53D66" w14:textId="77777777" w:rsidR="004C6125" w:rsidRPr="00E6791A" w:rsidRDefault="000B00A9" w:rsidP="00780CAD">
      <w:pPr>
        <w:numPr>
          <w:ilvl w:val="1"/>
          <w:numId w:val="1"/>
        </w:numPr>
        <w:tabs>
          <w:tab w:val="clear" w:pos="1440"/>
        </w:tabs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downtime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20%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&lt;5%</w:t>
      </w:r>
    </w:p>
    <w:p w14:paraId="0FD13AF7" w14:textId="77777777" w:rsidR="004C6125" w:rsidRPr="00E6791A" w:rsidRDefault="000B00A9" w:rsidP="00780CAD">
      <w:pPr>
        <w:numPr>
          <w:ilvl w:val="1"/>
          <w:numId w:val="1"/>
        </w:numPr>
        <w:tabs>
          <w:tab w:val="clear" w:pos="1440"/>
        </w:tabs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25-35%</w:t>
      </w:r>
    </w:p>
    <w:p w14:paraId="68CFBF17" w14:textId="77777777" w:rsidR="004C6125" w:rsidRPr="00E6791A" w:rsidRDefault="000B00A9" w:rsidP="00780CAD">
      <w:pPr>
        <w:spacing w:before="120" w:after="0" w:line="312" w:lineRule="auto"/>
        <w:ind w:left="567"/>
        <w:jc w:val="both"/>
        <w:rPr>
          <w:rFonts w:ascii="Times New Roman" w:hAnsi="Times New Roman" w:cs="Times New Roman"/>
          <w:sz w:val="26"/>
          <w:szCs w:val="26"/>
        </w:rPr>
      </w:pPr>
      <w:r w:rsidRPr="00935BA5">
        <w:rPr>
          <w:rFonts w:ascii="Times New Roman" w:hAnsi="Times New Roman" w:cs="Times New Roman"/>
          <w:sz w:val="26"/>
          <w:szCs w:val="26"/>
        </w:rPr>
        <w:t>3.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Healthcare (Y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tế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):</w:t>
      </w:r>
    </w:p>
    <w:p w14:paraId="04E2B963" w14:textId="77777777" w:rsidR="004C6125" w:rsidRPr="00935BA5" w:rsidRDefault="000B00A9" w:rsidP="00780CAD">
      <w:pPr>
        <w:numPr>
          <w:ilvl w:val="0"/>
          <w:numId w:val="1"/>
        </w:numPr>
        <w:tabs>
          <w:tab w:val="clear" w:pos="720"/>
        </w:tabs>
        <w:spacing w:after="0" w:line="312" w:lineRule="auto"/>
        <w:ind w:left="1134" w:hanging="283"/>
        <w:jc w:val="both"/>
        <w:rPr>
          <w:rFonts w:ascii="Times New Roman" w:hAnsi="Times New Roman" w:cs="Times New Roman"/>
          <w:sz w:val="26"/>
          <w:szCs w:val="26"/>
        </w:rPr>
      </w:pPr>
      <w:r w:rsidRPr="00935BA5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: 2,26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USD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2030</w:t>
      </w:r>
    </w:p>
    <w:p w14:paraId="08EED140" w14:textId="77777777" w:rsidR="004C6125" w:rsidRPr="00935BA5" w:rsidRDefault="000B00A9" w:rsidP="00780CAD">
      <w:pPr>
        <w:numPr>
          <w:ilvl w:val="0"/>
          <w:numId w:val="1"/>
        </w:numPr>
        <w:tabs>
          <w:tab w:val="clear" w:pos="720"/>
        </w:tabs>
        <w:spacing w:after="0" w:line="312" w:lineRule="auto"/>
        <w:ind w:left="1134" w:hanging="28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5BA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>:</w:t>
      </w:r>
    </w:p>
    <w:p w14:paraId="4CDE4643" w14:textId="77777777" w:rsidR="004C6125" w:rsidRPr="00935BA5" w:rsidRDefault="000B00A9" w:rsidP="00780CAD">
      <w:pPr>
        <w:numPr>
          <w:ilvl w:val="1"/>
          <w:numId w:val="1"/>
        </w:numPr>
        <w:tabs>
          <w:tab w:val="clear" w:pos="1440"/>
        </w:tabs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5BA5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nghiệm</w:t>
      </w:r>
      <w:proofErr w:type="spellEnd"/>
    </w:p>
    <w:p w14:paraId="063A5328" w14:textId="77777777" w:rsidR="004C6125" w:rsidRPr="00935BA5" w:rsidRDefault="000B00A9" w:rsidP="00780CAD">
      <w:pPr>
        <w:numPr>
          <w:ilvl w:val="1"/>
          <w:numId w:val="1"/>
        </w:numPr>
        <w:tabs>
          <w:tab w:val="clear" w:pos="1440"/>
        </w:tabs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5BA5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bữa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nhân</w:t>
      </w:r>
      <w:proofErr w:type="spellEnd"/>
    </w:p>
    <w:p w14:paraId="0694DEB5" w14:textId="77777777" w:rsidR="004C6125" w:rsidRPr="00935BA5" w:rsidRDefault="000B00A9" w:rsidP="00780CAD">
      <w:pPr>
        <w:numPr>
          <w:ilvl w:val="1"/>
          <w:numId w:val="1"/>
        </w:numPr>
        <w:tabs>
          <w:tab w:val="clear" w:pos="1440"/>
        </w:tabs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5BA5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linen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thải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y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tế</w:t>
      </w:r>
      <w:proofErr w:type="spellEnd"/>
    </w:p>
    <w:p w14:paraId="18306993" w14:textId="77777777" w:rsidR="004C6125" w:rsidRPr="00935BA5" w:rsidRDefault="000B00A9" w:rsidP="00780CAD">
      <w:pPr>
        <w:numPr>
          <w:ilvl w:val="1"/>
          <w:numId w:val="1"/>
        </w:numPr>
        <w:tabs>
          <w:tab w:val="clear" w:pos="1440"/>
        </w:tabs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5BA5">
        <w:rPr>
          <w:rFonts w:ascii="Times New Roman" w:hAnsi="Times New Roman" w:cs="Times New Roman"/>
          <w:sz w:val="26"/>
          <w:szCs w:val="26"/>
        </w:rPr>
        <w:t>Khử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động</w:t>
      </w:r>
      <w:proofErr w:type="spellEnd"/>
    </w:p>
    <w:p w14:paraId="144ED923" w14:textId="77777777" w:rsidR="004C6125" w:rsidRPr="00935BA5" w:rsidRDefault="000B00A9" w:rsidP="00780CAD">
      <w:pPr>
        <w:numPr>
          <w:ilvl w:val="0"/>
          <w:numId w:val="1"/>
        </w:numPr>
        <w:tabs>
          <w:tab w:val="clear" w:pos="720"/>
        </w:tabs>
        <w:spacing w:after="0" w:line="312" w:lineRule="auto"/>
        <w:ind w:left="113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5BA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>:</w:t>
      </w:r>
    </w:p>
    <w:p w14:paraId="2FECD80D" w14:textId="77777777" w:rsidR="004C6125" w:rsidRPr="00935BA5" w:rsidRDefault="000B00A9" w:rsidP="00780CAD">
      <w:pPr>
        <w:numPr>
          <w:ilvl w:val="1"/>
          <w:numId w:val="1"/>
        </w:numPr>
        <w:tabs>
          <w:tab w:val="clear" w:pos="1440"/>
        </w:tabs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hụt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y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tế</w:t>
      </w:r>
      <w:proofErr w:type="spellEnd"/>
    </w:p>
    <w:p w14:paraId="2C293760" w14:textId="77777777" w:rsidR="004C6125" w:rsidRPr="00E6791A" w:rsidRDefault="000B00A9" w:rsidP="00780CAD">
      <w:pPr>
        <w:numPr>
          <w:ilvl w:val="1"/>
          <w:numId w:val="1"/>
        </w:numPr>
        <w:tabs>
          <w:tab w:val="clear" w:pos="1440"/>
        </w:tabs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5BA5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COVID-19</w:t>
      </w:r>
    </w:p>
    <w:p w14:paraId="443E30BF" w14:textId="77777777" w:rsidR="004C6125" w:rsidRPr="00E6791A" w:rsidRDefault="000B00A9" w:rsidP="00780CAD">
      <w:pPr>
        <w:numPr>
          <w:ilvl w:val="1"/>
          <w:numId w:val="1"/>
        </w:numPr>
        <w:tabs>
          <w:tab w:val="clear" w:pos="1440"/>
        </w:tabs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thuốc</w:t>
      </w:r>
      <w:proofErr w:type="spellEnd"/>
    </w:p>
    <w:p w14:paraId="20E0E52F" w14:textId="77777777" w:rsidR="004C6125" w:rsidRPr="00E6791A" w:rsidRDefault="000B00A9" w:rsidP="00780CAD">
      <w:pPr>
        <w:numPr>
          <w:ilvl w:val="1"/>
          <w:numId w:val="1"/>
        </w:numPr>
        <w:tabs>
          <w:tab w:val="clear" w:pos="1440"/>
        </w:tabs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viện</w:t>
      </w:r>
      <w:proofErr w:type="spellEnd"/>
    </w:p>
    <w:p w14:paraId="6EC4EEB9" w14:textId="77777777" w:rsidR="004C6125" w:rsidRPr="00935BA5" w:rsidRDefault="000B00A9" w:rsidP="003F62ED">
      <w:pPr>
        <w:pStyle w:val="ListParagraph"/>
        <w:numPr>
          <w:ilvl w:val="0"/>
          <w:numId w:val="138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935BA5">
        <w:rPr>
          <w:rFonts w:ascii="Times New Roman" w:hAnsi="Times New Roman" w:cs="Times New Roman"/>
          <w:b/>
          <w:sz w:val="26"/>
          <w:szCs w:val="26"/>
        </w:rPr>
        <w:t xml:space="preserve">Công </w:t>
      </w:r>
      <w:proofErr w:type="spellStart"/>
      <w:r w:rsidRPr="00935BA5">
        <w:rPr>
          <w:rFonts w:ascii="Times New Roman" w:hAnsi="Times New Roman" w:cs="Times New Roman"/>
          <w:b/>
          <w:sz w:val="26"/>
          <w:szCs w:val="26"/>
        </w:rPr>
        <w:t>nghệ</w:t>
      </w:r>
      <w:proofErr w:type="spellEnd"/>
      <w:r w:rsidRPr="00935BA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b/>
          <w:sz w:val="26"/>
          <w:szCs w:val="26"/>
        </w:rPr>
        <w:t>chính</w:t>
      </w:r>
      <w:proofErr w:type="spellEnd"/>
      <w:r w:rsidRPr="00935BA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b/>
          <w:sz w:val="26"/>
          <w:szCs w:val="26"/>
        </w:rPr>
        <w:t>thúc</w:t>
      </w:r>
      <w:proofErr w:type="spellEnd"/>
      <w:r w:rsidRPr="00935BA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b/>
          <w:sz w:val="26"/>
          <w:szCs w:val="26"/>
        </w:rPr>
        <w:t>đẩy</w:t>
      </w:r>
      <w:proofErr w:type="spellEnd"/>
      <w:r w:rsidRPr="00935BA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b/>
          <w:sz w:val="26"/>
          <w:szCs w:val="26"/>
        </w:rPr>
        <w:t>thị</w:t>
      </w:r>
      <w:proofErr w:type="spellEnd"/>
      <w:r w:rsidRPr="00935BA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b/>
          <w:sz w:val="26"/>
          <w:szCs w:val="26"/>
        </w:rPr>
        <w:t>trường</w:t>
      </w:r>
      <w:proofErr w:type="spellEnd"/>
      <w:r w:rsidRPr="00935BA5">
        <w:rPr>
          <w:rFonts w:ascii="Times New Roman" w:hAnsi="Times New Roman" w:cs="Times New Roman"/>
          <w:b/>
          <w:sz w:val="26"/>
          <w:szCs w:val="26"/>
        </w:rPr>
        <w:t xml:space="preserve"> AMR:</w:t>
      </w:r>
    </w:p>
    <w:p w14:paraId="14072752" w14:textId="77777777" w:rsidR="004C6125" w:rsidRPr="00E6791A" w:rsidRDefault="007C6A8C" w:rsidP="00780CAD">
      <w:pPr>
        <w:spacing w:after="0" w:line="312" w:lineRule="auto"/>
        <w:ind w:left="567"/>
        <w:jc w:val="both"/>
        <w:rPr>
          <w:rFonts w:ascii="Times New Roman" w:hAnsi="Times New Roman" w:cs="Times New Roman"/>
          <w:sz w:val="26"/>
          <w:szCs w:val="26"/>
        </w:rPr>
      </w:pPr>
      <w:r w:rsidRPr="007C6A8C"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b/>
          <w:sz w:val="26"/>
          <w:szCs w:val="26"/>
        </w:rPr>
        <w:t xml:space="preserve">. </w:t>
      </w:r>
      <w:r w:rsidR="000B00A9" w:rsidRPr="00E6791A">
        <w:rPr>
          <w:rFonts w:ascii="Times New Roman" w:hAnsi="Times New Roman" w:cs="Times New Roman"/>
          <w:b/>
          <w:sz w:val="26"/>
          <w:szCs w:val="26"/>
        </w:rPr>
        <w:t>SLAM (Simultaneous Localization and Mapping):</w:t>
      </w:r>
    </w:p>
    <w:p w14:paraId="717C2EDB" w14:textId="77777777" w:rsidR="004C6125" w:rsidRPr="00E6791A" w:rsidRDefault="000B00A9" w:rsidP="00780CAD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2D SLAM: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±2-5cm, chi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thấp</w:t>
      </w:r>
      <w:proofErr w:type="spellEnd"/>
    </w:p>
    <w:p w14:paraId="441E7EFF" w14:textId="77777777" w:rsidR="004C6125" w:rsidRPr="00E6791A" w:rsidRDefault="000B00A9" w:rsidP="00780CAD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3D SLAM: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±1-2cm,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tạp</w:t>
      </w:r>
      <w:proofErr w:type="spellEnd"/>
    </w:p>
    <w:p w14:paraId="60FAC4CA" w14:textId="77777777" w:rsidR="004C6125" w:rsidRPr="00E6791A" w:rsidRDefault="000B00A9" w:rsidP="00780CAD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Visual SLAM: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camera, chi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sáng</w:t>
      </w:r>
      <w:proofErr w:type="spellEnd"/>
    </w:p>
    <w:p w14:paraId="0F5C7684" w14:textId="77777777" w:rsidR="004C6125" w:rsidRPr="00E6791A" w:rsidRDefault="007C6A8C" w:rsidP="00780CAD">
      <w:pPr>
        <w:spacing w:after="0" w:line="312" w:lineRule="auto"/>
        <w:ind w:left="567"/>
        <w:jc w:val="both"/>
        <w:rPr>
          <w:rFonts w:ascii="Times New Roman" w:hAnsi="Times New Roman" w:cs="Times New Roman"/>
          <w:sz w:val="26"/>
          <w:szCs w:val="26"/>
        </w:rPr>
      </w:pPr>
      <w:r w:rsidRPr="007C6A8C">
        <w:rPr>
          <w:rFonts w:ascii="Times New Roman" w:hAnsi="Times New Roman" w:cs="Times New Roman"/>
          <w:sz w:val="26"/>
          <w:szCs w:val="26"/>
        </w:rPr>
        <w:t>2.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0B00A9" w:rsidRPr="00E6791A">
        <w:rPr>
          <w:rFonts w:ascii="Times New Roman" w:hAnsi="Times New Roman" w:cs="Times New Roman"/>
          <w:b/>
          <w:sz w:val="26"/>
          <w:szCs w:val="26"/>
        </w:rPr>
        <w:t>Sensor Fusion:</w:t>
      </w:r>
    </w:p>
    <w:p w14:paraId="693B6677" w14:textId="77777777" w:rsidR="004C6125" w:rsidRPr="00E6791A" w:rsidRDefault="000B00A9" w:rsidP="00780CAD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LiDAR + Camera + IMU + Ultrasonic</w:t>
      </w:r>
    </w:p>
    <w:p w14:paraId="26D6CC22" w14:textId="77777777" w:rsidR="004C6125" w:rsidRPr="00E6791A" w:rsidRDefault="000B00A9" w:rsidP="00780CAD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99,9%</w:t>
      </w:r>
    </w:p>
    <w:p w14:paraId="1961F338" w14:textId="77777777" w:rsidR="004C6125" w:rsidRPr="00E6791A" w:rsidRDefault="000B00A9" w:rsidP="00780CAD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nghiệt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bụi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khói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5DBC6E07" w14:textId="77777777" w:rsidR="004C6125" w:rsidRPr="00E6791A" w:rsidRDefault="007C6A8C" w:rsidP="00780CAD">
      <w:pPr>
        <w:spacing w:after="0" w:line="312" w:lineRule="auto"/>
        <w:ind w:left="567"/>
        <w:jc w:val="both"/>
        <w:rPr>
          <w:rFonts w:ascii="Times New Roman" w:hAnsi="Times New Roman" w:cs="Times New Roman"/>
          <w:sz w:val="26"/>
          <w:szCs w:val="26"/>
        </w:rPr>
      </w:pPr>
      <w:r w:rsidRPr="007C6A8C">
        <w:rPr>
          <w:rFonts w:ascii="Times New Roman" w:hAnsi="Times New Roman" w:cs="Times New Roman"/>
          <w:sz w:val="26"/>
          <w:szCs w:val="26"/>
        </w:rPr>
        <w:t>3.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0B00A9" w:rsidRPr="00E6791A">
        <w:rPr>
          <w:rFonts w:ascii="Times New Roman" w:hAnsi="Times New Roman" w:cs="Times New Roman"/>
          <w:b/>
          <w:sz w:val="26"/>
          <w:szCs w:val="26"/>
        </w:rPr>
        <w:t>AI Navigation:</w:t>
      </w:r>
    </w:p>
    <w:p w14:paraId="20D5F5B6" w14:textId="77777777" w:rsidR="004C6125" w:rsidRPr="00E6791A" w:rsidRDefault="000B00A9" w:rsidP="00780CAD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Machine Learning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path planning</w:t>
      </w:r>
    </w:p>
    <w:p w14:paraId="4B400190" w14:textId="77777777" w:rsidR="004C6125" w:rsidRPr="00E6791A" w:rsidRDefault="000B00A9" w:rsidP="00780CAD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Deep Learning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object detection</w:t>
      </w:r>
    </w:p>
    <w:p w14:paraId="7188BEDC" w14:textId="77777777" w:rsidR="004C6125" w:rsidRPr="00E6791A" w:rsidRDefault="000B00A9" w:rsidP="00780CAD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Reinforcement Learning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collision avoidance</w:t>
      </w:r>
    </w:p>
    <w:p w14:paraId="260EFE0D" w14:textId="77777777" w:rsidR="004C6125" w:rsidRPr="00E6791A" w:rsidRDefault="000B00A9" w:rsidP="00780CAD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20-30%</w:t>
      </w:r>
    </w:p>
    <w:p w14:paraId="28350394" w14:textId="77777777" w:rsidR="004C6125" w:rsidRPr="00E6791A" w:rsidRDefault="007C6A8C" w:rsidP="00780CAD">
      <w:pPr>
        <w:spacing w:after="0" w:line="312" w:lineRule="auto"/>
        <w:ind w:left="567"/>
        <w:jc w:val="both"/>
        <w:rPr>
          <w:rFonts w:ascii="Times New Roman" w:hAnsi="Times New Roman" w:cs="Times New Roman"/>
          <w:sz w:val="26"/>
          <w:szCs w:val="26"/>
        </w:rPr>
      </w:pPr>
      <w:r w:rsidRPr="007C6A8C">
        <w:rPr>
          <w:rFonts w:ascii="Times New Roman" w:hAnsi="Times New Roman" w:cs="Times New Roman"/>
          <w:sz w:val="26"/>
          <w:szCs w:val="26"/>
        </w:rPr>
        <w:t>4.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0B00A9" w:rsidRPr="00E6791A">
        <w:rPr>
          <w:rFonts w:ascii="Times New Roman" w:hAnsi="Times New Roman" w:cs="Times New Roman"/>
          <w:b/>
          <w:sz w:val="26"/>
          <w:szCs w:val="26"/>
        </w:rPr>
        <w:t>Fleet Management:</w:t>
      </w:r>
    </w:p>
    <w:p w14:paraId="14D709DA" w14:textId="77777777" w:rsidR="004C6125" w:rsidRPr="00E6791A" w:rsidRDefault="000B00A9" w:rsidP="00780CAD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chục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robot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thời</w:t>
      </w:r>
      <w:proofErr w:type="spellEnd"/>
    </w:p>
    <w:p w14:paraId="18A1B5CE" w14:textId="77777777" w:rsidR="004C6125" w:rsidRPr="00E6791A" w:rsidRDefault="000B00A9" w:rsidP="00780CAD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thực</w:t>
      </w:r>
      <w:proofErr w:type="spellEnd"/>
    </w:p>
    <w:p w14:paraId="0EC86FDD" w14:textId="77777777" w:rsidR="004C6125" w:rsidRPr="00E6791A" w:rsidRDefault="000B00A9" w:rsidP="00780CAD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pin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charging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động</w:t>
      </w:r>
      <w:proofErr w:type="spellEnd"/>
    </w:p>
    <w:p w14:paraId="3A782476" w14:textId="77777777" w:rsidR="004C6125" w:rsidRPr="00E6791A" w:rsidRDefault="000B00A9" w:rsidP="00780CAD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MES/ERP/WMS</w:t>
      </w:r>
    </w:p>
    <w:p w14:paraId="2E1B9F08" w14:textId="77777777" w:rsidR="004C6125" w:rsidRPr="00935BA5" w:rsidRDefault="000B00A9" w:rsidP="003F62ED">
      <w:pPr>
        <w:pStyle w:val="ListParagraph"/>
        <w:numPr>
          <w:ilvl w:val="0"/>
          <w:numId w:val="138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935BA5">
        <w:rPr>
          <w:rFonts w:ascii="Times New Roman" w:hAnsi="Times New Roman" w:cs="Times New Roman"/>
          <w:b/>
          <w:sz w:val="26"/>
          <w:szCs w:val="26"/>
        </w:rPr>
        <w:t xml:space="preserve">Xu </w:t>
      </w:r>
      <w:proofErr w:type="spellStart"/>
      <w:r w:rsidRPr="00935BA5">
        <w:rPr>
          <w:rFonts w:ascii="Times New Roman" w:hAnsi="Times New Roman" w:cs="Times New Roman"/>
          <w:b/>
          <w:sz w:val="26"/>
          <w:szCs w:val="26"/>
        </w:rPr>
        <w:t>hướng</w:t>
      </w:r>
      <w:proofErr w:type="spellEnd"/>
      <w:r w:rsidRPr="00935BA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b/>
          <w:sz w:val="26"/>
          <w:szCs w:val="26"/>
        </w:rPr>
        <w:t>chính</w:t>
      </w:r>
      <w:proofErr w:type="spellEnd"/>
      <w:r w:rsidRPr="00935BA5">
        <w:rPr>
          <w:rFonts w:ascii="Times New Roman" w:hAnsi="Times New Roman" w:cs="Times New Roman"/>
          <w:b/>
          <w:sz w:val="26"/>
          <w:szCs w:val="26"/>
        </w:rPr>
        <w:t xml:space="preserve"> 2024-2030:</w:t>
      </w:r>
    </w:p>
    <w:p w14:paraId="74B0B96A" w14:textId="77777777" w:rsidR="004C6125" w:rsidRPr="00E6791A" w:rsidRDefault="00780CAD" w:rsidP="00780CAD">
      <w:pPr>
        <w:spacing w:after="0" w:line="312" w:lineRule="auto"/>
        <w:ind w:left="567"/>
        <w:jc w:val="both"/>
        <w:rPr>
          <w:rFonts w:ascii="Times New Roman" w:hAnsi="Times New Roman" w:cs="Times New Roman"/>
          <w:sz w:val="26"/>
          <w:szCs w:val="26"/>
        </w:rPr>
      </w:pPr>
      <w:r w:rsidRPr="007C6A8C"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b/>
          <w:sz w:val="26"/>
          <w:szCs w:val="26"/>
        </w:rPr>
        <w:t xml:space="preserve">. </w:t>
      </w:r>
      <w:r w:rsidR="000B00A9" w:rsidRPr="00E6791A">
        <w:rPr>
          <w:rFonts w:ascii="Times New Roman" w:hAnsi="Times New Roman" w:cs="Times New Roman"/>
          <w:b/>
          <w:sz w:val="26"/>
          <w:szCs w:val="26"/>
        </w:rPr>
        <w:t>Collaborative Robots (</w:t>
      </w:r>
      <w:proofErr w:type="spellStart"/>
      <w:r w:rsidR="000B00A9" w:rsidRPr="00E6791A">
        <w:rPr>
          <w:rFonts w:ascii="Times New Roman" w:hAnsi="Times New Roman" w:cs="Times New Roman"/>
          <w:b/>
          <w:sz w:val="26"/>
          <w:szCs w:val="26"/>
        </w:rPr>
        <w:t>Cobots</w:t>
      </w:r>
      <w:proofErr w:type="spellEnd"/>
      <w:r w:rsidR="000B00A9" w:rsidRPr="00E6791A">
        <w:rPr>
          <w:rFonts w:ascii="Times New Roman" w:hAnsi="Times New Roman" w:cs="Times New Roman"/>
          <w:b/>
          <w:sz w:val="26"/>
          <w:szCs w:val="26"/>
        </w:rPr>
        <w:t>):</w:t>
      </w:r>
      <w:r w:rsidR="000B00A9" w:rsidRPr="00E6791A">
        <w:rPr>
          <w:rFonts w:ascii="Times New Roman" w:hAnsi="Times New Roman" w:cs="Times New Roman"/>
          <w:sz w:val="26"/>
          <w:szCs w:val="26"/>
        </w:rPr>
        <w:t xml:space="preserve"> Robot AMR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người</w:t>
      </w:r>
      <w:proofErr w:type="spellEnd"/>
    </w:p>
    <w:p w14:paraId="3AC60A99" w14:textId="77777777" w:rsidR="004C6125" w:rsidRPr="00E6791A" w:rsidRDefault="00780CAD" w:rsidP="00780CAD">
      <w:pPr>
        <w:spacing w:after="0" w:line="312" w:lineRule="auto"/>
        <w:ind w:left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b/>
          <w:sz w:val="26"/>
          <w:szCs w:val="26"/>
        </w:rPr>
        <w:t xml:space="preserve">. </w:t>
      </w:r>
      <w:r w:rsidR="000B00A9" w:rsidRPr="00E6791A">
        <w:rPr>
          <w:rFonts w:ascii="Times New Roman" w:hAnsi="Times New Roman" w:cs="Times New Roman"/>
          <w:b/>
          <w:sz w:val="26"/>
          <w:szCs w:val="26"/>
        </w:rPr>
        <w:t>Autonomous charging:</w:t>
      </w:r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sạc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pin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gián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động</w:t>
      </w:r>
      <w:proofErr w:type="spellEnd"/>
    </w:p>
    <w:p w14:paraId="5A91696B" w14:textId="77777777" w:rsidR="004C6125" w:rsidRPr="00E6791A" w:rsidRDefault="00780CAD" w:rsidP="00780CAD">
      <w:pPr>
        <w:spacing w:after="0" w:line="312" w:lineRule="auto"/>
        <w:ind w:left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b/>
          <w:sz w:val="26"/>
          <w:szCs w:val="26"/>
        </w:rPr>
        <w:t xml:space="preserve">. </w:t>
      </w:r>
      <w:r w:rsidR="000B00A9" w:rsidRPr="00E6791A">
        <w:rPr>
          <w:rFonts w:ascii="Times New Roman" w:hAnsi="Times New Roman" w:cs="Times New Roman"/>
          <w:b/>
          <w:sz w:val="26"/>
          <w:szCs w:val="26"/>
        </w:rPr>
        <w:t>AI-powered optimization:</w:t>
      </w:r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đường</w:t>
      </w:r>
      <w:proofErr w:type="spellEnd"/>
    </w:p>
    <w:p w14:paraId="178625E9" w14:textId="77777777" w:rsidR="004C6125" w:rsidRPr="00E6791A" w:rsidRDefault="00780CAD" w:rsidP="00780CAD">
      <w:pPr>
        <w:spacing w:after="0" w:line="312" w:lineRule="auto"/>
        <w:ind w:left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</w:t>
      </w:r>
      <w:r>
        <w:rPr>
          <w:rFonts w:ascii="Times New Roman" w:hAnsi="Times New Roman" w:cs="Times New Roman"/>
          <w:b/>
          <w:sz w:val="26"/>
          <w:szCs w:val="26"/>
        </w:rPr>
        <w:t xml:space="preserve">. </w:t>
      </w:r>
      <w:r w:rsidR="000B00A9" w:rsidRPr="00E6791A">
        <w:rPr>
          <w:rFonts w:ascii="Times New Roman" w:hAnsi="Times New Roman" w:cs="Times New Roman"/>
          <w:b/>
          <w:sz w:val="26"/>
          <w:szCs w:val="26"/>
        </w:rPr>
        <w:t>Modular design:</w:t>
      </w:r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payload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năng</w:t>
      </w:r>
      <w:proofErr w:type="spellEnd"/>
    </w:p>
    <w:p w14:paraId="10690EAD" w14:textId="77777777" w:rsidR="004C6125" w:rsidRPr="00E6791A" w:rsidRDefault="00780CAD" w:rsidP="00780CAD">
      <w:pPr>
        <w:spacing w:after="0" w:line="312" w:lineRule="auto"/>
        <w:ind w:left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b/>
          <w:sz w:val="26"/>
          <w:szCs w:val="26"/>
        </w:rPr>
        <w:t xml:space="preserve">. </w:t>
      </w:r>
      <w:r w:rsidR="000B00A9" w:rsidRPr="00E6791A">
        <w:rPr>
          <w:rFonts w:ascii="Times New Roman" w:hAnsi="Times New Roman" w:cs="Times New Roman"/>
          <w:b/>
          <w:sz w:val="26"/>
          <w:szCs w:val="26"/>
        </w:rPr>
        <w:t>5G connectivity:</w:t>
      </w:r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real-time,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&lt;1ms</w:t>
      </w:r>
    </w:p>
    <w:p w14:paraId="2964AAB6" w14:textId="77777777" w:rsidR="004C6125" w:rsidRPr="00935BA5" w:rsidRDefault="000B00A9" w:rsidP="003F62ED">
      <w:pPr>
        <w:pStyle w:val="ListParagraph"/>
        <w:numPr>
          <w:ilvl w:val="0"/>
          <w:numId w:val="138"/>
        </w:numPr>
        <w:spacing w:before="240" w:after="0" w:line="312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935BA5">
        <w:rPr>
          <w:rFonts w:ascii="Times New Roman" w:hAnsi="Times New Roman" w:cs="Times New Roman"/>
          <w:b/>
          <w:sz w:val="26"/>
          <w:szCs w:val="26"/>
        </w:rPr>
        <w:t xml:space="preserve">So </w:t>
      </w:r>
      <w:proofErr w:type="spellStart"/>
      <w:r w:rsidRPr="00935BA5">
        <w:rPr>
          <w:rFonts w:ascii="Times New Roman" w:hAnsi="Times New Roman" w:cs="Times New Roman"/>
          <w:b/>
          <w:sz w:val="26"/>
          <w:szCs w:val="26"/>
        </w:rPr>
        <w:t>sánh</w:t>
      </w:r>
      <w:proofErr w:type="spellEnd"/>
      <w:r w:rsidRPr="00935BA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 w:rsidRPr="00935BA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b/>
          <w:sz w:val="26"/>
          <w:szCs w:val="26"/>
        </w:rPr>
        <w:t>nhà</w:t>
      </w:r>
      <w:proofErr w:type="spellEnd"/>
      <w:r w:rsidRPr="00935BA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935BA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b/>
          <w:sz w:val="26"/>
          <w:szCs w:val="26"/>
        </w:rPr>
        <w:t>xuất</w:t>
      </w:r>
      <w:proofErr w:type="spellEnd"/>
      <w:r w:rsidRPr="00935BA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b/>
          <w:sz w:val="26"/>
          <w:szCs w:val="26"/>
        </w:rPr>
        <w:t>hàng</w:t>
      </w:r>
      <w:proofErr w:type="spellEnd"/>
      <w:r w:rsidRPr="00935BA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b/>
          <w:sz w:val="26"/>
          <w:szCs w:val="26"/>
        </w:rPr>
        <w:t>đầu</w:t>
      </w:r>
      <w:proofErr w:type="spellEnd"/>
      <w:r w:rsidRPr="00935BA5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6"/>
        <w:gridCol w:w="1184"/>
        <w:gridCol w:w="1080"/>
        <w:gridCol w:w="2694"/>
        <w:gridCol w:w="2353"/>
      </w:tblGrid>
      <w:tr w:rsidR="004C6125" w:rsidRPr="00E6791A" w14:paraId="625AEE69" w14:textId="77777777" w:rsidTr="00780CAD">
        <w:tc>
          <w:tcPr>
            <w:tcW w:w="1203" w:type="pct"/>
            <w:vAlign w:val="center"/>
          </w:tcPr>
          <w:p w14:paraId="15F5D3DF" w14:textId="77777777" w:rsidR="004C6125" w:rsidRPr="00780CAD" w:rsidRDefault="000B00A9" w:rsidP="00780CAD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80CAD">
              <w:rPr>
                <w:rFonts w:ascii="Times New Roman" w:hAnsi="Times New Roman" w:cs="Times New Roman"/>
                <w:b/>
                <w:sz w:val="26"/>
                <w:szCs w:val="26"/>
              </w:rPr>
              <w:t>Nhà</w:t>
            </w:r>
            <w:proofErr w:type="spellEnd"/>
            <w:r w:rsidRPr="00780CA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80CAD">
              <w:rPr>
                <w:rFonts w:ascii="Times New Roman" w:hAnsi="Times New Roman" w:cs="Times New Roman"/>
                <w:b/>
                <w:sz w:val="26"/>
                <w:szCs w:val="26"/>
              </w:rPr>
              <w:t>sản</w:t>
            </w:r>
            <w:proofErr w:type="spellEnd"/>
            <w:r w:rsidRPr="00780CA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80CAD">
              <w:rPr>
                <w:rFonts w:ascii="Times New Roman" w:hAnsi="Times New Roman" w:cs="Times New Roman"/>
                <w:b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615" w:type="pct"/>
            <w:vAlign w:val="center"/>
          </w:tcPr>
          <w:p w14:paraId="12CDDDFE" w14:textId="77777777" w:rsidR="004C6125" w:rsidRPr="00780CAD" w:rsidRDefault="000B00A9" w:rsidP="00780CAD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80CAD">
              <w:rPr>
                <w:rFonts w:ascii="Times New Roman" w:hAnsi="Times New Roman" w:cs="Times New Roman"/>
                <w:b/>
                <w:sz w:val="26"/>
                <w:szCs w:val="26"/>
              </w:rPr>
              <w:t>Quốc</w:t>
            </w:r>
            <w:proofErr w:type="spellEnd"/>
            <w:r w:rsidRPr="00780CA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80CAD">
              <w:rPr>
                <w:rFonts w:ascii="Times New Roman" w:hAnsi="Times New Roman" w:cs="Times New Roman"/>
                <w:b/>
                <w:sz w:val="26"/>
                <w:szCs w:val="26"/>
              </w:rPr>
              <w:t>gia</w:t>
            </w:r>
            <w:proofErr w:type="spellEnd"/>
          </w:p>
        </w:tc>
        <w:tc>
          <w:tcPr>
            <w:tcW w:w="561" w:type="pct"/>
            <w:vAlign w:val="center"/>
          </w:tcPr>
          <w:p w14:paraId="7ECA13CA" w14:textId="77777777" w:rsidR="004C6125" w:rsidRPr="00780CAD" w:rsidRDefault="000B00A9" w:rsidP="00780CAD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80CAD">
              <w:rPr>
                <w:rFonts w:ascii="Times New Roman" w:hAnsi="Times New Roman" w:cs="Times New Roman"/>
                <w:b/>
                <w:sz w:val="26"/>
                <w:szCs w:val="26"/>
              </w:rPr>
              <w:t>Thị</w:t>
            </w:r>
            <w:proofErr w:type="spellEnd"/>
            <w:r w:rsidRPr="00780CA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80CAD">
              <w:rPr>
                <w:rFonts w:ascii="Times New Roman" w:hAnsi="Times New Roman" w:cs="Times New Roman"/>
                <w:b/>
                <w:sz w:val="26"/>
                <w:szCs w:val="26"/>
              </w:rPr>
              <w:t>phần</w:t>
            </w:r>
            <w:proofErr w:type="spellEnd"/>
            <w:r w:rsidRPr="00780CA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(%)</w:t>
            </w:r>
          </w:p>
        </w:tc>
        <w:tc>
          <w:tcPr>
            <w:tcW w:w="1399" w:type="pct"/>
            <w:vAlign w:val="center"/>
          </w:tcPr>
          <w:p w14:paraId="29662744" w14:textId="77777777" w:rsidR="004C6125" w:rsidRPr="00780CAD" w:rsidRDefault="000B00A9" w:rsidP="00780CAD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80CAD">
              <w:rPr>
                <w:rFonts w:ascii="Times New Roman" w:hAnsi="Times New Roman" w:cs="Times New Roman"/>
                <w:b/>
                <w:sz w:val="26"/>
                <w:szCs w:val="26"/>
              </w:rPr>
              <w:t>Điểm</w:t>
            </w:r>
            <w:proofErr w:type="spellEnd"/>
            <w:r w:rsidRPr="00780CA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80CAD">
              <w:rPr>
                <w:rFonts w:ascii="Times New Roman" w:hAnsi="Times New Roman" w:cs="Times New Roman"/>
                <w:b/>
                <w:sz w:val="26"/>
                <w:szCs w:val="26"/>
              </w:rPr>
              <w:t>mạnh</w:t>
            </w:r>
            <w:proofErr w:type="spellEnd"/>
          </w:p>
        </w:tc>
        <w:tc>
          <w:tcPr>
            <w:tcW w:w="1222" w:type="pct"/>
            <w:vAlign w:val="center"/>
          </w:tcPr>
          <w:p w14:paraId="4EFD3158" w14:textId="77777777" w:rsidR="004C6125" w:rsidRPr="00780CAD" w:rsidRDefault="000B00A9" w:rsidP="00780CAD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80CAD">
              <w:rPr>
                <w:rFonts w:ascii="Times New Roman" w:hAnsi="Times New Roman" w:cs="Times New Roman"/>
                <w:b/>
                <w:sz w:val="26"/>
                <w:szCs w:val="26"/>
              </w:rPr>
              <w:t>Điểm</w:t>
            </w:r>
            <w:proofErr w:type="spellEnd"/>
            <w:r w:rsidRPr="00780CA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80CAD">
              <w:rPr>
                <w:rFonts w:ascii="Times New Roman" w:hAnsi="Times New Roman" w:cs="Times New Roman"/>
                <w:b/>
                <w:sz w:val="26"/>
                <w:szCs w:val="26"/>
              </w:rPr>
              <w:t>yếu</w:t>
            </w:r>
            <w:proofErr w:type="spellEnd"/>
          </w:p>
        </w:tc>
      </w:tr>
      <w:tr w:rsidR="004C6125" w:rsidRPr="00E6791A" w14:paraId="5E77742A" w14:textId="77777777" w:rsidTr="00780CAD">
        <w:tc>
          <w:tcPr>
            <w:tcW w:w="1203" w:type="pct"/>
            <w:vAlign w:val="center"/>
          </w:tcPr>
          <w:p w14:paraId="55790C2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Mobile Industrial Robots (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MiR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615" w:type="pct"/>
            <w:vAlign w:val="center"/>
          </w:tcPr>
          <w:p w14:paraId="1FD353F6" w14:textId="77777777" w:rsidR="004C6125" w:rsidRPr="00E6791A" w:rsidRDefault="000B00A9" w:rsidP="00780CA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Denmark</w:t>
            </w:r>
          </w:p>
        </w:tc>
        <w:tc>
          <w:tcPr>
            <w:tcW w:w="561" w:type="pct"/>
            <w:vAlign w:val="center"/>
          </w:tcPr>
          <w:p w14:paraId="0948D585" w14:textId="77777777" w:rsidR="004C6125" w:rsidRPr="00E6791A" w:rsidRDefault="000B00A9" w:rsidP="00780CA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18,5</w:t>
            </w:r>
          </w:p>
        </w:tc>
        <w:tc>
          <w:tcPr>
            <w:tcW w:w="1399" w:type="pct"/>
            <w:vAlign w:val="center"/>
          </w:tcPr>
          <w:p w14:paraId="4A33F7ED" w14:textId="77777777" w:rsidR="00780CAD" w:rsidRDefault="000B00A9" w:rsidP="00780CA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Công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tiên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tiế</w:t>
            </w:r>
            <w:r w:rsidR="00780CAD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="00780CAD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46BB2A2C" w14:textId="77777777" w:rsidR="004C6125" w:rsidRPr="00E6791A" w:rsidRDefault="000B00A9" w:rsidP="00780CA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dễ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</w:p>
        </w:tc>
        <w:tc>
          <w:tcPr>
            <w:tcW w:w="1222" w:type="pct"/>
            <w:vAlign w:val="center"/>
          </w:tcPr>
          <w:p w14:paraId="154DA31E" w14:textId="77777777" w:rsidR="004C6125" w:rsidRPr="00E6791A" w:rsidRDefault="000B00A9" w:rsidP="00780CA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Giá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(&gt;50K USD/robot)</w:t>
            </w:r>
          </w:p>
        </w:tc>
      </w:tr>
      <w:tr w:rsidR="004C6125" w:rsidRPr="00E6791A" w14:paraId="3C11B735" w14:textId="77777777" w:rsidTr="00780CAD">
        <w:tc>
          <w:tcPr>
            <w:tcW w:w="1203" w:type="pct"/>
            <w:vAlign w:val="center"/>
          </w:tcPr>
          <w:p w14:paraId="27B046E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Fetch Robotics</w:t>
            </w:r>
          </w:p>
        </w:tc>
        <w:tc>
          <w:tcPr>
            <w:tcW w:w="615" w:type="pct"/>
            <w:vAlign w:val="center"/>
          </w:tcPr>
          <w:p w14:paraId="309DB981" w14:textId="77777777" w:rsidR="004C6125" w:rsidRPr="00E6791A" w:rsidRDefault="000B00A9" w:rsidP="00780CA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USA</w:t>
            </w:r>
          </w:p>
        </w:tc>
        <w:tc>
          <w:tcPr>
            <w:tcW w:w="561" w:type="pct"/>
            <w:vAlign w:val="center"/>
          </w:tcPr>
          <w:p w14:paraId="2DE267AD" w14:textId="77777777" w:rsidR="004C6125" w:rsidRPr="00E6791A" w:rsidRDefault="000B00A9" w:rsidP="00780CA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15,2</w:t>
            </w:r>
          </w:p>
        </w:tc>
        <w:tc>
          <w:tcPr>
            <w:tcW w:w="1399" w:type="pct"/>
            <w:vAlign w:val="center"/>
          </w:tcPr>
          <w:p w14:paraId="61B01B35" w14:textId="77777777" w:rsidR="004C6125" w:rsidRPr="00E6791A" w:rsidRDefault="000B00A9" w:rsidP="00780CA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Fleet management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mạnh</w:t>
            </w:r>
            <w:proofErr w:type="spellEnd"/>
          </w:p>
        </w:tc>
        <w:tc>
          <w:tcPr>
            <w:tcW w:w="1222" w:type="pct"/>
            <w:vAlign w:val="center"/>
          </w:tcPr>
          <w:p w14:paraId="3C10A568" w14:textId="77777777" w:rsidR="00780CAD" w:rsidRDefault="000B00A9" w:rsidP="00780CA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thuật</w:t>
            </w:r>
          </w:p>
          <w:p w14:paraId="65A668DC" w14:textId="77777777" w:rsidR="004C6125" w:rsidRPr="00E6791A" w:rsidRDefault="000B00A9" w:rsidP="00780CA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châu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Á</w:t>
            </w:r>
          </w:p>
        </w:tc>
      </w:tr>
      <w:tr w:rsidR="004C6125" w:rsidRPr="00E6791A" w14:paraId="0740C69D" w14:textId="77777777" w:rsidTr="00780CAD">
        <w:tc>
          <w:tcPr>
            <w:tcW w:w="1203" w:type="pct"/>
            <w:vAlign w:val="center"/>
          </w:tcPr>
          <w:p w14:paraId="0EAE4CB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Geek+</w:t>
            </w:r>
          </w:p>
        </w:tc>
        <w:tc>
          <w:tcPr>
            <w:tcW w:w="615" w:type="pct"/>
            <w:vAlign w:val="center"/>
          </w:tcPr>
          <w:p w14:paraId="4FC0CD02" w14:textId="77777777" w:rsidR="004C6125" w:rsidRPr="00E6791A" w:rsidRDefault="000B00A9" w:rsidP="00780CA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China</w:t>
            </w:r>
          </w:p>
        </w:tc>
        <w:tc>
          <w:tcPr>
            <w:tcW w:w="561" w:type="pct"/>
            <w:vAlign w:val="center"/>
          </w:tcPr>
          <w:p w14:paraId="3285B419" w14:textId="77777777" w:rsidR="004C6125" w:rsidRPr="00E6791A" w:rsidRDefault="000B00A9" w:rsidP="00780CA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12,8</w:t>
            </w:r>
          </w:p>
        </w:tc>
        <w:tc>
          <w:tcPr>
            <w:tcW w:w="1399" w:type="pct"/>
            <w:vAlign w:val="center"/>
          </w:tcPr>
          <w:p w14:paraId="4E5AEBE9" w14:textId="77777777" w:rsidR="00780CAD" w:rsidRDefault="000B00A9" w:rsidP="00780CA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Giá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cạ</w:t>
            </w:r>
            <w:r w:rsidR="00780CAD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proofErr w:type="spellEnd"/>
            <w:r w:rsidR="00780C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80CAD">
              <w:rPr>
                <w:rFonts w:ascii="Times New Roman" w:hAnsi="Times New Roman" w:cs="Times New Roman"/>
                <w:sz w:val="26"/>
                <w:szCs w:val="26"/>
              </w:rPr>
              <w:t>tranh</w:t>
            </w:r>
            <w:proofErr w:type="spellEnd"/>
            <w:r w:rsidR="00780CAD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111938C4" w14:textId="77777777" w:rsidR="004C6125" w:rsidRPr="00E6791A" w:rsidRDefault="000B00A9" w:rsidP="00780CA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</w:p>
        </w:tc>
        <w:tc>
          <w:tcPr>
            <w:tcW w:w="1222" w:type="pct"/>
            <w:vAlign w:val="center"/>
          </w:tcPr>
          <w:p w14:paraId="0FA378FE" w14:textId="77777777" w:rsidR="00780CAD" w:rsidRDefault="000B00A9" w:rsidP="00780CA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lượ</w:t>
            </w:r>
            <w:r w:rsidR="00780CAD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</w:p>
          <w:p w14:paraId="0D656E2F" w14:textId="77777777" w:rsidR="004C6125" w:rsidRPr="00E6791A" w:rsidRDefault="000B00A9" w:rsidP="00780CA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ổn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</w:p>
        </w:tc>
      </w:tr>
      <w:tr w:rsidR="004C6125" w:rsidRPr="00E6791A" w14:paraId="6F384A70" w14:textId="77777777" w:rsidTr="00780CAD">
        <w:tc>
          <w:tcPr>
            <w:tcW w:w="1203" w:type="pct"/>
            <w:vAlign w:val="center"/>
          </w:tcPr>
          <w:p w14:paraId="5B1017BA" w14:textId="77777777" w:rsidR="00780CAD" w:rsidRDefault="00780CAD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KUKA</w:t>
            </w:r>
          </w:p>
          <w:p w14:paraId="136B183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(KMR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iiwa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615" w:type="pct"/>
            <w:vAlign w:val="center"/>
          </w:tcPr>
          <w:p w14:paraId="0E8D6B39" w14:textId="77777777" w:rsidR="004C6125" w:rsidRPr="00E6791A" w:rsidRDefault="000B00A9" w:rsidP="00780CA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Germany</w:t>
            </w:r>
          </w:p>
        </w:tc>
        <w:tc>
          <w:tcPr>
            <w:tcW w:w="561" w:type="pct"/>
            <w:vAlign w:val="center"/>
          </w:tcPr>
          <w:p w14:paraId="625730BD" w14:textId="77777777" w:rsidR="004C6125" w:rsidRPr="00E6791A" w:rsidRDefault="000B00A9" w:rsidP="00780CA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10,5</w:t>
            </w:r>
          </w:p>
        </w:tc>
        <w:tc>
          <w:tcPr>
            <w:tcW w:w="1399" w:type="pct"/>
            <w:vAlign w:val="center"/>
          </w:tcPr>
          <w:p w14:paraId="45F5A3FE" w14:textId="77777777" w:rsidR="004C6125" w:rsidRPr="00E6791A" w:rsidRDefault="000B00A9" w:rsidP="00780CA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robot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cánh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tay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1222" w:type="pct"/>
            <w:vAlign w:val="center"/>
          </w:tcPr>
          <w:p w14:paraId="7BA11F3C" w14:textId="77777777" w:rsidR="004C6125" w:rsidRPr="00E6791A" w:rsidRDefault="000B00A9" w:rsidP="00780CA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Giá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(&gt;80K USD/robot)</w:t>
            </w:r>
          </w:p>
        </w:tc>
      </w:tr>
      <w:tr w:rsidR="004C6125" w:rsidRPr="00E6791A" w14:paraId="660FB230" w14:textId="77777777" w:rsidTr="00780CAD">
        <w:tc>
          <w:tcPr>
            <w:tcW w:w="1203" w:type="pct"/>
            <w:vAlign w:val="center"/>
          </w:tcPr>
          <w:p w14:paraId="5D8C9E73" w14:textId="77777777" w:rsidR="00780CAD" w:rsidRDefault="00780CAD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Omron</w:t>
            </w:r>
          </w:p>
          <w:p w14:paraId="76A7940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(LD Series)</w:t>
            </w:r>
          </w:p>
        </w:tc>
        <w:tc>
          <w:tcPr>
            <w:tcW w:w="615" w:type="pct"/>
            <w:vAlign w:val="center"/>
          </w:tcPr>
          <w:p w14:paraId="15E743EA" w14:textId="77777777" w:rsidR="004C6125" w:rsidRPr="00E6791A" w:rsidRDefault="000B00A9" w:rsidP="00780CA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Japan</w:t>
            </w:r>
          </w:p>
        </w:tc>
        <w:tc>
          <w:tcPr>
            <w:tcW w:w="561" w:type="pct"/>
            <w:vAlign w:val="center"/>
          </w:tcPr>
          <w:p w14:paraId="64251A48" w14:textId="77777777" w:rsidR="004C6125" w:rsidRPr="00E6791A" w:rsidRDefault="000B00A9" w:rsidP="00780CA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9,2</w:t>
            </w:r>
          </w:p>
        </w:tc>
        <w:tc>
          <w:tcPr>
            <w:tcW w:w="1399" w:type="pct"/>
            <w:vAlign w:val="center"/>
          </w:tcPr>
          <w:p w14:paraId="7E6E37C9" w14:textId="77777777" w:rsidR="00780CAD" w:rsidRDefault="000B00A9" w:rsidP="00780CA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cậ</w:t>
            </w:r>
            <w:r w:rsidR="00780CAD">
              <w:rPr>
                <w:rFonts w:ascii="Times New Roman" w:hAnsi="Times New Roman" w:cs="Times New Roman"/>
                <w:sz w:val="26"/>
                <w:szCs w:val="26"/>
              </w:rPr>
              <w:t>y</w:t>
            </w:r>
            <w:proofErr w:type="spellEnd"/>
            <w:r w:rsidR="00780C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80CAD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="00780CAD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655F0EFB" w14:textId="77777777" w:rsidR="004C6125" w:rsidRPr="00E6791A" w:rsidRDefault="000B00A9" w:rsidP="00780CA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  <w:proofErr w:type="spellEnd"/>
          </w:p>
        </w:tc>
        <w:tc>
          <w:tcPr>
            <w:tcW w:w="1222" w:type="pct"/>
            <w:vAlign w:val="center"/>
          </w:tcPr>
          <w:p w14:paraId="0ACEA1DB" w14:textId="77777777" w:rsidR="00780CAD" w:rsidRDefault="000B00A9" w:rsidP="00780CA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Công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</w:p>
          <w:p w14:paraId="34240CE6" w14:textId="77777777" w:rsidR="004C6125" w:rsidRPr="00E6791A" w:rsidRDefault="000B00A9" w:rsidP="00780CA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lạc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hậu</w:t>
            </w:r>
            <w:proofErr w:type="spellEnd"/>
          </w:p>
        </w:tc>
      </w:tr>
      <w:tr w:rsidR="004C6125" w:rsidRPr="00E6791A" w14:paraId="639D7751" w14:textId="77777777" w:rsidTr="00780CAD">
        <w:tc>
          <w:tcPr>
            <w:tcW w:w="1203" w:type="pct"/>
            <w:vAlign w:val="center"/>
          </w:tcPr>
          <w:p w14:paraId="0333C51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Các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nhà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sản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xuất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khác</w:t>
            </w:r>
            <w:proofErr w:type="spellEnd"/>
          </w:p>
        </w:tc>
        <w:tc>
          <w:tcPr>
            <w:tcW w:w="615" w:type="pct"/>
            <w:vAlign w:val="center"/>
          </w:tcPr>
          <w:p w14:paraId="741CBB2D" w14:textId="77777777" w:rsidR="004C6125" w:rsidRPr="00E6791A" w:rsidRDefault="000B00A9" w:rsidP="00780CA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561" w:type="pct"/>
            <w:vAlign w:val="center"/>
          </w:tcPr>
          <w:p w14:paraId="0D45938E" w14:textId="77777777" w:rsidR="004C6125" w:rsidRPr="00E6791A" w:rsidRDefault="000B00A9" w:rsidP="00780CA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33,8</w:t>
            </w:r>
          </w:p>
        </w:tc>
        <w:tc>
          <w:tcPr>
            <w:tcW w:w="1399" w:type="pct"/>
            <w:vAlign w:val="center"/>
          </w:tcPr>
          <w:p w14:paraId="413A6FD9" w14:textId="77777777" w:rsidR="004C6125" w:rsidRPr="00E6791A" w:rsidRDefault="000B00A9" w:rsidP="00780CA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22" w:type="pct"/>
            <w:vAlign w:val="center"/>
          </w:tcPr>
          <w:p w14:paraId="79E1B9AF" w14:textId="77777777" w:rsidR="004C6125" w:rsidRPr="00E6791A" w:rsidRDefault="000B00A9" w:rsidP="00780CA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</w:tr>
    </w:tbl>
    <w:p w14:paraId="2AF74B4C" w14:textId="77777777" w:rsidR="004C6125" w:rsidRPr="00935BA5" w:rsidRDefault="000B00A9" w:rsidP="003F62ED">
      <w:pPr>
        <w:pStyle w:val="ListParagraph"/>
        <w:numPr>
          <w:ilvl w:val="0"/>
          <w:numId w:val="138"/>
        </w:numPr>
        <w:spacing w:before="24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5BA5">
        <w:rPr>
          <w:rFonts w:ascii="Times New Roman" w:hAnsi="Times New Roman" w:cs="Times New Roman"/>
          <w:b/>
          <w:sz w:val="26"/>
          <w:szCs w:val="26"/>
        </w:rPr>
        <w:t>Rào</w:t>
      </w:r>
      <w:proofErr w:type="spellEnd"/>
      <w:r w:rsidRPr="00935BA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b/>
          <w:sz w:val="26"/>
          <w:szCs w:val="26"/>
        </w:rPr>
        <w:t>cản</w:t>
      </w:r>
      <w:proofErr w:type="spellEnd"/>
      <w:r w:rsidRPr="00935BA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b/>
          <w:sz w:val="26"/>
          <w:szCs w:val="26"/>
        </w:rPr>
        <w:t>gia</w:t>
      </w:r>
      <w:proofErr w:type="spellEnd"/>
      <w:r w:rsidRPr="00935BA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b/>
          <w:sz w:val="26"/>
          <w:szCs w:val="26"/>
        </w:rPr>
        <w:t>nhập</w:t>
      </w:r>
      <w:proofErr w:type="spellEnd"/>
      <w:r w:rsidRPr="00935BA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b/>
          <w:sz w:val="26"/>
          <w:szCs w:val="26"/>
        </w:rPr>
        <w:t>thị</w:t>
      </w:r>
      <w:proofErr w:type="spellEnd"/>
      <w:r w:rsidRPr="00935BA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b/>
          <w:sz w:val="26"/>
          <w:szCs w:val="26"/>
        </w:rPr>
        <w:t>trường</w:t>
      </w:r>
      <w:proofErr w:type="spellEnd"/>
      <w:r w:rsidRPr="00935BA5">
        <w:rPr>
          <w:rFonts w:ascii="Times New Roman" w:hAnsi="Times New Roman" w:cs="Times New Roman"/>
          <w:b/>
          <w:sz w:val="26"/>
          <w:szCs w:val="26"/>
        </w:rPr>
        <w:t>:</w:t>
      </w:r>
    </w:p>
    <w:p w14:paraId="6C107986" w14:textId="77777777" w:rsidR="004C6125" w:rsidRPr="00E6791A" w:rsidRDefault="000B00A9" w:rsidP="003F62ED">
      <w:pPr>
        <w:numPr>
          <w:ilvl w:val="0"/>
          <w:numId w:val="22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Công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phức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tạp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expertise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Robotics, AI/ML, Embedded Systems</w:t>
      </w:r>
    </w:p>
    <w:p w14:paraId="4F12FE7E" w14:textId="77777777" w:rsidR="004C6125" w:rsidRPr="00E6791A" w:rsidRDefault="000B00A9" w:rsidP="003F62ED">
      <w:pPr>
        <w:numPr>
          <w:ilvl w:val="0"/>
          <w:numId w:val="22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Vốn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đầu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tư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lớn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5-10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USD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hóa</w:t>
      </w:r>
      <w:proofErr w:type="spellEnd"/>
    </w:p>
    <w:p w14:paraId="26BA0882" w14:textId="77777777" w:rsidR="004C6125" w:rsidRPr="00E6791A" w:rsidRDefault="000B00A9" w:rsidP="003F62ED">
      <w:pPr>
        <w:numPr>
          <w:ilvl w:val="0"/>
          <w:numId w:val="22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Chứng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nhận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an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toàn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ISO 3691-4, CE, UL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6-12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tháng</w:t>
      </w:r>
      <w:proofErr w:type="spellEnd"/>
    </w:p>
    <w:p w14:paraId="49E529CF" w14:textId="77777777" w:rsidR="004C6125" w:rsidRPr="00E6791A" w:rsidRDefault="000B00A9" w:rsidP="003F62ED">
      <w:pPr>
        <w:numPr>
          <w:ilvl w:val="0"/>
          <w:numId w:val="22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Mạng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lưới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phối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partner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after-sales service</w:t>
      </w:r>
    </w:p>
    <w:p w14:paraId="7781C815" w14:textId="77777777" w:rsidR="004C6125" w:rsidRPr="00935BA5" w:rsidRDefault="000B00A9" w:rsidP="003F62ED">
      <w:pPr>
        <w:pStyle w:val="ListParagraph"/>
        <w:numPr>
          <w:ilvl w:val="0"/>
          <w:numId w:val="138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5BA5">
        <w:rPr>
          <w:rFonts w:ascii="Times New Roman" w:hAnsi="Times New Roman" w:cs="Times New Roman"/>
          <w:b/>
          <w:sz w:val="26"/>
          <w:szCs w:val="26"/>
        </w:rPr>
        <w:t>Cơ</w:t>
      </w:r>
      <w:proofErr w:type="spellEnd"/>
      <w:r w:rsidRPr="00935BA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b/>
          <w:sz w:val="26"/>
          <w:szCs w:val="26"/>
        </w:rPr>
        <w:t>hội</w:t>
      </w:r>
      <w:proofErr w:type="spellEnd"/>
      <w:r w:rsidRPr="00935BA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b/>
          <w:sz w:val="26"/>
          <w:szCs w:val="26"/>
        </w:rPr>
        <w:t>cho</w:t>
      </w:r>
      <w:proofErr w:type="spellEnd"/>
      <w:r w:rsidRPr="00935BA5">
        <w:rPr>
          <w:rFonts w:ascii="Times New Roman" w:hAnsi="Times New Roman" w:cs="Times New Roman"/>
          <w:b/>
          <w:sz w:val="26"/>
          <w:szCs w:val="26"/>
        </w:rPr>
        <w:t xml:space="preserve"> Mekong Technology:</w:t>
      </w:r>
    </w:p>
    <w:p w14:paraId="48E5BE52" w14:textId="77777777" w:rsidR="004C6125" w:rsidRPr="00E6791A" w:rsidRDefault="000B00A9" w:rsidP="003F62ED">
      <w:pPr>
        <w:numPr>
          <w:ilvl w:val="0"/>
          <w:numId w:val="23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Thị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đang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tăng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trưởng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nóng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CAGR 28,5%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mới</w:t>
      </w:r>
      <w:proofErr w:type="spellEnd"/>
    </w:p>
    <w:p w14:paraId="30C330D3" w14:textId="77777777" w:rsidR="004C6125" w:rsidRPr="00E6791A" w:rsidRDefault="000B00A9" w:rsidP="003F62ED">
      <w:pPr>
        <w:numPr>
          <w:ilvl w:val="0"/>
          <w:numId w:val="23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Giá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phẩm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Giá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30-80K USD/robot,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nhuận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35-45%</w:t>
      </w:r>
    </w:p>
    <w:p w14:paraId="4B34CABF" w14:textId="77777777" w:rsidR="004C6125" w:rsidRPr="00E6791A" w:rsidRDefault="000B00A9" w:rsidP="003F62ED">
      <w:pPr>
        <w:numPr>
          <w:ilvl w:val="0"/>
          <w:numId w:val="23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Thiếu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phẩm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tầm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trung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Trung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rẻ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châu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Âu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Mỹ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4352CECA" w14:textId="77777777" w:rsidR="004C6125" w:rsidRPr="00E6791A" w:rsidRDefault="000B00A9" w:rsidP="003F62ED">
      <w:pPr>
        <w:numPr>
          <w:ilvl w:val="0"/>
          <w:numId w:val="23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Nhu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cầu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tùy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chỉnh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DNNVV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chỉnh</w:t>
      </w:r>
      <w:proofErr w:type="spellEnd"/>
    </w:p>
    <w:p w14:paraId="5AD3E735" w14:textId="77777777" w:rsidR="004C6125" w:rsidRPr="00E6791A" w:rsidRDefault="000B00A9" w:rsidP="003F62ED">
      <w:pPr>
        <w:numPr>
          <w:ilvl w:val="0"/>
          <w:numId w:val="23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Hỗ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trợ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địa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phương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thuật 24/7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Việt</w:t>
      </w:r>
      <w:proofErr w:type="spellEnd"/>
    </w:p>
    <w:p w14:paraId="0E59D591" w14:textId="215411D9" w:rsidR="004C6125" w:rsidRPr="00780CAD" w:rsidRDefault="00935BA5" w:rsidP="00780CAD">
      <w:pPr>
        <w:pStyle w:val="Heading3"/>
        <w:keepNext w:val="0"/>
        <w:spacing w:after="0" w:line="312" w:lineRule="auto"/>
        <w:jc w:val="both"/>
        <w:rPr>
          <w:rFonts w:ascii="Times New Roman" w:hAnsi="Times New Roman" w:cs="Times New Roman"/>
        </w:rPr>
      </w:pPr>
      <w:bookmarkStart w:id="47" w:name="_Toc212283266"/>
      <w:r>
        <w:rPr>
          <w:rFonts w:ascii="Times New Roman" w:hAnsi="Times New Roman" w:cs="Times New Roman"/>
        </w:rPr>
        <w:t>I.</w:t>
      </w:r>
      <w:r w:rsidR="00780CAD">
        <w:rPr>
          <w:rFonts w:ascii="Times New Roman" w:hAnsi="Times New Roman" w:cs="Times New Roman"/>
        </w:rPr>
        <w:t>1</w:t>
      </w:r>
      <w:r w:rsidR="000B00A9" w:rsidRPr="00780CAD">
        <w:rPr>
          <w:rFonts w:ascii="Times New Roman" w:hAnsi="Times New Roman" w:cs="Times New Roman"/>
        </w:rPr>
        <w:t xml:space="preserve">.4. </w:t>
      </w:r>
      <w:proofErr w:type="spellStart"/>
      <w:r w:rsidR="000B00A9" w:rsidRPr="00780CAD">
        <w:rPr>
          <w:rFonts w:ascii="Times New Roman" w:hAnsi="Times New Roman" w:cs="Times New Roman"/>
        </w:rPr>
        <w:t>Thị</w:t>
      </w:r>
      <w:proofErr w:type="spellEnd"/>
      <w:r w:rsidR="000B00A9" w:rsidRPr="00780CAD">
        <w:rPr>
          <w:rFonts w:ascii="Times New Roman" w:hAnsi="Times New Roman" w:cs="Times New Roman"/>
        </w:rPr>
        <w:t xml:space="preserve"> </w:t>
      </w:r>
      <w:proofErr w:type="spellStart"/>
      <w:r w:rsidR="000B00A9" w:rsidRPr="00780CAD">
        <w:rPr>
          <w:rFonts w:ascii="Times New Roman" w:hAnsi="Times New Roman" w:cs="Times New Roman"/>
        </w:rPr>
        <w:t>trường</w:t>
      </w:r>
      <w:proofErr w:type="spellEnd"/>
      <w:r w:rsidR="000B00A9" w:rsidRPr="00780CAD">
        <w:rPr>
          <w:rFonts w:ascii="Times New Roman" w:hAnsi="Times New Roman" w:cs="Times New Roman"/>
        </w:rPr>
        <w:t xml:space="preserve"> ASEAN</w:t>
      </w:r>
      <w:bookmarkEnd w:id="47"/>
    </w:p>
    <w:p w14:paraId="2762D213" w14:textId="77777777" w:rsidR="004C6125" w:rsidRDefault="000B00A9" w:rsidP="00780CAD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ASEAN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680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GDP 3,6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nghìn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USD,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quân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5,2%/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.</w:t>
      </w:r>
    </w:p>
    <w:p w14:paraId="1521F7CD" w14:textId="77777777" w:rsidR="00780CAD" w:rsidRPr="00E6791A" w:rsidRDefault="00780CAD" w:rsidP="00780CAD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32C1F3B" w14:textId="77777777" w:rsidR="004C6125" w:rsidRPr="00935BA5" w:rsidRDefault="000B00A9" w:rsidP="003F62ED">
      <w:pPr>
        <w:pStyle w:val="ListParagraph"/>
        <w:numPr>
          <w:ilvl w:val="0"/>
          <w:numId w:val="138"/>
        </w:numPr>
        <w:spacing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5BA5">
        <w:rPr>
          <w:rFonts w:ascii="Times New Roman" w:hAnsi="Times New Roman" w:cs="Times New Roman"/>
          <w:b/>
          <w:sz w:val="26"/>
          <w:szCs w:val="26"/>
        </w:rPr>
        <w:t>Tổng</w:t>
      </w:r>
      <w:proofErr w:type="spellEnd"/>
      <w:r w:rsidRPr="00935BA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b/>
          <w:sz w:val="26"/>
          <w:szCs w:val="26"/>
        </w:rPr>
        <w:t>quan</w:t>
      </w:r>
      <w:proofErr w:type="spellEnd"/>
      <w:r w:rsidRPr="00935BA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b/>
          <w:sz w:val="26"/>
          <w:szCs w:val="26"/>
        </w:rPr>
        <w:t>thị</w:t>
      </w:r>
      <w:proofErr w:type="spellEnd"/>
      <w:r w:rsidRPr="00935BA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b/>
          <w:sz w:val="26"/>
          <w:szCs w:val="26"/>
        </w:rPr>
        <w:t>trường</w:t>
      </w:r>
      <w:proofErr w:type="spellEnd"/>
      <w:r w:rsidRPr="00935BA5">
        <w:rPr>
          <w:rFonts w:ascii="Times New Roman" w:hAnsi="Times New Roman" w:cs="Times New Roman"/>
          <w:b/>
          <w:sz w:val="26"/>
          <w:szCs w:val="26"/>
        </w:rPr>
        <w:t xml:space="preserve"> ASEAN:</w:t>
      </w:r>
    </w:p>
    <w:p w14:paraId="5EB6F745" w14:textId="77777777" w:rsidR="004C6125" w:rsidRPr="00E6791A" w:rsidRDefault="000B00A9" w:rsidP="00780CAD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"ASEAN Digital Economy Report 2024"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McKinsey &amp; Company,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ASEAN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bùng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nổ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5"/>
        <w:gridCol w:w="1592"/>
        <w:gridCol w:w="1592"/>
        <w:gridCol w:w="981"/>
        <w:gridCol w:w="2957"/>
      </w:tblGrid>
      <w:tr w:rsidR="004C6125" w:rsidRPr="00E6791A" w14:paraId="7DC5C942" w14:textId="77777777">
        <w:tc>
          <w:tcPr>
            <w:tcW w:w="0" w:type="auto"/>
          </w:tcPr>
          <w:p w14:paraId="2C38EDE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0" w:type="auto"/>
          </w:tcPr>
          <w:p w14:paraId="1F0C9177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2024</w:t>
            </w:r>
          </w:p>
        </w:tc>
        <w:tc>
          <w:tcPr>
            <w:tcW w:w="0" w:type="auto"/>
          </w:tcPr>
          <w:p w14:paraId="40353914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2030</w:t>
            </w:r>
          </w:p>
        </w:tc>
        <w:tc>
          <w:tcPr>
            <w:tcW w:w="0" w:type="auto"/>
          </w:tcPr>
          <w:p w14:paraId="54DB8C9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CAGR</w:t>
            </w:r>
          </w:p>
        </w:tc>
        <w:tc>
          <w:tcPr>
            <w:tcW w:w="0" w:type="auto"/>
          </w:tcPr>
          <w:p w14:paraId="05ADF61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chú</w:t>
            </w:r>
            <w:proofErr w:type="spellEnd"/>
          </w:p>
        </w:tc>
      </w:tr>
      <w:tr w:rsidR="004C6125" w:rsidRPr="00E6791A" w14:paraId="5129D751" w14:textId="77777777">
        <w:tc>
          <w:tcPr>
            <w:tcW w:w="0" w:type="auto"/>
          </w:tcPr>
          <w:p w14:paraId="27C6D61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Tổng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nền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kinh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tế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0" w:type="auto"/>
          </w:tcPr>
          <w:p w14:paraId="120F5C5D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218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72571DDF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382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1321D5C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9,8%</w:t>
            </w:r>
          </w:p>
        </w:tc>
        <w:tc>
          <w:tcPr>
            <w:tcW w:w="0" w:type="auto"/>
          </w:tcPr>
          <w:p w14:paraId="1413A83D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6125" w:rsidRPr="00E6791A" w14:paraId="544DFE05" w14:textId="77777777">
        <w:tc>
          <w:tcPr>
            <w:tcW w:w="0" w:type="auto"/>
          </w:tcPr>
          <w:p w14:paraId="4D36303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IoT Market</w:t>
            </w:r>
          </w:p>
        </w:tc>
        <w:tc>
          <w:tcPr>
            <w:tcW w:w="0" w:type="auto"/>
          </w:tcPr>
          <w:p w14:paraId="32E590F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28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2BF82B47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58,9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6AA115D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21,1%</w:t>
            </w:r>
          </w:p>
        </w:tc>
        <w:tc>
          <w:tcPr>
            <w:tcW w:w="0" w:type="auto"/>
          </w:tcPr>
          <w:p w14:paraId="40CEB04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Cơ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hội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xuất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khẩu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chính</w:t>
            </w:r>
            <w:proofErr w:type="spellEnd"/>
          </w:p>
        </w:tc>
      </w:tr>
      <w:tr w:rsidR="004C6125" w:rsidRPr="00E6791A" w14:paraId="56D2C6B4" w14:textId="77777777">
        <w:tc>
          <w:tcPr>
            <w:tcW w:w="0" w:type="auto"/>
          </w:tcPr>
          <w:p w14:paraId="4F16D85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AI/ML Market</w:t>
            </w:r>
          </w:p>
        </w:tc>
        <w:tc>
          <w:tcPr>
            <w:tcW w:w="0" w:type="auto"/>
          </w:tcPr>
          <w:p w14:paraId="3A754E6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5,2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414CA67F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13,8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349C2603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17,6%</w:t>
            </w:r>
          </w:p>
        </w:tc>
        <w:tc>
          <w:tcPr>
            <w:tcW w:w="0" w:type="auto"/>
          </w:tcPr>
          <w:p w14:paraId="656B0CB1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6125" w:rsidRPr="00E6791A" w14:paraId="1EFF1DF3" w14:textId="77777777">
        <w:tc>
          <w:tcPr>
            <w:tcW w:w="0" w:type="auto"/>
          </w:tcPr>
          <w:p w14:paraId="6F1DD08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Cloud Services</w:t>
            </w:r>
          </w:p>
        </w:tc>
        <w:tc>
          <w:tcPr>
            <w:tcW w:w="0" w:type="auto"/>
          </w:tcPr>
          <w:p w14:paraId="65D52BB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12,4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3DFB350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28,2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692EC2D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14,8%</w:t>
            </w:r>
          </w:p>
        </w:tc>
        <w:tc>
          <w:tcPr>
            <w:tcW w:w="0" w:type="auto"/>
          </w:tcPr>
          <w:p w14:paraId="41F63FEC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6125" w:rsidRPr="00E6791A" w14:paraId="0D58D78E" w14:textId="77777777">
        <w:tc>
          <w:tcPr>
            <w:tcW w:w="0" w:type="auto"/>
          </w:tcPr>
          <w:p w14:paraId="3C2CA54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Cybersecurity</w:t>
            </w:r>
          </w:p>
        </w:tc>
        <w:tc>
          <w:tcPr>
            <w:tcW w:w="0" w:type="auto"/>
          </w:tcPr>
          <w:p w14:paraId="17CC8E6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3,8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1D7EB19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9,6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2070015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16,8%</w:t>
            </w:r>
          </w:p>
        </w:tc>
        <w:tc>
          <w:tcPr>
            <w:tcW w:w="0" w:type="auto"/>
          </w:tcPr>
          <w:p w14:paraId="03EF45E3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4521E02" w14:textId="77777777" w:rsidR="004C6125" w:rsidRPr="00935BA5" w:rsidRDefault="000B00A9" w:rsidP="003F62ED">
      <w:pPr>
        <w:pStyle w:val="ListParagraph"/>
        <w:numPr>
          <w:ilvl w:val="0"/>
          <w:numId w:val="138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5BA5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935BA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b/>
          <w:sz w:val="26"/>
          <w:szCs w:val="26"/>
        </w:rPr>
        <w:t>tích</w:t>
      </w:r>
      <w:proofErr w:type="spellEnd"/>
      <w:r w:rsidRPr="00935BA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b/>
          <w:sz w:val="26"/>
          <w:szCs w:val="26"/>
        </w:rPr>
        <w:t>từng</w:t>
      </w:r>
      <w:proofErr w:type="spellEnd"/>
      <w:r w:rsidRPr="00935BA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b/>
          <w:sz w:val="26"/>
          <w:szCs w:val="26"/>
        </w:rPr>
        <w:t>thị</w:t>
      </w:r>
      <w:proofErr w:type="spellEnd"/>
      <w:r w:rsidRPr="00935BA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b/>
          <w:sz w:val="26"/>
          <w:szCs w:val="26"/>
        </w:rPr>
        <w:t>trường</w:t>
      </w:r>
      <w:proofErr w:type="spellEnd"/>
      <w:r w:rsidRPr="00935BA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b/>
          <w:sz w:val="26"/>
          <w:szCs w:val="26"/>
        </w:rPr>
        <w:t>chính</w:t>
      </w:r>
      <w:proofErr w:type="spellEnd"/>
      <w:r w:rsidRPr="00935BA5">
        <w:rPr>
          <w:rFonts w:ascii="Times New Roman" w:hAnsi="Times New Roman" w:cs="Times New Roman"/>
          <w:b/>
          <w:sz w:val="26"/>
          <w:szCs w:val="26"/>
        </w:rPr>
        <w:t>:</w:t>
      </w:r>
    </w:p>
    <w:p w14:paraId="7D55E7C6" w14:textId="77777777" w:rsidR="004C6125" w:rsidRPr="00E6791A" w:rsidRDefault="000B00A9" w:rsidP="00E721EB">
      <w:pPr>
        <w:spacing w:before="6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35BA5">
        <w:rPr>
          <w:rFonts w:ascii="Times New Roman" w:hAnsi="Times New Roman" w:cs="Times New Roman"/>
          <w:sz w:val="26"/>
          <w:szCs w:val="26"/>
        </w:rPr>
        <w:t>1.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Singapore – Hub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khu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vực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63A987D8" w14:textId="77777777" w:rsidR="004C6125" w:rsidRPr="00935BA5" w:rsidRDefault="000B00A9" w:rsidP="00E721EB">
      <w:pPr>
        <w:numPr>
          <w:ilvl w:val="0"/>
          <w:numId w:val="1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935BA5">
        <w:rPr>
          <w:rFonts w:ascii="Times New Roman" w:hAnsi="Times New Roman" w:cs="Times New Roman"/>
          <w:sz w:val="26"/>
          <w:szCs w:val="26"/>
        </w:rPr>
        <w:t xml:space="preserve">GDP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>: 72.795 USD (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ASEAN)</w:t>
      </w:r>
    </w:p>
    <w:p w14:paraId="79CD5F7A" w14:textId="77777777" w:rsidR="004C6125" w:rsidRPr="00935BA5" w:rsidRDefault="000B00A9" w:rsidP="00E721EB">
      <w:pPr>
        <w:numPr>
          <w:ilvl w:val="0"/>
          <w:numId w:val="1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935BA5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IoT 2030: 8,2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USD</w:t>
      </w:r>
    </w:p>
    <w:p w14:paraId="56D4CEBE" w14:textId="77777777" w:rsidR="004C6125" w:rsidRPr="00935BA5" w:rsidRDefault="000B00A9" w:rsidP="00E721EB">
      <w:pPr>
        <w:numPr>
          <w:ilvl w:val="0"/>
          <w:numId w:val="1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5BA5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>:</w:t>
      </w:r>
    </w:p>
    <w:p w14:paraId="3D0C3FF1" w14:textId="77777777" w:rsidR="004C6125" w:rsidRPr="00935BA5" w:rsidRDefault="000B00A9" w:rsidP="00E721EB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5BA5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vực</w:t>
      </w:r>
      <w:proofErr w:type="spellEnd"/>
    </w:p>
    <w:p w14:paraId="19FDD021" w14:textId="77777777" w:rsidR="004C6125" w:rsidRPr="00935BA5" w:rsidRDefault="000B00A9" w:rsidP="00E721EB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5BA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phủ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smart nation</w:t>
      </w:r>
    </w:p>
    <w:p w14:paraId="392631B8" w14:textId="77777777" w:rsidR="004C6125" w:rsidRPr="00935BA5" w:rsidRDefault="000B00A9" w:rsidP="00E721EB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r w:rsidRPr="00935BA5">
        <w:rPr>
          <w:rFonts w:ascii="Times New Roman" w:hAnsi="Times New Roman" w:cs="Times New Roman"/>
          <w:sz w:val="26"/>
          <w:szCs w:val="26"/>
        </w:rPr>
        <w:t xml:space="preserve">Trung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R&amp;D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đoàn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tế</w:t>
      </w:r>
      <w:proofErr w:type="spellEnd"/>
    </w:p>
    <w:p w14:paraId="094E2E5F" w14:textId="77777777" w:rsidR="004C6125" w:rsidRPr="00935BA5" w:rsidRDefault="000B00A9" w:rsidP="00E721EB">
      <w:pPr>
        <w:numPr>
          <w:ilvl w:val="0"/>
          <w:numId w:val="1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Thách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>:</w:t>
      </w:r>
    </w:p>
    <w:p w14:paraId="1755B3C7" w14:textId="77777777" w:rsidR="004C6125" w:rsidRPr="00935BA5" w:rsidRDefault="000B00A9" w:rsidP="00E721EB">
      <w:pPr>
        <w:numPr>
          <w:ilvl w:val="1"/>
          <w:numId w:val="1"/>
        </w:numPr>
        <w:tabs>
          <w:tab w:val="clear" w:pos="1440"/>
        </w:tabs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5BA5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cao</w:t>
      </w:r>
      <w:proofErr w:type="spellEnd"/>
    </w:p>
    <w:p w14:paraId="4DDE94C9" w14:textId="77777777" w:rsidR="004C6125" w:rsidRPr="00935BA5" w:rsidRDefault="000B00A9" w:rsidP="00E721EB">
      <w:pPr>
        <w:numPr>
          <w:ilvl w:val="1"/>
          <w:numId w:val="1"/>
        </w:numPr>
        <w:tabs>
          <w:tab w:val="clear" w:pos="1440"/>
        </w:tabs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5BA5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đủ</w:t>
      </w:r>
      <w:proofErr w:type="spellEnd"/>
    </w:p>
    <w:p w14:paraId="6EFEC566" w14:textId="77777777" w:rsidR="004C6125" w:rsidRPr="00935BA5" w:rsidRDefault="000B00A9" w:rsidP="00E721EB">
      <w:pPr>
        <w:numPr>
          <w:ilvl w:val="0"/>
          <w:numId w:val="1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5BA5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high-end (MK-300, AMR-1000),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research institute</w:t>
      </w:r>
    </w:p>
    <w:p w14:paraId="3EE7C6DA" w14:textId="77777777" w:rsidR="004C6125" w:rsidRPr="00D61463" w:rsidRDefault="000B00A9" w:rsidP="00E721EB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  <w:lang w:val="nb-NO"/>
        </w:rPr>
      </w:pPr>
      <w:r w:rsidRPr="00D61463">
        <w:rPr>
          <w:rFonts w:ascii="Times New Roman" w:hAnsi="Times New Roman" w:cs="Times New Roman"/>
          <w:sz w:val="26"/>
          <w:szCs w:val="26"/>
          <w:lang w:val="nb-NO"/>
        </w:rPr>
        <w:t>2.</w:t>
      </w:r>
      <w:r w:rsidRPr="00D61463">
        <w:rPr>
          <w:rFonts w:ascii="Times New Roman" w:hAnsi="Times New Roman" w:cs="Times New Roman"/>
          <w:b/>
          <w:sz w:val="26"/>
          <w:szCs w:val="26"/>
          <w:lang w:val="nb-NO"/>
        </w:rPr>
        <w:t xml:space="preserve"> Thái Lan – Trung tâm sản xuất:</w:t>
      </w:r>
    </w:p>
    <w:p w14:paraId="5CC46924" w14:textId="77777777" w:rsidR="004C6125" w:rsidRPr="00935BA5" w:rsidRDefault="000B00A9" w:rsidP="00E721EB">
      <w:pPr>
        <w:numPr>
          <w:ilvl w:val="0"/>
          <w:numId w:val="1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935BA5">
        <w:rPr>
          <w:rFonts w:ascii="Times New Roman" w:hAnsi="Times New Roman" w:cs="Times New Roman"/>
          <w:sz w:val="26"/>
          <w:szCs w:val="26"/>
        </w:rPr>
        <w:t xml:space="preserve">GDP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>: 7.808 USD</w:t>
      </w:r>
    </w:p>
    <w:p w14:paraId="76028302" w14:textId="77777777" w:rsidR="004C6125" w:rsidRPr="00935BA5" w:rsidRDefault="000B00A9" w:rsidP="00E721EB">
      <w:pPr>
        <w:numPr>
          <w:ilvl w:val="0"/>
          <w:numId w:val="1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935BA5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IoT 2030: 12,5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USD (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ASEAN)</w:t>
      </w:r>
    </w:p>
    <w:p w14:paraId="5968EA5F" w14:textId="77777777" w:rsidR="004C6125" w:rsidRPr="00935BA5" w:rsidRDefault="000B00A9" w:rsidP="00E721EB">
      <w:pPr>
        <w:numPr>
          <w:ilvl w:val="0"/>
          <w:numId w:val="1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5BA5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>:</w:t>
      </w:r>
    </w:p>
    <w:p w14:paraId="28F42816" w14:textId="77777777" w:rsidR="004C6125" w:rsidRPr="00935BA5" w:rsidRDefault="000B00A9" w:rsidP="00E721EB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5BA5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(ô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tô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>)</w:t>
      </w:r>
    </w:p>
    <w:p w14:paraId="39B2AB36" w14:textId="77777777" w:rsidR="004C6125" w:rsidRPr="00935BA5" w:rsidRDefault="000B00A9" w:rsidP="00E721EB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5BA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Thailand 4.0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Industry 4.0</w:t>
      </w:r>
    </w:p>
    <w:p w14:paraId="165EFA94" w14:textId="77777777" w:rsidR="004C6125" w:rsidRPr="00935BA5" w:rsidRDefault="000B00A9" w:rsidP="00E721EB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5BA5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vực</w:t>
      </w:r>
      <w:proofErr w:type="spellEnd"/>
    </w:p>
    <w:p w14:paraId="54BFCFF0" w14:textId="77777777" w:rsidR="004C6125" w:rsidRPr="00935BA5" w:rsidRDefault="000B00A9" w:rsidP="00E721EB">
      <w:pPr>
        <w:numPr>
          <w:ilvl w:val="0"/>
          <w:numId w:val="1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Thách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>:</w:t>
      </w:r>
    </w:p>
    <w:p w14:paraId="5D9911A9" w14:textId="77777777" w:rsidR="004C6125" w:rsidRPr="00935BA5" w:rsidRDefault="000B00A9" w:rsidP="00E721EB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5BA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IoT/Robot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phương</w:t>
      </w:r>
      <w:proofErr w:type="spellEnd"/>
    </w:p>
    <w:p w14:paraId="54477AAD" w14:textId="77777777" w:rsidR="004C6125" w:rsidRPr="00935BA5" w:rsidRDefault="000B00A9" w:rsidP="00E721EB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5BA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track record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references</w:t>
      </w:r>
    </w:p>
    <w:p w14:paraId="553A2978" w14:textId="77777777" w:rsidR="004C6125" w:rsidRPr="00935BA5" w:rsidRDefault="000B00A9" w:rsidP="00E721EB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5BA5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1 –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Thâm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(2026), partnership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distributor, pilot projects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lớn</w:t>
      </w:r>
      <w:proofErr w:type="spellEnd"/>
    </w:p>
    <w:p w14:paraId="3355CCA4" w14:textId="77777777" w:rsidR="00780CAD" w:rsidRDefault="00780CAD" w:rsidP="00E721EB">
      <w:pPr>
        <w:spacing w:after="0" w:line="312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7D988691" w14:textId="77777777" w:rsidR="00780CAD" w:rsidRDefault="00780CAD" w:rsidP="00E721EB">
      <w:pPr>
        <w:spacing w:after="0" w:line="312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5F6F6475" w14:textId="77777777" w:rsidR="004C6125" w:rsidRPr="00E6791A" w:rsidRDefault="000B00A9" w:rsidP="00E721EB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35BA5">
        <w:rPr>
          <w:rFonts w:ascii="Times New Roman" w:hAnsi="Times New Roman" w:cs="Times New Roman"/>
          <w:sz w:val="26"/>
          <w:szCs w:val="26"/>
        </w:rPr>
        <w:t>3.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Malaysia –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Thị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tiềm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4F6DB90A" w14:textId="77777777" w:rsidR="004C6125" w:rsidRPr="00935BA5" w:rsidRDefault="000B00A9" w:rsidP="00E721EB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935BA5">
        <w:rPr>
          <w:rFonts w:ascii="Times New Roman" w:hAnsi="Times New Roman" w:cs="Times New Roman"/>
          <w:sz w:val="26"/>
          <w:szCs w:val="26"/>
        </w:rPr>
        <w:t xml:space="preserve">GDP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>: 12.476 USD</w:t>
      </w:r>
    </w:p>
    <w:p w14:paraId="3F609AFC" w14:textId="77777777" w:rsidR="004C6125" w:rsidRPr="00935BA5" w:rsidRDefault="000B00A9" w:rsidP="00E721EB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935BA5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IoT 2030: 9,8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USD</w:t>
      </w:r>
    </w:p>
    <w:p w14:paraId="78269407" w14:textId="77777777" w:rsidR="004C6125" w:rsidRPr="00935BA5" w:rsidRDefault="000B00A9" w:rsidP="00E721EB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5BA5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>:</w:t>
      </w:r>
    </w:p>
    <w:p w14:paraId="7B09D29D" w14:textId="77777777" w:rsidR="004C6125" w:rsidRPr="00935BA5" w:rsidRDefault="000B00A9" w:rsidP="00E721EB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5BA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Malaysia Digital Economy Blueprint</w:t>
      </w:r>
    </w:p>
    <w:p w14:paraId="42E1DDD3" w14:textId="77777777" w:rsidR="004C6125" w:rsidRPr="00935BA5" w:rsidRDefault="000B00A9" w:rsidP="00E721EB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5BA5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electronics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E&amp;E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mạnh</w:t>
      </w:r>
      <w:proofErr w:type="spellEnd"/>
    </w:p>
    <w:p w14:paraId="6E07CD2D" w14:textId="77777777" w:rsidR="004C6125" w:rsidRPr="00935BA5" w:rsidRDefault="000B00A9" w:rsidP="00E721EB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5BA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Trung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Đông</w:t>
      </w:r>
      <w:proofErr w:type="spellEnd"/>
    </w:p>
    <w:p w14:paraId="3C573C45" w14:textId="77777777" w:rsidR="004C6125" w:rsidRPr="00935BA5" w:rsidRDefault="000B00A9" w:rsidP="00E721EB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Thách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>:</w:t>
      </w:r>
    </w:p>
    <w:p w14:paraId="79B005E5" w14:textId="77777777" w:rsidR="004C6125" w:rsidRPr="00935BA5" w:rsidRDefault="000B00A9" w:rsidP="00E721EB">
      <w:pPr>
        <w:numPr>
          <w:ilvl w:val="1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5BA5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Singapore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Thái Lan</w:t>
      </w:r>
    </w:p>
    <w:p w14:paraId="70DF126E" w14:textId="77777777" w:rsidR="004C6125" w:rsidRPr="00935BA5" w:rsidRDefault="000B00A9" w:rsidP="00E721EB">
      <w:pPr>
        <w:numPr>
          <w:ilvl w:val="1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5BA5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Halal certification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38D30A0F" w14:textId="77777777" w:rsidR="004C6125" w:rsidRPr="00935BA5" w:rsidRDefault="000B00A9" w:rsidP="00E721EB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5BA5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2 –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Thâm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song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song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Thái Lan,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electronics manufacturing</w:t>
      </w:r>
    </w:p>
    <w:p w14:paraId="1335C448" w14:textId="77777777" w:rsidR="004C6125" w:rsidRPr="00E6791A" w:rsidRDefault="000B00A9" w:rsidP="00E721EB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35BA5">
        <w:rPr>
          <w:rFonts w:ascii="Times New Roman" w:hAnsi="Times New Roman" w:cs="Times New Roman"/>
          <w:sz w:val="26"/>
          <w:szCs w:val="26"/>
        </w:rPr>
        <w:t>4.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Indonesia –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Thị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khổng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lồ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10B7C80A" w14:textId="77777777" w:rsidR="004C6125" w:rsidRPr="00935BA5" w:rsidRDefault="000B00A9" w:rsidP="00E721EB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935BA5">
        <w:rPr>
          <w:rFonts w:ascii="Times New Roman" w:hAnsi="Times New Roman" w:cs="Times New Roman"/>
          <w:sz w:val="26"/>
          <w:szCs w:val="26"/>
        </w:rPr>
        <w:t xml:space="preserve">GDP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>: 4.788 USD</w:t>
      </w:r>
    </w:p>
    <w:p w14:paraId="7581DEDA" w14:textId="77777777" w:rsidR="004C6125" w:rsidRPr="00935BA5" w:rsidRDefault="000B00A9" w:rsidP="00E721EB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5BA5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: 277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ASEAN)</w:t>
      </w:r>
    </w:p>
    <w:p w14:paraId="124F4C61" w14:textId="77777777" w:rsidR="004C6125" w:rsidRPr="00935BA5" w:rsidRDefault="000B00A9" w:rsidP="00E721EB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935BA5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IoT 2030: 14,2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USD (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>)</w:t>
      </w:r>
    </w:p>
    <w:p w14:paraId="0731F065" w14:textId="77777777" w:rsidR="004C6125" w:rsidRPr="00935BA5" w:rsidRDefault="000B00A9" w:rsidP="00E721EB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5BA5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>:</w:t>
      </w:r>
    </w:p>
    <w:p w14:paraId="21E00D4A" w14:textId="77777777" w:rsidR="004C6125" w:rsidRPr="00935BA5" w:rsidRDefault="000B00A9" w:rsidP="00E721EB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khổng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lồ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nhanh</w:t>
      </w:r>
      <w:proofErr w:type="spellEnd"/>
    </w:p>
    <w:p w14:paraId="2B6A8502" w14:textId="77777777" w:rsidR="004C6125" w:rsidRPr="00935BA5" w:rsidRDefault="000B00A9" w:rsidP="00E721EB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5BA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Making Indonesia 4.0</w:t>
      </w:r>
    </w:p>
    <w:p w14:paraId="307D6F40" w14:textId="77777777" w:rsidR="004C6125" w:rsidRPr="00935BA5" w:rsidRDefault="000B00A9" w:rsidP="00E721EB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r w:rsidRPr="00935BA5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lao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FDI</w:t>
      </w:r>
    </w:p>
    <w:p w14:paraId="5721B5B4" w14:textId="77777777" w:rsidR="004C6125" w:rsidRPr="00935BA5" w:rsidRDefault="000B00A9" w:rsidP="00E721EB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Thách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>:</w:t>
      </w:r>
    </w:p>
    <w:p w14:paraId="434490DC" w14:textId="77777777" w:rsidR="004C6125" w:rsidRPr="00935BA5" w:rsidRDefault="000B00A9" w:rsidP="00E721EB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5BA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tán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(17.000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đảo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>)</w:t>
      </w:r>
    </w:p>
    <w:p w14:paraId="387612ED" w14:textId="77777777" w:rsidR="004C6125" w:rsidRPr="00935BA5" w:rsidRDefault="000B00A9" w:rsidP="00E721EB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5BA5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đều</w:t>
      </w:r>
      <w:proofErr w:type="spellEnd"/>
    </w:p>
    <w:p w14:paraId="24C0E11F" w14:textId="77777777" w:rsidR="004C6125" w:rsidRPr="00935BA5" w:rsidRDefault="000B00A9" w:rsidP="00E721EB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5BA5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logistics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toán</w:t>
      </w:r>
      <w:proofErr w:type="spellEnd"/>
    </w:p>
    <w:p w14:paraId="16891FA1" w14:textId="77777777" w:rsidR="004C6125" w:rsidRPr="00E6791A" w:rsidRDefault="000B00A9" w:rsidP="00E721EB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5BA5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 (2029-2032),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partner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Java (Jakarta, Surabaya)</w:t>
      </w:r>
    </w:p>
    <w:p w14:paraId="258F3443" w14:textId="77777777" w:rsidR="004C6125" w:rsidRPr="00E6791A" w:rsidRDefault="000B00A9" w:rsidP="00E721EB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35BA5">
        <w:rPr>
          <w:rFonts w:ascii="Times New Roman" w:hAnsi="Times New Roman" w:cs="Times New Roman"/>
          <w:sz w:val="26"/>
          <w:szCs w:val="26"/>
        </w:rPr>
        <w:t>5.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Philippines –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Thị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mới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nổi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01D4C0D7" w14:textId="77777777" w:rsidR="004C6125" w:rsidRPr="00935BA5" w:rsidRDefault="000B00A9" w:rsidP="00E721EB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935BA5">
        <w:rPr>
          <w:rFonts w:ascii="Times New Roman" w:hAnsi="Times New Roman" w:cs="Times New Roman"/>
          <w:sz w:val="26"/>
          <w:szCs w:val="26"/>
        </w:rPr>
        <w:t xml:space="preserve">GDP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>: 3.905 USD</w:t>
      </w:r>
    </w:p>
    <w:p w14:paraId="59F6AB0E" w14:textId="77777777" w:rsidR="004C6125" w:rsidRPr="00935BA5" w:rsidRDefault="000B00A9" w:rsidP="00E721EB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5BA5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: 115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người</w:t>
      </w:r>
      <w:proofErr w:type="spellEnd"/>
    </w:p>
    <w:p w14:paraId="670D25B5" w14:textId="77777777" w:rsidR="004C6125" w:rsidRPr="00935BA5" w:rsidRDefault="000B00A9" w:rsidP="00E721EB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935BA5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IoT 2030: 6,4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USD</w:t>
      </w:r>
    </w:p>
    <w:p w14:paraId="7E6C77A1" w14:textId="77777777" w:rsidR="004C6125" w:rsidRPr="00935BA5" w:rsidRDefault="000B00A9" w:rsidP="00E721EB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5BA5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>:</w:t>
      </w:r>
    </w:p>
    <w:p w14:paraId="22364464" w14:textId="77777777" w:rsidR="004C6125" w:rsidRPr="00935BA5" w:rsidRDefault="000B00A9" w:rsidP="00E721EB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5BA5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thạo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Anh</w:t>
      </w:r>
    </w:p>
    <w:p w14:paraId="16EA6F32" w14:textId="77777777" w:rsidR="004C6125" w:rsidRPr="00935BA5" w:rsidRDefault="000B00A9" w:rsidP="00E721EB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5BA5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BPO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mạnh</w:t>
      </w:r>
      <w:proofErr w:type="spellEnd"/>
    </w:p>
    <w:p w14:paraId="3AB893DA" w14:textId="77777777" w:rsidR="004C6125" w:rsidRPr="00935BA5" w:rsidRDefault="000B00A9" w:rsidP="00E721EB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5BA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khích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FDI</w:t>
      </w:r>
    </w:p>
    <w:p w14:paraId="560CDEFF" w14:textId="77777777" w:rsidR="004C6125" w:rsidRPr="00935BA5" w:rsidRDefault="000B00A9" w:rsidP="00E721EB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Thách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>:</w:t>
      </w:r>
    </w:p>
    <w:p w14:paraId="46D3BD72" w14:textId="77777777" w:rsidR="004C6125" w:rsidRPr="00935BA5" w:rsidRDefault="000B00A9" w:rsidP="00E721EB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5BA5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yếu</w:t>
      </w:r>
      <w:proofErr w:type="spellEnd"/>
    </w:p>
    <w:p w14:paraId="44178BF7" w14:textId="77777777" w:rsidR="004C6125" w:rsidRPr="00E6791A" w:rsidRDefault="000B00A9" w:rsidP="00E721EB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thuật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</w:p>
    <w:p w14:paraId="56615C7E" w14:textId="77777777" w:rsidR="004C6125" w:rsidRPr="00E6791A" w:rsidRDefault="000B00A9" w:rsidP="00E721EB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5BA5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2-3,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BPO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manufacturing sector</w:t>
      </w:r>
    </w:p>
    <w:p w14:paraId="70263ED6" w14:textId="77777777" w:rsidR="004C6125" w:rsidRPr="00E6791A" w:rsidRDefault="000B00A9" w:rsidP="00E721EB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35BA5">
        <w:rPr>
          <w:rFonts w:ascii="Times New Roman" w:hAnsi="Times New Roman" w:cs="Times New Roman"/>
          <w:sz w:val="26"/>
          <w:szCs w:val="26"/>
        </w:rPr>
        <w:t>6.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Vietnam – Home market:</w:t>
      </w:r>
    </w:p>
    <w:p w14:paraId="06459B9F" w14:textId="77777777" w:rsidR="004C6125" w:rsidRPr="00935BA5" w:rsidRDefault="000B00A9" w:rsidP="00E721EB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935BA5">
        <w:rPr>
          <w:rFonts w:ascii="Times New Roman" w:hAnsi="Times New Roman" w:cs="Times New Roman"/>
          <w:sz w:val="26"/>
          <w:szCs w:val="26"/>
        </w:rPr>
        <w:t xml:space="preserve">GDP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>: 4.475 USD</w:t>
      </w:r>
    </w:p>
    <w:p w14:paraId="376FCA40" w14:textId="77777777" w:rsidR="004C6125" w:rsidRPr="00935BA5" w:rsidRDefault="000B00A9" w:rsidP="00E721EB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935BA5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IoT 2030: 8,5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USD</w:t>
      </w:r>
    </w:p>
    <w:p w14:paraId="56AEC886" w14:textId="77777777" w:rsidR="004C6125" w:rsidRPr="00935BA5" w:rsidRDefault="000B00A9" w:rsidP="00E721EB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5BA5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>:</w:t>
      </w:r>
    </w:p>
    <w:p w14:paraId="0A4F9D44" w14:textId="77777777" w:rsidR="004C6125" w:rsidRPr="00935BA5" w:rsidRDefault="000B00A9" w:rsidP="00E721EB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hóa</w:t>
      </w:r>
      <w:proofErr w:type="spellEnd"/>
    </w:p>
    <w:p w14:paraId="2B50F25A" w14:textId="77777777" w:rsidR="004C6125" w:rsidRPr="00935BA5" w:rsidRDefault="000B00A9" w:rsidP="00E721EB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5BA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đãi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mẽ</w:t>
      </w:r>
      <w:proofErr w:type="spellEnd"/>
    </w:p>
    <w:p w14:paraId="5B6E2675" w14:textId="77777777" w:rsidR="004C6125" w:rsidRPr="00935BA5" w:rsidRDefault="000B00A9" w:rsidP="00E721EB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5BA5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triển</w:t>
      </w:r>
      <w:proofErr w:type="spellEnd"/>
    </w:p>
    <w:p w14:paraId="2BC64673" w14:textId="77777777" w:rsidR="004C6125" w:rsidRPr="00E6791A" w:rsidRDefault="000B00A9" w:rsidP="00E721EB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35BA5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35BA5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935BA5">
        <w:rPr>
          <w:rFonts w:ascii="Times New Roman" w:hAnsi="Times New Roman" w:cs="Times New Roman"/>
          <w:sz w:val="26"/>
          <w:szCs w:val="26"/>
        </w:rPr>
        <w:t>Chiếm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65%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đầu</w:t>
      </w:r>
      <w:proofErr w:type="spellEnd"/>
    </w:p>
    <w:p w14:paraId="70896B7D" w14:textId="77777777" w:rsidR="00E721EB" w:rsidRDefault="00E721EB" w:rsidP="00E721EB">
      <w:pPr>
        <w:spacing w:after="0" w:line="312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62ED7FB6" w14:textId="77777777" w:rsidR="004C6125" w:rsidRPr="00E6791A" w:rsidRDefault="00E721EB" w:rsidP="00E721EB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sym w:font="Wingdings" w:char="F076"/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E6791A">
        <w:rPr>
          <w:rFonts w:ascii="Times New Roman" w:hAnsi="Times New Roman" w:cs="Times New Roman"/>
          <w:b/>
          <w:sz w:val="26"/>
          <w:szCs w:val="26"/>
        </w:rPr>
        <w:t>HIỆP ĐỊNH THƯƠNG MẠI VÀ LỢI THẾ CẠNH TRANH</w:t>
      </w:r>
      <w:r w:rsidR="000B00A9"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4C495922" w14:textId="77777777" w:rsidR="004C6125" w:rsidRPr="00E721EB" w:rsidRDefault="000B00A9" w:rsidP="003F62ED">
      <w:pPr>
        <w:pStyle w:val="ListParagraph"/>
        <w:numPr>
          <w:ilvl w:val="0"/>
          <w:numId w:val="151"/>
        </w:numPr>
        <w:spacing w:before="12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E721EB">
        <w:rPr>
          <w:rFonts w:ascii="Times New Roman" w:hAnsi="Times New Roman" w:cs="Times New Roman"/>
          <w:b/>
          <w:sz w:val="26"/>
          <w:szCs w:val="26"/>
        </w:rPr>
        <w:t>ASEAN Free Trade Area (AFTA):</w:t>
      </w:r>
    </w:p>
    <w:p w14:paraId="34ED5C65" w14:textId="77777777" w:rsidR="004C6125" w:rsidRPr="00E721EB" w:rsidRDefault="000B00A9" w:rsidP="003F62ED">
      <w:pPr>
        <w:numPr>
          <w:ilvl w:val="0"/>
          <w:numId w:val="154"/>
        </w:numPr>
        <w:tabs>
          <w:tab w:val="clear" w:pos="720"/>
        </w:tabs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721EB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E721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21E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721EB">
        <w:rPr>
          <w:rFonts w:ascii="Times New Roman" w:hAnsi="Times New Roman" w:cs="Times New Roman"/>
          <w:sz w:val="26"/>
          <w:szCs w:val="26"/>
        </w:rPr>
        <w:t xml:space="preserve">: 0% </w:t>
      </w:r>
      <w:proofErr w:type="spellStart"/>
      <w:r w:rsidRPr="00E721E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721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21EB">
        <w:rPr>
          <w:rFonts w:ascii="Times New Roman" w:hAnsi="Times New Roman" w:cs="Times New Roman"/>
          <w:sz w:val="26"/>
          <w:szCs w:val="26"/>
        </w:rPr>
        <w:t>hầu</w:t>
      </w:r>
      <w:proofErr w:type="spellEnd"/>
      <w:r w:rsidRPr="00E721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21EB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721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21EB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721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21EB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721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21E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721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21EB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721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21EB">
        <w:rPr>
          <w:rFonts w:ascii="Times New Roman" w:hAnsi="Times New Roman" w:cs="Times New Roman"/>
          <w:sz w:val="26"/>
          <w:szCs w:val="26"/>
        </w:rPr>
        <w:t>cao</w:t>
      </w:r>
      <w:proofErr w:type="spellEnd"/>
    </w:p>
    <w:p w14:paraId="10FE6FE0" w14:textId="77777777" w:rsidR="004C6125" w:rsidRPr="00E721EB" w:rsidRDefault="000B00A9" w:rsidP="003F62ED">
      <w:pPr>
        <w:numPr>
          <w:ilvl w:val="0"/>
          <w:numId w:val="154"/>
        </w:numPr>
        <w:tabs>
          <w:tab w:val="clear" w:pos="720"/>
        </w:tabs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r w:rsidRPr="00E721EB">
        <w:rPr>
          <w:rFonts w:ascii="Times New Roman" w:hAnsi="Times New Roman" w:cs="Times New Roman"/>
          <w:sz w:val="26"/>
          <w:szCs w:val="26"/>
        </w:rPr>
        <w:t xml:space="preserve">Rules of Origin: </w:t>
      </w:r>
      <w:proofErr w:type="spellStart"/>
      <w:r w:rsidRPr="00E721EB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721EB">
        <w:rPr>
          <w:rFonts w:ascii="Times New Roman" w:hAnsi="Times New Roman" w:cs="Times New Roman"/>
          <w:sz w:val="26"/>
          <w:szCs w:val="26"/>
        </w:rPr>
        <w:t xml:space="preserve"> 40% </w:t>
      </w:r>
      <w:proofErr w:type="spellStart"/>
      <w:r w:rsidRPr="00E721EB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721EB">
        <w:rPr>
          <w:rFonts w:ascii="Times New Roman" w:hAnsi="Times New Roman" w:cs="Times New Roman"/>
          <w:sz w:val="26"/>
          <w:szCs w:val="26"/>
        </w:rPr>
        <w:t xml:space="preserve"> dung ASEAN (Mekong </w:t>
      </w:r>
      <w:proofErr w:type="spellStart"/>
      <w:r w:rsidRPr="00E721EB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E721EB">
        <w:rPr>
          <w:rFonts w:ascii="Times New Roman" w:hAnsi="Times New Roman" w:cs="Times New Roman"/>
          <w:sz w:val="26"/>
          <w:szCs w:val="26"/>
        </w:rPr>
        <w:t xml:space="preserve"> 50-70%)</w:t>
      </w:r>
    </w:p>
    <w:p w14:paraId="0C16AE68" w14:textId="77777777" w:rsidR="004C6125" w:rsidRPr="00E6791A" w:rsidRDefault="000B00A9" w:rsidP="003F62ED">
      <w:pPr>
        <w:numPr>
          <w:ilvl w:val="0"/>
          <w:numId w:val="154"/>
        </w:numPr>
        <w:tabs>
          <w:tab w:val="clear" w:pos="720"/>
        </w:tabs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r w:rsidRPr="00E721EB">
        <w:rPr>
          <w:rFonts w:ascii="Times New Roman" w:hAnsi="Times New Roman" w:cs="Times New Roman"/>
          <w:sz w:val="26"/>
          <w:szCs w:val="26"/>
        </w:rPr>
        <w:t xml:space="preserve">Mutual Recognition Arrangement (MRA): </w:t>
      </w:r>
      <w:proofErr w:type="spellStart"/>
      <w:r w:rsidRPr="00E721EB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nhau</w:t>
      </w:r>
      <w:proofErr w:type="spellEnd"/>
    </w:p>
    <w:p w14:paraId="5D2D90F0" w14:textId="77777777" w:rsidR="004C6125" w:rsidRPr="00E721EB" w:rsidRDefault="000B00A9" w:rsidP="003F62ED">
      <w:pPr>
        <w:pStyle w:val="ListParagraph"/>
        <w:numPr>
          <w:ilvl w:val="0"/>
          <w:numId w:val="140"/>
        </w:numPr>
        <w:spacing w:before="12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E721EB">
        <w:rPr>
          <w:rFonts w:ascii="Times New Roman" w:hAnsi="Times New Roman" w:cs="Times New Roman"/>
          <w:b/>
          <w:sz w:val="26"/>
          <w:szCs w:val="26"/>
        </w:rPr>
        <w:t>RCEP (Regional Comprehensive Economic Partnership):</w:t>
      </w:r>
    </w:p>
    <w:p w14:paraId="381E3A21" w14:textId="77777777" w:rsidR="004C6125" w:rsidRPr="00E721EB" w:rsidRDefault="000B00A9" w:rsidP="003F62ED">
      <w:pPr>
        <w:numPr>
          <w:ilvl w:val="0"/>
          <w:numId w:val="153"/>
        </w:numPr>
        <w:tabs>
          <w:tab w:val="clear" w:pos="720"/>
        </w:tabs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r w:rsidRPr="00E721EB">
        <w:rPr>
          <w:rFonts w:ascii="Times New Roman" w:hAnsi="Times New Roman" w:cs="Times New Roman"/>
          <w:sz w:val="26"/>
          <w:szCs w:val="26"/>
        </w:rPr>
        <w:t xml:space="preserve">Phạm vi: ASEAN + 5 (Trung </w:t>
      </w:r>
      <w:proofErr w:type="spellStart"/>
      <w:r w:rsidRPr="00E721EB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E721EB">
        <w:rPr>
          <w:rFonts w:ascii="Times New Roman" w:hAnsi="Times New Roman" w:cs="Times New Roman"/>
          <w:sz w:val="26"/>
          <w:szCs w:val="26"/>
        </w:rPr>
        <w:t xml:space="preserve">, Nhật </w:t>
      </w:r>
      <w:proofErr w:type="spellStart"/>
      <w:r w:rsidRPr="00E721EB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721E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21EB">
        <w:rPr>
          <w:rFonts w:ascii="Times New Roman" w:hAnsi="Times New Roman" w:cs="Times New Roman"/>
          <w:sz w:val="26"/>
          <w:szCs w:val="26"/>
        </w:rPr>
        <w:t>Hàn</w:t>
      </w:r>
      <w:proofErr w:type="spellEnd"/>
      <w:r w:rsidRPr="00E721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21EB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E721EB">
        <w:rPr>
          <w:rFonts w:ascii="Times New Roman" w:hAnsi="Times New Roman" w:cs="Times New Roman"/>
          <w:sz w:val="26"/>
          <w:szCs w:val="26"/>
        </w:rPr>
        <w:t>, Australia, New Zealand)</w:t>
      </w:r>
    </w:p>
    <w:p w14:paraId="7AA8CFE3" w14:textId="77777777" w:rsidR="004C6125" w:rsidRPr="00E721EB" w:rsidRDefault="000B00A9" w:rsidP="003F62ED">
      <w:pPr>
        <w:numPr>
          <w:ilvl w:val="0"/>
          <w:numId w:val="153"/>
        </w:numPr>
        <w:tabs>
          <w:tab w:val="clear" w:pos="720"/>
        </w:tabs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721EB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721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21EB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E721E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721EB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721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21EB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E721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21EB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721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21EB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E721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21EB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E721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21EB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E721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21E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721EB">
        <w:rPr>
          <w:rFonts w:ascii="Times New Roman" w:hAnsi="Times New Roman" w:cs="Times New Roman"/>
          <w:sz w:val="26"/>
          <w:szCs w:val="26"/>
        </w:rPr>
        <w:t xml:space="preserve"> Trung </w:t>
      </w:r>
      <w:proofErr w:type="spellStart"/>
      <w:r w:rsidRPr="00E721EB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E721EB">
        <w:rPr>
          <w:rFonts w:ascii="Times New Roman" w:hAnsi="Times New Roman" w:cs="Times New Roman"/>
          <w:sz w:val="26"/>
          <w:szCs w:val="26"/>
        </w:rPr>
        <w:t xml:space="preserve">/Nhật </w:t>
      </w:r>
      <w:proofErr w:type="spellStart"/>
      <w:r w:rsidRPr="00E721EB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721EB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E721EB">
        <w:rPr>
          <w:rFonts w:ascii="Times New Roman" w:hAnsi="Times New Roman" w:cs="Times New Roman"/>
          <w:sz w:val="26"/>
          <w:szCs w:val="26"/>
        </w:rPr>
        <w:t>Hàn</w:t>
      </w:r>
      <w:proofErr w:type="spellEnd"/>
      <w:r w:rsidRPr="00E721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21EB">
        <w:rPr>
          <w:rFonts w:ascii="Times New Roman" w:hAnsi="Times New Roman" w:cs="Times New Roman"/>
          <w:sz w:val="26"/>
          <w:szCs w:val="26"/>
        </w:rPr>
        <w:t>Quốc</w:t>
      </w:r>
      <w:proofErr w:type="spellEnd"/>
    </w:p>
    <w:p w14:paraId="393C37BE" w14:textId="77777777" w:rsidR="004C6125" w:rsidRPr="00E6791A" w:rsidRDefault="000B00A9" w:rsidP="003F62ED">
      <w:pPr>
        <w:numPr>
          <w:ilvl w:val="0"/>
          <w:numId w:val="153"/>
        </w:numPr>
        <w:tabs>
          <w:tab w:val="clear" w:pos="720"/>
        </w:tabs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721E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721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21E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721E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721EB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10-15% chi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56334CAA" w14:textId="77777777" w:rsidR="004C6125" w:rsidRPr="00E721EB" w:rsidRDefault="000B00A9" w:rsidP="003F62ED">
      <w:pPr>
        <w:pStyle w:val="ListParagraph"/>
        <w:numPr>
          <w:ilvl w:val="0"/>
          <w:numId w:val="140"/>
        </w:numPr>
        <w:spacing w:before="12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E721EB">
        <w:rPr>
          <w:rFonts w:ascii="Times New Roman" w:hAnsi="Times New Roman" w:cs="Times New Roman"/>
          <w:b/>
          <w:sz w:val="26"/>
          <w:szCs w:val="26"/>
        </w:rPr>
        <w:t>EVFTA (EU-Vietnam Free Trade Agreement):</w:t>
      </w:r>
    </w:p>
    <w:p w14:paraId="0910EB08" w14:textId="77777777" w:rsidR="004C6125" w:rsidRPr="00E721EB" w:rsidRDefault="000B00A9" w:rsidP="003F62ED">
      <w:pPr>
        <w:numPr>
          <w:ilvl w:val="0"/>
          <w:numId w:val="152"/>
        </w:numPr>
        <w:tabs>
          <w:tab w:val="clear" w:pos="720"/>
        </w:tabs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721EB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721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21EB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E721E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721EB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E721EB">
        <w:rPr>
          <w:rFonts w:ascii="Times New Roman" w:hAnsi="Times New Roman" w:cs="Times New Roman"/>
          <w:sz w:val="26"/>
          <w:szCs w:val="26"/>
        </w:rPr>
        <w:t xml:space="preserve"> 0% </w:t>
      </w:r>
      <w:proofErr w:type="spellStart"/>
      <w:r w:rsidRPr="00E721EB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721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21EB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E721EB">
        <w:rPr>
          <w:rFonts w:ascii="Times New Roman" w:hAnsi="Times New Roman" w:cs="Times New Roman"/>
          <w:sz w:val="26"/>
          <w:szCs w:val="26"/>
        </w:rPr>
        <w:t xml:space="preserve"> sang EU </w:t>
      </w:r>
      <w:proofErr w:type="spellStart"/>
      <w:r w:rsidRPr="00E721E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721EB">
        <w:rPr>
          <w:rFonts w:ascii="Times New Roman" w:hAnsi="Times New Roman" w:cs="Times New Roman"/>
          <w:sz w:val="26"/>
          <w:szCs w:val="26"/>
        </w:rPr>
        <w:t xml:space="preserve"> 2027</w:t>
      </w:r>
    </w:p>
    <w:p w14:paraId="69153A24" w14:textId="77777777" w:rsidR="004C6125" w:rsidRPr="00E721EB" w:rsidRDefault="000B00A9" w:rsidP="003F62ED">
      <w:pPr>
        <w:numPr>
          <w:ilvl w:val="0"/>
          <w:numId w:val="152"/>
        </w:numPr>
        <w:tabs>
          <w:tab w:val="clear" w:pos="720"/>
        </w:tabs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721EB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721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21EB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721EB">
        <w:rPr>
          <w:rFonts w:ascii="Times New Roman" w:hAnsi="Times New Roman" w:cs="Times New Roman"/>
          <w:sz w:val="26"/>
          <w:szCs w:val="26"/>
        </w:rPr>
        <w:t xml:space="preserve">: Tuân </w:t>
      </w:r>
      <w:proofErr w:type="spellStart"/>
      <w:r w:rsidRPr="00E721EB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E721EB">
        <w:rPr>
          <w:rFonts w:ascii="Times New Roman" w:hAnsi="Times New Roman" w:cs="Times New Roman"/>
          <w:sz w:val="26"/>
          <w:szCs w:val="26"/>
        </w:rPr>
        <w:t xml:space="preserve"> CE, RoHS, REACH</w:t>
      </w:r>
    </w:p>
    <w:p w14:paraId="6E6465AB" w14:textId="77777777" w:rsidR="00E721EB" w:rsidRDefault="000B00A9" w:rsidP="003F62ED">
      <w:pPr>
        <w:numPr>
          <w:ilvl w:val="0"/>
          <w:numId w:val="152"/>
        </w:numPr>
        <w:tabs>
          <w:tab w:val="clear" w:pos="720"/>
        </w:tabs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721EB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721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21EB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E721E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721EB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E721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21EB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sang EU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ASEAN</w:t>
      </w:r>
      <w:r w:rsidR="00E721EB">
        <w:rPr>
          <w:rFonts w:ascii="Times New Roman" w:hAnsi="Times New Roman" w:cs="Times New Roman"/>
          <w:sz w:val="26"/>
          <w:szCs w:val="26"/>
        </w:rPr>
        <w:br w:type="page"/>
      </w:r>
    </w:p>
    <w:p w14:paraId="1C9D5539" w14:textId="77777777" w:rsidR="004C6125" w:rsidRPr="00E721EB" w:rsidRDefault="000B00A9" w:rsidP="003F62ED">
      <w:pPr>
        <w:pStyle w:val="ListParagraph"/>
        <w:numPr>
          <w:ilvl w:val="0"/>
          <w:numId w:val="138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721EB">
        <w:rPr>
          <w:rFonts w:ascii="Times New Roman" w:hAnsi="Times New Roman" w:cs="Times New Roman"/>
          <w:b/>
          <w:sz w:val="26"/>
          <w:szCs w:val="26"/>
        </w:rPr>
        <w:t>Cơ</w:t>
      </w:r>
      <w:proofErr w:type="spellEnd"/>
      <w:r w:rsidRPr="00E721E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721EB">
        <w:rPr>
          <w:rFonts w:ascii="Times New Roman" w:hAnsi="Times New Roman" w:cs="Times New Roman"/>
          <w:b/>
          <w:sz w:val="26"/>
          <w:szCs w:val="26"/>
        </w:rPr>
        <w:t>hội</w:t>
      </w:r>
      <w:proofErr w:type="spellEnd"/>
      <w:r w:rsidRPr="00E721E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721EB">
        <w:rPr>
          <w:rFonts w:ascii="Times New Roman" w:hAnsi="Times New Roman" w:cs="Times New Roman"/>
          <w:b/>
          <w:sz w:val="26"/>
          <w:szCs w:val="26"/>
        </w:rPr>
        <w:t>xuất</w:t>
      </w:r>
      <w:proofErr w:type="spellEnd"/>
      <w:r w:rsidRPr="00E721E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721EB">
        <w:rPr>
          <w:rFonts w:ascii="Times New Roman" w:hAnsi="Times New Roman" w:cs="Times New Roman"/>
          <w:b/>
          <w:sz w:val="26"/>
          <w:szCs w:val="26"/>
        </w:rPr>
        <w:t>khẩu</w:t>
      </w:r>
      <w:proofErr w:type="spellEnd"/>
      <w:r w:rsidRPr="00E721E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721EB">
        <w:rPr>
          <w:rFonts w:ascii="Times New Roman" w:hAnsi="Times New Roman" w:cs="Times New Roman"/>
          <w:b/>
          <w:sz w:val="26"/>
          <w:szCs w:val="26"/>
        </w:rPr>
        <w:t>cụ</w:t>
      </w:r>
      <w:proofErr w:type="spellEnd"/>
      <w:r w:rsidRPr="00E721E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721EB">
        <w:rPr>
          <w:rFonts w:ascii="Times New Roman" w:hAnsi="Times New Roman" w:cs="Times New Roman"/>
          <w:b/>
          <w:sz w:val="26"/>
          <w:szCs w:val="26"/>
        </w:rPr>
        <w:t>thể</w:t>
      </w:r>
      <w:proofErr w:type="spellEnd"/>
      <w:r w:rsidRPr="00E721EB">
        <w:rPr>
          <w:rFonts w:ascii="Times New Roman" w:hAnsi="Times New Roman" w:cs="Times New Roman"/>
          <w:b/>
          <w:sz w:val="26"/>
          <w:szCs w:val="26"/>
        </w:rPr>
        <w:t>:</w:t>
      </w:r>
    </w:p>
    <w:p w14:paraId="5ADB282C" w14:textId="77777777" w:rsidR="004C6125" w:rsidRPr="001479C8" w:rsidRDefault="000B00A9" w:rsidP="00E721EB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479C8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479C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79C8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1479C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79C8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479C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79C8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1479C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79C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479C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79C8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1479C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79C8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1479C8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2694"/>
        <w:gridCol w:w="2268"/>
        <w:gridCol w:w="1542"/>
        <w:gridCol w:w="1427"/>
      </w:tblGrid>
      <w:tr w:rsidR="004C6125" w:rsidRPr="00E6791A" w14:paraId="3A680BDA" w14:textId="77777777" w:rsidTr="001479C8">
        <w:trPr>
          <w:jc w:val="center"/>
        </w:trPr>
        <w:tc>
          <w:tcPr>
            <w:tcW w:w="881" w:type="pct"/>
            <w:vAlign w:val="center"/>
          </w:tcPr>
          <w:p w14:paraId="24A1103B" w14:textId="77777777" w:rsidR="004C6125" w:rsidRPr="001479C8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479C8">
              <w:rPr>
                <w:rFonts w:ascii="Times New Roman" w:hAnsi="Times New Roman" w:cs="Times New Roman"/>
                <w:b/>
                <w:sz w:val="26"/>
                <w:szCs w:val="26"/>
              </w:rPr>
              <w:t>Giai</w:t>
            </w:r>
            <w:proofErr w:type="spellEnd"/>
            <w:r w:rsidRPr="001479C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479C8">
              <w:rPr>
                <w:rFonts w:ascii="Times New Roman" w:hAnsi="Times New Roman" w:cs="Times New Roman"/>
                <w:b/>
                <w:sz w:val="26"/>
                <w:szCs w:val="26"/>
              </w:rPr>
              <w:t>đoạn</w:t>
            </w:r>
            <w:proofErr w:type="spellEnd"/>
          </w:p>
        </w:tc>
        <w:tc>
          <w:tcPr>
            <w:tcW w:w="1399" w:type="pct"/>
            <w:vAlign w:val="center"/>
          </w:tcPr>
          <w:p w14:paraId="51F85EA8" w14:textId="77777777" w:rsidR="004C6125" w:rsidRPr="001479C8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479C8">
              <w:rPr>
                <w:rFonts w:ascii="Times New Roman" w:hAnsi="Times New Roman" w:cs="Times New Roman"/>
                <w:b/>
                <w:sz w:val="26"/>
                <w:szCs w:val="26"/>
              </w:rPr>
              <w:t>Thị</w:t>
            </w:r>
            <w:proofErr w:type="spellEnd"/>
            <w:r w:rsidRPr="001479C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479C8">
              <w:rPr>
                <w:rFonts w:ascii="Times New Roman" w:hAnsi="Times New Roman" w:cs="Times New Roman"/>
                <w:b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1178" w:type="pct"/>
            <w:vAlign w:val="center"/>
          </w:tcPr>
          <w:p w14:paraId="405427DA" w14:textId="77777777" w:rsidR="004C6125" w:rsidRPr="001479C8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479C8">
              <w:rPr>
                <w:rFonts w:ascii="Times New Roman" w:hAnsi="Times New Roman" w:cs="Times New Roman"/>
                <w:b/>
                <w:sz w:val="26"/>
                <w:szCs w:val="26"/>
              </w:rPr>
              <w:t>Sản</w:t>
            </w:r>
            <w:proofErr w:type="spellEnd"/>
            <w:r w:rsidRPr="001479C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479C8">
              <w:rPr>
                <w:rFonts w:ascii="Times New Roman" w:hAnsi="Times New Roman" w:cs="Times New Roman"/>
                <w:b/>
                <w:sz w:val="26"/>
                <w:szCs w:val="26"/>
              </w:rPr>
              <w:t>phẩm</w:t>
            </w:r>
            <w:proofErr w:type="spellEnd"/>
            <w:r w:rsidRPr="001479C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479C8">
              <w:rPr>
                <w:rFonts w:ascii="Times New Roman" w:hAnsi="Times New Roman" w:cs="Times New Roman"/>
                <w:b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801" w:type="pct"/>
            <w:vAlign w:val="center"/>
          </w:tcPr>
          <w:p w14:paraId="7789A158" w14:textId="77777777" w:rsidR="004C6125" w:rsidRPr="001479C8" w:rsidRDefault="000B00A9" w:rsidP="001479C8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479C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Doanh </w:t>
            </w:r>
            <w:proofErr w:type="spellStart"/>
            <w:r w:rsidRPr="001479C8">
              <w:rPr>
                <w:rFonts w:ascii="Times New Roman" w:hAnsi="Times New Roman" w:cs="Times New Roman"/>
                <w:b/>
                <w:sz w:val="26"/>
                <w:szCs w:val="26"/>
              </w:rPr>
              <w:t>thu</w:t>
            </w:r>
            <w:proofErr w:type="spellEnd"/>
            <w:r w:rsidRPr="001479C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</w:t>
            </w:r>
            <w:proofErr w:type="spellStart"/>
            <w:r w:rsidRPr="001479C8">
              <w:rPr>
                <w:rFonts w:ascii="Times New Roman" w:hAnsi="Times New Roman" w:cs="Times New Roman"/>
                <w:b/>
                <w:sz w:val="26"/>
                <w:szCs w:val="26"/>
              </w:rPr>
              <w:t>triệu</w:t>
            </w:r>
            <w:proofErr w:type="spellEnd"/>
            <w:r w:rsidRPr="001479C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USD)</w:t>
            </w:r>
          </w:p>
        </w:tc>
        <w:tc>
          <w:tcPr>
            <w:tcW w:w="741" w:type="pct"/>
            <w:vAlign w:val="center"/>
          </w:tcPr>
          <w:p w14:paraId="75FFB449" w14:textId="77777777" w:rsidR="001479C8" w:rsidRDefault="000B00A9" w:rsidP="001479C8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479C8">
              <w:rPr>
                <w:rFonts w:ascii="Times New Roman" w:hAnsi="Times New Roman" w:cs="Times New Roman"/>
                <w:b/>
                <w:sz w:val="26"/>
                <w:szCs w:val="26"/>
              </w:rPr>
              <w:t>Tỷ</w:t>
            </w:r>
            <w:proofErr w:type="spellEnd"/>
            <w:r w:rsidRPr="001479C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479C8">
              <w:rPr>
                <w:rFonts w:ascii="Times New Roman" w:hAnsi="Times New Roman" w:cs="Times New Roman"/>
                <w:b/>
                <w:sz w:val="26"/>
                <w:szCs w:val="26"/>
              </w:rPr>
              <w:t>lệ</w:t>
            </w:r>
            <w:proofErr w:type="spellEnd"/>
          </w:p>
          <w:p w14:paraId="6DB45685" w14:textId="77777777" w:rsidR="004C6125" w:rsidRPr="001479C8" w:rsidRDefault="000B00A9" w:rsidP="001479C8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479C8">
              <w:rPr>
                <w:rFonts w:ascii="Times New Roman" w:hAnsi="Times New Roman" w:cs="Times New Roman"/>
                <w:b/>
                <w:sz w:val="26"/>
                <w:szCs w:val="26"/>
              </w:rPr>
              <w:t>xuất</w:t>
            </w:r>
            <w:proofErr w:type="spellEnd"/>
            <w:r w:rsidRPr="001479C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479C8">
              <w:rPr>
                <w:rFonts w:ascii="Times New Roman" w:hAnsi="Times New Roman" w:cs="Times New Roman"/>
                <w:b/>
                <w:sz w:val="26"/>
                <w:szCs w:val="26"/>
              </w:rPr>
              <w:t>khẩu</w:t>
            </w:r>
            <w:proofErr w:type="spellEnd"/>
          </w:p>
        </w:tc>
      </w:tr>
      <w:tr w:rsidR="004C6125" w:rsidRPr="00E6791A" w14:paraId="7E1B1CFE" w14:textId="77777777" w:rsidTr="001479C8">
        <w:trPr>
          <w:jc w:val="center"/>
        </w:trPr>
        <w:tc>
          <w:tcPr>
            <w:tcW w:w="881" w:type="pct"/>
            <w:vAlign w:val="center"/>
          </w:tcPr>
          <w:p w14:paraId="449B7473" w14:textId="77777777" w:rsidR="001479C8" w:rsidRPr="001479C8" w:rsidRDefault="000B00A9" w:rsidP="001479C8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479C8">
              <w:rPr>
                <w:rFonts w:ascii="Times New Roman" w:hAnsi="Times New Roman" w:cs="Times New Roman"/>
                <w:sz w:val="26"/>
                <w:szCs w:val="26"/>
              </w:rPr>
              <w:t>GĐ 1</w:t>
            </w:r>
          </w:p>
          <w:p w14:paraId="1ACF39D8" w14:textId="77777777" w:rsidR="004C6125" w:rsidRPr="001479C8" w:rsidRDefault="000B00A9" w:rsidP="001479C8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479C8">
              <w:rPr>
                <w:rFonts w:ascii="Times New Roman" w:hAnsi="Times New Roman" w:cs="Times New Roman"/>
                <w:sz w:val="26"/>
                <w:szCs w:val="26"/>
              </w:rPr>
              <w:t>(2026-2028)</w:t>
            </w:r>
          </w:p>
        </w:tc>
        <w:tc>
          <w:tcPr>
            <w:tcW w:w="1399" w:type="pct"/>
            <w:vAlign w:val="center"/>
          </w:tcPr>
          <w:p w14:paraId="1AEAD3A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Thái Lan, Malaysia</w:t>
            </w:r>
          </w:p>
        </w:tc>
        <w:tc>
          <w:tcPr>
            <w:tcW w:w="1178" w:type="pct"/>
            <w:vAlign w:val="center"/>
          </w:tcPr>
          <w:p w14:paraId="3DC7AD9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IoT Gateway, Module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truyền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</w:p>
        </w:tc>
        <w:tc>
          <w:tcPr>
            <w:tcW w:w="801" w:type="pct"/>
            <w:vAlign w:val="center"/>
          </w:tcPr>
          <w:p w14:paraId="305BBC4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1,84</w:t>
            </w:r>
          </w:p>
        </w:tc>
        <w:tc>
          <w:tcPr>
            <w:tcW w:w="741" w:type="pct"/>
            <w:vAlign w:val="center"/>
          </w:tcPr>
          <w:p w14:paraId="4A5370C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10%</w:t>
            </w:r>
          </w:p>
        </w:tc>
      </w:tr>
      <w:tr w:rsidR="004C6125" w:rsidRPr="00E6791A" w14:paraId="191211D6" w14:textId="77777777" w:rsidTr="001479C8">
        <w:trPr>
          <w:jc w:val="center"/>
        </w:trPr>
        <w:tc>
          <w:tcPr>
            <w:tcW w:w="881" w:type="pct"/>
            <w:vAlign w:val="center"/>
          </w:tcPr>
          <w:p w14:paraId="71344923" w14:textId="77777777" w:rsidR="001479C8" w:rsidRPr="001479C8" w:rsidRDefault="001479C8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479C8">
              <w:rPr>
                <w:rFonts w:ascii="Times New Roman" w:hAnsi="Times New Roman" w:cs="Times New Roman"/>
                <w:sz w:val="26"/>
                <w:szCs w:val="26"/>
              </w:rPr>
              <w:t>GĐ 2</w:t>
            </w:r>
          </w:p>
          <w:p w14:paraId="7DE6B022" w14:textId="77777777" w:rsidR="004C6125" w:rsidRPr="001479C8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479C8">
              <w:rPr>
                <w:rFonts w:ascii="Times New Roman" w:hAnsi="Times New Roman" w:cs="Times New Roman"/>
                <w:sz w:val="26"/>
                <w:szCs w:val="26"/>
              </w:rPr>
              <w:t>(2029-2032)</w:t>
            </w:r>
          </w:p>
        </w:tc>
        <w:tc>
          <w:tcPr>
            <w:tcW w:w="1399" w:type="pct"/>
            <w:vAlign w:val="center"/>
          </w:tcPr>
          <w:p w14:paraId="1600024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+ Singapore, Indonesia</w:t>
            </w:r>
          </w:p>
        </w:tc>
        <w:tc>
          <w:tcPr>
            <w:tcW w:w="1178" w:type="pct"/>
            <w:vAlign w:val="center"/>
          </w:tcPr>
          <w:p w14:paraId="19638C3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Robot AMR/AGV,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Cảm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</w:p>
        </w:tc>
        <w:tc>
          <w:tcPr>
            <w:tcW w:w="801" w:type="pct"/>
            <w:vAlign w:val="center"/>
          </w:tcPr>
          <w:p w14:paraId="1B063B6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13,77</w:t>
            </w:r>
          </w:p>
        </w:tc>
        <w:tc>
          <w:tcPr>
            <w:tcW w:w="741" w:type="pct"/>
            <w:vAlign w:val="center"/>
          </w:tcPr>
          <w:p w14:paraId="59226F3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25%</w:t>
            </w:r>
          </w:p>
        </w:tc>
      </w:tr>
      <w:tr w:rsidR="004C6125" w:rsidRPr="00E6791A" w14:paraId="62D1643A" w14:textId="77777777" w:rsidTr="001479C8">
        <w:trPr>
          <w:jc w:val="center"/>
        </w:trPr>
        <w:tc>
          <w:tcPr>
            <w:tcW w:w="881" w:type="pct"/>
            <w:vAlign w:val="center"/>
          </w:tcPr>
          <w:p w14:paraId="65430BB1" w14:textId="77777777" w:rsidR="001479C8" w:rsidRPr="001479C8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479C8">
              <w:rPr>
                <w:rFonts w:ascii="Times New Roman" w:hAnsi="Times New Roman" w:cs="Times New Roman"/>
                <w:sz w:val="26"/>
                <w:szCs w:val="26"/>
              </w:rPr>
              <w:t>GĐ 3</w:t>
            </w:r>
          </w:p>
          <w:p w14:paraId="5824740B" w14:textId="77777777" w:rsidR="004C6125" w:rsidRPr="001479C8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479C8">
              <w:rPr>
                <w:rFonts w:ascii="Times New Roman" w:hAnsi="Times New Roman" w:cs="Times New Roman"/>
                <w:sz w:val="26"/>
                <w:szCs w:val="26"/>
              </w:rPr>
              <w:t>(2033-2035)</w:t>
            </w:r>
          </w:p>
        </w:tc>
        <w:tc>
          <w:tcPr>
            <w:tcW w:w="1399" w:type="pct"/>
            <w:vAlign w:val="center"/>
          </w:tcPr>
          <w:p w14:paraId="0984B5A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+ Philippines, ASEAN-6</w:t>
            </w:r>
          </w:p>
        </w:tc>
        <w:tc>
          <w:tcPr>
            <w:tcW w:w="1178" w:type="pct"/>
            <w:vAlign w:val="center"/>
          </w:tcPr>
          <w:p w14:paraId="433A3BA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7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dòng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801" w:type="pct"/>
            <w:vAlign w:val="center"/>
          </w:tcPr>
          <w:p w14:paraId="2C0E9FE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20,62</w:t>
            </w:r>
          </w:p>
        </w:tc>
        <w:tc>
          <w:tcPr>
            <w:tcW w:w="741" w:type="pct"/>
            <w:vAlign w:val="center"/>
          </w:tcPr>
          <w:p w14:paraId="48182F0A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35%</w:t>
            </w:r>
          </w:p>
        </w:tc>
      </w:tr>
      <w:tr w:rsidR="004C6125" w:rsidRPr="00E6791A" w14:paraId="3AE832DB" w14:textId="77777777" w:rsidTr="001479C8">
        <w:trPr>
          <w:jc w:val="center"/>
        </w:trPr>
        <w:tc>
          <w:tcPr>
            <w:tcW w:w="881" w:type="pct"/>
            <w:vAlign w:val="center"/>
          </w:tcPr>
          <w:p w14:paraId="15FEFDDC" w14:textId="77777777" w:rsidR="004C6125" w:rsidRPr="001479C8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479C8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1479C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479C8">
              <w:rPr>
                <w:rFonts w:ascii="Times New Roman" w:hAnsi="Times New Roman" w:cs="Times New Roman"/>
                <w:sz w:val="26"/>
                <w:szCs w:val="26"/>
              </w:rPr>
              <w:t>cộng</w:t>
            </w:r>
            <w:proofErr w:type="spellEnd"/>
          </w:p>
        </w:tc>
        <w:tc>
          <w:tcPr>
            <w:tcW w:w="1399" w:type="pct"/>
            <w:vAlign w:val="center"/>
          </w:tcPr>
          <w:p w14:paraId="725D8CE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ASEAN-6</w:t>
            </w:r>
          </w:p>
        </w:tc>
        <w:tc>
          <w:tcPr>
            <w:tcW w:w="1178" w:type="pct"/>
            <w:vAlign w:val="center"/>
          </w:tcPr>
          <w:p w14:paraId="09F36BA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801" w:type="pct"/>
            <w:vAlign w:val="center"/>
          </w:tcPr>
          <w:p w14:paraId="5A76020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36,23</w:t>
            </w:r>
          </w:p>
        </w:tc>
        <w:tc>
          <w:tcPr>
            <w:tcW w:w="741" w:type="pct"/>
            <w:vAlign w:val="center"/>
          </w:tcPr>
          <w:p w14:paraId="7C393D0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</w:tr>
    </w:tbl>
    <w:p w14:paraId="78F3BD44" w14:textId="77777777" w:rsidR="004C6125" w:rsidRPr="001479C8" w:rsidRDefault="000B00A9" w:rsidP="003F62ED">
      <w:pPr>
        <w:pStyle w:val="ListParagraph"/>
        <w:numPr>
          <w:ilvl w:val="0"/>
          <w:numId w:val="138"/>
        </w:numPr>
        <w:spacing w:before="24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479C8">
        <w:rPr>
          <w:rFonts w:ascii="Times New Roman" w:hAnsi="Times New Roman" w:cs="Times New Roman"/>
          <w:b/>
          <w:sz w:val="26"/>
          <w:szCs w:val="26"/>
        </w:rPr>
        <w:t>Lợi</w:t>
      </w:r>
      <w:proofErr w:type="spellEnd"/>
      <w:r w:rsidRPr="001479C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479C8">
        <w:rPr>
          <w:rFonts w:ascii="Times New Roman" w:hAnsi="Times New Roman" w:cs="Times New Roman"/>
          <w:b/>
          <w:sz w:val="26"/>
          <w:szCs w:val="26"/>
        </w:rPr>
        <w:t>thế</w:t>
      </w:r>
      <w:proofErr w:type="spellEnd"/>
      <w:r w:rsidRPr="001479C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479C8">
        <w:rPr>
          <w:rFonts w:ascii="Times New Roman" w:hAnsi="Times New Roman" w:cs="Times New Roman"/>
          <w:b/>
          <w:sz w:val="26"/>
          <w:szCs w:val="26"/>
        </w:rPr>
        <w:t>cạnh</w:t>
      </w:r>
      <w:proofErr w:type="spellEnd"/>
      <w:r w:rsidRPr="001479C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479C8">
        <w:rPr>
          <w:rFonts w:ascii="Times New Roman" w:hAnsi="Times New Roman" w:cs="Times New Roman"/>
          <w:b/>
          <w:sz w:val="26"/>
          <w:szCs w:val="26"/>
        </w:rPr>
        <w:t>tranh</w:t>
      </w:r>
      <w:proofErr w:type="spellEnd"/>
      <w:r w:rsidRPr="001479C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479C8">
        <w:rPr>
          <w:rFonts w:ascii="Times New Roman" w:hAnsi="Times New Roman" w:cs="Times New Roman"/>
          <w:b/>
          <w:sz w:val="26"/>
          <w:szCs w:val="26"/>
        </w:rPr>
        <w:t>khi</w:t>
      </w:r>
      <w:proofErr w:type="spellEnd"/>
      <w:r w:rsidRPr="001479C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479C8">
        <w:rPr>
          <w:rFonts w:ascii="Times New Roman" w:hAnsi="Times New Roman" w:cs="Times New Roman"/>
          <w:b/>
          <w:sz w:val="26"/>
          <w:szCs w:val="26"/>
        </w:rPr>
        <w:t>xuất</w:t>
      </w:r>
      <w:proofErr w:type="spellEnd"/>
      <w:r w:rsidRPr="001479C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479C8">
        <w:rPr>
          <w:rFonts w:ascii="Times New Roman" w:hAnsi="Times New Roman" w:cs="Times New Roman"/>
          <w:b/>
          <w:sz w:val="26"/>
          <w:szCs w:val="26"/>
        </w:rPr>
        <w:t>khẩu</w:t>
      </w:r>
      <w:proofErr w:type="spellEnd"/>
      <w:r w:rsidRPr="001479C8">
        <w:rPr>
          <w:rFonts w:ascii="Times New Roman" w:hAnsi="Times New Roman" w:cs="Times New Roman"/>
          <w:b/>
          <w:sz w:val="26"/>
          <w:szCs w:val="26"/>
        </w:rPr>
        <w:t xml:space="preserve"> ASEAN:</w:t>
      </w:r>
    </w:p>
    <w:p w14:paraId="39B0E55F" w14:textId="77777777" w:rsidR="004C6125" w:rsidRPr="00E6791A" w:rsidRDefault="000B00A9" w:rsidP="003F62ED">
      <w:pPr>
        <w:numPr>
          <w:ilvl w:val="0"/>
          <w:numId w:val="24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Giá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cạnh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tranh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20-30% so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Trung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Nhật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Quốc</w:t>
      </w:r>
      <w:proofErr w:type="spellEnd"/>
    </w:p>
    <w:p w14:paraId="525C372A" w14:textId="77777777" w:rsidR="004C6125" w:rsidRPr="00E6791A" w:rsidRDefault="000B00A9" w:rsidP="003F62ED">
      <w:pPr>
        <w:numPr>
          <w:ilvl w:val="0"/>
          <w:numId w:val="24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Thuế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0%:</w:t>
      </w:r>
      <w:r w:rsidRPr="00E6791A">
        <w:rPr>
          <w:rFonts w:ascii="Times New Roman" w:hAnsi="Times New Roman" w:cs="Times New Roman"/>
          <w:sz w:val="26"/>
          <w:szCs w:val="26"/>
        </w:rPr>
        <w:t xml:space="preserve"> AFTA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RCEP</w:t>
      </w:r>
    </w:p>
    <w:p w14:paraId="36BD354D" w14:textId="77777777" w:rsidR="004C6125" w:rsidRPr="00E6791A" w:rsidRDefault="000B00A9" w:rsidP="003F62ED">
      <w:pPr>
        <w:numPr>
          <w:ilvl w:val="0"/>
          <w:numId w:val="24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Logistics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thuận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lợi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Cảng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biển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TP.HCM,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3-7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ngày</w:t>
      </w:r>
      <w:proofErr w:type="spellEnd"/>
    </w:p>
    <w:p w14:paraId="13B2AC28" w14:textId="77777777" w:rsidR="004C6125" w:rsidRPr="00E6791A" w:rsidRDefault="000B00A9" w:rsidP="003F62ED">
      <w:pPr>
        <w:numPr>
          <w:ilvl w:val="0"/>
          <w:numId w:val="24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Hỗ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trợ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kỹ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thuật: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thuật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24-48h</w:t>
      </w:r>
    </w:p>
    <w:p w14:paraId="4883448F" w14:textId="77777777" w:rsidR="004C6125" w:rsidRPr="00E6791A" w:rsidRDefault="000B00A9" w:rsidP="003F62ED">
      <w:pPr>
        <w:numPr>
          <w:ilvl w:val="0"/>
          <w:numId w:val="24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Tùy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chỉnh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linh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hoạt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thù</w:t>
      </w:r>
      <w:proofErr w:type="spellEnd"/>
    </w:p>
    <w:p w14:paraId="6EEA0D78" w14:textId="77777777" w:rsidR="004C6125" w:rsidRPr="00E6791A" w:rsidRDefault="000B00A9" w:rsidP="003F62ED">
      <w:pPr>
        <w:numPr>
          <w:ilvl w:val="0"/>
          <w:numId w:val="24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Chứng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nhận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quốc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tế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CE, FCC, RoHS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khẩu</w:t>
      </w:r>
      <w:proofErr w:type="spellEnd"/>
    </w:p>
    <w:p w14:paraId="2413A789" w14:textId="77777777" w:rsidR="004C6125" w:rsidRPr="00E6791A" w:rsidRDefault="000B00A9" w:rsidP="003F62ED">
      <w:pPr>
        <w:numPr>
          <w:ilvl w:val="0"/>
          <w:numId w:val="24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Ngôn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ngữ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Anh,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Thái/Malaysia</w:t>
      </w:r>
    </w:p>
    <w:p w14:paraId="210EFED3" w14:textId="77777777" w:rsidR="004C6125" w:rsidRPr="001479C8" w:rsidRDefault="000B00A9" w:rsidP="003F62ED">
      <w:pPr>
        <w:pStyle w:val="ListParagraph"/>
        <w:numPr>
          <w:ilvl w:val="0"/>
          <w:numId w:val="138"/>
        </w:numPr>
        <w:spacing w:before="24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479C8">
        <w:rPr>
          <w:rFonts w:ascii="Times New Roman" w:hAnsi="Times New Roman" w:cs="Times New Roman"/>
          <w:b/>
          <w:sz w:val="26"/>
          <w:szCs w:val="26"/>
        </w:rPr>
        <w:t>Rủi</w:t>
      </w:r>
      <w:proofErr w:type="spellEnd"/>
      <w:r w:rsidRPr="001479C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479C8">
        <w:rPr>
          <w:rFonts w:ascii="Times New Roman" w:hAnsi="Times New Roman" w:cs="Times New Roman"/>
          <w:b/>
          <w:sz w:val="26"/>
          <w:szCs w:val="26"/>
        </w:rPr>
        <w:t>ro</w:t>
      </w:r>
      <w:proofErr w:type="spellEnd"/>
      <w:r w:rsidRPr="001479C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479C8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1479C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479C8">
        <w:rPr>
          <w:rFonts w:ascii="Times New Roman" w:hAnsi="Times New Roman" w:cs="Times New Roman"/>
          <w:b/>
          <w:sz w:val="26"/>
          <w:szCs w:val="26"/>
        </w:rPr>
        <w:t>biện</w:t>
      </w:r>
      <w:proofErr w:type="spellEnd"/>
      <w:r w:rsidRPr="001479C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479C8">
        <w:rPr>
          <w:rFonts w:ascii="Times New Roman" w:hAnsi="Times New Roman" w:cs="Times New Roman"/>
          <w:b/>
          <w:sz w:val="26"/>
          <w:szCs w:val="26"/>
        </w:rPr>
        <w:t>pháp</w:t>
      </w:r>
      <w:proofErr w:type="spellEnd"/>
      <w:r w:rsidRPr="001479C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479C8">
        <w:rPr>
          <w:rFonts w:ascii="Times New Roman" w:hAnsi="Times New Roman" w:cs="Times New Roman"/>
          <w:b/>
          <w:sz w:val="26"/>
          <w:szCs w:val="26"/>
        </w:rPr>
        <w:t>giảm</w:t>
      </w:r>
      <w:proofErr w:type="spellEnd"/>
      <w:r w:rsidRPr="001479C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479C8">
        <w:rPr>
          <w:rFonts w:ascii="Times New Roman" w:hAnsi="Times New Roman" w:cs="Times New Roman"/>
          <w:b/>
          <w:sz w:val="26"/>
          <w:szCs w:val="26"/>
        </w:rPr>
        <w:t>thiểu</w:t>
      </w:r>
      <w:proofErr w:type="spellEnd"/>
      <w:r w:rsidRPr="001479C8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8"/>
        <w:gridCol w:w="1387"/>
        <w:gridCol w:w="4972"/>
      </w:tblGrid>
      <w:tr w:rsidR="004C6125" w:rsidRPr="00E6791A" w14:paraId="69959229" w14:textId="77777777">
        <w:tc>
          <w:tcPr>
            <w:tcW w:w="0" w:type="auto"/>
          </w:tcPr>
          <w:p w14:paraId="5752A62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Rủi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ro</w:t>
            </w:r>
            <w:proofErr w:type="spellEnd"/>
          </w:p>
        </w:tc>
        <w:tc>
          <w:tcPr>
            <w:tcW w:w="0" w:type="auto"/>
          </w:tcPr>
          <w:p w14:paraId="18BC837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</w:p>
        </w:tc>
        <w:tc>
          <w:tcPr>
            <w:tcW w:w="0" w:type="auto"/>
          </w:tcPr>
          <w:p w14:paraId="130CB55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Biện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pháp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thiểu</w:t>
            </w:r>
            <w:proofErr w:type="spellEnd"/>
          </w:p>
        </w:tc>
      </w:tr>
      <w:tr w:rsidR="004C6125" w:rsidRPr="00E6791A" w14:paraId="2E9C27BC" w14:textId="77777777">
        <w:tc>
          <w:tcPr>
            <w:tcW w:w="0" w:type="auto"/>
          </w:tcPr>
          <w:p w14:paraId="2A151AA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Cạnh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tranh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từ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Trung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Quốc</w:t>
            </w:r>
            <w:proofErr w:type="spellEnd"/>
          </w:p>
        </w:tc>
        <w:tc>
          <w:tcPr>
            <w:tcW w:w="0" w:type="auto"/>
          </w:tcPr>
          <w:p w14:paraId="06ABE71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0" w:type="auto"/>
          </w:tcPr>
          <w:p w14:paraId="0BCC105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Differentiation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</w:p>
        </w:tc>
      </w:tr>
      <w:tr w:rsidR="004C6125" w:rsidRPr="00E6791A" w14:paraId="58FE5973" w14:textId="77777777">
        <w:tc>
          <w:tcPr>
            <w:tcW w:w="0" w:type="auto"/>
          </w:tcPr>
          <w:p w14:paraId="37AD255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Rào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cản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thương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mại</w:t>
            </w:r>
            <w:proofErr w:type="spellEnd"/>
          </w:p>
        </w:tc>
        <w:tc>
          <w:tcPr>
            <w:tcW w:w="0" w:type="auto"/>
          </w:tcPr>
          <w:p w14:paraId="087F91B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0" w:type="auto"/>
          </w:tcPr>
          <w:p w14:paraId="2105078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Tuân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chứng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, Rules of Origin</w:t>
            </w:r>
          </w:p>
        </w:tc>
      </w:tr>
      <w:tr w:rsidR="004C6125" w:rsidRPr="00E6791A" w14:paraId="0131F55B" w14:textId="77777777">
        <w:tc>
          <w:tcPr>
            <w:tcW w:w="0" w:type="auto"/>
          </w:tcPr>
          <w:p w14:paraId="30BA6C5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Biến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0" w:type="auto"/>
          </w:tcPr>
          <w:p w14:paraId="7ADB1E1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0" w:type="auto"/>
          </w:tcPr>
          <w:p w14:paraId="431E6C6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Hedging 50%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</w:tr>
      <w:tr w:rsidR="004C6125" w:rsidRPr="00E6791A" w14:paraId="3D47C3A1" w14:textId="77777777">
        <w:tc>
          <w:tcPr>
            <w:tcW w:w="0" w:type="auto"/>
          </w:tcPr>
          <w:p w14:paraId="749E452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Logistics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và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thanh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0" w:type="auto"/>
          </w:tcPr>
          <w:p w14:paraId="76D0B42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</w:p>
        </w:tc>
        <w:tc>
          <w:tcPr>
            <w:tcW w:w="0" w:type="auto"/>
          </w:tcPr>
          <w:p w14:paraId="3F9B20D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Partner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DHL/FedEx, Letter of Credit</w:t>
            </w:r>
          </w:p>
        </w:tc>
      </w:tr>
      <w:tr w:rsidR="004C6125" w:rsidRPr="00E6791A" w14:paraId="03FB7E5B" w14:textId="77777777">
        <w:tc>
          <w:tcPr>
            <w:tcW w:w="0" w:type="auto"/>
          </w:tcPr>
          <w:p w14:paraId="0528C41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Sau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bán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0" w:type="auto"/>
          </w:tcPr>
          <w:p w14:paraId="07F68C1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0" w:type="auto"/>
          </w:tcPr>
          <w:p w14:paraId="1868B52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service center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Thái Lan (2028)</w:t>
            </w:r>
          </w:p>
        </w:tc>
      </w:tr>
    </w:tbl>
    <w:p w14:paraId="622B17F6" w14:textId="77777777" w:rsidR="004C6125" w:rsidRPr="001479C8" w:rsidRDefault="000B00A9" w:rsidP="003F62ED">
      <w:pPr>
        <w:pStyle w:val="ListParagraph"/>
        <w:numPr>
          <w:ilvl w:val="0"/>
          <w:numId w:val="93"/>
        </w:numPr>
        <w:spacing w:before="240" w:after="0" w:line="312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proofErr w:type="spellStart"/>
      <w:r w:rsidRPr="001479C8">
        <w:rPr>
          <w:rFonts w:ascii="Times New Roman" w:hAnsi="Times New Roman" w:cs="Times New Roman"/>
          <w:b/>
          <w:sz w:val="26"/>
          <w:szCs w:val="26"/>
        </w:rPr>
        <w:t>Kết</w:t>
      </w:r>
      <w:proofErr w:type="spellEnd"/>
      <w:r w:rsidRPr="001479C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479C8">
        <w:rPr>
          <w:rFonts w:ascii="Times New Roman" w:hAnsi="Times New Roman" w:cs="Times New Roman"/>
          <w:b/>
          <w:sz w:val="26"/>
          <w:szCs w:val="26"/>
        </w:rPr>
        <w:t>luận</w:t>
      </w:r>
      <w:proofErr w:type="spellEnd"/>
      <w:r w:rsidRPr="001479C8">
        <w:rPr>
          <w:rFonts w:ascii="Times New Roman" w:hAnsi="Times New Roman" w:cs="Times New Roman"/>
          <w:b/>
          <w:sz w:val="26"/>
          <w:szCs w:val="26"/>
        </w:rPr>
        <w:t>:</w:t>
      </w:r>
    </w:p>
    <w:p w14:paraId="2A432D55" w14:textId="77777777" w:rsidR="004C6125" w:rsidRPr="00E6791A" w:rsidRDefault="000B00A9" w:rsidP="001479C8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ASEAN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58,9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USD (2030)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CAGR 21,1%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Mekong Technology.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</w:t>
      </w:r>
    </w:p>
    <w:p w14:paraId="6E2EDE1B" w14:textId="77777777" w:rsidR="004C6125" w:rsidRPr="00E6791A" w:rsidRDefault="000B00A9" w:rsidP="001479C8">
      <w:pPr>
        <w:numPr>
          <w:ilvl w:val="0"/>
          <w:numId w:val="1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Địa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gũi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trợ</w:t>
      </w:r>
      <w:proofErr w:type="spellEnd"/>
    </w:p>
    <w:p w14:paraId="170BB5E9" w14:textId="77777777" w:rsidR="004C6125" w:rsidRPr="00E6791A" w:rsidRDefault="000B00A9" w:rsidP="001479C8">
      <w:pPr>
        <w:numPr>
          <w:ilvl w:val="0"/>
          <w:numId w:val="1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Chi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phí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20-30%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thủ</w:t>
      </w:r>
      <w:proofErr w:type="spellEnd"/>
    </w:p>
    <w:p w14:paraId="374E681D" w14:textId="77777777" w:rsidR="004C6125" w:rsidRPr="00E6791A" w:rsidRDefault="000B00A9" w:rsidP="001479C8">
      <w:pPr>
        <w:numPr>
          <w:ilvl w:val="0"/>
          <w:numId w:val="1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Thuế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quan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0%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AFTA/RCEP</w:t>
      </w:r>
    </w:p>
    <w:p w14:paraId="55FCEA6A" w14:textId="77777777" w:rsidR="004C6125" w:rsidRPr="00E6791A" w:rsidRDefault="000B00A9" w:rsidP="001479C8">
      <w:pPr>
        <w:numPr>
          <w:ilvl w:val="0"/>
          <w:numId w:val="1"/>
        </w:numPr>
        <w:tabs>
          <w:tab w:val="clear" w:pos="720"/>
        </w:tabs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Linh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hoạt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cầu</w:t>
      </w:r>
      <w:proofErr w:type="spellEnd"/>
    </w:p>
    <w:p w14:paraId="62B9C217" w14:textId="77777777" w:rsidR="004C6125" w:rsidRPr="00E6791A" w:rsidRDefault="000B00A9" w:rsidP="001479C8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35%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doanh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từ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xuất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khẩu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ASEAN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2035,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đương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36,23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triệu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USD</w:t>
      </w:r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.</w:t>
      </w:r>
    </w:p>
    <w:p w14:paraId="0B57E78B" w14:textId="1EE81C65" w:rsidR="004C6125" w:rsidRPr="001479C8" w:rsidRDefault="00935BA5" w:rsidP="001479C8">
      <w:pPr>
        <w:pStyle w:val="Heading2"/>
        <w:keepNext w:val="0"/>
        <w:spacing w:after="0" w:line="312" w:lineRule="auto"/>
        <w:jc w:val="both"/>
        <w:rPr>
          <w:rFonts w:ascii="Times New Roman" w:hAnsi="Times New Roman" w:cs="Times New Roman"/>
          <w:i w:val="0"/>
          <w:sz w:val="26"/>
          <w:szCs w:val="26"/>
        </w:rPr>
      </w:pPr>
      <w:bookmarkStart w:id="48" w:name="_Toc212283267"/>
      <w:r>
        <w:rPr>
          <w:rFonts w:ascii="Times New Roman" w:hAnsi="Times New Roman" w:cs="Times New Roman"/>
          <w:i w:val="0"/>
          <w:sz w:val="26"/>
          <w:szCs w:val="26"/>
        </w:rPr>
        <w:t>I.</w:t>
      </w:r>
      <w:r w:rsidR="00D47D92">
        <w:rPr>
          <w:rFonts w:ascii="Times New Roman" w:hAnsi="Times New Roman" w:cs="Times New Roman"/>
          <w:i w:val="0"/>
          <w:sz w:val="26"/>
          <w:szCs w:val="26"/>
        </w:rPr>
        <w:t>2</w:t>
      </w:r>
      <w:r w:rsidR="000B00A9" w:rsidRPr="001479C8">
        <w:rPr>
          <w:rFonts w:ascii="Times New Roman" w:hAnsi="Times New Roman" w:cs="Times New Roman"/>
          <w:i w:val="0"/>
          <w:sz w:val="26"/>
          <w:szCs w:val="26"/>
        </w:rPr>
        <w:t>. BỐI CẢNH VIỆT NAM</w:t>
      </w:r>
      <w:bookmarkEnd w:id="48"/>
    </w:p>
    <w:p w14:paraId="465A6449" w14:textId="1F297BD4" w:rsidR="004C6125" w:rsidRPr="001479C8" w:rsidRDefault="00935BA5" w:rsidP="001479C8">
      <w:pPr>
        <w:pStyle w:val="Heading3"/>
        <w:keepNext w:val="0"/>
        <w:spacing w:before="120" w:after="0" w:line="312" w:lineRule="auto"/>
        <w:jc w:val="both"/>
        <w:rPr>
          <w:rFonts w:ascii="Times New Roman" w:hAnsi="Times New Roman" w:cs="Times New Roman"/>
        </w:rPr>
      </w:pPr>
      <w:bookmarkStart w:id="49" w:name="_Toc212283268"/>
      <w:r>
        <w:rPr>
          <w:rFonts w:ascii="Times New Roman" w:hAnsi="Times New Roman" w:cs="Times New Roman"/>
        </w:rPr>
        <w:t>I.</w:t>
      </w:r>
      <w:r w:rsidR="00D47D92">
        <w:rPr>
          <w:rFonts w:ascii="Times New Roman" w:hAnsi="Times New Roman" w:cs="Times New Roman"/>
        </w:rPr>
        <w:t>2</w:t>
      </w:r>
      <w:r w:rsidR="000B00A9" w:rsidRPr="001479C8">
        <w:rPr>
          <w:rFonts w:ascii="Times New Roman" w:hAnsi="Times New Roman" w:cs="Times New Roman"/>
        </w:rPr>
        <w:t xml:space="preserve">.1. </w:t>
      </w:r>
      <w:proofErr w:type="spellStart"/>
      <w:r w:rsidR="000B00A9" w:rsidRPr="001479C8">
        <w:rPr>
          <w:rFonts w:ascii="Times New Roman" w:hAnsi="Times New Roman" w:cs="Times New Roman"/>
        </w:rPr>
        <w:t>Chính</w:t>
      </w:r>
      <w:proofErr w:type="spellEnd"/>
      <w:r w:rsidR="000B00A9" w:rsidRPr="001479C8">
        <w:rPr>
          <w:rFonts w:ascii="Times New Roman" w:hAnsi="Times New Roman" w:cs="Times New Roman"/>
        </w:rPr>
        <w:t xml:space="preserve"> </w:t>
      </w:r>
      <w:proofErr w:type="spellStart"/>
      <w:r w:rsidR="000B00A9" w:rsidRPr="001479C8">
        <w:rPr>
          <w:rFonts w:ascii="Times New Roman" w:hAnsi="Times New Roman" w:cs="Times New Roman"/>
        </w:rPr>
        <w:t>sách</w:t>
      </w:r>
      <w:proofErr w:type="spellEnd"/>
      <w:r w:rsidR="000B00A9" w:rsidRPr="001479C8">
        <w:rPr>
          <w:rFonts w:ascii="Times New Roman" w:hAnsi="Times New Roman" w:cs="Times New Roman"/>
        </w:rPr>
        <w:t xml:space="preserve"> </w:t>
      </w:r>
      <w:proofErr w:type="spellStart"/>
      <w:r w:rsidR="000B00A9" w:rsidRPr="001479C8">
        <w:rPr>
          <w:rFonts w:ascii="Times New Roman" w:hAnsi="Times New Roman" w:cs="Times New Roman"/>
        </w:rPr>
        <w:t>ưu</w:t>
      </w:r>
      <w:proofErr w:type="spellEnd"/>
      <w:r w:rsidR="000B00A9" w:rsidRPr="001479C8">
        <w:rPr>
          <w:rFonts w:ascii="Times New Roman" w:hAnsi="Times New Roman" w:cs="Times New Roman"/>
        </w:rPr>
        <w:t xml:space="preserve"> </w:t>
      </w:r>
      <w:proofErr w:type="spellStart"/>
      <w:r w:rsidR="000B00A9" w:rsidRPr="001479C8">
        <w:rPr>
          <w:rFonts w:ascii="Times New Roman" w:hAnsi="Times New Roman" w:cs="Times New Roman"/>
        </w:rPr>
        <w:t>đãi</w:t>
      </w:r>
      <w:proofErr w:type="spellEnd"/>
      <w:r w:rsidR="000B00A9" w:rsidRPr="001479C8">
        <w:rPr>
          <w:rFonts w:ascii="Times New Roman" w:hAnsi="Times New Roman" w:cs="Times New Roman"/>
        </w:rPr>
        <w:t xml:space="preserve"> </w:t>
      </w:r>
      <w:proofErr w:type="spellStart"/>
      <w:r w:rsidR="000B00A9" w:rsidRPr="001479C8">
        <w:rPr>
          <w:rFonts w:ascii="Times New Roman" w:hAnsi="Times New Roman" w:cs="Times New Roman"/>
        </w:rPr>
        <w:t>công</w:t>
      </w:r>
      <w:proofErr w:type="spellEnd"/>
      <w:r w:rsidR="000B00A9" w:rsidRPr="001479C8">
        <w:rPr>
          <w:rFonts w:ascii="Times New Roman" w:hAnsi="Times New Roman" w:cs="Times New Roman"/>
        </w:rPr>
        <w:t xml:space="preserve"> </w:t>
      </w:r>
      <w:proofErr w:type="spellStart"/>
      <w:r w:rsidR="000B00A9" w:rsidRPr="001479C8">
        <w:rPr>
          <w:rFonts w:ascii="Times New Roman" w:hAnsi="Times New Roman" w:cs="Times New Roman"/>
        </w:rPr>
        <w:t>nghệ</w:t>
      </w:r>
      <w:proofErr w:type="spellEnd"/>
      <w:r w:rsidR="000B00A9" w:rsidRPr="001479C8">
        <w:rPr>
          <w:rFonts w:ascii="Times New Roman" w:hAnsi="Times New Roman" w:cs="Times New Roman"/>
        </w:rPr>
        <w:t xml:space="preserve"> </w:t>
      </w:r>
      <w:proofErr w:type="spellStart"/>
      <w:r w:rsidR="000B00A9" w:rsidRPr="001479C8">
        <w:rPr>
          <w:rFonts w:ascii="Times New Roman" w:hAnsi="Times New Roman" w:cs="Times New Roman"/>
        </w:rPr>
        <w:t>cao</w:t>
      </w:r>
      <w:bookmarkEnd w:id="49"/>
      <w:proofErr w:type="spellEnd"/>
    </w:p>
    <w:p w14:paraId="14C6257B" w14:textId="77777777" w:rsidR="004C6125" w:rsidRPr="00E6791A" w:rsidRDefault="000B00A9" w:rsidP="001479C8">
      <w:pPr>
        <w:spacing w:before="6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Nam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.</w:t>
      </w:r>
    </w:p>
    <w:p w14:paraId="109894D0" w14:textId="77777777" w:rsidR="004C6125" w:rsidRPr="00E6791A" w:rsidRDefault="000B00A9" w:rsidP="001479C8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Quyết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38/2020/QĐ-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TTg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về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Danh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mục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phẩm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48919AB9" w14:textId="77777777" w:rsidR="004C6125" w:rsidRPr="00E6791A" w:rsidRDefault="000B00A9" w:rsidP="001479C8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Ban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14/12/2020,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Mekong Technology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3187"/>
        <w:gridCol w:w="4170"/>
        <w:gridCol w:w="1561"/>
      </w:tblGrid>
      <w:tr w:rsidR="004C6125" w:rsidRPr="00E6791A" w14:paraId="76603AA5" w14:textId="77777777" w:rsidTr="001479C8">
        <w:trPr>
          <w:jc w:val="center"/>
        </w:trPr>
        <w:tc>
          <w:tcPr>
            <w:tcW w:w="368" w:type="pct"/>
            <w:vAlign w:val="center"/>
          </w:tcPr>
          <w:p w14:paraId="14E976AA" w14:textId="77777777" w:rsidR="004C6125" w:rsidRPr="001479C8" w:rsidRDefault="000B00A9" w:rsidP="001479C8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479C8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1655" w:type="pct"/>
            <w:vAlign w:val="center"/>
          </w:tcPr>
          <w:p w14:paraId="5B7A07DC" w14:textId="77777777" w:rsidR="004C6125" w:rsidRPr="001479C8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479C8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  <w:r w:rsidRPr="001479C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479C8">
              <w:rPr>
                <w:rFonts w:ascii="Times New Roman" w:hAnsi="Times New Roman" w:cs="Times New Roman"/>
                <w:b/>
                <w:sz w:val="26"/>
                <w:szCs w:val="26"/>
              </w:rPr>
              <w:t>theo</w:t>
            </w:r>
            <w:proofErr w:type="spellEnd"/>
            <w:r w:rsidRPr="001479C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QĐ 38/2020</w:t>
            </w:r>
          </w:p>
        </w:tc>
        <w:tc>
          <w:tcPr>
            <w:tcW w:w="2166" w:type="pct"/>
            <w:vAlign w:val="center"/>
          </w:tcPr>
          <w:p w14:paraId="738C7449" w14:textId="77777777" w:rsidR="004C6125" w:rsidRPr="001479C8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479C8">
              <w:rPr>
                <w:rFonts w:ascii="Times New Roman" w:hAnsi="Times New Roman" w:cs="Times New Roman"/>
                <w:b/>
                <w:sz w:val="26"/>
                <w:szCs w:val="26"/>
              </w:rPr>
              <w:t>Sản</w:t>
            </w:r>
            <w:proofErr w:type="spellEnd"/>
            <w:r w:rsidRPr="001479C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479C8">
              <w:rPr>
                <w:rFonts w:ascii="Times New Roman" w:hAnsi="Times New Roman" w:cs="Times New Roman"/>
                <w:b/>
                <w:sz w:val="26"/>
                <w:szCs w:val="26"/>
              </w:rPr>
              <w:t>phẩm</w:t>
            </w:r>
            <w:proofErr w:type="spellEnd"/>
            <w:r w:rsidRPr="001479C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479C8">
              <w:rPr>
                <w:rFonts w:ascii="Times New Roman" w:hAnsi="Times New Roman" w:cs="Times New Roman"/>
                <w:b/>
                <w:sz w:val="26"/>
                <w:szCs w:val="26"/>
              </w:rPr>
              <w:t>của</w:t>
            </w:r>
            <w:proofErr w:type="spellEnd"/>
            <w:r w:rsidRPr="001479C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Mekong Technology</w:t>
            </w:r>
          </w:p>
        </w:tc>
        <w:tc>
          <w:tcPr>
            <w:tcW w:w="812" w:type="pct"/>
            <w:vAlign w:val="center"/>
          </w:tcPr>
          <w:p w14:paraId="6E560DE7" w14:textId="77777777" w:rsidR="004C6125" w:rsidRPr="001479C8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479C8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1479C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479C8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4C6125" w:rsidRPr="00E6791A" w14:paraId="155999DC" w14:textId="77777777" w:rsidTr="001479C8">
        <w:trPr>
          <w:jc w:val="center"/>
        </w:trPr>
        <w:tc>
          <w:tcPr>
            <w:tcW w:w="368" w:type="pct"/>
            <w:vAlign w:val="center"/>
          </w:tcPr>
          <w:p w14:paraId="64B6C327" w14:textId="77777777" w:rsidR="004C6125" w:rsidRPr="00E6791A" w:rsidRDefault="000B00A9" w:rsidP="001479C8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655" w:type="pct"/>
            <w:vAlign w:val="center"/>
          </w:tcPr>
          <w:p w14:paraId="526988B5" w14:textId="77777777" w:rsidR="001479C8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Phụ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lục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II,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1.1</w:t>
            </w:r>
          </w:p>
          <w:p w14:paraId="35AE63E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– Công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tử</w:t>
            </w:r>
            <w:proofErr w:type="spellEnd"/>
          </w:p>
        </w:tc>
        <w:tc>
          <w:tcPr>
            <w:tcW w:w="2166" w:type="pct"/>
            <w:vAlign w:val="center"/>
          </w:tcPr>
          <w:p w14:paraId="7E3BF1E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IoT Gateway (MK-100/200/300),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Cảm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IoT</w:t>
            </w:r>
          </w:p>
        </w:tc>
        <w:tc>
          <w:tcPr>
            <w:tcW w:w="812" w:type="pct"/>
            <w:vAlign w:val="center"/>
          </w:tcPr>
          <w:p w14:paraId="5CBB37D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Segoe UI Symbol" w:hAnsi="Segoe UI Symbol" w:cs="Segoe UI Symbol"/>
                <w:sz w:val="26"/>
                <w:szCs w:val="26"/>
              </w:rPr>
              <w:t>✓</w:t>
            </w: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</w:p>
        </w:tc>
      </w:tr>
      <w:tr w:rsidR="004C6125" w:rsidRPr="00E6791A" w14:paraId="015BFEA3" w14:textId="77777777" w:rsidTr="001479C8">
        <w:trPr>
          <w:jc w:val="center"/>
        </w:trPr>
        <w:tc>
          <w:tcPr>
            <w:tcW w:w="368" w:type="pct"/>
            <w:vAlign w:val="center"/>
          </w:tcPr>
          <w:p w14:paraId="2970383B" w14:textId="77777777" w:rsidR="004C6125" w:rsidRPr="00E6791A" w:rsidRDefault="000B00A9" w:rsidP="001479C8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655" w:type="pct"/>
            <w:vAlign w:val="center"/>
          </w:tcPr>
          <w:p w14:paraId="512A08D3" w14:textId="77777777" w:rsidR="001479C8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Phụ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lục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II,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1.2</w:t>
            </w:r>
          </w:p>
          <w:p w14:paraId="54A154E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– Công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tin</w:t>
            </w:r>
          </w:p>
        </w:tc>
        <w:tc>
          <w:tcPr>
            <w:tcW w:w="2166" w:type="pct"/>
            <w:vAlign w:val="center"/>
          </w:tcPr>
          <w:p w14:paraId="4C42077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Nền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tảng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mềm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(ERP/MES/WMS/IoT Platform)</w:t>
            </w:r>
          </w:p>
        </w:tc>
        <w:tc>
          <w:tcPr>
            <w:tcW w:w="812" w:type="pct"/>
            <w:vAlign w:val="center"/>
          </w:tcPr>
          <w:p w14:paraId="1C2638C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Segoe UI Symbol" w:hAnsi="Segoe UI Symbol" w:cs="Segoe UI Symbol"/>
                <w:sz w:val="26"/>
                <w:szCs w:val="26"/>
              </w:rPr>
              <w:t>✓</w:t>
            </w: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</w:p>
        </w:tc>
      </w:tr>
      <w:tr w:rsidR="004C6125" w:rsidRPr="00E6791A" w14:paraId="14ECCD6D" w14:textId="77777777" w:rsidTr="001479C8">
        <w:trPr>
          <w:jc w:val="center"/>
        </w:trPr>
        <w:tc>
          <w:tcPr>
            <w:tcW w:w="368" w:type="pct"/>
            <w:vAlign w:val="center"/>
          </w:tcPr>
          <w:p w14:paraId="4144615F" w14:textId="77777777" w:rsidR="004C6125" w:rsidRPr="00E6791A" w:rsidRDefault="000B00A9" w:rsidP="001479C8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655" w:type="pct"/>
            <w:vAlign w:val="center"/>
          </w:tcPr>
          <w:p w14:paraId="77584F27" w14:textId="77777777" w:rsidR="001479C8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Phụ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lục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II,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1.3</w:t>
            </w:r>
          </w:p>
          <w:p w14:paraId="11E1881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– Công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viễn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</w:p>
        </w:tc>
        <w:tc>
          <w:tcPr>
            <w:tcW w:w="2166" w:type="pct"/>
            <w:vAlign w:val="center"/>
          </w:tcPr>
          <w:p w14:paraId="142E12F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Module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truyền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(5G/6G, Mesh networking)</w:t>
            </w:r>
          </w:p>
        </w:tc>
        <w:tc>
          <w:tcPr>
            <w:tcW w:w="812" w:type="pct"/>
            <w:vAlign w:val="center"/>
          </w:tcPr>
          <w:p w14:paraId="4699CA2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Segoe UI Symbol" w:hAnsi="Segoe UI Symbol" w:cs="Segoe UI Symbol"/>
                <w:sz w:val="26"/>
                <w:szCs w:val="26"/>
              </w:rPr>
              <w:t>✓</w:t>
            </w: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</w:p>
        </w:tc>
      </w:tr>
      <w:tr w:rsidR="004C6125" w:rsidRPr="00E6791A" w14:paraId="4A775EB9" w14:textId="77777777" w:rsidTr="001479C8">
        <w:trPr>
          <w:jc w:val="center"/>
        </w:trPr>
        <w:tc>
          <w:tcPr>
            <w:tcW w:w="368" w:type="pct"/>
            <w:vAlign w:val="center"/>
          </w:tcPr>
          <w:p w14:paraId="5B919C39" w14:textId="77777777" w:rsidR="004C6125" w:rsidRPr="00E6791A" w:rsidRDefault="000B00A9" w:rsidP="001479C8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655" w:type="pct"/>
            <w:vAlign w:val="center"/>
          </w:tcPr>
          <w:p w14:paraId="7C231770" w14:textId="77777777" w:rsidR="001479C8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Phụ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lục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II,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2.1</w:t>
            </w:r>
          </w:p>
          <w:p w14:paraId="694710A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–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khí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</w:p>
        </w:tc>
        <w:tc>
          <w:tcPr>
            <w:tcW w:w="2166" w:type="pct"/>
            <w:vAlign w:val="center"/>
          </w:tcPr>
          <w:p w14:paraId="6655F4E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Robot AMR/AGV/OHT</w:t>
            </w:r>
          </w:p>
        </w:tc>
        <w:tc>
          <w:tcPr>
            <w:tcW w:w="812" w:type="pct"/>
            <w:vAlign w:val="center"/>
          </w:tcPr>
          <w:p w14:paraId="0AA080B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Segoe UI Symbol" w:hAnsi="Segoe UI Symbol" w:cs="Segoe UI Symbol"/>
                <w:sz w:val="26"/>
                <w:szCs w:val="26"/>
              </w:rPr>
              <w:t>✓</w:t>
            </w: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</w:p>
        </w:tc>
      </w:tr>
      <w:tr w:rsidR="004C6125" w:rsidRPr="00E6791A" w14:paraId="3E07C06C" w14:textId="77777777" w:rsidTr="001479C8">
        <w:trPr>
          <w:jc w:val="center"/>
        </w:trPr>
        <w:tc>
          <w:tcPr>
            <w:tcW w:w="368" w:type="pct"/>
            <w:vAlign w:val="center"/>
          </w:tcPr>
          <w:p w14:paraId="6079C269" w14:textId="77777777" w:rsidR="004C6125" w:rsidRPr="00E6791A" w:rsidRDefault="000B00A9" w:rsidP="001479C8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655" w:type="pct"/>
            <w:vAlign w:val="center"/>
          </w:tcPr>
          <w:p w14:paraId="3A2422DE" w14:textId="77777777" w:rsidR="001479C8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Phụ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lục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II,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2.2</w:t>
            </w:r>
          </w:p>
          <w:p w14:paraId="175A67A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–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</w:p>
        </w:tc>
        <w:tc>
          <w:tcPr>
            <w:tcW w:w="2166" w:type="pct"/>
            <w:vAlign w:val="center"/>
          </w:tcPr>
          <w:p w14:paraId="0246622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khiển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, PLC integration</w:t>
            </w:r>
          </w:p>
        </w:tc>
        <w:tc>
          <w:tcPr>
            <w:tcW w:w="812" w:type="pct"/>
            <w:vAlign w:val="center"/>
          </w:tcPr>
          <w:p w14:paraId="61315E9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Segoe UI Symbol" w:hAnsi="Segoe UI Symbol" w:cs="Segoe UI Symbol"/>
                <w:sz w:val="26"/>
                <w:szCs w:val="26"/>
              </w:rPr>
              <w:t>✓</w:t>
            </w: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</w:p>
        </w:tc>
      </w:tr>
    </w:tbl>
    <w:p w14:paraId="4A6DC4BA" w14:textId="77777777" w:rsidR="004C6125" w:rsidRPr="001479C8" w:rsidRDefault="000B00A9" w:rsidP="003F62ED">
      <w:pPr>
        <w:pStyle w:val="ListParagraph"/>
        <w:numPr>
          <w:ilvl w:val="0"/>
          <w:numId w:val="138"/>
        </w:numPr>
        <w:spacing w:before="24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479C8">
        <w:rPr>
          <w:rFonts w:ascii="Times New Roman" w:hAnsi="Times New Roman" w:cs="Times New Roman"/>
          <w:b/>
          <w:sz w:val="26"/>
          <w:szCs w:val="26"/>
        </w:rPr>
        <w:t>Ưu</w:t>
      </w:r>
      <w:proofErr w:type="spellEnd"/>
      <w:r w:rsidRPr="001479C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479C8">
        <w:rPr>
          <w:rFonts w:ascii="Times New Roman" w:hAnsi="Times New Roman" w:cs="Times New Roman"/>
          <w:b/>
          <w:sz w:val="26"/>
          <w:szCs w:val="26"/>
        </w:rPr>
        <w:t>đãi</w:t>
      </w:r>
      <w:proofErr w:type="spellEnd"/>
      <w:r w:rsidRPr="001479C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479C8">
        <w:rPr>
          <w:rFonts w:ascii="Times New Roman" w:hAnsi="Times New Roman" w:cs="Times New Roman"/>
          <w:b/>
          <w:sz w:val="26"/>
          <w:szCs w:val="26"/>
        </w:rPr>
        <w:t>cụ</w:t>
      </w:r>
      <w:proofErr w:type="spellEnd"/>
      <w:r w:rsidRPr="001479C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479C8">
        <w:rPr>
          <w:rFonts w:ascii="Times New Roman" w:hAnsi="Times New Roman" w:cs="Times New Roman"/>
          <w:b/>
          <w:sz w:val="26"/>
          <w:szCs w:val="26"/>
        </w:rPr>
        <w:t>thể</w:t>
      </w:r>
      <w:proofErr w:type="spellEnd"/>
      <w:r w:rsidRPr="001479C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479C8">
        <w:rPr>
          <w:rFonts w:ascii="Times New Roman" w:hAnsi="Times New Roman" w:cs="Times New Roman"/>
          <w:b/>
          <w:sz w:val="26"/>
          <w:szCs w:val="26"/>
        </w:rPr>
        <w:t>theo</w:t>
      </w:r>
      <w:proofErr w:type="spellEnd"/>
      <w:r w:rsidRPr="001479C8">
        <w:rPr>
          <w:rFonts w:ascii="Times New Roman" w:hAnsi="Times New Roman" w:cs="Times New Roman"/>
          <w:b/>
          <w:sz w:val="26"/>
          <w:szCs w:val="26"/>
        </w:rPr>
        <w:t xml:space="preserve"> QĐ 38/2020:</w:t>
      </w:r>
    </w:p>
    <w:p w14:paraId="7020F713" w14:textId="77777777" w:rsidR="004C6125" w:rsidRPr="00E6791A" w:rsidRDefault="000B00A9" w:rsidP="003F62ED">
      <w:pPr>
        <w:numPr>
          <w:ilvl w:val="0"/>
          <w:numId w:val="25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Thuế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nhập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doanh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nghiệp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(CIT):</w:t>
      </w:r>
    </w:p>
    <w:p w14:paraId="3BB37622" w14:textId="77777777" w:rsidR="004C6125" w:rsidRPr="00E6791A" w:rsidRDefault="000B00A9" w:rsidP="001479C8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Thuế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suất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ưu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đãi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10% (so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20%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6EC7D548" w14:textId="77777777" w:rsidR="004C6125" w:rsidRPr="00E6791A" w:rsidRDefault="000B00A9" w:rsidP="001479C8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Thời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gian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áp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dụng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15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034E30AF" w14:textId="77777777" w:rsidR="004C6125" w:rsidRPr="00E6791A" w:rsidRDefault="000B00A9" w:rsidP="001479C8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Miễn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giảm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thuế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Miễn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50%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9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theo</w:t>
      </w:r>
      <w:proofErr w:type="spellEnd"/>
    </w:p>
    <w:p w14:paraId="69AE510F" w14:textId="77777777" w:rsidR="004C6125" w:rsidRPr="00E6791A" w:rsidRDefault="000B00A9" w:rsidP="001479C8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Giá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trị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ước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tính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25-30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USD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15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</w:p>
    <w:p w14:paraId="5F68A216" w14:textId="77777777" w:rsidR="004C6125" w:rsidRPr="00E6791A" w:rsidRDefault="000B00A9" w:rsidP="003F62ED">
      <w:pPr>
        <w:numPr>
          <w:ilvl w:val="0"/>
          <w:numId w:val="25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Thuế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nhập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khẩu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4C1F1D94" w14:textId="77777777" w:rsidR="004C6125" w:rsidRPr="00E6791A" w:rsidRDefault="000B00A9" w:rsidP="001479C8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Miễn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thuế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100%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móc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tùng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</w:p>
    <w:p w14:paraId="60BE8CB5" w14:textId="77777777" w:rsidR="004C6125" w:rsidRPr="00E6791A" w:rsidRDefault="000B00A9" w:rsidP="001479C8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Giá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trị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ước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tính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2-3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USD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tư</w:t>
      </w:r>
      <w:proofErr w:type="spellEnd"/>
    </w:p>
    <w:p w14:paraId="0928E2B6" w14:textId="77777777" w:rsidR="004C6125" w:rsidRPr="00E6791A" w:rsidRDefault="000B00A9" w:rsidP="003F62ED">
      <w:pPr>
        <w:numPr>
          <w:ilvl w:val="0"/>
          <w:numId w:val="25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Thuế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giá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trị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gia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tăng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(VAT):</w:t>
      </w:r>
    </w:p>
    <w:p w14:paraId="008E0343" w14:textId="77777777" w:rsidR="004C6125" w:rsidRPr="00E6791A" w:rsidRDefault="000B00A9" w:rsidP="001479C8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Miễn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thuế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VAT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định</w:t>
      </w:r>
      <w:proofErr w:type="spellEnd"/>
    </w:p>
    <w:p w14:paraId="631FDC15" w14:textId="77777777" w:rsidR="004C6125" w:rsidRDefault="000B00A9" w:rsidP="001479C8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Hoàn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thuế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VAT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30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</w:p>
    <w:p w14:paraId="584AFB0E" w14:textId="77777777" w:rsidR="001479C8" w:rsidRPr="00E6791A" w:rsidRDefault="001479C8" w:rsidP="001479C8">
      <w:pPr>
        <w:spacing w:after="0" w:line="312" w:lineRule="auto"/>
        <w:ind w:left="1134"/>
        <w:jc w:val="both"/>
        <w:rPr>
          <w:rFonts w:ascii="Times New Roman" w:hAnsi="Times New Roman" w:cs="Times New Roman"/>
          <w:sz w:val="26"/>
          <w:szCs w:val="26"/>
        </w:rPr>
      </w:pPr>
    </w:p>
    <w:p w14:paraId="4F8E1CD4" w14:textId="77777777" w:rsidR="004C6125" w:rsidRPr="00E6791A" w:rsidRDefault="000B00A9" w:rsidP="003F62ED">
      <w:pPr>
        <w:numPr>
          <w:ilvl w:val="0"/>
          <w:numId w:val="25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Đất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đai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19F4DB91" w14:textId="77777777" w:rsidR="004C6125" w:rsidRPr="00E6791A" w:rsidRDefault="000B00A9" w:rsidP="001479C8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Miễn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tiền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thuê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11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50%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theo</w:t>
      </w:r>
      <w:proofErr w:type="spellEnd"/>
    </w:p>
    <w:p w14:paraId="61980864" w14:textId="77777777" w:rsidR="004C6125" w:rsidRPr="00E6791A" w:rsidRDefault="000B00A9" w:rsidP="001479C8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Giá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trị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ước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tính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1-1,5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USD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đất</w:t>
      </w:r>
      <w:proofErr w:type="spellEnd"/>
    </w:p>
    <w:p w14:paraId="2086BF71" w14:textId="77777777" w:rsidR="004C6125" w:rsidRPr="001479C8" w:rsidRDefault="000B00A9" w:rsidP="003F62ED">
      <w:pPr>
        <w:pStyle w:val="ListParagraph"/>
        <w:numPr>
          <w:ilvl w:val="0"/>
          <w:numId w:val="138"/>
        </w:numPr>
        <w:spacing w:before="24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479C8">
        <w:rPr>
          <w:rFonts w:ascii="Times New Roman" w:hAnsi="Times New Roman" w:cs="Times New Roman"/>
          <w:b/>
          <w:sz w:val="26"/>
          <w:szCs w:val="26"/>
        </w:rPr>
        <w:t>Quyết</w:t>
      </w:r>
      <w:proofErr w:type="spellEnd"/>
      <w:r w:rsidRPr="001479C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479C8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Pr="001479C8">
        <w:rPr>
          <w:rFonts w:ascii="Times New Roman" w:hAnsi="Times New Roman" w:cs="Times New Roman"/>
          <w:b/>
          <w:sz w:val="26"/>
          <w:szCs w:val="26"/>
        </w:rPr>
        <w:t xml:space="preserve"> 2117/QĐ-</w:t>
      </w:r>
      <w:proofErr w:type="spellStart"/>
      <w:r w:rsidRPr="001479C8">
        <w:rPr>
          <w:rFonts w:ascii="Times New Roman" w:hAnsi="Times New Roman" w:cs="Times New Roman"/>
          <w:b/>
          <w:sz w:val="26"/>
          <w:szCs w:val="26"/>
        </w:rPr>
        <w:t>TTg</w:t>
      </w:r>
      <w:proofErr w:type="spellEnd"/>
      <w:r w:rsidRPr="001479C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479C8">
        <w:rPr>
          <w:rFonts w:ascii="Times New Roman" w:hAnsi="Times New Roman" w:cs="Times New Roman"/>
          <w:b/>
          <w:sz w:val="26"/>
          <w:szCs w:val="26"/>
        </w:rPr>
        <w:t>về</w:t>
      </w:r>
      <w:proofErr w:type="spellEnd"/>
      <w:r w:rsidRPr="001479C8">
        <w:rPr>
          <w:rFonts w:ascii="Times New Roman" w:hAnsi="Times New Roman" w:cs="Times New Roman"/>
          <w:b/>
          <w:sz w:val="26"/>
          <w:szCs w:val="26"/>
        </w:rPr>
        <w:t xml:space="preserve"> Công </w:t>
      </w:r>
      <w:proofErr w:type="spellStart"/>
      <w:r w:rsidRPr="001479C8">
        <w:rPr>
          <w:rFonts w:ascii="Times New Roman" w:hAnsi="Times New Roman" w:cs="Times New Roman"/>
          <w:b/>
          <w:sz w:val="26"/>
          <w:szCs w:val="26"/>
        </w:rPr>
        <w:t>nghệ</w:t>
      </w:r>
      <w:proofErr w:type="spellEnd"/>
      <w:r w:rsidRPr="001479C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479C8">
        <w:rPr>
          <w:rFonts w:ascii="Times New Roman" w:hAnsi="Times New Roman" w:cs="Times New Roman"/>
          <w:b/>
          <w:sz w:val="26"/>
          <w:szCs w:val="26"/>
        </w:rPr>
        <w:t>cao</w:t>
      </w:r>
      <w:proofErr w:type="spellEnd"/>
      <w:r w:rsidRPr="001479C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479C8">
        <w:rPr>
          <w:rFonts w:ascii="Times New Roman" w:hAnsi="Times New Roman" w:cs="Times New Roman"/>
          <w:b/>
          <w:sz w:val="26"/>
          <w:szCs w:val="26"/>
        </w:rPr>
        <w:t>ưu</w:t>
      </w:r>
      <w:proofErr w:type="spellEnd"/>
      <w:r w:rsidRPr="001479C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479C8">
        <w:rPr>
          <w:rFonts w:ascii="Times New Roman" w:hAnsi="Times New Roman" w:cs="Times New Roman"/>
          <w:b/>
          <w:sz w:val="26"/>
          <w:szCs w:val="26"/>
        </w:rPr>
        <w:t>tiên</w:t>
      </w:r>
      <w:proofErr w:type="spellEnd"/>
      <w:r w:rsidRPr="001479C8">
        <w:rPr>
          <w:rFonts w:ascii="Times New Roman" w:hAnsi="Times New Roman" w:cs="Times New Roman"/>
          <w:b/>
          <w:sz w:val="26"/>
          <w:szCs w:val="26"/>
        </w:rPr>
        <w:t>:</w:t>
      </w:r>
    </w:p>
    <w:p w14:paraId="6C6B2718" w14:textId="77777777" w:rsidR="004C6125" w:rsidRPr="00E6791A" w:rsidRDefault="000B00A9" w:rsidP="001479C8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Ban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31/12/2020,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9"/>
        <w:gridCol w:w="3296"/>
        <w:gridCol w:w="3193"/>
        <w:gridCol w:w="1192"/>
        <w:gridCol w:w="1267"/>
      </w:tblGrid>
      <w:tr w:rsidR="004C6125" w:rsidRPr="00E6791A" w14:paraId="1B79365E" w14:textId="77777777">
        <w:tc>
          <w:tcPr>
            <w:tcW w:w="0" w:type="auto"/>
          </w:tcPr>
          <w:p w14:paraId="65C7A3C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0" w:type="auto"/>
          </w:tcPr>
          <w:p w14:paraId="36E2DE0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Công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tiên</w:t>
            </w:r>
            <w:proofErr w:type="spellEnd"/>
          </w:p>
        </w:tc>
        <w:tc>
          <w:tcPr>
            <w:tcW w:w="0" w:type="auto"/>
          </w:tcPr>
          <w:p w14:paraId="386CE9D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0" w:type="auto"/>
          </w:tcPr>
          <w:p w14:paraId="4552DC0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TRL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</w:p>
        </w:tc>
        <w:tc>
          <w:tcPr>
            <w:tcW w:w="0" w:type="auto"/>
          </w:tcPr>
          <w:p w14:paraId="16CEED7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TRL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</w:p>
        </w:tc>
      </w:tr>
      <w:tr w:rsidR="004C6125" w:rsidRPr="00E6791A" w14:paraId="7DDAF54E" w14:textId="77777777">
        <w:tc>
          <w:tcPr>
            <w:tcW w:w="0" w:type="auto"/>
          </w:tcPr>
          <w:p w14:paraId="14276DD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47ADCC1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ICT (Công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nghệ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thông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tin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và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truyền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thông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0" w:type="auto"/>
          </w:tcPr>
          <w:p w14:paraId="717A5E6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IoT Gateway, Cloud Platform</w:t>
            </w:r>
          </w:p>
        </w:tc>
        <w:tc>
          <w:tcPr>
            <w:tcW w:w="0" w:type="auto"/>
          </w:tcPr>
          <w:p w14:paraId="7E85428D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</w:tcPr>
          <w:p w14:paraId="59571C0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</w:tr>
      <w:tr w:rsidR="004C6125" w:rsidRPr="00E6791A" w14:paraId="1BDFE6A1" w14:textId="77777777">
        <w:tc>
          <w:tcPr>
            <w:tcW w:w="0" w:type="auto"/>
          </w:tcPr>
          <w:p w14:paraId="5401BD73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61CDD86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Tự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hóa</w:t>
            </w:r>
            <w:proofErr w:type="spellEnd"/>
          </w:p>
        </w:tc>
        <w:tc>
          <w:tcPr>
            <w:tcW w:w="0" w:type="auto"/>
          </w:tcPr>
          <w:p w14:paraId="30F3589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khiển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robot, PLC</w:t>
            </w:r>
          </w:p>
        </w:tc>
        <w:tc>
          <w:tcPr>
            <w:tcW w:w="0" w:type="auto"/>
          </w:tcPr>
          <w:p w14:paraId="029A275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</w:tcPr>
          <w:p w14:paraId="6EE32A6F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</w:tr>
      <w:tr w:rsidR="004C6125" w:rsidRPr="00E6791A" w14:paraId="65684A08" w14:textId="77777777">
        <w:tc>
          <w:tcPr>
            <w:tcW w:w="0" w:type="auto"/>
          </w:tcPr>
          <w:p w14:paraId="779F741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14:paraId="3B35B31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Robot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và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AI</w:t>
            </w:r>
          </w:p>
        </w:tc>
        <w:tc>
          <w:tcPr>
            <w:tcW w:w="0" w:type="auto"/>
          </w:tcPr>
          <w:p w14:paraId="1624EC5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AMR/AGV/OHT, Computer Vision</w:t>
            </w:r>
          </w:p>
        </w:tc>
        <w:tc>
          <w:tcPr>
            <w:tcW w:w="0" w:type="auto"/>
          </w:tcPr>
          <w:p w14:paraId="218BEE7F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</w:tcPr>
          <w:p w14:paraId="104941A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</w:tr>
      <w:tr w:rsidR="004C6125" w:rsidRPr="00E6791A" w14:paraId="7F73E03B" w14:textId="77777777">
        <w:tc>
          <w:tcPr>
            <w:tcW w:w="0" w:type="auto"/>
          </w:tcPr>
          <w:p w14:paraId="6CECEEB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</w:tcPr>
          <w:p w14:paraId="588FE70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Công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nghệ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vi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điện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tử</w:t>
            </w:r>
            <w:proofErr w:type="spellEnd"/>
          </w:p>
        </w:tc>
        <w:tc>
          <w:tcPr>
            <w:tcW w:w="0" w:type="auto"/>
          </w:tcPr>
          <w:p w14:paraId="23A003F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Cảm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Module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truyền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</w:p>
        </w:tc>
        <w:tc>
          <w:tcPr>
            <w:tcW w:w="0" w:type="auto"/>
          </w:tcPr>
          <w:p w14:paraId="4CC5DD1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</w:tcPr>
          <w:p w14:paraId="5DBEE56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</w:tr>
    </w:tbl>
    <w:p w14:paraId="1B6E37A3" w14:textId="77777777" w:rsidR="004C6125" w:rsidRPr="001479C8" w:rsidRDefault="000B00A9" w:rsidP="003F62ED">
      <w:pPr>
        <w:pStyle w:val="ListParagraph"/>
        <w:numPr>
          <w:ilvl w:val="0"/>
          <w:numId w:val="155"/>
        </w:numPr>
        <w:spacing w:before="24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479C8">
        <w:rPr>
          <w:rFonts w:ascii="Times New Roman" w:hAnsi="Times New Roman" w:cs="Times New Roman"/>
          <w:b/>
          <w:sz w:val="26"/>
          <w:szCs w:val="26"/>
        </w:rPr>
        <w:t>Ưu</w:t>
      </w:r>
      <w:proofErr w:type="spellEnd"/>
      <w:r w:rsidRPr="001479C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479C8">
        <w:rPr>
          <w:rFonts w:ascii="Times New Roman" w:hAnsi="Times New Roman" w:cs="Times New Roman"/>
          <w:b/>
          <w:sz w:val="26"/>
          <w:szCs w:val="26"/>
        </w:rPr>
        <w:t>đãi</w:t>
      </w:r>
      <w:proofErr w:type="spellEnd"/>
      <w:r w:rsidRPr="001479C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479C8">
        <w:rPr>
          <w:rFonts w:ascii="Times New Roman" w:hAnsi="Times New Roman" w:cs="Times New Roman"/>
          <w:b/>
          <w:sz w:val="26"/>
          <w:szCs w:val="26"/>
        </w:rPr>
        <w:t>hỗ</w:t>
      </w:r>
      <w:proofErr w:type="spellEnd"/>
      <w:r w:rsidRPr="001479C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479C8">
        <w:rPr>
          <w:rFonts w:ascii="Times New Roman" w:hAnsi="Times New Roman" w:cs="Times New Roman"/>
          <w:b/>
          <w:sz w:val="26"/>
          <w:szCs w:val="26"/>
        </w:rPr>
        <w:t>trợ</w:t>
      </w:r>
      <w:proofErr w:type="spellEnd"/>
      <w:r w:rsidRPr="001479C8">
        <w:rPr>
          <w:rFonts w:ascii="Times New Roman" w:hAnsi="Times New Roman" w:cs="Times New Roman"/>
          <w:b/>
          <w:sz w:val="26"/>
          <w:szCs w:val="26"/>
        </w:rPr>
        <w:t xml:space="preserve"> R&amp;D:</w:t>
      </w:r>
    </w:p>
    <w:p w14:paraId="6E5939F6" w14:textId="77777777" w:rsidR="004C6125" w:rsidRPr="001479C8" w:rsidRDefault="000B00A9" w:rsidP="003F62ED">
      <w:pPr>
        <w:pStyle w:val="ListParagraph"/>
        <w:numPr>
          <w:ilvl w:val="0"/>
          <w:numId w:val="156"/>
        </w:numPr>
        <w:spacing w:before="6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479C8">
        <w:rPr>
          <w:rFonts w:ascii="Times New Roman" w:hAnsi="Times New Roman" w:cs="Times New Roman"/>
          <w:b/>
          <w:sz w:val="26"/>
          <w:szCs w:val="26"/>
        </w:rPr>
        <w:t>Hỗ</w:t>
      </w:r>
      <w:proofErr w:type="spellEnd"/>
      <w:r w:rsidRPr="001479C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479C8">
        <w:rPr>
          <w:rFonts w:ascii="Times New Roman" w:hAnsi="Times New Roman" w:cs="Times New Roman"/>
          <w:b/>
          <w:sz w:val="26"/>
          <w:szCs w:val="26"/>
        </w:rPr>
        <w:t>trợ</w:t>
      </w:r>
      <w:proofErr w:type="spellEnd"/>
      <w:r w:rsidRPr="001479C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479C8">
        <w:rPr>
          <w:rFonts w:ascii="Times New Roman" w:hAnsi="Times New Roman" w:cs="Times New Roman"/>
          <w:b/>
          <w:sz w:val="26"/>
          <w:szCs w:val="26"/>
        </w:rPr>
        <w:t>tài</w:t>
      </w:r>
      <w:proofErr w:type="spellEnd"/>
      <w:r w:rsidRPr="001479C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479C8">
        <w:rPr>
          <w:rFonts w:ascii="Times New Roman" w:hAnsi="Times New Roman" w:cs="Times New Roman"/>
          <w:b/>
          <w:sz w:val="26"/>
          <w:szCs w:val="26"/>
        </w:rPr>
        <w:t>chính</w:t>
      </w:r>
      <w:proofErr w:type="spellEnd"/>
      <w:r w:rsidRPr="001479C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479C8">
        <w:rPr>
          <w:rFonts w:ascii="Times New Roman" w:hAnsi="Times New Roman" w:cs="Times New Roman"/>
          <w:b/>
          <w:sz w:val="26"/>
          <w:szCs w:val="26"/>
        </w:rPr>
        <w:t>cho</w:t>
      </w:r>
      <w:proofErr w:type="spellEnd"/>
      <w:r w:rsidRPr="001479C8">
        <w:rPr>
          <w:rFonts w:ascii="Times New Roman" w:hAnsi="Times New Roman" w:cs="Times New Roman"/>
          <w:b/>
          <w:sz w:val="26"/>
          <w:szCs w:val="26"/>
        </w:rPr>
        <w:t xml:space="preserve"> R&amp;D:</w:t>
      </w:r>
    </w:p>
    <w:p w14:paraId="701172B9" w14:textId="77777777" w:rsidR="004C6125" w:rsidRPr="00E6791A" w:rsidRDefault="000B00A9" w:rsidP="00A43070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Mức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hỗ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trợ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50% chi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R&amp;D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686B13D2" w14:textId="77777777" w:rsidR="004C6125" w:rsidRPr="00E6791A" w:rsidRDefault="000B00A9" w:rsidP="00A43070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án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Mekong: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USD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R&amp;D (10%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6EE45FCA" w14:textId="77777777" w:rsidR="004C6125" w:rsidRPr="00E6791A" w:rsidRDefault="000B00A9" w:rsidP="003F62ED">
      <w:pPr>
        <w:numPr>
          <w:ilvl w:val="0"/>
          <w:numId w:val="156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Khấu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trừ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chi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phí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R&amp;D:</w:t>
      </w:r>
    </w:p>
    <w:p w14:paraId="4A3BB5ED" w14:textId="77777777" w:rsidR="004C6125" w:rsidRPr="00E6791A" w:rsidRDefault="000B00A9" w:rsidP="00A43070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150% chi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phí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R&amp;D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khấu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trừ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trừ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TNDN</w:t>
      </w:r>
    </w:p>
    <w:p w14:paraId="6FBF3483" w14:textId="77777777" w:rsidR="004C6125" w:rsidRPr="00E6791A" w:rsidRDefault="000B00A9" w:rsidP="00A43070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Ví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dụ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Chi 1 USD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R&amp;D,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trừ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1,5 USD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thuế</w:t>
      </w:r>
      <w:proofErr w:type="spellEnd"/>
    </w:p>
    <w:p w14:paraId="154E899E" w14:textId="77777777" w:rsidR="004C6125" w:rsidRPr="00E6791A" w:rsidRDefault="000B00A9" w:rsidP="003F62ED">
      <w:pPr>
        <w:numPr>
          <w:ilvl w:val="0"/>
          <w:numId w:val="156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Chuyển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giao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010227FA" w14:textId="77777777" w:rsidR="004C6125" w:rsidRPr="00E6791A" w:rsidRDefault="000B00A9" w:rsidP="00A43070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Miễn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thuế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TNDN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</w:p>
    <w:p w14:paraId="4AC4506D" w14:textId="77777777" w:rsidR="004C6125" w:rsidRPr="00E6791A" w:rsidRDefault="000B00A9" w:rsidP="00A43070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Hỗ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trợ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50%</w:t>
      </w:r>
      <w:r w:rsidRPr="00E6791A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, li-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ngoài</w:t>
      </w:r>
      <w:proofErr w:type="spellEnd"/>
    </w:p>
    <w:p w14:paraId="684E3EB0" w14:textId="77777777" w:rsidR="004C6125" w:rsidRPr="00BF51E2" w:rsidRDefault="000B00A9" w:rsidP="003F62ED">
      <w:pPr>
        <w:pStyle w:val="ListParagraph"/>
        <w:numPr>
          <w:ilvl w:val="0"/>
          <w:numId w:val="155"/>
        </w:numPr>
        <w:spacing w:before="24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F51E2">
        <w:rPr>
          <w:rFonts w:ascii="Times New Roman" w:hAnsi="Times New Roman" w:cs="Times New Roman"/>
          <w:b/>
          <w:sz w:val="26"/>
          <w:szCs w:val="26"/>
        </w:rPr>
        <w:t>Nghị</w:t>
      </w:r>
      <w:proofErr w:type="spellEnd"/>
      <w:r w:rsidRPr="00BF51E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F51E2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Pr="00BF51E2">
        <w:rPr>
          <w:rFonts w:ascii="Times New Roman" w:hAnsi="Times New Roman" w:cs="Times New Roman"/>
          <w:b/>
          <w:sz w:val="26"/>
          <w:szCs w:val="26"/>
        </w:rPr>
        <w:t xml:space="preserve"> 76/2018/NĐ-CP </w:t>
      </w:r>
      <w:proofErr w:type="spellStart"/>
      <w:r w:rsidRPr="00BF51E2">
        <w:rPr>
          <w:rFonts w:ascii="Times New Roman" w:hAnsi="Times New Roman" w:cs="Times New Roman"/>
          <w:b/>
          <w:sz w:val="26"/>
          <w:szCs w:val="26"/>
        </w:rPr>
        <w:t>về</w:t>
      </w:r>
      <w:proofErr w:type="spellEnd"/>
      <w:r w:rsidRPr="00BF51E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F51E2">
        <w:rPr>
          <w:rFonts w:ascii="Times New Roman" w:hAnsi="Times New Roman" w:cs="Times New Roman"/>
          <w:b/>
          <w:sz w:val="26"/>
          <w:szCs w:val="26"/>
        </w:rPr>
        <w:t>Tiêu</w:t>
      </w:r>
      <w:proofErr w:type="spellEnd"/>
      <w:r w:rsidRPr="00BF51E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F51E2">
        <w:rPr>
          <w:rFonts w:ascii="Times New Roman" w:hAnsi="Times New Roman" w:cs="Times New Roman"/>
          <w:b/>
          <w:sz w:val="26"/>
          <w:szCs w:val="26"/>
        </w:rPr>
        <w:t>chí</w:t>
      </w:r>
      <w:proofErr w:type="spellEnd"/>
      <w:r w:rsidRPr="00BF51E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F51E2">
        <w:rPr>
          <w:rFonts w:ascii="Times New Roman" w:hAnsi="Times New Roman" w:cs="Times New Roman"/>
          <w:b/>
          <w:sz w:val="26"/>
          <w:szCs w:val="26"/>
        </w:rPr>
        <w:t>đánh</w:t>
      </w:r>
      <w:proofErr w:type="spellEnd"/>
      <w:r w:rsidRPr="00BF51E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F51E2">
        <w:rPr>
          <w:rFonts w:ascii="Times New Roman" w:hAnsi="Times New Roman" w:cs="Times New Roman"/>
          <w:b/>
          <w:sz w:val="26"/>
          <w:szCs w:val="26"/>
        </w:rPr>
        <w:t>giá</w:t>
      </w:r>
      <w:proofErr w:type="spellEnd"/>
      <w:r w:rsidRPr="00BF51E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F51E2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Pr="00BF51E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F51E2">
        <w:rPr>
          <w:rFonts w:ascii="Times New Roman" w:hAnsi="Times New Roman" w:cs="Times New Roman"/>
          <w:b/>
          <w:sz w:val="26"/>
          <w:szCs w:val="26"/>
        </w:rPr>
        <w:t>nghệ</w:t>
      </w:r>
      <w:proofErr w:type="spellEnd"/>
      <w:r w:rsidRPr="00BF51E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F51E2">
        <w:rPr>
          <w:rFonts w:ascii="Times New Roman" w:hAnsi="Times New Roman" w:cs="Times New Roman"/>
          <w:b/>
          <w:sz w:val="26"/>
          <w:szCs w:val="26"/>
        </w:rPr>
        <w:t>cao</w:t>
      </w:r>
      <w:proofErr w:type="spellEnd"/>
      <w:r w:rsidRPr="00BF51E2">
        <w:rPr>
          <w:rFonts w:ascii="Times New Roman" w:hAnsi="Times New Roman" w:cs="Times New Roman"/>
          <w:b/>
          <w:sz w:val="26"/>
          <w:szCs w:val="26"/>
        </w:rPr>
        <w:t>:</w:t>
      </w:r>
    </w:p>
    <w:p w14:paraId="1CC7CA1E" w14:textId="77777777" w:rsidR="004C6125" w:rsidRPr="00E6791A" w:rsidRDefault="000B00A9" w:rsidP="00A43070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Mekong Technology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</w:t>
      </w:r>
    </w:p>
    <w:p w14:paraId="37A1B51E" w14:textId="77777777" w:rsidR="004C6125" w:rsidRPr="001479C8" w:rsidRDefault="000B00A9" w:rsidP="003F62ED">
      <w:pPr>
        <w:pStyle w:val="ListParagraph"/>
        <w:numPr>
          <w:ilvl w:val="0"/>
          <w:numId w:val="157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479C8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  <w:r w:rsidRPr="001479C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479C8">
        <w:rPr>
          <w:rFonts w:ascii="Times New Roman" w:hAnsi="Times New Roman" w:cs="Times New Roman"/>
          <w:b/>
          <w:sz w:val="26"/>
          <w:szCs w:val="26"/>
        </w:rPr>
        <w:t>độ</w:t>
      </w:r>
      <w:proofErr w:type="spellEnd"/>
      <w:r w:rsidRPr="001479C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479C8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Pr="001479C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479C8">
        <w:rPr>
          <w:rFonts w:ascii="Times New Roman" w:hAnsi="Times New Roman" w:cs="Times New Roman"/>
          <w:b/>
          <w:sz w:val="26"/>
          <w:szCs w:val="26"/>
        </w:rPr>
        <w:t>nghệ</w:t>
      </w:r>
      <w:proofErr w:type="spellEnd"/>
      <w:r w:rsidRPr="001479C8">
        <w:rPr>
          <w:rFonts w:ascii="Times New Roman" w:hAnsi="Times New Roman" w:cs="Times New Roman"/>
          <w:b/>
          <w:sz w:val="26"/>
          <w:szCs w:val="26"/>
        </w:rPr>
        <w:t>:</w:t>
      </w:r>
    </w:p>
    <w:p w14:paraId="51AE2008" w14:textId="77777777" w:rsidR="004C6125" w:rsidRPr="00E6791A" w:rsidRDefault="000B00A9" w:rsidP="00A43070">
      <w:pPr>
        <w:spacing w:after="0" w:line="312" w:lineRule="auto"/>
        <w:ind w:left="113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Segoe UI Symbol" w:hAnsi="Segoe UI Symbol" w:cs="Segoe UI Symbol"/>
          <w:sz w:val="26"/>
          <w:szCs w:val="26"/>
        </w:rPr>
        <w:t>✓</w:t>
      </w:r>
      <w:r w:rsidRPr="00E6791A">
        <w:rPr>
          <w:rFonts w:ascii="Times New Roman" w:hAnsi="Times New Roman" w:cs="Times New Roman"/>
          <w:sz w:val="26"/>
          <w:szCs w:val="26"/>
        </w:rPr>
        <w:t xml:space="preserve"> TRL 7-8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≥ 7)</w:t>
      </w:r>
    </w:p>
    <w:p w14:paraId="200FAE79" w14:textId="77777777" w:rsidR="004C6125" w:rsidRPr="00E6791A" w:rsidRDefault="000B00A9" w:rsidP="00A43070">
      <w:pPr>
        <w:spacing w:after="0" w:line="312" w:lineRule="auto"/>
        <w:ind w:left="113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Segoe UI Symbol" w:hAnsi="Segoe UI Symbol" w:cs="Segoe UI Symbol"/>
          <w:sz w:val="26"/>
          <w:szCs w:val="26"/>
        </w:rPr>
        <w:t>✓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TRL 8-9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định</w:t>
      </w:r>
      <w:proofErr w:type="spellEnd"/>
    </w:p>
    <w:p w14:paraId="14A50A16" w14:textId="77777777" w:rsidR="004C6125" w:rsidRPr="00E6791A" w:rsidRDefault="000B00A9" w:rsidP="00A43070">
      <w:pPr>
        <w:spacing w:after="0" w:line="312" w:lineRule="auto"/>
        <w:ind w:left="113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Segoe UI Symbol" w:hAnsi="Segoe UI Symbol" w:cs="Segoe UI Symbol"/>
          <w:sz w:val="26"/>
          <w:szCs w:val="26"/>
        </w:rPr>
        <w:t>✓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tế</w:t>
      </w:r>
      <w:proofErr w:type="spellEnd"/>
    </w:p>
    <w:p w14:paraId="1A80B554" w14:textId="77777777" w:rsidR="004C6125" w:rsidRPr="00E6791A" w:rsidRDefault="000B00A9" w:rsidP="003F62ED">
      <w:pPr>
        <w:numPr>
          <w:ilvl w:val="0"/>
          <w:numId w:val="157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Nghiên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cứu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phát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triển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56B907FE" w14:textId="77777777" w:rsidR="004C6125" w:rsidRPr="00E6791A" w:rsidRDefault="000B00A9" w:rsidP="00A43070">
      <w:pPr>
        <w:spacing w:after="0" w:line="312" w:lineRule="auto"/>
        <w:ind w:left="113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Segoe UI Symbol" w:hAnsi="Segoe UI Symbol" w:cs="Segoe UI Symbol"/>
          <w:sz w:val="26"/>
          <w:szCs w:val="26"/>
        </w:rPr>
        <w:t>✓</w:t>
      </w:r>
      <w:r w:rsidRPr="00E6791A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R&amp;D ≥ 2%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2,5-5,0%)</w:t>
      </w:r>
    </w:p>
    <w:p w14:paraId="1374891F" w14:textId="77777777" w:rsidR="004C6125" w:rsidRPr="00E6791A" w:rsidRDefault="000B00A9" w:rsidP="00A43070">
      <w:pPr>
        <w:spacing w:after="0" w:line="312" w:lineRule="auto"/>
        <w:ind w:left="113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Segoe UI Symbol" w:hAnsi="Segoe UI Symbol" w:cs="Segoe UI Symbol"/>
          <w:sz w:val="26"/>
          <w:szCs w:val="26"/>
        </w:rPr>
        <w:t>✓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R&amp;D ≥ 5%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18% = 36/200)</w:t>
      </w:r>
    </w:p>
    <w:p w14:paraId="78BD28AD" w14:textId="77777777" w:rsidR="004C6125" w:rsidRPr="00E6791A" w:rsidRDefault="000B00A9" w:rsidP="00A43070">
      <w:pPr>
        <w:spacing w:after="0" w:line="312" w:lineRule="auto"/>
        <w:ind w:left="113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Segoe UI Symbol" w:hAnsi="Segoe UI Symbol" w:cs="Segoe UI Symbol"/>
          <w:sz w:val="26"/>
          <w:szCs w:val="26"/>
        </w:rPr>
        <w:t>✓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R&amp;D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(36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8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+)</w:t>
      </w:r>
    </w:p>
    <w:p w14:paraId="0BCE5A74" w14:textId="77777777" w:rsidR="004C6125" w:rsidRPr="00E6791A" w:rsidRDefault="000B00A9" w:rsidP="003F62ED">
      <w:pPr>
        <w:numPr>
          <w:ilvl w:val="0"/>
          <w:numId w:val="157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Giá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trị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gia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tăng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0670D34F" w14:textId="77777777" w:rsidR="004C6125" w:rsidRPr="00E6791A" w:rsidRDefault="000B00A9" w:rsidP="00A43070">
      <w:pPr>
        <w:spacing w:after="0" w:line="312" w:lineRule="auto"/>
        <w:ind w:left="113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Segoe UI Symbol" w:hAnsi="Segoe UI Symbol" w:cs="Segoe UI Symbol"/>
          <w:sz w:val="26"/>
          <w:szCs w:val="26"/>
        </w:rPr>
        <w:t>✓</w:t>
      </w:r>
      <w:r w:rsidRPr="00E6791A">
        <w:rPr>
          <w:rFonts w:ascii="Times New Roman" w:hAnsi="Times New Roman" w:cs="Times New Roman"/>
          <w:sz w:val="26"/>
          <w:szCs w:val="26"/>
        </w:rPr>
        <w:t xml:space="preserve"> VA/Doanh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≥ 30%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35% -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Cập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nhật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so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V5</w:t>
      </w:r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316735E6" w14:textId="77777777" w:rsidR="004C6125" w:rsidRPr="00E6791A" w:rsidRDefault="000B00A9" w:rsidP="00A43070">
      <w:pPr>
        <w:spacing w:after="0" w:line="312" w:lineRule="auto"/>
        <w:ind w:left="113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Segoe UI Symbol" w:hAnsi="Segoe UI Symbol" w:cs="Segoe UI Symbol"/>
          <w:sz w:val="26"/>
          <w:szCs w:val="26"/>
        </w:rPr>
        <w:t>✓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(200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60%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5F8B74DF" w14:textId="77777777" w:rsidR="004C6125" w:rsidRPr="00E6791A" w:rsidRDefault="000B00A9" w:rsidP="003F62ED">
      <w:pPr>
        <w:numPr>
          <w:ilvl w:val="0"/>
          <w:numId w:val="157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địa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hóa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040F7152" w14:textId="77777777" w:rsidR="004C6125" w:rsidRPr="00E6791A" w:rsidRDefault="000B00A9" w:rsidP="00A43070">
      <w:pPr>
        <w:spacing w:after="0" w:line="312" w:lineRule="auto"/>
        <w:ind w:left="113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Segoe UI Symbol" w:hAnsi="Segoe UI Symbol" w:cs="Segoe UI Symbol"/>
          <w:sz w:val="26"/>
          <w:szCs w:val="26"/>
        </w:rPr>
        <w:t>✓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50-70%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≥ 30%)</w:t>
      </w:r>
    </w:p>
    <w:p w14:paraId="5F7B1640" w14:textId="77777777" w:rsidR="004C6125" w:rsidRPr="00E6791A" w:rsidRDefault="000B00A9" w:rsidP="00A43070">
      <w:pPr>
        <w:spacing w:after="0" w:line="312" w:lineRule="auto"/>
        <w:ind w:left="113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Segoe UI Symbol" w:hAnsi="Segoe UI Symbol" w:cs="Segoe UI Symbol"/>
          <w:sz w:val="26"/>
          <w:szCs w:val="26"/>
        </w:rPr>
        <w:t>✓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(50+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Nam)</w:t>
      </w:r>
    </w:p>
    <w:p w14:paraId="10118FB0" w14:textId="77777777" w:rsidR="004C6125" w:rsidRPr="00BF51E2" w:rsidRDefault="000B00A9" w:rsidP="003F62ED">
      <w:pPr>
        <w:pStyle w:val="ListParagraph"/>
        <w:numPr>
          <w:ilvl w:val="0"/>
          <w:numId w:val="155"/>
        </w:numPr>
        <w:spacing w:before="24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BF51E2">
        <w:rPr>
          <w:rFonts w:ascii="Times New Roman" w:hAnsi="Times New Roman" w:cs="Times New Roman"/>
          <w:b/>
          <w:sz w:val="26"/>
          <w:szCs w:val="26"/>
        </w:rPr>
        <w:t xml:space="preserve">Khu Công </w:t>
      </w:r>
      <w:proofErr w:type="spellStart"/>
      <w:r w:rsidRPr="00BF51E2">
        <w:rPr>
          <w:rFonts w:ascii="Times New Roman" w:hAnsi="Times New Roman" w:cs="Times New Roman"/>
          <w:b/>
          <w:sz w:val="26"/>
          <w:szCs w:val="26"/>
        </w:rPr>
        <w:t>nghệ</w:t>
      </w:r>
      <w:proofErr w:type="spellEnd"/>
      <w:r w:rsidRPr="00BF51E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F51E2">
        <w:rPr>
          <w:rFonts w:ascii="Times New Roman" w:hAnsi="Times New Roman" w:cs="Times New Roman"/>
          <w:b/>
          <w:sz w:val="26"/>
          <w:szCs w:val="26"/>
        </w:rPr>
        <w:t>cao</w:t>
      </w:r>
      <w:proofErr w:type="spellEnd"/>
      <w:r w:rsidRPr="00BF51E2">
        <w:rPr>
          <w:rFonts w:ascii="Times New Roman" w:hAnsi="Times New Roman" w:cs="Times New Roman"/>
          <w:b/>
          <w:sz w:val="26"/>
          <w:szCs w:val="26"/>
        </w:rPr>
        <w:t xml:space="preserve"> TP.HCM – </w:t>
      </w:r>
      <w:proofErr w:type="spellStart"/>
      <w:r w:rsidRPr="00BF51E2">
        <w:rPr>
          <w:rFonts w:ascii="Times New Roman" w:hAnsi="Times New Roman" w:cs="Times New Roman"/>
          <w:b/>
          <w:sz w:val="26"/>
          <w:szCs w:val="26"/>
        </w:rPr>
        <w:t>Ưu</w:t>
      </w:r>
      <w:proofErr w:type="spellEnd"/>
      <w:r w:rsidRPr="00BF51E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F51E2">
        <w:rPr>
          <w:rFonts w:ascii="Times New Roman" w:hAnsi="Times New Roman" w:cs="Times New Roman"/>
          <w:b/>
          <w:sz w:val="26"/>
          <w:szCs w:val="26"/>
        </w:rPr>
        <w:t>đãi</w:t>
      </w:r>
      <w:proofErr w:type="spellEnd"/>
      <w:r w:rsidRPr="00BF51E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F51E2">
        <w:rPr>
          <w:rFonts w:ascii="Times New Roman" w:hAnsi="Times New Roman" w:cs="Times New Roman"/>
          <w:b/>
          <w:sz w:val="26"/>
          <w:szCs w:val="26"/>
        </w:rPr>
        <w:t>bổ</w:t>
      </w:r>
      <w:proofErr w:type="spellEnd"/>
      <w:r w:rsidRPr="00BF51E2">
        <w:rPr>
          <w:rFonts w:ascii="Times New Roman" w:hAnsi="Times New Roman" w:cs="Times New Roman"/>
          <w:b/>
          <w:sz w:val="26"/>
          <w:szCs w:val="26"/>
        </w:rPr>
        <w:t xml:space="preserve"> sung:</w:t>
      </w:r>
    </w:p>
    <w:p w14:paraId="0CC1FEC6" w14:textId="77777777" w:rsidR="004C6125" w:rsidRPr="00E6791A" w:rsidRDefault="000B00A9" w:rsidP="00A43070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KCNC TP.HCM, Mekong Technology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</w:t>
      </w:r>
    </w:p>
    <w:p w14:paraId="0957AF60" w14:textId="77777777" w:rsidR="004C6125" w:rsidRPr="00BF51E2" w:rsidRDefault="000B00A9" w:rsidP="003F62ED">
      <w:pPr>
        <w:pStyle w:val="ListParagraph"/>
        <w:numPr>
          <w:ilvl w:val="0"/>
          <w:numId w:val="158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F51E2">
        <w:rPr>
          <w:rFonts w:ascii="Times New Roman" w:hAnsi="Times New Roman" w:cs="Times New Roman"/>
          <w:b/>
          <w:sz w:val="26"/>
          <w:szCs w:val="26"/>
        </w:rPr>
        <w:t>Hạ</w:t>
      </w:r>
      <w:proofErr w:type="spellEnd"/>
      <w:r w:rsidRPr="00BF51E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F51E2">
        <w:rPr>
          <w:rFonts w:ascii="Times New Roman" w:hAnsi="Times New Roman" w:cs="Times New Roman"/>
          <w:b/>
          <w:sz w:val="26"/>
          <w:szCs w:val="26"/>
        </w:rPr>
        <w:t>tầng</w:t>
      </w:r>
      <w:proofErr w:type="spellEnd"/>
      <w:r w:rsidRPr="00BF51E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F51E2">
        <w:rPr>
          <w:rFonts w:ascii="Times New Roman" w:hAnsi="Times New Roman" w:cs="Times New Roman"/>
          <w:b/>
          <w:sz w:val="26"/>
          <w:szCs w:val="26"/>
        </w:rPr>
        <w:t>chất</w:t>
      </w:r>
      <w:proofErr w:type="spellEnd"/>
      <w:r w:rsidRPr="00BF51E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F51E2">
        <w:rPr>
          <w:rFonts w:ascii="Times New Roman" w:hAnsi="Times New Roman" w:cs="Times New Roman"/>
          <w:b/>
          <w:sz w:val="26"/>
          <w:szCs w:val="26"/>
        </w:rPr>
        <w:t>lượng</w:t>
      </w:r>
      <w:proofErr w:type="spellEnd"/>
      <w:r w:rsidRPr="00BF51E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F51E2">
        <w:rPr>
          <w:rFonts w:ascii="Times New Roman" w:hAnsi="Times New Roman" w:cs="Times New Roman"/>
          <w:b/>
          <w:sz w:val="26"/>
          <w:szCs w:val="26"/>
        </w:rPr>
        <w:t>cao</w:t>
      </w:r>
      <w:proofErr w:type="spellEnd"/>
      <w:r w:rsidRPr="00BF51E2">
        <w:rPr>
          <w:rFonts w:ascii="Times New Roman" w:hAnsi="Times New Roman" w:cs="Times New Roman"/>
          <w:b/>
          <w:sz w:val="26"/>
          <w:szCs w:val="26"/>
        </w:rPr>
        <w:t>:</w:t>
      </w:r>
    </w:p>
    <w:p w14:paraId="03EFA742" w14:textId="77777777" w:rsidR="004C6125" w:rsidRPr="00E6791A" w:rsidRDefault="000B00A9" w:rsidP="00A43070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 100% dual-source, backup generator</w:t>
      </w:r>
    </w:p>
    <w:p w14:paraId="1BF036FE" w14:textId="77777777" w:rsidR="004C6125" w:rsidRPr="00E6791A" w:rsidRDefault="000B00A9" w:rsidP="00A43070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</w:p>
    <w:p w14:paraId="697A6199" w14:textId="77777777" w:rsidR="004C6125" w:rsidRPr="00E6791A" w:rsidRDefault="000B00A9" w:rsidP="00A43070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Internet: 10 Gbps, dual ISP</w:t>
      </w:r>
    </w:p>
    <w:p w14:paraId="16FF14AF" w14:textId="77777777" w:rsidR="004C6125" w:rsidRPr="00E6791A" w:rsidRDefault="000B00A9" w:rsidP="00A43070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: 6-8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làn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dàng</w:t>
      </w:r>
      <w:proofErr w:type="spellEnd"/>
    </w:p>
    <w:p w14:paraId="52C938D7" w14:textId="77777777" w:rsidR="004C6125" w:rsidRPr="00E6791A" w:rsidRDefault="000B00A9" w:rsidP="003F62ED">
      <w:pPr>
        <w:numPr>
          <w:ilvl w:val="0"/>
          <w:numId w:val="158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Hỗ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trợ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quản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hành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chính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0C9683F3" w14:textId="77777777" w:rsidR="004C6125" w:rsidRPr="00E6791A" w:rsidRDefault="000B00A9" w:rsidP="00A43070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One-stop shop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chính</w:t>
      </w:r>
      <w:proofErr w:type="spellEnd"/>
    </w:p>
    <w:p w14:paraId="0550ADB7" w14:textId="77777777" w:rsidR="004C6125" w:rsidRPr="00E6791A" w:rsidRDefault="000B00A9" w:rsidP="00A43070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15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(so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30-60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0324EDF2" w14:textId="77777777" w:rsidR="004C6125" w:rsidRPr="00E6791A" w:rsidRDefault="000B00A9" w:rsidP="00A43070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lực</w:t>
      </w:r>
      <w:proofErr w:type="spellEnd"/>
    </w:p>
    <w:p w14:paraId="3AC913B0" w14:textId="77777777" w:rsidR="004C6125" w:rsidRPr="00E6791A" w:rsidRDefault="000B00A9" w:rsidP="003F62ED">
      <w:pPr>
        <w:numPr>
          <w:ilvl w:val="0"/>
          <w:numId w:val="158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sinh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thái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4F051850" w14:textId="77777777" w:rsidR="004C6125" w:rsidRPr="00E6791A" w:rsidRDefault="000B00A9" w:rsidP="00A43070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150+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</w:p>
    <w:p w14:paraId="11828996" w14:textId="77777777" w:rsidR="004C6125" w:rsidRPr="00E6791A" w:rsidRDefault="000B00A9" w:rsidP="00A43070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 ĐH SPKT, ĐH TDT, ĐH CNTT</w:t>
      </w:r>
    </w:p>
    <w:p w14:paraId="57E4EEC5" w14:textId="77777777" w:rsidR="00BF51E2" w:rsidRDefault="000B00A9" w:rsidP="00A43070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Trung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R&amp;D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innovation hub</w:t>
      </w:r>
      <w:r w:rsidR="00BF51E2">
        <w:rPr>
          <w:rFonts w:ascii="Times New Roman" w:hAnsi="Times New Roman" w:cs="Times New Roman"/>
          <w:sz w:val="26"/>
          <w:szCs w:val="26"/>
        </w:rPr>
        <w:br w:type="page"/>
      </w:r>
    </w:p>
    <w:p w14:paraId="04A8ED03" w14:textId="77777777" w:rsidR="004C6125" w:rsidRPr="00BF51E2" w:rsidRDefault="000B00A9" w:rsidP="003F62ED">
      <w:pPr>
        <w:pStyle w:val="ListParagraph"/>
        <w:numPr>
          <w:ilvl w:val="0"/>
          <w:numId w:val="155"/>
        </w:numPr>
        <w:spacing w:after="0" w:line="312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proofErr w:type="spellStart"/>
      <w:r w:rsidRPr="00BF51E2">
        <w:rPr>
          <w:rFonts w:ascii="Times New Roman" w:hAnsi="Times New Roman" w:cs="Times New Roman"/>
          <w:b/>
          <w:sz w:val="26"/>
          <w:szCs w:val="26"/>
        </w:rPr>
        <w:t>Tổng</w:t>
      </w:r>
      <w:proofErr w:type="spellEnd"/>
      <w:r w:rsidRPr="00BF51E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F51E2">
        <w:rPr>
          <w:rFonts w:ascii="Times New Roman" w:hAnsi="Times New Roman" w:cs="Times New Roman"/>
          <w:b/>
          <w:sz w:val="26"/>
          <w:szCs w:val="26"/>
        </w:rPr>
        <w:t>giá</w:t>
      </w:r>
      <w:proofErr w:type="spellEnd"/>
      <w:r w:rsidRPr="00BF51E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F51E2">
        <w:rPr>
          <w:rFonts w:ascii="Times New Roman" w:hAnsi="Times New Roman" w:cs="Times New Roman"/>
          <w:b/>
          <w:sz w:val="26"/>
          <w:szCs w:val="26"/>
        </w:rPr>
        <w:t>trị</w:t>
      </w:r>
      <w:proofErr w:type="spellEnd"/>
      <w:r w:rsidRPr="00BF51E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F51E2">
        <w:rPr>
          <w:rFonts w:ascii="Times New Roman" w:hAnsi="Times New Roman" w:cs="Times New Roman"/>
          <w:b/>
          <w:sz w:val="26"/>
          <w:szCs w:val="26"/>
        </w:rPr>
        <w:t>ưu</w:t>
      </w:r>
      <w:proofErr w:type="spellEnd"/>
      <w:r w:rsidRPr="00BF51E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F51E2">
        <w:rPr>
          <w:rFonts w:ascii="Times New Roman" w:hAnsi="Times New Roman" w:cs="Times New Roman"/>
          <w:b/>
          <w:sz w:val="26"/>
          <w:szCs w:val="26"/>
        </w:rPr>
        <w:t>đãi</w:t>
      </w:r>
      <w:proofErr w:type="spellEnd"/>
      <w:r w:rsidRPr="00BF51E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F51E2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  <w:r w:rsidRPr="00BF51E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F51E2">
        <w:rPr>
          <w:rFonts w:ascii="Times New Roman" w:hAnsi="Times New Roman" w:cs="Times New Roman"/>
          <w:b/>
          <w:sz w:val="26"/>
          <w:szCs w:val="26"/>
        </w:rPr>
        <w:t>kiến</w:t>
      </w:r>
      <w:proofErr w:type="spellEnd"/>
      <w:r w:rsidRPr="00BF51E2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2411"/>
        <w:gridCol w:w="1700"/>
        <w:gridCol w:w="1985"/>
        <w:gridCol w:w="2118"/>
      </w:tblGrid>
      <w:tr w:rsidR="004C6125" w:rsidRPr="00E6791A" w14:paraId="0DEE8DB8" w14:textId="77777777" w:rsidTr="00BF51E2">
        <w:trPr>
          <w:jc w:val="center"/>
        </w:trPr>
        <w:tc>
          <w:tcPr>
            <w:tcW w:w="734" w:type="pct"/>
            <w:vAlign w:val="center"/>
          </w:tcPr>
          <w:p w14:paraId="5F993FB7" w14:textId="77777777" w:rsidR="004C6125" w:rsidRPr="00BF51E2" w:rsidRDefault="000B00A9" w:rsidP="00BF51E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F51E2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1252" w:type="pct"/>
            <w:vAlign w:val="center"/>
          </w:tcPr>
          <w:p w14:paraId="152E2F18" w14:textId="77777777" w:rsidR="004C6125" w:rsidRPr="00BF51E2" w:rsidRDefault="000B00A9" w:rsidP="00BF51E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F51E2">
              <w:rPr>
                <w:rFonts w:ascii="Times New Roman" w:hAnsi="Times New Roman" w:cs="Times New Roman"/>
                <w:b/>
                <w:sz w:val="26"/>
                <w:szCs w:val="26"/>
              </w:rPr>
              <w:t>Loại</w:t>
            </w:r>
            <w:proofErr w:type="spellEnd"/>
            <w:r w:rsidRPr="00BF51E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F51E2">
              <w:rPr>
                <w:rFonts w:ascii="Times New Roman" w:hAnsi="Times New Roman" w:cs="Times New Roman"/>
                <w:b/>
                <w:sz w:val="26"/>
                <w:szCs w:val="26"/>
              </w:rPr>
              <w:t>ưu</w:t>
            </w:r>
            <w:proofErr w:type="spellEnd"/>
            <w:r w:rsidRPr="00BF51E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F51E2">
              <w:rPr>
                <w:rFonts w:ascii="Times New Roman" w:hAnsi="Times New Roman" w:cs="Times New Roman"/>
                <w:b/>
                <w:sz w:val="26"/>
                <w:szCs w:val="26"/>
              </w:rPr>
              <w:t>đãi</w:t>
            </w:r>
            <w:proofErr w:type="spellEnd"/>
          </w:p>
        </w:tc>
        <w:tc>
          <w:tcPr>
            <w:tcW w:w="883" w:type="pct"/>
            <w:vAlign w:val="center"/>
          </w:tcPr>
          <w:p w14:paraId="27D15681" w14:textId="77777777" w:rsidR="00BF51E2" w:rsidRDefault="000B00A9" w:rsidP="00BF51E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F51E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Giá </w:t>
            </w:r>
            <w:proofErr w:type="spellStart"/>
            <w:r w:rsidRPr="00BF51E2">
              <w:rPr>
                <w:rFonts w:ascii="Times New Roman" w:hAnsi="Times New Roman" w:cs="Times New Roman"/>
                <w:b/>
                <w:sz w:val="26"/>
                <w:szCs w:val="26"/>
              </w:rPr>
              <w:t>trị</w:t>
            </w:r>
            <w:proofErr w:type="spellEnd"/>
          </w:p>
          <w:p w14:paraId="24F061D7" w14:textId="77777777" w:rsidR="004C6125" w:rsidRPr="00BF51E2" w:rsidRDefault="000B00A9" w:rsidP="00BF51E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F51E2">
              <w:rPr>
                <w:rFonts w:ascii="Times New Roman" w:hAnsi="Times New Roman" w:cs="Times New Roman"/>
                <w:b/>
                <w:sz w:val="26"/>
                <w:szCs w:val="26"/>
              </w:rPr>
              <w:t>(</w:t>
            </w:r>
            <w:proofErr w:type="spellStart"/>
            <w:r w:rsidRPr="00BF51E2">
              <w:rPr>
                <w:rFonts w:ascii="Times New Roman" w:hAnsi="Times New Roman" w:cs="Times New Roman"/>
                <w:b/>
                <w:sz w:val="26"/>
                <w:szCs w:val="26"/>
              </w:rPr>
              <w:t>triệu</w:t>
            </w:r>
            <w:proofErr w:type="spellEnd"/>
            <w:r w:rsidRPr="00BF51E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USD)</w:t>
            </w:r>
          </w:p>
        </w:tc>
        <w:tc>
          <w:tcPr>
            <w:tcW w:w="1031" w:type="pct"/>
            <w:vAlign w:val="center"/>
          </w:tcPr>
          <w:p w14:paraId="34E639D1" w14:textId="77777777" w:rsidR="004C6125" w:rsidRPr="00BF51E2" w:rsidRDefault="000B00A9" w:rsidP="00BF51E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F51E2">
              <w:rPr>
                <w:rFonts w:ascii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 w:rsidRPr="00BF51E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F51E2">
              <w:rPr>
                <w:rFonts w:ascii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1100" w:type="pct"/>
            <w:vAlign w:val="center"/>
          </w:tcPr>
          <w:p w14:paraId="7F44D00D" w14:textId="77777777" w:rsidR="004C6125" w:rsidRPr="00BF51E2" w:rsidRDefault="000B00A9" w:rsidP="00BF51E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F51E2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BF51E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F51E2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4C6125" w:rsidRPr="00E6791A" w14:paraId="384E12EE" w14:textId="77777777" w:rsidTr="00BF51E2">
        <w:trPr>
          <w:jc w:val="center"/>
        </w:trPr>
        <w:tc>
          <w:tcPr>
            <w:tcW w:w="734" w:type="pct"/>
            <w:vAlign w:val="center"/>
          </w:tcPr>
          <w:p w14:paraId="13BF7D39" w14:textId="77777777" w:rsidR="004C6125" w:rsidRPr="00E6791A" w:rsidRDefault="000B00A9" w:rsidP="00BF51E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52" w:type="pct"/>
            <w:vAlign w:val="center"/>
          </w:tcPr>
          <w:p w14:paraId="3433C215" w14:textId="77777777" w:rsidR="00BF51E2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Thuế</w:t>
            </w:r>
            <w:proofErr w:type="spellEnd"/>
            <w:r w:rsidR="00BF51E2">
              <w:rPr>
                <w:rFonts w:ascii="Times New Roman" w:hAnsi="Times New Roman" w:cs="Times New Roman"/>
                <w:sz w:val="26"/>
                <w:szCs w:val="26"/>
              </w:rPr>
              <w:t xml:space="preserve"> TNDN</w:t>
            </w:r>
          </w:p>
          <w:p w14:paraId="40A9795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miễn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883" w:type="pct"/>
            <w:vAlign w:val="center"/>
          </w:tcPr>
          <w:p w14:paraId="40A00286" w14:textId="77777777" w:rsidR="004C6125" w:rsidRPr="00E6791A" w:rsidRDefault="000B00A9" w:rsidP="00BF51E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25-30</w:t>
            </w:r>
          </w:p>
        </w:tc>
        <w:tc>
          <w:tcPr>
            <w:tcW w:w="1031" w:type="pct"/>
            <w:vAlign w:val="center"/>
          </w:tcPr>
          <w:p w14:paraId="558DB04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1100" w:type="pct"/>
            <w:vAlign w:val="center"/>
          </w:tcPr>
          <w:p w14:paraId="37B1BA8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10%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vì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20%</w:t>
            </w:r>
          </w:p>
        </w:tc>
      </w:tr>
      <w:tr w:rsidR="004C6125" w:rsidRPr="00E6791A" w14:paraId="66B34777" w14:textId="77777777" w:rsidTr="00BF51E2">
        <w:trPr>
          <w:jc w:val="center"/>
        </w:trPr>
        <w:tc>
          <w:tcPr>
            <w:tcW w:w="734" w:type="pct"/>
            <w:vAlign w:val="center"/>
          </w:tcPr>
          <w:p w14:paraId="2639034A" w14:textId="77777777" w:rsidR="004C6125" w:rsidRPr="00E6791A" w:rsidRDefault="000B00A9" w:rsidP="00BF51E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52" w:type="pct"/>
            <w:vAlign w:val="center"/>
          </w:tcPr>
          <w:p w14:paraId="743FE4A7" w14:textId="77777777" w:rsidR="00BF51E2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Thuế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khẩ</w:t>
            </w:r>
            <w:r w:rsidR="00BF51E2"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proofErr w:type="spellEnd"/>
          </w:p>
          <w:p w14:paraId="5233D26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miễn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883" w:type="pct"/>
            <w:vAlign w:val="center"/>
          </w:tcPr>
          <w:p w14:paraId="291B9D73" w14:textId="77777777" w:rsidR="004C6125" w:rsidRPr="00E6791A" w:rsidRDefault="000B00A9" w:rsidP="00BF51E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2-3</w:t>
            </w:r>
          </w:p>
        </w:tc>
        <w:tc>
          <w:tcPr>
            <w:tcW w:w="1031" w:type="pct"/>
            <w:vAlign w:val="center"/>
          </w:tcPr>
          <w:p w14:paraId="23740B1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Giai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đoạn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</w:p>
        </w:tc>
        <w:tc>
          <w:tcPr>
            <w:tcW w:w="1100" w:type="pct"/>
            <w:vAlign w:val="center"/>
          </w:tcPr>
          <w:p w14:paraId="35D926D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</w:tr>
      <w:tr w:rsidR="004C6125" w:rsidRPr="00E6791A" w14:paraId="597DEFF2" w14:textId="77777777" w:rsidTr="00BF51E2">
        <w:trPr>
          <w:jc w:val="center"/>
        </w:trPr>
        <w:tc>
          <w:tcPr>
            <w:tcW w:w="734" w:type="pct"/>
            <w:vAlign w:val="center"/>
          </w:tcPr>
          <w:p w14:paraId="06C97FC5" w14:textId="77777777" w:rsidR="004C6125" w:rsidRPr="00E6791A" w:rsidRDefault="000B00A9" w:rsidP="00BF51E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52" w:type="pct"/>
            <w:vAlign w:val="center"/>
          </w:tcPr>
          <w:p w14:paraId="7B374C61" w14:textId="77777777" w:rsidR="00BF51E2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Thuê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đất</w:t>
            </w:r>
            <w:proofErr w:type="spellEnd"/>
          </w:p>
          <w:p w14:paraId="137A1EB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miễn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883" w:type="pct"/>
            <w:vAlign w:val="center"/>
          </w:tcPr>
          <w:p w14:paraId="4EF87D70" w14:textId="77777777" w:rsidR="004C6125" w:rsidRPr="00E6791A" w:rsidRDefault="000B00A9" w:rsidP="00BF51E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1-1,5</w:t>
            </w:r>
          </w:p>
        </w:tc>
        <w:tc>
          <w:tcPr>
            <w:tcW w:w="1031" w:type="pct"/>
            <w:vAlign w:val="center"/>
          </w:tcPr>
          <w:p w14:paraId="2DF1054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1100" w:type="pct"/>
            <w:vAlign w:val="center"/>
          </w:tcPr>
          <w:p w14:paraId="1265767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Miễn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11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4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</w:tr>
      <w:tr w:rsidR="004C6125" w:rsidRPr="00E6791A" w14:paraId="292D6B1C" w14:textId="77777777" w:rsidTr="00BF51E2">
        <w:trPr>
          <w:jc w:val="center"/>
        </w:trPr>
        <w:tc>
          <w:tcPr>
            <w:tcW w:w="734" w:type="pct"/>
            <w:vAlign w:val="center"/>
          </w:tcPr>
          <w:p w14:paraId="4F6AEC68" w14:textId="77777777" w:rsidR="004C6125" w:rsidRPr="00E6791A" w:rsidRDefault="000B00A9" w:rsidP="00BF51E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252" w:type="pct"/>
            <w:vAlign w:val="center"/>
          </w:tcPr>
          <w:p w14:paraId="53FC354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R&amp;D</w:t>
            </w:r>
          </w:p>
        </w:tc>
        <w:tc>
          <w:tcPr>
            <w:tcW w:w="883" w:type="pct"/>
            <w:vAlign w:val="center"/>
          </w:tcPr>
          <w:p w14:paraId="0D9513C1" w14:textId="77777777" w:rsidR="004C6125" w:rsidRPr="00E6791A" w:rsidRDefault="000B00A9" w:rsidP="00BF51E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031" w:type="pct"/>
            <w:vAlign w:val="center"/>
          </w:tcPr>
          <w:p w14:paraId="2B238B9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Giai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đoạn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100" w:type="pct"/>
            <w:vAlign w:val="center"/>
          </w:tcPr>
          <w:p w14:paraId="0DAFB7D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50% chi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R&amp;D</w:t>
            </w:r>
          </w:p>
        </w:tc>
      </w:tr>
      <w:tr w:rsidR="004C6125" w:rsidRPr="00E6791A" w14:paraId="6414DEFF" w14:textId="77777777" w:rsidTr="00BF51E2">
        <w:trPr>
          <w:jc w:val="center"/>
        </w:trPr>
        <w:tc>
          <w:tcPr>
            <w:tcW w:w="734" w:type="pct"/>
            <w:vAlign w:val="center"/>
          </w:tcPr>
          <w:p w14:paraId="4E72D222" w14:textId="77777777" w:rsidR="004C6125" w:rsidRPr="00E6791A" w:rsidRDefault="000B00A9" w:rsidP="00BF51E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52" w:type="pct"/>
            <w:vAlign w:val="center"/>
          </w:tcPr>
          <w:p w14:paraId="25F44EB3" w14:textId="77777777" w:rsidR="00BF51E2" w:rsidRDefault="00BF51E2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VAT</w:t>
            </w:r>
          </w:p>
          <w:p w14:paraId="287BF58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thuế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883" w:type="pct"/>
            <w:vAlign w:val="center"/>
          </w:tcPr>
          <w:p w14:paraId="36872757" w14:textId="77777777" w:rsidR="004C6125" w:rsidRPr="00E6791A" w:rsidRDefault="000B00A9" w:rsidP="00BF51E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0,5-1</w:t>
            </w:r>
          </w:p>
        </w:tc>
        <w:tc>
          <w:tcPr>
            <w:tcW w:w="1031" w:type="pct"/>
            <w:vAlign w:val="center"/>
          </w:tcPr>
          <w:p w14:paraId="79FD12A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Liên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tục</w:t>
            </w:r>
            <w:proofErr w:type="spellEnd"/>
          </w:p>
        </w:tc>
        <w:tc>
          <w:tcPr>
            <w:tcW w:w="1100" w:type="pct"/>
            <w:vAlign w:val="center"/>
          </w:tcPr>
          <w:p w14:paraId="7CC0F5D7" w14:textId="77777777" w:rsidR="00BF51E2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Cải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thiệ</w:t>
            </w:r>
            <w:r w:rsidR="00BF51E2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</w:p>
          <w:p w14:paraId="11A4386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cash flow</w:t>
            </w:r>
          </w:p>
        </w:tc>
      </w:tr>
      <w:tr w:rsidR="004C6125" w:rsidRPr="00E6791A" w14:paraId="3EF0E71D" w14:textId="77777777" w:rsidTr="00BF51E2">
        <w:trPr>
          <w:jc w:val="center"/>
        </w:trPr>
        <w:tc>
          <w:tcPr>
            <w:tcW w:w="734" w:type="pct"/>
            <w:vAlign w:val="center"/>
          </w:tcPr>
          <w:p w14:paraId="0FBBC816" w14:textId="77777777" w:rsidR="004C6125" w:rsidRPr="00E6791A" w:rsidRDefault="000B00A9" w:rsidP="00BF51E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Tổng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cộng</w:t>
            </w:r>
            <w:proofErr w:type="spellEnd"/>
          </w:p>
        </w:tc>
        <w:tc>
          <w:tcPr>
            <w:tcW w:w="1252" w:type="pct"/>
            <w:vAlign w:val="center"/>
          </w:tcPr>
          <w:p w14:paraId="31F7B99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30,5-37,5</w:t>
            </w:r>
          </w:p>
        </w:tc>
        <w:tc>
          <w:tcPr>
            <w:tcW w:w="883" w:type="pct"/>
            <w:vAlign w:val="center"/>
          </w:tcPr>
          <w:p w14:paraId="079818F9" w14:textId="77777777" w:rsidR="004C6125" w:rsidRPr="00E6791A" w:rsidRDefault="000B00A9" w:rsidP="00BF51E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031" w:type="pct"/>
            <w:vAlign w:val="center"/>
          </w:tcPr>
          <w:p w14:paraId="7102BBA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Tiết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kiệm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25-30% chi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1100" w:type="pct"/>
            <w:vAlign w:val="center"/>
          </w:tcPr>
          <w:p w14:paraId="10E51204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ADF1E33" w14:textId="77777777" w:rsidR="004C6125" w:rsidRPr="00BF51E2" w:rsidRDefault="000B00A9" w:rsidP="003F62ED">
      <w:pPr>
        <w:pStyle w:val="ListParagraph"/>
        <w:numPr>
          <w:ilvl w:val="0"/>
          <w:numId w:val="155"/>
        </w:numPr>
        <w:spacing w:before="24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BF51E2">
        <w:rPr>
          <w:rFonts w:ascii="Times New Roman" w:hAnsi="Times New Roman" w:cs="Times New Roman"/>
          <w:b/>
          <w:sz w:val="26"/>
          <w:szCs w:val="26"/>
        </w:rPr>
        <w:t xml:space="preserve">Cam </w:t>
      </w:r>
      <w:proofErr w:type="spellStart"/>
      <w:r w:rsidRPr="00BF51E2">
        <w:rPr>
          <w:rFonts w:ascii="Times New Roman" w:hAnsi="Times New Roman" w:cs="Times New Roman"/>
          <w:b/>
          <w:sz w:val="26"/>
          <w:szCs w:val="26"/>
        </w:rPr>
        <w:t>kết</w:t>
      </w:r>
      <w:proofErr w:type="spellEnd"/>
      <w:r w:rsidRPr="00BF51E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F51E2"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 w:rsidRPr="00BF51E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F51E2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  <w:r w:rsidRPr="00BF51E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F51E2">
        <w:rPr>
          <w:rFonts w:ascii="Times New Roman" w:hAnsi="Times New Roman" w:cs="Times New Roman"/>
          <w:b/>
          <w:sz w:val="26"/>
          <w:szCs w:val="26"/>
        </w:rPr>
        <w:t>án</w:t>
      </w:r>
      <w:proofErr w:type="spellEnd"/>
      <w:r w:rsidRPr="00BF51E2">
        <w:rPr>
          <w:rFonts w:ascii="Times New Roman" w:hAnsi="Times New Roman" w:cs="Times New Roman"/>
          <w:b/>
          <w:sz w:val="26"/>
          <w:szCs w:val="26"/>
        </w:rPr>
        <w:t>:</w:t>
      </w:r>
    </w:p>
    <w:p w14:paraId="1C965C20" w14:textId="77777777" w:rsidR="004C6125" w:rsidRPr="00E6791A" w:rsidRDefault="000B00A9" w:rsidP="00A43070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cam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</w:t>
      </w:r>
    </w:p>
    <w:p w14:paraId="4F590A0C" w14:textId="77777777" w:rsidR="004C6125" w:rsidRPr="00E6791A" w:rsidRDefault="000B00A9" w:rsidP="00A43070">
      <w:pPr>
        <w:spacing w:after="0" w:line="312" w:lineRule="auto"/>
        <w:ind w:left="113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Segoe UI Symbol" w:hAnsi="Segoe UI Symbol" w:cs="Segoe UI Symbol"/>
          <w:sz w:val="26"/>
          <w:szCs w:val="26"/>
        </w:rPr>
        <w:t>✓</w:t>
      </w:r>
      <w:r w:rsidRPr="00E6791A">
        <w:rPr>
          <w:rFonts w:ascii="Times New Roman" w:hAnsi="Times New Roman" w:cs="Times New Roman"/>
          <w:sz w:val="26"/>
          <w:szCs w:val="26"/>
        </w:rPr>
        <w:t xml:space="preserve"> Duy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R&amp;D/Doanh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≥ 2,5%</w:t>
      </w:r>
    </w:p>
    <w:p w14:paraId="25E340B5" w14:textId="77777777" w:rsidR="004C6125" w:rsidRPr="00E6791A" w:rsidRDefault="000B00A9" w:rsidP="00A43070">
      <w:pPr>
        <w:spacing w:after="0" w:line="312" w:lineRule="auto"/>
        <w:ind w:left="113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Segoe UI Symbol" w:hAnsi="Segoe UI Symbol" w:cs="Segoe UI Symbol"/>
          <w:sz w:val="26"/>
          <w:szCs w:val="26"/>
        </w:rPr>
        <w:t>✓</w:t>
      </w:r>
      <w:r w:rsidRPr="00E6791A">
        <w:rPr>
          <w:rFonts w:ascii="Times New Roman" w:hAnsi="Times New Roman" w:cs="Times New Roman"/>
          <w:sz w:val="26"/>
          <w:szCs w:val="26"/>
        </w:rPr>
        <w:t xml:space="preserve"> Duy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TRL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≥ 7</w:t>
      </w:r>
    </w:p>
    <w:p w14:paraId="1A362B22" w14:textId="77777777" w:rsidR="004C6125" w:rsidRPr="00E6791A" w:rsidRDefault="000B00A9" w:rsidP="00A43070">
      <w:pPr>
        <w:spacing w:after="0" w:line="312" w:lineRule="auto"/>
        <w:ind w:left="113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Segoe UI Symbol" w:hAnsi="Segoe UI Symbol" w:cs="Segoe UI Symbol"/>
          <w:sz w:val="26"/>
          <w:szCs w:val="26"/>
        </w:rPr>
        <w:t>✓</w:t>
      </w:r>
      <w:r w:rsidRPr="00E6791A">
        <w:rPr>
          <w:rFonts w:ascii="Times New Roman" w:hAnsi="Times New Roman" w:cs="Times New Roman"/>
          <w:sz w:val="26"/>
          <w:szCs w:val="26"/>
        </w:rPr>
        <w:t xml:space="preserve"> Duy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VA/Doanh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≥ 35% (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Cập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nhật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so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V5</w:t>
      </w:r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2B2186DA" w14:textId="77777777" w:rsidR="004C6125" w:rsidRPr="00E6791A" w:rsidRDefault="000B00A9" w:rsidP="00A43070">
      <w:pPr>
        <w:spacing w:after="0" w:line="312" w:lineRule="auto"/>
        <w:ind w:left="113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Segoe UI Symbol" w:hAnsi="Segoe UI Symbol" w:cs="Segoe UI Symbol"/>
          <w:sz w:val="26"/>
          <w:szCs w:val="26"/>
        </w:rPr>
        <w:t>✓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KCNC</w:t>
      </w:r>
    </w:p>
    <w:p w14:paraId="403F2852" w14:textId="77777777" w:rsidR="004C6125" w:rsidRPr="00E6791A" w:rsidRDefault="000B00A9" w:rsidP="00A43070">
      <w:pPr>
        <w:spacing w:after="0" w:line="312" w:lineRule="auto"/>
        <w:ind w:left="113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Segoe UI Symbol" w:hAnsi="Segoe UI Symbol" w:cs="Segoe UI Symbol"/>
          <w:sz w:val="26"/>
          <w:szCs w:val="26"/>
        </w:rPr>
        <w:t>✓</w:t>
      </w:r>
      <w:r w:rsidRPr="00E6791A">
        <w:rPr>
          <w:rFonts w:ascii="Times New Roman" w:hAnsi="Times New Roman" w:cs="Times New Roman"/>
          <w:sz w:val="26"/>
          <w:szCs w:val="26"/>
        </w:rPr>
        <w:t xml:space="preserve"> Tuân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100%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luật</w:t>
      </w:r>
      <w:proofErr w:type="spellEnd"/>
    </w:p>
    <w:p w14:paraId="51FAA46F" w14:textId="72C523EE" w:rsidR="004C6125" w:rsidRPr="00BF51E2" w:rsidRDefault="00935BA5" w:rsidP="00A43070">
      <w:pPr>
        <w:pStyle w:val="Heading3"/>
        <w:keepNext w:val="0"/>
        <w:spacing w:after="0" w:line="312" w:lineRule="auto"/>
        <w:jc w:val="both"/>
        <w:rPr>
          <w:rFonts w:ascii="Times New Roman" w:hAnsi="Times New Roman" w:cs="Times New Roman"/>
        </w:rPr>
      </w:pPr>
      <w:bookmarkStart w:id="50" w:name="_Toc212283269"/>
      <w:r>
        <w:rPr>
          <w:rFonts w:ascii="Times New Roman" w:hAnsi="Times New Roman" w:cs="Times New Roman"/>
        </w:rPr>
        <w:t>I.</w:t>
      </w:r>
      <w:r w:rsidR="00D47D92">
        <w:rPr>
          <w:rFonts w:ascii="Times New Roman" w:hAnsi="Times New Roman" w:cs="Times New Roman"/>
        </w:rPr>
        <w:t>2</w:t>
      </w:r>
      <w:r w:rsidR="000B00A9" w:rsidRPr="00BF51E2">
        <w:rPr>
          <w:rFonts w:ascii="Times New Roman" w:hAnsi="Times New Roman" w:cs="Times New Roman"/>
        </w:rPr>
        <w:t xml:space="preserve">.2. Nhu </w:t>
      </w:r>
      <w:proofErr w:type="spellStart"/>
      <w:r w:rsidR="000B00A9" w:rsidRPr="00BF51E2">
        <w:rPr>
          <w:rFonts w:ascii="Times New Roman" w:hAnsi="Times New Roman" w:cs="Times New Roman"/>
        </w:rPr>
        <w:t>cầu</w:t>
      </w:r>
      <w:proofErr w:type="spellEnd"/>
      <w:r w:rsidR="000B00A9" w:rsidRPr="00BF51E2">
        <w:rPr>
          <w:rFonts w:ascii="Times New Roman" w:hAnsi="Times New Roman" w:cs="Times New Roman"/>
        </w:rPr>
        <w:t xml:space="preserve"> </w:t>
      </w:r>
      <w:proofErr w:type="spellStart"/>
      <w:r w:rsidR="000B00A9" w:rsidRPr="00BF51E2">
        <w:rPr>
          <w:rFonts w:ascii="Times New Roman" w:hAnsi="Times New Roman" w:cs="Times New Roman"/>
        </w:rPr>
        <w:t>chuyển</w:t>
      </w:r>
      <w:proofErr w:type="spellEnd"/>
      <w:r w:rsidR="000B00A9" w:rsidRPr="00BF51E2">
        <w:rPr>
          <w:rFonts w:ascii="Times New Roman" w:hAnsi="Times New Roman" w:cs="Times New Roman"/>
        </w:rPr>
        <w:t xml:space="preserve"> </w:t>
      </w:r>
      <w:proofErr w:type="spellStart"/>
      <w:r w:rsidR="000B00A9" w:rsidRPr="00BF51E2">
        <w:rPr>
          <w:rFonts w:ascii="Times New Roman" w:hAnsi="Times New Roman" w:cs="Times New Roman"/>
        </w:rPr>
        <w:t>đổi</w:t>
      </w:r>
      <w:proofErr w:type="spellEnd"/>
      <w:r w:rsidR="000B00A9" w:rsidRPr="00BF51E2">
        <w:rPr>
          <w:rFonts w:ascii="Times New Roman" w:hAnsi="Times New Roman" w:cs="Times New Roman"/>
        </w:rPr>
        <w:t xml:space="preserve"> </w:t>
      </w:r>
      <w:proofErr w:type="spellStart"/>
      <w:r w:rsidR="000B00A9" w:rsidRPr="00BF51E2">
        <w:rPr>
          <w:rFonts w:ascii="Times New Roman" w:hAnsi="Times New Roman" w:cs="Times New Roman"/>
        </w:rPr>
        <w:t>số</w:t>
      </w:r>
      <w:proofErr w:type="spellEnd"/>
      <w:r w:rsidR="000B00A9" w:rsidRPr="00BF51E2">
        <w:rPr>
          <w:rFonts w:ascii="Times New Roman" w:hAnsi="Times New Roman" w:cs="Times New Roman"/>
        </w:rPr>
        <w:t xml:space="preserve"> </w:t>
      </w:r>
      <w:proofErr w:type="spellStart"/>
      <w:r w:rsidR="000B00A9" w:rsidRPr="00BF51E2">
        <w:rPr>
          <w:rFonts w:ascii="Times New Roman" w:hAnsi="Times New Roman" w:cs="Times New Roman"/>
        </w:rPr>
        <w:t>của</w:t>
      </w:r>
      <w:proofErr w:type="spellEnd"/>
      <w:r w:rsidR="000B00A9" w:rsidRPr="00BF51E2">
        <w:rPr>
          <w:rFonts w:ascii="Times New Roman" w:hAnsi="Times New Roman" w:cs="Times New Roman"/>
        </w:rPr>
        <w:t xml:space="preserve"> DNNVV</w:t>
      </w:r>
      <w:bookmarkEnd w:id="50"/>
    </w:p>
    <w:p w14:paraId="17831D94" w14:textId="77777777" w:rsidR="004C6125" w:rsidRPr="00E6791A" w:rsidRDefault="000B00A9" w:rsidP="00A43070">
      <w:pPr>
        <w:spacing w:before="6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Nam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(DNNVV)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khổng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lồ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bách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.</w:t>
      </w:r>
    </w:p>
    <w:p w14:paraId="1C1275C8" w14:textId="77777777" w:rsidR="00BF51E2" w:rsidRDefault="00BF51E2" w:rsidP="00BF51E2">
      <w:pPr>
        <w:spacing w:before="120" w:after="0" w:line="312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0B3D4A48" w14:textId="77777777" w:rsidR="004C6125" w:rsidRPr="00BF51E2" w:rsidRDefault="000B00A9" w:rsidP="003F62ED">
      <w:pPr>
        <w:pStyle w:val="ListParagraph"/>
        <w:numPr>
          <w:ilvl w:val="0"/>
          <w:numId w:val="155"/>
        </w:numPr>
        <w:spacing w:before="120" w:after="0" w:line="312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BF51E2">
        <w:rPr>
          <w:rFonts w:ascii="Times New Roman" w:hAnsi="Times New Roman" w:cs="Times New Roman"/>
          <w:b/>
          <w:sz w:val="26"/>
          <w:szCs w:val="26"/>
        </w:rPr>
        <w:t xml:space="preserve">Quy </w:t>
      </w:r>
      <w:proofErr w:type="spellStart"/>
      <w:r w:rsidRPr="00BF51E2">
        <w:rPr>
          <w:rFonts w:ascii="Times New Roman" w:hAnsi="Times New Roman" w:cs="Times New Roman"/>
          <w:b/>
          <w:sz w:val="26"/>
          <w:szCs w:val="26"/>
        </w:rPr>
        <w:t>mô</w:t>
      </w:r>
      <w:proofErr w:type="spellEnd"/>
      <w:r w:rsidRPr="00BF51E2">
        <w:rPr>
          <w:rFonts w:ascii="Times New Roman" w:hAnsi="Times New Roman" w:cs="Times New Roman"/>
          <w:b/>
          <w:sz w:val="26"/>
          <w:szCs w:val="26"/>
        </w:rPr>
        <w:t xml:space="preserve"> DNNVV </w:t>
      </w:r>
      <w:proofErr w:type="spellStart"/>
      <w:r w:rsidRPr="00BF51E2">
        <w:rPr>
          <w:rFonts w:ascii="Times New Roman" w:hAnsi="Times New Roman" w:cs="Times New Roman"/>
          <w:b/>
          <w:sz w:val="26"/>
          <w:szCs w:val="26"/>
        </w:rPr>
        <w:t>Việt</w:t>
      </w:r>
      <w:proofErr w:type="spellEnd"/>
      <w:r w:rsidRPr="00BF51E2">
        <w:rPr>
          <w:rFonts w:ascii="Times New Roman" w:hAnsi="Times New Roman" w:cs="Times New Roman"/>
          <w:b/>
          <w:sz w:val="26"/>
          <w:szCs w:val="26"/>
        </w:rPr>
        <w:t xml:space="preserve"> Nam:</w:t>
      </w:r>
    </w:p>
    <w:p w14:paraId="495770B7" w14:textId="77777777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(2024),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Nam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1701"/>
        <w:gridCol w:w="1724"/>
        <w:gridCol w:w="3088"/>
      </w:tblGrid>
      <w:tr w:rsidR="004C6125" w:rsidRPr="00BF51E2" w14:paraId="0AAA0CA7" w14:textId="77777777" w:rsidTr="00A43070">
        <w:trPr>
          <w:jc w:val="center"/>
        </w:trPr>
        <w:tc>
          <w:tcPr>
            <w:tcW w:w="1617" w:type="pct"/>
            <w:vAlign w:val="center"/>
          </w:tcPr>
          <w:p w14:paraId="3A8BFE0A" w14:textId="77777777" w:rsidR="004C6125" w:rsidRPr="00BF51E2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F51E2">
              <w:rPr>
                <w:rFonts w:ascii="Times New Roman" w:hAnsi="Times New Roman" w:cs="Times New Roman"/>
                <w:b/>
                <w:sz w:val="26"/>
                <w:szCs w:val="26"/>
              </w:rPr>
              <w:t>Chỉ</w:t>
            </w:r>
            <w:proofErr w:type="spellEnd"/>
            <w:r w:rsidRPr="00BF51E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F51E2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883" w:type="pct"/>
            <w:vAlign w:val="center"/>
          </w:tcPr>
          <w:p w14:paraId="279D8C24" w14:textId="77777777" w:rsidR="004C6125" w:rsidRPr="00BF51E2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F51E2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BF51E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F51E2">
              <w:rPr>
                <w:rFonts w:ascii="Times New Roman" w:hAnsi="Times New Roman" w:cs="Times New Roman"/>
                <w:b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895" w:type="pct"/>
            <w:vAlign w:val="center"/>
          </w:tcPr>
          <w:p w14:paraId="621617FE" w14:textId="77777777" w:rsidR="004C6125" w:rsidRPr="00BF51E2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F51E2">
              <w:rPr>
                <w:rFonts w:ascii="Times New Roman" w:hAnsi="Times New Roman" w:cs="Times New Roman"/>
                <w:b/>
                <w:sz w:val="26"/>
                <w:szCs w:val="26"/>
              </w:rPr>
              <w:t>Tỷ</w:t>
            </w:r>
            <w:proofErr w:type="spellEnd"/>
            <w:r w:rsidRPr="00BF51E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F51E2">
              <w:rPr>
                <w:rFonts w:ascii="Times New Roman" w:hAnsi="Times New Roman" w:cs="Times New Roman"/>
                <w:b/>
                <w:sz w:val="26"/>
                <w:szCs w:val="26"/>
              </w:rPr>
              <w:t>lệ</w:t>
            </w:r>
            <w:proofErr w:type="spellEnd"/>
            <w:r w:rsidRPr="00BF51E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(%)</w:t>
            </w:r>
          </w:p>
        </w:tc>
        <w:tc>
          <w:tcPr>
            <w:tcW w:w="1604" w:type="pct"/>
            <w:vAlign w:val="center"/>
          </w:tcPr>
          <w:p w14:paraId="04A36017" w14:textId="77777777" w:rsidR="004C6125" w:rsidRPr="00BF51E2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F51E2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BF51E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F51E2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4C6125" w:rsidRPr="00BF51E2" w14:paraId="612E6F8D" w14:textId="77777777" w:rsidTr="00A43070">
        <w:trPr>
          <w:jc w:val="center"/>
        </w:trPr>
        <w:tc>
          <w:tcPr>
            <w:tcW w:w="1617" w:type="pct"/>
            <w:vAlign w:val="center"/>
          </w:tcPr>
          <w:p w14:paraId="38B42248" w14:textId="77777777" w:rsidR="004C6125" w:rsidRPr="00BF51E2" w:rsidRDefault="000B00A9" w:rsidP="00A43070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F51E2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BF51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51E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F51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51E2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BF51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51E2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883" w:type="pct"/>
            <w:vAlign w:val="center"/>
          </w:tcPr>
          <w:p w14:paraId="71940629" w14:textId="77777777" w:rsidR="004C6125" w:rsidRPr="00BF51E2" w:rsidRDefault="000B00A9" w:rsidP="00A4307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F51E2">
              <w:rPr>
                <w:rFonts w:ascii="Times New Roman" w:hAnsi="Times New Roman" w:cs="Times New Roman"/>
                <w:sz w:val="26"/>
                <w:szCs w:val="26"/>
              </w:rPr>
              <w:t>982.500</w:t>
            </w:r>
          </w:p>
        </w:tc>
        <w:tc>
          <w:tcPr>
            <w:tcW w:w="895" w:type="pct"/>
            <w:vAlign w:val="center"/>
          </w:tcPr>
          <w:p w14:paraId="56BD4336" w14:textId="77777777" w:rsidR="004C6125" w:rsidRPr="00BF51E2" w:rsidRDefault="000B00A9" w:rsidP="00A4307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F51E2">
              <w:rPr>
                <w:rFonts w:ascii="Times New Roman" w:hAnsi="Times New Roman" w:cs="Times New Roman"/>
                <w:sz w:val="26"/>
                <w:szCs w:val="26"/>
              </w:rPr>
              <w:t>100</w:t>
            </w:r>
          </w:p>
        </w:tc>
        <w:tc>
          <w:tcPr>
            <w:tcW w:w="1604" w:type="pct"/>
            <w:vAlign w:val="center"/>
          </w:tcPr>
          <w:p w14:paraId="35C8533F" w14:textId="77777777" w:rsidR="004C6125" w:rsidRPr="00BF51E2" w:rsidRDefault="000B00A9" w:rsidP="00A43070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F51E2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BF51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51E2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BF51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51E2">
              <w:rPr>
                <w:rFonts w:ascii="Times New Roman" w:hAnsi="Times New Roman" w:cs="Times New Roman"/>
                <w:sz w:val="26"/>
                <w:szCs w:val="26"/>
              </w:rPr>
              <w:t>nền</w:t>
            </w:r>
            <w:proofErr w:type="spellEnd"/>
            <w:r w:rsidRPr="00BF51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51E2">
              <w:rPr>
                <w:rFonts w:ascii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Pr="00BF51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51E2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</w:p>
        </w:tc>
      </w:tr>
      <w:tr w:rsidR="004C6125" w:rsidRPr="00BF51E2" w14:paraId="43B921C9" w14:textId="77777777" w:rsidTr="00A43070">
        <w:trPr>
          <w:jc w:val="center"/>
        </w:trPr>
        <w:tc>
          <w:tcPr>
            <w:tcW w:w="1617" w:type="pct"/>
            <w:vAlign w:val="center"/>
          </w:tcPr>
          <w:p w14:paraId="4D7A61FE" w14:textId="77777777" w:rsidR="004C6125" w:rsidRPr="00BF51E2" w:rsidRDefault="000B00A9" w:rsidP="00A43070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F51E2">
              <w:rPr>
                <w:rFonts w:ascii="Times New Roman" w:hAnsi="Times New Roman" w:cs="Times New Roman"/>
                <w:sz w:val="26"/>
                <w:szCs w:val="26"/>
              </w:rPr>
              <w:t>DNNVV</w:t>
            </w:r>
          </w:p>
        </w:tc>
        <w:tc>
          <w:tcPr>
            <w:tcW w:w="883" w:type="pct"/>
            <w:vAlign w:val="center"/>
          </w:tcPr>
          <w:p w14:paraId="6B0E2B15" w14:textId="77777777" w:rsidR="004C6125" w:rsidRPr="00BF51E2" w:rsidRDefault="000B00A9" w:rsidP="00A4307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F51E2">
              <w:rPr>
                <w:rFonts w:ascii="Times New Roman" w:hAnsi="Times New Roman" w:cs="Times New Roman"/>
                <w:sz w:val="26"/>
                <w:szCs w:val="26"/>
              </w:rPr>
              <w:t>882.500</w:t>
            </w:r>
          </w:p>
        </w:tc>
        <w:tc>
          <w:tcPr>
            <w:tcW w:w="895" w:type="pct"/>
            <w:vAlign w:val="center"/>
          </w:tcPr>
          <w:p w14:paraId="1997AE5B" w14:textId="77777777" w:rsidR="004C6125" w:rsidRPr="00BF51E2" w:rsidRDefault="000B00A9" w:rsidP="00A4307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F51E2">
              <w:rPr>
                <w:rFonts w:ascii="Times New Roman" w:hAnsi="Times New Roman" w:cs="Times New Roman"/>
                <w:sz w:val="26"/>
                <w:szCs w:val="26"/>
              </w:rPr>
              <w:t>89,8</w:t>
            </w:r>
          </w:p>
        </w:tc>
        <w:tc>
          <w:tcPr>
            <w:tcW w:w="1604" w:type="pct"/>
            <w:vAlign w:val="center"/>
          </w:tcPr>
          <w:p w14:paraId="6B0897EC" w14:textId="77777777" w:rsidR="004C6125" w:rsidRPr="00BF51E2" w:rsidRDefault="000B00A9" w:rsidP="00A43070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F51E2">
              <w:rPr>
                <w:rFonts w:ascii="Times New Roman" w:hAnsi="Times New Roman" w:cs="Times New Roman"/>
                <w:sz w:val="26"/>
                <w:szCs w:val="26"/>
              </w:rPr>
              <w:t xml:space="preserve">&lt; 200 </w:t>
            </w:r>
            <w:proofErr w:type="spellStart"/>
            <w:r w:rsidRPr="00BF51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BF51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51E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4C6125" w:rsidRPr="00BF51E2" w14:paraId="6298D7D7" w14:textId="77777777" w:rsidTr="00A43070">
        <w:trPr>
          <w:jc w:val="center"/>
        </w:trPr>
        <w:tc>
          <w:tcPr>
            <w:tcW w:w="1617" w:type="pct"/>
            <w:vAlign w:val="center"/>
          </w:tcPr>
          <w:p w14:paraId="3051E8F9" w14:textId="77777777" w:rsidR="004C6125" w:rsidRPr="00BF51E2" w:rsidRDefault="000B00A9" w:rsidP="00A43070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F51E2">
              <w:rPr>
                <w:rFonts w:ascii="Times New Roman" w:hAnsi="Times New Roman" w:cs="Times New Roman"/>
                <w:sz w:val="26"/>
                <w:szCs w:val="26"/>
              </w:rPr>
              <w:t xml:space="preserve">DNNVV </w:t>
            </w:r>
            <w:proofErr w:type="spellStart"/>
            <w:r w:rsidRPr="00BF51E2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BF51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51E2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883" w:type="pct"/>
            <w:vAlign w:val="center"/>
          </w:tcPr>
          <w:p w14:paraId="516360D6" w14:textId="77777777" w:rsidR="004C6125" w:rsidRPr="00BF51E2" w:rsidRDefault="000B00A9" w:rsidP="00A4307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F51E2">
              <w:rPr>
                <w:rFonts w:ascii="Times New Roman" w:hAnsi="Times New Roman" w:cs="Times New Roman"/>
                <w:sz w:val="26"/>
                <w:szCs w:val="26"/>
              </w:rPr>
              <w:t>245.625</w:t>
            </w:r>
          </w:p>
        </w:tc>
        <w:tc>
          <w:tcPr>
            <w:tcW w:w="895" w:type="pct"/>
            <w:vAlign w:val="center"/>
          </w:tcPr>
          <w:p w14:paraId="6C86DD69" w14:textId="77777777" w:rsidR="004C6125" w:rsidRPr="00BF51E2" w:rsidRDefault="000B00A9" w:rsidP="00A4307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F51E2">
              <w:rPr>
                <w:rFonts w:ascii="Times New Roman" w:hAnsi="Times New Roman" w:cs="Times New Roman"/>
                <w:sz w:val="26"/>
                <w:szCs w:val="26"/>
              </w:rPr>
              <w:t>25,0</w:t>
            </w:r>
          </w:p>
        </w:tc>
        <w:tc>
          <w:tcPr>
            <w:tcW w:w="1604" w:type="pct"/>
            <w:vAlign w:val="center"/>
          </w:tcPr>
          <w:p w14:paraId="0CE90606" w14:textId="77777777" w:rsidR="004C6125" w:rsidRPr="00BF51E2" w:rsidRDefault="000B00A9" w:rsidP="00A43070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F51E2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BF51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51E2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BF51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51E2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</w:p>
        </w:tc>
      </w:tr>
      <w:tr w:rsidR="004C6125" w:rsidRPr="00BF51E2" w14:paraId="62C12903" w14:textId="77777777" w:rsidTr="00A43070">
        <w:trPr>
          <w:jc w:val="center"/>
        </w:trPr>
        <w:tc>
          <w:tcPr>
            <w:tcW w:w="1617" w:type="pct"/>
            <w:vAlign w:val="center"/>
          </w:tcPr>
          <w:p w14:paraId="1C9D2DC5" w14:textId="77777777" w:rsidR="00A43070" w:rsidRDefault="000B00A9" w:rsidP="00A43070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F51E2">
              <w:rPr>
                <w:rFonts w:ascii="Times New Roman" w:hAnsi="Times New Roman" w:cs="Times New Roman"/>
                <w:sz w:val="26"/>
                <w:szCs w:val="26"/>
              </w:rPr>
              <w:t xml:space="preserve">DNNVV </w:t>
            </w:r>
            <w:proofErr w:type="spellStart"/>
            <w:r w:rsidRPr="00BF51E2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F51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51E2">
              <w:rPr>
                <w:rFonts w:ascii="Times New Roman" w:hAnsi="Times New Roman" w:cs="Times New Roman"/>
                <w:sz w:val="26"/>
                <w:szCs w:val="26"/>
              </w:rPr>
              <w:t>nhu</w:t>
            </w:r>
            <w:proofErr w:type="spellEnd"/>
            <w:r w:rsidRPr="00BF51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51E2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BF51E2">
              <w:rPr>
                <w:rFonts w:ascii="Times New Roman" w:hAnsi="Times New Roman" w:cs="Times New Roman"/>
                <w:sz w:val="26"/>
                <w:szCs w:val="26"/>
              </w:rPr>
              <w:t xml:space="preserve"> IoT/</w:t>
            </w:r>
          </w:p>
          <w:p w14:paraId="54F1B02A" w14:textId="77777777" w:rsidR="004C6125" w:rsidRPr="00BF51E2" w:rsidRDefault="000B00A9" w:rsidP="00A43070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F51E2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BF51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51E2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BF51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51E2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</w:p>
        </w:tc>
        <w:tc>
          <w:tcPr>
            <w:tcW w:w="883" w:type="pct"/>
            <w:vAlign w:val="center"/>
          </w:tcPr>
          <w:p w14:paraId="57000DAE" w14:textId="77777777" w:rsidR="004C6125" w:rsidRPr="00BF51E2" w:rsidRDefault="000B00A9" w:rsidP="00A4307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F51E2">
              <w:rPr>
                <w:rFonts w:ascii="Times New Roman" w:hAnsi="Times New Roman" w:cs="Times New Roman"/>
                <w:sz w:val="26"/>
                <w:szCs w:val="26"/>
              </w:rPr>
              <w:t>83.035</w:t>
            </w:r>
          </w:p>
        </w:tc>
        <w:tc>
          <w:tcPr>
            <w:tcW w:w="895" w:type="pct"/>
            <w:vAlign w:val="center"/>
          </w:tcPr>
          <w:p w14:paraId="38199E8F" w14:textId="77777777" w:rsidR="004C6125" w:rsidRPr="00BF51E2" w:rsidRDefault="000B00A9" w:rsidP="00A4307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F51E2">
              <w:rPr>
                <w:rFonts w:ascii="Times New Roman" w:hAnsi="Times New Roman" w:cs="Times New Roman"/>
                <w:sz w:val="26"/>
                <w:szCs w:val="26"/>
              </w:rPr>
              <w:t>8,5</w:t>
            </w:r>
          </w:p>
        </w:tc>
        <w:tc>
          <w:tcPr>
            <w:tcW w:w="1604" w:type="pct"/>
            <w:vAlign w:val="center"/>
          </w:tcPr>
          <w:p w14:paraId="49E49F54" w14:textId="77777777" w:rsidR="004C6125" w:rsidRPr="00BF51E2" w:rsidRDefault="000B00A9" w:rsidP="00A43070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F51E2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F51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51E2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BF51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51E2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BF51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51E2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</w:p>
        </w:tc>
      </w:tr>
      <w:tr w:rsidR="004C6125" w:rsidRPr="00BF51E2" w14:paraId="27A9432A" w14:textId="77777777" w:rsidTr="00A43070">
        <w:trPr>
          <w:jc w:val="center"/>
        </w:trPr>
        <w:tc>
          <w:tcPr>
            <w:tcW w:w="1617" w:type="pct"/>
            <w:vAlign w:val="center"/>
          </w:tcPr>
          <w:p w14:paraId="274F4D94" w14:textId="77777777" w:rsidR="004C6125" w:rsidRPr="00BF51E2" w:rsidRDefault="000B00A9" w:rsidP="00A43070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F51E2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F51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51E2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BF51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51E2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BF51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51E2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BF51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51E2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BF51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51E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883" w:type="pct"/>
            <w:vAlign w:val="center"/>
          </w:tcPr>
          <w:p w14:paraId="285FF96A" w14:textId="77777777" w:rsidR="004C6125" w:rsidRPr="00BF51E2" w:rsidRDefault="000B00A9" w:rsidP="00A4307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F51E2">
              <w:rPr>
                <w:rFonts w:ascii="Times New Roman" w:hAnsi="Times New Roman" w:cs="Times New Roman"/>
                <w:sz w:val="26"/>
                <w:szCs w:val="26"/>
              </w:rPr>
              <w:t>20.759</w:t>
            </w:r>
          </w:p>
        </w:tc>
        <w:tc>
          <w:tcPr>
            <w:tcW w:w="895" w:type="pct"/>
            <w:vAlign w:val="center"/>
          </w:tcPr>
          <w:p w14:paraId="04F01866" w14:textId="77777777" w:rsidR="004C6125" w:rsidRPr="00BF51E2" w:rsidRDefault="000B00A9" w:rsidP="00A4307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F51E2">
              <w:rPr>
                <w:rFonts w:ascii="Times New Roman" w:hAnsi="Times New Roman" w:cs="Times New Roman"/>
                <w:sz w:val="26"/>
                <w:szCs w:val="26"/>
              </w:rPr>
              <w:t>2,1</w:t>
            </w:r>
          </w:p>
        </w:tc>
        <w:tc>
          <w:tcPr>
            <w:tcW w:w="1604" w:type="pct"/>
            <w:vAlign w:val="center"/>
          </w:tcPr>
          <w:p w14:paraId="09E4C013" w14:textId="77777777" w:rsidR="004C6125" w:rsidRPr="00BF51E2" w:rsidRDefault="000B00A9" w:rsidP="00A43070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F51E2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BF51E2">
              <w:rPr>
                <w:rFonts w:ascii="Times New Roman" w:hAnsi="Times New Roman" w:cs="Times New Roman"/>
                <w:sz w:val="26"/>
                <w:szCs w:val="26"/>
              </w:rPr>
              <w:t xml:space="preserve"> 25% DNNVV </w:t>
            </w:r>
            <w:proofErr w:type="spellStart"/>
            <w:r w:rsidRPr="00BF51E2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BF51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51E2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</w:p>
        </w:tc>
      </w:tr>
      <w:tr w:rsidR="004C6125" w:rsidRPr="00BF51E2" w14:paraId="2AFAC151" w14:textId="77777777" w:rsidTr="00A43070">
        <w:trPr>
          <w:jc w:val="center"/>
        </w:trPr>
        <w:tc>
          <w:tcPr>
            <w:tcW w:w="1617" w:type="pct"/>
            <w:vAlign w:val="center"/>
          </w:tcPr>
          <w:p w14:paraId="238266D2" w14:textId="77777777" w:rsidR="004C6125" w:rsidRPr="00BF51E2" w:rsidRDefault="000B00A9" w:rsidP="00A43070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F51E2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BF51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51E2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BF51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51E2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</w:p>
        </w:tc>
        <w:tc>
          <w:tcPr>
            <w:tcW w:w="883" w:type="pct"/>
            <w:vAlign w:val="center"/>
          </w:tcPr>
          <w:p w14:paraId="5CAF417B" w14:textId="77777777" w:rsidR="004C6125" w:rsidRPr="00BF51E2" w:rsidRDefault="000B00A9" w:rsidP="00A4307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F51E2">
              <w:rPr>
                <w:rFonts w:ascii="Times New Roman" w:hAnsi="Times New Roman" w:cs="Times New Roman"/>
                <w:sz w:val="26"/>
                <w:szCs w:val="26"/>
              </w:rPr>
              <w:t>62.276</w:t>
            </w:r>
          </w:p>
        </w:tc>
        <w:tc>
          <w:tcPr>
            <w:tcW w:w="895" w:type="pct"/>
            <w:vAlign w:val="center"/>
          </w:tcPr>
          <w:p w14:paraId="4A6FF88E" w14:textId="77777777" w:rsidR="004C6125" w:rsidRPr="00BF51E2" w:rsidRDefault="000B00A9" w:rsidP="00A4307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F51E2">
              <w:rPr>
                <w:rFonts w:ascii="Times New Roman" w:hAnsi="Times New Roman" w:cs="Times New Roman"/>
                <w:sz w:val="26"/>
                <w:szCs w:val="26"/>
              </w:rPr>
              <w:t>6,3</w:t>
            </w:r>
          </w:p>
        </w:tc>
        <w:tc>
          <w:tcPr>
            <w:tcW w:w="1604" w:type="pct"/>
            <w:vAlign w:val="center"/>
          </w:tcPr>
          <w:p w14:paraId="449F3681" w14:textId="77777777" w:rsidR="004C6125" w:rsidRPr="00BF51E2" w:rsidRDefault="000B00A9" w:rsidP="00A43070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F51E2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BF51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51E2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Pr="00BF51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51E2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</w:p>
        </w:tc>
      </w:tr>
    </w:tbl>
    <w:p w14:paraId="70D6FAB8" w14:textId="77777777" w:rsidR="004C6125" w:rsidRPr="00BF51E2" w:rsidRDefault="000B00A9" w:rsidP="003F62ED">
      <w:pPr>
        <w:pStyle w:val="ListParagraph"/>
        <w:numPr>
          <w:ilvl w:val="0"/>
          <w:numId w:val="155"/>
        </w:numPr>
        <w:spacing w:before="240" w:after="0" w:line="312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proofErr w:type="spellStart"/>
      <w:r w:rsidRPr="00BF51E2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BF51E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F51E2">
        <w:rPr>
          <w:rFonts w:ascii="Times New Roman" w:hAnsi="Times New Roman" w:cs="Times New Roman"/>
          <w:b/>
          <w:sz w:val="26"/>
          <w:szCs w:val="26"/>
        </w:rPr>
        <w:t>tích</w:t>
      </w:r>
      <w:proofErr w:type="spellEnd"/>
      <w:r w:rsidRPr="00BF51E2">
        <w:rPr>
          <w:rFonts w:ascii="Times New Roman" w:hAnsi="Times New Roman" w:cs="Times New Roman"/>
          <w:b/>
          <w:sz w:val="26"/>
          <w:szCs w:val="26"/>
        </w:rPr>
        <w:t xml:space="preserve"> chi </w:t>
      </w:r>
      <w:proofErr w:type="spellStart"/>
      <w:r w:rsidRPr="00BF51E2">
        <w:rPr>
          <w:rFonts w:ascii="Times New Roman" w:hAnsi="Times New Roman" w:cs="Times New Roman"/>
          <w:b/>
          <w:sz w:val="26"/>
          <w:szCs w:val="26"/>
        </w:rPr>
        <w:t>tiết</w:t>
      </w:r>
      <w:proofErr w:type="spellEnd"/>
      <w:r w:rsidRPr="00BF51E2">
        <w:rPr>
          <w:rFonts w:ascii="Times New Roman" w:hAnsi="Times New Roman" w:cs="Times New Roman"/>
          <w:b/>
          <w:sz w:val="26"/>
          <w:szCs w:val="26"/>
        </w:rPr>
        <w:t xml:space="preserve"> 83.035 DNNVV </w:t>
      </w:r>
      <w:proofErr w:type="spellStart"/>
      <w:r w:rsidRPr="00BF51E2">
        <w:rPr>
          <w:rFonts w:ascii="Times New Roman" w:hAnsi="Times New Roman" w:cs="Times New Roman"/>
          <w:b/>
          <w:sz w:val="26"/>
          <w:szCs w:val="26"/>
        </w:rPr>
        <w:t>mục</w:t>
      </w:r>
      <w:proofErr w:type="spellEnd"/>
      <w:r w:rsidRPr="00BF51E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F51E2">
        <w:rPr>
          <w:rFonts w:ascii="Times New Roman" w:hAnsi="Times New Roman" w:cs="Times New Roman"/>
          <w:b/>
          <w:sz w:val="26"/>
          <w:szCs w:val="26"/>
        </w:rPr>
        <w:t>tiêu</w:t>
      </w:r>
      <w:proofErr w:type="spellEnd"/>
      <w:r w:rsidRPr="00BF51E2">
        <w:rPr>
          <w:rFonts w:ascii="Times New Roman" w:hAnsi="Times New Roman" w:cs="Times New Roman"/>
          <w:b/>
          <w:sz w:val="26"/>
          <w:szCs w:val="26"/>
        </w:rPr>
        <w:t>:</w:t>
      </w:r>
    </w:p>
    <w:p w14:paraId="025D4AD3" w14:textId="77777777" w:rsidR="004C6125" w:rsidRPr="00BF51E2" w:rsidRDefault="000B00A9" w:rsidP="00BF51E2">
      <w:pPr>
        <w:pStyle w:val="ListParagraph"/>
        <w:numPr>
          <w:ilvl w:val="0"/>
          <w:numId w:val="1"/>
        </w:numPr>
        <w:tabs>
          <w:tab w:val="clear" w:pos="720"/>
        </w:tabs>
        <w:spacing w:after="0" w:line="312" w:lineRule="auto"/>
        <w:ind w:hanging="153"/>
        <w:rPr>
          <w:rFonts w:ascii="Times New Roman" w:hAnsi="Times New Roman" w:cs="Times New Roman"/>
          <w:sz w:val="26"/>
          <w:szCs w:val="26"/>
        </w:rPr>
      </w:pPr>
      <w:r w:rsidRPr="00BF51E2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BF51E2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BF51E2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1419"/>
        <w:gridCol w:w="1277"/>
        <w:gridCol w:w="2570"/>
        <w:gridCol w:w="1956"/>
      </w:tblGrid>
      <w:tr w:rsidR="00A43070" w:rsidRPr="00E6791A" w14:paraId="3D87D506" w14:textId="77777777" w:rsidTr="00A43070">
        <w:tc>
          <w:tcPr>
            <w:tcW w:w="1249" w:type="pct"/>
            <w:vAlign w:val="center"/>
          </w:tcPr>
          <w:p w14:paraId="500C3C5F" w14:textId="77777777" w:rsidR="004C6125" w:rsidRPr="00A43070" w:rsidRDefault="000B00A9" w:rsidP="00A43070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43070">
              <w:rPr>
                <w:rFonts w:ascii="Times New Roman" w:hAnsi="Times New Roman" w:cs="Times New Roman"/>
                <w:b/>
                <w:sz w:val="26"/>
                <w:szCs w:val="26"/>
              </w:rPr>
              <w:t>Ngành</w:t>
            </w:r>
            <w:proofErr w:type="spellEnd"/>
          </w:p>
        </w:tc>
        <w:tc>
          <w:tcPr>
            <w:tcW w:w="737" w:type="pct"/>
            <w:vAlign w:val="center"/>
          </w:tcPr>
          <w:p w14:paraId="0074D971" w14:textId="77777777" w:rsidR="004C6125" w:rsidRPr="00A43070" w:rsidRDefault="000B00A9" w:rsidP="00A43070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43070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A4307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43070">
              <w:rPr>
                <w:rFonts w:ascii="Times New Roman" w:hAnsi="Times New Roman" w:cs="Times New Roman"/>
                <w:b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663" w:type="pct"/>
            <w:vAlign w:val="center"/>
          </w:tcPr>
          <w:p w14:paraId="1DC66EC3" w14:textId="77777777" w:rsidR="004C6125" w:rsidRPr="00A43070" w:rsidRDefault="000B00A9" w:rsidP="00A43070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43070">
              <w:rPr>
                <w:rFonts w:ascii="Times New Roman" w:hAnsi="Times New Roman" w:cs="Times New Roman"/>
                <w:b/>
                <w:sz w:val="26"/>
                <w:szCs w:val="26"/>
              </w:rPr>
              <w:t>Tỷ</w:t>
            </w:r>
            <w:proofErr w:type="spellEnd"/>
            <w:r w:rsidRPr="00A4307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43070">
              <w:rPr>
                <w:rFonts w:ascii="Times New Roman" w:hAnsi="Times New Roman" w:cs="Times New Roman"/>
                <w:b/>
                <w:sz w:val="26"/>
                <w:szCs w:val="26"/>
              </w:rPr>
              <w:t>lệ</w:t>
            </w:r>
            <w:proofErr w:type="spellEnd"/>
            <w:r w:rsidRPr="00A4307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(%)</w:t>
            </w:r>
          </w:p>
        </w:tc>
        <w:tc>
          <w:tcPr>
            <w:tcW w:w="1335" w:type="pct"/>
            <w:vAlign w:val="center"/>
          </w:tcPr>
          <w:p w14:paraId="6093F6D8" w14:textId="77777777" w:rsidR="004C6125" w:rsidRPr="00A43070" w:rsidRDefault="000B00A9" w:rsidP="00A43070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4307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Nhu </w:t>
            </w:r>
            <w:proofErr w:type="spellStart"/>
            <w:r w:rsidRPr="00A43070">
              <w:rPr>
                <w:rFonts w:ascii="Times New Roman" w:hAnsi="Times New Roman" w:cs="Times New Roman"/>
                <w:b/>
                <w:sz w:val="26"/>
                <w:szCs w:val="26"/>
              </w:rPr>
              <w:t>cầu</w:t>
            </w:r>
            <w:proofErr w:type="spellEnd"/>
            <w:r w:rsidRPr="00A4307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43070">
              <w:rPr>
                <w:rFonts w:ascii="Times New Roman" w:hAnsi="Times New Roman" w:cs="Times New Roman"/>
                <w:b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1016" w:type="pct"/>
            <w:vAlign w:val="center"/>
          </w:tcPr>
          <w:p w14:paraId="2771B72A" w14:textId="77777777" w:rsidR="00A43070" w:rsidRDefault="000B00A9" w:rsidP="00A43070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43070">
              <w:rPr>
                <w:rFonts w:ascii="Times New Roman" w:hAnsi="Times New Roman" w:cs="Times New Roman"/>
                <w:b/>
                <w:sz w:val="26"/>
                <w:szCs w:val="26"/>
              </w:rPr>
              <w:t>Sản</w:t>
            </w:r>
            <w:proofErr w:type="spellEnd"/>
            <w:r w:rsidRPr="00A4307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43070">
              <w:rPr>
                <w:rFonts w:ascii="Times New Roman" w:hAnsi="Times New Roman" w:cs="Times New Roman"/>
                <w:b/>
                <w:sz w:val="26"/>
                <w:szCs w:val="26"/>
              </w:rPr>
              <w:t>phẩ</w:t>
            </w:r>
            <w:r w:rsidR="00A43070">
              <w:rPr>
                <w:rFonts w:ascii="Times New Roman" w:hAnsi="Times New Roman" w:cs="Times New Roman"/>
                <w:b/>
                <w:sz w:val="26"/>
                <w:szCs w:val="26"/>
              </w:rPr>
              <w:t>m</w:t>
            </w:r>
            <w:proofErr w:type="spellEnd"/>
          </w:p>
          <w:p w14:paraId="508C9DA0" w14:textId="77777777" w:rsidR="004C6125" w:rsidRPr="00A43070" w:rsidRDefault="000B00A9" w:rsidP="00A43070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43070">
              <w:rPr>
                <w:rFonts w:ascii="Times New Roman" w:hAnsi="Times New Roman" w:cs="Times New Roman"/>
                <w:b/>
                <w:sz w:val="26"/>
                <w:szCs w:val="26"/>
              </w:rPr>
              <w:t>phù</w:t>
            </w:r>
            <w:proofErr w:type="spellEnd"/>
            <w:r w:rsidRPr="00A4307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43070">
              <w:rPr>
                <w:rFonts w:ascii="Times New Roman" w:hAnsi="Times New Roman" w:cs="Times New Roman"/>
                <w:b/>
                <w:sz w:val="26"/>
                <w:szCs w:val="26"/>
              </w:rPr>
              <w:t>hợp</w:t>
            </w:r>
            <w:proofErr w:type="spellEnd"/>
          </w:p>
        </w:tc>
      </w:tr>
      <w:tr w:rsidR="00A43070" w:rsidRPr="00E6791A" w14:paraId="17E88FC7" w14:textId="77777777" w:rsidTr="00A43070">
        <w:tc>
          <w:tcPr>
            <w:tcW w:w="1249" w:type="pct"/>
            <w:vAlign w:val="center"/>
          </w:tcPr>
          <w:p w14:paraId="1F040F1D" w14:textId="77777777" w:rsidR="004C6125" w:rsidRPr="00A43070" w:rsidRDefault="000B00A9" w:rsidP="00A43070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43070">
              <w:rPr>
                <w:rFonts w:ascii="Times New Roman" w:hAnsi="Times New Roman" w:cs="Times New Roman"/>
                <w:sz w:val="26"/>
                <w:szCs w:val="26"/>
              </w:rPr>
              <w:t>Dệt</w:t>
            </w:r>
            <w:proofErr w:type="spellEnd"/>
            <w:r w:rsidRPr="00A43070">
              <w:rPr>
                <w:rFonts w:ascii="Times New Roman" w:hAnsi="Times New Roman" w:cs="Times New Roman"/>
                <w:sz w:val="26"/>
                <w:szCs w:val="26"/>
              </w:rPr>
              <w:t xml:space="preserve"> may, </w:t>
            </w:r>
            <w:proofErr w:type="spellStart"/>
            <w:r w:rsidRPr="00A43070">
              <w:rPr>
                <w:rFonts w:ascii="Times New Roman" w:hAnsi="Times New Roman" w:cs="Times New Roman"/>
                <w:sz w:val="26"/>
                <w:szCs w:val="26"/>
              </w:rPr>
              <w:t>giày</w:t>
            </w:r>
            <w:proofErr w:type="spellEnd"/>
            <w:r w:rsidRPr="00A43070">
              <w:rPr>
                <w:rFonts w:ascii="Times New Roman" w:hAnsi="Times New Roman" w:cs="Times New Roman"/>
                <w:sz w:val="26"/>
                <w:szCs w:val="26"/>
              </w:rPr>
              <w:t xml:space="preserve"> da</w:t>
            </w:r>
          </w:p>
        </w:tc>
        <w:tc>
          <w:tcPr>
            <w:tcW w:w="737" w:type="pct"/>
            <w:vAlign w:val="center"/>
          </w:tcPr>
          <w:p w14:paraId="79C48D6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20.759</w:t>
            </w:r>
          </w:p>
        </w:tc>
        <w:tc>
          <w:tcPr>
            <w:tcW w:w="663" w:type="pct"/>
            <w:vAlign w:val="center"/>
          </w:tcPr>
          <w:p w14:paraId="04714EEF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25,0</w:t>
            </w:r>
          </w:p>
        </w:tc>
        <w:tc>
          <w:tcPr>
            <w:tcW w:w="1335" w:type="pct"/>
            <w:vAlign w:val="center"/>
          </w:tcPr>
          <w:p w14:paraId="09EDE86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</w:p>
        </w:tc>
        <w:tc>
          <w:tcPr>
            <w:tcW w:w="1016" w:type="pct"/>
            <w:vAlign w:val="center"/>
          </w:tcPr>
          <w:p w14:paraId="06F8F55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IoT Gateway, AMR, WMS</w:t>
            </w:r>
          </w:p>
        </w:tc>
      </w:tr>
      <w:tr w:rsidR="00A43070" w:rsidRPr="00E6791A" w14:paraId="555C9C9F" w14:textId="77777777" w:rsidTr="00A43070">
        <w:tc>
          <w:tcPr>
            <w:tcW w:w="1249" w:type="pct"/>
            <w:vAlign w:val="center"/>
          </w:tcPr>
          <w:p w14:paraId="4FE08D39" w14:textId="77777777" w:rsidR="004C6125" w:rsidRPr="00A43070" w:rsidRDefault="000B00A9" w:rsidP="00A43070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43070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A430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070">
              <w:rPr>
                <w:rFonts w:ascii="Times New Roman" w:hAnsi="Times New Roman" w:cs="Times New Roman"/>
                <w:sz w:val="26"/>
                <w:szCs w:val="26"/>
              </w:rPr>
              <w:t>phẩ</w:t>
            </w:r>
            <w:r w:rsidR="00A43070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proofErr w:type="spellEnd"/>
            <w:r w:rsidR="00A4307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43070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A430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070">
              <w:rPr>
                <w:rFonts w:ascii="Times New Roman" w:hAnsi="Times New Roman" w:cs="Times New Roman"/>
                <w:sz w:val="26"/>
                <w:szCs w:val="26"/>
              </w:rPr>
              <w:t>uống</w:t>
            </w:r>
            <w:proofErr w:type="spellEnd"/>
          </w:p>
        </w:tc>
        <w:tc>
          <w:tcPr>
            <w:tcW w:w="737" w:type="pct"/>
            <w:vAlign w:val="center"/>
          </w:tcPr>
          <w:p w14:paraId="7496ABE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16.607</w:t>
            </w:r>
          </w:p>
        </w:tc>
        <w:tc>
          <w:tcPr>
            <w:tcW w:w="663" w:type="pct"/>
            <w:vAlign w:val="center"/>
          </w:tcPr>
          <w:p w14:paraId="534EBCB3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20,0</w:t>
            </w:r>
          </w:p>
        </w:tc>
        <w:tc>
          <w:tcPr>
            <w:tcW w:w="1335" w:type="pct"/>
            <w:vAlign w:val="center"/>
          </w:tcPr>
          <w:p w14:paraId="0EAA06F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Giám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gốc</w:t>
            </w:r>
            <w:proofErr w:type="spellEnd"/>
          </w:p>
        </w:tc>
        <w:tc>
          <w:tcPr>
            <w:tcW w:w="1016" w:type="pct"/>
            <w:vAlign w:val="center"/>
          </w:tcPr>
          <w:p w14:paraId="2BD9960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IoT Gateway,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Cảm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, MES</w:t>
            </w:r>
          </w:p>
        </w:tc>
      </w:tr>
      <w:tr w:rsidR="00A43070" w:rsidRPr="00E6791A" w14:paraId="5C5539E7" w14:textId="77777777" w:rsidTr="00A43070">
        <w:tc>
          <w:tcPr>
            <w:tcW w:w="1249" w:type="pct"/>
            <w:vAlign w:val="center"/>
          </w:tcPr>
          <w:p w14:paraId="5CF16E0E" w14:textId="77777777" w:rsidR="004C6125" w:rsidRPr="00A43070" w:rsidRDefault="000B00A9" w:rsidP="00A43070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43070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A430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070">
              <w:rPr>
                <w:rFonts w:ascii="Times New Roman" w:hAnsi="Times New Roman" w:cs="Times New Roman"/>
                <w:sz w:val="26"/>
                <w:szCs w:val="26"/>
              </w:rPr>
              <w:t>tử</w:t>
            </w:r>
            <w:proofErr w:type="spellEnd"/>
            <w:r w:rsidRPr="00A4307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43070"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  <w:proofErr w:type="spellEnd"/>
            <w:r w:rsidRPr="00A430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070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737" w:type="pct"/>
            <w:vAlign w:val="center"/>
          </w:tcPr>
          <w:p w14:paraId="3517F75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12.455</w:t>
            </w:r>
          </w:p>
        </w:tc>
        <w:tc>
          <w:tcPr>
            <w:tcW w:w="663" w:type="pct"/>
            <w:vAlign w:val="center"/>
          </w:tcPr>
          <w:p w14:paraId="737784F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15,0</w:t>
            </w:r>
          </w:p>
        </w:tc>
        <w:tc>
          <w:tcPr>
            <w:tcW w:w="1335" w:type="pct"/>
            <w:vAlign w:val="center"/>
          </w:tcPr>
          <w:p w14:paraId="4B33D2F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SMT automation, AOI/ICT, OEE</w:t>
            </w:r>
          </w:p>
        </w:tc>
        <w:tc>
          <w:tcPr>
            <w:tcW w:w="1016" w:type="pct"/>
            <w:vAlign w:val="center"/>
          </w:tcPr>
          <w:p w14:paraId="1E31173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IoT Gateway, MES, QMS</w:t>
            </w:r>
          </w:p>
        </w:tc>
      </w:tr>
      <w:tr w:rsidR="00A43070" w:rsidRPr="00E6791A" w14:paraId="2D1BA30A" w14:textId="77777777" w:rsidTr="00A43070">
        <w:tc>
          <w:tcPr>
            <w:tcW w:w="1249" w:type="pct"/>
            <w:vAlign w:val="center"/>
          </w:tcPr>
          <w:p w14:paraId="4C9B3C57" w14:textId="77777777" w:rsidR="004C6125" w:rsidRPr="00A43070" w:rsidRDefault="000B00A9" w:rsidP="00A43070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43070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A430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070">
              <w:rPr>
                <w:rFonts w:ascii="Times New Roman" w:hAnsi="Times New Roman" w:cs="Times New Roman"/>
                <w:sz w:val="26"/>
                <w:szCs w:val="26"/>
              </w:rPr>
              <w:t>khí</w:t>
            </w:r>
            <w:proofErr w:type="spellEnd"/>
            <w:r w:rsidRPr="00A4307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43070">
              <w:rPr>
                <w:rFonts w:ascii="Times New Roman" w:hAnsi="Times New Roman" w:cs="Times New Roman"/>
                <w:sz w:val="26"/>
                <w:szCs w:val="26"/>
              </w:rPr>
              <w:t>kim</w:t>
            </w:r>
            <w:proofErr w:type="spellEnd"/>
            <w:r w:rsidRPr="00A430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070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</w:p>
        </w:tc>
        <w:tc>
          <w:tcPr>
            <w:tcW w:w="737" w:type="pct"/>
            <w:vAlign w:val="center"/>
          </w:tcPr>
          <w:p w14:paraId="7A66C53F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12.455</w:t>
            </w:r>
          </w:p>
        </w:tc>
        <w:tc>
          <w:tcPr>
            <w:tcW w:w="663" w:type="pct"/>
            <w:vAlign w:val="center"/>
          </w:tcPr>
          <w:p w14:paraId="53A9F474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15,0</w:t>
            </w:r>
          </w:p>
        </w:tc>
        <w:tc>
          <w:tcPr>
            <w:tcW w:w="1335" w:type="pct"/>
            <w:vAlign w:val="center"/>
          </w:tcPr>
          <w:p w14:paraId="3A13D5A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Giám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móc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trì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đoán</w:t>
            </w:r>
            <w:proofErr w:type="spellEnd"/>
          </w:p>
        </w:tc>
        <w:tc>
          <w:tcPr>
            <w:tcW w:w="1016" w:type="pct"/>
            <w:vAlign w:val="center"/>
          </w:tcPr>
          <w:p w14:paraId="25F7C3B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IoT Gateway, Predictive Analytics</w:t>
            </w:r>
          </w:p>
        </w:tc>
      </w:tr>
      <w:tr w:rsidR="00A43070" w:rsidRPr="00E6791A" w14:paraId="5AB5892E" w14:textId="77777777" w:rsidTr="00A43070">
        <w:tc>
          <w:tcPr>
            <w:tcW w:w="1249" w:type="pct"/>
            <w:vAlign w:val="center"/>
          </w:tcPr>
          <w:p w14:paraId="184A7786" w14:textId="77777777" w:rsidR="004C6125" w:rsidRPr="00A43070" w:rsidRDefault="00A43070" w:rsidP="00A43070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Logistics,</w:t>
            </w:r>
            <w:r w:rsidR="000B00A9" w:rsidRPr="00A43070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gramEnd"/>
            <w:r w:rsidR="000B00A9" w:rsidRPr="00A430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B00A9" w:rsidRPr="00A43070">
              <w:rPr>
                <w:rFonts w:ascii="Times New Roman" w:hAnsi="Times New Roman" w:cs="Times New Roman"/>
                <w:sz w:val="26"/>
                <w:szCs w:val="26"/>
              </w:rPr>
              <w:t>bãi</w:t>
            </w:r>
            <w:proofErr w:type="spellEnd"/>
          </w:p>
        </w:tc>
        <w:tc>
          <w:tcPr>
            <w:tcW w:w="737" w:type="pct"/>
            <w:vAlign w:val="center"/>
          </w:tcPr>
          <w:p w14:paraId="7BD80EB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11.621</w:t>
            </w:r>
          </w:p>
        </w:tc>
        <w:tc>
          <w:tcPr>
            <w:tcW w:w="663" w:type="pct"/>
            <w:vAlign w:val="center"/>
          </w:tcPr>
          <w:p w14:paraId="2AB8934A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14,0</w:t>
            </w:r>
          </w:p>
        </w:tc>
        <w:tc>
          <w:tcPr>
            <w:tcW w:w="1335" w:type="pct"/>
            <w:vAlign w:val="center"/>
          </w:tcPr>
          <w:p w14:paraId="05F7427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vận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</w:p>
        </w:tc>
        <w:tc>
          <w:tcPr>
            <w:tcW w:w="1016" w:type="pct"/>
            <w:vAlign w:val="center"/>
          </w:tcPr>
          <w:p w14:paraId="79BCCA9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AGV, AMR, WMS</w:t>
            </w:r>
          </w:p>
        </w:tc>
      </w:tr>
      <w:tr w:rsidR="00A43070" w:rsidRPr="00E6791A" w14:paraId="705AA55D" w14:textId="77777777" w:rsidTr="00A43070">
        <w:tc>
          <w:tcPr>
            <w:tcW w:w="1249" w:type="pct"/>
            <w:vAlign w:val="center"/>
          </w:tcPr>
          <w:p w14:paraId="015C80B5" w14:textId="77777777" w:rsidR="004C6125" w:rsidRPr="00A43070" w:rsidRDefault="000B00A9" w:rsidP="00A43070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43070">
              <w:rPr>
                <w:rFonts w:ascii="Times New Roman" w:hAnsi="Times New Roman" w:cs="Times New Roman"/>
                <w:sz w:val="26"/>
                <w:szCs w:val="26"/>
              </w:rPr>
              <w:t xml:space="preserve">Y </w:t>
            </w:r>
            <w:proofErr w:type="spellStart"/>
            <w:r w:rsidRPr="00A43070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A4307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43070">
              <w:rPr>
                <w:rFonts w:ascii="Times New Roman" w:hAnsi="Times New Roman" w:cs="Times New Roman"/>
                <w:sz w:val="26"/>
                <w:szCs w:val="26"/>
              </w:rPr>
              <w:t>dược</w:t>
            </w:r>
            <w:proofErr w:type="spellEnd"/>
            <w:r w:rsidRPr="00A430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07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737" w:type="pct"/>
            <w:vAlign w:val="center"/>
          </w:tcPr>
          <w:p w14:paraId="54C24ECF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4.152</w:t>
            </w:r>
          </w:p>
        </w:tc>
        <w:tc>
          <w:tcPr>
            <w:tcW w:w="663" w:type="pct"/>
            <w:vAlign w:val="center"/>
          </w:tcPr>
          <w:p w14:paraId="3D5637BD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5,0</w:t>
            </w:r>
          </w:p>
        </w:tc>
        <w:tc>
          <w:tcPr>
            <w:tcW w:w="1335" w:type="pct"/>
            <w:vAlign w:val="center"/>
          </w:tcPr>
          <w:p w14:paraId="2FA5191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Vận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1016" w:type="pct"/>
            <w:vAlign w:val="center"/>
          </w:tcPr>
          <w:p w14:paraId="6BC1440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AMR, OHT, IoT Gateway</w:t>
            </w:r>
          </w:p>
        </w:tc>
      </w:tr>
      <w:tr w:rsidR="00A43070" w:rsidRPr="00E6791A" w14:paraId="03175D05" w14:textId="77777777" w:rsidTr="00A43070">
        <w:tc>
          <w:tcPr>
            <w:tcW w:w="1249" w:type="pct"/>
            <w:vAlign w:val="center"/>
          </w:tcPr>
          <w:p w14:paraId="6086DA3E" w14:textId="77777777" w:rsidR="004C6125" w:rsidRPr="00A43070" w:rsidRDefault="000B00A9" w:rsidP="00A43070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43070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</w:p>
        </w:tc>
        <w:tc>
          <w:tcPr>
            <w:tcW w:w="737" w:type="pct"/>
            <w:vAlign w:val="center"/>
          </w:tcPr>
          <w:p w14:paraId="306F674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4.986</w:t>
            </w:r>
          </w:p>
        </w:tc>
        <w:tc>
          <w:tcPr>
            <w:tcW w:w="663" w:type="pct"/>
            <w:vAlign w:val="center"/>
          </w:tcPr>
          <w:p w14:paraId="3CDAA23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6,0</w:t>
            </w:r>
          </w:p>
        </w:tc>
        <w:tc>
          <w:tcPr>
            <w:tcW w:w="1335" w:type="pct"/>
            <w:vAlign w:val="center"/>
          </w:tcPr>
          <w:p w14:paraId="2A8E802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</w:p>
        </w:tc>
        <w:tc>
          <w:tcPr>
            <w:tcW w:w="1016" w:type="pct"/>
            <w:vAlign w:val="center"/>
          </w:tcPr>
          <w:p w14:paraId="37D8613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</w:tr>
      <w:tr w:rsidR="00A43070" w:rsidRPr="00E6791A" w14:paraId="299F2983" w14:textId="77777777" w:rsidTr="00A43070">
        <w:tc>
          <w:tcPr>
            <w:tcW w:w="1249" w:type="pct"/>
            <w:vAlign w:val="center"/>
          </w:tcPr>
          <w:p w14:paraId="325845F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Tổng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cộng</w:t>
            </w:r>
            <w:proofErr w:type="spellEnd"/>
          </w:p>
        </w:tc>
        <w:tc>
          <w:tcPr>
            <w:tcW w:w="737" w:type="pct"/>
            <w:vAlign w:val="center"/>
          </w:tcPr>
          <w:p w14:paraId="7F80AA3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83.035</w:t>
            </w:r>
          </w:p>
        </w:tc>
        <w:tc>
          <w:tcPr>
            <w:tcW w:w="663" w:type="pct"/>
            <w:vAlign w:val="center"/>
          </w:tcPr>
          <w:p w14:paraId="060FB5AA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100</w:t>
            </w:r>
          </w:p>
        </w:tc>
        <w:tc>
          <w:tcPr>
            <w:tcW w:w="1335" w:type="pct"/>
            <w:vAlign w:val="center"/>
          </w:tcPr>
          <w:p w14:paraId="23B8E39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016" w:type="pct"/>
            <w:vAlign w:val="center"/>
          </w:tcPr>
          <w:p w14:paraId="070017D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</w:tr>
    </w:tbl>
    <w:p w14:paraId="5A0845FA" w14:textId="77777777" w:rsidR="00BF51E2" w:rsidRDefault="00BF51E2" w:rsidP="00BF51E2">
      <w:pPr>
        <w:pStyle w:val="ListParagraph"/>
        <w:numPr>
          <w:ilvl w:val="0"/>
          <w:numId w:val="1"/>
        </w:numPr>
        <w:tabs>
          <w:tab w:val="clear" w:pos="720"/>
        </w:tabs>
        <w:spacing w:after="0" w:line="312" w:lineRule="auto"/>
        <w:ind w:hanging="153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0A717B4A" w14:textId="77777777" w:rsidR="004C6125" w:rsidRPr="00BF51E2" w:rsidRDefault="000B00A9" w:rsidP="00BF51E2">
      <w:pPr>
        <w:pStyle w:val="ListParagraph"/>
        <w:numPr>
          <w:ilvl w:val="0"/>
          <w:numId w:val="1"/>
        </w:numPr>
        <w:tabs>
          <w:tab w:val="clear" w:pos="720"/>
        </w:tabs>
        <w:spacing w:after="0" w:line="312" w:lineRule="auto"/>
        <w:ind w:hanging="153"/>
        <w:rPr>
          <w:rFonts w:ascii="Times New Roman" w:hAnsi="Times New Roman" w:cs="Times New Roman"/>
          <w:sz w:val="26"/>
          <w:szCs w:val="26"/>
        </w:rPr>
      </w:pPr>
      <w:r w:rsidRPr="00BF51E2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BF51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F51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51E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BF51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51E2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BF51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51E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BF51E2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2"/>
        <w:gridCol w:w="1124"/>
        <w:gridCol w:w="1098"/>
        <w:gridCol w:w="2348"/>
        <w:gridCol w:w="2905"/>
      </w:tblGrid>
      <w:tr w:rsidR="004C6125" w:rsidRPr="00E6791A" w14:paraId="26C77673" w14:textId="77777777" w:rsidTr="008C5E7B">
        <w:tc>
          <w:tcPr>
            <w:tcW w:w="0" w:type="auto"/>
            <w:vAlign w:val="center"/>
          </w:tcPr>
          <w:p w14:paraId="797EAAC6" w14:textId="77777777" w:rsidR="00935BA5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F51E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Quy </w:t>
            </w:r>
            <w:proofErr w:type="spellStart"/>
            <w:r w:rsidRPr="00BF51E2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</w:p>
          <w:p w14:paraId="3E9375D6" w14:textId="0B6A74F4" w:rsidR="004C6125" w:rsidRPr="00BF51E2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F51E2">
              <w:rPr>
                <w:rFonts w:ascii="Times New Roman" w:hAnsi="Times New Roman" w:cs="Times New Roman"/>
                <w:b/>
                <w:sz w:val="26"/>
                <w:szCs w:val="26"/>
              </w:rPr>
              <w:t>doanh</w:t>
            </w:r>
            <w:proofErr w:type="spellEnd"/>
            <w:r w:rsidRPr="00BF51E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F51E2">
              <w:rPr>
                <w:rFonts w:ascii="Times New Roman" w:hAnsi="Times New Roman" w:cs="Times New Roman"/>
                <w:b/>
                <w:sz w:val="26"/>
                <w:szCs w:val="26"/>
              </w:rPr>
              <w:t>thu</w:t>
            </w:r>
            <w:proofErr w:type="spellEnd"/>
          </w:p>
        </w:tc>
        <w:tc>
          <w:tcPr>
            <w:tcW w:w="0" w:type="auto"/>
            <w:vAlign w:val="center"/>
          </w:tcPr>
          <w:p w14:paraId="3A1C762C" w14:textId="77777777" w:rsidR="004C6125" w:rsidRPr="00BF51E2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F51E2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BF51E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F51E2">
              <w:rPr>
                <w:rFonts w:ascii="Times New Roman" w:hAnsi="Times New Roman" w:cs="Times New Roman"/>
                <w:b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0" w:type="auto"/>
            <w:vAlign w:val="center"/>
          </w:tcPr>
          <w:p w14:paraId="70EE513F" w14:textId="77777777" w:rsidR="004C6125" w:rsidRPr="00BF51E2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F51E2">
              <w:rPr>
                <w:rFonts w:ascii="Times New Roman" w:hAnsi="Times New Roman" w:cs="Times New Roman"/>
                <w:b/>
                <w:sz w:val="26"/>
                <w:szCs w:val="26"/>
              </w:rPr>
              <w:t>Tỷ</w:t>
            </w:r>
            <w:proofErr w:type="spellEnd"/>
            <w:r w:rsidRPr="00BF51E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F51E2">
              <w:rPr>
                <w:rFonts w:ascii="Times New Roman" w:hAnsi="Times New Roman" w:cs="Times New Roman"/>
                <w:b/>
                <w:sz w:val="26"/>
                <w:szCs w:val="26"/>
              </w:rPr>
              <w:t>lệ</w:t>
            </w:r>
            <w:proofErr w:type="spellEnd"/>
            <w:r w:rsidRPr="00BF51E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(%)</w:t>
            </w:r>
          </w:p>
        </w:tc>
        <w:tc>
          <w:tcPr>
            <w:tcW w:w="0" w:type="auto"/>
            <w:vAlign w:val="center"/>
          </w:tcPr>
          <w:p w14:paraId="01AFC0DF" w14:textId="77777777" w:rsidR="004C6125" w:rsidRPr="00BF51E2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F51E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Ngân </w:t>
            </w:r>
            <w:proofErr w:type="spellStart"/>
            <w:r w:rsidRPr="00BF51E2">
              <w:rPr>
                <w:rFonts w:ascii="Times New Roman" w:hAnsi="Times New Roman" w:cs="Times New Roman"/>
                <w:b/>
                <w:sz w:val="26"/>
                <w:szCs w:val="26"/>
              </w:rPr>
              <w:t>sách</w:t>
            </w:r>
            <w:proofErr w:type="spellEnd"/>
            <w:r w:rsidRPr="00BF51E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IT </w:t>
            </w:r>
            <w:proofErr w:type="spellStart"/>
            <w:r w:rsidRPr="00BF51E2">
              <w:rPr>
                <w:rFonts w:ascii="Times New Roman" w:hAnsi="Times New Roman" w:cs="Times New Roman"/>
                <w:b/>
                <w:sz w:val="26"/>
                <w:szCs w:val="26"/>
              </w:rPr>
              <w:t>trung</w:t>
            </w:r>
            <w:proofErr w:type="spellEnd"/>
            <w:r w:rsidRPr="00BF51E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F51E2">
              <w:rPr>
                <w:rFonts w:ascii="Times New Roman" w:hAnsi="Times New Roman" w:cs="Times New Roman"/>
                <w:b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0" w:type="auto"/>
            <w:vAlign w:val="center"/>
          </w:tcPr>
          <w:p w14:paraId="4E86DC8A" w14:textId="77777777" w:rsidR="004C6125" w:rsidRPr="00BF51E2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F51E2">
              <w:rPr>
                <w:rFonts w:ascii="Times New Roman" w:hAnsi="Times New Roman" w:cs="Times New Roman"/>
                <w:b/>
                <w:sz w:val="26"/>
                <w:szCs w:val="26"/>
              </w:rPr>
              <w:t>Sản</w:t>
            </w:r>
            <w:proofErr w:type="spellEnd"/>
            <w:r w:rsidRPr="00BF51E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F51E2">
              <w:rPr>
                <w:rFonts w:ascii="Times New Roman" w:hAnsi="Times New Roman" w:cs="Times New Roman"/>
                <w:b/>
                <w:sz w:val="26"/>
                <w:szCs w:val="26"/>
              </w:rPr>
              <w:t>phẩm</w:t>
            </w:r>
            <w:proofErr w:type="spellEnd"/>
            <w:r w:rsidRPr="00BF51E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F51E2">
              <w:rPr>
                <w:rFonts w:ascii="Times New Roman" w:hAnsi="Times New Roman" w:cs="Times New Roman"/>
                <w:b/>
                <w:sz w:val="26"/>
                <w:szCs w:val="26"/>
              </w:rPr>
              <w:t>phù</w:t>
            </w:r>
            <w:proofErr w:type="spellEnd"/>
            <w:r w:rsidRPr="00BF51E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F51E2">
              <w:rPr>
                <w:rFonts w:ascii="Times New Roman" w:hAnsi="Times New Roman" w:cs="Times New Roman"/>
                <w:b/>
                <w:sz w:val="26"/>
                <w:szCs w:val="26"/>
              </w:rPr>
              <w:t>hợp</w:t>
            </w:r>
            <w:proofErr w:type="spellEnd"/>
          </w:p>
        </w:tc>
      </w:tr>
      <w:tr w:rsidR="004C6125" w:rsidRPr="00E6791A" w14:paraId="6033ACEF" w14:textId="77777777" w:rsidTr="008C5E7B">
        <w:tc>
          <w:tcPr>
            <w:tcW w:w="0" w:type="auto"/>
            <w:vAlign w:val="center"/>
          </w:tcPr>
          <w:p w14:paraId="4D17DBDD" w14:textId="77777777" w:rsidR="004C6125" w:rsidRPr="00935BA5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5BA5">
              <w:rPr>
                <w:rFonts w:ascii="Times New Roman" w:hAnsi="Times New Roman" w:cs="Times New Roman"/>
                <w:sz w:val="26"/>
                <w:szCs w:val="26"/>
              </w:rPr>
              <w:t xml:space="preserve">10-50 </w:t>
            </w:r>
            <w:proofErr w:type="spellStart"/>
            <w:r w:rsidRPr="00935BA5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935BA5">
              <w:rPr>
                <w:rFonts w:ascii="Times New Roman" w:hAnsi="Times New Roman" w:cs="Times New Roman"/>
                <w:sz w:val="26"/>
                <w:szCs w:val="26"/>
              </w:rPr>
              <w:t xml:space="preserve"> VND/</w:t>
            </w:r>
            <w:proofErr w:type="spellStart"/>
            <w:r w:rsidRPr="00935BA5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0" w:type="auto"/>
            <w:vAlign w:val="center"/>
          </w:tcPr>
          <w:p w14:paraId="275A8F12" w14:textId="77777777" w:rsidR="004C6125" w:rsidRPr="00E6791A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49.821</w:t>
            </w:r>
          </w:p>
        </w:tc>
        <w:tc>
          <w:tcPr>
            <w:tcW w:w="0" w:type="auto"/>
            <w:vAlign w:val="center"/>
          </w:tcPr>
          <w:p w14:paraId="582F5A96" w14:textId="77777777" w:rsidR="004C6125" w:rsidRPr="00E6791A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60,0</w:t>
            </w:r>
          </w:p>
        </w:tc>
        <w:tc>
          <w:tcPr>
            <w:tcW w:w="0" w:type="auto"/>
            <w:vAlign w:val="center"/>
          </w:tcPr>
          <w:p w14:paraId="55F47E26" w14:textId="77777777" w:rsidR="008C5E7B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100-300 </w:t>
            </w:r>
          </w:p>
          <w:p w14:paraId="2BB31D69" w14:textId="7AFCF94A" w:rsidR="004C6125" w:rsidRPr="00E6791A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VND</w:t>
            </w:r>
          </w:p>
        </w:tc>
        <w:tc>
          <w:tcPr>
            <w:tcW w:w="0" w:type="auto"/>
            <w:vAlign w:val="center"/>
          </w:tcPr>
          <w:p w14:paraId="117C14B9" w14:textId="77777777" w:rsidR="004C6125" w:rsidRPr="00E6791A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IoT Gateway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Cảm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</w:p>
        </w:tc>
      </w:tr>
      <w:tr w:rsidR="004C6125" w:rsidRPr="00E6791A" w14:paraId="454AF19D" w14:textId="77777777" w:rsidTr="008C5E7B">
        <w:tc>
          <w:tcPr>
            <w:tcW w:w="0" w:type="auto"/>
            <w:vAlign w:val="center"/>
          </w:tcPr>
          <w:p w14:paraId="397E41B7" w14:textId="77777777" w:rsidR="004C6125" w:rsidRPr="00935BA5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5BA5">
              <w:rPr>
                <w:rFonts w:ascii="Times New Roman" w:hAnsi="Times New Roman" w:cs="Times New Roman"/>
                <w:sz w:val="26"/>
                <w:szCs w:val="26"/>
              </w:rPr>
              <w:t xml:space="preserve">50-100 </w:t>
            </w:r>
            <w:proofErr w:type="spellStart"/>
            <w:r w:rsidRPr="00935BA5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935BA5">
              <w:rPr>
                <w:rFonts w:ascii="Times New Roman" w:hAnsi="Times New Roman" w:cs="Times New Roman"/>
                <w:sz w:val="26"/>
                <w:szCs w:val="26"/>
              </w:rPr>
              <w:t xml:space="preserve"> VND/</w:t>
            </w:r>
            <w:proofErr w:type="spellStart"/>
            <w:r w:rsidRPr="00935BA5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0" w:type="auto"/>
            <w:vAlign w:val="center"/>
          </w:tcPr>
          <w:p w14:paraId="3BABCABE" w14:textId="77777777" w:rsidR="004C6125" w:rsidRPr="00E6791A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16.607</w:t>
            </w:r>
          </w:p>
        </w:tc>
        <w:tc>
          <w:tcPr>
            <w:tcW w:w="0" w:type="auto"/>
            <w:vAlign w:val="center"/>
          </w:tcPr>
          <w:p w14:paraId="488DBCE1" w14:textId="77777777" w:rsidR="004C6125" w:rsidRPr="00E6791A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20,0</w:t>
            </w:r>
          </w:p>
        </w:tc>
        <w:tc>
          <w:tcPr>
            <w:tcW w:w="0" w:type="auto"/>
            <w:vAlign w:val="center"/>
          </w:tcPr>
          <w:p w14:paraId="3186B85B" w14:textId="77777777" w:rsidR="008C5E7B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300-600 </w:t>
            </w:r>
          </w:p>
          <w:p w14:paraId="0093E620" w14:textId="1F9851CC" w:rsidR="004C6125" w:rsidRPr="00E6791A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VND</w:t>
            </w:r>
          </w:p>
        </w:tc>
        <w:tc>
          <w:tcPr>
            <w:tcW w:w="0" w:type="auto"/>
            <w:vAlign w:val="center"/>
          </w:tcPr>
          <w:p w14:paraId="4722B237" w14:textId="77777777" w:rsidR="008C5E7B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IoT Gateway Pro,</w:t>
            </w:r>
          </w:p>
          <w:p w14:paraId="44EFF9B2" w14:textId="47E56A10" w:rsidR="004C6125" w:rsidRPr="00E6791A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AMR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nhỏ</w:t>
            </w:r>
            <w:proofErr w:type="spellEnd"/>
          </w:p>
        </w:tc>
      </w:tr>
      <w:tr w:rsidR="004C6125" w:rsidRPr="00E6791A" w14:paraId="20EE5024" w14:textId="77777777" w:rsidTr="008C5E7B">
        <w:tc>
          <w:tcPr>
            <w:tcW w:w="0" w:type="auto"/>
            <w:vAlign w:val="center"/>
          </w:tcPr>
          <w:p w14:paraId="6723F211" w14:textId="77777777" w:rsidR="004C6125" w:rsidRPr="00935BA5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5BA5">
              <w:rPr>
                <w:rFonts w:ascii="Times New Roman" w:hAnsi="Times New Roman" w:cs="Times New Roman"/>
                <w:sz w:val="26"/>
                <w:szCs w:val="26"/>
              </w:rPr>
              <w:t xml:space="preserve">100-500 </w:t>
            </w:r>
            <w:proofErr w:type="spellStart"/>
            <w:r w:rsidRPr="00935BA5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935BA5">
              <w:rPr>
                <w:rFonts w:ascii="Times New Roman" w:hAnsi="Times New Roman" w:cs="Times New Roman"/>
                <w:sz w:val="26"/>
                <w:szCs w:val="26"/>
              </w:rPr>
              <w:t xml:space="preserve"> VND/</w:t>
            </w:r>
            <w:proofErr w:type="spellStart"/>
            <w:r w:rsidRPr="00935BA5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0" w:type="auto"/>
            <w:vAlign w:val="center"/>
          </w:tcPr>
          <w:p w14:paraId="690A74CD" w14:textId="77777777" w:rsidR="004C6125" w:rsidRPr="00E6791A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12.455</w:t>
            </w:r>
          </w:p>
        </w:tc>
        <w:tc>
          <w:tcPr>
            <w:tcW w:w="0" w:type="auto"/>
            <w:vAlign w:val="center"/>
          </w:tcPr>
          <w:p w14:paraId="512FDBA0" w14:textId="77777777" w:rsidR="004C6125" w:rsidRPr="00E6791A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15,0</w:t>
            </w:r>
          </w:p>
        </w:tc>
        <w:tc>
          <w:tcPr>
            <w:tcW w:w="0" w:type="auto"/>
            <w:vAlign w:val="center"/>
          </w:tcPr>
          <w:p w14:paraId="01875C3C" w14:textId="77777777" w:rsidR="008C5E7B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600-1.500 </w:t>
            </w:r>
          </w:p>
          <w:p w14:paraId="34096C55" w14:textId="185B4C35" w:rsidR="004C6125" w:rsidRPr="00E6791A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VND</w:t>
            </w:r>
          </w:p>
        </w:tc>
        <w:tc>
          <w:tcPr>
            <w:tcW w:w="0" w:type="auto"/>
            <w:vAlign w:val="center"/>
          </w:tcPr>
          <w:p w14:paraId="49F7F100" w14:textId="77777777" w:rsidR="008C5E7B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AMR/AGV, OHT, </w:t>
            </w:r>
          </w:p>
          <w:p w14:paraId="688DBF3C" w14:textId="60EB9D21" w:rsidR="004C6125" w:rsidRPr="00E6791A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</w:p>
        </w:tc>
      </w:tr>
      <w:tr w:rsidR="004C6125" w:rsidRPr="00E6791A" w14:paraId="49AD9E7E" w14:textId="77777777" w:rsidTr="008C5E7B">
        <w:tc>
          <w:tcPr>
            <w:tcW w:w="0" w:type="auto"/>
            <w:vAlign w:val="center"/>
          </w:tcPr>
          <w:p w14:paraId="71854BC4" w14:textId="77777777" w:rsidR="004C6125" w:rsidRPr="00935BA5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5BA5">
              <w:rPr>
                <w:rFonts w:ascii="Times New Roman" w:hAnsi="Times New Roman" w:cs="Times New Roman"/>
                <w:sz w:val="26"/>
                <w:szCs w:val="26"/>
              </w:rPr>
              <w:t xml:space="preserve">&gt; 500 </w:t>
            </w:r>
            <w:proofErr w:type="spellStart"/>
            <w:r w:rsidRPr="00935BA5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935BA5">
              <w:rPr>
                <w:rFonts w:ascii="Times New Roman" w:hAnsi="Times New Roman" w:cs="Times New Roman"/>
                <w:sz w:val="26"/>
                <w:szCs w:val="26"/>
              </w:rPr>
              <w:t xml:space="preserve"> VND/</w:t>
            </w:r>
            <w:proofErr w:type="spellStart"/>
            <w:r w:rsidRPr="00935BA5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0" w:type="auto"/>
            <w:vAlign w:val="center"/>
          </w:tcPr>
          <w:p w14:paraId="21B8A47A" w14:textId="77777777" w:rsidR="004C6125" w:rsidRPr="00E6791A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4.152</w:t>
            </w:r>
          </w:p>
        </w:tc>
        <w:tc>
          <w:tcPr>
            <w:tcW w:w="0" w:type="auto"/>
            <w:vAlign w:val="center"/>
          </w:tcPr>
          <w:p w14:paraId="438AA2FA" w14:textId="77777777" w:rsidR="004C6125" w:rsidRPr="00E6791A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5,0</w:t>
            </w:r>
          </w:p>
        </w:tc>
        <w:tc>
          <w:tcPr>
            <w:tcW w:w="0" w:type="auto"/>
            <w:vAlign w:val="center"/>
          </w:tcPr>
          <w:p w14:paraId="6D473C92" w14:textId="77777777" w:rsidR="008C5E7B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&gt; 1.500</w:t>
            </w:r>
          </w:p>
          <w:p w14:paraId="389B35AD" w14:textId="40EA0825" w:rsidR="004C6125" w:rsidRPr="00E6791A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VND</w:t>
            </w:r>
          </w:p>
        </w:tc>
        <w:tc>
          <w:tcPr>
            <w:tcW w:w="0" w:type="auto"/>
            <w:vAlign w:val="center"/>
          </w:tcPr>
          <w:p w14:paraId="3566F40E" w14:textId="77777777" w:rsidR="004C6125" w:rsidRPr="00E6791A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pháp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</w:p>
        </w:tc>
      </w:tr>
      <w:tr w:rsidR="004C6125" w:rsidRPr="00E6791A" w14:paraId="3CB824FE" w14:textId="77777777" w:rsidTr="008C5E7B">
        <w:tc>
          <w:tcPr>
            <w:tcW w:w="0" w:type="auto"/>
            <w:vAlign w:val="center"/>
          </w:tcPr>
          <w:p w14:paraId="24A626B6" w14:textId="77777777" w:rsidR="004C6125" w:rsidRPr="00E6791A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Tổng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cộng</w:t>
            </w:r>
            <w:proofErr w:type="spellEnd"/>
          </w:p>
        </w:tc>
        <w:tc>
          <w:tcPr>
            <w:tcW w:w="0" w:type="auto"/>
            <w:vAlign w:val="center"/>
          </w:tcPr>
          <w:p w14:paraId="1527CCEA" w14:textId="77777777" w:rsidR="004C6125" w:rsidRPr="00E6791A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83.035</w:t>
            </w:r>
          </w:p>
        </w:tc>
        <w:tc>
          <w:tcPr>
            <w:tcW w:w="0" w:type="auto"/>
            <w:vAlign w:val="center"/>
          </w:tcPr>
          <w:p w14:paraId="32ECFAB6" w14:textId="77777777" w:rsidR="004C6125" w:rsidRPr="00E6791A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100</w:t>
            </w:r>
          </w:p>
        </w:tc>
        <w:tc>
          <w:tcPr>
            <w:tcW w:w="0" w:type="auto"/>
            <w:vAlign w:val="center"/>
          </w:tcPr>
          <w:p w14:paraId="485AD974" w14:textId="77777777" w:rsidR="004C6125" w:rsidRPr="00E6791A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</w:tcPr>
          <w:p w14:paraId="60551FF7" w14:textId="77777777" w:rsidR="004C6125" w:rsidRPr="00E6791A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</w:tr>
    </w:tbl>
    <w:p w14:paraId="7F6FEB14" w14:textId="77777777" w:rsidR="004C6125" w:rsidRPr="00A43070" w:rsidRDefault="000B00A9" w:rsidP="003F62ED">
      <w:pPr>
        <w:pStyle w:val="ListParagraph"/>
        <w:numPr>
          <w:ilvl w:val="0"/>
          <w:numId w:val="155"/>
        </w:numPr>
        <w:spacing w:before="24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43070">
        <w:rPr>
          <w:rFonts w:ascii="Times New Roman" w:hAnsi="Times New Roman" w:cs="Times New Roman"/>
          <w:b/>
          <w:sz w:val="26"/>
          <w:szCs w:val="26"/>
        </w:rPr>
        <w:t>Rào</w:t>
      </w:r>
      <w:proofErr w:type="spellEnd"/>
      <w:r w:rsidRPr="00A4307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070">
        <w:rPr>
          <w:rFonts w:ascii="Times New Roman" w:hAnsi="Times New Roman" w:cs="Times New Roman"/>
          <w:b/>
          <w:sz w:val="26"/>
          <w:szCs w:val="26"/>
        </w:rPr>
        <w:t>cản</w:t>
      </w:r>
      <w:proofErr w:type="spellEnd"/>
      <w:r w:rsidRPr="00A4307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070">
        <w:rPr>
          <w:rFonts w:ascii="Times New Roman" w:hAnsi="Times New Roman" w:cs="Times New Roman"/>
          <w:b/>
          <w:sz w:val="26"/>
          <w:szCs w:val="26"/>
        </w:rPr>
        <w:t>chuyển</w:t>
      </w:r>
      <w:proofErr w:type="spellEnd"/>
      <w:r w:rsidRPr="00A4307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070">
        <w:rPr>
          <w:rFonts w:ascii="Times New Roman" w:hAnsi="Times New Roman" w:cs="Times New Roman"/>
          <w:b/>
          <w:sz w:val="26"/>
          <w:szCs w:val="26"/>
        </w:rPr>
        <w:t>đổi</w:t>
      </w:r>
      <w:proofErr w:type="spellEnd"/>
      <w:r w:rsidRPr="00A4307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070">
        <w:rPr>
          <w:rFonts w:ascii="Times New Roman" w:hAnsi="Times New Roman" w:cs="Times New Roman"/>
          <w:b/>
          <w:sz w:val="26"/>
          <w:szCs w:val="26"/>
        </w:rPr>
        <w:t>số</w:t>
      </w:r>
      <w:proofErr w:type="spellEnd"/>
      <w:r w:rsidRPr="00A43070">
        <w:rPr>
          <w:rFonts w:ascii="Times New Roman" w:hAnsi="Times New Roman" w:cs="Times New Roman"/>
          <w:b/>
          <w:sz w:val="26"/>
          <w:szCs w:val="26"/>
        </w:rPr>
        <w:t>:</w:t>
      </w:r>
    </w:p>
    <w:p w14:paraId="039A510F" w14:textId="77777777" w:rsidR="004C6125" w:rsidRPr="00E6791A" w:rsidRDefault="000B00A9" w:rsidP="00A43070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"Vietnam SME Digital Transformation Report 2024"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VCCI,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rào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8"/>
        <w:gridCol w:w="2690"/>
        <w:gridCol w:w="1985"/>
        <w:gridCol w:w="1504"/>
        <w:gridCol w:w="2740"/>
      </w:tblGrid>
      <w:tr w:rsidR="004C6125" w:rsidRPr="00E6791A" w14:paraId="177D6652" w14:textId="77777777" w:rsidTr="008C5E7B">
        <w:trPr>
          <w:jc w:val="center"/>
        </w:trPr>
        <w:tc>
          <w:tcPr>
            <w:tcW w:w="0" w:type="auto"/>
            <w:vAlign w:val="center"/>
          </w:tcPr>
          <w:p w14:paraId="52246A6A" w14:textId="77777777" w:rsidR="004C6125" w:rsidRPr="008C5E7B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C5E7B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1397" w:type="pct"/>
            <w:vAlign w:val="center"/>
          </w:tcPr>
          <w:p w14:paraId="5A1346AA" w14:textId="77777777" w:rsidR="004C6125" w:rsidRPr="008C5E7B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C5E7B">
              <w:rPr>
                <w:rFonts w:ascii="Times New Roman" w:hAnsi="Times New Roman" w:cs="Times New Roman"/>
                <w:b/>
                <w:sz w:val="26"/>
                <w:szCs w:val="26"/>
              </w:rPr>
              <w:t>Rào</w:t>
            </w:r>
            <w:proofErr w:type="spellEnd"/>
            <w:r w:rsidRPr="008C5E7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C5E7B">
              <w:rPr>
                <w:rFonts w:ascii="Times New Roman" w:hAnsi="Times New Roman" w:cs="Times New Roman"/>
                <w:b/>
                <w:sz w:val="26"/>
                <w:szCs w:val="26"/>
              </w:rPr>
              <w:t>cản</w:t>
            </w:r>
            <w:proofErr w:type="spellEnd"/>
          </w:p>
        </w:tc>
        <w:tc>
          <w:tcPr>
            <w:tcW w:w="1031" w:type="pct"/>
            <w:vAlign w:val="center"/>
          </w:tcPr>
          <w:p w14:paraId="3BEF912A" w14:textId="77777777" w:rsidR="008C5E7B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C5E7B">
              <w:rPr>
                <w:rFonts w:ascii="Times New Roman" w:hAnsi="Times New Roman" w:cs="Times New Roman"/>
                <w:b/>
                <w:sz w:val="26"/>
                <w:szCs w:val="26"/>
              </w:rPr>
              <w:t>Tỷ</w:t>
            </w:r>
            <w:proofErr w:type="spellEnd"/>
            <w:r w:rsidRPr="008C5E7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C5E7B">
              <w:rPr>
                <w:rFonts w:ascii="Times New Roman" w:hAnsi="Times New Roman" w:cs="Times New Roman"/>
                <w:b/>
                <w:sz w:val="26"/>
                <w:szCs w:val="26"/>
              </w:rPr>
              <w:t>lệ</w:t>
            </w:r>
            <w:proofErr w:type="spellEnd"/>
            <w:r w:rsidRPr="008C5E7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DN </w:t>
            </w:r>
          </w:p>
          <w:p w14:paraId="308ABFA6" w14:textId="1B162754" w:rsidR="004C6125" w:rsidRPr="008C5E7B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C5E7B">
              <w:rPr>
                <w:rFonts w:ascii="Times New Roman" w:hAnsi="Times New Roman" w:cs="Times New Roman"/>
                <w:b/>
                <w:sz w:val="26"/>
                <w:szCs w:val="26"/>
              </w:rPr>
              <w:t>gặp</w:t>
            </w:r>
            <w:proofErr w:type="spellEnd"/>
            <w:r w:rsidRPr="008C5E7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C5E7B">
              <w:rPr>
                <w:rFonts w:ascii="Times New Roman" w:hAnsi="Times New Roman" w:cs="Times New Roman"/>
                <w:b/>
                <w:sz w:val="26"/>
                <w:szCs w:val="26"/>
              </w:rPr>
              <w:t>phải</w:t>
            </w:r>
            <w:proofErr w:type="spellEnd"/>
            <w:r w:rsidRPr="008C5E7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(%)</w:t>
            </w:r>
          </w:p>
        </w:tc>
        <w:tc>
          <w:tcPr>
            <w:tcW w:w="781" w:type="pct"/>
            <w:vAlign w:val="center"/>
          </w:tcPr>
          <w:p w14:paraId="55E71F9E" w14:textId="77777777" w:rsidR="004C6125" w:rsidRPr="008C5E7B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C5E7B">
              <w:rPr>
                <w:rFonts w:ascii="Times New Roman" w:hAnsi="Times New Roman" w:cs="Times New Roman"/>
                <w:b/>
                <w:sz w:val="26"/>
                <w:szCs w:val="26"/>
              </w:rPr>
              <w:t>Mức</w:t>
            </w:r>
            <w:proofErr w:type="spellEnd"/>
            <w:r w:rsidRPr="008C5E7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C5E7B">
              <w:rPr>
                <w:rFonts w:ascii="Times New Roman" w:hAnsi="Times New Roman" w:cs="Times New Roman"/>
                <w:b/>
                <w:sz w:val="26"/>
                <w:szCs w:val="26"/>
              </w:rPr>
              <w:t>độ</w:t>
            </w:r>
            <w:proofErr w:type="spellEnd"/>
          </w:p>
        </w:tc>
        <w:tc>
          <w:tcPr>
            <w:tcW w:w="0" w:type="auto"/>
            <w:vAlign w:val="center"/>
          </w:tcPr>
          <w:p w14:paraId="1EB4C1D9" w14:textId="77777777" w:rsidR="004C6125" w:rsidRPr="008C5E7B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C5E7B">
              <w:rPr>
                <w:rFonts w:ascii="Times New Roman" w:hAnsi="Times New Roman" w:cs="Times New Roman"/>
                <w:b/>
                <w:sz w:val="26"/>
                <w:szCs w:val="26"/>
              </w:rPr>
              <w:t>Giải</w:t>
            </w:r>
            <w:proofErr w:type="spellEnd"/>
            <w:r w:rsidRPr="008C5E7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C5E7B">
              <w:rPr>
                <w:rFonts w:ascii="Times New Roman" w:hAnsi="Times New Roman" w:cs="Times New Roman"/>
                <w:b/>
                <w:sz w:val="26"/>
                <w:szCs w:val="26"/>
              </w:rPr>
              <w:t>pháp</w:t>
            </w:r>
            <w:proofErr w:type="spellEnd"/>
            <w:r w:rsidRPr="008C5E7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C5E7B">
              <w:rPr>
                <w:rFonts w:ascii="Times New Roman" w:hAnsi="Times New Roman" w:cs="Times New Roman"/>
                <w:b/>
                <w:sz w:val="26"/>
                <w:szCs w:val="26"/>
              </w:rPr>
              <w:t>của</w:t>
            </w:r>
            <w:proofErr w:type="spellEnd"/>
            <w:r w:rsidRPr="008C5E7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Mekong</w:t>
            </w:r>
          </w:p>
        </w:tc>
      </w:tr>
      <w:tr w:rsidR="004C6125" w:rsidRPr="00E6791A" w14:paraId="35D1F006" w14:textId="77777777" w:rsidTr="008C5E7B">
        <w:trPr>
          <w:jc w:val="center"/>
        </w:trPr>
        <w:tc>
          <w:tcPr>
            <w:tcW w:w="0" w:type="auto"/>
            <w:vAlign w:val="center"/>
          </w:tcPr>
          <w:p w14:paraId="40CB0C04" w14:textId="77777777" w:rsidR="004C6125" w:rsidRPr="00E6791A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97" w:type="pct"/>
            <w:vAlign w:val="center"/>
          </w:tcPr>
          <w:p w14:paraId="4898C015" w14:textId="77777777" w:rsidR="004C6125" w:rsidRPr="008C5E7B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C5E7B"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1031" w:type="pct"/>
            <w:vAlign w:val="center"/>
          </w:tcPr>
          <w:p w14:paraId="270DBC2C" w14:textId="77777777" w:rsidR="004C6125" w:rsidRPr="00E6791A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68,5</w:t>
            </w:r>
          </w:p>
        </w:tc>
        <w:tc>
          <w:tcPr>
            <w:tcW w:w="781" w:type="pct"/>
            <w:vAlign w:val="center"/>
          </w:tcPr>
          <w:p w14:paraId="54F8B5F4" w14:textId="77777777" w:rsidR="004C6125" w:rsidRPr="00E6791A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0" w:type="auto"/>
            <w:vAlign w:val="center"/>
          </w:tcPr>
          <w:p w14:paraId="5867F02B" w14:textId="77777777" w:rsidR="008C5E7B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Giá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20-30%,</w:t>
            </w:r>
          </w:p>
          <w:p w14:paraId="646946E7" w14:textId="3E979625" w:rsidR="004C6125" w:rsidRPr="00E6791A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góp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2-3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</w:tr>
      <w:tr w:rsidR="004C6125" w:rsidRPr="00E6791A" w14:paraId="4BE4ED5A" w14:textId="77777777" w:rsidTr="008C5E7B">
        <w:trPr>
          <w:jc w:val="center"/>
        </w:trPr>
        <w:tc>
          <w:tcPr>
            <w:tcW w:w="0" w:type="auto"/>
            <w:vAlign w:val="center"/>
          </w:tcPr>
          <w:p w14:paraId="51F1E36E" w14:textId="77777777" w:rsidR="004C6125" w:rsidRPr="00E6791A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97" w:type="pct"/>
            <w:vAlign w:val="center"/>
          </w:tcPr>
          <w:p w14:paraId="4E0B87F2" w14:textId="77777777" w:rsidR="008C5E7B" w:rsidRPr="008C5E7B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>lực</w:t>
            </w:r>
            <w:proofErr w:type="spellEnd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47AED737" w14:textId="695A7370" w:rsidR="004C6125" w:rsidRPr="008C5E7B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 xml:space="preserve"> thuật</w:t>
            </w:r>
          </w:p>
        </w:tc>
        <w:tc>
          <w:tcPr>
            <w:tcW w:w="1031" w:type="pct"/>
            <w:vAlign w:val="center"/>
          </w:tcPr>
          <w:p w14:paraId="1983342C" w14:textId="77777777" w:rsidR="004C6125" w:rsidRPr="00E6791A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58,2</w:t>
            </w:r>
          </w:p>
        </w:tc>
        <w:tc>
          <w:tcPr>
            <w:tcW w:w="781" w:type="pct"/>
            <w:vAlign w:val="center"/>
          </w:tcPr>
          <w:p w14:paraId="597531A2" w14:textId="77777777" w:rsidR="004C6125" w:rsidRPr="00E6791A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0" w:type="auto"/>
            <w:vAlign w:val="center"/>
          </w:tcPr>
          <w:p w14:paraId="04394D9A" w14:textId="77777777" w:rsidR="008C5E7B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</w:p>
          <w:p w14:paraId="7FFDEFC9" w14:textId="26757C96" w:rsidR="004C6125" w:rsidRPr="00E6791A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đào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miễn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</w:p>
        </w:tc>
      </w:tr>
      <w:tr w:rsidR="004C6125" w:rsidRPr="00E6791A" w14:paraId="2E21BB96" w14:textId="77777777" w:rsidTr="008C5E7B">
        <w:trPr>
          <w:jc w:val="center"/>
        </w:trPr>
        <w:tc>
          <w:tcPr>
            <w:tcW w:w="0" w:type="auto"/>
            <w:vAlign w:val="center"/>
          </w:tcPr>
          <w:p w14:paraId="28726EF0" w14:textId="77777777" w:rsidR="004C6125" w:rsidRPr="00E6791A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97" w:type="pct"/>
            <w:vAlign w:val="center"/>
          </w:tcPr>
          <w:p w14:paraId="4C18027B" w14:textId="77777777" w:rsidR="008C5E7B" w:rsidRPr="008C5E7B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>biết</w:t>
            </w:r>
            <w:proofErr w:type="spellEnd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</w:p>
          <w:p w14:paraId="4916AD7A" w14:textId="2B6B3D36" w:rsidR="004C6125" w:rsidRPr="008C5E7B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C5E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>đâu</w:t>
            </w:r>
            <w:proofErr w:type="spellEnd"/>
          </w:p>
        </w:tc>
        <w:tc>
          <w:tcPr>
            <w:tcW w:w="1031" w:type="pct"/>
            <w:vAlign w:val="center"/>
          </w:tcPr>
          <w:p w14:paraId="0609F552" w14:textId="77777777" w:rsidR="004C6125" w:rsidRPr="00E6791A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52,7</w:t>
            </w:r>
          </w:p>
        </w:tc>
        <w:tc>
          <w:tcPr>
            <w:tcW w:w="781" w:type="pct"/>
            <w:vAlign w:val="center"/>
          </w:tcPr>
          <w:p w14:paraId="4714EFA7" w14:textId="77777777" w:rsidR="004C6125" w:rsidRPr="00E6791A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0" w:type="auto"/>
            <w:vAlign w:val="center"/>
          </w:tcPr>
          <w:p w14:paraId="5AA787F2" w14:textId="77777777" w:rsidR="008C5E7B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miễn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</w:p>
          <w:p w14:paraId="093AC199" w14:textId="2562CEE2" w:rsidR="004C6125" w:rsidRPr="00E6791A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pilot projects</w:t>
            </w:r>
          </w:p>
        </w:tc>
      </w:tr>
      <w:tr w:rsidR="004C6125" w:rsidRPr="00E6791A" w14:paraId="6BA9029C" w14:textId="77777777" w:rsidTr="008C5E7B">
        <w:trPr>
          <w:jc w:val="center"/>
        </w:trPr>
        <w:tc>
          <w:tcPr>
            <w:tcW w:w="0" w:type="auto"/>
            <w:vAlign w:val="center"/>
          </w:tcPr>
          <w:p w14:paraId="5F263B63" w14:textId="77777777" w:rsidR="004C6125" w:rsidRPr="00E6791A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397" w:type="pct"/>
            <w:vAlign w:val="center"/>
          </w:tcPr>
          <w:p w14:paraId="58C13342" w14:textId="77777777" w:rsidR="004C6125" w:rsidRPr="008C5E7B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C5E7B">
              <w:rPr>
                <w:rFonts w:ascii="Times New Roman" w:hAnsi="Times New Roman" w:cs="Times New Roman"/>
                <w:sz w:val="26"/>
                <w:szCs w:val="26"/>
              </w:rPr>
              <w:t xml:space="preserve">Lo </w:t>
            </w:r>
            <w:proofErr w:type="spellStart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>ngại</w:t>
            </w:r>
            <w:proofErr w:type="spellEnd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</w:p>
        </w:tc>
        <w:tc>
          <w:tcPr>
            <w:tcW w:w="1031" w:type="pct"/>
            <w:vAlign w:val="center"/>
          </w:tcPr>
          <w:p w14:paraId="06D85335" w14:textId="77777777" w:rsidR="004C6125" w:rsidRPr="00E6791A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45,3</w:t>
            </w:r>
          </w:p>
        </w:tc>
        <w:tc>
          <w:tcPr>
            <w:tcW w:w="781" w:type="pct"/>
            <w:vAlign w:val="center"/>
          </w:tcPr>
          <w:p w14:paraId="33FCBEC5" w14:textId="77777777" w:rsidR="004C6125" w:rsidRPr="00E6791A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0" w:type="auto"/>
            <w:vAlign w:val="center"/>
          </w:tcPr>
          <w:p w14:paraId="5CFBD4D8" w14:textId="77777777" w:rsidR="008C5E7B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End-to-end encryption, </w:t>
            </w:r>
          </w:p>
          <w:p w14:paraId="022F4CFC" w14:textId="68173291" w:rsidR="004C6125" w:rsidRPr="00E6791A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ISO 27001</w:t>
            </w:r>
          </w:p>
        </w:tc>
      </w:tr>
      <w:tr w:rsidR="004C6125" w:rsidRPr="00E6791A" w14:paraId="610AA849" w14:textId="77777777" w:rsidTr="008C5E7B">
        <w:trPr>
          <w:jc w:val="center"/>
        </w:trPr>
        <w:tc>
          <w:tcPr>
            <w:tcW w:w="0" w:type="auto"/>
            <w:vAlign w:val="center"/>
          </w:tcPr>
          <w:p w14:paraId="4DD61B2D" w14:textId="77777777" w:rsidR="004C6125" w:rsidRPr="00E6791A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397" w:type="pct"/>
            <w:vAlign w:val="center"/>
          </w:tcPr>
          <w:p w14:paraId="0E9056BA" w14:textId="77777777" w:rsidR="008C5E7B" w:rsidRPr="008C5E7B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>Khó</w:t>
            </w:r>
            <w:proofErr w:type="spellEnd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</w:p>
          <w:p w14:paraId="29DD6B89" w14:textId="5023F58F" w:rsidR="004C6125" w:rsidRPr="008C5E7B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C5E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>cũ</w:t>
            </w:r>
            <w:proofErr w:type="spellEnd"/>
          </w:p>
        </w:tc>
        <w:tc>
          <w:tcPr>
            <w:tcW w:w="1031" w:type="pct"/>
            <w:vAlign w:val="center"/>
          </w:tcPr>
          <w:p w14:paraId="2E73269C" w14:textId="77777777" w:rsidR="004C6125" w:rsidRPr="00E6791A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38,9</w:t>
            </w:r>
          </w:p>
        </w:tc>
        <w:tc>
          <w:tcPr>
            <w:tcW w:w="781" w:type="pct"/>
            <w:vAlign w:val="center"/>
          </w:tcPr>
          <w:p w14:paraId="129CFF39" w14:textId="77777777" w:rsidR="004C6125" w:rsidRPr="00E6791A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0" w:type="auto"/>
            <w:vAlign w:val="center"/>
          </w:tcPr>
          <w:p w14:paraId="4997D9EF" w14:textId="77777777" w:rsidR="008C5E7B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</w:p>
          <w:p w14:paraId="2BF7EB4D" w14:textId="44213916" w:rsidR="004C6125" w:rsidRPr="00E6791A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API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</w:p>
        </w:tc>
      </w:tr>
      <w:tr w:rsidR="004C6125" w:rsidRPr="00E6791A" w14:paraId="2AD3A816" w14:textId="77777777" w:rsidTr="008C5E7B">
        <w:trPr>
          <w:jc w:val="center"/>
        </w:trPr>
        <w:tc>
          <w:tcPr>
            <w:tcW w:w="0" w:type="auto"/>
            <w:vAlign w:val="center"/>
          </w:tcPr>
          <w:p w14:paraId="70E6E503" w14:textId="77777777" w:rsidR="004C6125" w:rsidRPr="00E6791A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397" w:type="pct"/>
            <w:vAlign w:val="center"/>
          </w:tcPr>
          <w:p w14:paraId="64ECA4E4" w14:textId="77777777" w:rsidR="004C6125" w:rsidRPr="008C5E7B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C5E7B">
              <w:rPr>
                <w:rFonts w:ascii="Times New Roman" w:hAnsi="Times New Roman" w:cs="Times New Roman"/>
                <w:sz w:val="26"/>
                <w:szCs w:val="26"/>
              </w:rPr>
              <w:t xml:space="preserve">ROI </w:t>
            </w:r>
            <w:proofErr w:type="spellStart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>rõ</w:t>
            </w:r>
            <w:proofErr w:type="spellEnd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>ràng</w:t>
            </w:r>
            <w:proofErr w:type="spellEnd"/>
          </w:p>
        </w:tc>
        <w:tc>
          <w:tcPr>
            <w:tcW w:w="1031" w:type="pct"/>
            <w:vAlign w:val="center"/>
          </w:tcPr>
          <w:p w14:paraId="657EA1F5" w14:textId="77777777" w:rsidR="004C6125" w:rsidRPr="00E6791A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35,6</w:t>
            </w:r>
          </w:p>
        </w:tc>
        <w:tc>
          <w:tcPr>
            <w:tcW w:w="781" w:type="pct"/>
            <w:vAlign w:val="center"/>
          </w:tcPr>
          <w:p w14:paraId="461819C2" w14:textId="77777777" w:rsidR="004C6125" w:rsidRPr="00E6791A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0" w:type="auto"/>
            <w:vAlign w:val="center"/>
          </w:tcPr>
          <w:p w14:paraId="7D3CA86C" w14:textId="77777777" w:rsidR="008C5E7B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Demo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miễn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</w:p>
          <w:p w14:paraId="25A0F494" w14:textId="6190709A" w:rsidR="004C6125" w:rsidRPr="00E6791A" w:rsidRDefault="000B00A9" w:rsidP="008C5E7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ROI chi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</w:p>
        </w:tc>
      </w:tr>
    </w:tbl>
    <w:p w14:paraId="14E41110" w14:textId="77777777" w:rsidR="00A43070" w:rsidRDefault="00A43070" w:rsidP="003F62ED">
      <w:pPr>
        <w:pStyle w:val="ListParagraph"/>
        <w:numPr>
          <w:ilvl w:val="0"/>
          <w:numId w:val="155"/>
        </w:numPr>
        <w:spacing w:before="240" w:after="0" w:line="312" w:lineRule="auto"/>
        <w:ind w:left="284" w:hanging="284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0C6F47B7" w14:textId="77777777" w:rsidR="004C6125" w:rsidRPr="00A43070" w:rsidRDefault="000B00A9" w:rsidP="003F62ED">
      <w:pPr>
        <w:pStyle w:val="ListParagraph"/>
        <w:numPr>
          <w:ilvl w:val="0"/>
          <w:numId w:val="155"/>
        </w:numPr>
        <w:spacing w:before="24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43070">
        <w:rPr>
          <w:rFonts w:ascii="Times New Roman" w:hAnsi="Times New Roman" w:cs="Times New Roman"/>
          <w:b/>
          <w:sz w:val="26"/>
          <w:szCs w:val="26"/>
        </w:rPr>
        <w:t>Lợi</w:t>
      </w:r>
      <w:proofErr w:type="spellEnd"/>
      <w:r w:rsidRPr="00A4307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070">
        <w:rPr>
          <w:rFonts w:ascii="Times New Roman" w:hAnsi="Times New Roman" w:cs="Times New Roman"/>
          <w:b/>
          <w:sz w:val="26"/>
          <w:szCs w:val="26"/>
        </w:rPr>
        <w:t>ích</w:t>
      </w:r>
      <w:proofErr w:type="spellEnd"/>
      <w:r w:rsidRPr="00A4307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070">
        <w:rPr>
          <w:rFonts w:ascii="Times New Roman" w:hAnsi="Times New Roman" w:cs="Times New Roman"/>
          <w:b/>
          <w:sz w:val="26"/>
          <w:szCs w:val="26"/>
        </w:rPr>
        <w:t>chuyển</w:t>
      </w:r>
      <w:proofErr w:type="spellEnd"/>
      <w:r w:rsidRPr="00A4307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070">
        <w:rPr>
          <w:rFonts w:ascii="Times New Roman" w:hAnsi="Times New Roman" w:cs="Times New Roman"/>
          <w:b/>
          <w:sz w:val="26"/>
          <w:szCs w:val="26"/>
        </w:rPr>
        <w:t>đổi</w:t>
      </w:r>
      <w:proofErr w:type="spellEnd"/>
      <w:r w:rsidRPr="00A4307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070">
        <w:rPr>
          <w:rFonts w:ascii="Times New Roman" w:hAnsi="Times New Roman" w:cs="Times New Roman"/>
          <w:b/>
          <w:sz w:val="26"/>
          <w:szCs w:val="26"/>
        </w:rPr>
        <w:t>số</w:t>
      </w:r>
      <w:proofErr w:type="spellEnd"/>
      <w:r w:rsidRPr="00A43070">
        <w:rPr>
          <w:rFonts w:ascii="Times New Roman" w:hAnsi="Times New Roman" w:cs="Times New Roman"/>
          <w:b/>
          <w:sz w:val="26"/>
          <w:szCs w:val="26"/>
        </w:rPr>
        <w:t>:</w:t>
      </w:r>
    </w:p>
    <w:p w14:paraId="241EF419" w14:textId="77777777" w:rsidR="004C6125" w:rsidRPr="00E6791A" w:rsidRDefault="000B00A9" w:rsidP="00371EAD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DNNVV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IoT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8"/>
        <w:gridCol w:w="2973"/>
        <w:gridCol w:w="2093"/>
        <w:gridCol w:w="3853"/>
      </w:tblGrid>
      <w:tr w:rsidR="004C6125" w:rsidRPr="00E6791A" w14:paraId="46EB9D04" w14:textId="77777777" w:rsidTr="00A43070">
        <w:tc>
          <w:tcPr>
            <w:tcW w:w="368" w:type="pct"/>
            <w:vAlign w:val="center"/>
          </w:tcPr>
          <w:p w14:paraId="52873AE6" w14:textId="77777777" w:rsidR="004C6125" w:rsidRPr="00A43070" w:rsidRDefault="000B00A9" w:rsidP="00A43070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43070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1544" w:type="pct"/>
            <w:vAlign w:val="center"/>
          </w:tcPr>
          <w:p w14:paraId="28EB5EE6" w14:textId="77777777" w:rsidR="004C6125" w:rsidRPr="00A43070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43070">
              <w:rPr>
                <w:rFonts w:ascii="Times New Roman" w:hAnsi="Times New Roman" w:cs="Times New Roman"/>
                <w:b/>
                <w:sz w:val="26"/>
                <w:szCs w:val="26"/>
              </w:rPr>
              <w:t>Lợi</w:t>
            </w:r>
            <w:proofErr w:type="spellEnd"/>
            <w:r w:rsidRPr="00A4307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43070">
              <w:rPr>
                <w:rFonts w:ascii="Times New Roman" w:hAnsi="Times New Roman" w:cs="Times New Roman"/>
                <w:b/>
                <w:sz w:val="26"/>
                <w:szCs w:val="26"/>
              </w:rPr>
              <w:t>ích</w:t>
            </w:r>
            <w:proofErr w:type="spellEnd"/>
          </w:p>
        </w:tc>
        <w:tc>
          <w:tcPr>
            <w:tcW w:w="1087" w:type="pct"/>
            <w:vAlign w:val="center"/>
          </w:tcPr>
          <w:p w14:paraId="68A4731F" w14:textId="77777777" w:rsidR="00A43070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43070">
              <w:rPr>
                <w:rFonts w:ascii="Times New Roman" w:hAnsi="Times New Roman" w:cs="Times New Roman"/>
                <w:b/>
                <w:sz w:val="26"/>
                <w:szCs w:val="26"/>
              </w:rPr>
              <w:t>Mức</w:t>
            </w:r>
            <w:proofErr w:type="spellEnd"/>
            <w:r w:rsidRPr="00A4307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43070">
              <w:rPr>
                <w:rFonts w:ascii="Times New Roman" w:hAnsi="Times New Roman" w:cs="Times New Roman"/>
                <w:b/>
                <w:sz w:val="26"/>
                <w:szCs w:val="26"/>
              </w:rPr>
              <w:t>cải</w:t>
            </w:r>
            <w:proofErr w:type="spellEnd"/>
            <w:r w:rsidRPr="00A4307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43070">
              <w:rPr>
                <w:rFonts w:ascii="Times New Roman" w:hAnsi="Times New Roman" w:cs="Times New Roman"/>
                <w:b/>
                <w:sz w:val="26"/>
                <w:szCs w:val="26"/>
              </w:rPr>
              <w:t>thiệ</w:t>
            </w:r>
            <w:r w:rsidR="00A43070">
              <w:rPr>
                <w:rFonts w:ascii="Times New Roman" w:hAnsi="Times New Roman" w:cs="Times New Roman"/>
                <w:b/>
                <w:sz w:val="26"/>
                <w:szCs w:val="26"/>
              </w:rPr>
              <w:t>n</w:t>
            </w:r>
            <w:proofErr w:type="spellEnd"/>
          </w:p>
          <w:p w14:paraId="07E156BD" w14:textId="77777777" w:rsidR="004C6125" w:rsidRPr="00A43070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43070">
              <w:rPr>
                <w:rFonts w:ascii="Times New Roman" w:hAnsi="Times New Roman" w:cs="Times New Roman"/>
                <w:b/>
                <w:sz w:val="26"/>
                <w:szCs w:val="26"/>
              </w:rPr>
              <w:t>trung</w:t>
            </w:r>
            <w:proofErr w:type="spellEnd"/>
            <w:r w:rsidRPr="00A4307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43070">
              <w:rPr>
                <w:rFonts w:ascii="Times New Roman" w:hAnsi="Times New Roman" w:cs="Times New Roman"/>
                <w:b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2001" w:type="pct"/>
            <w:vAlign w:val="center"/>
          </w:tcPr>
          <w:p w14:paraId="6AC94868" w14:textId="77777777" w:rsidR="004C6125" w:rsidRPr="00A43070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43070">
              <w:rPr>
                <w:rFonts w:ascii="Times New Roman" w:hAnsi="Times New Roman" w:cs="Times New Roman"/>
                <w:b/>
                <w:sz w:val="26"/>
                <w:szCs w:val="26"/>
              </w:rPr>
              <w:t>Nguồn</w:t>
            </w:r>
            <w:proofErr w:type="spellEnd"/>
          </w:p>
        </w:tc>
      </w:tr>
      <w:tr w:rsidR="004C6125" w:rsidRPr="00E6791A" w14:paraId="5945BFD6" w14:textId="77777777" w:rsidTr="00A43070">
        <w:tc>
          <w:tcPr>
            <w:tcW w:w="368" w:type="pct"/>
            <w:vAlign w:val="center"/>
          </w:tcPr>
          <w:p w14:paraId="57F37732" w14:textId="77777777" w:rsidR="004C6125" w:rsidRPr="00E6791A" w:rsidRDefault="000B00A9" w:rsidP="00A4307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44" w:type="pct"/>
            <w:vAlign w:val="center"/>
          </w:tcPr>
          <w:p w14:paraId="3230A3B7" w14:textId="77777777" w:rsidR="004C6125" w:rsidRPr="00A43070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43070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A430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070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A430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070">
              <w:rPr>
                <w:rFonts w:ascii="Times New Roman" w:hAnsi="Times New Roman" w:cs="Times New Roman"/>
                <w:sz w:val="26"/>
                <w:szCs w:val="26"/>
              </w:rPr>
              <w:t>suất</w:t>
            </w:r>
            <w:proofErr w:type="spellEnd"/>
            <w:r w:rsidRPr="00A43070">
              <w:rPr>
                <w:rFonts w:ascii="Times New Roman" w:hAnsi="Times New Roman" w:cs="Times New Roman"/>
                <w:sz w:val="26"/>
                <w:szCs w:val="26"/>
              </w:rPr>
              <w:t xml:space="preserve"> lao </w:t>
            </w:r>
            <w:proofErr w:type="spellStart"/>
            <w:r w:rsidRPr="00A43070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1087" w:type="pct"/>
            <w:vAlign w:val="center"/>
          </w:tcPr>
          <w:p w14:paraId="0F05623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30-40%</w:t>
            </w:r>
          </w:p>
        </w:tc>
        <w:tc>
          <w:tcPr>
            <w:tcW w:w="2001" w:type="pct"/>
            <w:vAlign w:val="center"/>
          </w:tcPr>
          <w:p w14:paraId="5C94F34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VCCI (2024)</w:t>
            </w:r>
          </w:p>
        </w:tc>
      </w:tr>
      <w:tr w:rsidR="004C6125" w:rsidRPr="00E6791A" w14:paraId="6DE53D0B" w14:textId="77777777" w:rsidTr="00A43070">
        <w:tc>
          <w:tcPr>
            <w:tcW w:w="368" w:type="pct"/>
            <w:vAlign w:val="center"/>
          </w:tcPr>
          <w:p w14:paraId="63DD54CC" w14:textId="77777777" w:rsidR="004C6125" w:rsidRPr="00E6791A" w:rsidRDefault="000B00A9" w:rsidP="00A4307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544" w:type="pct"/>
            <w:vAlign w:val="center"/>
          </w:tcPr>
          <w:p w14:paraId="3D0B1111" w14:textId="77777777" w:rsidR="004C6125" w:rsidRPr="00A43070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43070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A43070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A43070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A430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07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430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070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1087" w:type="pct"/>
            <w:vAlign w:val="center"/>
          </w:tcPr>
          <w:p w14:paraId="6C9A95C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20-25%</w:t>
            </w:r>
          </w:p>
        </w:tc>
        <w:tc>
          <w:tcPr>
            <w:tcW w:w="2001" w:type="pct"/>
            <w:vAlign w:val="center"/>
          </w:tcPr>
          <w:p w14:paraId="01712D5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Ministry of Industry and Trade (2024)</w:t>
            </w:r>
          </w:p>
        </w:tc>
      </w:tr>
      <w:tr w:rsidR="004C6125" w:rsidRPr="00E6791A" w14:paraId="398EF906" w14:textId="77777777" w:rsidTr="00A43070">
        <w:tc>
          <w:tcPr>
            <w:tcW w:w="368" w:type="pct"/>
            <w:vAlign w:val="center"/>
          </w:tcPr>
          <w:p w14:paraId="0E63B20E" w14:textId="77777777" w:rsidR="004C6125" w:rsidRPr="00E6791A" w:rsidRDefault="000B00A9" w:rsidP="00A4307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44" w:type="pct"/>
            <w:vAlign w:val="center"/>
          </w:tcPr>
          <w:p w14:paraId="21B2870C" w14:textId="77777777" w:rsidR="004C6125" w:rsidRPr="00A43070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43070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A430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070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A430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070">
              <w:rPr>
                <w:rFonts w:ascii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A430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070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1087" w:type="pct"/>
            <w:vAlign w:val="center"/>
          </w:tcPr>
          <w:p w14:paraId="58F3A78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40-50%</w:t>
            </w:r>
          </w:p>
        </w:tc>
        <w:tc>
          <w:tcPr>
            <w:tcW w:w="2001" w:type="pct"/>
            <w:vAlign w:val="center"/>
          </w:tcPr>
          <w:p w14:paraId="166EF3E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Vietnam Quality Assurance (2024)</w:t>
            </w:r>
          </w:p>
        </w:tc>
      </w:tr>
      <w:tr w:rsidR="004C6125" w:rsidRPr="00E6791A" w14:paraId="4B393061" w14:textId="77777777" w:rsidTr="00A43070">
        <w:tc>
          <w:tcPr>
            <w:tcW w:w="368" w:type="pct"/>
            <w:vAlign w:val="center"/>
          </w:tcPr>
          <w:p w14:paraId="3CF41F71" w14:textId="77777777" w:rsidR="004C6125" w:rsidRPr="00E6791A" w:rsidRDefault="000B00A9" w:rsidP="00A4307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544" w:type="pct"/>
            <w:vAlign w:val="center"/>
          </w:tcPr>
          <w:p w14:paraId="7C66F7BB" w14:textId="77777777" w:rsidR="004C6125" w:rsidRPr="00A43070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43070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A43070">
              <w:rPr>
                <w:rFonts w:ascii="Times New Roman" w:hAnsi="Times New Roman" w:cs="Times New Roman"/>
                <w:sz w:val="26"/>
                <w:szCs w:val="26"/>
              </w:rPr>
              <w:t xml:space="preserve"> OEE</w:t>
            </w:r>
          </w:p>
        </w:tc>
        <w:tc>
          <w:tcPr>
            <w:tcW w:w="1087" w:type="pct"/>
            <w:vAlign w:val="center"/>
          </w:tcPr>
          <w:p w14:paraId="153ABE4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60-65%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75-80%</w:t>
            </w:r>
          </w:p>
        </w:tc>
        <w:tc>
          <w:tcPr>
            <w:tcW w:w="2001" w:type="pct"/>
            <w:vAlign w:val="center"/>
          </w:tcPr>
          <w:p w14:paraId="09A2F26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Vietnam Productivity Institute (2024)</w:t>
            </w:r>
          </w:p>
        </w:tc>
      </w:tr>
      <w:tr w:rsidR="004C6125" w:rsidRPr="00E6791A" w14:paraId="1929BB23" w14:textId="77777777" w:rsidTr="00A43070">
        <w:tc>
          <w:tcPr>
            <w:tcW w:w="368" w:type="pct"/>
            <w:vAlign w:val="center"/>
          </w:tcPr>
          <w:p w14:paraId="6C01DB78" w14:textId="77777777" w:rsidR="004C6125" w:rsidRPr="00E6791A" w:rsidRDefault="000B00A9" w:rsidP="00A4307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544" w:type="pct"/>
            <w:vAlign w:val="center"/>
          </w:tcPr>
          <w:p w14:paraId="1E4D6975" w14:textId="77777777" w:rsidR="004C6125" w:rsidRPr="00A43070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43070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A43070">
              <w:rPr>
                <w:rFonts w:ascii="Times New Roman" w:hAnsi="Times New Roman" w:cs="Times New Roman"/>
                <w:sz w:val="26"/>
                <w:szCs w:val="26"/>
              </w:rPr>
              <w:t xml:space="preserve"> downtime</w:t>
            </w:r>
          </w:p>
        </w:tc>
        <w:tc>
          <w:tcPr>
            <w:tcW w:w="1087" w:type="pct"/>
            <w:vAlign w:val="center"/>
          </w:tcPr>
          <w:p w14:paraId="1AD35F7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20%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xuống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&lt;5%</w:t>
            </w:r>
          </w:p>
        </w:tc>
        <w:tc>
          <w:tcPr>
            <w:tcW w:w="2001" w:type="pct"/>
            <w:vAlign w:val="center"/>
          </w:tcPr>
          <w:p w14:paraId="3A02D17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Vietnam Manufacturing Association (2024)</w:t>
            </w:r>
          </w:p>
        </w:tc>
      </w:tr>
      <w:tr w:rsidR="004C6125" w:rsidRPr="00E6791A" w14:paraId="09C17E94" w14:textId="77777777" w:rsidTr="00A43070">
        <w:tc>
          <w:tcPr>
            <w:tcW w:w="368" w:type="pct"/>
            <w:vAlign w:val="center"/>
          </w:tcPr>
          <w:p w14:paraId="70FCF472" w14:textId="77777777" w:rsidR="004C6125" w:rsidRPr="00E6791A" w:rsidRDefault="000B00A9" w:rsidP="00A4307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544" w:type="pct"/>
            <w:vAlign w:val="center"/>
          </w:tcPr>
          <w:p w14:paraId="333AA53D" w14:textId="77777777" w:rsidR="004C6125" w:rsidRPr="00A43070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43070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A430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070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A430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070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A430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070">
              <w:rPr>
                <w:rFonts w:ascii="Times New Roman" w:hAnsi="Times New Roman" w:cs="Times New Roman"/>
                <w:sz w:val="26"/>
                <w:szCs w:val="26"/>
              </w:rPr>
              <w:t>cạnh</w:t>
            </w:r>
            <w:proofErr w:type="spellEnd"/>
            <w:r w:rsidRPr="00A430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070">
              <w:rPr>
                <w:rFonts w:ascii="Times New Roman" w:hAnsi="Times New Roman" w:cs="Times New Roman"/>
                <w:sz w:val="26"/>
                <w:szCs w:val="26"/>
              </w:rPr>
              <w:t>tranh</w:t>
            </w:r>
            <w:proofErr w:type="spellEnd"/>
          </w:p>
        </w:tc>
        <w:tc>
          <w:tcPr>
            <w:tcW w:w="1087" w:type="pct"/>
            <w:vAlign w:val="center"/>
          </w:tcPr>
          <w:p w14:paraId="6BE1D75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35-45%</w:t>
            </w:r>
          </w:p>
        </w:tc>
        <w:tc>
          <w:tcPr>
            <w:tcW w:w="2001" w:type="pct"/>
            <w:vAlign w:val="center"/>
          </w:tcPr>
          <w:p w14:paraId="520E4D8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VCCI (2024)</w:t>
            </w:r>
          </w:p>
        </w:tc>
      </w:tr>
      <w:tr w:rsidR="004C6125" w:rsidRPr="00E6791A" w14:paraId="55ACDA84" w14:textId="77777777" w:rsidTr="00A43070">
        <w:tc>
          <w:tcPr>
            <w:tcW w:w="368" w:type="pct"/>
            <w:vAlign w:val="center"/>
          </w:tcPr>
          <w:p w14:paraId="5F21A644" w14:textId="77777777" w:rsidR="004C6125" w:rsidRPr="00E6791A" w:rsidRDefault="000B00A9" w:rsidP="00A4307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544" w:type="pct"/>
            <w:vAlign w:val="center"/>
          </w:tcPr>
          <w:p w14:paraId="28F468E1" w14:textId="77777777" w:rsidR="004C6125" w:rsidRPr="00A43070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43070">
              <w:rPr>
                <w:rFonts w:ascii="Times New Roman" w:hAnsi="Times New Roman" w:cs="Times New Roman"/>
                <w:sz w:val="26"/>
                <w:szCs w:val="26"/>
              </w:rPr>
              <w:t>ROI</w:t>
            </w:r>
          </w:p>
        </w:tc>
        <w:tc>
          <w:tcPr>
            <w:tcW w:w="1087" w:type="pct"/>
            <w:vAlign w:val="center"/>
          </w:tcPr>
          <w:p w14:paraId="436841F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vốn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18-24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</w:p>
        </w:tc>
        <w:tc>
          <w:tcPr>
            <w:tcW w:w="2001" w:type="pct"/>
            <w:vAlign w:val="center"/>
          </w:tcPr>
          <w:p w14:paraId="11B7DD2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IDC Vietnam (2024)</w:t>
            </w:r>
          </w:p>
        </w:tc>
      </w:tr>
    </w:tbl>
    <w:p w14:paraId="6347EB9E" w14:textId="77777777" w:rsidR="004C6125" w:rsidRPr="00A43070" w:rsidRDefault="000B00A9" w:rsidP="003F62ED">
      <w:pPr>
        <w:pStyle w:val="ListParagraph"/>
        <w:numPr>
          <w:ilvl w:val="0"/>
          <w:numId w:val="155"/>
        </w:numPr>
        <w:spacing w:before="24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43070">
        <w:rPr>
          <w:rFonts w:ascii="Times New Roman" w:hAnsi="Times New Roman" w:cs="Times New Roman"/>
          <w:b/>
          <w:sz w:val="26"/>
          <w:szCs w:val="26"/>
        </w:rPr>
        <w:t>Ví</w:t>
      </w:r>
      <w:proofErr w:type="spellEnd"/>
      <w:r w:rsidRPr="00A4307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070">
        <w:rPr>
          <w:rFonts w:ascii="Times New Roman" w:hAnsi="Times New Roman" w:cs="Times New Roman"/>
          <w:b/>
          <w:sz w:val="26"/>
          <w:szCs w:val="26"/>
        </w:rPr>
        <w:t>dụ</w:t>
      </w:r>
      <w:proofErr w:type="spellEnd"/>
      <w:r w:rsidRPr="00A4307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070">
        <w:rPr>
          <w:rFonts w:ascii="Times New Roman" w:hAnsi="Times New Roman" w:cs="Times New Roman"/>
          <w:b/>
          <w:sz w:val="26"/>
          <w:szCs w:val="26"/>
        </w:rPr>
        <w:t>thành</w:t>
      </w:r>
      <w:proofErr w:type="spellEnd"/>
      <w:r w:rsidRPr="00A4307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070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Pr="00A43070">
        <w:rPr>
          <w:rFonts w:ascii="Times New Roman" w:hAnsi="Times New Roman" w:cs="Times New Roman"/>
          <w:b/>
          <w:sz w:val="26"/>
          <w:szCs w:val="26"/>
        </w:rPr>
        <w:t>:</w:t>
      </w:r>
    </w:p>
    <w:p w14:paraId="5926FB4B" w14:textId="77777777" w:rsidR="004C6125" w:rsidRPr="00E6791A" w:rsidRDefault="000B00A9" w:rsidP="008C5E7B">
      <w:pPr>
        <w:spacing w:before="6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Case 1: Công ty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Giày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Da XYZ (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Đồng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Nai)</w:t>
      </w:r>
    </w:p>
    <w:p w14:paraId="47833F7E" w14:textId="77777777" w:rsidR="004C6125" w:rsidRPr="00A43070" w:rsidRDefault="000B00A9" w:rsidP="00371EAD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A43070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A43070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43070">
        <w:rPr>
          <w:rFonts w:ascii="Times New Roman" w:hAnsi="Times New Roman" w:cs="Times New Roman"/>
          <w:sz w:val="26"/>
          <w:szCs w:val="26"/>
        </w:rPr>
        <w:t xml:space="preserve">: 150 </w:t>
      </w:r>
      <w:proofErr w:type="spellStart"/>
      <w:r w:rsidRPr="00A43070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A430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070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4307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070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A430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070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A43070">
        <w:rPr>
          <w:rFonts w:ascii="Times New Roman" w:hAnsi="Times New Roman" w:cs="Times New Roman"/>
          <w:sz w:val="26"/>
          <w:szCs w:val="26"/>
        </w:rPr>
        <w:t xml:space="preserve"> 80 </w:t>
      </w:r>
      <w:proofErr w:type="spellStart"/>
      <w:r w:rsidRPr="00A43070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A43070">
        <w:rPr>
          <w:rFonts w:ascii="Times New Roman" w:hAnsi="Times New Roman" w:cs="Times New Roman"/>
          <w:sz w:val="26"/>
          <w:szCs w:val="26"/>
        </w:rPr>
        <w:t xml:space="preserve"> VND/</w:t>
      </w:r>
      <w:proofErr w:type="spellStart"/>
      <w:r w:rsidRPr="00A43070">
        <w:rPr>
          <w:rFonts w:ascii="Times New Roman" w:hAnsi="Times New Roman" w:cs="Times New Roman"/>
          <w:sz w:val="26"/>
          <w:szCs w:val="26"/>
        </w:rPr>
        <w:t>năm</w:t>
      </w:r>
      <w:proofErr w:type="spellEnd"/>
    </w:p>
    <w:p w14:paraId="1127970C" w14:textId="77777777" w:rsidR="004C6125" w:rsidRPr="00A43070" w:rsidRDefault="000B00A9" w:rsidP="00371EAD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43070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430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070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A4307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4307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430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07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430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070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A430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070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A430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07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4307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070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A430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070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A430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070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A430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070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A430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070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A430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070">
        <w:rPr>
          <w:rFonts w:ascii="Times New Roman" w:hAnsi="Times New Roman" w:cs="Times New Roman"/>
          <w:sz w:val="26"/>
          <w:szCs w:val="26"/>
        </w:rPr>
        <w:t>kho</w:t>
      </w:r>
      <w:proofErr w:type="spellEnd"/>
    </w:p>
    <w:p w14:paraId="36DA6BC5" w14:textId="77777777" w:rsidR="004C6125" w:rsidRPr="00A43070" w:rsidRDefault="000B00A9" w:rsidP="00371EAD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43070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A430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070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A4307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4307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A430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070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A43070">
        <w:rPr>
          <w:rFonts w:ascii="Times New Roman" w:hAnsi="Times New Roman" w:cs="Times New Roman"/>
          <w:sz w:val="26"/>
          <w:szCs w:val="26"/>
        </w:rPr>
        <w:t xml:space="preserve"> 5 AGV + WMS system</w:t>
      </w:r>
    </w:p>
    <w:p w14:paraId="7465382F" w14:textId="77777777" w:rsidR="004C6125" w:rsidRPr="00A43070" w:rsidRDefault="000B00A9" w:rsidP="00371EAD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4307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430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070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A43070">
        <w:rPr>
          <w:rFonts w:ascii="Times New Roman" w:hAnsi="Times New Roman" w:cs="Times New Roman"/>
          <w:sz w:val="26"/>
          <w:szCs w:val="26"/>
        </w:rPr>
        <w:t>:</w:t>
      </w:r>
    </w:p>
    <w:p w14:paraId="6A29582F" w14:textId="77777777" w:rsidR="004C6125" w:rsidRPr="00E6791A" w:rsidRDefault="000B00A9" w:rsidP="00371EAD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Năng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picking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45%</w:t>
      </w:r>
    </w:p>
    <w:p w14:paraId="4F28FFAE" w14:textId="77777777" w:rsidR="004C6125" w:rsidRPr="00E6791A" w:rsidRDefault="000B00A9" w:rsidP="00371EAD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Sai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15%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2%</w:t>
      </w:r>
    </w:p>
    <w:p w14:paraId="72E592AB" w14:textId="77777777" w:rsidR="004C6125" w:rsidRPr="00E6791A" w:rsidRDefault="000B00A9" w:rsidP="00371EAD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ROI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tháng</w:t>
      </w:r>
      <w:proofErr w:type="spellEnd"/>
    </w:p>
    <w:p w14:paraId="6C38AFDE" w14:textId="77777777" w:rsidR="004C6125" w:rsidRPr="00E6791A" w:rsidRDefault="000B00A9" w:rsidP="00371EAD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lao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30%</w:t>
      </w:r>
    </w:p>
    <w:p w14:paraId="55BFBA54" w14:textId="77777777" w:rsidR="004C6125" w:rsidRPr="00E6791A" w:rsidRDefault="000B00A9" w:rsidP="00371EAD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Case 2: Công ty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Điện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Tử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ABC (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Bình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Dương)</w:t>
      </w:r>
    </w:p>
    <w:p w14:paraId="375C0AE6" w14:textId="77777777" w:rsidR="004C6125" w:rsidRPr="00A43070" w:rsidRDefault="000B00A9" w:rsidP="00371EAD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A43070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A43070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43070">
        <w:rPr>
          <w:rFonts w:ascii="Times New Roman" w:hAnsi="Times New Roman" w:cs="Times New Roman"/>
          <w:sz w:val="26"/>
          <w:szCs w:val="26"/>
        </w:rPr>
        <w:t xml:space="preserve">: 200 </w:t>
      </w:r>
      <w:proofErr w:type="spellStart"/>
      <w:r w:rsidRPr="00A43070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A430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070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4307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070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A430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070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A43070">
        <w:rPr>
          <w:rFonts w:ascii="Times New Roman" w:hAnsi="Times New Roman" w:cs="Times New Roman"/>
          <w:sz w:val="26"/>
          <w:szCs w:val="26"/>
        </w:rPr>
        <w:t xml:space="preserve"> 120 </w:t>
      </w:r>
      <w:proofErr w:type="spellStart"/>
      <w:r w:rsidRPr="00A43070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A43070">
        <w:rPr>
          <w:rFonts w:ascii="Times New Roman" w:hAnsi="Times New Roman" w:cs="Times New Roman"/>
          <w:sz w:val="26"/>
          <w:szCs w:val="26"/>
        </w:rPr>
        <w:t xml:space="preserve"> VND/</w:t>
      </w:r>
      <w:proofErr w:type="spellStart"/>
      <w:r w:rsidRPr="00A43070">
        <w:rPr>
          <w:rFonts w:ascii="Times New Roman" w:hAnsi="Times New Roman" w:cs="Times New Roman"/>
          <w:sz w:val="26"/>
          <w:szCs w:val="26"/>
        </w:rPr>
        <w:t>năm</w:t>
      </w:r>
      <w:proofErr w:type="spellEnd"/>
    </w:p>
    <w:p w14:paraId="611ADFFC" w14:textId="77777777" w:rsidR="004C6125" w:rsidRPr="00A43070" w:rsidRDefault="000B00A9" w:rsidP="00371EAD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43070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430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070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A43070">
        <w:rPr>
          <w:rFonts w:ascii="Times New Roman" w:hAnsi="Times New Roman" w:cs="Times New Roman"/>
          <w:sz w:val="26"/>
          <w:szCs w:val="26"/>
        </w:rPr>
        <w:t xml:space="preserve">: OEE </w:t>
      </w:r>
      <w:proofErr w:type="spellStart"/>
      <w:r w:rsidRPr="00A43070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A43070">
        <w:rPr>
          <w:rFonts w:ascii="Times New Roman" w:hAnsi="Times New Roman" w:cs="Times New Roman"/>
          <w:sz w:val="26"/>
          <w:szCs w:val="26"/>
        </w:rPr>
        <w:t xml:space="preserve"> (62%), </w:t>
      </w:r>
      <w:proofErr w:type="spellStart"/>
      <w:r w:rsidRPr="00A43070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A430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070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430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070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A430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070">
        <w:rPr>
          <w:rFonts w:ascii="Times New Roman" w:hAnsi="Times New Roman" w:cs="Times New Roman"/>
          <w:sz w:val="26"/>
          <w:szCs w:val="26"/>
        </w:rPr>
        <w:t>lượng</w:t>
      </w:r>
      <w:proofErr w:type="spellEnd"/>
    </w:p>
    <w:p w14:paraId="5F0FBCDB" w14:textId="77777777" w:rsidR="004C6125" w:rsidRPr="00A43070" w:rsidRDefault="000B00A9" w:rsidP="00371EAD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43070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A430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070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A4307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4307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A430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070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A43070">
        <w:rPr>
          <w:rFonts w:ascii="Times New Roman" w:hAnsi="Times New Roman" w:cs="Times New Roman"/>
          <w:sz w:val="26"/>
          <w:szCs w:val="26"/>
        </w:rPr>
        <w:t xml:space="preserve"> IoT Gateway + MES + AOI/ICT automation</w:t>
      </w:r>
    </w:p>
    <w:p w14:paraId="79CD167D" w14:textId="77777777" w:rsidR="004C6125" w:rsidRPr="00A43070" w:rsidRDefault="000B00A9" w:rsidP="00371EAD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4307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430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070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A43070">
        <w:rPr>
          <w:rFonts w:ascii="Times New Roman" w:hAnsi="Times New Roman" w:cs="Times New Roman"/>
          <w:sz w:val="26"/>
          <w:szCs w:val="26"/>
        </w:rPr>
        <w:t>:</w:t>
      </w:r>
    </w:p>
    <w:p w14:paraId="4BE4C00E" w14:textId="77777777" w:rsidR="004C6125" w:rsidRPr="00E6791A" w:rsidRDefault="000B00A9" w:rsidP="00371EAD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OEE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62%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78%</w:t>
      </w:r>
    </w:p>
    <w:p w14:paraId="21A8C2A9" w14:textId="77777777" w:rsidR="004C6125" w:rsidRPr="00E6791A" w:rsidRDefault="000B00A9" w:rsidP="00371EAD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5%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1,5%</w:t>
      </w:r>
    </w:p>
    <w:p w14:paraId="6240A49C" w14:textId="77777777" w:rsidR="004C6125" w:rsidRPr="00E6791A" w:rsidRDefault="000B00A9" w:rsidP="00371EAD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35%</w:t>
      </w:r>
    </w:p>
    <w:p w14:paraId="64F7DEFE" w14:textId="525BE700" w:rsidR="004C6125" w:rsidRDefault="000B00A9" w:rsidP="00371EAD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32%</w:t>
      </w:r>
    </w:p>
    <w:p w14:paraId="2AB9C524" w14:textId="50857C3F" w:rsidR="008C5E7B" w:rsidRDefault="008C5E7B" w:rsidP="008C5E7B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1432ACD0" w14:textId="77777777" w:rsidR="004C6125" w:rsidRPr="00371EAD" w:rsidRDefault="000B00A9" w:rsidP="003F62ED">
      <w:pPr>
        <w:pStyle w:val="ListParagraph"/>
        <w:numPr>
          <w:ilvl w:val="0"/>
          <w:numId w:val="155"/>
        </w:numPr>
        <w:spacing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71EAD">
        <w:rPr>
          <w:rFonts w:ascii="Times New Roman" w:hAnsi="Times New Roman" w:cs="Times New Roman"/>
          <w:b/>
          <w:sz w:val="26"/>
          <w:szCs w:val="26"/>
        </w:rPr>
        <w:t>Cơ</w:t>
      </w:r>
      <w:proofErr w:type="spellEnd"/>
      <w:r w:rsidRPr="00371EA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71EAD">
        <w:rPr>
          <w:rFonts w:ascii="Times New Roman" w:hAnsi="Times New Roman" w:cs="Times New Roman"/>
          <w:b/>
          <w:sz w:val="26"/>
          <w:szCs w:val="26"/>
        </w:rPr>
        <w:t>hội</w:t>
      </w:r>
      <w:proofErr w:type="spellEnd"/>
      <w:r w:rsidRPr="00371EA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71EAD">
        <w:rPr>
          <w:rFonts w:ascii="Times New Roman" w:hAnsi="Times New Roman" w:cs="Times New Roman"/>
          <w:b/>
          <w:sz w:val="26"/>
          <w:szCs w:val="26"/>
        </w:rPr>
        <w:t>thị</w:t>
      </w:r>
      <w:proofErr w:type="spellEnd"/>
      <w:r w:rsidRPr="00371EA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71EAD">
        <w:rPr>
          <w:rFonts w:ascii="Times New Roman" w:hAnsi="Times New Roman" w:cs="Times New Roman"/>
          <w:b/>
          <w:sz w:val="26"/>
          <w:szCs w:val="26"/>
        </w:rPr>
        <w:t>trường</w:t>
      </w:r>
      <w:proofErr w:type="spellEnd"/>
      <w:r w:rsidRPr="00371EA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71EAD">
        <w:rPr>
          <w:rFonts w:ascii="Times New Roman" w:hAnsi="Times New Roman" w:cs="Times New Roman"/>
          <w:b/>
          <w:sz w:val="26"/>
          <w:szCs w:val="26"/>
        </w:rPr>
        <w:t>cụ</w:t>
      </w:r>
      <w:proofErr w:type="spellEnd"/>
      <w:r w:rsidRPr="00371EA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71EAD">
        <w:rPr>
          <w:rFonts w:ascii="Times New Roman" w:hAnsi="Times New Roman" w:cs="Times New Roman"/>
          <w:b/>
          <w:sz w:val="26"/>
          <w:szCs w:val="26"/>
        </w:rPr>
        <w:t>thể</w:t>
      </w:r>
      <w:proofErr w:type="spellEnd"/>
      <w:r w:rsidRPr="00371EAD">
        <w:rPr>
          <w:rFonts w:ascii="Times New Roman" w:hAnsi="Times New Roman" w:cs="Times New Roman"/>
          <w:b/>
          <w:sz w:val="26"/>
          <w:szCs w:val="26"/>
        </w:rPr>
        <w:t>:</w:t>
      </w:r>
    </w:p>
    <w:p w14:paraId="771C68AC" w14:textId="77777777" w:rsidR="004C6125" w:rsidRPr="00E6791A" w:rsidRDefault="000B00A9" w:rsidP="00371EAD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83.035 DNNVV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25%,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cơ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hội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thị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còn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lại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là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62.276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doanh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nghiệp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(75%).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Mekong Technology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chiếm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560"/>
        <w:gridCol w:w="2640"/>
        <w:gridCol w:w="2210"/>
        <w:gridCol w:w="1521"/>
      </w:tblGrid>
      <w:tr w:rsidR="004C6125" w:rsidRPr="00E6791A" w14:paraId="5B80AB3B" w14:textId="77777777" w:rsidTr="00371EAD">
        <w:tc>
          <w:tcPr>
            <w:tcW w:w="881" w:type="pct"/>
            <w:vAlign w:val="center"/>
          </w:tcPr>
          <w:p w14:paraId="17E888C5" w14:textId="77777777" w:rsidR="004C6125" w:rsidRPr="00371EAD" w:rsidRDefault="000B00A9" w:rsidP="00371EAD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71EAD">
              <w:rPr>
                <w:rFonts w:ascii="Times New Roman" w:hAnsi="Times New Roman" w:cs="Times New Roman"/>
                <w:b/>
                <w:sz w:val="26"/>
                <w:szCs w:val="26"/>
              </w:rPr>
              <w:t>Thị</w:t>
            </w:r>
            <w:proofErr w:type="spellEnd"/>
            <w:r w:rsidRPr="00371EA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71EAD">
              <w:rPr>
                <w:rFonts w:ascii="Times New Roman" w:hAnsi="Times New Roman" w:cs="Times New Roman"/>
                <w:b/>
                <w:sz w:val="26"/>
                <w:szCs w:val="26"/>
              </w:rPr>
              <w:t>phần</w:t>
            </w:r>
            <w:proofErr w:type="spellEnd"/>
            <w:r w:rsidRPr="00371EA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71EAD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  <w:r w:rsidRPr="00371EA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71EAD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810" w:type="pct"/>
            <w:vAlign w:val="center"/>
          </w:tcPr>
          <w:p w14:paraId="4ED3B1D3" w14:textId="77777777" w:rsidR="00371EAD" w:rsidRDefault="000B00A9" w:rsidP="00371EAD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71EAD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</w:p>
          <w:p w14:paraId="2A59D7B3" w14:textId="77777777" w:rsidR="004C6125" w:rsidRPr="00371EAD" w:rsidRDefault="000B00A9" w:rsidP="00371EAD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71EAD">
              <w:rPr>
                <w:rFonts w:ascii="Times New Roman" w:hAnsi="Times New Roman" w:cs="Times New Roman"/>
                <w:b/>
                <w:sz w:val="26"/>
                <w:szCs w:val="26"/>
              </w:rPr>
              <w:t>khách</w:t>
            </w:r>
            <w:proofErr w:type="spellEnd"/>
            <w:r w:rsidRPr="00371EA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71EAD">
              <w:rPr>
                <w:rFonts w:ascii="Times New Roman" w:hAnsi="Times New Roman" w:cs="Times New Roman"/>
                <w:b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371" w:type="pct"/>
            <w:vAlign w:val="center"/>
          </w:tcPr>
          <w:p w14:paraId="53B4C505" w14:textId="77777777" w:rsidR="004C6125" w:rsidRPr="00371EAD" w:rsidRDefault="000B00A9" w:rsidP="00371EAD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71EA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Doanh </w:t>
            </w:r>
            <w:proofErr w:type="spellStart"/>
            <w:r w:rsidRPr="00371EAD">
              <w:rPr>
                <w:rFonts w:ascii="Times New Roman" w:hAnsi="Times New Roman" w:cs="Times New Roman"/>
                <w:b/>
                <w:sz w:val="26"/>
                <w:szCs w:val="26"/>
              </w:rPr>
              <w:t>thu</w:t>
            </w:r>
            <w:proofErr w:type="spellEnd"/>
            <w:r w:rsidRPr="00371EA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71EAD">
              <w:rPr>
                <w:rFonts w:ascii="Times New Roman" w:hAnsi="Times New Roman" w:cs="Times New Roman"/>
                <w:b/>
                <w:sz w:val="26"/>
                <w:szCs w:val="26"/>
              </w:rPr>
              <w:t>trung</w:t>
            </w:r>
            <w:proofErr w:type="spellEnd"/>
            <w:r w:rsidRPr="00371EA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71EAD">
              <w:rPr>
                <w:rFonts w:ascii="Times New Roman" w:hAnsi="Times New Roman" w:cs="Times New Roman"/>
                <w:b/>
                <w:sz w:val="26"/>
                <w:szCs w:val="26"/>
              </w:rPr>
              <w:t>bình</w:t>
            </w:r>
            <w:proofErr w:type="spellEnd"/>
            <w:r w:rsidRPr="00371EAD">
              <w:rPr>
                <w:rFonts w:ascii="Times New Roman" w:hAnsi="Times New Roman" w:cs="Times New Roman"/>
                <w:b/>
                <w:sz w:val="26"/>
                <w:szCs w:val="26"/>
              </w:rPr>
              <w:t>/KH (</w:t>
            </w:r>
            <w:proofErr w:type="spellStart"/>
            <w:r w:rsidRPr="00371EAD">
              <w:rPr>
                <w:rFonts w:ascii="Times New Roman" w:hAnsi="Times New Roman" w:cs="Times New Roman"/>
                <w:b/>
                <w:sz w:val="26"/>
                <w:szCs w:val="26"/>
              </w:rPr>
              <w:t>triệu</w:t>
            </w:r>
            <w:proofErr w:type="spellEnd"/>
            <w:r w:rsidRPr="00371EA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VND)</w:t>
            </w:r>
          </w:p>
        </w:tc>
        <w:tc>
          <w:tcPr>
            <w:tcW w:w="1148" w:type="pct"/>
            <w:vAlign w:val="center"/>
          </w:tcPr>
          <w:p w14:paraId="58F7263C" w14:textId="77777777" w:rsidR="004C6125" w:rsidRPr="00371EAD" w:rsidRDefault="000B00A9" w:rsidP="00371EAD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71EAD">
              <w:rPr>
                <w:rFonts w:ascii="Times New Roman" w:hAnsi="Times New Roman" w:cs="Times New Roman"/>
                <w:b/>
                <w:sz w:val="26"/>
                <w:szCs w:val="26"/>
              </w:rPr>
              <w:t>Tổng</w:t>
            </w:r>
            <w:proofErr w:type="spellEnd"/>
            <w:r w:rsidRPr="00371EA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71EAD">
              <w:rPr>
                <w:rFonts w:ascii="Times New Roman" w:hAnsi="Times New Roman" w:cs="Times New Roman"/>
                <w:b/>
                <w:sz w:val="26"/>
                <w:szCs w:val="26"/>
              </w:rPr>
              <w:t>doanh</w:t>
            </w:r>
            <w:proofErr w:type="spellEnd"/>
            <w:r w:rsidRPr="00371EA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71EAD">
              <w:rPr>
                <w:rFonts w:ascii="Times New Roman" w:hAnsi="Times New Roman" w:cs="Times New Roman"/>
                <w:b/>
                <w:sz w:val="26"/>
                <w:szCs w:val="26"/>
              </w:rPr>
              <w:t>thu</w:t>
            </w:r>
            <w:proofErr w:type="spellEnd"/>
            <w:r w:rsidRPr="00371EA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</w:t>
            </w:r>
            <w:proofErr w:type="spellStart"/>
            <w:r w:rsidRPr="00371EAD">
              <w:rPr>
                <w:rFonts w:ascii="Times New Roman" w:hAnsi="Times New Roman" w:cs="Times New Roman"/>
                <w:b/>
                <w:sz w:val="26"/>
                <w:szCs w:val="26"/>
              </w:rPr>
              <w:t>triệu</w:t>
            </w:r>
            <w:proofErr w:type="spellEnd"/>
            <w:r w:rsidRPr="00371EA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USD)</w:t>
            </w:r>
          </w:p>
        </w:tc>
        <w:tc>
          <w:tcPr>
            <w:tcW w:w="790" w:type="pct"/>
            <w:vAlign w:val="center"/>
          </w:tcPr>
          <w:p w14:paraId="1C82A856" w14:textId="77777777" w:rsidR="004C6125" w:rsidRPr="00371EAD" w:rsidRDefault="000B00A9" w:rsidP="00371EAD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71EAD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371EA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71EAD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4C6125" w:rsidRPr="00E6791A" w14:paraId="7C796201" w14:textId="77777777" w:rsidTr="00371EAD">
        <w:tc>
          <w:tcPr>
            <w:tcW w:w="881" w:type="pct"/>
            <w:vAlign w:val="center"/>
          </w:tcPr>
          <w:p w14:paraId="7235D4EA" w14:textId="77777777" w:rsidR="004C6125" w:rsidRPr="00E6791A" w:rsidRDefault="000B00A9" w:rsidP="00371EA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1%</w:t>
            </w:r>
          </w:p>
        </w:tc>
        <w:tc>
          <w:tcPr>
            <w:tcW w:w="810" w:type="pct"/>
            <w:vAlign w:val="center"/>
          </w:tcPr>
          <w:p w14:paraId="16361716" w14:textId="77777777" w:rsidR="004C6125" w:rsidRPr="00E6791A" w:rsidRDefault="000B00A9" w:rsidP="00371EA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623</w:t>
            </w:r>
          </w:p>
        </w:tc>
        <w:tc>
          <w:tcPr>
            <w:tcW w:w="1371" w:type="pct"/>
            <w:vAlign w:val="center"/>
          </w:tcPr>
          <w:p w14:paraId="3420670F" w14:textId="77777777" w:rsidR="004C6125" w:rsidRPr="00E6791A" w:rsidRDefault="000B00A9" w:rsidP="00371EA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200</w:t>
            </w:r>
          </w:p>
        </w:tc>
        <w:tc>
          <w:tcPr>
            <w:tcW w:w="1148" w:type="pct"/>
            <w:vAlign w:val="center"/>
          </w:tcPr>
          <w:p w14:paraId="5A1E698A" w14:textId="77777777" w:rsidR="004C6125" w:rsidRPr="00E6791A" w:rsidRDefault="000B00A9" w:rsidP="00371EA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4,98</w:t>
            </w:r>
          </w:p>
        </w:tc>
        <w:tc>
          <w:tcPr>
            <w:tcW w:w="790" w:type="pct"/>
            <w:vAlign w:val="center"/>
          </w:tcPr>
          <w:p w14:paraId="5BC3AAB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thủ</w:t>
            </w:r>
            <w:proofErr w:type="spellEnd"/>
          </w:p>
        </w:tc>
      </w:tr>
      <w:tr w:rsidR="004C6125" w:rsidRPr="00E6791A" w14:paraId="5BABA860" w14:textId="77777777" w:rsidTr="00371EAD">
        <w:tc>
          <w:tcPr>
            <w:tcW w:w="881" w:type="pct"/>
            <w:vAlign w:val="center"/>
          </w:tcPr>
          <w:p w14:paraId="57B1C8A8" w14:textId="77777777" w:rsidR="004C6125" w:rsidRPr="00E6791A" w:rsidRDefault="000B00A9" w:rsidP="00371EA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3%</w:t>
            </w:r>
          </w:p>
        </w:tc>
        <w:tc>
          <w:tcPr>
            <w:tcW w:w="810" w:type="pct"/>
            <w:vAlign w:val="center"/>
          </w:tcPr>
          <w:p w14:paraId="5A6BBE74" w14:textId="77777777" w:rsidR="004C6125" w:rsidRPr="00E6791A" w:rsidRDefault="000B00A9" w:rsidP="00371EA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1.868</w:t>
            </w:r>
          </w:p>
        </w:tc>
        <w:tc>
          <w:tcPr>
            <w:tcW w:w="1371" w:type="pct"/>
            <w:vAlign w:val="center"/>
          </w:tcPr>
          <w:p w14:paraId="727657C8" w14:textId="77777777" w:rsidR="004C6125" w:rsidRPr="00E6791A" w:rsidRDefault="000B00A9" w:rsidP="00371EA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200</w:t>
            </w:r>
          </w:p>
        </w:tc>
        <w:tc>
          <w:tcPr>
            <w:tcW w:w="1148" w:type="pct"/>
            <w:vAlign w:val="center"/>
          </w:tcPr>
          <w:p w14:paraId="41128639" w14:textId="77777777" w:rsidR="004C6125" w:rsidRPr="00E6791A" w:rsidRDefault="000B00A9" w:rsidP="00371EA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14,94</w:t>
            </w:r>
          </w:p>
        </w:tc>
        <w:tc>
          <w:tcPr>
            <w:tcW w:w="790" w:type="pct"/>
            <w:vAlign w:val="center"/>
          </w:tcPr>
          <w:p w14:paraId="7EB4083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</w:p>
        </w:tc>
      </w:tr>
      <w:tr w:rsidR="004C6125" w:rsidRPr="00E6791A" w14:paraId="0BFBAF81" w14:textId="77777777" w:rsidTr="00371EAD">
        <w:tc>
          <w:tcPr>
            <w:tcW w:w="881" w:type="pct"/>
            <w:vAlign w:val="center"/>
          </w:tcPr>
          <w:p w14:paraId="636763E2" w14:textId="77777777" w:rsidR="004C6125" w:rsidRPr="00E6791A" w:rsidRDefault="000B00A9" w:rsidP="00371EA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5%</w:t>
            </w:r>
          </w:p>
        </w:tc>
        <w:tc>
          <w:tcPr>
            <w:tcW w:w="810" w:type="pct"/>
            <w:vAlign w:val="center"/>
          </w:tcPr>
          <w:p w14:paraId="106FBC5B" w14:textId="77777777" w:rsidR="004C6125" w:rsidRPr="00E6791A" w:rsidRDefault="000B00A9" w:rsidP="00371EA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3.114</w:t>
            </w:r>
          </w:p>
        </w:tc>
        <w:tc>
          <w:tcPr>
            <w:tcW w:w="1371" w:type="pct"/>
            <w:vAlign w:val="center"/>
          </w:tcPr>
          <w:p w14:paraId="2999AE13" w14:textId="77777777" w:rsidR="004C6125" w:rsidRPr="00E6791A" w:rsidRDefault="000B00A9" w:rsidP="00371EA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200</w:t>
            </w:r>
          </w:p>
        </w:tc>
        <w:tc>
          <w:tcPr>
            <w:tcW w:w="1148" w:type="pct"/>
            <w:vAlign w:val="center"/>
          </w:tcPr>
          <w:p w14:paraId="07B7DF87" w14:textId="77777777" w:rsidR="004C6125" w:rsidRPr="00E6791A" w:rsidRDefault="000B00A9" w:rsidP="00371EA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24,91</w:t>
            </w:r>
          </w:p>
        </w:tc>
        <w:tc>
          <w:tcPr>
            <w:tcW w:w="790" w:type="pct"/>
            <w:vAlign w:val="center"/>
          </w:tcPr>
          <w:p w14:paraId="3407029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Lạc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</w:p>
        </w:tc>
      </w:tr>
      <w:tr w:rsidR="004C6125" w:rsidRPr="00E6791A" w14:paraId="2C800AC9" w14:textId="77777777" w:rsidTr="00371EAD">
        <w:tc>
          <w:tcPr>
            <w:tcW w:w="881" w:type="pct"/>
            <w:vAlign w:val="center"/>
          </w:tcPr>
          <w:p w14:paraId="5188AE5F" w14:textId="77777777" w:rsidR="004C6125" w:rsidRPr="00E6791A" w:rsidRDefault="000B00A9" w:rsidP="00371EAD">
            <w:pPr>
              <w:spacing w:after="0" w:line="312" w:lineRule="auto"/>
              <w:ind w:left="-109" w:right="-10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8%</w:t>
            </w: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810" w:type="pct"/>
            <w:vAlign w:val="center"/>
          </w:tcPr>
          <w:p w14:paraId="0396496F" w14:textId="77777777" w:rsidR="004C6125" w:rsidRPr="00E6791A" w:rsidRDefault="000B00A9" w:rsidP="00371EA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4.982</w:t>
            </w:r>
          </w:p>
        </w:tc>
        <w:tc>
          <w:tcPr>
            <w:tcW w:w="1371" w:type="pct"/>
            <w:vAlign w:val="center"/>
          </w:tcPr>
          <w:p w14:paraId="378BCF69" w14:textId="77777777" w:rsidR="004C6125" w:rsidRPr="00E6791A" w:rsidRDefault="000B00A9" w:rsidP="00371EA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200</w:t>
            </w:r>
          </w:p>
        </w:tc>
        <w:tc>
          <w:tcPr>
            <w:tcW w:w="1148" w:type="pct"/>
            <w:vAlign w:val="center"/>
          </w:tcPr>
          <w:p w14:paraId="09A0CFCE" w14:textId="77777777" w:rsidR="004C6125" w:rsidRPr="00E6791A" w:rsidRDefault="000B00A9" w:rsidP="00371EA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39,86</w:t>
            </w:r>
          </w:p>
        </w:tc>
        <w:tc>
          <w:tcPr>
            <w:tcW w:w="790" w:type="pct"/>
            <w:vAlign w:val="center"/>
          </w:tcPr>
          <w:p w14:paraId="7950D17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Kế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hoạch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</w:tr>
    </w:tbl>
    <w:p w14:paraId="472A8AF9" w14:textId="77777777" w:rsidR="004C6125" w:rsidRPr="00371EAD" w:rsidRDefault="000B00A9" w:rsidP="003F62ED">
      <w:pPr>
        <w:pStyle w:val="ListParagraph"/>
        <w:numPr>
          <w:ilvl w:val="0"/>
          <w:numId w:val="155"/>
        </w:numPr>
        <w:spacing w:before="24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71EAD">
        <w:rPr>
          <w:rFonts w:ascii="Times New Roman" w:hAnsi="Times New Roman" w:cs="Times New Roman"/>
          <w:b/>
          <w:sz w:val="26"/>
          <w:szCs w:val="26"/>
        </w:rPr>
        <w:t>Chiến</w:t>
      </w:r>
      <w:proofErr w:type="spellEnd"/>
      <w:r w:rsidRPr="00371EA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71EAD">
        <w:rPr>
          <w:rFonts w:ascii="Times New Roman" w:hAnsi="Times New Roman" w:cs="Times New Roman"/>
          <w:b/>
          <w:sz w:val="26"/>
          <w:szCs w:val="26"/>
        </w:rPr>
        <w:t>lược</w:t>
      </w:r>
      <w:proofErr w:type="spellEnd"/>
      <w:r w:rsidRPr="00371EA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71EAD">
        <w:rPr>
          <w:rFonts w:ascii="Times New Roman" w:hAnsi="Times New Roman" w:cs="Times New Roman"/>
          <w:b/>
          <w:sz w:val="26"/>
          <w:szCs w:val="26"/>
        </w:rPr>
        <w:t>tiếp</w:t>
      </w:r>
      <w:proofErr w:type="spellEnd"/>
      <w:r w:rsidRPr="00371EA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71EAD">
        <w:rPr>
          <w:rFonts w:ascii="Times New Roman" w:hAnsi="Times New Roman" w:cs="Times New Roman"/>
          <w:b/>
          <w:sz w:val="26"/>
          <w:szCs w:val="26"/>
        </w:rPr>
        <w:t>cận</w:t>
      </w:r>
      <w:proofErr w:type="spellEnd"/>
      <w:r w:rsidRPr="00371EAD">
        <w:rPr>
          <w:rFonts w:ascii="Times New Roman" w:hAnsi="Times New Roman" w:cs="Times New Roman"/>
          <w:b/>
          <w:sz w:val="26"/>
          <w:szCs w:val="26"/>
        </w:rPr>
        <w:t xml:space="preserve"> DNNVV:</w:t>
      </w:r>
    </w:p>
    <w:p w14:paraId="46225703" w14:textId="77777777" w:rsidR="004C6125" w:rsidRPr="00E6791A" w:rsidRDefault="000B00A9" w:rsidP="003F62ED">
      <w:pPr>
        <w:numPr>
          <w:ilvl w:val="0"/>
          <w:numId w:val="26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Giai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đoạn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1: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Tạo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nhận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thức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(2025-2026)</w:t>
      </w:r>
    </w:p>
    <w:p w14:paraId="2E70DECA" w14:textId="77777777" w:rsidR="004C6125" w:rsidRPr="00E6791A" w:rsidRDefault="000B00A9" w:rsidP="00371EAD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Seminar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miễn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lớn</w:t>
      </w:r>
      <w:proofErr w:type="spellEnd"/>
    </w:p>
    <w:p w14:paraId="3B1FB6E9" w14:textId="77777777" w:rsidR="004C6125" w:rsidRPr="00E6791A" w:rsidRDefault="000B00A9" w:rsidP="00371EAD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Demo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lãm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ngành</w:t>
      </w:r>
      <w:proofErr w:type="spellEnd"/>
    </w:p>
    <w:p w14:paraId="4AB8E614" w14:textId="77777777" w:rsidR="004C6125" w:rsidRPr="00E6791A" w:rsidRDefault="000B00A9" w:rsidP="00371EAD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Content marketing (blog, video, case studies)</w:t>
      </w:r>
    </w:p>
    <w:p w14:paraId="325F7A83" w14:textId="77777777" w:rsidR="004C6125" w:rsidRPr="00E6791A" w:rsidRDefault="000B00A9" w:rsidP="00371EAD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10.000 DNNVV</w:t>
      </w:r>
    </w:p>
    <w:p w14:paraId="13EBC6FD" w14:textId="77777777" w:rsidR="004C6125" w:rsidRPr="00E6791A" w:rsidRDefault="000B00A9" w:rsidP="003F62ED">
      <w:pPr>
        <w:numPr>
          <w:ilvl w:val="0"/>
          <w:numId w:val="26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Giai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đoạn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2: Pilot Projects (2026-2027)</w:t>
      </w:r>
    </w:p>
    <w:p w14:paraId="573D91C1" w14:textId="77777777" w:rsidR="004C6125" w:rsidRPr="00E6791A" w:rsidRDefault="000B00A9" w:rsidP="00371EAD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50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pilot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30%</w:t>
      </w:r>
    </w:p>
    <w:p w14:paraId="700D7BA4" w14:textId="77777777" w:rsidR="004C6125" w:rsidRPr="00E6791A" w:rsidRDefault="000B00A9" w:rsidP="00371EAD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miễn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phí</w:t>
      </w:r>
      <w:proofErr w:type="spellEnd"/>
    </w:p>
    <w:p w14:paraId="504D3D4F" w14:textId="77777777" w:rsidR="004C6125" w:rsidRPr="00E6791A" w:rsidRDefault="000B00A9" w:rsidP="00371EAD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Thu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feedback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case studies</w:t>
      </w:r>
    </w:p>
    <w:p w14:paraId="3E35EDEB" w14:textId="77777777" w:rsidR="004C6125" w:rsidRPr="00E6791A" w:rsidRDefault="000B00A9" w:rsidP="00371EAD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: 50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</w:p>
    <w:p w14:paraId="35F531A1" w14:textId="77777777" w:rsidR="004C6125" w:rsidRPr="00E6791A" w:rsidRDefault="000B00A9" w:rsidP="003F62ED">
      <w:pPr>
        <w:numPr>
          <w:ilvl w:val="0"/>
          <w:numId w:val="26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Giai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đoạn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3: Scale up (2027-2035)</w:t>
      </w:r>
    </w:p>
    <w:p w14:paraId="1A7DBE7D" w14:textId="77777777" w:rsidR="004C6125" w:rsidRPr="00E6791A" w:rsidRDefault="000B00A9" w:rsidP="00371EAD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lưới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vực</w:t>
      </w:r>
      <w:proofErr w:type="spellEnd"/>
    </w:p>
    <w:p w14:paraId="65018272" w14:textId="77777777" w:rsidR="004C6125" w:rsidRPr="00E6791A" w:rsidRDefault="000B00A9" w:rsidP="00371EAD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Cung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hoạt</w:t>
      </w:r>
      <w:proofErr w:type="spellEnd"/>
    </w:p>
    <w:p w14:paraId="05F642BC" w14:textId="77777777" w:rsidR="004C6125" w:rsidRPr="00E6791A" w:rsidRDefault="000B00A9" w:rsidP="00371EAD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536AC850" w14:textId="77777777" w:rsidR="004C6125" w:rsidRPr="00E6791A" w:rsidRDefault="000B00A9" w:rsidP="00371EAD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: 4.982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(8%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429390BC" w14:textId="77777777" w:rsidR="004C6125" w:rsidRPr="00371EAD" w:rsidRDefault="000B00A9" w:rsidP="003F62ED">
      <w:pPr>
        <w:pStyle w:val="ListParagraph"/>
        <w:numPr>
          <w:ilvl w:val="0"/>
          <w:numId w:val="93"/>
        </w:numPr>
        <w:spacing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71EAD">
        <w:rPr>
          <w:rFonts w:ascii="Times New Roman" w:hAnsi="Times New Roman" w:cs="Times New Roman"/>
          <w:b/>
          <w:sz w:val="26"/>
          <w:szCs w:val="26"/>
        </w:rPr>
        <w:t>Kết</w:t>
      </w:r>
      <w:proofErr w:type="spellEnd"/>
      <w:r w:rsidRPr="00371EA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71EAD">
        <w:rPr>
          <w:rFonts w:ascii="Times New Roman" w:hAnsi="Times New Roman" w:cs="Times New Roman"/>
          <w:b/>
          <w:sz w:val="26"/>
          <w:szCs w:val="26"/>
        </w:rPr>
        <w:t>luận</w:t>
      </w:r>
      <w:proofErr w:type="spellEnd"/>
      <w:r w:rsidRPr="00371EAD">
        <w:rPr>
          <w:rFonts w:ascii="Times New Roman" w:hAnsi="Times New Roman" w:cs="Times New Roman"/>
          <w:b/>
          <w:sz w:val="26"/>
          <w:szCs w:val="26"/>
        </w:rPr>
        <w:t>:</w:t>
      </w:r>
    </w:p>
    <w:p w14:paraId="322456D0" w14:textId="77777777" w:rsidR="004C6125" w:rsidRPr="00E6791A" w:rsidRDefault="000B00A9" w:rsidP="00371EAD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Nam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DNNVV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khổng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lồ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83.035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IoT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25%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62.276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doanh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nghiệp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còn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lại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(75%),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Mekong Technology:</w:t>
      </w:r>
    </w:p>
    <w:p w14:paraId="37232D39" w14:textId="77777777" w:rsidR="004C6125" w:rsidRPr="00E6791A" w:rsidRDefault="000B00A9" w:rsidP="00371EAD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Thị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lớn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62.276 DNNVV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số</w:t>
      </w:r>
      <w:proofErr w:type="spellEnd"/>
    </w:p>
    <w:p w14:paraId="5B8ABE5E" w14:textId="77777777" w:rsidR="004C6125" w:rsidRPr="00E6791A" w:rsidRDefault="000B00A9" w:rsidP="00371EAD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Nhu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cầu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cấp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bách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tăng</w:t>
      </w:r>
      <w:proofErr w:type="spellEnd"/>
    </w:p>
    <w:p w14:paraId="74B6141B" w14:textId="77777777" w:rsidR="004C6125" w:rsidRPr="00E6791A" w:rsidRDefault="000B00A9" w:rsidP="00371EAD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Rào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cản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thấp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hơn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phủ</w:t>
      </w:r>
      <w:proofErr w:type="spellEnd"/>
    </w:p>
    <w:p w14:paraId="082E4899" w14:textId="77777777" w:rsidR="004C6125" w:rsidRPr="00E6791A" w:rsidRDefault="000B00A9" w:rsidP="00371EAD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Lợi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ích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rõ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ràng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ROI 18-24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30-40%</w:t>
      </w:r>
    </w:p>
    <w:p w14:paraId="72A3C190" w14:textId="77777777" w:rsidR="004C6125" w:rsidRDefault="000B00A9" w:rsidP="00371EAD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Mục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tiêu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khả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8%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= 4.982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= 39,86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USD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</w:t>
      </w:r>
      <w:proofErr w:type="spellEnd"/>
    </w:p>
    <w:p w14:paraId="0F45A30F" w14:textId="77777777" w:rsidR="00371EAD" w:rsidRPr="00E6791A" w:rsidRDefault="00371EAD" w:rsidP="00371EAD">
      <w:pPr>
        <w:spacing w:after="0" w:line="312" w:lineRule="auto"/>
        <w:ind w:left="567"/>
        <w:rPr>
          <w:rFonts w:ascii="Times New Roman" w:hAnsi="Times New Roman" w:cs="Times New Roman"/>
          <w:sz w:val="26"/>
          <w:szCs w:val="26"/>
        </w:rPr>
      </w:pPr>
    </w:p>
    <w:p w14:paraId="7D8D1FBB" w14:textId="35AA5FBC" w:rsidR="004C6125" w:rsidRPr="00371EAD" w:rsidRDefault="008C5E7B" w:rsidP="00371EAD">
      <w:pPr>
        <w:pStyle w:val="Heading3"/>
        <w:keepNext w:val="0"/>
        <w:spacing w:after="0" w:line="312" w:lineRule="auto"/>
        <w:jc w:val="both"/>
        <w:rPr>
          <w:rFonts w:ascii="Times New Roman" w:hAnsi="Times New Roman" w:cs="Times New Roman"/>
        </w:rPr>
      </w:pPr>
      <w:bookmarkStart w:id="51" w:name="_Toc212283270"/>
      <w:r>
        <w:rPr>
          <w:rFonts w:ascii="Times New Roman" w:hAnsi="Times New Roman" w:cs="Times New Roman"/>
        </w:rPr>
        <w:t>I.2</w:t>
      </w:r>
      <w:r w:rsidR="000B00A9" w:rsidRPr="00371EAD">
        <w:rPr>
          <w:rFonts w:ascii="Times New Roman" w:hAnsi="Times New Roman" w:cs="Times New Roman"/>
        </w:rPr>
        <w:t xml:space="preserve">.3. </w:t>
      </w:r>
      <w:proofErr w:type="spellStart"/>
      <w:r w:rsidR="000B00A9" w:rsidRPr="00371EAD">
        <w:rPr>
          <w:rFonts w:ascii="Times New Roman" w:hAnsi="Times New Roman" w:cs="Times New Roman"/>
        </w:rPr>
        <w:t>Ưu</w:t>
      </w:r>
      <w:proofErr w:type="spellEnd"/>
      <w:r w:rsidR="000B00A9" w:rsidRPr="00371EAD">
        <w:rPr>
          <w:rFonts w:ascii="Times New Roman" w:hAnsi="Times New Roman" w:cs="Times New Roman"/>
        </w:rPr>
        <w:t xml:space="preserve"> </w:t>
      </w:r>
      <w:proofErr w:type="spellStart"/>
      <w:r w:rsidR="000B00A9" w:rsidRPr="00371EAD">
        <w:rPr>
          <w:rFonts w:ascii="Times New Roman" w:hAnsi="Times New Roman" w:cs="Times New Roman"/>
        </w:rPr>
        <w:t>thế</w:t>
      </w:r>
      <w:proofErr w:type="spellEnd"/>
      <w:r w:rsidR="000B00A9" w:rsidRPr="00371EAD">
        <w:rPr>
          <w:rFonts w:ascii="Times New Roman" w:hAnsi="Times New Roman" w:cs="Times New Roman"/>
        </w:rPr>
        <w:t xml:space="preserve"> </w:t>
      </w:r>
      <w:proofErr w:type="spellStart"/>
      <w:r w:rsidR="000B00A9" w:rsidRPr="00371EAD">
        <w:rPr>
          <w:rFonts w:ascii="Times New Roman" w:hAnsi="Times New Roman" w:cs="Times New Roman"/>
        </w:rPr>
        <w:t>chuỗi</w:t>
      </w:r>
      <w:proofErr w:type="spellEnd"/>
      <w:r w:rsidR="000B00A9" w:rsidRPr="00371EAD">
        <w:rPr>
          <w:rFonts w:ascii="Times New Roman" w:hAnsi="Times New Roman" w:cs="Times New Roman"/>
        </w:rPr>
        <w:t xml:space="preserve"> </w:t>
      </w:r>
      <w:proofErr w:type="spellStart"/>
      <w:r w:rsidR="000B00A9" w:rsidRPr="00371EAD">
        <w:rPr>
          <w:rFonts w:ascii="Times New Roman" w:hAnsi="Times New Roman" w:cs="Times New Roman"/>
        </w:rPr>
        <w:t>cung</w:t>
      </w:r>
      <w:proofErr w:type="spellEnd"/>
      <w:r w:rsidR="000B00A9" w:rsidRPr="00371EAD">
        <w:rPr>
          <w:rFonts w:ascii="Times New Roman" w:hAnsi="Times New Roman" w:cs="Times New Roman"/>
        </w:rPr>
        <w:t xml:space="preserve"> </w:t>
      </w:r>
      <w:proofErr w:type="spellStart"/>
      <w:r w:rsidR="000B00A9" w:rsidRPr="00371EAD">
        <w:rPr>
          <w:rFonts w:ascii="Times New Roman" w:hAnsi="Times New Roman" w:cs="Times New Roman"/>
        </w:rPr>
        <w:t>ứng</w:t>
      </w:r>
      <w:bookmarkEnd w:id="51"/>
      <w:proofErr w:type="spellEnd"/>
    </w:p>
    <w:p w14:paraId="2A074C5C" w14:textId="77777777" w:rsidR="004C6125" w:rsidRPr="00E6791A" w:rsidRDefault="000B00A9" w:rsidP="00371EAD">
      <w:pPr>
        <w:spacing w:before="6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Nam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Mekong Technology.</w:t>
      </w:r>
    </w:p>
    <w:p w14:paraId="75092FF9" w14:textId="77777777" w:rsidR="004C6125" w:rsidRPr="008C5E7B" w:rsidRDefault="000B00A9" w:rsidP="003F62ED">
      <w:pPr>
        <w:pStyle w:val="ListParagraph"/>
        <w:numPr>
          <w:ilvl w:val="0"/>
          <w:numId w:val="155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8C5E7B">
        <w:rPr>
          <w:rFonts w:ascii="Times New Roman" w:hAnsi="Times New Roman" w:cs="Times New Roman"/>
          <w:b/>
          <w:sz w:val="26"/>
          <w:szCs w:val="26"/>
        </w:rPr>
        <w:t xml:space="preserve">Xu </w:t>
      </w:r>
      <w:proofErr w:type="spellStart"/>
      <w:r w:rsidRPr="008C5E7B">
        <w:rPr>
          <w:rFonts w:ascii="Times New Roman" w:hAnsi="Times New Roman" w:cs="Times New Roman"/>
          <w:b/>
          <w:sz w:val="26"/>
          <w:szCs w:val="26"/>
        </w:rPr>
        <w:t>hướng</w:t>
      </w:r>
      <w:proofErr w:type="spellEnd"/>
      <w:r w:rsidRPr="008C5E7B">
        <w:rPr>
          <w:rFonts w:ascii="Times New Roman" w:hAnsi="Times New Roman" w:cs="Times New Roman"/>
          <w:b/>
          <w:sz w:val="26"/>
          <w:szCs w:val="26"/>
        </w:rPr>
        <w:t xml:space="preserve"> "China Plus One":</w:t>
      </w:r>
    </w:p>
    <w:p w14:paraId="7C825964" w14:textId="77777777" w:rsidR="004C6125" w:rsidRPr="00E6791A" w:rsidRDefault="000B00A9" w:rsidP="00371EAD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2018,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đoàn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Trung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Nam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2103"/>
        <w:gridCol w:w="1993"/>
        <w:gridCol w:w="1914"/>
        <w:gridCol w:w="1637"/>
      </w:tblGrid>
      <w:tr w:rsidR="004C6125" w:rsidRPr="00E6791A" w14:paraId="73CF82F0" w14:textId="77777777" w:rsidTr="00371EAD">
        <w:tc>
          <w:tcPr>
            <w:tcW w:w="1028" w:type="pct"/>
            <w:vAlign w:val="center"/>
          </w:tcPr>
          <w:p w14:paraId="2FAC4DEF" w14:textId="77777777" w:rsidR="004C6125" w:rsidRPr="00371EAD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71EAD">
              <w:rPr>
                <w:rFonts w:ascii="Times New Roman" w:hAnsi="Times New Roman" w:cs="Times New Roman"/>
                <w:b/>
                <w:sz w:val="26"/>
                <w:szCs w:val="26"/>
              </w:rPr>
              <w:t>Yếu</w:t>
            </w:r>
            <w:proofErr w:type="spellEnd"/>
            <w:r w:rsidRPr="00371EA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71EAD">
              <w:rPr>
                <w:rFonts w:ascii="Times New Roman" w:hAnsi="Times New Roman" w:cs="Times New Roman"/>
                <w:b/>
                <w:sz w:val="26"/>
                <w:szCs w:val="26"/>
              </w:rPr>
              <w:t>tố</w:t>
            </w:r>
            <w:proofErr w:type="spellEnd"/>
          </w:p>
        </w:tc>
        <w:tc>
          <w:tcPr>
            <w:tcW w:w="1092" w:type="pct"/>
            <w:vAlign w:val="center"/>
          </w:tcPr>
          <w:p w14:paraId="0036A65D" w14:textId="77777777" w:rsidR="004C6125" w:rsidRPr="00371EAD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71EAD">
              <w:rPr>
                <w:rFonts w:ascii="Times New Roman" w:hAnsi="Times New Roman" w:cs="Times New Roman"/>
                <w:b/>
                <w:sz w:val="26"/>
                <w:szCs w:val="26"/>
              </w:rPr>
              <w:t>Việt</w:t>
            </w:r>
            <w:proofErr w:type="spellEnd"/>
            <w:r w:rsidRPr="00371EA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Nam</w:t>
            </w:r>
          </w:p>
        </w:tc>
        <w:tc>
          <w:tcPr>
            <w:tcW w:w="1035" w:type="pct"/>
            <w:vAlign w:val="center"/>
          </w:tcPr>
          <w:p w14:paraId="4B98FDC6" w14:textId="77777777" w:rsidR="004C6125" w:rsidRPr="00371EAD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71EA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Trung </w:t>
            </w:r>
            <w:proofErr w:type="spellStart"/>
            <w:r w:rsidRPr="00371EAD">
              <w:rPr>
                <w:rFonts w:ascii="Times New Roman" w:hAnsi="Times New Roman" w:cs="Times New Roman"/>
                <w:b/>
                <w:sz w:val="26"/>
                <w:szCs w:val="26"/>
              </w:rPr>
              <w:t>Quốc</w:t>
            </w:r>
            <w:proofErr w:type="spellEnd"/>
          </w:p>
        </w:tc>
        <w:tc>
          <w:tcPr>
            <w:tcW w:w="994" w:type="pct"/>
            <w:vAlign w:val="center"/>
          </w:tcPr>
          <w:p w14:paraId="474C736A" w14:textId="77777777" w:rsidR="004C6125" w:rsidRPr="00371EAD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71EAD">
              <w:rPr>
                <w:rFonts w:ascii="Times New Roman" w:hAnsi="Times New Roman" w:cs="Times New Roman"/>
                <w:b/>
                <w:sz w:val="26"/>
                <w:szCs w:val="26"/>
              </w:rPr>
              <w:t>Thái Lan</w:t>
            </w:r>
          </w:p>
        </w:tc>
        <w:tc>
          <w:tcPr>
            <w:tcW w:w="850" w:type="pct"/>
            <w:vAlign w:val="center"/>
          </w:tcPr>
          <w:p w14:paraId="5AF4939B" w14:textId="77777777" w:rsidR="004C6125" w:rsidRPr="00371EAD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71EAD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371EA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71EAD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4C6125" w:rsidRPr="00E6791A" w14:paraId="62DEFDF6" w14:textId="77777777" w:rsidTr="00371EAD">
        <w:tc>
          <w:tcPr>
            <w:tcW w:w="1028" w:type="pct"/>
            <w:vAlign w:val="center"/>
          </w:tcPr>
          <w:p w14:paraId="7ADF2506" w14:textId="77777777" w:rsidR="004C6125" w:rsidRPr="00371EAD" w:rsidRDefault="000B00A9" w:rsidP="00371EAD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71EAD"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Pr="00371EAD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371EAD">
              <w:rPr>
                <w:rFonts w:ascii="Times New Roman" w:hAnsi="Times New Roman" w:cs="Times New Roman"/>
                <w:sz w:val="26"/>
                <w:szCs w:val="26"/>
              </w:rPr>
              <w:t xml:space="preserve"> lao </w:t>
            </w:r>
            <w:proofErr w:type="spellStart"/>
            <w:r w:rsidRPr="00371EAD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1092" w:type="pct"/>
            <w:vAlign w:val="center"/>
          </w:tcPr>
          <w:p w14:paraId="5D9C507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250-350 USD/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</w:p>
        </w:tc>
        <w:tc>
          <w:tcPr>
            <w:tcW w:w="1035" w:type="pct"/>
            <w:vAlign w:val="center"/>
          </w:tcPr>
          <w:p w14:paraId="50C8A83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600-800 USD/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</w:p>
        </w:tc>
        <w:tc>
          <w:tcPr>
            <w:tcW w:w="994" w:type="pct"/>
            <w:vAlign w:val="center"/>
          </w:tcPr>
          <w:p w14:paraId="3CEB54C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400-500 USD/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</w:p>
        </w:tc>
        <w:tc>
          <w:tcPr>
            <w:tcW w:w="850" w:type="pct"/>
            <w:vAlign w:val="center"/>
          </w:tcPr>
          <w:p w14:paraId="2B1F17C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VN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</w:p>
        </w:tc>
      </w:tr>
      <w:tr w:rsidR="004C6125" w:rsidRPr="00E6791A" w14:paraId="264CF805" w14:textId="77777777" w:rsidTr="00371EAD">
        <w:tc>
          <w:tcPr>
            <w:tcW w:w="1028" w:type="pct"/>
            <w:vAlign w:val="center"/>
          </w:tcPr>
          <w:p w14:paraId="1FC19EB6" w14:textId="77777777" w:rsidR="004C6125" w:rsidRPr="00371EAD" w:rsidRDefault="000B00A9" w:rsidP="00371EAD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71EAD">
              <w:rPr>
                <w:rFonts w:ascii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371E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1EAD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371EAD">
              <w:rPr>
                <w:rFonts w:ascii="Times New Roman" w:hAnsi="Times New Roman" w:cs="Times New Roman"/>
                <w:sz w:val="26"/>
                <w:szCs w:val="26"/>
              </w:rPr>
              <w:t xml:space="preserve"> lao </w:t>
            </w:r>
            <w:proofErr w:type="spellStart"/>
            <w:r w:rsidRPr="00371EAD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1092" w:type="pct"/>
            <w:vAlign w:val="center"/>
          </w:tcPr>
          <w:p w14:paraId="61F2658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-Cao</w:t>
            </w:r>
          </w:p>
        </w:tc>
        <w:tc>
          <w:tcPr>
            <w:tcW w:w="1035" w:type="pct"/>
            <w:vAlign w:val="center"/>
          </w:tcPr>
          <w:p w14:paraId="2B2D31A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994" w:type="pct"/>
            <w:vAlign w:val="center"/>
          </w:tcPr>
          <w:p w14:paraId="7FD7809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850" w:type="pct"/>
            <w:vAlign w:val="center"/>
          </w:tcPr>
          <w:p w14:paraId="096C999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VN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cải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</w:p>
        </w:tc>
      </w:tr>
      <w:tr w:rsidR="004C6125" w:rsidRPr="00E6791A" w14:paraId="1B435006" w14:textId="77777777" w:rsidTr="00371EAD">
        <w:tc>
          <w:tcPr>
            <w:tcW w:w="1028" w:type="pct"/>
            <w:vAlign w:val="center"/>
          </w:tcPr>
          <w:p w14:paraId="71D39A33" w14:textId="77777777" w:rsidR="004C6125" w:rsidRPr="00371EAD" w:rsidRDefault="000B00A9" w:rsidP="00371EAD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71EAD">
              <w:rPr>
                <w:rFonts w:ascii="Times New Roman" w:hAnsi="Times New Roman" w:cs="Times New Roman"/>
                <w:sz w:val="26"/>
                <w:szCs w:val="26"/>
              </w:rPr>
              <w:t>Thuế</w:t>
            </w:r>
            <w:proofErr w:type="spellEnd"/>
            <w:r w:rsidRPr="00371E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1E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371E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1EAD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371E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1EAD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371EAD">
              <w:rPr>
                <w:rFonts w:ascii="Times New Roman" w:hAnsi="Times New Roman" w:cs="Times New Roman"/>
                <w:sz w:val="26"/>
                <w:szCs w:val="26"/>
              </w:rPr>
              <w:t xml:space="preserve"> EU</w:t>
            </w:r>
          </w:p>
        </w:tc>
        <w:tc>
          <w:tcPr>
            <w:tcW w:w="1092" w:type="pct"/>
            <w:vAlign w:val="center"/>
          </w:tcPr>
          <w:p w14:paraId="5DCF942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0% (EVFTA)</w:t>
            </w:r>
          </w:p>
        </w:tc>
        <w:tc>
          <w:tcPr>
            <w:tcW w:w="1035" w:type="pct"/>
            <w:vAlign w:val="center"/>
          </w:tcPr>
          <w:p w14:paraId="7F749A1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5-10%</w:t>
            </w:r>
          </w:p>
        </w:tc>
        <w:tc>
          <w:tcPr>
            <w:tcW w:w="994" w:type="pct"/>
            <w:vAlign w:val="center"/>
          </w:tcPr>
          <w:p w14:paraId="3747C44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5%</w:t>
            </w:r>
          </w:p>
        </w:tc>
        <w:tc>
          <w:tcPr>
            <w:tcW w:w="850" w:type="pct"/>
            <w:vAlign w:val="center"/>
          </w:tcPr>
          <w:p w14:paraId="5742083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Lợi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</w:p>
        </w:tc>
      </w:tr>
      <w:tr w:rsidR="004C6125" w:rsidRPr="00E6791A" w14:paraId="74D4D44E" w14:textId="77777777" w:rsidTr="00371EAD">
        <w:tc>
          <w:tcPr>
            <w:tcW w:w="1028" w:type="pct"/>
            <w:vAlign w:val="center"/>
          </w:tcPr>
          <w:p w14:paraId="0061C8AE" w14:textId="77777777" w:rsidR="004C6125" w:rsidRPr="00371EAD" w:rsidRDefault="000B00A9" w:rsidP="00371EAD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71EAD">
              <w:rPr>
                <w:rFonts w:ascii="Times New Roman" w:hAnsi="Times New Roman" w:cs="Times New Roman"/>
                <w:sz w:val="26"/>
                <w:szCs w:val="26"/>
              </w:rPr>
              <w:t>Thuế</w:t>
            </w:r>
            <w:proofErr w:type="spellEnd"/>
            <w:r w:rsidRPr="00371E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1EA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371E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1EAD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371E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1EAD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371E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1EAD">
              <w:rPr>
                <w:rFonts w:ascii="Times New Roman" w:hAnsi="Times New Roman" w:cs="Times New Roman"/>
                <w:sz w:val="26"/>
                <w:szCs w:val="26"/>
              </w:rPr>
              <w:t>Mỹ</w:t>
            </w:r>
            <w:proofErr w:type="spellEnd"/>
          </w:p>
        </w:tc>
        <w:tc>
          <w:tcPr>
            <w:tcW w:w="1092" w:type="pct"/>
            <w:vAlign w:val="center"/>
          </w:tcPr>
          <w:p w14:paraId="425C6E2A" w14:textId="77777777" w:rsidR="00371EAD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hơ</w:t>
            </w:r>
            <w:r w:rsidR="00371EAD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</w:p>
          <w:p w14:paraId="6EFB088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</w:p>
        </w:tc>
        <w:tc>
          <w:tcPr>
            <w:tcW w:w="1035" w:type="pct"/>
            <w:vAlign w:val="center"/>
          </w:tcPr>
          <w:p w14:paraId="2F828E3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 (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thuế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trừng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phạt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994" w:type="pct"/>
            <w:vAlign w:val="center"/>
          </w:tcPr>
          <w:p w14:paraId="3E969AF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850" w:type="pct"/>
            <w:vAlign w:val="center"/>
          </w:tcPr>
          <w:p w14:paraId="32C2C38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Lợi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  <w:proofErr w:type="spellEnd"/>
          </w:p>
        </w:tc>
      </w:tr>
      <w:tr w:rsidR="004C6125" w:rsidRPr="00E6791A" w14:paraId="4E071071" w14:textId="77777777" w:rsidTr="00371EAD">
        <w:tc>
          <w:tcPr>
            <w:tcW w:w="1028" w:type="pct"/>
            <w:vAlign w:val="center"/>
          </w:tcPr>
          <w:p w14:paraId="23E1BD9B" w14:textId="77777777" w:rsidR="004C6125" w:rsidRPr="00371EAD" w:rsidRDefault="000B00A9" w:rsidP="00371EAD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71EAD">
              <w:rPr>
                <w:rFonts w:ascii="Times New Roman" w:hAnsi="Times New Roman" w:cs="Times New Roman"/>
                <w:sz w:val="26"/>
                <w:szCs w:val="26"/>
              </w:rPr>
              <w:t>Ổn</w:t>
            </w:r>
            <w:proofErr w:type="spellEnd"/>
            <w:r w:rsidRPr="00371E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1EAD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371E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1EAD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371E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1EAD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1092" w:type="pct"/>
            <w:vAlign w:val="center"/>
          </w:tcPr>
          <w:p w14:paraId="2633B42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1035" w:type="pct"/>
            <w:vAlign w:val="center"/>
          </w:tcPr>
          <w:p w14:paraId="28933BF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994" w:type="pct"/>
            <w:vAlign w:val="center"/>
          </w:tcPr>
          <w:p w14:paraId="33717AD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850" w:type="pct"/>
            <w:vAlign w:val="center"/>
          </w:tcPr>
          <w:p w14:paraId="2382050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VN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ổn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</w:p>
        </w:tc>
      </w:tr>
      <w:tr w:rsidR="004C6125" w:rsidRPr="00E6791A" w14:paraId="22F760A9" w14:textId="77777777" w:rsidTr="00371EAD">
        <w:tc>
          <w:tcPr>
            <w:tcW w:w="1028" w:type="pct"/>
            <w:vAlign w:val="center"/>
          </w:tcPr>
          <w:p w14:paraId="000E9C6A" w14:textId="77777777" w:rsidR="004C6125" w:rsidRPr="00371EAD" w:rsidRDefault="000B00A9" w:rsidP="00371EAD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71EAD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371E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1EAD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371E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1EAD">
              <w:rPr>
                <w:rFonts w:ascii="Times New Roman" w:hAnsi="Times New Roman" w:cs="Times New Roman"/>
                <w:sz w:val="26"/>
                <w:szCs w:val="26"/>
              </w:rPr>
              <w:t>hạ</w:t>
            </w:r>
            <w:proofErr w:type="spellEnd"/>
            <w:r w:rsidRPr="00371EA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71EAD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</w:p>
        </w:tc>
        <w:tc>
          <w:tcPr>
            <w:tcW w:w="1092" w:type="pct"/>
            <w:vAlign w:val="center"/>
          </w:tcPr>
          <w:p w14:paraId="4B934E6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bình-Tốt</w:t>
            </w:r>
            <w:proofErr w:type="spellEnd"/>
          </w:p>
        </w:tc>
        <w:tc>
          <w:tcPr>
            <w:tcW w:w="1035" w:type="pct"/>
            <w:vAlign w:val="center"/>
          </w:tcPr>
          <w:p w14:paraId="6D345CC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  <w:proofErr w:type="spellEnd"/>
          </w:p>
        </w:tc>
        <w:tc>
          <w:tcPr>
            <w:tcW w:w="994" w:type="pct"/>
            <w:vAlign w:val="center"/>
          </w:tcPr>
          <w:p w14:paraId="0CD71F3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  <w:proofErr w:type="spellEnd"/>
          </w:p>
        </w:tc>
        <w:tc>
          <w:tcPr>
            <w:tcW w:w="850" w:type="pct"/>
            <w:vAlign w:val="center"/>
          </w:tcPr>
          <w:p w14:paraId="33D58FB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VN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nâng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</w:p>
        </w:tc>
      </w:tr>
    </w:tbl>
    <w:p w14:paraId="0743EC92" w14:textId="77777777" w:rsidR="004C6125" w:rsidRPr="00371EAD" w:rsidRDefault="000B00A9" w:rsidP="003F62ED">
      <w:pPr>
        <w:pStyle w:val="ListParagraph"/>
        <w:numPr>
          <w:ilvl w:val="0"/>
          <w:numId w:val="155"/>
        </w:numPr>
        <w:spacing w:before="24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371EAD">
        <w:rPr>
          <w:rFonts w:ascii="Times New Roman" w:hAnsi="Times New Roman" w:cs="Times New Roman"/>
          <w:b/>
          <w:sz w:val="26"/>
          <w:szCs w:val="26"/>
        </w:rPr>
        <w:t xml:space="preserve">FDI </w:t>
      </w:r>
      <w:proofErr w:type="spellStart"/>
      <w:r w:rsidRPr="00371EAD">
        <w:rPr>
          <w:rFonts w:ascii="Times New Roman" w:hAnsi="Times New Roman" w:cs="Times New Roman"/>
          <w:b/>
          <w:sz w:val="26"/>
          <w:szCs w:val="26"/>
        </w:rPr>
        <w:t>vào</w:t>
      </w:r>
      <w:proofErr w:type="spellEnd"/>
      <w:r w:rsidRPr="00371EA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71EAD">
        <w:rPr>
          <w:rFonts w:ascii="Times New Roman" w:hAnsi="Times New Roman" w:cs="Times New Roman"/>
          <w:b/>
          <w:sz w:val="26"/>
          <w:szCs w:val="26"/>
        </w:rPr>
        <w:t>Việt</w:t>
      </w:r>
      <w:proofErr w:type="spellEnd"/>
      <w:r w:rsidRPr="00371EAD">
        <w:rPr>
          <w:rFonts w:ascii="Times New Roman" w:hAnsi="Times New Roman" w:cs="Times New Roman"/>
          <w:b/>
          <w:sz w:val="26"/>
          <w:szCs w:val="26"/>
        </w:rPr>
        <w:t xml:space="preserve"> Nam:</w:t>
      </w:r>
    </w:p>
    <w:p w14:paraId="53D740DB" w14:textId="77777777" w:rsidR="004C6125" w:rsidRPr="00E6791A" w:rsidRDefault="000B00A9" w:rsidP="008C3988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Theo Ministry of Planning and Investment (2024):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1700"/>
        <w:gridCol w:w="1662"/>
        <w:gridCol w:w="1741"/>
        <w:gridCol w:w="1552"/>
      </w:tblGrid>
      <w:tr w:rsidR="004C6125" w:rsidRPr="00E6791A" w14:paraId="55E844EE" w14:textId="77777777" w:rsidTr="008C3988">
        <w:tc>
          <w:tcPr>
            <w:tcW w:w="1544" w:type="pct"/>
            <w:vAlign w:val="center"/>
          </w:tcPr>
          <w:p w14:paraId="03DFE4A8" w14:textId="77777777" w:rsidR="004C6125" w:rsidRPr="008C3988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C3988">
              <w:rPr>
                <w:rFonts w:ascii="Times New Roman" w:hAnsi="Times New Roman" w:cs="Times New Roman"/>
                <w:b/>
                <w:sz w:val="26"/>
                <w:szCs w:val="26"/>
              </w:rPr>
              <w:t>Chỉ</w:t>
            </w:r>
            <w:proofErr w:type="spellEnd"/>
            <w:r w:rsidRPr="008C39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C3988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883" w:type="pct"/>
            <w:vAlign w:val="center"/>
          </w:tcPr>
          <w:p w14:paraId="3F53C55E" w14:textId="77777777" w:rsidR="004C6125" w:rsidRPr="008C3988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C3988">
              <w:rPr>
                <w:rFonts w:ascii="Times New Roman" w:hAnsi="Times New Roman" w:cs="Times New Roman"/>
                <w:b/>
                <w:sz w:val="26"/>
                <w:szCs w:val="26"/>
              </w:rPr>
              <w:t>2020</w:t>
            </w:r>
          </w:p>
        </w:tc>
        <w:tc>
          <w:tcPr>
            <w:tcW w:w="863" w:type="pct"/>
            <w:vAlign w:val="center"/>
          </w:tcPr>
          <w:p w14:paraId="0BC773CE" w14:textId="77777777" w:rsidR="004C6125" w:rsidRPr="008C3988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C3988">
              <w:rPr>
                <w:rFonts w:ascii="Times New Roman" w:hAnsi="Times New Roman" w:cs="Times New Roman"/>
                <w:b/>
                <w:sz w:val="26"/>
                <w:szCs w:val="26"/>
              </w:rPr>
              <w:t>2024</w:t>
            </w:r>
          </w:p>
        </w:tc>
        <w:tc>
          <w:tcPr>
            <w:tcW w:w="904" w:type="pct"/>
            <w:vAlign w:val="center"/>
          </w:tcPr>
          <w:p w14:paraId="7DB25257" w14:textId="77777777" w:rsidR="004C6125" w:rsidRPr="008C3988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C3988">
              <w:rPr>
                <w:rFonts w:ascii="Times New Roman" w:hAnsi="Times New Roman" w:cs="Times New Roman"/>
                <w:b/>
                <w:sz w:val="26"/>
                <w:szCs w:val="26"/>
              </w:rPr>
              <w:t>Tăng</w:t>
            </w:r>
            <w:proofErr w:type="spellEnd"/>
            <w:r w:rsidRPr="008C39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C3988">
              <w:rPr>
                <w:rFonts w:ascii="Times New Roman" w:hAnsi="Times New Roman" w:cs="Times New Roman"/>
                <w:b/>
                <w:sz w:val="26"/>
                <w:szCs w:val="26"/>
              </w:rPr>
              <w:t>trưởng</w:t>
            </w:r>
            <w:proofErr w:type="spellEnd"/>
          </w:p>
        </w:tc>
        <w:tc>
          <w:tcPr>
            <w:tcW w:w="806" w:type="pct"/>
            <w:vAlign w:val="center"/>
          </w:tcPr>
          <w:p w14:paraId="3D0DCFC3" w14:textId="77777777" w:rsidR="004C6125" w:rsidRPr="008C3988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C3988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8C39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C3988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4C6125" w:rsidRPr="00E6791A" w14:paraId="54B89490" w14:textId="77777777" w:rsidTr="008C3988">
        <w:tc>
          <w:tcPr>
            <w:tcW w:w="1544" w:type="pct"/>
            <w:vAlign w:val="center"/>
          </w:tcPr>
          <w:p w14:paraId="4AA9372D" w14:textId="77777777" w:rsidR="004C6125" w:rsidRPr="008C5E7B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>vốn</w:t>
            </w:r>
            <w:proofErr w:type="spellEnd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 xml:space="preserve"> FDI </w:t>
            </w:r>
            <w:proofErr w:type="spellStart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883" w:type="pct"/>
            <w:vAlign w:val="center"/>
          </w:tcPr>
          <w:p w14:paraId="58B6959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28,5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863" w:type="pct"/>
            <w:vAlign w:val="center"/>
          </w:tcPr>
          <w:p w14:paraId="6F9565F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36,6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904" w:type="pct"/>
            <w:vAlign w:val="center"/>
          </w:tcPr>
          <w:p w14:paraId="5175CA1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+28,4%</w:t>
            </w:r>
          </w:p>
        </w:tc>
        <w:tc>
          <w:tcPr>
            <w:tcW w:w="806" w:type="pct"/>
            <w:vAlign w:val="center"/>
          </w:tcPr>
          <w:p w14:paraId="2ED5A21A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6125" w:rsidRPr="00E6791A" w14:paraId="733706A4" w14:textId="77777777" w:rsidTr="008C3988">
        <w:tc>
          <w:tcPr>
            <w:tcW w:w="1544" w:type="pct"/>
            <w:vAlign w:val="center"/>
          </w:tcPr>
          <w:p w14:paraId="48283F57" w14:textId="77777777" w:rsidR="004C6125" w:rsidRPr="008C5E7B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C5E7B">
              <w:rPr>
                <w:rFonts w:ascii="Times New Roman" w:hAnsi="Times New Roman" w:cs="Times New Roman"/>
                <w:sz w:val="26"/>
                <w:szCs w:val="26"/>
              </w:rPr>
              <w:t xml:space="preserve">FDI </w:t>
            </w:r>
            <w:proofErr w:type="spellStart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>lĩnh</w:t>
            </w:r>
            <w:proofErr w:type="spellEnd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>vực</w:t>
            </w:r>
            <w:proofErr w:type="spellEnd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</w:p>
        </w:tc>
        <w:tc>
          <w:tcPr>
            <w:tcW w:w="883" w:type="pct"/>
            <w:vAlign w:val="center"/>
          </w:tcPr>
          <w:p w14:paraId="4B12BD14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15,2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863" w:type="pct"/>
            <w:vAlign w:val="center"/>
          </w:tcPr>
          <w:p w14:paraId="28EC854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21,8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904" w:type="pct"/>
            <w:vAlign w:val="center"/>
          </w:tcPr>
          <w:p w14:paraId="14C0D20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+43,4%</w:t>
            </w:r>
          </w:p>
        </w:tc>
        <w:tc>
          <w:tcPr>
            <w:tcW w:w="806" w:type="pct"/>
            <w:vAlign w:val="center"/>
          </w:tcPr>
          <w:p w14:paraId="4447027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yếu</w:t>
            </w:r>
            <w:proofErr w:type="spellEnd"/>
          </w:p>
        </w:tc>
      </w:tr>
      <w:tr w:rsidR="004C6125" w:rsidRPr="00E6791A" w14:paraId="68FF2613" w14:textId="77777777" w:rsidTr="008C3988">
        <w:tc>
          <w:tcPr>
            <w:tcW w:w="1544" w:type="pct"/>
            <w:vAlign w:val="center"/>
          </w:tcPr>
          <w:p w14:paraId="2106B93E" w14:textId="77777777" w:rsidR="004C6125" w:rsidRPr="008C5E7B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C5E7B">
              <w:rPr>
                <w:rFonts w:ascii="Times New Roman" w:hAnsi="Times New Roman" w:cs="Times New Roman"/>
                <w:sz w:val="26"/>
                <w:szCs w:val="26"/>
              </w:rPr>
              <w:t xml:space="preserve">FDI </w:t>
            </w:r>
            <w:proofErr w:type="spellStart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>lĩnh</w:t>
            </w:r>
            <w:proofErr w:type="spellEnd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>vực</w:t>
            </w:r>
            <w:proofErr w:type="spellEnd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 xml:space="preserve"> electronics</w:t>
            </w:r>
          </w:p>
        </w:tc>
        <w:tc>
          <w:tcPr>
            <w:tcW w:w="883" w:type="pct"/>
            <w:vAlign w:val="center"/>
          </w:tcPr>
          <w:p w14:paraId="19FD362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8,5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863" w:type="pct"/>
            <w:vAlign w:val="center"/>
          </w:tcPr>
          <w:p w14:paraId="2213133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13,2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904" w:type="pct"/>
            <w:vAlign w:val="center"/>
          </w:tcPr>
          <w:p w14:paraId="50D5F74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+55,3%</w:t>
            </w:r>
          </w:p>
        </w:tc>
        <w:tc>
          <w:tcPr>
            <w:tcW w:w="806" w:type="pct"/>
            <w:vAlign w:val="center"/>
          </w:tcPr>
          <w:p w14:paraId="3B7C631E" w14:textId="77777777" w:rsidR="008C3988" w:rsidRDefault="008C3988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</w:p>
          <w:p w14:paraId="2DF3473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</w:p>
        </w:tc>
      </w:tr>
      <w:tr w:rsidR="004C6125" w:rsidRPr="00E6791A" w14:paraId="594C7391" w14:textId="77777777" w:rsidTr="008C3988">
        <w:tc>
          <w:tcPr>
            <w:tcW w:w="1544" w:type="pct"/>
            <w:vAlign w:val="center"/>
          </w:tcPr>
          <w:p w14:paraId="1F6489BC" w14:textId="77777777" w:rsidR="004C6125" w:rsidRPr="008C5E7B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 xml:space="preserve"> FDI </w:t>
            </w:r>
            <w:proofErr w:type="spellStart"/>
            <w:r w:rsidRPr="008C5E7B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883" w:type="pct"/>
            <w:vAlign w:val="center"/>
          </w:tcPr>
          <w:p w14:paraId="6F04BB2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3.250</w:t>
            </w:r>
          </w:p>
        </w:tc>
        <w:tc>
          <w:tcPr>
            <w:tcW w:w="863" w:type="pct"/>
            <w:vAlign w:val="center"/>
          </w:tcPr>
          <w:p w14:paraId="238D8AEF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4.820</w:t>
            </w:r>
          </w:p>
        </w:tc>
        <w:tc>
          <w:tcPr>
            <w:tcW w:w="904" w:type="pct"/>
            <w:vAlign w:val="center"/>
          </w:tcPr>
          <w:p w14:paraId="0817C7B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+48,3%</w:t>
            </w:r>
          </w:p>
        </w:tc>
        <w:tc>
          <w:tcPr>
            <w:tcW w:w="806" w:type="pct"/>
            <w:vAlign w:val="center"/>
          </w:tcPr>
          <w:p w14:paraId="1355AFF8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4FA5D89" w14:textId="77777777" w:rsidR="004C6125" w:rsidRPr="008C3988" w:rsidRDefault="000B00A9" w:rsidP="003F62ED">
      <w:pPr>
        <w:pStyle w:val="ListParagraph"/>
        <w:numPr>
          <w:ilvl w:val="0"/>
          <w:numId w:val="155"/>
        </w:numPr>
        <w:spacing w:before="24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C3988"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 w:rsidRPr="008C398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C3988">
        <w:rPr>
          <w:rFonts w:ascii="Times New Roman" w:hAnsi="Times New Roman" w:cs="Times New Roman"/>
          <w:b/>
          <w:sz w:val="26"/>
          <w:szCs w:val="26"/>
        </w:rPr>
        <w:t>tập</w:t>
      </w:r>
      <w:proofErr w:type="spellEnd"/>
      <w:r w:rsidRPr="008C398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C3988">
        <w:rPr>
          <w:rFonts w:ascii="Times New Roman" w:hAnsi="Times New Roman" w:cs="Times New Roman"/>
          <w:b/>
          <w:sz w:val="26"/>
          <w:szCs w:val="26"/>
        </w:rPr>
        <w:t>đoàn</w:t>
      </w:r>
      <w:proofErr w:type="spellEnd"/>
      <w:r w:rsidRPr="008C398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C3988">
        <w:rPr>
          <w:rFonts w:ascii="Times New Roman" w:hAnsi="Times New Roman" w:cs="Times New Roman"/>
          <w:b/>
          <w:sz w:val="26"/>
          <w:szCs w:val="26"/>
        </w:rPr>
        <w:t>lớn</w:t>
      </w:r>
      <w:proofErr w:type="spellEnd"/>
      <w:r w:rsidRPr="008C398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C3988">
        <w:rPr>
          <w:rFonts w:ascii="Times New Roman" w:hAnsi="Times New Roman" w:cs="Times New Roman"/>
          <w:b/>
          <w:sz w:val="26"/>
          <w:szCs w:val="26"/>
        </w:rPr>
        <w:t>đã</w:t>
      </w:r>
      <w:proofErr w:type="spellEnd"/>
      <w:r w:rsidRPr="008C398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C3988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8C398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C3988">
        <w:rPr>
          <w:rFonts w:ascii="Times New Roman" w:hAnsi="Times New Roman" w:cs="Times New Roman"/>
          <w:b/>
          <w:sz w:val="26"/>
          <w:szCs w:val="26"/>
        </w:rPr>
        <w:t>đang</w:t>
      </w:r>
      <w:proofErr w:type="spellEnd"/>
      <w:r w:rsidRPr="008C398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C3988">
        <w:rPr>
          <w:rFonts w:ascii="Times New Roman" w:hAnsi="Times New Roman" w:cs="Times New Roman"/>
          <w:b/>
          <w:sz w:val="26"/>
          <w:szCs w:val="26"/>
        </w:rPr>
        <w:t>chuyển</w:t>
      </w:r>
      <w:proofErr w:type="spellEnd"/>
      <w:r w:rsidRPr="008C3988">
        <w:rPr>
          <w:rFonts w:ascii="Times New Roman" w:hAnsi="Times New Roman" w:cs="Times New Roman"/>
          <w:b/>
          <w:sz w:val="26"/>
          <w:szCs w:val="26"/>
        </w:rPr>
        <w:t xml:space="preserve"> sang </w:t>
      </w:r>
      <w:proofErr w:type="spellStart"/>
      <w:r w:rsidRPr="008C3988">
        <w:rPr>
          <w:rFonts w:ascii="Times New Roman" w:hAnsi="Times New Roman" w:cs="Times New Roman"/>
          <w:b/>
          <w:sz w:val="26"/>
          <w:szCs w:val="26"/>
        </w:rPr>
        <w:t>Việt</w:t>
      </w:r>
      <w:proofErr w:type="spellEnd"/>
      <w:r w:rsidRPr="008C3988">
        <w:rPr>
          <w:rFonts w:ascii="Times New Roman" w:hAnsi="Times New Roman" w:cs="Times New Roman"/>
          <w:b/>
          <w:sz w:val="26"/>
          <w:szCs w:val="26"/>
        </w:rPr>
        <w:t xml:space="preserve"> Nam:</w:t>
      </w:r>
    </w:p>
    <w:p w14:paraId="73E34521" w14:textId="77777777" w:rsidR="004C6125" w:rsidRPr="00E6791A" w:rsidRDefault="000B00A9" w:rsidP="003F62ED">
      <w:pPr>
        <w:numPr>
          <w:ilvl w:val="0"/>
          <w:numId w:val="27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Electronics:</w:t>
      </w:r>
    </w:p>
    <w:p w14:paraId="70E0068F" w14:textId="77777777" w:rsidR="004C6125" w:rsidRPr="00E6791A" w:rsidRDefault="000B00A9" w:rsidP="008C3988">
      <w:pPr>
        <w:numPr>
          <w:ilvl w:val="1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Samsung (19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USD, 160.000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5D689AA7" w14:textId="77777777" w:rsidR="004C6125" w:rsidRPr="00E6791A" w:rsidRDefault="000B00A9" w:rsidP="008C3988">
      <w:pPr>
        <w:numPr>
          <w:ilvl w:val="1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Intel (1,5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USD, 2.500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1101D881" w14:textId="77777777" w:rsidR="004C6125" w:rsidRPr="00E6791A" w:rsidRDefault="000B00A9" w:rsidP="008C3988">
      <w:pPr>
        <w:numPr>
          <w:ilvl w:val="1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LG (5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USD, 15.000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0EDB8C8E" w14:textId="77777777" w:rsidR="008C3988" w:rsidRDefault="000B00A9" w:rsidP="008C3988">
      <w:pPr>
        <w:numPr>
          <w:ilvl w:val="1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Apple suppliers (Foxconn,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Luxshare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, Pegatron)</w:t>
      </w:r>
      <w:r w:rsidR="008C3988">
        <w:rPr>
          <w:rFonts w:ascii="Times New Roman" w:hAnsi="Times New Roman" w:cs="Times New Roman"/>
          <w:sz w:val="26"/>
          <w:szCs w:val="26"/>
        </w:rPr>
        <w:br w:type="page"/>
      </w:r>
    </w:p>
    <w:p w14:paraId="17ABE633" w14:textId="77777777" w:rsidR="004C6125" w:rsidRPr="00E6791A" w:rsidRDefault="000B00A9" w:rsidP="003F62ED">
      <w:pPr>
        <w:numPr>
          <w:ilvl w:val="0"/>
          <w:numId w:val="27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Textile &amp; Garment:</w:t>
      </w:r>
    </w:p>
    <w:p w14:paraId="38AAF85C" w14:textId="77777777" w:rsidR="004C6125" w:rsidRPr="00E6791A" w:rsidRDefault="000B00A9" w:rsidP="008C3988">
      <w:pPr>
        <w:numPr>
          <w:ilvl w:val="1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Nike (70%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1206C65A" w14:textId="77777777" w:rsidR="004C6125" w:rsidRPr="00E6791A" w:rsidRDefault="000B00A9" w:rsidP="008C3988">
      <w:pPr>
        <w:numPr>
          <w:ilvl w:val="1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Adidas (42%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28F437E0" w14:textId="77777777" w:rsidR="004C6125" w:rsidRPr="00E6791A" w:rsidRDefault="000B00A9" w:rsidP="008C3988">
      <w:pPr>
        <w:numPr>
          <w:ilvl w:val="1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H&amp;M, Zara, Uniqlo</w:t>
      </w:r>
    </w:p>
    <w:p w14:paraId="3C10434C" w14:textId="77777777" w:rsidR="004C6125" w:rsidRPr="00E6791A" w:rsidRDefault="000B00A9" w:rsidP="003F62ED">
      <w:pPr>
        <w:numPr>
          <w:ilvl w:val="0"/>
          <w:numId w:val="27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Others:</w:t>
      </w:r>
    </w:p>
    <w:p w14:paraId="56F299EB" w14:textId="77777777" w:rsidR="004C6125" w:rsidRPr="00E6791A" w:rsidRDefault="000B00A9" w:rsidP="008C3988">
      <w:pPr>
        <w:numPr>
          <w:ilvl w:val="1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Panasonic, Sony, Canon, Nikon</w:t>
      </w:r>
    </w:p>
    <w:p w14:paraId="3407A802" w14:textId="77777777" w:rsidR="004C6125" w:rsidRPr="00E6791A" w:rsidRDefault="000B00A9" w:rsidP="008C3988">
      <w:pPr>
        <w:numPr>
          <w:ilvl w:val="1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IKEA, Decathlon, The North Face</w:t>
      </w:r>
    </w:p>
    <w:p w14:paraId="24C53430" w14:textId="77777777" w:rsidR="004C6125" w:rsidRPr="008C3988" w:rsidRDefault="000B00A9" w:rsidP="003F62ED">
      <w:pPr>
        <w:pStyle w:val="ListParagraph"/>
        <w:numPr>
          <w:ilvl w:val="0"/>
          <w:numId w:val="155"/>
        </w:numPr>
        <w:spacing w:before="24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C3988">
        <w:rPr>
          <w:rFonts w:ascii="Times New Roman" w:hAnsi="Times New Roman" w:cs="Times New Roman"/>
          <w:b/>
          <w:sz w:val="26"/>
          <w:szCs w:val="26"/>
        </w:rPr>
        <w:t>Chuỗi</w:t>
      </w:r>
      <w:proofErr w:type="spellEnd"/>
      <w:r w:rsidRPr="008C398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C3988">
        <w:rPr>
          <w:rFonts w:ascii="Times New Roman" w:hAnsi="Times New Roman" w:cs="Times New Roman"/>
          <w:b/>
          <w:sz w:val="26"/>
          <w:szCs w:val="26"/>
        </w:rPr>
        <w:t>cung</w:t>
      </w:r>
      <w:proofErr w:type="spellEnd"/>
      <w:r w:rsidRPr="008C398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C3988">
        <w:rPr>
          <w:rFonts w:ascii="Times New Roman" w:hAnsi="Times New Roman" w:cs="Times New Roman"/>
          <w:b/>
          <w:sz w:val="26"/>
          <w:szCs w:val="26"/>
        </w:rPr>
        <w:t>ứng</w:t>
      </w:r>
      <w:proofErr w:type="spellEnd"/>
      <w:r w:rsidRPr="008C398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C3988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8C398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C3988">
        <w:rPr>
          <w:rFonts w:ascii="Times New Roman" w:hAnsi="Times New Roman" w:cs="Times New Roman"/>
          <w:b/>
          <w:sz w:val="26"/>
          <w:szCs w:val="26"/>
        </w:rPr>
        <w:t>địa</w:t>
      </w:r>
      <w:proofErr w:type="spellEnd"/>
      <w:r w:rsidRPr="008C398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C3988">
        <w:rPr>
          <w:rFonts w:ascii="Times New Roman" w:hAnsi="Times New Roman" w:cs="Times New Roman"/>
          <w:b/>
          <w:sz w:val="26"/>
          <w:szCs w:val="26"/>
        </w:rPr>
        <w:t>phát</w:t>
      </w:r>
      <w:proofErr w:type="spellEnd"/>
      <w:r w:rsidRPr="008C398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C3988">
        <w:rPr>
          <w:rFonts w:ascii="Times New Roman" w:hAnsi="Times New Roman" w:cs="Times New Roman"/>
          <w:b/>
          <w:sz w:val="26"/>
          <w:szCs w:val="26"/>
        </w:rPr>
        <w:t>triển</w:t>
      </w:r>
      <w:proofErr w:type="spellEnd"/>
      <w:r w:rsidRPr="008C3988">
        <w:rPr>
          <w:rFonts w:ascii="Times New Roman" w:hAnsi="Times New Roman" w:cs="Times New Roman"/>
          <w:b/>
          <w:sz w:val="26"/>
          <w:szCs w:val="26"/>
        </w:rPr>
        <w:t>:</w:t>
      </w:r>
    </w:p>
    <w:p w14:paraId="3C6FD8A6" w14:textId="77777777" w:rsidR="004C6125" w:rsidRPr="00E6791A" w:rsidRDefault="000B00A9" w:rsidP="008C3988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đoàn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FDI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</w:t>
      </w:r>
    </w:p>
    <w:p w14:paraId="29D72F86" w14:textId="77777777" w:rsidR="004C6125" w:rsidRPr="00E6791A" w:rsidRDefault="000B00A9" w:rsidP="008C3988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Ngành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linh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kiện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điện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tử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3"/>
        <w:gridCol w:w="1858"/>
        <w:gridCol w:w="1571"/>
        <w:gridCol w:w="1519"/>
        <w:gridCol w:w="1916"/>
      </w:tblGrid>
      <w:tr w:rsidR="004C6125" w:rsidRPr="00E6791A" w14:paraId="65DA1AC5" w14:textId="77777777" w:rsidTr="008C3988">
        <w:tc>
          <w:tcPr>
            <w:tcW w:w="1435" w:type="pct"/>
            <w:vAlign w:val="center"/>
          </w:tcPr>
          <w:p w14:paraId="3F46EBA4" w14:textId="77777777" w:rsidR="004C6125" w:rsidRPr="008C3988" w:rsidRDefault="000B00A9" w:rsidP="008C3988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C3988">
              <w:rPr>
                <w:rFonts w:ascii="Times New Roman" w:hAnsi="Times New Roman" w:cs="Times New Roman"/>
                <w:b/>
                <w:sz w:val="26"/>
                <w:szCs w:val="26"/>
              </w:rPr>
              <w:t>Loại</w:t>
            </w:r>
            <w:proofErr w:type="spellEnd"/>
            <w:r w:rsidRPr="008C39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C3988">
              <w:rPr>
                <w:rFonts w:ascii="Times New Roman" w:hAnsi="Times New Roman" w:cs="Times New Roman"/>
                <w:b/>
                <w:sz w:val="26"/>
                <w:szCs w:val="26"/>
              </w:rPr>
              <w:t>linh</w:t>
            </w:r>
            <w:proofErr w:type="spellEnd"/>
            <w:r w:rsidRPr="008C39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C3988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965" w:type="pct"/>
            <w:vAlign w:val="center"/>
          </w:tcPr>
          <w:p w14:paraId="1ECAC2C1" w14:textId="77777777" w:rsidR="008C3988" w:rsidRDefault="000B00A9" w:rsidP="008C3988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C3988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="008C39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8C3988">
              <w:rPr>
                <w:rFonts w:ascii="Times New Roman" w:hAnsi="Times New Roman" w:cs="Times New Roman"/>
                <w:b/>
                <w:sz w:val="26"/>
                <w:szCs w:val="26"/>
              </w:rPr>
              <w:t>nhà</w:t>
            </w:r>
            <w:proofErr w:type="spellEnd"/>
          </w:p>
          <w:p w14:paraId="639E2739" w14:textId="77777777" w:rsidR="004C6125" w:rsidRPr="008C3988" w:rsidRDefault="000B00A9" w:rsidP="008C3988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C3988">
              <w:rPr>
                <w:rFonts w:ascii="Times New Roman" w:hAnsi="Times New Roman" w:cs="Times New Roman"/>
                <w:b/>
                <w:sz w:val="26"/>
                <w:szCs w:val="26"/>
              </w:rPr>
              <w:t>cung</w:t>
            </w:r>
            <w:proofErr w:type="spellEnd"/>
            <w:r w:rsidRPr="008C39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C3988">
              <w:rPr>
                <w:rFonts w:ascii="Times New Roman" w:hAnsi="Times New Roman" w:cs="Times New Roman"/>
                <w:b/>
                <w:sz w:val="26"/>
                <w:szCs w:val="26"/>
              </w:rPr>
              <w:t>cấp</w:t>
            </w:r>
            <w:proofErr w:type="spellEnd"/>
            <w:r w:rsidRPr="008C39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VN</w:t>
            </w:r>
          </w:p>
        </w:tc>
        <w:tc>
          <w:tcPr>
            <w:tcW w:w="816" w:type="pct"/>
            <w:vAlign w:val="center"/>
          </w:tcPr>
          <w:p w14:paraId="4553AFFD" w14:textId="77777777" w:rsidR="008C3988" w:rsidRDefault="000B00A9" w:rsidP="008C3988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C3988">
              <w:rPr>
                <w:rFonts w:ascii="Times New Roman" w:hAnsi="Times New Roman" w:cs="Times New Roman"/>
                <w:b/>
                <w:sz w:val="26"/>
                <w:szCs w:val="26"/>
              </w:rPr>
              <w:t>Tỷ</w:t>
            </w:r>
            <w:proofErr w:type="spellEnd"/>
            <w:r w:rsidRPr="008C39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C3988">
              <w:rPr>
                <w:rFonts w:ascii="Times New Roman" w:hAnsi="Times New Roman" w:cs="Times New Roman"/>
                <w:b/>
                <w:sz w:val="26"/>
                <w:szCs w:val="26"/>
              </w:rPr>
              <w:t>lệ</w:t>
            </w:r>
            <w:proofErr w:type="spellEnd"/>
          </w:p>
          <w:p w14:paraId="36936789" w14:textId="77777777" w:rsidR="004C6125" w:rsidRPr="008C3988" w:rsidRDefault="000B00A9" w:rsidP="008C3988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C3988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8C39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C3988">
              <w:rPr>
                <w:rFonts w:ascii="Times New Roman" w:hAnsi="Times New Roman" w:cs="Times New Roman"/>
                <w:b/>
                <w:sz w:val="26"/>
                <w:szCs w:val="26"/>
              </w:rPr>
              <w:t>địa</w:t>
            </w:r>
            <w:proofErr w:type="spellEnd"/>
            <w:r w:rsidRPr="008C39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C3988">
              <w:rPr>
                <w:rFonts w:ascii="Times New Roman" w:hAnsi="Times New Roman" w:cs="Times New Roman"/>
                <w:b/>
                <w:sz w:val="26"/>
                <w:szCs w:val="26"/>
              </w:rPr>
              <w:t>hóa</w:t>
            </w:r>
            <w:proofErr w:type="spellEnd"/>
          </w:p>
        </w:tc>
        <w:tc>
          <w:tcPr>
            <w:tcW w:w="789" w:type="pct"/>
            <w:vAlign w:val="center"/>
          </w:tcPr>
          <w:p w14:paraId="4FF7B874" w14:textId="77777777" w:rsidR="004C6125" w:rsidRPr="008C3988" w:rsidRDefault="000B00A9" w:rsidP="008C3988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C3988">
              <w:rPr>
                <w:rFonts w:ascii="Times New Roman" w:hAnsi="Times New Roman" w:cs="Times New Roman"/>
                <w:b/>
                <w:sz w:val="26"/>
                <w:szCs w:val="26"/>
              </w:rPr>
              <w:t>Chất</w:t>
            </w:r>
            <w:proofErr w:type="spellEnd"/>
            <w:r w:rsidRPr="008C39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C3988">
              <w:rPr>
                <w:rFonts w:ascii="Times New Roman" w:hAnsi="Times New Roman" w:cs="Times New Roman"/>
                <w:b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995" w:type="pct"/>
            <w:vAlign w:val="center"/>
          </w:tcPr>
          <w:p w14:paraId="6D6C1121" w14:textId="77777777" w:rsidR="004C6125" w:rsidRPr="008C3988" w:rsidRDefault="000B00A9" w:rsidP="008C3988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C3988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8C39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C3988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4C6125" w:rsidRPr="00E6791A" w14:paraId="40C2FB11" w14:textId="77777777" w:rsidTr="008C3988">
        <w:tc>
          <w:tcPr>
            <w:tcW w:w="1435" w:type="pct"/>
            <w:vAlign w:val="center"/>
          </w:tcPr>
          <w:p w14:paraId="7B41D419" w14:textId="77777777" w:rsidR="004C6125" w:rsidRPr="00E6791A" w:rsidRDefault="000B00A9" w:rsidP="008C3988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PCB (Printed Circuit Board)</w:t>
            </w:r>
          </w:p>
        </w:tc>
        <w:tc>
          <w:tcPr>
            <w:tcW w:w="965" w:type="pct"/>
            <w:vAlign w:val="center"/>
          </w:tcPr>
          <w:p w14:paraId="2772CFCD" w14:textId="77777777" w:rsidR="004C6125" w:rsidRPr="00E6791A" w:rsidRDefault="000B00A9" w:rsidP="008C3988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50+</w:t>
            </w:r>
          </w:p>
        </w:tc>
        <w:tc>
          <w:tcPr>
            <w:tcW w:w="816" w:type="pct"/>
            <w:vAlign w:val="center"/>
          </w:tcPr>
          <w:p w14:paraId="7A9AA3BE" w14:textId="77777777" w:rsidR="004C6125" w:rsidRPr="00E6791A" w:rsidRDefault="000B00A9" w:rsidP="008C3988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60%</w:t>
            </w:r>
          </w:p>
        </w:tc>
        <w:tc>
          <w:tcPr>
            <w:tcW w:w="789" w:type="pct"/>
            <w:vAlign w:val="center"/>
          </w:tcPr>
          <w:p w14:paraId="198899AD" w14:textId="77777777" w:rsidR="004C6125" w:rsidRPr="00E6791A" w:rsidRDefault="000B00A9" w:rsidP="008C3988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bình-Tốt</w:t>
            </w:r>
            <w:proofErr w:type="spellEnd"/>
          </w:p>
        </w:tc>
        <w:tc>
          <w:tcPr>
            <w:tcW w:w="995" w:type="pct"/>
            <w:vAlign w:val="center"/>
          </w:tcPr>
          <w:p w14:paraId="287C39D2" w14:textId="77777777" w:rsidR="004C6125" w:rsidRPr="00E6791A" w:rsidRDefault="000B00A9" w:rsidP="008C3988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nâng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</w:p>
        </w:tc>
      </w:tr>
      <w:tr w:rsidR="004C6125" w:rsidRPr="00E6791A" w14:paraId="0CC1B19B" w14:textId="77777777" w:rsidTr="008C3988">
        <w:tc>
          <w:tcPr>
            <w:tcW w:w="1435" w:type="pct"/>
            <w:vAlign w:val="center"/>
          </w:tcPr>
          <w:p w14:paraId="1326837C" w14:textId="77777777" w:rsidR="004C6125" w:rsidRPr="00E6791A" w:rsidRDefault="000B00A9" w:rsidP="008C3988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Vỏ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nhựa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kim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loại</w:t>
            </w:r>
            <w:proofErr w:type="spellEnd"/>
          </w:p>
        </w:tc>
        <w:tc>
          <w:tcPr>
            <w:tcW w:w="965" w:type="pct"/>
            <w:vAlign w:val="center"/>
          </w:tcPr>
          <w:p w14:paraId="478EEA63" w14:textId="77777777" w:rsidR="004C6125" w:rsidRPr="00E6791A" w:rsidRDefault="000B00A9" w:rsidP="008C3988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200+</w:t>
            </w:r>
          </w:p>
        </w:tc>
        <w:tc>
          <w:tcPr>
            <w:tcW w:w="816" w:type="pct"/>
            <w:vAlign w:val="center"/>
          </w:tcPr>
          <w:p w14:paraId="50C2B699" w14:textId="77777777" w:rsidR="004C6125" w:rsidRPr="00E6791A" w:rsidRDefault="000B00A9" w:rsidP="008C3988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90%</w:t>
            </w:r>
          </w:p>
        </w:tc>
        <w:tc>
          <w:tcPr>
            <w:tcW w:w="789" w:type="pct"/>
            <w:vAlign w:val="center"/>
          </w:tcPr>
          <w:p w14:paraId="58E3F53B" w14:textId="77777777" w:rsidR="004C6125" w:rsidRPr="00E6791A" w:rsidRDefault="000B00A9" w:rsidP="008C3988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  <w:proofErr w:type="spellEnd"/>
          </w:p>
        </w:tc>
        <w:tc>
          <w:tcPr>
            <w:tcW w:w="995" w:type="pct"/>
            <w:vAlign w:val="center"/>
          </w:tcPr>
          <w:p w14:paraId="3C43B69E" w14:textId="77777777" w:rsidR="004C6125" w:rsidRPr="00E6791A" w:rsidRDefault="000B00A9" w:rsidP="008C3988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mạnh</w:t>
            </w:r>
            <w:proofErr w:type="spellEnd"/>
          </w:p>
        </w:tc>
      </w:tr>
      <w:tr w:rsidR="004C6125" w:rsidRPr="00E6791A" w14:paraId="10A73519" w14:textId="77777777" w:rsidTr="008C3988">
        <w:tc>
          <w:tcPr>
            <w:tcW w:w="1435" w:type="pct"/>
            <w:vAlign w:val="center"/>
          </w:tcPr>
          <w:p w14:paraId="7DC7317D" w14:textId="77777777" w:rsidR="004C6125" w:rsidRPr="00E6791A" w:rsidRDefault="000B00A9" w:rsidP="008C3988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Cáp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, connector</w:t>
            </w:r>
          </w:p>
        </w:tc>
        <w:tc>
          <w:tcPr>
            <w:tcW w:w="965" w:type="pct"/>
            <w:vAlign w:val="center"/>
          </w:tcPr>
          <w:p w14:paraId="5DC292BA" w14:textId="77777777" w:rsidR="004C6125" w:rsidRPr="00E6791A" w:rsidRDefault="000B00A9" w:rsidP="008C3988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100+</w:t>
            </w:r>
          </w:p>
        </w:tc>
        <w:tc>
          <w:tcPr>
            <w:tcW w:w="816" w:type="pct"/>
            <w:vAlign w:val="center"/>
          </w:tcPr>
          <w:p w14:paraId="0C83CF67" w14:textId="77777777" w:rsidR="004C6125" w:rsidRPr="00E6791A" w:rsidRDefault="000B00A9" w:rsidP="008C3988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70%</w:t>
            </w:r>
          </w:p>
        </w:tc>
        <w:tc>
          <w:tcPr>
            <w:tcW w:w="789" w:type="pct"/>
            <w:vAlign w:val="center"/>
          </w:tcPr>
          <w:p w14:paraId="37B85020" w14:textId="77777777" w:rsidR="004C6125" w:rsidRPr="00E6791A" w:rsidRDefault="000B00A9" w:rsidP="008C3988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bình-Tốt</w:t>
            </w:r>
            <w:proofErr w:type="spellEnd"/>
          </w:p>
        </w:tc>
        <w:tc>
          <w:tcPr>
            <w:tcW w:w="995" w:type="pct"/>
            <w:vAlign w:val="center"/>
          </w:tcPr>
          <w:p w14:paraId="34E6ADD3" w14:textId="77777777" w:rsidR="004C6125" w:rsidRPr="00E6791A" w:rsidRDefault="000B00A9" w:rsidP="008C3988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</w:p>
        </w:tc>
      </w:tr>
      <w:tr w:rsidR="004C6125" w:rsidRPr="00E6791A" w14:paraId="39FCED75" w14:textId="77777777" w:rsidTr="008C3988">
        <w:tc>
          <w:tcPr>
            <w:tcW w:w="1435" w:type="pct"/>
            <w:vAlign w:val="center"/>
          </w:tcPr>
          <w:p w14:paraId="79ACB175" w14:textId="77777777" w:rsidR="004C6125" w:rsidRPr="00E6791A" w:rsidRDefault="000B00A9" w:rsidP="008C3988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Linh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thụ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(R, C, L)</w:t>
            </w:r>
          </w:p>
        </w:tc>
        <w:tc>
          <w:tcPr>
            <w:tcW w:w="965" w:type="pct"/>
            <w:vAlign w:val="center"/>
          </w:tcPr>
          <w:p w14:paraId="7120CA3D" w14:textId="77777777" w:rsidR="004C6125" w:rsidRPr="00E6791A" w:rsidRDefault="000B00A9" w:rsidP="008C3988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30+</w:t>
            </w:r>
          </w:p>
        </w:tc>
        <w:tc>
          <w:tcPr>
            <w:tcW w:w="816" w:type="pct"/>
            <w:vAlign w:val="center"/>
          </w:tcPr>
          <w:p w14:paraId="11FB865E" w14:textId="77777777" w:rsidR="004C6125" w:rsidRPr="00E6791A" w:rsidRDefault="000B00A9" w:rsidP="008C3988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40%</w:t>
            </w:r>
          </w:p>
        </w:tc>
        <w:tc>
          <w:tcPr>
            <w:tcW w:w="789" w:type="pct"/>
            <w:vAlign w:val="center"/>
          </w:tcPr>
          <w:p w14:paraId="795E6F87" w14:textId="77777777" w:rsidR="004C6125" w:rsidRPr="00E6791A" w:rsidRDefault="000B00A9" w:rsidP="008C3988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995" w:type="pct"/>
            <w:vAlign w:val="center"/>
          </w:tcPr>
          <w:p w14:paraId="36E994C4" w14:textId="77777777" w:rsidR="004C6125" w:rsidRPr="00E6791A" w:rsidRDefault="000B00A9" w:rsidP="008C3988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cải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</w:p>
        </w:tc>
      </w:tr>
      <w:tr w:rsidR="004C6125" w:rsidRPr="00E6791A" w14:paraId="1CFB8E32" w14:textId="77777777" w:rsidTr="008C3988">
        <w:tc>
          <w:tcPr>
            <w:tcW w:w="1435" w:type="pct"/>
            <w:vAlign w:val="center"/>
          </w:tcPr>
          <w:p w14:paraId="372E7B92" w14:textId="77777777" w:rsidR="004C6125" w:rsidRPr="00E6791A" w:rsidRDefault="000B00A9" w:rsidP="008C3988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IC, chip</w:t>
            </w:r>
          </w:p>
        </w:tc>
        <w:tc>
          <w:tcPr>
            <w:tcW w:w="965" w:type="pct"/>
            <w:vAlign w:val="center"/>
          </w:tcPr>
          <w:p w14:paraId="0D475042" w14:textId="77777777" w:rsidR="004C6125" w:rsidRPr="00E6791A" w:rsidRDefault="000B00A9" w:rsidP="008C3988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16" w:type="pct"/>
            <w:vAlign w:val="center"/>
          </w:tcPr>
          <w:p w14:paraId="03DE9AA5" w14:textId="77777777" w:rsidR="004C6125" w:rsidRPr="00E6791A" w:rsidRDefault="000B00A9" w:rsidP="008C3988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10%</w:t>
            </w:r>
          </w:p>
        </w:tc>
        <w:tc>
          <w:tcPr>
            <w:tcW w:w="789" w:type="pct"/>
            <w:vAlign w:val="center"/>
          </w:tcPr>
          <w:p w14:paraId="0DDF54EE" w14:textId="77777777" w:rsidR="004C6125" w:rsidRPr="00E6791A" w:rsidRDefault="000B00A9" w:rsidP="008C3988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</w:p>
        </w:tc>
        <w:tc>
          <w:tcPr>
            <w:tcW w:w="995" w:type="pct"/>
            <w:vAlign w:val="center"/>
          </w:tcPr>
          <w:p w14:paraId="4BC9EFA6" w14:textId="77777777" w:rsidR="004C6125" w:rsidRPr="00E6791A" w:rsidRDefault="000B00A9" w:rsidP="008C3988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</w:tr>
      <w:tr w:rsidR="004C6125" w:rsidRPr="00E6791A" w14:paraId="71B9B339" w14:textId="77777777" w:rsidTr="008C3988">
        <w:tc>
          <w:tcPr>
            <w:tcW w:w="1435" w:type="pct"/>
            <w:vAlign w:val="center"/>
          </w:tcPr>
          <w:p w14:paraId="798AD44D" w14:textId="77777777" w:rsidR="004C6125" w:rsidRPr="00E6791A" w:rsidRDefault="000B00A9" w:rsidP="008C3988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Cảm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biến</w:t>
            </w:r>
            <w:proofErr w:type="spellEnd"/>
          </w:p>
        </w:tc>
        <w:tc>
          <w:tcPr>
            <w:tcW w:w="965" w:type="pct"/>
            <w:vAlign w:val="center"/>
          </w:tcPr>
          <w:p w14:paraId="5DFF7A64" w14:textId="77777777" w:rsidR="004C6125" w:rsidRPr="00E6791A" w:rsidRDefault="000B00A9" w:rsidP="008C3988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20+</w:t>
            </w:r>
          </w:p>
        </w:tc>
        <w:tc>
          <w:tcPr>
            <w:tcW w:w="816" w:type="pct"/>
            <w:vAlign w:val="center"/>
          </w:tcPr>
          <w:p w14:paraId="2D07483D" w14:textId="77777777" w:rsidR="004C6125" w:rsidRPr="00E6791A" w:rsidRDefault="000B00A9" w:rsidP="008C3988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30%</w:t>
            </w:r>
          </w:p>
        </w:tc>
        <w:tc>
          <w:tcPr>
            <w:tcW w:w="789" w:type="pct"/>
            <w:vAlign w:val="center"/>
          </w:tcPr>
          <w:p w14:paraId="0B6B13F2" w14:textId="77777777" w:rsidR="004C6125" w:rsidRPr="00E6791A" w:rsidRDefault="000B00A9" w:rsidP="008C3988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995" w:type="pct"/>
            <w:vAlign w:val="center"/>
          </w:tcPr>
          <w:p w14:paraId="25E8DED7" w14:textId="77777777" w:rsidR="004C6125" w:rsidRPr="00E6791A" w:rsidRDefault="000B00A9" w:rsidP="008C3988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</w:p>
        </w:tc>
      </w:tr>
    </w:tbl>
    <w:p w14:paraId="7C1D78BB" w14:textId="77777777" w:rsidR="004C6125" w:rsidRPr="008C3988" w:rsidRDefault="000B00A9" w:rsidP="003F62ED">
      <w:pPr>
        <w:pStyle w:val="ListParagraph"/>
        <w:numPr>
          <w:ilvl w:val="0"/>
          <w:numId w:val="159"/>
        </w:numPr>
        <w:spacing w:before="24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C3988">
        <w:rPr>
          <w:rFonts w:ascii="Times New Roman" w:hAnsi="Times New Roman" w:cs="Times New Roman"/>
          <w:b/>
          <w:sz w:val="26"/>
          <w:szCs w:val="26"/>
        </w:rPr>
        <w:t>Lợi</w:t>
      </w:r>
      <w:proofErr w:type="spellEnd"/>
      <w:r w:rsidRPr="008C398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C3988">
        <w:rPr>
          <w:rFonts w:ascii="Times New Roman" w:hAnsi="Times New Roman" w:cs="Times New Roman"/>
          <w:b/>
          <w:sz w:val="26"/>
          <w:szCs w:val="26"/>
        </w:rPr>
        <w:t>thế</w:t>
      </w:r>
      <w:proofErr w:type="spellEnd"/>
      <w:r w:rsidRPr="008C398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C3988">
        <w:rPr>
          <w:rFonts w:ascii="Times New Roman" w:hAnsi="Times New Roman" w:cs="Times New Roman"/>
          <w:b/>
          <w:sz w:val="26"/>
          <w:szCs w:val="26"/>
        </w:rPr>
        <w:t>cho</w:t>
      </w:r>
      <w:proofErr w:type="spellEnd"/>
      <w:r w:rsidRPr="008C3988">
        <w:rPr>
          <w:rFonts w:ascii="Times New Roman" w:hAnsi="Times New Roman" w:cs="Times New Roman"/>
          <w:b/>
          <w:sz w:val="26"/>
          <w:szCs w:val="26"/>
        </w:rPr>
        <w:t xml:space="preserve"> Mekong Technology:</w:t>
      </w:r>
    </w:p>
    <w:p w14:paraId="11AD94D9" w14:textId="77777777" w:rsidR="004C6125" w:rsidRPr="008C3988" w:rsidRDefault="000B00A9" w:rsidP="003F62ED">
      <w:pPr>
        <w:pStyle w:val="ListParagraph"/>
        <w:numPr>
          <w:ilvl w:val="0"/>
          <w:numId w:val="160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C3988">
        <w:rPr>
          <w:rFonts w:ascii="Times New Roman" w:hAnsi="Times New Roman" w:cs="Times New Roman"/>
          <w:b/>
          <w:sz w:val="26"/>
          <w:szCs w:val="26"/>
        </w:rPr>
        <w:t xml:space="preserve">Chi </w:t>
      </w:r>
      <w:proofErr w:type="spellStart"/>
      <w:r w:rsidRPr="008C3988">
        <w:rPr>
          <w:rFonts w:ascii="Times New Roman" w:hAnsi="Times New Roman" w:cs="Times New Roman"/>
          <w:b/>
          <w:sz w:val="26"/>
          <w:szCs w:val="26"/>
        </w:rPr>
        <w:t>phí</w:t>
      </w:r>
      <w:proofErr w:type="spellEnd"/>
      <w:r w:rsidRPr="008C398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C3988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8C398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C3988">
        <w:rPr>
          <w:rFonts w:ascii="Times New Roman" w:hAnsi="Times New Roman" w:cs="Times New Roman"/>
          <w:b/>
          <w:sz w:val="26"/>
          <w:szCs w:val="26"/>
        </w:rPr>
        <w:t>xuất</w:t>
      </w:r>
      <w:proofErr w:type="spellEnd"/>
      <w:r w:rsidRPr="008C398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C3988">
        <w:rPr>
          <w:rFonts w:ascii="Times New Roman" w:hAnsi="Times New Roman" w:cs="Times New Roman"/>
          <w:b/>
          <w:sz w:val="26"/>
          <w:szCs w:val="26"/>
        </w:rPr>
        <w:t>thấp</w:t>
      </w:r>
      <w:proofErr w:type="spellEnd"/>
      <w:r w:rsidRPr="008C3988">
        <w:rPr>
          <w:rFonts w:ascii="Times New Roman" w:hAnsi="Times New Roman" w:cs="Times New Roman"/>
          <w:b/>
          <w:sz w:val="26"/>
          <w:szCs w:val="26"/>
        </w:rPr>
        <w:t>:</w:t>
      </w:r>
    </w:p>
    <w:p w14:paraId="4B34067F" w14:textId="77777777" w:rsidR="004C6125" w:rsidRPr="00E6791A" w:rsidRDefault="000B00A9" w:rsidP="008C3988">
      <w:pPr>
        <w:numPr>
          <w:ilvl w:val="1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Lao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rẻ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Trung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50-60%, Thái Lan 30-40%</w:t>
      </w:r>
    </w:p>
    <w:p w14:paraId="25EA22C9" w14:textId="77777777" w:rsidR="004C6125" w:rsidRPr="00E6791A" w:rsidRDefault="000B00A9" w:rsidP="008C3988">
      <w:pPr>
        <w:numPr>
          <w:ilvl w:val="1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Nguyên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thép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nhôm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nhựa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22453B09" w14:textId="77777777" w:rsidR="004C6125" w:rsidRPr="00E6791A" w:rsidRDefault="000B00A9" w:rsidP="008C3988">
      <w:pPr>
        <w:numPr>
          <w:ilvl w:val="1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lý</w:t>
      </w:r>
      <w:proofErr w:type="spellEnd"/>
    </w:p>
    <w:p w14:paraId="54F67CB8" w14:textId="77777777" w:rsidR="004C6125" w:rsidRPr="00E6791A" w:rsidRDefault="000B00A9" w:rsidP="003F62ED">
      <w:pPr>
        <w:numPr>
          <w:ilvl w:val="0"/>
          <w:numId w:val="160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Tiếp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cận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nhà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cung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cấp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dễ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dàng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0F1B7E61" w14:textId="77777777" w:rsidR="004C6125" w:rsidRPr="00E6791A" w:rsidRDefault="000B00A9" w:rsidP="008C3988">
      <w:pPr>
        <w:numPr>
          <w:ilvl w:val="1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50+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PCB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kính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100km</w:t>
      </w:r>
    </w:p>
    <w:p w14:paraId="2CCC196B" w14:textId="77777777" w:rsidR="004C6125" w:rsidRPr="00E6791A" w:rsidRDefault="000B00A9" w:rsidP="008C3988">
      <w:pPr>
        <w:numPr>
          <w:ilvl w:val="1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200+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vỏ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xác</w:t>
      </w:r>
      <w:proofErr w:type="spellEnd"/>
    </w:p>
    <w:p w14:paraId="2CF7F0F8" w14:textId="77777777" w:rsidR="004C6125" w:rsidRPr="00E6791A" w:rsidRDefault="000B00A9" w:rsidP="008C3988">
      <w:pPr>
        <w:numPr>
          <w:ilvl w:val="1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1-2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(so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4-8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Trung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3EE41E6E" w14:textId="77777777" w:rsidR="004C6125" w:rsidRPr="00E6791A" w:rsidRDefault="000B00A9" w:rsidP="003F62ED">
      <w:pPr>
        <w:numPr>
          <w:ilvl w:val="0"/>
          <w:numId w:val="160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Linh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hoạt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tùy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chỉnh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50702E9D" w14:textId="77777777" w:rsidR="004C6125" w:rsidRPr="00E6791A" w:rsidRDefault="000B00A9" w:rsidP="008C3988">
      <w:pPr>
        <w:numPr>
          <w:ilvl w:val="1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kế</w:t>
      </w:r>
      <w:proofErr w:type="spellEnd"/>
    </w:p>
    <w:p w14:paraId="7AB90FE7" w14:textId="77777777" w:rsidR="004C6125" w:rsidRPr="00E6791A" w:rsidRDefault="000B00A9" w:rsidP="008C3988">
      <w:pPr>
        <w:numPr>
          <w:ilvl w:val="1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(MOQ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28A40D13" w14:textId="77777777" w:rsidR="004C6125" w:rsidRPr="00E6791A" w:rsidRDefault="000B00A9" w:rsidP="008C3988">
      <w:pPr>
        <w:numPr>
          <w:ilvl w:val="1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Việt</w:t>
      </w:r>
      <w:proofErr w:type="spellEnd"/>
    </w:p>
    <w:p w14:paraId="38966AFE" w14:textId="77777777" w:rsidR="004C6125" w:rsidRPr="00E6791A" w:rsidRDefault="000B00A9" w:rsidP="003F62ED">
      <w:pPr>
        <w:numPr>
          <w:ilvl w:val="0"/>
          <w:numId w:val="160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Hạ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tầng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logistics:</w:t>
      </w:r>
    </w:p>
    <w:p w14:paraId="7D936AFC" w14:textId="77777777" w:rsidR="004C6125" w:rsidRPr="00E6791A" w:rsidRDefault="000B00A9" w:rsidP="008C3988">
      <w:pPr>
        <w:numPr>
          <w:ilvl w:val="1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Cảng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biển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Sài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Gòn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Mép</w:t>
      </w:r>
      <w:proofErr w:type="spellEnd"/>
    </w:p>
    <w:p w14:paraId="1B7C4826" w14:textId="77777777" w:rsidR="004C6125" w:rsidRPr="00E6791A" w:rsidRDefault="000B00A9" w:rsidP="008C3988">
      <w:pPr>
        <w:numPr>
          <w:ilvl w:val="1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Sân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bay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Tân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Long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(2025)</w:t>
      </w:r>
    </w:p>
    <w:p w14:paraId="09E8A45D" w14:textId="77777777" w:rsidR="004C6125" w:rsidRPr="00E6791A" w:rsidRDefault="000B00A9" w:rsidP="008C3988">
      <w:pPr>
        <w:numPr>
          <w:ilvl w:val="1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nghiệp</w:t>
      </w:r>
      <w:proofErr w:type="spellEnd"/>
    </w:p>
    <w:p w14:paraId="3CF62CFF" w14:textId="77777777" w:rsidR="004C6125" w:rsidRPr="00E6791A" w:rsidRDefault="000B00A9" w:rsidP="008C3988">
      <w:pPr>
        <w:numPr>
          <w:ilvl w:val="1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logistics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(DHL, FedEx, UPS)</w:t>
      </w:r>
    </w:p>
    <w:p w14:paraId="4B2908BB" w14:textId="77777777" w:rsidR="004C6125" w:rsidRPr="008C3988" w:rsidRDefault="000B00A9" w:rsidP="003F62ED">
      <w:pPr>
        <w:pStyle w:val="ListParagraph"/>
        <w:numPr>
          <w:ilvl w:val="0"/>
          <w:numId w:val="159"/>
        </w:numPr>
        <w:spacing w:before="24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C3988">
        <w:rPr>
          <w:rFonts w:ascii="Times New Roman" w:hAnsi="Times New Roman" w:cs="Times New Roman"/>
          <w:b/>
          <w:sz w:val="26"/>
          <w:szCs w:val="26"/>
        </w:rPr>
        <w:t>Lộ</w:t>
      </w:r>
      <w:proofErr w:type="spellEnd"/>
      <w:r w:rsidRPr="008C398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C3988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  <w:r w:rsidRPr="008C398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C3988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8C398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C3988">
        <w:rPr>
          <w:rFonts w:ascii="Times New Roman" w:hAnsi="Times New Roman" w:cs="Times New Roman"/>
          <w:b/>
          <w:sz w:val="26"/>
          <w:szCs w:val="26"/>
        </w:rPr>
        <w:t>địa</w:t>
      </w:r>
      <w:proofErr w:type="spellEnd"/>
      <w:r w:rsidRPr="008C398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C3988">
        <w:rPr>
          <w:rFonts w:ascii="Times New Roman" w:hAnsi="Times New Roman" w:cs="Times New Roman"/>
          <w:b/>
          <w:sz w:val="26"/>
          <w:szCs w:val="26"/>
        </w:rPr>
        <w:t>hóa</w:t>
      </w:r>
      <w:proofErr w:type="spellEnd"/>
      <w:r w:rsidRPr="008C398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C3988"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 w:rsidRPr="008C3988">
        <w:rPr>
          <w:rFonts w:ascii="Times New Roman" w:hAnsi="Times New Roman" w:cs="Times New Roman"/>
          <w:b/>
          <w:sz w:val="26"/>
          <w:szCs w:val="26"/>
        </w:rPr>
        <w:t xml:space="preserve"> Mekong:</w:t>
      </w:r>
    </w:p>
    <w:p w14:paraId="0040BC76" w14:textId="77777777" w:rsidR="004C6125" w:rsidRPr="00995643" w:rsidRDefault="008C3988" w:rsidP="008C3988">
      <w:pPr>
        <w:spacing w:after="0" w:line="312" w:lineRule="auto"/>
        <w:ind w:left="567"/>
        <w:jc w:val="both"/>
        <w:rPr>
          <w:rFonts w:ascii="Times New Roman" w:hAnsi="Times New Roman" w:cs="Times New Roman"/>
          <w:sz w:val="26"/>
          <w:szCs w:val="26"/>
        </w:rPr>
      </w:pPr>
      <w:r w:rsidRPr="00995643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0B00A9" w:rsidRPr="00995643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="000B00A9" w:rsidRPr="009956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995643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="000B00A9" w:rsidRPr="00995643">
        <w:rPr>
          <w:rFonts w:ascii="Times New Roman" w:hAnsi="Times New Roman" w:cs="Times New Roman"/>
          <w:sz w:val="26"/>
          <w:szCs w:val="26"/>
        </w:rPr>
        <w:t xml:space="preserve"> 1 (2025-2029) – 50% </w:t>
      </w:r>
      <w:proofErr w:type="spellStart"/>
      <w:r w:rsidR="000B00A9" w:rsidRPr="00995643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="000B00A9" w:rsidRPr="009956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995643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="000B00A9" w:rsidRPr="009956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995643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="000B00A9" w:rsidRPr="00995643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7"/>
        <w:gridCol w:w="1134"/>
        <w:gridCol w:w="1558"/>
        <w:gridCol w:w="2553"/>
        <w:gridCol w:w="1835"/>
      </w:tblGrid>
      <w:tr w:rsidR="004C6125" w:rsidRPr="00E6791A" w14:paraId="46543A31" w14:textId="77777777" w:rsidTr="00995643">
        <w:trPr>
          <w:jc w:val="center"/>
        </w:trPr>
        <w:tc>
          <w:tcPr>
            <w:tcW w:w="1323" w:type="pct"/>
            <w:vAlign w:val="center"/>
          </w:tcPr>
          <w:p w14:paraId="4E8ABC21" w14:textId="77777777" w:rsidR="004C6125" w:rsidRPr="008C3988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C39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Linh </w:t>
            </w:r>
            <w:proofErr w:type="spellStart"/>
            <w:r w:rsidRPr="008C3988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589" w:type="pct"/>
            <w:vAlign w:val="center"/>
          </w:tcPr>
          <w:p w14:paraId="3B601FD9" w14:textId="77777777" w:rsidR="004C6125" w:rsidRPr="008C3988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C3988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8C39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C3988">
              <w:rPr>
                <w:rFonts w:ascii="Times New Roman" w:hAnsi="Times New Roman" w:cs="Times New Roman"/>
                <w:b/>
                <w:sz w:val="26"/>
                <w:szCs w:val="26"/>
              </w:rPr>
              <w:t>địa</w:t>
            </w:r>
            <w:proofErr w:type="spellEnd"/>
          </w:p>
        </w:tc>
        <w:tc>
          <w:tcPr>
            <w:tcW w:w="809" w:type="pct"/>
            <w:vAlign w:val="center"/>
          </w:tcPr>
          <w:p w14:paraId="71B2923C" w14:textId="77777777" w:rsidR="004C6125" w:rsidRPr="008C3988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C3988">
              <w:rPr>
                <w:rFonts w:ascii="Times New Roman" w:hAnsi="Times New Roman" w:cs="Times New Roman"/>
                <w:b/>
                <w:sz w:val="26"/>
                <w:szCs w:val="26"/>
              </w:rPr>
              <w:t>Nhập</w:t>
            </w:r>
            <w:proofErr w:type="spellEnd"/>
            <w:r w:rsidRPr="008C39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C3988">
              <w:rPr>
                <w:rFonts w:ascii="Times New Roman" w:hAnsi="Times New Roman" w:cs="Times New Roman"/>
                <w:b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1326" w:type="pct"/>
            <w:vAlign w:val="center"/>
          </w:tcPr>
          <w:p w14:paraId="6AA0EFCC" w14:textId="77777777" w:rsidR="004C6125" w:rsidRPr="008C3988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C3988">
              <w:rPr>
                <w:rFonts w:ascii="Times New Roman" w:hAnsi="Times New Roman" w:cs="Times New Roman"/>
                <w:b/>
                <w:sz w:val="26"/>
                <w:szCs w:val="26"/>
              </w:rPr>
              <w:t>Nhà</w:t>
            </w:r>
            <w:proofErr w:type="spellEnd"/>
            <w:r w:rsidRPr="008C39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C3988">
              <w:rPr>
                <w:rFonts w:ascii="Times New Roman" w:hAnsi="Times New Roman" w:cs="Times New Roman"/>
                <w:b/>
                <w:sz w:val="26"/>
                <w:szCs w:val="26"/>
              </w:rPr>
              <w:t>cung</w:t>
            </w:r>
            <w:proofErr w:type="spellEnd"/>
            <w:r w:rsidRPr="008C39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C3988">
              <w:rPr>
                <w:rFonts w:ascii="Times New Roman" w:hAnsi="Times New Roman" w:cs="Times New Roman"/>
                <w:b/>
                <w:sz w:val="26"/>
                <w:szCs w:val="26"/>
              </w:rPr>
              <w:t>cấp</w:t>
            </w:r>
            <w:proofErr w:type="spellEnd"/>
            <w:r w:rsidRPr="008C39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VN</w:t>
            </w:r>
          </w:p>
        </w:tc>
        <w:tc>
          <w:tcPr>
            <w:tcW w:w="953" w:type="pct"/>
            <w:vAlign w:val="center"/>
          </w:tcPr>
          <w:p w14:paraId="3B1C4372" w14:textId="77777777" w:rsidR="004C6125" w:rsidRPr="008C3988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C3988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8C39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C3988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4C6125" w:rsidRPr="00E6791A" w14:paraId="66E09B77" w14:textId="77777777" w:rsidTr="00995643">
        <w:trPr>
          <w:jc w:val="center"/>
        </w:trPr>
        <w:tc>
          <w:tcPr>
            <w:tcW w:w="1323" w:type="pct"/>
            <w:vAlign w:val="center"/>
          </w:tcPr>
          <w:p w14:paraId="2849321C" w14:textId="77777777" w:rsidR="004C6125" w:rsidRPr="00995643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>Vỏ</w:t>
            </w:r>
            <w:proofErr w:type="spellEnd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>kim</w:t>
            </w:r>
            <w:proofErr w:type="spellEnd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>nhựa</w:t>
            </w:r>
            <w:proofErr w:type="spellEnd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589" w:type="pct"/>
            <w:vAlign w:val="center"/>
          </w:tcPr>
          <w:p w14:paraId="1B141A84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  <w:tc>
          <w:tcPr>
            <w:tcW w:w="809" w:type="pct"/>
            <w:vAlign w:val="center"/>
          </w:tcPr>
          <w:p w14:paraId="6D49F23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0%</w:t>
            </w:r>
          </w:p>
        </w:tc>
        <w:tc>
          <w:tcPr>
            <w:tcW w:w="1326" w:type="pct"/>
            <w:vAlign w:val="center"/>
          </w:tcPr>
          <w:p w14:paraId="48DE5E5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Công ty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Khí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ABC, XYZ Plastic</w:t>
            </w:r>
          </w:p>
        </w:tc>
        <w:tc>
          <w:tcPr>
            <w:tcW w:w="953" w:type="pct"/>
            <w:vAlign w:val="center"/>
          </w:tcPr>
          <w:p w14:paraId="15D6A765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6125" w:rsidRPr="00E6791A" w14:paraId="417D0BA9" w14:textId="77777777" w:rsidTr="00995643">
        <w:trPr>
          <w:jc w:val="center"/>
        </w:trPr>
        <w:tc>
          <w:tcPr>
            <w:tcW w:w="1323" w:type="pct"/>
            <w:vAlign w:val="center"/>
          </w:tcPr>
          <w:p w14:paraId="51B912E6" w14:textId="77777777" w:rsidR="004C6125" w:rsidRPr="00995643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95643">
              <w:rPr>
                <w:rFonts w:ascii="Times New Roman" w:hAnsi="Times New Roman" w:cs="Times New Roman"/>
                <w:sz w:val="26"/>
                <w:szCs w:val="26"/>
              </w:rPr>
              <w:t>PCB</w:t>
            </w:r>
          </w:p>
        </w:tc>
        <w:tc>
          <w:tcPr>
            <w:tcW w:w="589" w:type="pct"/>
            <w:vAlign w:val="center"/>
          </w:tcPr>
          <w:p w14:paraId="4416E64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80%</w:t>
            </w:r>
          </w:p>
        </w:tc>
        <w:tc>
          <w:tcPr>
            <w:tcW w:w="809" w:type="pct"/>
            <w:vAlign w:val="center"/>
          </w:tcPr>
          <w:p w14:paraId="3D8C509D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20%</w:t>
            </w:r>
          </w:p>
        </w:tc>
        <w:tc>
          <w:tcPr>
            <w:tcW w:w="1326" w:type="pct"/>
            <w:vAlign w:val="center"/>
          </w:tcPr>
          <w:p w14:paraId="4AFD5A5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Công ty PCB DEF, GHI Electronics</w:t>
            </w:r>
          </w:p>
        </w:tc>
        <w:tc>
          <w:tcPr>
            <w:tcW w:w="953" w:type="pct"/>
            <w:vAlign w:val="center"/>
          </w:tcPr>
          <w:p w14:paraId="747ED9F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PCB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phức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tạp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</w:tr>
      <w:tr w:rsidR="004C6125" w:rsidRPr="00E6791A" w14:paraId="2DEA308F" w14:textId="77777777" w:rsidTr="00995643">
        <w:trPr>
          <w:jc w:val="center"/>
        </w:trPr>
        <w:tc>
          <w:tcPr>
            <w:tcW w:w="1323" w:type="pct"/>
            <w:vAlign w:val="center"/>
          </w:tcPr>
          <w:p w14:paraId="753522F1" w14:textId="77777777" w:rsidR="004C6125" w:rsidRPr="00995643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>Cáp</w:t>
            </w:r>
            <w:proofErr w:type="spellEnd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>, connector</w:t>
            </w:r>
          </w:p>
        </w:tc>
        <w:tc>
          <w:tcPr>
            <w:tcW w:w="589" w:type="pct"/>
            <w:vAlign w:val="center"/>
          </w:tcPr>
          <w:p w14:paraId="128A5B8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90%</w:t>
            </w:r>
          </w:p>
        </w:tc>
        <w:tc>
          <w:tcPr>
            <w:tcW w:w="809" w:type="pct"/>
            <w:vAlign w:val="center"/>
          </w:tcPr>
          <w:p w14:paraId="60E549B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10%</w:t>
            </w:r>
          </w:p>
        </w:tc>
        <w:tc>
          <w:tcPr>
            <w:tcW w:w="1326" w:type="pct"/>
            <w:vAlign w:val="center"/>
          </w:tcPr>
          <w:p w14:paraId="5748DF5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Công ty JKL Connectors</w:t>
            </w:r>
          </w:p>
        </w:tc>
        <w:tc>
          <w:tcPr>
            <w:tcW w:w="953" w:type="pct"/>
            <w:vAlign w:val="center"/>
          </w:tcPr>
          <w:p w14:paraId="21AE11B6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6125" w:rsidRPr="00E6791A" w14:paraId="05CC21A3" w14:textId="77777777" w:rsidTr="00995643">
        <w:trPr>
          <w:jc w:val="center"/>
        </w:trPr>
        <w:tc>
          <w:tcPr>
            <w:tcW w:w="1323" w:type="pct"/>
            <w:vAlign w:val="center"/>
          </w:tcPr>
          <w:p w14:paraId="0C55B5B2" w14:textId="77777777" w:rsidR="004C6125" w:rsidRPr="00995643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95643">
              <w:rPr>
                <w:rFonts w:ascii="Times New Roman" w:hAnsi="Times New Roman" w:cs="Times New Roman"/>
                <w:sz w:val="26"/>
                <w:szCs w:val="26"/>
              </w:rPr>
              <w:t xml:space="preserve">Linh </w:t>
            </w:r>
            <w:proofErr w:type="spellStart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>thụ</w:t>
            </w:r>
            <w:proofErr w:type="spellEnd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589" w:type="pct"/>
            <w:vAlign w:val="center"/>
          </w:tcPr>
          <w:p w14:paraId="4F2815AD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60%</w:t>
            </w:r>
          </w:p>
        </w:tc>
        <w:tc>
          <w:tcPr>
            <w:tcW w:w="809" w:type="pct"/>
            <w:vAlign w:val="center"/>
          </w:tcPr>
          <w:p w14:paraId="4FD4678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40%</w:t>
            </w:r>
          </w:p>
        </w:tc>
        <w:tc>
          <w:tcPr>
            <w:tcW w:w="1326" w:type="pct"/>
            <w:vAlign w:val="center"/>
          </w:tcPr>
          <w:p w14:paraId="2294DCD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Công ty MNO Components</w:t>
            </w:r>
          </w:p>
        </w:tc>
        <w:tc>
          <w:tcPr>
            <w:tcW w:w="953" w:type="pct"/>
            <w:vAlign w:val="center"/>
          </w:tcPr>
          <w:p w14:paraId="43EA1248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6125" w:rsidRPr="00E6791A" w14:paraId="25AED919" w14:textId="77777777" w:rsidTr="00995643">
        <w:trPr>
          <w:jc w:val="center"/>
        </w:trPr>
        <w:tc>
          <w:tcPr>
            <w:tcW w:w="1323" w:type="pct"/>
            <w:vAlign w:val="center"/>
          </w:tcPr>
          <w:p w14:paraId="033316A7" w14:textId="77777777" w:rsidR="004C6125" w:rsidRPr="00995643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95643">
              <w:rPr>
                <w:rFonts w:ascii="Times New Roman" w:hAnsi="Times New Roman" w:cs="Times New Roman"/>
                <w:sz w:val="26"/>
                <w:szCs w:val="26"/>
              </w:rPr>
              <w:t xml:space="preserve">IC, chip, </w:t>
            </w:r>
            <w:proofErr w:type="spellStart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>cảm</w:t>
            </w:r>
            <w:proofErr w:type="spellEnd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</w:p>
        </w:tc>
        <w:tc>
          <w:tcPr>
            <w:tcW w:w="589" w:type="pct"/>
            <w:vAlign w:val="center"/>
          </w:tcPr>
          <w:p w14:paraId="59F8AD2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0%</w:t>
            </w:r>
          </w:p>
        </w:tc>
        <w:tc>
          <w:tcPr>
            <w:tcW w:w="809" w:type="pct"/>
            <w:vAlign w:val="center"/>
          </w:tcPr>
          <w:p w14:paraId="3416A82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  <w:tc>
          <w:tcPr>
            <w:tcW w:w="1326" w:type="pct"/>
            <w:vAlign w:val="center"/>
          </w:tcPr>
          <w:p w14:paraId="643CBC0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953" w:type="pct"/>
            <w:vAlign w:val="center"/>
          </w:tcPr>
          <w:p w14:paraId="090526D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</w:p>
        </w:tc>
      </w:tr>
      <w:tr w:rsidR="004C6125" w:rsidRPr="00E6791A" w14:paraId="58556931" w14:textId="77777777" w:rsidTr="00995643">
        <w:trPr>
          <w:jc w:val="center"/>
        </w:trPr>
        <w:tc>
          <w:tcPr>
            <w:tcW w:w="1323" w:type="pct"/>
            <w:vAlign w:val="center"/>
          </w:tcPr>
          <w:p w14:paraId="3FCB5E43" w14:textId="77777777" w:rsidR="004C6125" w:rsidRPr="00995643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 xml:space="preserve"> servo</w:t>
            </w:r>
          </w:p>
        </w:tc>
        <w:tc>
          <w:tcPr>
            <w:tcW w:w="589" w:type="pct"/>
            <w:vAlign w:val="center"/>
          </w:tcPr>
          <w:p w14:paraId="77EC036F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20%</w:t>
            </w:r>
          </w:p>
        </w:tc>
        <w:tc>
          <w:tcPr>
            <w:tcW w:w="809" w:type="pct"/>
            <w:vAlign w:val="center"/>
          </w:tcPr>
          <w:p w14:paraId="344CA40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80%</w:t>
            </w:r>
          </w:p>
        </w:tc>
        <w:tc>
          <w:tcPr>
            <w:tcW w:w="1326" w:type="pct"/>
            <w:vAlign w:val="center"/>
          </w:tcPr>
          <w:p w14:paraId="7B3D46D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953" w:type="pct"/>
            <w:vAlign w:val="center"/>
          </w:tcPr>
          <w:p w14:paraId="78D32C3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</w:p>
        </w:tc>
      </w:tr>
      <w:tr w:rsidR="004C6125" w:rsidRPr="00E6791A" w14:paraId="7DEF9A5D" w14:textId="77777777" w:rsidTr="00995643">
        <w:trPr>
          <w:jc w:val="center"/>
        </w:trPr>
        <w:tc>
          <w:tcPr>
            <w:tcW w:w="1323" w:type="pct"/>
            <w:vAlign w:val="center"/>
          </w:tcPr>
          <w:p w14:paraId="5FB163D3" w14:textId="77777777" w:rsidR="004C6125" w:rsidRPr="00995643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95643">
              <w:rPr>
                <w:rFonts w:ascii="Times New Roman" w:hAnsi="Times New Roman" w:cs="Times New Roman"/>
                <w:sz w:val="26"/>
                <w:szCs w:val="26"/>
              </w:rPr>
              <w:t>LiDAR, Camera</w:t>
            </w:r>
          </w:p>
        </w:tc>
        <w:tc>
          <w:tcPr>
            <w:tcW w:w="589" w:type="pct"/>
            <w:vAlign w:val="center"/>
          </w:tcPr>
          <w:p w14:paraId="334F8C7D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0%</w:t>
            </w:r>
          </w:p>
        </w:tc>
        <w:tc>
          <w:tcPr>
            <w:tcW w:w="809" w:type="pct"/>
            <w:vAlign w:val="center"/>
          </w:tcPr>
          <w:p w14:paraId="0DCD746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  <w:tc>
          <w:tcPr>
            <w:tcW w:w="1326" w:type="pct"/>
            <w:vAlign w:val="center"/>
          </w:tcPr>
          <w:p w14:paraId="1DF7307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953" w:type="pct"/>
            <w:vAlign w:val="center"/>
          </w:tcPr>
          <w:p w14:paraId="2F0C178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Công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</w:p>
        </w:tc>
      </w:tr>
      <w:tr w:rsidR="004C6125" w:rsidRPr="00E6791A" w14:paraId="60695477" w14:textId="77777777" w:rsidTr="00995643">
        <w:trPr>
          <w:jc w:val="center"/>
        </w:trPr>
        <w:tc>
          <w:tcPr>
            <w:tcW w:w="1323" w:type="pct"/>
            <w:vAlign w:val="center"/>
          </w:tcPr>
          <w:p w14:paraId="6C01D971" w14:textId="77777777" w:rsidR="004C6125" w:rsidRPr="00995643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95643">
              <w:rPr>
                <w:rFonts w:ascii="Times New Roman" w:hAnsi="Times New Roman" w:cs="Times New Roman"/>
                <w:sz w:val="26"/>
                <w:szCs w:val="26"/>
              </w:rPr>
              <w:t>Pin Li-ion</w:t>
            </w:r>
          </w:p>
        </w:tc>
        <w:tc>
          <w:tcPr>
            <w:tcW w:w="589" w:type="pct"/>
            <w:vAlign w:val="center"/>
          </w:tcPr>
          <w:p w14:paraId="1DFFC767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30%</w:t>
            </w:r>
          </w:p>
        </w:tc>
        <w:tc>
          <w:tcPr>
            <w:tcW w:w="809" w:type="pct"/>
            <w:vAlign w:val="center"/>
          </w:tcPr>
          <w:p w14:paraId="78917DED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70%</w:t>
            </w:r>
          </w:p>
        </w:tc>
        <w:tc>
          <w:tcPr>
            <w:tcW w:w="1326" w:type="pct"/>
            <w:vAlign w:val="center"/>
          </w:tcPr>
          <w:p w14:paraId="0098E03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Công ty DALY VN</w:t>
            </w:r>
          </w:p>
        </w:tc>
        <w:tc>
          <w:tcPr>
            <w:tcW w:w="953" w:type="pct"/>
            <w:vAlign w:val="center"/>
          </w:tcPr>
          <w:p w14:paraId="03DD6B4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Lắp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ráp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VN</w:t>
            </w:r>
          </w:p>
        </w:tc>
      </w:tr>
    </w:tbl>
    <w:p w14:paraId="43DA3E1E" w14:textId="77777777" w:rsidR="004C6125" w:rsidRPr="00995643" w:rsidRDefault="000B00A9" w:rsidP="008C3988">
      <w:pPr>
        <w:pStyle w:val="ListParagraph"/>
        <w:numPr>
          <w:ilvl w:val="0"/>
          <w:numId w:val="1"/>
        </w:numPr>
        <w:tabs>
          <w:tab w:val="clear" w:pos="720"/>
        </w:tabs>
        <w:spacing w:before="240" w:after="0" w:line="312" w:lineRule="auto"/>
        <w:ind w:hanging="153"/>
        <w:rPr>
          <w:rFonts w:ascii="Times New Roman" w:hAnsi="Times New Roman" w:cs="Times New Roman"/>
          <w:sz w:val="26"/>
          <w:szCs w:val="26"/>
        </w:rPr>
      </w:pPr>
      <w:proofErr w:type="spellStart"/>
      <w:r w:rsidRPr="00995643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9956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5643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995643">
        <w:rPr>
          <w:rFonts w:ascii="Times New Roman" w:hAnsi="Times New Roman" w:cs="Times New Roman"/>
          <w:sz w:val="26"/>
          <w:szCs w:val="26"/>
        </w:rPr>
        <w:t xml:space="preserve"> 2 (2030-2035) – 60% </w:t>
      </w:r>
      <w:proofErr w:type="spellStart"/>
      <w:r w:rsidRPr="00995643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9956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5643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9956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5643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95643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8"/>
        <w:gridCol w:w="1397"/>
        <w:gridCol w:w="1570"/>
        <w:gridCol w:w="2857"/>
        <w:gridCol w:w="1195"/>
      </w:tblGrid>
      <w:tr w:rsidR="004C6125" w:rsidRPr="00E6791A" w14:paraId="5F60E48E" w14:textId="77777777">
        <w:tc>
          <w:tcPr>
            <w:tcW w:w="0" w:type="auto"/>
          </w:tcPr>
          <w:p w14:paraId="268DDA2B" w14:textId="77777777" w:rsidR="004C6125" w:rsidRPr="00995643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Linh </w:t>
            </w:r>
            <w:proofErr w:type="spellStart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</w:tcPr>
          <w:p w14:paraId="2AF77239" w14:textId="77777777" w:rsidR="004C6125" w:rsidRPr="00995643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>địa</w:t>
            </w:r>
            <w:proofErr w:type="spellEnd"/>
          </w:p>
        </w:tc>
        <w:tc>
          <w:tcPr>
            <w:tcW w:w="0" w:type="auto"/>
          </w:tcPr>
          <w:p w14:paraId="71E5BCEF" w14:textId="77777777" w:rsidR="004C6125" w:rsidRPr="00995643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>Nhập</w:t>
            </w:r>
            <w:proofErr w:type="spellEnd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0" w:type="auto"/>
          </w:tcPr>
          <w:p w14:paraId="158E20ED" w14:textId="77777777" w:rsidR="004C6125" w:rsidRPr="00995643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>Kế</w:t>
            </w:r>
            <w:proofErr w:type="spellEnd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>hoạch</w:t>
            </w:r>
            <w:proofErr w:type="spellEnd"/>
          </w:p>
        </w:tc>
        <w:tc>
          <w:tcPr>
            <w:tcW w:w="0" w:type="auto"/>
          </w:tcPr>
          <w:p w14:paraId="0891E092" w14:textId="77777777" w:rsidR="004C6125" w:rsidRPr="00995643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4C6125" w:rsidRPr="00E6791A" w14:paraId="134C07FB" w14:textId="77777777">
        <w:tc>
          <w:tcPr>
            <w:tcW w:w="0" w:type="auto"/>
          </w:tcPr>
          <w:p w14:paraId="232CF92C" w14:textId="77777777" w:rsidR="004C6125" w:rsidRPr="00995643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  <w:proofErr w:type="spellEnd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 xml:space="preserve"> GĐ1</w:t>
            </w:r>
          </w:p>
        </w:tc>
        <w:tc>
          <w:tcPr>
            <w:tcW w:w="0" w:type="auto"/>
          </w:tcPr>
          <w:p w14:paraId="0F5FE1C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10%</w:t>
            </w:r>
          </w:p>
        </w:tc>
        <w:tc>
          <w:tcPr>
            <w:tcW w:w="0" w:type="auto"/>
          </w:tcPr>
          <w:p w14:paraId="6C6666FD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10%</w:t>
            </w:r>
          </w:p>
        </w:tc>
        <w:tc>
          <w:tcPr>
            <w:tcW w:w="0" w:type="auto"/>
          </w:tcPr>
          <w:p w14:paraId="2F89D8D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Nâng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</w:p>
        </w:tc>
        <w:tc>
          <w:tcPr>
            <w:tcW w:w="0" w:type="auto"/>
          </w:tcPr>
          <w:p w14:paraId="56519849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6125" w:rsidRPr="00E6791A" w14:paraId="5750B8B4" w14:textId="77777777">
        <w:tc>
          <w:tcPr>
            <w:tcW w:w="0" w:type="auto"/>
          </w:tcPr>
          <w:p w14:paraId="66DAEB64" w14:textId="77777777" w:rsidR="004C6125" w:rsidRPr="00995643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 xml:space="preserve"> servo</w:t>
            </w:r>
          </w:p>
        </w:tc>
        <w:tc>
          <w:tcPr>
            <w:tcW w:w="0" w:type="auto"/>
          </w:tcPr>
          <w:p w14:paraId="778558E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50%</w:t>
            </w:r>
          </w:p>
        </w:tc>
        <w:tc>
          <w:tcPr>
            <w:tcW w:w="0" w:type="auto"/>
          </w:tcPr>
          <w:p w14:paraId="51B0A69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50%</w:t>
            </w:r>
          </w:p>
        </w:tc>
        <w:tc>
          <w:tcPr>
            <w:tcW w:w="0" w:type="auto"/>
          </w:tcPr>
          <w:p w14:paraId="00F4589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0" w:type="auto"/>
          </w:tcPr>
          <w:p w14:paraId="38F62E08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6125" w:rsidRPr="00E6791A" w14:paraId="0A6DA4E4" w14:textId="77777777">
        <w:tc>
          <w:tcPr>
            <w:tcW w:w="0" w:type="auto"/>
          </w:tcPr>
          <w:p w14:paraId="4ECAC7DA" w14:textId="77777777" w:rsidR="004C6125" w:rsidRPr="00995643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95643">
              <w:rPr>
                <w:rFonts w:ascii="Times New Roman" w:hAnsi="Times New Roman" w:cs="Times New Roman"/>
                <w:sz w:val="26"/>
                <w:szCs w:val="26"/>
              </w:rPr>
              <w:t>Pin Li-ion</w:t>
            </w:r>
          </w:p>
        </w:tc>
        <w:tc>
          <w:tcPr>
            <w:tcW w:w="0" w:type="auto"/>
          </w:tcPr>
          <w:p w14:paraId="5461D6B4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60%</w:t>
            </w:r>
          </w:p>
        </w:tc>
        <w:tc>
          <w:tcPr>
            <w:tcW w:w="0" w:type="auto"/>
          </w:tcPr>
          <w:p w14:paraId="48768F6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40%</w:t>
            </w:r>
          </w:p>
        </w:tc>
        <w:tc>
          <w:tcPr>
            <w:tcW w:w="0" w:type="auto"/>
          </w:tcPr>
          <w:p w14:paraId="0769593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cell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VN</w:t>
            </w:r>
          </w:p>
        </w:tc>
        <w:tc>
          <w:tcPr>
            <w:tcW w:w="0" w:type="auto"/>
          </w:tcPr>
          <w:p w14:paraId="6F9035D2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6125" w:rsidRPr="00E6791A" w14:paraId="54B29BF8" w14:textId="77777777">
        <w:tc>
          <w:tcPr>
            <w:tcW w:w="0" w:type="auto"/>
          </w:tcPr>
          <w:p w14:paraId="2B5B6C03" w14:textId="77777777" w:rsidR="004C6125" w:rsidRPr="00995643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>Cảm</w:t>
            </w:r>
            <w:proofErr w:type="spellEnd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0" w:type="auto"/>
          </w:tcPr>
          <w:p w14:paraId="6D4B76D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40%</w:t>
            </w:r>
          </w:p>
        </w:tc>
        <w:tc>
          <w:tcPr>
            <w:tcW w:w="0" w:type="auto"/>
          </w:tcPr>
          <w:p w14:paraId="031C234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60%</w:t>
            </w:r>
          </w:p>
        </w:tc>
        <w:tc>
          <w:tcPr>
            <w:tcW w:w="0" w:type="auto"/>
          </w:tcPr>
          <w:p w14:paraId="6983162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</w:p>
        </w:tc>
        <w:tc>
          <w:tcPr>
            <w:tcW w:w="0" w:type="auto"/>
          </w:tcPr>
          <w:p w14:paraId="64F63741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6125" w:rsidRPr="00E6791A" w14:paraId="1DD0E931" w14:textId="77777777">
        <w:tc>
          <w:tcPr>
            <w:tcW w:w="0" w:type="auto"/>
          </w:tcPr>
          <w:p w14:paraId="63164D63" w14:textId="77777777" w:rsidR="004C6125" w:rsidRPr="00995643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95643">
              <w:rPr>
                <w:rFonts w:ascii="Times New Roman" w:hAnsi="Times New Roman" w:cs="Times New Roman"/>
                <w:sz w:val="26"/>
                <w:szCs w:val="26"/>
              </w:rPr>
              <w:t>Module 5G</w:t>
            </w:r>
          </w:p>
        </w:tc>
        <w:tc>
          <w:tcPr>
            <w:tcW w:w="0" w:type="auto"/>
          </w:tcPr>
          <w:p w14:paraId="69A3B61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20%</w:t>
            </w:r>
          </w:p>
        </w:tc>
        <w:tc>
          <w:tcPr>
            <w:tcW w:w="0" w:type="auto"/>
          </w:tcPr>
          <w:p w14:paraId="488C819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80%</w:t>
            </w:r>
          </w:p>
        </w:tc>
        <w:tc>
          <w:tcPr>
            <w:tcW w:w="0" w:type="auto"/>
          </w:tcPr>
          <w:p w14:paraId="5155634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License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Qualcomm</w:t>
            </w:r>
          </w:p>
        </w:tc>
        <w:tc>
          <w:tcPr>
            <w:tcW w:w="0" w:type="auto"/>
          </w:tcPr>
          <w:p w14:paraId="53CDEB83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28EC627" w14:textId="77777777" w:rsidR="004C6125" w:rsidRPr="00995643" w:rsidRDefault="000B00A9" w:rsidP="00995643">
      <w:pPr>
        <w:pStyle w:val="ListParagraph"/>
        <w:numPr>
          <w:ilvl w:val="0"/>
          <w:numId w:val="1"/>
        </w:numPr>
        <w:spacing w:before="240" w:after="0" w:line="312" w:lineRule="auto"/>
        <w:ind w:hanging="153"/>
        <w:rPr>
          <w:rFonts w:ascii="Times New Roman" w:hAnsi="Times New Roman" w:cs="Times New Roman"/>
          <w:sz w:val="26"/>
          <w:szCs w:val="26"/>
        </w:rPr>
      </w:pPr>
      <w:proofErr w:type="spellStart"/>
      <w:r w:rsidRPr="00995643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9956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5643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995643">
        <w:rPr>
          <w:rFonts w:ascii="Times New Roman" w:hAnsi="Times New Roman" w:cs="Times New Roman"/>
          <w:sz w:val="26"/>
          <w:szCs w:val="26"/>
        </w:rPr>
        <w:t xml:space="preserve"> 3 (2036-2075) – 70% </w:t>
      </w:r>
      <w:proofErr w:type="spellStart"/>
      <w:r w:rsidRPr="00995643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9956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5643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99564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5643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95643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1"/>
        <w:gridCol w:w="1106"/>
        <w:gridCol w:w="1578"/>
        <w:gridCol w:w="3201"/>
        <w:gridCol w:w="1201"/>
      </w:tblGrid>
      <w:tr w:rsidR="004C6125" w:rsidRPr="00E6791A" w14:paraId="64CEAAE3" w14:textId="77777777">
        <w:tc>
          <w:tcPr>
            <w:tcW w:w="0" w:type="auto"/>
          </w:tcPr>
          <w:p w14:paraId="6A54BFB3" w14:textId="77777777" w:rsidR="004C6125" w:rsidRPr="00995643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Linh </w:t>
            </w:r>
            <w:proofErr w:type="spellStart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</w:tcPr>
          <w:p w14:paraId="504B27D8" w14:textId="77777777" w:rsidR="004C6125" w:rsidRPr="00995643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>địa</w:t>
            </w:r>
            <w:proofErr w:type="spellEnd"/>
          </w:p>
        </w:tc>
        <w:tc>
          <w:tcPr>
            <w:tcW w:w="0" w:type="auto"/>
          </w:tcPr>
          <w:p w14:paraId="6E445FEF" w14:textId="77777777" w:rsidR="004C6125" w:rsidRPr="00995643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>Nhập</w:t>
            </w:r>
            <w:proofErr w:type="spellEnd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0" w:type="auto"/>
          </w:tcPr>
          <w:p w14:paraId="50214531" w14:textId="77777777" w:rsidR="004C6125" w:rsidRPr="00995643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>Kế</w:t>
            </w:r>
            <w:proofErr w:type="spellEnd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>hoạch</w:t>
            </w:r>
            <w:proofErr w:type="spellEnd"/>
          </w:p>
        </w:tc>
        <w:tc>
          <w:tcPr>
            <w:tcW w:w="0" w:type="auto"/>
          </w:tcPr>
          <w:p w14:paraId="27683BE6" w14:textId="77777777" w:rsidR="004C6125" w:rsidRPr="00995643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4C6125" w:rsidRPr="00E6791A" w14:paraId="748B75C7" w14:textId="77777777">
        <w:tc>
          <w:tcPr>
            <w:tcW w:w="0" w:type="auto"/>
          </w:tcPr>
          <w:p w14:paraId="677EB97A" w14:textId="77777777" w:rsidR="004C6125" w:rsidRPr="00995643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95643">
              <w:rPr>
                <w:rFonts w:ascii="Times New Roman" w:hAnsi="Times New Roman" w:cs="Times New Roman"/>
                <w:sz w:val="26"/>
                <w:szCs w:val="26"/>
              </w:rPr>
              <w:t>Chip ARM (license)</w:t>
            </w:r>
          </w:p>
        </w:tc>
        <w:tc>
          <w:tcPr>
            <w:tcW w:w="0" w:type="auto"/>
          </w:tcPr>
          <w:p w14:paraId="039E768F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50%</w:t>
            </w:r>
          </w:p>
        </w:tc>
        <w:tc>
          <w:tcPr>
            <w:tcW w:w="0" w:type="auto"/>
          </w:tcPr>
          <w:p w14:paraId="7136FB6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50%</w:t>
            </w:r>
          </w:p>
        </w:tc>
        <w:tc>
          <w:tcPr>
            <w:tcW w:w="0" w:type="auto"/>
          </w:tcPr>
          <w:p w14:paraId="6556914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Fab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VN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Malaysia</w:t>
            </w:r>
          </w:p>
        </w:tc>
        <w:tc>
          <w:tcPr>
            <w:tcW w:w="0" w:type="auto"/>
          </w:tcPr>
          <w:p w14:paraId="450F3C5C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6125" w:rsidRPr="00E6791A" w14:paraId="64549199" w14:textId="77777777">
        <w:tc>
          <w:tcPr>
            <w:tcW w:w="0" w:type="auto"/>
          </w:tcPr>
          <w:p w14:paraId="253243C3" w14:textId="77777777" w:rsidR="004C6125" w:rsidRPr="00995643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>Cảm</w:t>
            </w:r>
            <w:proofErr w:type="spellEnd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>tiên</w:t>
            </w:r>
            <w:proofErr w:type="spellEnd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</w:p>
        </w:tc>
        <w:tc>
          <w:tcPr>
            <w:tcW w:w="0" w:type="auto"/>
          </w:tcPr>
          <w:p w14:paraId="145E5C0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60%</w:t>
            </w:r>
          </w:p>
        </w:tc>
        <w:tc>
          <w:tcPr>
            <w:tcW w:w="0" w:type="auto"/>
          </w:tcPr>
          <w:p w14:paraId="02FDE16D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40%</w:t>
            </w:r>
          </w:p>
        </w:tc>
        <w:tc>
          <w:tcPr>
            <w:tcW w:w="0" w:type="auto"/>
          </w:tcPr>
          <w:p w14:paraId="60BDB46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R&amp;D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0" w:type="auto"/>
          </w:tcPr>
          <w:p w14:paraId="68BE3718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6125" w:rsidRPr="00E6791A" w14:paraId="325DF581" w14:textId="77777777">
        <w:tc>
          <w:tcPr>
            <w:tcW w:w="0" w:type="auto"/>
          </w:tcPr>
          <w:p w14:paraId="1B627A6B" w14:textId="77777777" w:rsidR="004C6125" w:rsidRPr="00995643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95643">
              <w:rPr>
                <w:rFonts w:ascii="Times New Roman" w:hAnsi="Times New Roman" w:cs="Times New Roman"/>
                <w:sz w:val="26"/>
                <w:szCs w:val="26"/>
              </w:rPr>
              <w:t>Module AI</w:t>
            </w:r>
          </w:p>
        </w:tc>
        <w:tc>
          <w:tcPr>
            <w:tcW w:w="0" w:type="auto"/>
          </w:tcPr>
          <w:p w14:paraId="2BFF1A9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40%</w:t>
            </w:r>
          </w:p>
        </w:tc>
        <w:tc>
          <w:tcPr>
            <w:tcW w:w="0" w:type="auto"/>
          </w:tcPr>
          <w:p w14:paraId="74AAC8E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60%</w:t>
            </w:r>
          </w:p>
        </w:tc>
        <w:tc>
          <w:tcPr>
            <w:tcW w:w="0" w:type="auto"/>
          </w:tcPr>
          <w:p w14:paraId="56EAF1E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</w:p>
        </w:tc>
        <w:tc>
          <w:tcPr>
            <w:tcW w:w="0" w:type="auto"/>
          </w:tcPr>
          <w:p w14:paraId="0E501C65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9A03326" w14:textId="77777777" w:rsidR="004C6125" w:rsidRPr="00995643" w:rsidRDefault="000B00A9" w:rsidP="003F62ED">
      <w:pPr>
        <w:pStyle w:val="ListParagraph"/>
        <w:numPr>
          <w:ilvl w:val="0"/>
          <w:numId w:val="159"/>
        </w:numPr>
        <w:spacing w:before="240" w:after="0" w:line="312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proofErr w:type="spellStart"/>
      <w:r w:rsidRPr="00995643">
        <w:rPr>
          <w:rFonts w:ascii="Times New Roman" w:hAnsi="Times New Roman" w:cs="Times New Roman"/>
          <w:b/>
          <w:sz w:val="26"/>
          <w:szCs w:val="26"/>
        </w:rPr>
        <w:t>Đối</w:t>
      </w:r>
      <w:proofErr w:type="spellEnd"/>
      <w:r w:rsidRPr="0099564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95643">
        <w:rPr>
          <w:rFonts w:ascii="Times New Roman" w:hAnsi="Times New Roman" w:cs="Times New Roman"/>
          <w:b/>
          <w:sz w:val="26"/>
          <w:szCs w:val="26"/>
        </w:rPr>
        <w:t>tác</w:t>
      </w:r>
      <w:proofErr w:type="spellEnd"/>
      <w:r w:rsidRPr="0099564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95643">
        <w:rPr>
          <w:rFonts w:ascii="Times New Roman" w:hAnsi="Times New Roman" w:cs="Times New Roman"/>
          <w:b/>
          <w:sz w:val="26"/>
          <w:szCs w:val="26"/>
        </w:rPr>
        <w:t>chuỗi</w:t>
      </w:r>
      <w:proofErr w:type="spellEnd"/>
      <w:r w:rsidRPr="0099564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95643">
        <w:rPr>
          <w:rFonts w:ascii="Times New Roman" w:hAnsi="Times New Roman" w:cs="Times New Roman"/>
          <w:b/>
          <w:sz w:val="26"/>
          <w:szCs w:val="26"/>
        </w:rPr>
        <w:t>cung</w:t>
      </w:r>
      <w:proofErr w:type="spellEnd"/>
      <w:r w:rsidRPr="0099564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95643">
        <w:rPr>
          <w:rFonts w:ascii="Times New Roman" w:hAnsi="Times New Roman" w:cs="Times New Roman"/>
          <w:b/>
          <w:sz w:val="26"/>
          <w:szCs w:val="26"/>
        </w:rPr>
        <w:t>ứng</w:t>
      </w:r>
      <w:proofErr w:type="spellEnd"/>
      <w:r w:rsidRPr="0099564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95643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  <w:r w:rsidRPr="0099564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95643">
        <w:rPr>
          <w:rFonts w:ascii="Times New Roman" w:hAnsi="Times New Roman" w:cs="Times New Roman"/>
          <w:b/>
          <w:sz w:val="26"/>
          <w:szCs w:val="26"/>
        </w:rPr>
        <w:t>kiến</w:t>
      </w:r>
      <w:proofErr w:type="spellEnd"/>
      <w:r w:rsidRPr="00995643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8"/>
        <w:gridCol w:w="2797"/>
        <w:gridCol w:w="2508"/>
        <w:gridCol w:w="1372"/>
        <w:gridCol w:w="2242"/>
      </w:tblGrid>
      <w:tr w:rsidR="004C6125" w:rsidRPr="00E6791A" w14:paraId="6CC4C821" w14:textId="77777777" w:rsidTr="00995643">
        <w:trPr>
          <w:jc w:val="center"/>
        </w:trPr>
        <w:tc>
          <w:tcPr>
            <w:tcW w:w="353" w:type="pct"/>
            <w:vAlign w:val="center"/>
          </w:tcPr>
          <w:p w14:paraId="71D7181C" w14:textId="77777777" w:rsidR="004C6125" w:rsidRPr="00995643" w:rsidRDefault="000B00A9" w:rsidP="00995643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1457" w:type="pct"/>
            <w:vAlign w:val="center"/>
          </w:tcPr>
          <w:p w14:paraId="63C4EC2C" w14:textId="77777777" w:rsidR="004C6125" w:rsidRPr="00995643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>Nhà</w:t>
            </w:r>
            <w:proofErr w:type="spellEnd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>cung</w:t>
            </w:r>
            <w:proofErr w:type="spellEnd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>cấp</w:t>
            </w:r>
            <w:proofErr w:type="spellEnd"/>
          </w:p>
        </w:tc>
        <w:tc>
          <w:tcPr>
            <w:tcW w:w="1306" w:type="pct"/>
            <w:vAlign w:val="center"/>
          </w:tcPr>
          <w:p w14:paraId="14A53385" w14:textId="77777777" w:rsidR="004C6125" w:rsidRPr="00995643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>Sản</w:t>
            </w:r>
            <w:proofErr w:type="spellEnd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716" w:type="pct"/>
            <w:vAlign w:val="center"/>
          </w:tcPr>
          <w:p w14:paraId="20B63F7F" w14:textId="77777777" w:rsidR="004C6125" w:rsidRPr="00995643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>Địa</w:t>
            </w:r>
            <w:proofErr w:type="spellEnd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1168" w:type="pct"/>
            <w:vAlign w:val="center"/>
          </w:tcPr>
          <w:p w14:paraId="0AAEBE3C" w14:textId="77777777" w:rsidR="004C6125" w:rsidRPr="00995643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>Trạng</w:t>
            </w:r>
            <w:proofErr w:type="spellEnd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>thái</w:t>
            </w:r>
            <w:proofErr w:type="spellEnd"/>
          </w:p>
        </w:tc>
      </w:tr>
      <w:tr w:rsidR="004C6125" w:rsidRPr="00E6791A" w14:paraId="2FBA5C23" w14:textId="77777777" w:rsidTr="00995643">
        <w:trPr>
          <w:jc w:val="center"/>
        </w:trPr>
        <w:tc>
          <w:tcPr>
            <w:tcW w:w="353" w:type="pct"/>
            <w:vAlign w:val="center"/>
          </w:tcPr>
          <w:p w14:paraId="543E8D01" w14:textId="77777777" w:rsidR="004C6125" w:rsidRPr="00E6791A" w:rsidRDefault="000B00A9" w:rsidP="00995643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57" w:type="pct"/>
            <w:vAlign w:val="center"/>
          </w:tcPr>
          <w:p w14:paraId="7EB4324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Công ty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Khí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ABC</w:t>
            </w:r>
          </w:p>
        </w:tc>
        <w:tc>
          <w:tcPr>
            <w:tcW w:w="1306" w:type="pct"/>
            <w:vAlign w:val="center"/>
          </w:tcPr>
          <w:p w14:paraId="61FADD7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Vỏ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kim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khung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robot</w:t>
            </w:r>
          </w:p>
        </w:tc>
        <w:tc>
          <w:tcPr>
            <w:tcW w:w="716" w:type="pct"/>
            <w:vAlign w:val="center"/>
          </w:tcPr>
          <w:p w14:paraId="700ECCE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Dương</w:t>
            </w:r>
          </w:p>
        </w:tc>
        <w:tc>
          <w:tcPr>
            <w:tcW w:w="1168" w:type="pct"/>
            <w:vAlign w:val="center"/>
          </w:tcPr>
          <w:p w14:paraId="02D7E6B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thương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  <w:proofErr w:type="spellEnd"/>
          </w:p>
        </w:tc>
      </w:tr>
      <w:tr w:rsidR="004C6125" w:rsidRPr="00E6791A" w14:paraId="0D127288" w14:textId="77777777" w:rsidTr="00995643">
        <w:trPr>
          <w:jc w:val="center"/>
        </w:trPr>
        <w:tc>
          <w:tcPr>
            <w:tcW w:w="353" w:type="pct"/>
            <w:vAlign w:val="center"/>
          </w:tcPr>
          <w:p w14:paraId="1B6D6EE8" w14:textId="77777777" w:rsidR="004C6125" w:rsidRPr="00E6791A" w:rsidRDefault="000B00A9" w:rsidP="00995643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457" w:type="pct"/>
            <w:vAlign w:val="center"/>
          </w:tcPr>
          <w:p w14:paraId="504469A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Công ty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Nhựa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XYZ</w:t>
            </w:r>
          </w:p>
        </w:tc>
        <w:tc>
          <w:tcPr>
            <w:tcW w:w="1306" w:type="pct"/>
            <w:vAlign w:val="center"/>
          </w:tcPr>
          <w:p w14:paraId="6B95644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Vỏ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nhựa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ABS</w:t>
            </w:r>
          </w:p>
        </w:tc>
        <w:tc>
          <w:tcPr>
            <w:tcW w:w="716" w:type="pct"/>
            <w:vAlign w:val="center"/>
          </w:tcPr>
          <w:p w14:paraId="5D34343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Nai</w:t>
            </w:r>
          </w:p>
        </w:tc>
        <w:tc>
          <w:tcPr>
            <w:tcW w:w="1168" w:type="pct"/>
            <w:vAlign w:val="center"/>
          </w:tcPr>
          <w:p w14:paraId="36C3B56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thương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  <w:proofErr w:type="spellEnd"/>
          </w:p>
        </w:tc>
      </w:tr>
      <w:tr w:rsidR="004C6125" w:rsidRPr="00E6791A" w14:paraId="40306FA8" w14:textId="77777777" w:rsidTr="00995643">
        <w:trPr>
          <w:jc w:val="center"/>
        </w:trPr>
        <w:tc>
          <w:tcPr>
            <w:tcW w:w="353" w:type="pct"/>
            <w:vAlign w:val="center"/>
          </w:tcPr>
          <w:p w14:paraId="17C07D89" w14:textId="77777777" w:rsidR="004C6125" w:rsidRPr="00E6791A" w:rsidRDefault="000B00A9" w:rsidP="00995643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457" w:type="pct"/>
            <w:vAlign w:val="center"/>
          </w:tcPr>
          <w:p w14:paraId="4E9CB81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Công ty PCB DEF</w:t>
            </w:r>
          </w:p>
        </w:tc>
        <w:tc>
          <w:tcPr>
            <w:tcW w:w="1306" w:type="pct"/>
            <w:vAlign w:val="center"/>
          </w:tcPr>
          <w:p w14:paraId="6D4F944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PCB 4-8 layers</w:t>
            </w:r>
          </w:p>
        </w:tc>
        <w:tc>
          <w:tcPr>
            <w:tcW w:w="716" w:type="pct"/>
            <w:vAlign w:val="center"/>
          </w:tcPr>
          <w:p w14:paraId="20F8A25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TP.HCM</w:t>
            </w:r>
          </w:p>
        </w:tc>
        <w:tc>
          <w:tcPr>
            <w:tcW w:w="1168" w:type="pct"/>
            <w:vAlign w:val="center"/>
          </w:tcPr>
          <w:p w14:paraId="7D79AEB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MOU</w:t>
            </w:r>
          </w:p>
        </w:tc>
      </w:tr>
      <w:tr w:rsidR="004C6125" w:rsidRPr="00E6791A" w14:paraId="144577F7" w14:textId="77777777" w:rsidTr="00995643">
        <w:trPr>
          <w:jc w:val="center"/>
        </w:trPr>
        <w:tc>
          <w:tcPr>
            <w:tcW w:w="353" w:type="pct"/>
            <w:vAlign w:val="center"/>
          </w:tcPr>
          <w:p w14:paraId="1D385D78" w14:textId="77777777" w:rsidR="004C6125" w:rsidRPr="00E6791A" w:rsidRDefault="000B00A9" w:rsidP="00995643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457" w:type="pct"/>
            <w:vAlign w:val="center"/>
          </w:tcPr>
          <w:p w14:paraId="16668B7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Công ty GHI Electronics</w:t>
            </w:r>
          </w:p>
        </w:tc>
        <w:tc>
          <w:tcPr>
            <w:tcW w:w="1306" w:type="pct"/>
            <w:vAlign w:val="center"/>
          </w:tcPr>
          <w:p w14:paraId="77019AB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PCB assembly, SMT</w:t>
            </w:r>
          </w:p>
        </w:tc>
        <w:tc>
          <w:tcPr>
            <w:tcW w:w="716" w:type="pct"/>
            <w:vAlign w:val="center"/>
          </w:tcPr>
          <w:p w14:paraId="13993EB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Dương</w:t>
            </w:r>
          </w:p>
        </w:tc>
        <w:tc>
          <w:tcPr>
            <w:tcW w:w="1168" w:type="pct"/>
            <w:vAlign w:val="center"/>
          </w:tcPr>
          <w:p w14:paraId="7906C87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MOU</w:t>
            </w:r>
          </w:p>
        </w:tc>
      </w:tr>
      <w:tr w:rsidR="004C6125" w:rsidRPr="00E6791A" w14:paraId="331332A0" w14:textId="77777777" w:rsidTr="00995643">
        <w:trPr>
          <w:jc w:val="center"/>
        </w:trPr>
        <w:tc>
          <w:tcPr>
            <w:tcW w:w="353" w:type="pct"/>
            <w:vAlign w:val="center"/>
          </w:tcPr>
          <w:p w14:paraId="48180696" w14:textId="77777777" w:rsidR="004C6125" w:rsidRPr="00E6791A" w:rsidRDefault="000B00A9" w:rsidP="00995643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457" w:type="pct"/>
            <w:vAlign w:val="center"/>
          </w:tcPr>
          <w:p w14:paraId="5CC189B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Công ty JKL Connectors</w:t>
            </w:r>
          </w:p>
        </w:tc>
        <w:tc>
          <w:tcPr>
            <w:tcW w:w="1306" w:type="pct"/>
            <w:vAlign w:val="center"/>
          </w:tcPr>
          <w:p w14:paraId="07CE5BC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Cáp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, connector</w:t>
            </w:r>
          </w:p>
        </w:tc>
        <w:tc>
          <w:tcPr>
            <w:tcW w:w="716" w:type="pct"/>
            <w:vAlign w:val="center"/>
          </w:tcPr>
          <w:p w14:paraId="12A295C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TP.HCM</w:t>
            </w:r>
          </w:p>
        </w:tc>
        <w:tc>
          <w:tcPr>
            <w:tcW w:w="1168" w:type="pct"/>
            <w:vAlign w:val="center"/>
          </w:tcPr>
          <w:p w14:paraId="0259335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thương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  <w:proofErr w:type="spellEnd"/>
          </w:p>
        </w:tc>
      </w:tr>
      <w:tr w:rsidR="004C6125" w:rsidRPr="00E6791A" w14:paraId="04A866CA" w14:textId="77777777" w:rsidTr="00995643">
        <w:trPr>
          <w:jc w:val="center"/>
        </w:trPr>
        <w:tc>
          <w:tcPr>
            <w:tcW w:w="353" w:type="pct"/>
            <w:vAlign w:val="center"/>
          </w:tcPr>
          <w:p w14:paraId="0289E971" w14:textId="77777777" w:rsidR="004C6125" w:rsidRPr="00E6791A" w:rsidRDefault="000B00A9" w:rsidP="00995643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57" w:type="pct"/>
            <w:vAlign w:val="center"/>
          </w:tcPr>
          <w:p w14:paraId="7FCD38D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Công ty MNO Components</w:t>
            </w:r>
          </w:p>
        </w:tc>
        <w:tc>
          <w:tcPr>
            <w:tcW w:w="1306" w:type="pct"/>
            <w:vAlign w:val="center"/>
          </w:tcPr>
          <w:p w14:paraId="7F0A711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Linh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thụ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716" w:type="pct"/>
            <w:vAlign w:val="center"/>
          </w:tcPr>
          <w:p w14:paraId="4EA0656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TP.HCM</w:t>
            </w:r>
          </w:p>
        </w:tc>
        <w:tc>
          <w:tcPr>
            <w:tcW w:w="1168" w:type="pct"/>
            <w:vAlign w:val="center"/>
          </w:tcPr>
          <w:p w14:paraId="7A5E09B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thương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  <w:proofErr w:type="spellEnd"/>
          </w:p>
        </w:tc>
      </w:tr>
      <w:tr w:rsidR="004C6125" w:rsidRPr="00E6791A" w14:paraId="21AD318D" w14:textId="77777777" w:rsidTr="00995643">
        <w:trPr>
          <w:jc w:val="center"/>
        </w:trPr>
        <w:tc>
          <w:tcPr>
            <w:tcW w:w="353" w:type="pct"/>
            <w:vAlign w:val="center"/>
          </w:tcPr>
          <w:p w14:paraId="4B7BFFAA" w14:textId="77777777" w:rsidR="004C6125" w:rsidRPr="00E6791A" w:rsidRDefault="000B00A9" w:rsidP="00995643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457" w:type="pct"/>
            <w:vAlign w:val="center"/>
          </w:tcPr>
          <w:p w14:paraId="6F0C040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DALY Vietnam</w:t>
            </w:r>
          </w:p>
        </w:tc>
        <w:tc>
          <w:tcPr>
            <w:tcW w:w="1306" w:type="pct"/>
            <w:vAlign w:val="center"/>
          </w:tcPr>
          <w:p w14:paraId="3B02A61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Pin Li-ion</w:t>
            </w:r>
          </w:p>
        </w:tc>
        <w:tc>
          <w:tcPr>
            <w:tcW w:w="716" w:type="pct"/>
            <w:vAlign w:val="center"/>
          </w:tcPr>
          <w:p w14:paraId="6FAB2A8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Bắc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Ninh</w:t>
            </w:r>
          </w:p>
        </w:tc>
        <w:tc>
          <w:tcPr>
            <w:tcW w:w="1168" w:type="pct"/>
            <w:vAlign w:val="center"/>
          </w:tcPr>
          <w:p w14:paraId="148A88C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LOI (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CGCN)</w:t>
            </w:r>
          </w:p>
        </w:tc>
      </w:tr>
      <w:tr w:rsidR="004C6125" w:rsidRPr="00E6791A" w14:paraId="0EBACC7E" w14:textId="77777777" w:rsidTr="00995643">
        <w:trPr>
          <w:jc w:val="center"/>
        </w:trPr>
        <w:tc>
          <w:tcPr>
            <w:tcW w:w="353" w:type="pct"/>
            <w:vAlign w:val="center"/>
          </w:tcPr>
          <w:p w14:paraId="0C52B51C" w14:textId="77777777" w:rsidR="004C6125" w:rsidRPr="00E6791A" w:rsidRDefault="000B00A9" w:rsidP="00995643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457" w:type="pct"/>
            <w:vAlign w:val="center"/>
          </w:tcPr>
          <w:p w14:paraId="5BFAA03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Thép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Hòa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</w:p>
        </w:tc>
        <w:tc>
          <w:tcPr>
            <w:tcW w:w="1306" w:type="pct"/>
            <w:vAlign w:val="center"/>
          </w:tcPr>
          <w:p w14:paraId="38E0CB1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Thép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gỉ</w:t>
            </w:r>
            <w:proofErr w:type="spellEnd"/>
          </w:p>
        </w:tc>
        <w:tc>
          <w:tcPr>
            <w:tcW w:w="716" w:type="pct"/>
            <w:vAlign w:val="center"/>
          </w:tcPr>
          <w:p w14:paraId="22DC609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Hải Dương</w:t>
            </w:r>
          </w:p>
        </w:tc>
        <w:tc>
          <w:tcPr>
            <w:tcW w:w="1168" w:type="pct"/>
            <w:vAlign w:val="center"/>
          </w:tcPr>
          <w:p w14:paraId="7B733B6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thương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  <w:proofErr w:type="spellEnd"/>
          </w:p>
        </w:tc>
      </w:tr>
      <w:tr w:rsidR="004C6125" w:rsidRPr="00E6791A" w14:paraId="3C57934D" w14:textId="77777777" w:rsidTr="00995643">
        <w:trPr>
          <w:jc w:val="center"/>
        </w:trPr>
        <w:tc>
          <w:tcPr>
            <w:tcW w:w="353" w:type="pct"/>
            <w:vAlign w:val="center"/>
          </w:tcPr>
          <w:p w14:paraId="2F43AACF" w14:textId="77777777" w:rsidR="004C6125" w:rsidRPr="00E6791A" w:rsidRDefault="000B00A9" w:rsidP="00995643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457" w:type="pct"/>
            <w:vAlign w:val="center"/>
          </w:tcPr>
          <w:p w14:paraId="51FC810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Nhôm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Việt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Nhật</w:t>
            </w:r>
          </w:p>
        </w:tc>
        <w:tc>
          <w:tcPr>
            <w:tcW w:w="1306" w:type="pct"/>
            <w:vAlign w:val="center"/>
          </w:tcPr>
          <w:p w14:paraId="5EEF658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Profile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nhôm</w:t>
            </w:r>
            <w:proofErr w:type="spellEnd"/>
          </w:p>
        </w:tc>
        <w:tc>
          <w:tcPr>
            <w:tcW w:w="716" w:type="pct"/>
            <w:vAlign w:val="center"/>
          </w:tcPr>
          <w:p w14:paraId="2116C06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Dương</w:t>
            </w:r>
          </w:p>
        </w:tc>
        <w:tc>
          <w:tcPr>
            <w:tcW w:w="1168" w:type="pct"/>
            <w:vAlign w:val="center"/>
          </w:tcPr>
          <w:p w14:paraId="00E06A3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thương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  <w:proofErr w:type="spellEnd"/>
          </w:p>
        </w:tc>
      </w:tr>
      <w:tr w:rsidR="004C6125" w:rsidRPr="00E6791A" w14:paraId="218BF7A5" w14:textId="77777777" w:rsidTr="00995643">
        <w:trPr>
          <w:jc w:val="center"/>
        </w:trPr>
        <w:tc>
          <w:tcPr>
            <w:tcW w:w="353" w:type="pct"/>
            <w:vAlign w:val="center"/>
          </w:tcPr>
          <w:p w14:paraId="06BACA38" w14:textId="77777777" w:rsidR="004C6125" w:rsidRPr="00E6791A" w:rsidRDefault="000B00A9" w:rsidP="00995643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457" w:type="pct"/>
            <w:vAlign w:val="center"/>
          </w:tcPr>
          <w:p w14:paraId="46EC6BB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Nhựa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Hà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</w:p>
        </w:tc>
        <w:tc>
          <w:tcPr>
            <w:tcW w:w="1306" w:type="pct"/>
            <w:vAlign w:val="center"/>
          </w:tcPr>
          <w:p w14:paraId="76EDD74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Hạt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nhựa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ABS, PC</w:t>
            </w:r>
          </w:p>
        </w:tc>
        <w:tc>
          <w:tcPr>
            <w:tcW w:w="716" w:type="pct"/>
            <w:vAlign w:val="center"/>
          </w:tcPr>
          <w:p w14:paraId="1D68795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Hà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</w:p>
        </w:tc>
        <w:tc>
          <w:tcPr>
            <w:tcW w:w="1168" w:type="pct"/>
            <w:vAlign w:val="center"/>
          </w:tcPr>
          <w:p w14:paraId="4C02C6A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thương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  <w:proofErr w:type="spellEnd"/>
          </w:p>
        </w:tc>
      </w:tr>
    </w:tbl>
    <w:p w14:paraId="11A83BE7" w14:textId="77777777" w:rsidR="004C6125" w:rsidRPr="00995643" w:rsidRDefault="000B00A9" w:rsidP="003F62ED">
      <w:pPr>
        <w:pStyle w:val="ListParagraph"/>
        <w:numPr>
          <w:ilvl w:val="0"/>
          <w:numId w:val="93"/>
        </w:numPr>
        <w:spacing w:before="24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95643">
        <w:rPr>
          <w:rFonts w:ascii="Times New Roman" w:hAnsi="Times New Roman" w:cs="Times New Roman"/>
          <w:b/>
          <w:sz w:val="26"/>
          <w:szCs w:val="26"/>
        </w:rPr>
        <w:t>Kết</w:t>
      </w:r>
      <w:proofErr w:type="spellEnd"/>
      <w:r w:rsidRPr="0099564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95643">
        <w:rPr>
          <w:rFonts w:ascii="Times New Roman" w:hAnsi="Times New Roman" w:cs="Times New Roman"/>
          <w:b/>
          <w:sz w:val="26"/>
          <w:szCs w:val="26"/>
        </w:rPr>
        <w:t>luận</w:t>
      </w:r>
      <w:proofErr w:type="spellEnd"/>
      <w:r w:rsidRPr="00995643">
        <w:rPr>
          <w:rFonts w:ascii="Times New Roman" w:hAnsi="Times New Roman" w:cs="Times New Roman"/>
          <w:b/>
          <w:sz w:val="26"/>
          <w:szCs w:val="26"/>
        </w:rPr>
        <w:t>:</w:t>
      </w:r>
    </w:p>
    <w:p w14:paraId="7E0EC0EA" w14:textId="77777777" w:rsidR="004C6125" w:rsidRPr="00E6791A" w:rsidRDefault="000B00A9" w:rsidP="00995643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Nam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</w:t>
      </w:r>
    </w:p>
    <w:p w14:paraId="170BD376" w14:textId="77777777" w:rsidR="004C6125" w:rsidRPr="00E6791A" w:rsidRDefault="000B00A9" w:rsidP="00995643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Xu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hướng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"China Plus One"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lớn</w:t>
      </w:r>
      <w:proofErr w:type="spellEnd"/>
    </w:p>
    <w:p w14:paraId="3BBC127C" w14:textId="77777777" w:rsidR="004C6125" w:rsidRPr="00E6791A" w:rsidRDefault="000B00A9" w:rsidP="00995643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FDI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tăng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43,4%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55,3%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electronics</w:t>
      </w:r>
    </w:p>
    <w:p w14:paraId="391DF6DD" w14:textId="77777777" w:rsidR="004C6125" w:rsidRPr="00E6791A" w:rsidRDefault="000B00A9" w:rsidP="00995643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Chuỗi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cung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ứng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địa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phát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triển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50+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PCB, 200+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khí</w:t>
      </w:r>
      <w:proofErr w:type="spellEnd"/>
    </w:p>
    <w:p w14:paraId="4D9451A1" w14:textId="77777777" w:rsidR="004C6125" w:rsidRPr="00E6791A" w:rsidRDefault="000B00A9" w:rsidP="00995643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Chi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phí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cạnh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Trung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50-60%, Thái Lan 30-40%</w:t>
      </w:r>
    </w:p>
    <w:p w14:paraId="4E0C630E" w14:textId="77777777" w:rsidR="004C6125" w:rsidRPr="00E6791A" w:rsidRDefault="000B00A9" w:rsidP="00995643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Lộ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địa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hóa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50%→60%→70%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lớn</w:t>
      </w:r>
      <w:proofErr w:type="spellEnd"/>
    </w:p>
    <w:p w14:paraId="4C40FA8F" w14:textId="77777777" w:rsidR="004C6125" w:rsidRPr="00E6791A" w:rsidRDefault="000B00A9" w:rsidP="00995643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Mekong Technology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Nam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.</w:t>
      </w:r>
    </w:p>
    <w:p w14:paraId="73D91E0E" w14:textId="21F1AC39" w:rsidR="004C6125" w:rsidRPr="00995643" w:rsidRDefault="008C5E7B" w:rsidP="00995643">
      <w:pPr>
        <w:pStyle w:val="Heading2"/>
        <w:keepNext w:val="0"/>
        <w:spacing w:after="0" w:line="312" w:lineRule="auto"/>
        <w:jc w:val="both"/>
        <w:rPr>
          <w:rFonts w:ascii="Times New Roman" w:hAnsi="Times New Roman" w:cs="Times New Roman"/>
          <w:i w:val="0"/>
          <w:sz w:val="26"/>
          <w:szCs w:val="26"/>
        </w:rPr>
      </w:pPr>
      <w:bookmarkStart w:id="52" w:name="_Toc212283271"/>
      <w:r w:rsidRPr="008C5E7B">
        <w:rPr>
          <w:rFonts w:ascii="Times New Roman" w:hAnsi="Times New Roman" w:cs="Times New Roman"/>
          <w:i w:val="0"/>
        </w:rPr>
        <w:t>I.</w:t>
      </w:r>
      <w:r w:rsidR="00D47D92">
        <w:rPr>
          <w:rFonts w:ascii="Times New Roman" w:hAnsi="Times New Roman" w:cs="Times New Roman"/>
          <w:i w:val="0"/>
          <w:sz w:val="26"/>
          <w:szCs w:val="26"/>
        </w:rPr>
        <w:t>3</w:t>
      </w:r>
      <w:r w:rsidR="000B00A9" w:rsidRPr="00995643">
        <w:rPr>
          <w:rFonts w:ascii="Times New Roman" w:hAnsi="Times New Roman" w:cs="Times New Roman"/>
          <w:i w:val="0"/>
          <w:sz w:val="26"/>
          <w:szCs w:val="26"/>
        </w:rPr>
        <w:t>. KHOẢNG TRỐNG CÔNG NGHỆ</w:t>
      </w:r>
      <w:bookmarkEnd w:id="52"/>
    </w:p>
    <w:p w14:paraId="6B6304AE" w14:textId="14C478C9" w:rsidR="004C6125" w:rsidRPr="00995643" w:rsidRDefault="008C5E7B" w:rsidP="00995643">
      <w:pPr>
        <w:pStyle w:val="Heading3"/>
        <w:keepNext w:val="0"/>
        <w:spacing w:before="120" w:after="0" w:line="312" w:lineRule="auto"/>
        <w:jc w:val="both"/>
        <w:rPr>
          <w:rFonts w:ascii="Times New Roman" w:hAnsi="Times New Roman" w:cs="Times New Roman"/>
        </w:rPr>
      </w:pPr>
      <w:bookmarkStart w:id="53" w:name="_Toc212283272"/>
      <w:r w:rsidRPr="008C5E7B">
        <w:rPr>
          <w:rFonts w:ascii="Times New Roman" w:hAnsi="Times New Roman" w:cs="Times New Roman"/>
        </w:rPr>
        <w:t>I.</w:t>
      </w:r>
      <w:r w:rsidR="00D47D92">
        <w:rPr>
          <w:rFonts w:ascii="Times New Roman" w:hAnsi="Times New Roman" w:cs="Times New Roman"/>
        </w:rPr>
        <w:t>3</w:t>
      </w:r>
      <w:r w:rsidR="000B00A9" w:rsidRPr="00995643">
        <w:rPr>
          <w:rFonts w:ascii="Times New Roman" w:hAnsi="Times New Roman" w:cs="Times New Roman"/>
        </w:rPr>
        <w:t xml:space="preserve">.1. </w:t>
      </w:r>
      <w:proofErr w:type="spellStart"/>
      <w:r w:rsidR="000B00A9" w:rsidRPr="00995643">
        <w:rPr>
          <w:rFonts w:ascii="Times New Roman" w:hAnsi="Times New Roman" w:cs="Times New Roman"/>
        </w:rPr>
        <w:t>Phụ</w:t>
      </w:r>
      <w:proofErr w:type="spellEnd"/>
      <w:r w:rsidR="000B00A9" w:rsidRPr="00995643">
        <w:rPr>
          <w:rFonts w:ascii="Times New Roman" w:hAnsi="Times New Roman" w:cs="Times New Roman"/>
        </w:rPr>
        <w:t xml:space="preserve"> </w:t>
      </w:r>
      <w:proofErr w:type="spellStart"/>
      <w:r w:rsidR="000B00A9" w:rsidRPr="00995643">
        <w:rPr>
          <w:rFonts w:ascii="Times New Roman" w:hAnsi="Times New Roman" w:cs="Times New Roman"/>
        </w:rPr>
        <w:t>thuộc</w:t>
      </w:r>
      <w:proofErr w:type="spellEnd"/>
      <w:r w:rsidR="000B00A9" w:rsidRPr="00995643">
        <w:rPr>
          <w:rFonts w:ascii="Times New Roman" w:hAnsi="Times New Roman" w:cs="Times New Roman"/>
        </w:rPr>
        <w:t xml:space="preserve"> </w:t>
      </w:r>
      <w:proofErr w:type="spellStart"/>
      <w:r w:rsidR="000B00A9" w:rsidRPr="00995643">
        <w:rPr>
          <w:rFonts w:ascii="Times New Roman" w:hAnsi="Times New Roman" w:cs="Times New Roman"/>
        </w:rPr>
        <w:t>nhập</w:t>
      </w:r>
      <w:proofErr w:type="spellEnd"/>
      <w:r w:rsidR="000B00A9" w:rsidRPr="00995643">
        <w:rPr>
          <w:rFonts w:ascii="Times New Roman" w:hAnsi="Times New Roman" w:cs="Times New Roman"/>
        </w:rPr>
        <w:t xml:space="preserve"> </w:t>
      </w:r>
      <w:proofErr w:type="spellStart"/>
      <w:r w:rsidR="000B00A9" w:rsidRPr="00995643">
        <w:rPr>
          <w:rFonts w:ascii="Times New Roman" w:hAnsi="Times New Roman" w:cs="Times New Roman"/>
        </w:rPr>
        <w:t>khẩu</w:t>
      </w:r>
      <w:proofErr w:type="spellEnd"/>
      <w:r w:rsidR="000B00A9" w:rsidRPr="00995643">
        <w:rPr>
          <w:rFonts w:ascii="Times New Roman" w:hAnsi="Times New Roman" w:cs="Times New Roman"/>
        </w:rPr>
        <w:t xml:space="preserve"> 90%</w:t>
      </w:r>
      <w:bookmarkEnd w:id="53"/>
    </w:p>
    <w:p w14:paraId="50B78251" w14:textId="77777777" w:rsidR="004C6125" w:rsidRDefault="000B00A9" w:rsidP="00995643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Nam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IoT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robot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.</w:t>
      </w:r>
    </w:p>
    <w:p w14:paraId="2B0F480D" w14:textId="77777777" w:rsidR="00995643" w:rsidRPr="00E6791A" w:rsidRDefault="00995643" w:rsidP="00995643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44BE069" w14:textId="77777777" w:rsidR="004C6125" w:rsidRPr="00995643" w:rsidRDefault="000B00A9" w:rsidP="003F62ED">
      <w:pPr>
        <w:pStyle w:val="ListParagraph"/>
        <w:numPr>
          <w:ilvl w:val="0"/>
          <w:numId w:val="159"/>
        </w:numPr>
        <w:spacing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95643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Pr="0099564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95643">
        <w:rPr>
          <w:rFonts w:ascii="Times New Roman" w:hAnsi="Times New Roman" w:cs="Times New Roman"/>
          <w:b/>
          <w:sz w:val="26"/>
          <w:szCs w:val="26"/>
        </w:rPr>
        <w:t>kê</w:t>
      </w:r>
      <w:proofErr w:type="spellEnd"/>
      <w:r w:rsidRPr="0099564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95643">
        <w:rPr>
          <w:rFonts w:ascii="Times New Roman" w:hAnsi="Times New Roman" w:cs="Times New Roman"/>
          <w:b/>
          <w:sz w:val="26"/>
          <w:szCs w:val="26"/>
        </w:rPr>
        <w:t>nhập</w:t>
      </w:r>
      <w:proofErr w:type="spellEnd"/>
      <w:r w:rsidRPr="0099564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95643">
        <w:rPr>
          <w:rFonts w:ascii="Times New Roman" w:hAnsi="Times New Roman" w:cs="Times New Roman"/>
          <w:b/>
          <w:sz w:val="26"/>
          <w:szCs w:val="26"/>
        </w:rPr>
        <w:t>khẩu</w:t>
      </w:r>
      <w:proofErr w:type="spellEnd"/>
      <w:r w:rsidRPr="00995643">
        <w:rPr>
          <w:rFonts w:ascii="Times New Roman" w:hAnsi="Times New Roman" w:cs="Times New Roman"/>
          <w:b/>
          <w:sz w:val="26"/>
          <w:szCs w:val="26"/>
        </w:rPr>
        <w:t>:</w:t>
      </w:r>
    </w:p>
    <w:p w14:paraId="6DECCCC5" w14:textId="77777777" w:rsidR="004C6125" w:rsidRPr="00E6791A" w:rsidRDefault="000B00A9" w:rsidP="00995643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Theo General Department of Customs (2024):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6"/>
        <w:gridCol w:w="1700"/>
        <w:gridCol w:w="1558"/>
        <w:gridCol w:w="2411"/>
        <w:gridCol w:w="1552"/>
      </w:tblGrid>
      <w:tr w:rsidR="004C6125" w:rsidRPr="00E6791A" w14:paraId="1D2AF8E8" w14:textId="77777777" w:rsidTr="00995643">
        <w:tc>
          <w:tcPr>
            <w:tcW w:w="1249" w:type="pct"/>
            <w:vAlign w:val="center"/>
          </w:tcPr>
          <w:p w14:paraId="30789D59" w14:textId="77777777" w:rsidR="004C6125" w:rsidRPr="00995643" w:rsidRDefault="000B00A9" w:rsidP="00995643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>Nhóm</w:t>
            </w:r>
            <w:proofErr w:type="spellEnd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>sản</w:t>
            </w:r>
            <w:proofErr w:type="spellEnd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883" w:type="pct"/>
            <w:vAlign w:val="center"/>
          </w:tcPr>
          <w:p w14:paraId="1E393BDF" w14:textId="77777777" w:rsidR="004C6125" w:rsidRPr="00995643" w:rsidRDefault="000B00A9" w:rsidP="00995643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Giá </w:t>
            </w:r>
            <w:proofErr w:type="spellStart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>trị</w:t>
            </w:r>
            <w:proofErr w:type="spellEnd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>nhập</w:t>
            </w:r>
            <w:proofErr w:type="spellEnd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>khẩu</w:t>
            </w:r>
            <w:proofErr w:type="spellEnd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2024 (</w:t>
            </w:r>
            <w:proofErr w:type="spellStart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>triệu</w:t>
            </w:r>
            <w:proofErr w:type="spellEnd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USD)</w:t>
            </w:r>
          </w:p>
        </w:tc>
        <w:tc>
          <w:tcPr>
            <w:tcW w:w="809" w:type="pct"/>
            <w:vAlign w:val="center"/>
          </w:tcPr>
          <w:p w14:paraId="14BA9A01" w14:textId="77777777" w:rsidR="004C6125" w:rsidRPr="00995643" w:rsidRDefault="000B00A9" w:rsidP="00995643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>Tỷ</w:t>
            </w:r>
            <w:proofErr w:type="spellEnd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>lệ</w:t>
            </w:r>
            <w:proofErr w:type="spellEnd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so </w:t>
            </w:r>
            <w:proofErr w:type="spellStart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>với</w:t>
            </w:r>
            <w:proofErr w:type="spellEnd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>tổng</w:t>
            </w:r>
            <w:proofErr w:type="spellEnd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>nhu</w:t>
            </w:r>
            <w:proofErr w:type="spellEnd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>cầu</w:t>
            </w:r>
            <w:proofErr w:type="spellEnd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(%)</w:t>
            </w:r>
          </w:p>
        </w:tc>
        <w:tc>
          <w:tcPr>
            <w:tcW w:w="1252" w:type="pct"/>
            <w:vAlign w:val="center"/>
          </w:tcPr>
          <w:p w14:paraId="55B2D07C" w14:textId="77777777" w:rsidR="004C6125" w:rsidRPr="00995643" w:rsidRDefault="000B00A9" w:rsidP="00995643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>Xuất</w:t>
            </w:r>
            <w:proofErr w:type="spellEnd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>xứ</w:t>
            </w:r>
            <w:proofErr w:type="spellEnd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806" w:type="pct"/>
            <w:vAlign w:val="center"/>
          </w:tcPr>
          <w:p w14:paraId="47F500C2" w14:textId="77777777" w:rsidR="004C6125" w:rsidRPr="00995643" w:rsidRDefault="000B00A9" w:rsidP="00995643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4C6125" w:rsidRPr="00E6791A" w14:paraId="7CB9061A" w14:textId="77777777" w:rsidTr="00995643">
        <w:tc>
          <w:tcPr>
            <w:tcW w:w="1249" w:type="pct"/>
            <w:vAlign w:val="center"/>
          </w:tcPr>
          <w:p w14:paraId="149B9B60" w14:textId="77777777" w:rsidR="004C6125" w:rsidRPr="00995643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95643">
              <w:rPr>
                <w:rFonts w:ascii="Times New Roman" w:hAnsi="Times New Roman" w:cs="Times New Roman"/>
                <w:sz w:val="26"/>
                <w:szCs w:val="26"/>
              </w:rPr>
              <w:t>IoT Gateway &amp; Industrial Controllers</w:t>
            </w:r>
          </w:p>
        </w:tc>
        <w:tc>
          <w:tcPr>
            <w:tcW w:w="883" w:type="pct"/>
            <w:vAlign w:val="center"/>
          </w:tcPr>
          <w:p w14:paraId="30A4631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1.250</w:t>
            </w:r>
          </w:p>
        </w:tc>
        <w:tc>
          <w:tcPr>
            <w:tcW w:w="809" w:type="pct"/>
            <w:vAlign w:val="center"/>
          </w:tcPr>
          <w:p w14:paraId="2D7AC34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92%</w:t>
            </w:r>
          </w:p>
        </w:tc>
        <w:tc>
          <w:tcPr>
            <w:tcW w:w="1252" w:type="pct"/>
            <w:vAlign w:val="center"/>
          </w:tcPr>
          <w:p w14:paraId="59A129D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(45%), Nhật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(25%), Đức (15%)</w:t>
            </w:r>
          </w:p>
        </w:tc>
        <w:tc>
          <w:tcPr>
            <w:tcW w:w="806" w:type="pct"/>
            <w:vAlign w:val="center"/>
          </w:tcPr>
          <w:p w14:paraId="16CE204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</w:p>
        </w:tc>
      </w:tr>
      <w:tr w:rsidR="004C6125" w:rsidRPr="00E6791A" w14:paraId="243DB05A" w14:textId="77777777" w:rsidTr="00995643">
        <w:tc>
          <w:tcPr>
            <w:tcW w:w="1249" w:type="pct"/>
            <w:vAlign w:val="center"/>
          </w:tcPr>
          <w:p w14:paraId="612C0A21" w14:textId="77777777" w:rsidR="004C6125" w:rsidRPr="00995643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95643">
              <w:rPr>
                <w:rFonts w:ascii="Times New Roman" w:hAnsi="Times New Roman" w:cs="Times New Roman"/>
                <w:sz w:val="26"/>
                <w:szCs w:val="26"/>
              </w:rPr>
              <w:t>Robot AMR/AGV</w:t>
            </w:r>
          </w:p>
        </w:tc>
        <w:tc>
          <w:tcPr>
            <w:tcW w:w="883" w:type="pct"/>
            <w:vAlign w:val="center"/>
          </w:tcPr>
          <w:p w14:paraId="718D896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380</w:t>
            </w:r>
          </w:p>
        </w:tc>
        <w:tc>
          <w:tcPr>
            <w:tcW w:w="809" w:type="pct"/>
            <w:vAlign w:val="center"/>
          </w:tcPr>
          <w:p w14:paraId="5DDD001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95%</w:t>
            </w:r>
          </w:p>
        </w:tc>
        <w:tc>
          <w:tcPr>
            <w:tcW w:w="1252" w:type="pct"/>
            <w:vAlign w:val="center"/>
          </w:tcPr>
          <w:p w14:paraId="0259843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(35%), Nhật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(30%),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Hàn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(20%)</w:t>
            </w:r>
          </w:p>
        </w:tc>
        <w:tc>
          <w:tcPr>
            <w:tcW w:w="806" w:type="pct"/>
            <w:vAlign w:val="center"/>
          </w:tcPr>
          <w:p w14:paraId="3F330B1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Gần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</w:tr>
      <w:tr w:rsidR="004C6125" w:rsidRPr="00E6791A" w14:paraId="548A2D67" w14:textId="77777777" w:rsidTr="00995643">
        <w:tc>
          <w:tcPr>
            <w:tcW w:w="1249" w:type="pct"/>
            <w:vAlign w:val="center"/>
          </w:tcPr>
          <w:p w14:paraId="6DA3373F" w14:textId="77777777" w:rsidR="004C6125" w:rsidRPr="00995643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>Cảm</w:t>
            </w:r>
            <w:proofErr w:type="spellEnd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883" w:type="pct"/>
            <w:vAlign w:val="center"/>
          </w:tcPr>
          <w:p w14:paraId="298B61D3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620</w:t>
            </w:r>
          </w:p>
        </w:tc>
        <w:tc>
          <w:tcPr>
            <w:tcW w:w="809" w:type="pct"/>
            <w:vAlign w:val="center"/>
          </w:tcPr>
          <w:p w14:paraId="6334B1E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88%</w:t>
            </w:r>
          </w:p>
        </w:tc>
        <w:tc>
          <w:tcPr>
            <w:tcW w:w="1252" w:type="pct"/>
            <w:vAlign w:val="center"/>
          </w:tcPr>
          <w:p w14:paraId="77997AA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Nhật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(35%), 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(30%), Đức (20%)</w:t>
            </w:r>
          </w:p>
        </w:tc>
        <w:tc>
          <w:tcPr>
            <w:tcW w:w="806" w:type="pct"/>
            <w:vAlign w:val="center"/>
          </w:tcPr>
          <w:p w14:paraId="5603380D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6125" w:rsidRPr="00E6791A" w14:paraId="25662C89" w14:textId="77777777" w:rsidTr="00995643">
        <w:tc>
          <w:tcPr>
            <w:tcW w:w="1249" w:type="pct"/>
            <w:vAlign w:val="center"/>
          </w:tcPr>
          <w:p w14:paraId="53FCAAB9" w14:textId="77777777" w:rsidR="004C6125" w:rsidRPr="00995643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95643">
              <w:rPr>
                <w:rFonts w:ascii="Times New Roman" w:hAnsi="Times New Roman" w:cs="Times New Roman"/>
                <w:sz w:val="26"/>
                <w:szCs w:val="26"/>
              </w:rPr>
              <w:t xml:space="preserve">Module </w:t>
            </w:r>
            <w:proofErr w:type="spellStart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>truyền</w:t>
            </w:r>
            <w:proofErr w:type="spellEnd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883" w:type="pct"/>
            <w:vAlign w:val="center"/>
          </w:tcPr>
          <w:p w14:paraId="1F2E610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450</w:t>
            </w:r>
          </w:p>
        </w:tc>
        <w:tc>
          <w:tcPr>
            <w:tcW w:w="809" w:type="pct"/>
            <w:vAlign w:val="center"/>
          </w:tcPr>
          <w:p w14:paraId="514D6A57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85%</w:t>
            </w:r>
          </w:p>
        </w:tc>
        <w:tc>
          <w:tcPr>
            <w:tcW w:w="1252" w:type="pct"/>
            <w:vAlign w:val="center"/>
          </w:tcPr>
          <w:p w14:paraId="21F55DC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(50%),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Đài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Loan (25%),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Hàn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(15%)</w:t>
            </w:r>
          </w:p>
        </w:tc>
        <w:tc>
          <w:tcPr>
            <w:tcW w:w="806" w:type="pct"/>
            <w:vAlign w:val="center"/>
          </w:tcPr>
          <w:p w14:paraId="5D1C6547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6125" w:rsidRPr="00E6791A" w14:paraId="349631BE" w14:textId="77777777" w:rsidTr="00995643">
        <w:tc>
          <w:tcPr>
            <w:tcW w:w="1249" w:type="pct"/>
            <w:vAlign w:val="center"/>
          </w:tcPr>
          <w:p w14:paraId="5BC75225" w14:textId="77777777" w:rsidR="004C6125" w:rsidRPr="00995643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>mềm</w:t>
            </w:r>
            <w:proofErr w:type="spellEnd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 xml:space="preserve"> (license)</w:t>
            </w:r>
          </w:p>
        </w:tc>
        <w:tc>
          <w:tcPr>
            <w:tcW w:w="883" w:type="pct"/>
            <w:vAlign w:val="center"/>
          </w:tcPr>
          <w:p w14:paraId="08A72F2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180</w:t>
            </w:r>
          </w:p>
        </w:tc>
        <w:tc>
          <w:tcPr>
            <w:tcW w:w="809" w:type="pct"/>
            <w:vAlign w:val="center"/>
          </w:tcPr>
          <w:p w14:paraId="10C7EF17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90%</w:t>
            </w:r>
          </w:p>
        </w:tc>
        <w:tc>
          <w:tcPr>
            <w:tcW w:w="1252" w:type="pct"/>
            <w:vAlign w:val="center"/>
          </w:tcPr>
          <w:p w14:paraId="612C009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Mỹ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(40%), Đức (30%), Nhật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(20%)</w:t>
            </w:r>
          </w:p>
        </w:tc>
        <w:tc>
          <w:tcPr>
            <w:tcW w:w="806" w:type="pct"/>
            <w:vAlign w:val="center"/>
          </w:tcPr>
          <w:p w14:paraId="7020C799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6125" w:rsidRPr="00E6791A" w14:paraId="07EBE18A" w14:textId="77777777" w:rsidTr="00995643">
        <w:tc>
          <w:tcPr>
            <w:tcW w:w="1249" w:type="pct"/>
            <w:vAlign w:val="center"/>
          </w:tcPr>
          <w:p w14:paraId="00FF14ED" w14:textId="77777777" w:rsidR="004C6125" w:rsidRPr="00995643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>cộng</w:t>
            </w:r>
            <w:proofErr w:type="spellEnd"/>
          </w:p>
        </w:tc>
        <w:tc>
          <w:tcPr>
            <w:tcW w:w="883" w:type="pct"/>
            <w:vAlign w:val="center"/>
          </w:tcPr>
          <w:p w14:paraId="54D285D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2.880</w:t>
            </w:r>
          </w:p>
        </w:tc>
        <w:tc>
          <w:tcPr>
            <w:tcW w:w="809" w:type="pct"/>
            <w:vAlign w:val="center"/>
          </w:tcPr>
          <w:p w14:paraId="2B65565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90%</w:t>
            </w:r>
          </w:p>
        </w:tc>
        <w:tc>
          <w:tcPr>
            <w:tcW w:w="1252" w:type="pct"/>
            <w:vAlign w:val="center"/>
          </w:tcPr>
          <w:p w14:paraId="69AED0C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806" w:type="pct"/>
            <w:vAlign w:val="center"/>
          </w:tcPr>
          <w:p w14:paraId="728C357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Khoảng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trống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lớn</w:t>
            </w:r>
            <w:proofErr w:type="spellEnd"/>
          </w:p>
        </w:tc>
      </w:tr>
    </w:tbl>
    <w:p w14:paraId="7F380D5F" w14:textId="77777777" w:rsidR="004C6125" w:rsidRPr="00995643" w:rsidRDefault="000B00A9" w:rsidP="003F62ED">
      <w:pPr>
        <w:pStyle w:val="ListParagraph"/>
        <w:numPr>
          <w:ilvl w:val="0"/>
          <w:numId w:val="159"/>
        </w:numPr>
        <w:spacing w:before="240" w:after="0" w:line="312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proofErr w:type="spellStart"/>
      <w:r w:rsidRPr="00995643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99564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95643">
        <w:rPr>
          <w:rFonts w:ascii="Times New Roman" w:hAnsi="Times New Roman" w:cs="Times New Roman"/>
          <w:b/>
          <w:sz w:val="26"/>
          <w:szCs w:val="26"/>
        </w:rPr>
        <w:t>tích</w:t>
      </w:r>
      <w:proofErr w:type="spellEnd"/>
      <w:r w:rsidRPr="0099564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95643">
        <w:rPr>
          <w:rFonts w:ascii="Times New Roman" w:hAnsi="Times New Roman" w:cs="Times New Roman"/>
          <w:b/>
          <w:sz w:val="26"/>
          <w:szCs w:val="26"/>
        </w:rPr>
        <w:t>theo</w:t>
      </w:r>
      <w:proofErr w:type="spellEnd"/>
      <w:r w:rsidRPr="0099564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95643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99564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95643">
        <w:rPr>
          <w:rFonts w:ascii="Times New Roman" w:hAnsi="Times New Roman" w:cs="Times New Roman"/>
          <w:b/>
          <w:sz w:val="26"/>
          <w:szCs w:val="26"/>
        </w:rPr>
        <w:t>khúc</w:t>
      </w:r>
      <w:proofErr w:type="spellEnd"/>
      <w:r w:rsidRPr="00995643">
        <w:rPr>
          <w:rFonts w:ascii="Times New Roman" w:hAnsi="Times New Roman" w:cs="Times New Roman"/>
          <w:b/>
          <w:sz w:val="26"/>
          <w:szCs w:val="26"/>
        </w:rPr>
        <w:t>:</w:t>
      </w:r>
    </w:p>
    <w:p w14:paraId="2465F617" w14:textId="77777777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8C5E7B">
        <w:rPr>
          <w:rFonts w:ascii="Times New Roman" w:hAnsi="Times New Roman" w:cs="Times New Roman"/>
          <w:sz w:val="26"/>
          <w:szCs w:val="26"/>
        </w:rPr>
        <w:t>1.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IoT Gateway –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Thị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bị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chi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phối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bởi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nước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ngoài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83"/>
        <w:gridCol w:w="1057"/>
        <w:gridCol w:w="1092"/>
        <w:gridCol w:w="2366"/>
        <w:gridCol w:w="1735"/>
        <w:gridCol w:w="1094"/>
      </w:tblGrid>
      <w:tr w:rsidR="004C6125" w:rsidRPr="00E6791A" w14:paraId="7C30DDC5" w14:textId="77777777" w:rsidTr="00D47D92">
        <w:trPr>
          <w:tblHeader/>
        </w:trPr>
        <w:tc>
          <w:tcPr>
            <w:tcW w:w="1186" w:type="pct"/>
            <w:vAlign w:val="center"/>
          </w:tcPr>
          <w:p w14:paraId="769E9E81" w14:textId="77777777" w:rsidR="004C6125" w:rsidRPr="00995643" w:rsidRDefault="000B00A9" w:rsidP="00D47D9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>Nhà</w:t>
            </w:r>
            <w:proofErr w:type="spellEnd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>cung</w:t>
            </w:r>
            <w:proofErr w:type="spellEnd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>cấp</w:t>
            </w:r>
            <w:proofErr w:type="spellEnd"/>
          </w:p>
        </w:tc>
        <w:tc>
          <w:tcPr>
            <w:tcW w:w="549" w:type="pct"/>
            <w:vAlign w:val="center"/>
          </w:tcPr>
          <w:p w14:paraId="3E33A603" w14:textId="77777777" w:rsidR="004C6125" w:rsidRPr="00995643" w:rsidRDefault="000B00A9" w:rsidP="00D47D9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>Quốc</w:t>
            </w:r>
            <w:proofErr w:type="spellEnd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>gia</w:t>
            </w:r>
            <w:proofErr w:type="spellEnd"/>
          </w:p>
        </w:tc>
        <w:tc>
          <w:tcPr>
            <w:tcW w:w="567" w:type="pct"/>
            <w:vAlign w:val="center"/>
          </w:tcPr>
          <w:p w14:paraId="5E749156" w14:textId="77777777" w:rsidR="004C6125" w:rsidRPr="00995643" w:rsidRDefault="000B00A9" w:rsidP="00D47D9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>Thị</w:t>
            </w:r>
            <w:proofErr w:type="spellEnd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>phần</w:t>
            </w:r>
            <w:proofErr w:type="spellEnd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(%)</w:t>
            </w:r>
          </w:p>
        </w:tc>
        <w:tc>
          <w:tcPr>
            <w:tcW w:w="1229" w:type="pct"/>
            <w:vAlign w:val="center"/>
          </w:tcPr>
          <w:p w14:paraId="38F87EB0" w14:textId="77777777" w:rsidR="004C6125" w:rsidRPr="00995643" w:rsidRDefault="000B00A9" w:rsidP="00D47D9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>Điểm</w:t>
            </w:r>
            <w:proofErr w:type="spellEnd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>mạnh</w:t>
            </w:r>
            <w:proofErr w:type="spellEnd"/>
          </w:p>
        </w:tc>
        <w:tc>
          <w:tcPr>
            <w:tcW w:w="901" w:type="pct"/>
            <w:vAlign w:val="center"/>
          </w:tcPr>
          <w:p w14:paraId="3020F5BD" w14:textId="77777777" w:rsidR="004C6125" w:rsidRPr="00995643" w:rsidRDefault="000B00A9" w:rsidP="00D47D9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>Điểm</w:t>
            </w:r>
            <w:proofErr w:type="spellEnd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>yếu</w:t>
            </w:r>
            <w:proofErr w:type="spellEnd"/>
          </w:p>
        </w:tc>
        <w:tc>
          <w:tcPr>
            <w:tcW w:w="568" w:type="pct"/>
            <w:vAlign w:val="center"/>
          </w:tcPr>
          <w:p w14:paraId="7B80184B" w14:textId="77777777" w:rsidR="004C6125" w:rsidRPr="00995643" w:rsidRDefault="000B00A9" w:rsidP="00D47D9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95643">
              <w:rPr>
                <w:rFonts w:ascii="Times New Roman" w:hAnsi="Times New Roman" w:cs="Times New Roman"/>
                <w:b/>
                <w:sz w:val="26"/>
                <w:szCs w:val="26"/>
              </w:rPr>
              <w:t>Giá (USD)</w:t>
            </w:r>
          </w:p>
        </w:tc>
      </w:tr>
      <w:tr w:rsidR="004C6125" w:rsidRPr="00E6791A" w14:paraId="6CF53391" w14:textId="77777777" w:rsidTr="00D47D92">
        <w:tc>
          <w:tcPr>
            <w:tcW w:w="1186" w:type="pct"/>
            <w:vAlign w:val="center"/>
          </w:tcPr>
          <w:p w14:paraId="79B8B763" w14:textId="77777777" w:rsidR="004C6125" w:rsidRPr="00995643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95643">
              <w:rPr>
                <w:rFonts w:ascii="Times New Roman" w:hAnsi="Times New Roman" w:cs="Times New Roman"/>
                <w:sz w:val="26"/>
                <w:szCs w:val="26"/>
              </w:rPr>
              <w:t>Siemens SIMATIC</w:t>
            </w:r>
          </w:p>
        </w:tc>
        <w:tc>
          <w:tcPr>
            <w:tcW w:w="549" w:type="pct"/>
            <w:vAlign w:val="center"/>
          </w:tcPr>
          <w:p w14:paraId="3E6055A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Đức</w:t>
            </w:r>
          </w:p>
        </w:tc>
        <w:tc>
          <w:tcPr>
            <w:tcW w:w="567" w:type="pct"/>
            <w:vAlign w:val="center"/>
          </w:tcPr>
          <w:p w14:paraId="10C3289D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22%</w:t>
            </w:r>
          </w:p>
        </w:tc>
        <w:tc>
          <w:tcPr>
            <w:tcW w:w="1229" w:type="pct"/>
            <w:vAlign w:val="center"/>
          </w:tcPr>
          <w:p w14:paraId="29F9B7F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  <w:proofErr w:type="spellEnd"/>
          </w:p>
        </w:tc>
        <w:tc>
          <w:tcPr>
            <w:tcW w:w="901" w:type="pct"/>
            <w:vAlign w:val="center"/>
          </w:tcPr>
          <w:p w14:paraId="6C129F7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Giá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chậm</w:t>
            </w:r>
            <w:proofErr w:type="spellEnd"/>
          </w:p>
        </w:tc>
        <w:tc>
          <w:tcPr>
            <w:tcW w:w="568" w:type="pct"/>
            <w:vAlign w:val="center"/>
          </w:tcPr>
          <w:p w14:paraId="217DAA2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2.000-5.000</w:t>
            </w:r>
          </w:p>
        </w:tc>
      </w:tr>
      <w:tr w:rsidR="004C6125" w:rsidRPr="00E6791A" w14:paraId="4402EB84" w14:textId="77777777" w:rsidTr="00D47D92">
        <w:tc>
          <w:tcPr>
            <w:tcW w:w="1186" w:type="pct"/>
            <w:vAlign w:val="center"/>
          </w:tcPr>
          <w:p w14:paraId="15C8319F" w14:textId="77777777" w:rsidR="004C6125" w:rsidRPr="00995643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95643">
              <w:rPr>
                <w:rFonts w:ascii="Times New Roman" w:hAnsi="Times New Roman" w:cs="Times New Roman"/>
                <w:sz w:val="26"/>
                <w:szCs w:val="26"/>
              </w:rPr>
              <w:t xml:space="preserve">Schneider </w:t>
            </w:r>
            <w:proofErr w:type="spellStart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>EcoStruxure</w:t>
            </w:r>
            <w:proofErr w:type="spellEnd"/>
          </w:p>
        </w:tc>
        <w:tc>
          <w:tcPr>
            <w:tcW w:w="549" w:type="pct"/>
            <w:vAlign w:val="center"/>
          </w:tcPr>
          <w:p w14:paraId="3C2462A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Pháp</w:t>
            </w:r>
            <w:proofErr w:type="spellEnd"/>
          </w:p>
        </w:tc>
        <w:tc>
          <w:tcPr>
            <w:tcW w:w="567" w:type="pct"/>
            <w:vAlign w:val="center"/>
          </w:tcPr>
          <w:p w14:paraId="5AE8610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18%</w:t>
            </w:r>
          </w:p>
        </w:tc>
        <w:tc>
          <w:tcPr>
            <w:tcW w:w="1229" w:type="pct"/>
            <w:vAlign w:val="center"/>
          </w:tcPr>
          <w:p w14:paraId="1FDE24C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Ecosystem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mạnh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dễ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901" w:type="pct"/>
            <w:vAlign w:val="center"/>
          </w:tcPr>
          <w:p w14:paraId="2835AFB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Giá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, lock-in vendor</w:t>
            </w:r>
          </w:p>
        </w:tc>
        <w:tc>
          <w:tcPr>
            <w:tcW w:w="568" w:type="pct"/>
            <w:vAlign w:val="center"/>
          </w:tcPr>
          <w:p w14:paraId="2EA3265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1.500-4.000</w:t>
            </w:r>
          </w:p>
        </w:tc>
      </w:tr>
      <w:tr w:rsidR="004C6125" w:rsidRPr="00E6791A" w14:paraId="39523A70" w14:textId="77777777" w:rsidTr="00D47D92">
        <w:tc>
          <w:tcPr>
            <w:tcW w:w="1186" w:type="pct"/>
            <w:vAlign w:val="center"/>
          </w:tcPr>
          <w:p w14:paraId="3F11EFDC" w14:textId="77777777" w:rsidR="004C6125" w:rsidRPr="00995643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95643">
              <w:rPr>
                <w:rFonts w:ascii="Times New Roman" w:hAnsi="Times New Roman" w:cs="Times New Roman"/>
                <w:sz w:val="26"/>
                <w:szCs w:val="26"/>
              </w:rPr>
              <w:t>Rockwell ControlLogix</w:t>
            </w:r>
          </w:p>
        </w:tc>
        <w:tc>
          <w:tcPr>
            <w:tcW w:w="549" w:type="pct"/>
            <w:vAlign w:val="center"/>
          </w:tcPr>
          <w:p w14:paraId="2E2B9AA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Mỹ</w:t>
            </w:r>
            <w:proofErr w:type="spellEnd"/>
          </w:p>
        </w:tc>
        <w:tc>
          <w:tcPr>
            <w:tcW w:w="567" w:type="pct"/>
            <w:vAlign w:val="center"/>
          </w:tcPr>
          <w:p w14:paraId="59D88FF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12%</w:t>
            </w:r>
          </w:p>
        </w:tc>
        <w:tc>
          <w:tcPr>
            <w:tcW w:w="1229" w:type="pct"/>
            <w:vAlign w:val="center"/>
          </w:tcPr>
          <w:p w14:paraId="641809B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Tin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cậy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  <w:proofErr w:type="spellEnd"/>
          </w:p>
        </w:tc>
        <w:tc>
          <w:tcPr>
            <w:tcW w:w="901" w:type="pct"/>
            <w:vAlign w:val="center"/>
          </w:tcPr>
          <w:p w14:paraId="093A800A" w14:textId="77777777" w:rsidR="00D47D92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Giá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244EB41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phức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tạp</w:t>
            </w:r>
            <w:proofErr w:type="spellEnd"/>
          </w:p>
        </w:tc>
        <w:tc>
          <w:tcPr>
            <w:tcW w:w="568" w:type="pct"/>
            <w:vAlign w:val="center"/>
          </w:tcPr>
          <w:p w14:paraId="7A5F692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2.500-6.000</w:t>
            </w:r>
          </w:p>
        </w:tc>
      </w:tr>
      <w:tr w:rsidR="004C6125" w:rsidRPr="00E6791A" w14:paraId="6549343F" w14:textId="77777777" w:rsidTr="00D47D92">
        <w:tc>
          <w:tcPr>
            <w:tcW w:w="1186" w:type="pct"/>
            <w:vAlign w:val="center"/>
          </w:tcPr>
          <w:p w14:paraId="2298ADEF" w14:textId="77777777" w:rsidR="004C6125" w:rsidRPr="00995643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95643">
              <w:rPr>
                <w:rFonts w:ascii="Times New Roman" w:hAnsi="Times New Roman" w:cs="Times New Roman"/>
                <w:sz w:val="26"/>
                <w:szCs w:val="26"/>
              </w:rPr>
              <w:t>Moxa</w:t>
            </w:r>
          </w:p>
        </w:tc>
        <w:tc>
          <w:tcPr>
            <w:tcW w:w="549" w:type="pct"/>
            <w:vAlign w:val="center"/>
          </w:tcPr>
          <w:p w14:paraId="56557C1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Đài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Loan</w:t>
            </w:r>
          </w:p>
        </w:tc>
        <w:tc>
          <w:tcPr>
            <w:tcW w:w="567" w:type="pct"/>
            <w:vAlign w:val="center"/>
          </w:tcPr>
          <w:p w14:paraId="28868F7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15%</w:t>
            </w:r>
          </w:p>
        </w:tc>
        <w:tc>
          <w:tcPr>
            <w:tcW w:w="1229" w:type="pct"/>
            <w:vAlign w:val="center"/>
          </w:tcPr>
          <w:p w14:paraId="4D3BA86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Giá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ổn</w:t>
            </w:r>
            <w:proofErr w:type="spellEnd"/>
          </w:p>
        </w:tc>
        <w:tc>
          <w:tcPr>
            <w:tcW w:w="901" w:type="pct"/>
            <w:vAlign w:val="center"/>
          </w:tcPr>
          <w:p w14:paraId="04B7F972" w14:textId="77777777" w:rsidR="00D47D92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</w:p>
          <w:p w14:paraId="20E93A3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</w:p>
        </w:tc>
        <w:tc>
          <w:tcPr>
            <w:tcW w:w="568" w:type="pct"/>
            <w:vAlign w:val="center"/>
          </w:tcPr>
          <w:p w14:paraId="2E6B4BD7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500-1.500</w:t>
            </w:r>
          </w:p>
        </w:tc>
      </w:tr>
      <w:tr w:rsidR="004C6125" w:rsidRPr="00E6791A" w14:paraId="377AC9B6" w14:textId="77777777" w:rsidTr="00D47D92">
        <w:tc>
          <w:tcPr>
            <w:tcW w:w="1186" w:type="pct"/>
            <w:vAlign w:val="center"/>
          </w:tcPr>
          <w:p w14:paraId="4466371E" w14:textId="77777777" w:rsidR="004C6125" w:rsidRPr="00D61463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nb-NO"/>
              </w:rPr>
            </w:pPr>
            <w:r w:rsidRPr="00D61463">
              <w:rPr>
                <w:rFonts w:ascii="Times New Roman" w:hAnsi="Times New Roman" w:cs="Times New Roman"/>
                <w:sz w:val="26"/>
                <w:szCs w:val="26"/>
                <w:lang w:val="nb-NO"/>
              </w:rPr>
              <w:t>Trung Quốc (Huawei, ZTE, etc.)</w:t>
            </w:r>
          </w:p>
        </w:tc>
        <w:tc>
          <w:tcPr>
            <w:tcW w:w="549" w:type="pct"/>
            <w:vAlign w:val="center"/>
          </w:tcPr>
          <w:p w14:paraId="205D58C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</w:p>
        </w:tc>
        <w:tc>
          <w:tcPr>
            <w:tcW w:w="567" w:type="pct"/>
            <w:vAlign w:val="center"/>
          </w:tcPr>
          <w:p w14:paraId="3822E2A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25%</w:t>
            </w:r>
          </w:p>
        </w:tc>
        <w:tc>
          <w:tcPr>
            <w:tcW w:w="1229" w:type="pct"/>
            <w:vAlign w:val="center"/>
          </w:tcPr>
          <w:p w14:paraId="2D5E8BF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Giá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rẻ</w:t>
            </w:r>
            <w:proofErr w:type="spellEnd"/>
          </w:p>
        </w:tc>
        <w:tc>
          <w:tcPr>
            <w:tcW w:w="901" w:type="pct"/>
            <w:vAlign w:val="center"/>
          </w:tcPr>
          <w:p w14:paraId="1F2B83E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ổn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lo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ngại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</w:p>
        </w:tc>
        <w:tc>
          <w:tcPr>
            <w:tcW w:w="568" w:type="pct"/>
            <w:vAlign w:val="center"/>
          </w:tcPr>
          <w:p w14:paraId="636F14B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200-800</w:t>
            </w:r>
          </w:p>
        </w:tc>
      </w:tr>
      <w:tr w:rsidR="004C6125" w:rsidRPr="00E6791A" w14:paraId="171B2073" w14:textId="77777777" w:rsidTr="00D47D92">
        <w:tc>
          <w:tcPr>
            <w:tcW w:w="1186" w:type="pct"/>
            <w:vAlign w:val="center"/>
          </w:tcPr>
          <w:p w14:paraId="7C99100C" w14:textId="77777777" w:rsidR="004C6125" w:rsidRPr="00995643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95643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</w:p>
        </w:tc>
        <w:tc>
          <w:tcPr>
            <w:tcW w:w="549" w:type="pct"/>
            <w:vAlign w:val="center"/>
          </w:tcPr>
          <w:p w14:paraId="1709A0C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Việt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Nam</w:t>
            </w:r>
          </w:p>
        </w:tc>
        <w:tc>
          <w:tcPr>
            <w:tcW w:w="567" w:type="pct"/>
            <w:vAlign w:val="center"/>
          </w:tcPr>
          <w:p w14:paraId="67690AD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8%</w:t>
            </w:r>
          </w:p>
        </w:tc>
        <w:tc>
          <w:tcPr>
            <w:tcW w:w="1229" w:type="pct"/>
            <w:vAlign w:val="center"/>
          </w:tcPr>
          <w:p w14:paraId="43D0D3A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  <w:proofErr w:type="spellEnd"/>
          </w:p>
        </w:tc>
        <w:tc>
          <w:tcPr>
            <w:tcW w:w="901" w:type="pct"/>
            <w:vAlign w:val="center"/>
          </w:tcPr>
          <w:p w14:paraId="3D55BFA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thương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</w:p>
        </w:tc>
        <w:tc>
          <w:tcPr>
            <w:tcW w:w="568" w:type="pct"/>
            <w:vAlign w:val="center"/>
          </w:tcPr>
          <w:p w14:paraId="1DA67D2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300-1.000</w:t>
            </w:r>
          </w:p>
        </w:tc>
      </w:tr>
    </w:tbl>
    <w:p w14:paraId="06B89DDE" w14:textId="3EC2B65D" w:rsidR="004C6125" w:rsidRPr="00D47D92" w:rsidRDefault="000B00A9" w:rsidP="003853BB">
      <w:pPr>
        <w:pStyle w:val="ListParagraph"/>
        <w:numPr>
          <w:ilvl w:val="0"/>
          <w:numId w:val="1"/>
        </w:numPr>
        <w:spacing w:before="240"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47D92">
        <w:rPr>
          <w:rFonts w:ascii="Times New Roman" w:hAnsi="Times New Roman" w:cs="Times New Roman"/>
          <w:b/>
          <w:sz w:val="26"/>
          <w:szCs w:val="26"/>
        </w:rPr>
        <w:t>Khoảng</w:t>
      </w:r>
      <w:proofErr w:type="spellEnd"/>
      <w:r w:rsidRPr="00D47D9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47D92">
        <w:rPr>
          <w:rFonts w:ascii="Times New Roman" w:hAnsi="Times New Roman" w:cs="Times New Roman"/>
          <w:b/>
          <w:sz w:val="26"/>
          <w:szCs w:val="26"/>
        </w:rPr>
        <w:t>trống</w:t>
      </w:r>
      <w:proofErr w:type="spellEnd"/>
      <w:r w:rsidRPr="00D47D92">
        <w:rPr>
          <w:rFonts w:ascii="Times New Roman" w:hAnsi="Times New Roman" w:cs="Times New Roman"/>
          <w:b/>
          <w:sz w:val="26"/>
          <w:szCs w:val="26"/>
        </w:rPr>
        <w:t>:</w:t>
      </w:r>
    </w:p>
    <w:p w14:paraId="738D0910" w14:textId="77777777" w:rsidR="004C6125" w:rsidRPr="00E6791A" w:rsidRDefault="000B00A9" w:rsidP="003F62ED">
      <w:pPr>
        <w:numPr>
          <w:ilvl w:val="0"/>
          <w:numId w:val="163"/>
        </w:numPr>
        <w:tabs>
          <w:tab w:val="clear" w:pos="720"/>
        </w:tabs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tầm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Siemens/Schneider),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30-40%)</w:t>
      </w:r>
    </w:p>
    <w:p w14:paraId="04A1AC98" w14:textId="77777777" w:rsidR="004C6125" w:rsidRPr="00E6791A" w:rsidRDefault="000B00A9" w:rsidP="003F62ED">
      <w:pPr>
        <w:numPr>
          <w:ilvl w:val="0"/>
          <w:numId w:val="163"/>
        </w:numPr>
        <w:tabs>
          <w:tab w:val="clear" w:pos="720"/>
        </w:tabs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Mekong MK-100/200/300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lấp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600-1.200 USD</w:t>
      </w:r>
    </w:p>
    <w:p w14:paraId="4966E769" w14:textId="77777777" w:rsidR="004C6125" w:rsidRPr="00E6791A" w:rsidRDefault="000B00A9" w:rsidP="00D47D92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853BB">
        <w:rPr>
          <w:rFonts w:ascii="Times New Roman" w:hAnsi="Times New Roman" w:cs="Times New Roman"/>
          <w:sz w:val="26"/>
          <w:szCs w:val="26"/>
        </w:rPr>
        <w:t>2.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Robot AMR/AGV –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Thị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gần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như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100%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nhập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khẩu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48"/>
        <w:gridCol w:w="1094"/>
        <w:gridCol w:w="1290"/>
        <w:gridCol w:w="1985"/>
        <w:gridCol w:w="1845"/>
        <w:gridCol w:w="1265"/>
      </w:tblGrid>
      <w:tr w:rsidR="004C6125" w:rsidRPr="00E6791A" w14:paraId="30058BB2" w14:textId="77777777" w:rsidTr="00D47D92">
        <w:trPr>
          <w:tblHeader/>
        </w:trPr>
        <w:tc>
          <w:tcPr>
            <w:tcW w:w="1116" w:type="pct"/>
            <w:vAlign w:val="center"/>
          </w:tcPr>
          <w:p w14:paraId="0BC876B9" w14:textId="77777777" w:rsidR="004C6125" w:rsidRPr="00D47D92" w:rsidRDefault="000B00A9" w:rsidP="00D47D9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47D92">
              <w:rPr>
                <w:rFonts w:ascii="Times New Roman" w:hAnsi="Times New Roman" w:cs="Times New Roman"/>
                <w:b/>
                <w:sz w:val="26"/>
                <w:szCs w:val="26"/>
              </w:rPr>
              <w:t>Nhà</w:t>
            </w:r>
            <w:proofErr w:type="spellEnd"/>
            <w:r w:rsidRPr="00D47D9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47D92">
              <w:rPr>
                <w:rFonts w:ascii="Times New Roman" w:hAnsi="Times New Roman" w:cs="Times New Roman"/>
                <w:b/>
                <w:sz w:val="26"/>
                <w:szCs w:val="26"/>
              </w:rPr>
              <w:t>cung</w:t>
            </w:r>
            <w:proofErr w:type="spellEnd"/>
            <w:r w:rsidRPr="00D47D9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47D92">
              <w:rPr>
                <w:rFonts w:ascii="Times New Roman" w:hAnsi="Times New Roman" w:cs="Times New Roman"/>
                <w:b/>
                <w:sz w:val="26"/>
                <w:szCs w:val="26"/>
              </w:rPr>
              <w:t>cấp</w:t>
            </w:r>
            <w:proofErr w:type="spellEnd"/>
          </w:p>
        </w:tc>
        <w:tc>
          <w:tcPr>
            <w:tcW w:w="568" w:type="pct"/>
            <w:vAlign w:val="center"/>
          </w:tcPr>
          <w:p w14:paraId="247F46F0" w14:textId="77777777" w:rsidR="004C6125" w:rsidRPr="00D47D92" w:rsidRDefault="000B00A9" w:rsidP="00D47D9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47D92">
              <w:rPr>
                <w:rFonts w:ascii="Times New Roman" w:hAnsi="Times New Roman" w:cs="Times New Roman"/>
                <w:b/>
                <w:sz w:val="26"/>
                <w:szCs w:val="26"/>
              </w:rPr>
              <w:t>Quốc</w:t>
            </w:r>
            <w:proofErr w:type="spellEnd"/>
            <w:r w:rsidRPr="00D47D9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47D92">
              <w:rPr>
                <w:rFonts w:ascii="Times New Roman" w:hAnsi="Times New Roman" w:cs="Times New Roman"/>
                <w:b/>
                <w:sz w:val="26"/>
                <w:szCs w:val="26"/>
              </w:rPr>
              <w:t>gia</w:t>
            </w:r>
            <w:proofErr w:type="spellEnd"/>
          </w:p>
        </w:tc>
        <w:tc>
          <w:tcPr>
            <w:tcW w:w="670" w:type="pct"/>
            <w:vAlign w:val="center"/>
          </w:tcPr>
          <w:p w14:paraId="41D133B6" w14:textId="77777777" w:rsidR="004C6125" w:rsidRPr="00D47D92" w:rsidRDefault="000B00A9" w:rsidP="00D47D9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47D92">
              <w:rPr>
                <w:rFonts w:ascii="Times New Roman" w:hAnsi="Times New Roman" w:cs="Times New Roman"/>
                <w:b/>
                <w:sz w:val="26"/>
                <w:szCs w:val="26"/>
              </w:rPr>
              <w:t>Thị</w:t>
            </w:r>
            <w:proofErr w:type="spellEnd"/>
            <w:r w:rsidRPr="00D47D9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47D92">
              <w:rPr>
                <w:rFonts w:ascii="Times New Roman" w:hAnsi="Times New Roman" w:cs="Times New Roman"/>
                <w:b/>
                <w:sz w:val="26"/>
                <w:szCs w:val="26"/>
              </w:rPr>
              <w:t>phần</w:t>
            </w:r>
            <w:proofErr w:type="spellEnd"/>
            <w:r w:rsidRPr="00D47D9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(%)</w:t>
            </w:r>
          </w:p>
        </w:tc>
        <w:tc>
          <w:tcPr>
            <w:tcW w:w="1031" w:type="pct"/>
            <w:vAlign w:val="center"/>
          </w:tcPr>
          <w:p w14:paraId="11B9B4BF" w14:textId="77777777" w:rsidR="004C6125" w:rsidRPr="00D47D92" w:rsidRDefault="000B00A9" w:rsidP="00D47D9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47D92">
              <w:rPr>
                <w:rFonts w:ascii="Times New Roman" w:hAnsi="Times New Roman" w:cs="Times New Roman"/>
                <w:b/>
                <w:sz w:val="26"/>
                <w:szCs w:val="26"/>
              </w:rPr>
              <w:t>Điểm</w:t>
            </w:r>
            <w:proofErr w:type="spellEnd"/>
            <w:r w:rsidRPr="00D47D9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47D92">
              <w:rPr>
                <w:rFonts w:ascii="Times New Roman" w:hAnsi="Times New Roman" w:cs="Times New Roman"/>
                <w:b/>
                <w:sz w:val="26"/>
                <w:szCs w:val="26"/>
              </w:rPr>
              <w:t>mạnh</w:t>
            </w:r>
            <w:proofErr w:type="spellEnd"/>
          </w:p>
        </w:tc>
        <w:tc>
          <w:tcPr>
            <w:tcW w:w="958" w:type="pct"/>
            <w:vAlign w:val="center"/>
          </w:tcPr>
          <w:p w14:paraId="1C57BEE2" w14:textId="77777777" w:rsidR="004C6125" w:rsidRPr="00D47D92" w:rsidRDefault="000B00A9" w:rsidP="00D47D9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47D92">
              <w:rPr>
                <w:rFonts w:ascii="Times New Roman" w:hAnsi="Times New Roman" w:cs="Times New Roman"/>
                <w:b/>
                <w:sz w:val="26"/>
                <w:szCs w:val="26"/>
              </w:rPr>
              <w:t>Điểm</w:t>
            </w:r>
            <w:proofErr w:type="spellEnd"/>
            <w:r w:rsidRPr="00D47D9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47D92">
              <w:rPr>
                <w:rFonts w:ascii="Times New Roman" w:hAnsi="Times New Roman" w:cs="Times New Roman"/>
                <w:b/>
                <w:sz w:val="26"/>
                <w:szCs w:val="26"/>
              </w:rPr>
              <w:t>yếu</w:t>
            </w:r>
            <w:proofErr w:type="spellEnd"/>
          </w:p>
        </w:tc>
        <w:tc>
          <w:tcPr>
            <w:tcW w:w="657" w:type="pct"/>
            <w:vAlign w:val="center"/>
          </w:tcPr>
          <w:p w14:paraId="6D42A01E" w14:textId="77777777" w:rsidR="004C6125" w:rsidRPr="00D47D92" w:rsidRDefault="000B00A9" w:rsidP="00D47D9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47D92">
              <w:rPr>
                <w:rFonts w:ascii="Times New Roman" w:hAnsi="Times New Roman" w:cs="Times New Roman"/>
                <w:b/>
                <w:sz w:val="26"/>
                <w:szCs w:val="26"/>
              </w:rPr>
              <w:t>Giá (</w:t>
            </w:r>
            <w:proofErr w:type="spellStart"/>
            <w:r w:rsidRPr="00D47D92">
              <w:rPr>
                <w:rFonts w:ascii="Times New Roman" w:hAnsi="Times New Roman" w:cs="Times New Roman"/>
                <w:b/>
                <w:sz w:val="26"/>
                <w:szCs w:val="26"/>
              </w:rPr>
              <w:t>nghìn</w:t>
            </w:r>
            <w:proofErr w:type="spellEnd"/>
            <w:r w:rsidRPr="00D47D9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USD)</w:t>
            </w:r>
          </w:p>
        </w:tc>
      </w:tr>
      <w:tr w:rsidR="004C6125" w:rsidRPr="00E6791A" w14:paraId="4CA34D9B" w14:textId="77777777" w:rsidTr="00D47D92">
        <w:trPr>
          <w:tblHeader/>
        </w:trPr>
        <w:tc>
          <w:tcPr>
            <w:tcW w:w="1116" w:type="pct"/>
            <w:vAlign w:val="center"/>
          </w:tcPr>
          <w:p w14:paraId="5FCCFB9C" w14:textId="77777777" w:rsidR="004C6125" w:rsidRPr="00D47D92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47D92">
              <w:rPr>
                <w:rFonts w:ascii="Times New Roman" w:hAnsi="Times New Roman" w:cs="Times New Roman"/>
                <w:sz w:val="26"/>
                <w:szCs w:val="26"/>
              </w:rPr>
              <w:t>MiR</w:t>
            </w:r>
            <w:proofErr w:type="spellEnd"/>
            <w:r w:rsidRPr="00D47D92">
              <w:rPr>
                <w:rFonts w:ascii="Times New Roman" w:hAnsi="Times New Roman" w:cs="Times New Roman"/>
                <w:sz w:val="26"/>
                <w:szCs w:val="26"/>
              </w:rPr>
              <w:t xml:space="preserve"> (Mobile Industrial Robots)</w:t>
            </w:r>
          </w:p>
        </w:tc>
        <w:tc>
          <w:tcPr>
            <w:tcW w:w="568" w:type="pct"/>
            <w:vAlign w:val="center"/>
          </w:tcPr>
          <w:p w14:paraId="55DD889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Đan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Mạch</w:t>
            </w:r>
            <w:proofErr w:type="spellEnd"/>
          </w:p>
        </w:tc>
        <w:tc>
          <w:tcPr>
            <w:tcW w:w="670" w:type="pct"/>
            <w:vAlign w:val="center"/>
          </w:tcPr>
          <w:p w14:paraId="2ECE829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20%</w:t>
            </w:r>
          </w:p>
        </w:tc>
        <w:tc>
          <w:tcPr>
            <w:tcW w:w="1031" w:type="pct"/>
            <w:vAlign w:val="center"/>
          </w:tcPr>
          <w:p w14:paraId="4374C45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Công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tiên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dễ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</w:p>
        </w:tc>
        <w:tc>
          <w:tcPr>
            <w:tcW w:w="958" w:type="pct"/>
            <w:vAlign w:val="center"/>
          </w:tcPr>
          <w:p w14:paraId="719DA74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Giá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657" w:type="pct"/>
            <w:vAlign w:val="center"/>
          </w:tcPr>
          <w:p w14:paraId="482849C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50-80</w:t>
            </w:r>
          </w:p>
        </w:tc>
      </w:tr>
      <w:tr w:rsidR="004C6125" w:rsidRPr="00E6791A" w14:paraId="2290CCFC" w14:textId="77777777" w:rsidTr="00D47D92">
        <w:trPr>
          <w:tblHeader/>
        </w:trPr>
        <w:tc>
          <w:tcPr>
            <w:tcW w:w="1116" w:type="pct"/>
            <w:vAlign w:val="center"/>
          </w:tcPr>
          <w:p w14:paraId="2FE505E2" w14:textId="77777777" w:rsidR="004C6125" w:rsidRPr="00D47D92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47D92">
              <w:rPr>
                <w:rFonts w:ascii="Times New Roman" w:hAnsi="Times New Roman" w:cs="Times New Roman"/>
                <w:sz w:val="26"/>
                <w:szCs w:val="26"/>
              </w:rPr>
              <w:t>KUKA KMR</w:t>
            </w:r>
          </w:p>
        </w:tc>
        <w:tc>
          <w:tcPr>
            <w:tcW w:w="568" w:type="pct"/>
            <w:vAlign w:val="center"/>
          </w:tcPr>
          <w:p w14:paraId="001F690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Đức</w:t>
            </w:r>
          </w:p>
        </w:tc>
        <w:tc>
          <w:tcPr>
            <w:tcW w:w="670" w:type="pct"/>
            <w:vAlign w:val="center"/>
          </w:tcPr>
          <w:p w14:paraId="500CCE5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15%</w:t>
            </w:r>
          </w:p>
        </w:tc>
        <w:tc>
          <w:tcPr>
            <w:tcW w:w="1031" w:type="pct"/>
            <w:vAlign w:val="center"/>
          </w:tcPr>
          <w:p w14:paraId="1653C9A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robot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cánh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tay</w:t>
            </w:r>
            <w:proofErr w:type="spellEnd"/>
          </w:p>
        </w:tc>
        <w:tc>
          <w:tcPr>
            <w:tcW w:w="958" w:type="pct"/>
            <w:vAlign w:val="center"/>
          </w:tcPr>
          <w:p w14:paraId="276CC85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Giá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cực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657" w:type="pct"/>
            <w:vAlign w:val="center"/>
          </w:tcPr>
          <w:p w14:paraId="134D966F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80-120</w:t>
            </w:r>
          </w:p>
        </w:tc>
      </w:tr>
      <w:tr w:rsidR="004C6125" w:rsidRPr="00E6791A" w14:paraId="6E1B585E" w14:textId="77777777" w:rsidTr="00D47D92">
        <w:trPr>
          <w:tblHeader/>
        </w:trPr>
        <w:tc>
          <w:tcPr>
            <w:tcW w:w="1116" w:type="pct"/>
            <w:vAlign w:val="center"/>
          </w:tcPr>
          <w:p w14:paraId="28149CEA" w14:textId="77777777" w:rsidR="004C6125" w:rsidRPr="00D47D92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47D92">
              <w:rPr>
                <w:rFonts w:ascii="Times New Roman" w:hAnsi="Times New Roman" w:cs="Times New Roman"/>
                <w:sz w:val="26"/>
                <w:szCs w:val="26"/>
              </w:rPr>
              <w:t>Omron LD</w:t>
            </w:r>
          </w:p>
        </w:tc>
        <w:tc>
          <w:tcPr>
            <w:tcW w:w="568" w:type="pct"/>
            <w:vAlign w:val="center"/>
          </w:tcPr>
          <w:p w14:paraId="39D48DC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Nhật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670" w:type="pct"/>
            <w:vAlign w:val="center"/>
          </w:tcPr>
          <w:p w14:paraId="2A500427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12%</w:t>
            </w:r>
          </w:p>
        </w:tc>
        <w:tc>
          <w:tcPr>
            <w:tcW w:w="1031" w:type="pct"/>
            <w:vAlign w:val="center"/>
          </w:tcPr>
          <w:p w14:paraId="5ABC257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cậy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958" w:type="pct"/>
            <w:vAlign w:val="center"/>
          </w:tcPr>
          <w:p w14:paraId="7EF6CD4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Công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lạc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hậu</w:t>
            </w:r>
            <w:proofErr w:type="spellEnd"/>
          </w:p>
        </w:tc>
        <w:tc>
          <w:tcPr>
            <w:tcW w:w="657" w:type="pct"/>
            <w:vAlign w:val="center"/>
          </w:tcPr>
          <w:p w14:paraId="5D2EF93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40-70</w:t>
            </w:r>
          </w:p>
        </w:tc>
      </w:tr>
      <w:tr w:rsidR="004C6125" w:rsidRPr="00E6791A" w14:paraId="3F973846" w14:textId="77777777" w:rsidTr="00D47D92">
        <w:trPr>
          <w:tblHeader/>
        </w:trPr>
        <w:tc>
          <w:tcPr>
            <w:tcW w:w="1116" w:type="pct"/>
            <w:vAlign w:val="center"/>
          </w:tcPr>
          <w:p w14:paraId="2A1A007E" w14:textId="77777777" w:rsidR="004C6125" w:rsidRPr="00D47D92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47D92">
              <w:rPr>
                <w:rFonts w:ascii="Times New Roman" w:hAnsi="Times New Roman" w:cs="Times New Roman"/>
                <w:sz w:val="26"/>
                <w:szCs w:val="26"/>
              </w:rPr>
              <w:t xml:space="preserve">Geek+, </w:t>
            </w:r>
            <w:proofErr w:type="spellStart"/>
            <w:r w:rsidRPr="00D47D92">
              <w:rPr>
                <w:rFonts w:ascii="Times New Roman" w:hAnsi="Times New Roman" w:cs="Times New Roman"/>
                <w:sz w:val="26"/>
                <w:szCs w:val="26"/>
              </w:rPr>
              <w:t>Quicktron</w:t>
            </w:r>
            <w:proofErr w:type="spellEnd"/>
          </w:p>
        </w:tc>
        <w:tc>
          <w:tcPr>
            <w:tcW w:w="568" w:type="pct"/>
            <w:vAlign w:val="center"/>
          </w:tcPr>
          <w:p w14:paraId="42919C7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</w:p>
        </w:tc>
        <w:tc>
          <w:tcPr>
            <w:tcW w:w="670" w:type="pct"/>
            <w:vAlign w:val="center"/>
          </w:tcPr>
          <w:p w14:paraId="672B7D8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30%</w:t>
            </w:r>
          </w:p>
        </w:tc>
        <w:tc>
          <w:tcPr>
            <w:tcW w:w="1031" w:type="pct"/>
            <w:vAlign w:val="center"/>
          </w:tcPr>
          <w:p w14:paraId="0A7AB1A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Giá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cạnh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tranh</w:t>
            </w:r>
            <w:proofErr w:type="spellEnd"/>
          </w:p>
        </w:tc>
        <w:tc>
          <w:tcPr>
            <w:tcW w:w="958" w:type="pct"/>
            <w:vAlign w:val="center"/>
          </w:tcPr>
          <w:p w14:paraId="1FFD395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đều</w:t>
            </w:r>
            <w:proofErr w:type="spellEnd"/>
          </w:p>
        </w:tc>
        <w:tc>
          <w:tcPr>
            <w:tcW w:w="657" w:type="pct"/>
            <w:vAlign w:val="center"/>
          </w:tcPr>
          <w:p w14:paraId="508CAB5F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15-35</w:t>
            </w:r>
          </w:p>
        </w:tc>
      </w:tr>
      <w:tr w:rsidR="004C6125" w:rsidRPr="00E6791A" w14:paraId="4131ABCA" w14:textId="77777777" w:rsidTr="00D47D92">
        <w:trPr>
          <w:tblHeader/>
        </w:trPr>
        <w:tc>
          <w:tcPr>
            <w:tcW w:w="1116" w:type="pct"/>
            <w:vAlign w:val="center"/>
          </w:tcPr>
          <w:p w14:paraId="2756AA53" w14:textId="77777777" w:rsidR="004C6125" w:rsidRPr="00D47D92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47D92">
              <w:rPr>
                <w:rFonts w:ascii="Times New Roman" w:hAnsi="Times New Roman" w:cs="Times New Roman"/>
                <w:sz w:val="26"/>
                <w:szCs w:val="26"/>
              </w:rPr>
              <w:t>AGV Solutions</w:t>
            </w:r>
          </w:p>
        </w:tc>
        <w:tc>
          <w:tcPr>
            <w:tcW w:w="568" w:type="pct"/>
            <w:vAlign w:val="center"/>
          </w:tcPr>
          <w:p w14:paraId="42D1044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Hàn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</w:p>
        </w:tc>
        <w:tc>
          <w:tcPr>
            <w:tcW w:w="670" w:type="pct"/>
            <w:vAlign w:val="center"/>
          </w:tcPr>
          <w:p w14:paraId="679DCE44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15%</w:t>
            </w:r>
          </w:p>
        </w:tc>
        <w:tc>
          <w:tcPr>
            <w:tcW w:w="1031" w:type="pct"/>
            <w:vAlign w:val="center"/>
          </w:tcPr>
          <w:p w14:paraId="2BFEE29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Cân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giá-chất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958" w:type="pct"/>
            <w:vAlign w:val="center"/>
          </w:tcPr>
          <w:p w14:paraId="6C46A2A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VN</w:t>
            </w:r>
          </w:p>
        </w:tc>
        <w:tc>
          <w:tcPr>
            <w:tcW w:w="657" w:type="pct"/>
            <w:vAlign w:val="center"/>
          </w:tcPr>
          <w:p w14:paraId="6CDBA40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25-50</w:t>
            </w:r>
          </w:p>
        </w:tc>
      </w:tr>
      <w:tr w:rsidR="004C6125" w:rsidRPr="00E6791A" w14:paraId="2458782C" w14:textId="77777777" w:rsidTr="00D47D92">
        <w:trPr>
          <w:tblHeader/>
        </w:trPr>
        <w:tc>
          <w:tcPr>
            <w:tcW w:w="1116" w:type="pct"/>
            <w:vAlign w:val="center"/>
          </w:tcPr>
          <w:p w14:paraId="29984438" w14:textId="77777777" w:rsidR="004C6125" w:rsidRPr="00D47D92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47D92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D47D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47D92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D47D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47D92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D47D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47D92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D47D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47D92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</w:p>
        </w:tc>
        <w:tc>
          <w:tcPr>
            <w:tcW w:w="568" w:type="pct"/>
            <w:vAlign w:val="center"/>
          </w:tcPr>
          <w:p w14:paraId="517DD80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Việt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Nam</w:t>
            </w:r>
          </w:p>
        </w:tc>
        <w:tc>
          <w:tcPr>
            <w:tcW w:w="670" w:type="pct"/>
            <w:vAlign w:val="center"/>
          </w:tcPr>
          <w:p w14:paraId="63D593E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&lt;5%</w:t>
            </w:r>
          </w:p>
        </w:tc>
        <w:tc>
          <w:tcPr>
            <w:tcW w:w="1031" w:type="pct"/>
            <w:vAlign w:val="center"/>
          </w:tcPr>
          <w:p w14:paraId="13970AF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958" w:type="pct"/>
            <w:vAlign w:val="center"/>
          </w:tcPr>
          <w:p w14:paraId="248B57C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yếu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lắp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ráp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R&amp;D</w:t>
            </w:r>
          </w:p>
        </w:tc>
        <w:tc>
          <w:tcPr>
            <w:tcW w:w="657" w:type="pct"/>
            <w:vAlign w:val="center"/>
          </w:tcPr>
          <w:p w14:paraId="10B2544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20-40</w:t>
            </w:r>
          </w:p>
        </w:tc>
      </w:tr>
    </w:tbl>
    <w:p w14:paraId="7106E8ED" w14:textId="77777777" w:rsidR="00D47D92" w:rsidRDefault="00D47D92" w:rsidP="00D47D92">
      <w:pPr>
        <w:spacing w:before="240" w:after="0" w:line="312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3122CE19" w14:textId="77777777" w:rsidR="004C6125" w:rsidRPr="003853BB" w:rsidRDefault="000B00A9" w:rsidP="003853BB">
      <w:pPr>
        <w:pStyle w:val="ListParagraph"/>
        <w:numPr>
          <w:ilvl w:val="0"/>
          <w:numId w:val="1"/>
        </w:numPr>
        <w:spacing w:before="240"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853BB">
        <w:rPr>
          <w:rFonts w:ascii="Times New Roman" w:hAnsi="Times New Roman" w:cs="Times New Roman"/>
          <w:b/>
          <w:sz w:val="26"/>
          <w:szCs w:val="26"/>
        </w:rPr>
        <w:t>Khoảng</w:t>
      </w:r>
      <w:proofErr w:type="spellEnd"/>
      <w:r w:rsidRPr="003853B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853BB">
        <w:rPr>
          <w:rFonts w:ascii="Times New Roman" w:hAnsi="Times New Roman" w:cs="Times New Roman"/>
          <w:b/>
          <w:sz w:val="26"/>
          <w:szCs w:val="26"/>
        </w:rPr>
        <w:t>trống</w:t>
      </w:r>
      <w:proofErr w:type="spellEnd"/>
      <w:r w:rsidRPr="003853BB">
        <w:rPr>
          <w:rFonts w:ascii="Times New Roman" w:hAnsi="Times New Roman" w:cs="Times New Roman"/>
          <w:b/>
          <w:sz w:val="26"/>
          <w:szCs w:val="26"/>
        </w:rPr>
        <w:t>:</w:t>
      </w:r>
    </w:p>
    <w:p w14:paraId="1F49749E" w14:textId="77777777" w:rsidR="004C6125" w:rsidRPr="00E6791A" w:rsidRDefault="000B00A9" w:rsidP="003F62ED">
      <w:pPr>
        <w:numPr>
          <w:ilvl w:val="0"/>
          <w:numId w:val="164"/>
        </w:numPr>
        <w:tabs>
          <w:tab w:val="clear" w:pos="720"/>
        </w:tabs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(SLAM, AI navigation)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lý</w:t>
      </w:r>
      <w:proofErr w:type="spellEnd"/>
    </w:p>
    <w:p w14:paraId="600B9B93" w14:textId="77777777" w:rsidR="004C6125" w:rsidRPr="00E6791A" w:rsidRDefault="000B00A9" w:rsidP="003F62ED">
      <w:pPr>
        <w:numPr>
          <w:ilvl w:val="0"/>
          <w:numId w:val="164"/>
        </w:numPr>
        <w:tabs>
          <w:tab w:val="clear" w:pos="720"/>
        </w:tabs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hành-bảo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Nam</w:t>
      </w:r>
    </w:p>
    <w:p w14:paraId="385C4FDD" w14:textId="77777777" w:rsidR="004C6125" w:rsidRPr="00E6791A" w:rsidRDefault="000B00A9" w:rsidP="003F62ED">
      <w:pPr>
        <w:numPr>
          <w:ilvl w:val="0"/>
          <w:numId w:val="164"/>
        </w:numPr>
        <w:tabs>
          <w:tab w:val="clear" w:pos="720"/>
        </w:tabs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Mekong AMR-100/500/1000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lấp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20-40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nghìn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USD,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24/7</w:t>
      </w:r>
    </w:p>
    <w:p w14:paraId="4870959F" w14:textId="77777777" w:rsidR="004C6125" w:rsidRPr="00D47D92" w:rsidRDefault="000B00A9" w:rsidP="003F62ED">
      <w:pPr>
        <w:pStyle w:val="ListParagraph"/>
        <w:numPr>
          <w:ilvl w:val="0"/>
          <w:numId w:val="159"/>
        </w:numPr>
        <w:spacing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47D92">
        <w:rPr>
          <w:rFonts w:ascii="Times New Roman" w:hAnsi="Times New Roman" w:cs="Times New Roman"/>
          <w:b/>
          <w:sz w:val="26"/>
          <w:szCs w:val="26"/>
        </w:rPr>
        <w:t>Tác</w:t>
      </w:r>
      <w:proofErr w:type="spellEnd"/>
      <w:r w:rsidRPr="00D47D9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47D92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D47D9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47D92"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 w:rsidRPr="00D47D9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47D92">
        <w:rPr>
          <w:rFonts w:ascii="Times New Roman" w:hAnsi="Times New Roman" w:cs="Times New Roman"/>
          <w:b/>
          <w:sz w:val="26"/>
          <w:szCs w:val="26"/>
        </w:rPr>
        <w:t>phụ</w:t>
      </w:r>
      <w:proofErr w:type="spellEnd"/>
      <w:r w:rsidRPr="00D47D9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47D92">
        <w:rPr>
          <w:rFonts w:ascii="Times New Roman" w:hAnsi="Times New Roman" w:cs="Times New Roman"/>
          <w:b/>
          <w:sz w:val="26"/>
          <w:szCs w:val="26"/>
        </w:rPr>
        <w:t>thuộc</w:t>
      </w:r>
      <w:proofErr w:type="spellEnd"/>
      <w:r w:rsidRPr="00D47D9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47D92">
        <w:rPr>
          <w:rFonts w:ascii="Times New Roman" w:hAnsi="Times New Roman" w:cs="Times New Roman"/>
          <w:b/>
          <w:sz w:val="26"/>
          <w:szCs w:val="26"/>
        </w:rPr>
        <w:t>nhập</w:t>
      </w:r>
      <w:proofErr w:type="spellEnd"/>
      <w:r w:rsidRPr="00D47D9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47D92">
        <w:rPr>
          <w:rFonts w:ascii="Times New Roman" w:hAnsi="Times New Roman" w:cs="Times New Roman"/>
          <w:b/>
          <w:sz w:val="26"/>
          <w:szCs w:val="26"/>
        </w:rPr>
        <w:t>khẩu</w:t>
      </w:r>
      <w:proofErr w:type="spellEnd"/>
      <w:r w:rsidRPr="00D47D92">
        <w:rPr>
          <w:rFonts w:ascii="Times New Roman" w:hAnsi="Times New Roman" w:cs="Times New Roman"/>
          <w:b/>
          <w:sz w:val="26"/>
          <w:szCs w:val="26"/>
        </w:rPr>
        <w:t>:</w:t>
      </w:r>
    </w:p>
    <w:p w14:paraId="2228C16A" w14:textId="77777777" w:rsidR="004C6125" w:rsidRPr="00E6791A" w:rsidRDefault="000B00A9" w:rsidP="003F62ED">
      <w:pPr>
        <w:numPr>
          <w:ilvl w:val="0"/>
          <w:numId w:val="28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Chi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phí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1090D262" w14:textId="77777777" w:rsidR="004C6125" w:rsidRPr="00E6791A" w:rsidRDefault="000B00A9" w:rsidP="00D47D92">
      <w:pPr>
        <w:numPr>
          <w:ilvl w:val="1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Giá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30-50% so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địa</w:t>
      </w:r>
      <w:proofErr w:type="spellEnd"/>
    </w:p>
    <w:p w14:paraId="1EE3A909" w14:textId="77777777" w:rsidR="004C6125" w:rsidRPr="00E6791A" w:rsidRDefault="000B00A9" w:rsidP="00D47D92">
      <w:pPr>
        <w:numPr>
          <w:ilvl w:val="1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5-10%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miễn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1ED870EC" w14:textId="77777777" w:rsidR="004C6125" w:rsidRPr="00E6791A" w:rsidRDefault="000B00A9" w:rsidP="00D47D92">
      <w:pPr>
        <w:numPr>
          <w:ilvl w:val="1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logistics 5-10%</w:t>
      </w:r>
    </w:p>
    <w:p w14:paraId="7070DF7A" w14:textId="77777777" w:rsidR="004C6125" w:rsidRPr="00E6791A" w:rsidRDefault="000B00A9" w:rsidP="00D47D92">
      <w:pPr>
        <w:numPr>
          <w:ilvl w:val="1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Ước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tính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DNNVV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Nam chi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700-1.000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USD/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</w:p>
    <w:p w14:paraId="353A520B" w14:textId="77777777" w:rsidR="004C6125" w:rsidRPr="00E6791A" w:rsidRDefault="000B00A9" w:rsidP="003F62ED">
      <w:pPr>
        <w:numPr>
          <w:ilvl w:val="0"/>
          <w:numId w:val="28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Thời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gian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giao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hàng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dài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196A3A41" w14:textId="77777777" w:rsidR="004C6125" w:rsidRPr="00E6791A" w:rsidRDefault="000B00A9" w:rsidP="00D47D92">
      <w:pPr>
        <w:numPr>
          <w:ilvl w:val="1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: 3-6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tháng</w:t>
      </w:r>
      <w:proofErr w:type="spellEnd"/>
    </w:p>
    <w:p w14:paraId="1B498351" w14:textId="77777777" w:rsidR="004C6125" w:rsidRPr="00E6791A" w:rsidRDefault="000B00A9" w:rsidP="00D47D92">
      <w:pPr>
        <w:numPr>
          <w:ilvl w:val="1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doanh</w:t>
      </w:r>
      <w:proofErr w:type="spellEnd"/>
    </w:p>
    <w:p w14:paraId="6E3F7AA3" w14:textId="77777777" w:rsidR="004C6125" w:rsidRPr="00E6791A" w:rsidRDefault="000B00A9" w:rsidP="00D47D92">
      <w:pPr>
        <w:numPr>
          <w:ilvl w:val="1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chữa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khẩn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cấp</w:t>
      </w:r>
      <w:proofErr w:type="spellEnd"/>
    </w:p>
    <w:p w14:paraId="1450B29B" w14:textId="77777777" w:rsidR="004C6125" w:rsidRPr="00E6791A" w:rsidRDefault="000B00A9" w:rsidP="003F62ED">
      <w:pPr>
        <w:numPr>
          <w:ilvl w:val="0"/>
          <w:numId w:val="28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Hỗ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trợ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kỹ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thuật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hạn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chế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76E0B3A8" w14:textId="77777777" w:rsidR="004C6125" w:rsidRPr="00E6791A" w:rsidRDefault="000B00A9" w:rsidP="00D47D92">
      <w:pPr>
        <w:numPr>
          <w:ilvl w:val="1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Nam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sâu</w:t>
      </w:r>
      <w:proofErr w:type="spellEnd"/>
    </w:p>
    <w:p w14:paraId="25591B96" w14:textId="77777777" w:rsidR="004C6125" w:rsidRPr="00E6791A" w:rsidRDefault="000B00A9" w:rsidP="00D47D92">
      <w:pPr>
        <w:numPr>
          <w:ilvl w:val="1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(3-7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6683FE2A" w14:textId="77777777" w:rsidR="004C6125" w:rsidRPr="00E6791A" w:rsidRDefault="000B00A9" w:rsidP="00D47D92">
      <w:pPr>
        <w:numPr>
          <w:ilvl w:val="1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Rào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Anh,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Anh)</w:t>
      </w:r>
    </w:p>
    <w:p w14:paraId="70BA85B2" w14:textId="77777777" w:rsidR="004C6125" w:rsidRPr="00E6791A" w:rsidRDefault="000B00A9" w:rsidP="003F62ED">
      <w:pPr>
        <w:numPr>
          <w:ilvl w:val="0"/>
          <w:numId w:val="28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Không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tùy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chỉnh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được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3EA7E1D8" w14:textId="77777777" w:rsidR="004C6125" w:rsidRPr="00E6791A" w:rsidRDefault="000B00A9" w:rsidP="00D47D92">
      <w:pPr>
        <w:numPr>
          <w:ilvl w:val="1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loạt</w:t>
      </w:r>
      <w:proofErr w:type="spellEnd"/>
    </w:p>
    <w:p w14:paraId="498FEFC3" w14:textId="77777777" w:rsidR="004C6125" w:rsidRPr="00E6791A" w:rsidRDefault="000B00A9" w:rsidP="00D47D92">
      <w:pPr>
        <w:numPr>
          <w:ilvl w:val="1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thù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DNNVV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Nam</w:t>
      </w:r>
    </w:p>
    <w:p w14:paraId="31EDF2F1" w14:textId="77777777" w:rsidR="004C6125" w:rsidRPr="00E6791A" w:rsidRDefault="000B00A9" w:rsidP="00D47D92">
      <w:pPr>
        <w:numPr>
          <w:ilvl w:val="1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module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</w:p>
    <w:p w14:paraId="108DDEFF" w14:textId="77777777" w:rsidR="004C6125" w:rsidRPr="00E6791A" w:rsidRDefault="000B00A9" w:rsidP="003F62ED">
      <w:pPr>
        <w:numPr>
          <w:ilvl w:val="0"/>
          <w:numId w:val="28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Rủi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ro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bảo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mật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2DB08F24" w14:textId="77777777" w:rsidR="004C6125" w:rsidRPr="00E6791A" w:rsidRDefault="000B00A9" w:rsidP="00D47D92">
      <w:pPr>
        <w:numPr>
          <w:ilvl w:val="1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Lo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ngại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backdoor,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Trung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Quốc</w:t>
      </w:r>
      <w:proofErr w:type="spellEnd"/>
    </w:p>
    <w:p w14:paraId="69701BE3" w14:textId="77777777" w:rsidR="004C6125" w:rsidRPr="00E6791A" w:rsidRDefault="000B00A9" w:rsidP="00D47D92">
      <w:pPr>
        <w:numPr>
          <w:ilvl w:val="1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ngoài</w:t>
      </w:r>
      <w:proofErr w:type="spellEnd"/>
    </w:p>
    <w:p w14:paraId="0CEABC11" w14:textId="77777777" w:rsidR="004C6125" w:rsidRPr="00E6791A" w:rsidRDefault="000B00A9" w:rsidP="00D47D92">
      <w:pPr>
        <w:numPr>
          <w:ilvl w:val="1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audit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nguồn</w:t>
      </w:r>
      <w:proofErr w:type="spellEnd"/>
    </w:p>
    <w:p w14:paraId="243DA188" w14:textId="5A082647" w:rsidR="004C6125" w:rsidRPr="00D47D92" w:rsidRDefault="003853BB" w:rsidP="00D47D92">
      <w:pPr>
        <w:pStyle w:val="Heading3"/>
        <w:keepNext w:val="0"/>
        <w:spacing w:before="0" w:after="0" w:line="312" w:lineRule="auto"/>
        <w:jc w:val="both"/>
        <w:rPr>
          <w:rFonts w:ascii="Times New Roman" w:hAnsi="Times New Roman" w:cs="Times New Roman"/>
        </w:rPr>
      </w:pPr>
      <w:bookmarkStart w:id="54" w:name="_Toc212283273"/>
      <w:r>
        <w:rPr>
          <w:rFonts w:ascii="Times New Roman" w:hAnsi="Times New Roman" w:cs="Times New Roman"/>
        </w:rPr>
        <w:t>I.</w:t>
      </w:r>
      <w:r w:rsidR="00D47D92">
        <w:rPr>
          <w:rFonts w:ascii="Times New Roman" w:hAnsi="Times New Roman" w:cs="Times New Roman"/>
        </w:rPr>
        <w:t>3</w:t>
      </w:r>
      <w:r w:rsidR="000B00A9" w:rsidRPr="00D47D92">
        <w:rPr>
          <w:rFonts w:ascii="Times New Roman" w:hAnsi="Times New Roman" w:cs="Times New Roman"/>
        </w:rPr>
        <w:t xml:space="preserve">.2. </w:t>
      </w:r>
      <w:proofErr w:type="spellStart"/>
      <w:r w:rsidR="000B00A9" w:rsidRPr="00D47D92">
        <w:rPr>
          <w:rFonts w:ascii="Times New Roman" w:hAnsi="Times New Roman" w:cs="Times New Roman"/>
        </w:rPr>
        <w:t>Thiếu</w:t>
      </w:r>
      <w:proofErr w:type="spellEnd"/>
      <w:r w:rsidR="000B00A9" w:rsidRPr="00D47D92">
        <w:rPr>
          <w:rFonts w:ascii="Times New Roman" w:hAnsi="Times New Roman" w:cs="Times New Roman"/>
        </w:rPr>
        <w:t xml:space="preserve"> </w:t>
      </w:r>
      <w:proofErr w:type="spellStart"/>
      <w:r w:rsidR="000B00A9" w:rsidRPr="00D47D92">
        <w:rPr>
          <w:rFonts w:ascii="Times New Roman" w:hAnsi="Times New Roman" w:cs="Times New Roman"/>
        </w:rPr>
        <w:t>nhà</w:t>
      </w:r>
      <w:proofErr w:type="spellEnd"/>
      <w:r w:rsidR="000B00A9" w:rsidRPr="00D47D92">
        <w:rPr>
          <w:rFonts w:ascii="Times New Roman" w:hAnsi="Times New Roman" w:cs="Times New Roman"/>
        </w:rPr>
        <w:t xml:space="preserve"> </w:t>
      </w:r>
      <w:proofErr w:type="spellStart"/>
      <w:r w:rsidR="000B00A9" w:rsidRPr="00D47D92">
        <w:rPr>
          <w:rFonts w:ascii="Times New Roman" w:hAnsi="Times New Roman" w:cs="Times New Roman"/>
        </w:rPr>
        <w:t>sản</w:t>
      </w:r>
      <w:proofErr w:type="spellEnd"/>
      <w:r w:rsidR="000B00A9" w:rsidRPr="00D47D92">
        <w:rPr>
          <w:rFonts w:ascii="Times New Roman" w:hAnsi="Times New Roman" w:cs="Times New Roman"/>
        </w:rPr>
        <w:t xml:space="preserve"> </w:t>
      </w:r>
      <w:proofErr w:type="spellStart"/>
      <w:r w:rsidR="000B00A9" w:rsidRPr="00D47D92">
        <w:rPr>
          <w:rFonts w:ascii="Times New Roman" w:hAnsi="Times New Roman" w:cs="Times New Roman"/>
        </w:rPr>
        <w:t>xuất</w:t>
      </w:r>
      <w:proofErr w:type="spellEnd"/>
      <w:r w:rsidR="000B00A9" w:rsidRPr="00D47D92">
        <w:rPr>
          <w:rFonts w:ascii="Times New Roman" w:hAnsi="Times New Roman" w:cs="Times New Roman"/>
        </w:rPr>
        <w:t xml:space="preserve"> </w:t>
      </w:r>
      <w:proofErr w:type="spellStart"/>
      <w:r w:rsidR="000B00A9" w:rsidRPr="00D47D92">
        <w:rPr>
          <w:rFonts w:ascii="Times New Roman" w:hAnsi="Times New Roman" w:cs="Times New Roman"/>
        </w:rPr>
        <w:t>quy</w:t>
      </w:r>
      <w:proofErr w:type="spellEnd"/>
      <w:r w:rsidR="000B00A9" w:rsidRPr="00D47D92">
        <w:rPr>
          <w:rFonts w:ascii="Times New Roman" w:hAnsi="Times New Roman" w:cs="Times New Roman"/>
        </w:rPr>
        <w:t xml:space="preserve"> </w:t>
      </w:r>
      <w:proofErr w:type="spellStart"/>
      <w:r w:rsidR="000B00A9" w:rsidRPr="00D47D92">
        <w:rPr>
          <w:rFonts w:ascii="Times New Roman" w:hAnsi="Times New Roman" w:cs="Times New Roman"/>
        </w:rPr>
        <w:t>mô</w:t>
      </w:r>
      <w:proofErr w:type="spellEnd"/>
      <w:r w:rsidR="000B00A9" w:rsidRPr="00D47D92">
        <w:rPr>
          <w:rFonts w:ascii="Times New Roman" w:hAnsi="Times New Roman" w:cs="Times New Roman"/>
        </w:rPr>
        <w:t xml:space="preserve"> </w:t>
      </w:r>
      <w:proofErr w:type="spellStart"/>
      <w:r w:rsidR="000B00A9" w:rsidRPr="00D47D92">
        <w:rPr>
          <w:rFonts w:ascii="Times New Roman" w:hAnsi="Times New Roman" w:cs="Times New Roman"/>
        </w:rPr>
        <w:t>lớn</w:t>
      </w:r>
      <w:bookmarkEnd w:id="54"/>
      <w:proofErr w:type="spellEnd"/>
    </w:p>
    <w:p w14:paraId="6B6AB193" w14:textId="77777777" w:rsidR="004C6125" w:rsidRPr="00E6791A" w:rsidRDefault="000B00A9" w:rsidP="00D47D92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Nam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IoT Gateway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Robot AMR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.</w:t>
      </w:r>
    </w:p>
    <w:p w14:paraId="772B4611" w14:textId="77777777" w:rsidR="00D47D92" w:rsidRDefault="00D47D92" w:rsidP="00D47D92">
      <w:pPr>
        <w:spacing w:after="0" w:line="312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522BE925" w14:textId="77777777" w:rsidR="004C6125" w:rsidRPr="00D47D92" w:rsidRDefault="000B00A9" w:rsidP="003F62ED">
      <w:pPr>
        <w:pStyle w:val="ListParagraph"/>
        <w:numPr>
          <w:ilvl w:val="0"/>
          <w:numId w:val="159"/>
        </w:numPr>
        <w:spacing w:after="0" w:line="312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proofErr w:type="spellStart"/>
      <w:r w:rsidRPr="00D47D92"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 w:rsidRPr="00D47D9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47D92">
        <w:rPr>
          <w:rFonts w:ascii="Times New Roman" w:hAnsi="Times New Roman" w:cs="Times New Roman"/>
          <w:b/>
          <w:sz w:val="26"/>
          <w:szCs w:val="26"/>
        </w:rPr>
        <w:t>trạng</w:t>
      </w:r>
      <w:proofErr w:type="spellEnd"/>
      <w:r w:rsidRPr="00D47D9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47D92">
        <w:rPr>
          <w:rFonts w:ascii="Times New Roman" w:hAnsi="Times New Roman" w:cs="Times New Roman"/>
          <w:b/>
          <w:sz w:val="26"/>
          <w:szCs w:val="26"/>
        </w:rPr>
        <w:t>nhà</w:t>
      </w:r>
      <w:proofErr w:type="spellEnd"/>
      <w:r w:rsidRPr="00D47D9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47D92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D47D9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47D92">
        <w:rPr>
          <w:rFonts w:ascii="Times New Roman" w:hAnsi="Times New Roman" w:cs="Times New Roman"/>
          <w:b/>
          <w:sz w:val="26"/>
          <w:szCs w:val="26"/>
        </w:rPr>
        <w:t>xuất</w:t>
      </w:r>
      <w:proofErr w:type="spellEnd"/>
      <w:r w:rsidRPr="00D47D9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47D92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D47D9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47D92">
        <w:rPr>
          <w:rFonts w:ascii="Times New Roman" w:hAnsi="Times New Roman" w:cs="Times New Roman"/>
          <w:b/>
          <w:sz w:val="26"/>
          <w:szCs w:val="26"/>
        </w:rPr>
        <w:t>địa</w:t>
      </w:r>
      <w:proofErr w:type="spellEnd"/>
      <w:r w:rsidRPr="00D47D92">
        <w:rPr>
          <w:rFonts w:ascii="Times New Roman" w:hAnsi="Times New Roman" w:cs="Times New Roman"/>
          <w:b/>
          <w:sz w:val="26"/>
          <w:szCs w:val="26"/>
        </w:rPr>
        <w:t>:</w:t>
      </w:r>
    </w:p>
    <w:p w14:paraId="799C0ABA" w14:textId="77777777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Theo Vietnam Electronics Industries Association (VEIA, 2024):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0"/>
        <w:gridCol w:w="965"/>
        <w:gridCol w:w="1442"/>
        <w:gridCol w:w="2266"/>
        <w:gridCol w:w="1845"/>
        <w:gridCol w:w="1409"/>
      </w:tblGrid>
      <w:tr w:rsidR="004C6125" w:rsidRPr="00E6791A" w14:paraId="6FE82238" w14:textId="77777777" w:rsidTr="00D47D92">
        <w:trPr>
          <w:jc w:val="center"/>
        </w:trPr>
        <w:tc>
          <w:tcPr>
            <w:tcW w:w="0" w:type="auto"/>
            <w:vAlign w:val="center"/>
          </w:tcPr>
          <w:p w14:paraId="72547D0D" w14:textId="77777777" w:rsidR="004C6125" w:rsidRPr="00D47D92" w:rsidRDefault="000B00A9" w:rsidP="00D47D9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47D92">
              <w:rPr>
                <w:rFonts w:ascii="Times New Roman" w:hAnsi="Times New Roman" w:cs="Times New Roman"/>
                <w:b/>
                <w:sz w:val="26"/>
                <w:szCs w:val="26"/>
              </w:rPr>
              <w:t>Loại</w:t>
            </w:r>
            <w:proofErr w:type="spellEnd"/>
            <w:r w:rsidRPr="00D47D9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47D92">
              <w:rPr>
                <w:rFonts w:ascii="Times New Roman" w:hAnsi="Times New Roman" w:cs="Times New Roman"/>
                <w:b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0" w:type="auto"/>
            <w:vAlign w:val="center"/>
          </w:tcPr>
          <w:p w14:paraId="2E4E42C0" w14:textId="77777777" w:rsidR="004C6125" w:rsidRPr="00D47D92" w:rsidRDefault="000B00A9" w:rsidP="00D47D9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47D92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D47D9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47D92">
              <w:rPr>
                <w:rFonts w:ascii="Times New Roman" w:hAnsi="Times New Roman" w:cs="Times New Roman"/>
                <w:b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749" w:type="pct"/>
            <w:vAlign w:val="center"/>
          </w:tcPr>
          <w:p w14:paraId="0B63904D" w14:textId="77777777" w:rsidR="004C6125" w:rsidRPr="00D47D92" w:rsidRDefault="000B00A9" w:rsidP="00D47D9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47D9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Quy </w:t>
            </w:r>
            <w:proofErr w:type="spellStart"/>
            <w:r w:rsidRPr="00D47D92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47D9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47D92">
              <w:rPr>
                <w:rFonts w:ascii="Times New Roman" w:hAnsi="Times New Roman" w:cs="Times New Roman"/>
                <w:b/>
                <w:sz w:val="26"/>
                <w:szCs w:val="26"/>
              </w:rPr>
              <w:t>trung</w:t>
            </w:r>
            <w:proofErr w:type="spellEnd"/>
            <w:r w:rsidRPr="00D47D9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47D92">
              <w:rPr>
                <w:rFonts w:ascii="Times New Roman" w:hAnsi="Times New Roman" w:cs="Times New Roman"/>
                <w:b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1177" w:type="pct"/>
            <w:vAlign w:val="center"/>
          </w:tcPr>
          <w:p w14:paraId="05A39791" w14:textId="77777777" w:rsidR="004C6125" w:rsidRPr="00D47D92" w:rsidRDefault="000B00A9" w:rsidP="00D47D9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47D9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Doanh </w:t>
            </w:r>
            <w:proofErr w:type="spellStart"/>
            <w:r w:rsidRPr="00D47D92">
              <w:rPr>
                <w:rFonts w:ascii="Times New Roman" w:hAnsi="Times New Roman" w:cs="Times New Roman"/>
                <w:b/>
                <w:sz w:val="26"/>
                <w:szCs w:val="26"/>
              </w:rPr>
              <w:t>thu</w:t>
            </w:r>
            <w:proofErr w:type="spellEnd"/>
            <w:r w:rsidRPr="00D47D9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TB (</w:t>
            </w:r>
            <w:proofErr w:type="spellStart"/>
            <w:r w:rsidRPr="00D47D92">
              <w:rPr>
                <w:rFonts w:ascii="Times New Roman" w:hAnsi="Times New Roman" w:cs="Times New Roman"/>
                <w:b/>
                <w:sz w:val="26"/>
                <w:szCs w:val="26"/>
              </w:rPr>
              <w:t>triệu</w:t>
            </w:r>
            <w:proofErr w:type="spellEnd"/>
            <w:r w:rsidRPr="00D47D9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USD/</w:t>
            </w:r>
            <w:proofErr w:type="spellStart"/>
            <w:r w:rsidRPr="00D47D92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  <w:proofErr w:type="spellEnd"/>
            <w:r w:rsidRPr="00D47D92"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958" w:type="pct"/>
            <w:vAlign w:val="center"/>
          </w:tcPr>
          <w:p w14:paraId="6FFA54FD" w14:textId="77777777" w:rsidR="004C6125" w:rsidRPr="00D47D92" w:rsidRDefault="000B00A9" w:rsidP="00D47D9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47D92">
              <w:rPr>
                <w:rFonts w:ascii="Times New Roman" w:hAnsi="Times New Roman" w:cs="Times New Roman"/>
                <w:b/>
                <w:sz w:val="26"/>
                <w:szCs w:val="26"/>
              </w:rPr>
              <w:t>Đặc</w:t>
            </w:r>
            <w:proofErr w:type="spellEnd"/>
            <w:r w:rsidRPr="00D47D9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47D92">
              <w:rPr>
                <w:rFonts w:ascii="Times New Roman" w:hAnsi="Times New Roman" w:cs="Times New Roman"/>
                <w:b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732" w:type="pct"/>
            <w:vAlign w:val="center"/>
          </w:tcPr>
          <w:p w14:paraId="719B5A67" w14:textId="77777777" w:rsidR="004C6125" w:rsidRPr="00D47D92" w:rsidRDefault="000B00A9" w:rsidP="00D47D9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47D92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D47D9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47D92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4C6125" w:rsidRPr="00E6791A" w14:paraId="0CD36AF9" w14:textId="77777777" w:rsidTr="00D47D92">
        <w:trPr>
          <w:jc w:val="center"/>
        </w:trPr>
        <w:tc>
          <w:tcPr>
            <w:tcW w:w="0" w:type="auto"/>
            <w:vAlign w:val="center"/>
          </w:tcPr>
          <w:p w14:paraId="3775A17A" w14:textId="77777777" w:rsidR="004C6125" w:rsidRPr="00D47D92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47D92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D47D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47D92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D47D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47D92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D47D92">
              <w:rPr>
                <w:rFonts w:ascii="Times New Roman" w:hAnsi="Times New Roman" w:cs="Times New Roman"/>
                <w:sz w:val="26"/>
                <w:szCs w:val="26"/>
              </w:rPr>
              <w:t xml:space="preserve"> IoT Gateway</w:t>
            </w:r>
          </w:p>
        </w:tc>
        <w:tc>
          <w:tcPr>
            <w:tcW w:w="0" w:type="auto"/>
            <w:vAlign w:val="center"/>
          </w:tcPr>
          <w:p w14:paraId="36C084C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749" w:type="pct"/>
            <w:vAlign w:val="center"/>
          </w:tcPr>
          <w:p w14:paraId="12B2E71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Nhỏ</w:t>
            </w:r>
            <w:proofErr w:type="spellEnd"/>
          </w:p>
        </w:tc>
        <w:tc>
          <w:tcPr>
            <w:tcW w:w="1177" w:type="pct"/>
            <w:vAlign w:val="center"/>
          </w:tcPr>
          <w:p w14:paraId="74582F8D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0,5-2,0</w:t>
            </w:r>
          </w:p>
        </w:tc>
        <w:tc>
          <w:tcPr>
            <w:tcW w:w="958" w:type="pct"/>
            <w:vAlign w:val="center"/>
          </w:tcPr>
          <w:p w14:paraId="7625180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Lắp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ráp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R&amp;D</w:t>
            </w:r>
          </w:p>
        </w:tc>
        <w:tc>
          <w:tcPr>
            <w:tcW w:w="732" w:type="pct"/>
            <w:vAlign w:val="center"/>
          </w:tcPr>
          <w:p w14:paraId="08179C4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yếu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ODM</w:t>
            </w:r>
          </w:p>
        </w:tc>
      </w:tr>
      <w:tr w:rsidR="004C6125" w:rsidRPr="00E6791A" w14:paraId="01809AA5" w14:textId="77777777" w:rsidTr="00D47D92">
        <w:trPr>
          <w:jc w:val="center"/>
        </w:trPr>
        <w:tc>
          <w:tcPr>
            <w:tcW w:w="0" w:type="auto"/>
            <w:vAlign w:val="center"/>
          </w:tcPr>
          <w:p w14:paraId="25BB8CC1" w14:textId="77777777" w:rsidR="004C6125" w:rsidRPr="00D47D92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47D92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D47D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47D92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D47D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47D92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D47D92">
              <w:rPr>
                <w:rFonts w:ascii="Times New Roman" w:hAnsi="Times New Roman" w:cs="Times New Roman"/>
                <w:sz w:val="26"/>
                <w:szCs w:val="26"/>
              </w:rPr>
              <w:t xml:space="preserve"> Robot AMR</w:t>
            </w:r>
          </w:p>
        </w:tc>
        <w:tc>
          <w:tcPr>
            <w:tcW w:w="0" w:type="auto"/>
            <w:vAlign w:val="center"/>
          </w:tcPr>
          <w:p w14:paraId="271387B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49" w:type="pct"/>
            <w:vAlign w:val="center"/>
          </w:tcPr>
          <w:p w14:paraId="334ACC94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nhỏ</w:t>
            </w:r>
            <w:proofErr w:type="spellEnd"/>
          </w:p>
        </w:tc>
        <w:tc>
          <w:tcPr>
            <w:tcW w:w="1177" w:type="pct"/>
            <w:vAlign w:val="center"/>
          </w:tcPr>
          <w:p w14:paraId="579713B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0,2-0,8</w:t>
            </w:r>
          </w:p>
        </w:tc>
        <w:tc>
          <w:tcPr>
            <w:tcW w:w="958" w:type="pct"/>
            <w:vAlign w:val="center"/>
          </w:tcPr>
          <w:p w14:paraId="59DC5E6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Lắp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ráp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TQ</w:t>
            </w:r>
          </w:p>
        </w:tc>
        <w:tc>
          <w:tcPr>
            <w:tcW w:w="732" w:type="pct"/>
            <w:vAlign w:val="center"/>
          </w:tcPr>
          <w:p w14:paraId="761E3FC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lõi</w:t>
            </w:r>
            <w:proofErr w:type="spellEnd"/>
          </w:p>
        </w:tc>
      </w:tr>
      <w:tr w:rsidR="004C6125" w:rsidRPr="00E6791A" w14:paraId="311008A4" w14:textId="77777777" w:rsidTr="00D47D92">
        <w:trPr>
          <w:jc w:val="center"/>
        </w:trPr>
        <w:tc>
          <w:tcPr>
            <w:tcW w:w="0" w:type="auto"/>
            <w:vAlign w:val="center"/>
          </w:tcPr>
          <w:p w14:paraId="3DB96304" w14:textId="77777777" w:rsidR="004C6125" w:rsidRPr="00D47D92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47D92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D47D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47D92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D47D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47D92">
              <w:rPr>
                <w:rFonts w:ascii="Times New Roman" w:hAnsi="Times New Roman" w:cs="Times New Roman"/>
                <w:sz w:val="26"/>
                <w:szCs w:val="26"/>
              </w:rPr>
              <w:t>phối</w:t>
            </w:r>
            <w:proofErr w:type="spellEnd"/>
            <w:r w:rsidRPr="00D47D92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D47D92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D47D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47D92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</w:p>
        </w:tc>
        <w:tc>
          <w:tcPr>
            <w:tcW w:w="0" w:type="auto"/>
            <w:vAlign w:val="center"/>
          </w:tcPr>
          <w:p w14:paraId="0C185757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50+</w:t>
            </w:r>
          </w:p>
        </w:tc>
        <w:tc>
          <w:tcPr>
            <w:tcW w:w="749" w:type="pct"/>
            <w:vAlign w:val="center"/>
          </w:tcPr>
          <w:p w14:paraId="1CDB5D1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Nhỏ</w:t>
            </w:r>
            <w:proofErr w:type="spellEnd"/>
          </w:p>
        </w:tc>
        <w:tc>
          <w:tcPr>
            <w:tcW w:w="1177" w:type="pct"/>
            <w:vAlign w:val="center"/>
          </w:tcPr>
          <w:p w14:paraId="268F86A3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1,0-5,0</w:t>
            </w:r>
          </w:p>
        </w:tc>
        <w:tc>
          <w:tcPr>
            <w:tcW w:w="958" w:type="pct"/>
            <w:vAlign w:val="center"/>
          </w:tcPr>
          <w:p w14:paraId="6B2CED0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Bán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nước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ngoài</w:t>
            </w:r>
            <w:proofErr w:type="spellEnd"/>
          </w:p>
        </w:tc>
        <w:tc>
          <w:tcPr>
            <w:tcW w:w="732" w:type="pct"/>
            <w:vAlign w:val="center"/>
          </w:tcPr>
          <w:p w14:paraId="358E599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</w:p>
        </w:tc>
      </w:tr>
      <w:tr w:rsidR="004C6125" w:rsidRPr="00E6791A" w14:paraId="3A3319FF" w14:textId="77777777" w:rsidTr="00D47D92">
        <w:trPr>
          <w:jc w:val="center"/>
        </w:trPr>
        <w:tc>
          <w:tcPr>
            <w:tcW w:w="0" w:type="auto"/>
            <w:vAlign w:val="center"/>
          </w:tcPr>
          <w:p w14:paraId="4F284F0C" w14:textId="77777777" w:rsidR="00D47D92" w:rsidRDefault="00D47D92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Startup</w:t>
            </w:r>
          </w:p>
          <w:p w14:paraId="586D6689" w14:textId="77777777" w:rsidR="004C6125" w:rsidRPr="00D47D92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47D9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D47D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47D92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</w:p>
        </w:tc>
        <w:tc>
          <w:tcPr>
            <w:tcW w:w="0" w:type="auto"/>
            <w:vAlign w:val="center"/>
          </w:tcPr>
          <w:p w14:paraId="7803742D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20+</w:t>
            </w:r>
          </w:p>
        </w:tc>
        <w:tc>
          <w:tcPr>
            <w:tcW w:w="749" w:type="pct"/>
            <w:vAlign w:val="center"/>
          </w:tcPr>
          <w:p w14:paraId="378CDD7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nhỏ</w:t>
            </w:r>
            <w:proofErr w:type="spellEnd"/>
          </w:p>
        </w:tc>
        <w:tc>
          <w:tcPr>
            <w:tcW w:w="1177" w:type="pct"/>
            <w:vAlign w:val="center"/>
          </w:tcPr>
          <w:p w14:paraId="321895C4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0,05-0,3</w:t>
            </w:r>
          </w:p>
        </w:tc>
        <w:tc>
          <w:tcPr>
            <w:tcW w:w="958" w:type="pct"/>
            <w:vAlign w:val="center"/>
          </w:tcPr>
          <w:p w14:paraId="743645E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prototype</w:t>
            </w:r>
          </w:p>
        </w:tc>
        <w:tc>
          <w:tcPr>
            <w:tcW w:w="732" w:type="pct"/>
            <w:vAlign w:val="center"/>
          </w:tcPr>
          <w:p w14:paraId="6123EC7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thương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mại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</w:p>
        </w:tc>
      </w:tr>
    </w:tbl>
    <w:p w14:paraId="55792F24" w14:textId="77777777" w:rsidR="004C6125" w:rsidRPr="00D47D92" w:rsidRDefault="000B00A9" w:rsidP="003F62ED">
      <w:pPr>
        <w:pStyle w:val="ListParagraph"/>
        <w:numPr>
          <w:ilvl w:val="0"/>
          <w:numId w:val="161"/>
        </w:numPr>
        <w:spacing w:before="240" w:after="0" w:line="312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D47D92">
        <w:rPr>
          <w:rFonts w:ascii="Times New Roman" w:hAnsi="Times New Roman" w:cs="Times New Roman"/>
          <w:b/>
          <w:sz w:val="26"/>
          <w:szCs w:val="26"/>
        </w:rPr>
        <w:t xml:space="preserve">So </w:t>
      </w:r>
      <w:proofErr w:type="spellStart"/>
      <w:r w:rsidRPr="00D47D92">
        <w:rPr>
          <w:rFonts w:ascii="Times New Roman" w:hAnsi="Times New Roman" w:cs="Times New Roman"/>
          <w:b/>
          <w:sz w:val="26"/>
          <w:szCs w:val="26"/>
        </w:rPr>
        <w:t>sánh</w:t>
      </w:r>
      <w:proofErr w:type="spellEnd"/>
      <w:r w:rsidRPr="00D47D9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47D92">
        <w:rPr>
          <w:rFonts w:ascii="Times New Roman" w:hAnsi="Times New Roman" w:cs="Times New Roman"/>
          <w:b/>
          <w:sz w:val="26"/>
          <w:szCs w:val="26"/>
        </w:rPr>
        <w:t>với</w:t>
      </w:r>
      <w:proofErr w:type="spellEnd"/>
      <w:r w:rsidRPr="00D47D9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47D92"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 w:rsidRPr="00D47D9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47D92">
        <w:rPr>
          <w:rFonts w:ascii="Times New Roman" w:hAnsi="Times New Roman" w:cs="Times New Roman"/>
          <w:b/>
          <w:sz w:val="26"/>
          <w:szCs w:val="26"/>
        </w:rPr>
        <w:t>nước</w:t>
      </w:r>
      <w:proofErr w:type="spellEnd"/>
      <w:r w:rsidRPr="00D47D9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47D92">
        <w:rPr>
          <w:rFonts w:ascii="Times New Roman" w:hAnsi="Times New Roman" w:cs="Times New Roman"/>
          <w:b/>
          <w:sz w:val="26"/>
          <w:szCs w:val="26"/>
        </w:rPr>
        <w:t>trong</w:t>
      </w:r>
      <w:proofErr w:type="spellEnd"/>
      <w:r w:rsidRPr="00D47D9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47D92">
        <w:rPr>
          <w:rFonts w:ascii="Times New Roman" w:hAnsi="Times New Roman" w:cs="Times New Roman"/>
          <w:b/>
          <w:sz w:val="26"/>
          <w:szCs w:val="26"/>
        </w:rPr>
        <w:t>khu</w:t>
      </w:r>
      <w:proofErr w:type="spellEnd"/>
      <w:r w:rsidRPr="00D47D9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47D92">
        <w:rPr>
          <w:rFonts w:ascii="Times New Roman" w:hAnsi="Times New Roman" w:cs="Times New Roman"/>
          <w:b/>
          <w:sz w:val="26"/>
          <w:szCs w:val="26"/>
        </w:rPr>
        <w:t>vực</w:t>
      </w:r>
      <w:proofErr w:type="spellEnd"/>
      <w:r w:rsidRPr="00D47D92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31"/>
        <w:gridCol w:w="1050"/>
        <w:gridCol w:w="993"/>
        <w:gridCol w:w="1170"/>
        <w:gridCol w:w="1271"/>
        <w:gridCol w:w="1712"/>
      </w:tblGrid>
      <w:tr w:rsidR="004C6125" w:rsidRPr="00E6791A" w14:paraId="5957097E" w14:textId="77777777">
        <w:tc>
          <w:tcPr>
            <w:tcW w:w="0" w:type="auto"/>
          </w:tcPr>
          <w:p w14:paraId="25125A5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0" w:type="auto"/>
          </w:tcPr>
          <w:p w14:paraId="4C1F678F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Việt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Nam</w:t>
            </w:r>
          </w:p>
        </w:tc>
        <w:tc>
          <w:tcPr>
            <w:tcW w:w="0" w:type="auto"/>
          </w:tcPr>
          <w:p w14:paraId="6BD4B123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Thái Lan</w:t>
            </w:r>
          </w:p>
        </w:tc>
        <w:tc>
          <w:tcPr>
            <w:tcW w:w="0" w:type="auto"/>
          </w:tcPr>
          <w:p w14:paraId="599C83E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Malaysia</w:t>
            </w:r>
          </w:p>
        </w:tc>
        <w:tc>
          <w:tcPr>
            <w:tcW w:w="0" w:type="auto"/>
          </w:tcPr>
          <w:p w14:paraId="647CF5E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Singapore</w:t>
            </w:r>
          </w:p>
        </w:tc>
        <w:tc>
          <w:tcPr>
            <w:tcW w:w="0" w:type="auto"/>
          </w:tcPr>
          <w:p w14:paraId="28F1A51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chú</w:t>
            </w:r>
            <w:proofErr w:type="spellEnd"/>
          </w:p>
        </w:tc>
      </w:tr>
      <w:tr w:rsidR="004C6125" w:rsidRPr="00E6791A" w14:paraId="6B5B62EF" w14:textId="77777777">
        <w:tc>
          <w:tcPr>
            <w:tcW w:w="0" w:type="auto"/>
          </w:tcPr>
          <w:p w14:paraId="7B14121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nhà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sản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xuất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IoT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quy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lớn</w:t>
            </w:r>
            <w:proofErr w:type="spellEnd"/>
          </w:p>
        </w:tc>
        <w:tc>
          <w:tcPr>
            <w:tcW w:w="0" w:type="auto"/>
          </w:tcPr>
          <w:p w14:paraId="4C061A93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213651BF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</w:tcPr>
          <w:p w14:paraId="3BEAC5C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14:paraId="38B268B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</w:tcPr>
          <w:p w14:paraId="2F6907C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VN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</w:p>
        </w:tc>
      </w:tr>
      <w:tr w:rsidR="004C6125" w:rsidRPr="00E6791A" w14:paraId="53E7C0C7" w14:textId="77777777">
        <w:tc>
          <w:tcPr>
            <w:tcW w:w="0" w:type="auto"/>
          </w:tcPr>
          <w:p w14:paraId="2BEF534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nhà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sản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xuất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Robot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quy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lớn</w:t>
            </w:r>
            <w:proofErr w:type="spellEnd"/>
          </w:p>
        </w:tc>
        <w:tc>
          <w:tcPr>
            <w:tcW w:w="0" w:type="auto"/>
          </w:tcPr>
          <w:p w14:paraId="175A865D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06E160C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14:paraId="0F4A4E3F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30A870D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</w:tcPr>
          <w:p w14:paraId="48FE03E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VN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</w:p>
        </w:tc>
      </w:tr>
      <w:tr w:rsidR="004C6125" w:rsidRPr="00E6791A" w14:paraId="6D7B67A9" w14:textId="77777777">
        <w:tc>
          <w:tcPr>
            <w:tcW w:w="0" w:type="auto"/>
          </w:tcPr>
          <w:p w14:paraId="7CDB7DA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Tổng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doanh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thu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ngành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IoT (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USD)</w:t>
            </w:r>
          </w:p>
        </w:tc>
        <w:tc>
          <w:tcPr>
            <w:tcW w:w="0" w:type="auto"/>
          </w:tcPr>
          <w:p w14:paraId="0B70C7C4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120</w:t>
            </w:r>
          </w:p>
        </w:tc>
        <w:tc>
          <w:tcPr>
            <w:tcW w:w="0" w:type="auto"/>
          </w:tcPr>
          <w:p w14:paraId="00AC57FD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850</w:t>
            </w:r>
          </w:p>
        </w:tc>
        <w:tc>
          <w:tcPr>
            <w:tcW w:w="0" w:type="auto"/>
          </w:tcPr>
          <w:p w14:paraId="6EB837B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520</w:t>
            </w:r>
          </w:p>
        </w:tc>
        <w:tc>
          <w:tcPr>
            <w:tcW w:w="0" w:type="auto"/>
          </w:tcPr>
          <w:p w14:paraId="2C3E20C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1.200</w:t>
            </w:r>
          </w:p>
        </w:tc>
        <w:tc>
          <w:tcPr>
            <w:tcW w:w="0" w:type="auto"/>
          </w:tcPr>
          <w:p w14:paraId="667D3C3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VN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</w:p>
        </w:tc>
      </w:tr>
      <w:tr w:rsidR="004C6125" w:rsidRPr="00E6791A" w14:paraId="0B5D68B4" w14:textId="77777777">
        <w:tc>
          <w:tcPr>
            <w:tcW w:w="0" w:type="auto"/>
          </w:tcPr>
          <w:p w14:paraId="3244B74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Tổng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đầu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tư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R&amp;D (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USD/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0" w:type="auto"/>
          </w:tcPr>
          <w:p w14:paraId="1137120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</w:tcPr>
          <w:p w14:paraId="08BA7E9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45</w:t>
            </w:r>
          </w:p>
        </w:tc>
        <w:tc>
          <w:tcPr>
            <w:tcW w:w="0" w:type="auto"/>
          </w:tcPr>
          <w:p w14:paraId="7597329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0" w:type="auto"/>
          </w:tcPr>
          <w:p w14:paraId="447D56A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85</w:t>
            </w:r>
          </w:p>
        </w:tc>
        <w:tc>
          <w:tcPr>
            <w:tcW w:w="0" w:type="auto"/>
          </w:tcPr>
          <w:p w14:paraId="1771FF5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VN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</w:p>
        </w:tc>
      </w:tr>
      <w:tr w:rsidR="004C6125" w:rsidRPr="00E6791A" w14:paraId="38CD1828" w14:textId="77777777">
        <w:tc>
          <w:tcPr>
            <w:tcW w:w="0" w:type="auto"/>
          </w:tcPr>
          <w:p w14:paraId="1986686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bằng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sáng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chế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IoT/Robot</w:t>
            </w:r>
          </w:p>
        </w:tc>
        <w:tc>
          <w:tcPr>
            <w:tcW w:w="0" w:type="auto"/>
          </w:tcPr>
          <w:p w14:paraId="54610FCA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</w:tcPr>
          <w:p w14:paraId="2AA78B54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120</w:t>
            </w:r>
          </w:p>
        </w:tc>
        <w:tc>
          <w:tcPr>
            <w:tcW w:w="0" w:type="auto"/>
          </w:tcPr>
          <w:p w14:paraId="7898F24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65</w:t>
            </w:r>
          </w:p>
        </w:tc>
        <w:tc>
          <w:tcPr>
            <w:tcW w:w="0" w:type="auto"/>
          </w:tcPr>
          <w:p w14:paraId="1E9362B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250</w:t>
            </w:r>
          </w:p>
        </w:tc>
        <w:tc>
          <w:tcPr>
            <w:tcW w:w="0" w:type="auto"/>
          </w:tcPr>
          <w:p w14:paraId="173DCC2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VN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</w:p>
        </w:tc>
      </w:tr>
    </w:tbl>
    <w:p w14:paraId="2F248E46" w14:textId="77777777" w:rsidR="004C6125" w:rsidRPr="00D47D92" w:rsidRDefault="000B00A9" w:rsidP="003F62ED">
      <w:pPr>
        <w:pStyle w:val="ListParagraph"/>
        <w:numPr>
          <w:ilvl w:val="0"/>
          <w:numId w:val="161"/>
        </w:numPr>
        <w:spacing w:before="24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D47D92">
        <w:rPr>
          <w:rFonts w:ascii="Times New Roman" w:hAnsi="Times New Roman" w:cs="Times New Roman"/>
          <w:b/>
          <w:sz w:val="26"/>
          <w:szCs w:val="26"/>
        </w:rPr>
        <w:t xml:space="preserve">Nguyên </w:t>
      </w:r>
      <w:proofErr w:type="spellStart"/>
      <w:r w:rsidRPr="00D47D92">
        <w:rPr>
          <w:rFonts w:ascii="Times New Roman" w:hAnsi="Times New Roman" w:cs="Times New Roman"/>
          <w:b/>
          <w:sz w:val="26"/>
          <w:szCs w:val="26"/>
        </w:rPr>
        <w:t>nhân</w:t>
      </w:r>
      <w:proofErr w:type="spellEnd"/>
      <w:r w:rsidRPr="00D47D9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47D92">
        <w:rPr>
          <w:rFonts w:ascii="Times New Roman" w:hAnsi="Times New Roman" w:cs="Times New Roman"/>
          <w:b/>
          <w:sz w:val="26"/>
          <w:szCs w:val="26"/>
        </w:rPr>
        <w:t>thiếu</w:t>
      </w:r>
      <w:proofErr w:type="spellEnd"/>
      <w:r w:rsidRPr="00D47D9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47D92">
        <w:rPr>
          <w:rFonts w:ascii="Times New Roman" w:hAnsi="Times New Roman" w:cs="Times New Roman"/>
          <w:b/>
          <w:sz w:val="26"/>
          <w:szCs w:val="26"/>
        </w:rPr>
        <w:t>nhà</w:t>
      </w:r>
      <w:proofErr w:type="spellEnd"/>
      <w:r w:rsidRPr="00D47D9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47D92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D47D9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47D92">
        <w:rPr>
          <w:rFonts w:ascii="Times New Roman" w:hAnsi="Times New Roman" w:cs="Times New Roman"/>
          <w:b/>
          <w:sz w:val="26"/>
          <w:szCs w:val="26"/>
        </w:rPr>
        <w:t>xuất</w:t>
      </w:r>
      <w:proofErr w:type="spellEnd"/>
      <w:r w:rsidRPr="00D47D9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47D92">
        <w:rPr>
          <w:rFonts w:ascii="Times New Roman" w:hAnsi="Times New Roman" w:cs="Times New Roman"/>
          <w:b/>
          <w:sz w:val="26"/>
          <w:szCs w:val="26"/>
        </w:rPr>
        <w:t>quy</w:t>
      </w:r>
      <w:proofErr w:type="spellEnd"/>
      <w:r w:rsidRPr="00D47D9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47D92">
        <w:rPr>
          <w:rFonts w:ascii="Times New Roman" w:hAnsi="Times New Roman" w:cs="Times New Roman"/>
          <w:b/>
          <w:sz w:val="26"/>
          <w:szCs w:val="26"/>
        </w:rPr>
        <w:t>mô</w:t>
      </w:r>
      <w:proofErr w:type="spellEnd"/>
      <w:r w:rsidRPr="00D47D9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47D92">
        <w:rPr>
          <w:rFonts w:ascii="Times New Roman" w:hAnsi="Times New Roman" w:cs="Times New Roman"/>
          <w:b/>
          <w:sz w:val="26"/>
          <w:szCs w:val="26"/>
        </w:rPr>
        <w:t>lớn</w:t>
      </w:r>
      <w:proofErr w:type="spellEnd"/>
      <w:r w:rsidRPr="00D47D92">
        <w:rPr>
          <w:rFonts w:ascii="Times New Roman" w:hAnsi="Times New Roman" w:cs="Times New Roman"/>
          <w:b/>
          <w:sz w:val="26"/>
          <w:szCs w:val="26"/>
        </w:rPr>
        <w:t>:</w:t>
      </w:r>
    </w:p>
    <w:p w14:paraId="2872E1CE" w14:textId="77777777" w:rsidR="004C6125" w:rsidRPr="00D47D92" w:rsidRDefault="000B00A9" w:rsidP="003F62ED">
      <w:pPr>
        <w:pStyle w:val="ListParagraph"/>
        <w:numPr>
          <w:ilvl w:val="0"/>
          <w:numId w:val="162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47D92">
        <w:rPr>
          <w:rFonts w:ascii="Times New Roman" w:hAnsi="Times New Roman" w:cs="Times New Roman"/>
          <w:b/>
          <w:sz w:val="26"/>
          <w:szCs w:val="26"/>
        </w:rPr>
        <w:t>Vốn</w:t>
      </w:r>
      <w:proofErr w:type="spellEnd"/>
      <w:r w:rsidRPr="00D47D9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47D92">
        <w:rPr>
          <w:rFonts w:ascii="Times New Roman" w:hAnsi="Times New Roman" w:cs="Times New Roman"/>
          <w:b/>
          <w:sz w:val="26"/>
          <w:szCs w:val="26"/>
        </w:rPr>
        <w:t>đầu</w:t>
      </w:r>
      <w:proofErr w:type="spellEnd"/>
      <w:r w:rsidRPr="00D47D9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47D92">
        <w:rPr>
          <w:rFonts w:ascii="Times New Roman" w:hAnsi="Times New Roman" w:cs="Times New Roman"/>
          <w:b/>
          <w:sz w:val="26"/>
          <w:szCs w:val="26"/>
        </w:rPr>
        <w:t>tư</w:t>
      </w:r>
      <w:proofErr w:type="spellEnd"/>
      <w:r w:rsidRPr="00D47D9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47D92">
        <w:rPr>
          <w:rFonts w:ascii="Times New Roman" w:hAnsi="Times New Roman" w:cs="Times New Roman"/>
          <w:b/>
          <w:sz w:val="26"/>
          <w:szCs w:val="26"/>
        </w:rPr>
        <w:t>lớn</w:t>
      </w:r>
      <w:proofErr w:type="spellEnd"/>
      <w:r w:rsidRPr="00D47D92">
        <w:rPr>
          <w:rFonts w:ascii="Times New Roman" w:hAnsi="Times New Roman" w:cs="Times New Roman"/>
          <w:b/>
          <w:sz w:val="26"/>
          <w:szCs w:val="26"/>
        </w:rPr>
        <w:t>:</w:t>
      </w:r>
    </w:p>
    <w:p w14:paraId="5A4D7586" w14:textId="77777777" w:rsidR="004C6125" w:rsidRPr="00E6791A" w:rsidRDefault="000B00A9" w:rsidP="00D47D92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5-10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USD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68A27FC7" w14:textId="77777777" w:rsidR="004C6125" w:rsidRPr="00E6791A" w:rsidRDefault="000B00A9" w:rsidP="00D47D92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DNNVV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Nam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lớn</w:t>
      </w:r>
      <w:proofErr w:type="spellEnd"/>
    </w:p>
    <w:p w14:paraId="3D0CD6ED" w14:textId="77777777" w:rsidR="004C6125" w:rsidRPr="00E6791A" w:rsidRDefault="000B00A9" w:rsidP="00D47D92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quỹ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VC/PE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</w:p>
    <w:p w14:paraId="309E0F93" w14:textId="77777777" w:rsidR="004C6125" w:rsidRPr="00E6791A" w:rsidRDefault="000B00A9" w:rsidP="003F62ED">
      <w:pPr>
        <w:numPr>
          <w:ilvl w:val="0"/>
          <w:numId w:val="162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Thiếu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lõi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3AC84D33" w14:textId="77777777" w:rsidR="004C6125" w:rsidRPr="00E6791A" w:rsidRDefault="000B00A9" w:rsidP="00D47D92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IoT, Robot, AI/ML</w:t>
      </w:r>
    </w:p>
    <w:p w14:paraId="31466C5A" w14:textId="77777777" w:rsidR="004C6125" w:rsidRPr="00E6791A" w:rsidRDefault="000B00A9" w:rsidP="00D47D92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ngoài</w:t>
      </w:r>
      <w:proofErr w:type="spellEnd"/>
    </w:p>
    <w:p w14:paraId="75B795D4" w14:textId="77777777" w:rsidR="004C6125" w:rsidRPr="00E6791A" w:rsidRDefault="000B00A9" w:rsidP="00D47D92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R&amp;D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</w:p>
    <w:p w14:paraId="1EFBDDC1" w14:textId="77777777" w:rsidR="004C6125" w:rsidRPr="00E6791A" w:rsidRDefault="000B00A9" w:rsidP="003F62ED">
      <w:pPr>
        <w:numPr>
          <w:ilvl w:val="0"/>
          <w:numId w:val="162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Thiếu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nhân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lực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3F76F2C8" w14:textId="77777777" w:rsidR="004C6125" w:rsidRPr="00E6791A" w:rsidRDefault="000B00A9" w:rsidP="00D47D92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sư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IoT, Robot, AI/ML</w:t>
      </w:r>
    </w:p>
    <w:p w14:paraId="514CA8F0" w14:textId="77777777" w:rsidR="004C6125" w:rsidRPr="00E6791A" w:rsidRDefault="000B00A9" w:rsidP="00D47D92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ngoài</w:t>
      </w:r>
      <w:proofErr w:type="spellEnd"/>
    </w:p>
    <w:p w14:paraId="04F9E791" w14:textId="77777777" w:rsidR="004C6125" w:rsidRPr="00E6791A" w:rsidRDefault="000B00A9" w:rsidP="00D47D92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Brain drain: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sư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giỏi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ngoài</w:t>
      </w:r>
      <w:proofErr w:type="spellEnd"/>
    </w:p>
    <w:p w14:paraId="02355A21" w14:textId="77777777" w:rsidR="004C6125" w:rsidRPr="00E6791A" w:rsidRDefault="000B00A9" w:rsidP="003F62ED">
      <w:pPr>
        <w:numPr>
          <w:ilvl w:val="0"/>
          <w:numId w:val="162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Thiếu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thương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hiệu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53CF5D28" w14:textId="77777777" w:rsidR="004C6125" w:rsidRPr="00E6791A" w:rsidRDefault="000B00A9" w:rsidP="00D47D92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địa</w:t>
      </w:r>
      <w:proofErr w:type="spellEnd"/>
    </w:p>
    <w:p w14:paraId="5535B813" w14:textId="77777777" w:rsidR="004C6125" w:rsidRPr="00E6791A" w:rsidRDefault="000B00A9" w:rsidP="00D47D92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(Siemens, Schneider,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MiR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08E39B01" w14:textId="77777777" w:rsidR="004C6125" w:rsidRPr="00E6791A" w:rsidRDefault="000B00A9" w:rsidP="00D47D92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marketing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PR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nghiệp</w:t>
      </w:r>
      <w:proofErr w:type="spellEnd"/>
    </w:p>
    <w:p w14:paraId="1EBE30A2" w14:textId="77777777" w:rsidR="004C6125" w:rsidRPr="00E6791A" w:rsidRDefault="000B00A9" w:rsidP="003F62ED">
      <w:pPr>
        <w:numPr>
          <w:ilvl w:val="0"/>
          <w:numId w:val="162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Thị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nhỏ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015C8455" w14:textId="77777777" w:rsidR="004C6125" w:rsidRPr="00E6791A" w:rsidRDefault="000B00A9" w:rsidP="00D47D92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Nam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(8,5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USD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2030)</w:t>
      </w:r>
    </w:p>
    <w:p w14:paraId="554D5D4F" w14:textId="77777777" w:rsidR="004C6125" w:rsidRPr="00E6791A" w:rsidRDefault="000B00A9" w:rsidP="00D47D92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địa</w:t>
      </w:r>
      <w:proofErr w:type="spellEnd"/>
    </w:p>
    <w:p w14:paraId="140194E4" w14:textId="77777777" w:rsidR="004C6125" w:rsidRPr="00E6791A" w:rsidRDefault="000B00A9" w:rsidP="00D47D92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rào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cản</w:t>
      </w:r>
      <w:proofErr w:type="spellEnd"/>
    </w:p>
    <w:p w14:paraId="1BB9B111" w14:textId="77777777" w:rsidR="004C6125" w:rsidRPr="00D47D92" w:rsidRDefault="000B00A9" w:rsidP="003F62ED">
      <w:pPr>
        <w:pStyle w:val="ListParagraph"/>
        <w:numPr>
          <w:ilvl w:val="0"/>
          <w:numId w:val="161"/>
        </w:numPr>
        <w:spacing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47D92">
        <w:rPr>
          <w:rFonts w:ascii="Times New Roman" w:hAnsi="Times New Roman" w:cs="Times New Roman"/>
          <w:b/>
          <w:sz w:val="26"/>
          <w:szCs w:val="26"/>
        </w:rPr>
        <w:t>Cơ</w:t>
      </w:r>
      <w:proofErr w:type="spellEnd"/>
      <w:r w:rsidRPr="00D47D9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47D92">
        <w:rPr>
          <w:rFonts w:ascii="Times New Roman" w:hAnsi="Times New Roman" w:cs="Times New Roman"/>
          <w:b/>
          <w:sz w:val="26"/>
          <w:szCs w:val="26"/>
        </w:rPr>
        <w:t>hội</w:t>
      </w:r>
      <w:proofErr w:type="spellEnd"/>
      <w:r w:rsidRPr="00D47D9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47D92">
        <w:rPr>
          <w:rFonts w:ascii="Times New Roman" w:hAnsi="Times New Roman" w:cs="Times New Roman"/>
          <w:b/>
          <w:sz w:val="26"/>
          <w:szCs w:val="26"/>
        </w:rPr>
        <w:t>cho</w:t>
      </w:r>
      <w:proofErr w:type="spellEnd"/>
      <w:r w:rsidRPr="00D47D92">
        <w:rPr>
          <w:rFonts w:ascii="Times New Roman" w:hAnsi="Times New Roman" w:cs="Times New Roman"/>
          <w:b/>
          <w:sz w:val="26"/>
          <w:szCs w:val="26"/>
        </w:rPr>
        <w:t xml:space="preserve"> Mekong Technology:</w:t>
      </w:r>
    </w:p>
    <w:p w14:paraId="3DCAA288" w14:textId="77777777" w:rsidR="004C6125" w:rsidRPr="00E6791A" w:rsidRDefault="000B00A9" w:rsidP="00D47D92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Mekong Technology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IoT/Robot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Nam: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79"/>
        <w:gridCol w:w="3545"/>
        <w:gridCol w:w="2590"/>
        <w:gridCol w:w="1513"/>
      </w:tblGrid>
      <w:tr w:rsidR="004C6125" w:rsidRPr="00E6791A" w14:paraId="6651204A" w14:textId="77777777" w:rsidTr="009C20EE">
        <w:tc>
          <w:tcPr>
            <w:tcW w:w="1028" w:type="pct"/>
            <w:vAlign w:val="center"/>
          </w:tcPr>
          <w:p w14:paraId="21CA0E94" w14:textId="77777777" w:rsidR="004C6125" w:rsidRPr="000B4B29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B4B29">
              <w:rPr>
                <w:rFonts w:ascii="Times New Roman" w:hAnsi="Times New Roman" w:cs="Times New Roman"/>
                <w:b/>
                <w:sz w:val="26"/>
                <w:szCs w:val="26"/>
              </w:rPr>
              <w:t>Yếu</w:t>
            </w:r>
            <w:proofErr w:type="spellEnd"/>
            <w:r w:rsidRPr="000B4B2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B4B29">
              <w:rPr>
                <w:rFonts w:ascii="Times New Roman" w:hAnsi="Times New Roman" w:cs="Times New Roman"/>
                <w:b/>
                <w:sz w:val="26"/>
                <w:szCs w:val="26"/>
              </w:rPr>
              <w:t>tố</w:t>
            </w:r>
            <w:proofErr w:type="spellEnd"/>
          </w:p>
        </w:tc>
        <w:tc>
          <w:tcPr>
            <w:tcW w:w="1841" w:type="pct"/>
            <w:vAlign w:val="center"/>
          </w:tcPr>
          <w:p w14:paraId="5F9E0F11" w14:textId="77777777" w:rsidR="004C6125" w:rsidRPr="000B4B29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B4B29">
              <w:rPr>
                <w:rFonts w:ascii="Times New Roman" w:hAnsi="Times New Roman" w:cs="Times New Roman"/>
                <w:b/>
                <w:sz w:val="26"/>
                <w:szCs w:val="26"/>
              </w:rPr>
              <w:t>Mekong Technology</w:t>
            </w:r>
          </w:p>
        </w:tc>
        <w:tc>
          <w:tcPr>
            <w:tcW w:w="1345" w:type="pct"/>
            <w:vAlign w:val="center"/>
          </w:tcPr>
          <w:p w14:paraId="4DB4EE12" w14:textId="77777777" w:rsidR="004C6125" w:rsidRPr="000B4B29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B4B29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0B4B2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B4B29">
              <w:rPr>
                <w:rFonts w:ascii="Times New Roman" w:hAnsi="Times New Roman" w:cs="Times New Roman"/>
                <w:b/>
                <w:sz w:val="26"/>
                <w:szCs w:val="26"/>
              </w:rPr>
              <w:t>thủ</w:t>
            </w:r>
            <w:proofErr w:type="spellEnd"/>
            <w:r w:rsidRPr="000B4B2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B4B29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0B4B2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B4B29">
              <w:rPr>
                <w:rFonts w:ascii="Times New Roman" w:hAnsi="Times New Roman" w:cs="Times New Roman"/>
                <w:b/>
                <w:sz w:val="26"/>
                <w:szCs w:val="26"/>
              </w:rPr>
              <w:t>địa</w:t>
            </w:r>
            <w:proofErr w:type="spellEnd"/>
          </w:p>
        </w:tc>
        <w:tc>
          <w:tcPr>
            <w:tcW w:w="0" w:type="auto"/>
            <w:vAlign w:val="center"/>
          </w:tcPr>
          <w:p w14:paraId="311DFBC9" w14:textId="77777777" w:rsidR="004C6125" w:rsidRPr="000B4B29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B4B29">
              <w:rPr>
                <w:rFonts w:ascii="Times New Roman" w:hAnsi="Times New Roman" w:cs="Times New Roman"/>
                <w:b/>
                <w:sz w:val="26"/>
                <w:szCs w:val="26"/>
              </w:rPr>
              <w:t>Lợi</w:t>
            </w:r>
            <w:proofErr w:type="spellEnd"/>
            <w:r w:rsidRPr="000B4B2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B4B29">
              <w:rPr>
                <w:rFonts w:ascii="Times New Roman" w:hAnsi="Times New Roman" w:cs="Times New Roman"/>
                <w:b/>
                <w:sz w:val="26"/>
                <w:szCs w:val="26"/>
              </w:rPr>
              <w:t>thế</w:t>
            </w:r>
            <w:proofErr w:type="spellEnd"/>
          </w:p>
        </w:tc>
      </w:tr>
      <w:tr w:rsidR="004C6125" w:rsidRPr="00E6791A" w14:paraId="12F30621" w14:textId="77777777" w:rsidTr="009C20EE">
        <w:tc>
          <w:tcPr>
            <w:tcW w:w="1028" w:type="pct"/>
            <w:vAlign w:val="center"/>
          </w:tcPr>
          <w:p w14:paraId="5150A1A8" w14:textId="77777777" w:rsidR="004C6125" w:rsidRPr="000B4B29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B4B29">
              <w:rPr>
                <w:rFonts w:ascii="Times New Roman" w:hAnsi="Times New Roman" w:cs="Times New Roman"/>
                <w:sz w:val="26"/>
                <w:szCs w:val="26"/>
              </w:rPr>
              <w:t>Vốn</w:t>
            </w:r>
            <w:proofErr w:type="spellEnd"/>
            <w:r w:rsidRPr="000B4B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B4B29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0B4B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B4B29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</w:p>
        </w:tc>
        <w:tc>
          <w:tcPr>
            <w:tcW w:w="1841" w:type="pct"/>
            <w:vAlign w:val="center"/>
          </w:tcPr>
          <w:p w14:paraId="1D567DA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20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1345" w:type="pct"/>
            <w:vAlign w:val="center"/>
          </w:tcPr>
          <w:p w14:paraId="1A1F3E6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0,5-2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3BAA650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Gấp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10-40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</w:p>
        </w:tc>
      </w:tr>
      <w:tr w:rsidR="004C6125" w:rsidRPr="00E6791A" w14:paraId="783AD51A" w14:textId="77777777" w:rsidTr="009C20EE">
        <w:tc>
          <w:tcPr>
            <w:tcW w:w="1028" w:type="pct"/>
            <w:vAlign w:val="center"/>
          </w:tcPr>
          <w:p w14:paraId="103EDD22" w14:textId="77777777" w:rsidR="004C6125" w:rsidRPr="000B4B29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B4B29">
              <w:rPr>
                <w:rFonts w:ascii="Times New Roman" w:hAnsi="Times New Roman" w:cs="Times New Roman"/>
                <w:sz w:val="26"/>
                <w:szCs w:val="26"/>
              </w:rPr>
              <w:t xml:space="preserve">Công </w:t>
            </w:r>
            <w:proofErr w:type="spellStart"/>
            <w:r w:rsidRPr="000B4B29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</w:p>
        </w:tc>
        <w:tc>
          <w:tcPr>
            <w:tcW w:w="1841" w:type="pct"/>
            <w:vAlign w:val="center"/>
          </w:tcPr>
          <w:p w14:paraId="56B61D38" w14:textId="77777777" w:rsidR="009C20EE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</w:p>
          <w:p w14:paraId="238BCC3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1345" w:type="pct"/>
            <w:vAlign w:val="center"/>
          </w:tcPr>
          <w:p w14:paraId="4525BF1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0" w:type="auto"/>
            <w:vAlign w:val="center"/>
          </w:tcPr>
          <w:p w14:paraId="54205A7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Lợi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</w:p>
        </w:tc>
      </w:tr>
      <w:tr w:rsidR="004C6125" w:rsidRPr="00E6791A" w14:paraId="4F2E6B56" w14:textId="77777777" w:rsidTr="009C20EE">
        <w:tc>
          <w:tcPr>
            <w:tcW w:w="1028" w:type="pct"/>
            <w:vAlign w:val="center"/>
          </w:tcPr>
          <w:p w14:paraId="040E32CC" w14:textId="77777777" w:rsidR="004C6125" w:rsidRPr="000B4B29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B4B29">
              <w:rPr>
                <w:rFonts w:ascii="Times New Roman" w:hAnsi="Times New Roman" w:cs="Times New Roman"/>
                <w:sz w:val="26"/>
                <w:szCs w:val="26"/>
              </w:rPr>
              <w:t>R&amp;D</w:t>
            </w:r>
          </w:p>
        </w:tc>
        <w:tc>
          <w:tcPr>
            <w:tcW w:w="1841" w:type="pct"/>
            <w:vAlign w:val="center"/>
          </w:tcPr>
          <w:p w14:paraId="2FBF6266" w14:textId="77777777" w:rsidR="009C20EE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36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ngườ</w:t>
            </w:r>
            <w:r w:rsidR="009C20EE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="009C20EE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5C2EB5E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0,43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1345" w:type="pct"/>
            <w:vAlign w:val="center"/>
          </w:tcPr>
          <w:p w14:paraId="07061AE5" w14:textId="77777777" w:rsidR="009C20EE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2-5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104275D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0,05-0,2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0" w:type="auto"/>
            <w:vAlign w:val="center"/>
          </w:tcPr>
          <w:p w14:paraId="60AFB13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Gấp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2-8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</w:p>
        </w:tc>
      </w:tr>
      <w:tr w:rsidR="004C6125" w:rsidRPr="00E6791A" w14:paraId="372F04F1" w14:textId="77777777" w:rsidTr="009C20EE">
        <w:tc>
          <w:tcPr>
            <w:tcW w:w="1028" w:type="pct"/>
            <w:vAlign w:val="center"/>
          </w:tcPr>
          <w:p w14:paraId="42D8B2B6" w14:textId="77777777" w:rsidR="009C20EE" w:rsidRDefault="009C20EE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Quy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</w:p>
          <w:p w14:paraId="0E4CBC3F" w14:textId="77777777" w:rsidR="004C6125" w:rsidRPr="000B4B29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B4B29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0B4B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B4B29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1841" w:type="pct"/>
            <w:vAlign w:val="center"/>
          </w:tcPr>
          <w:p w14:paraId="30DE855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15.000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1345" w:type="pct"/>
            <w:vAlign w:val="center"/>
          </w:tcPr>
          <w:p w14:paraId="63AE4D3E" w14:textId="77777777" w:rsidR="009C20EE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500-2.000</w:t>
            </w:r>
          </w:p>
          <w:p w14:paraId="30D6404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0" w:type="auto"/>
            <w:vAlign w:val="center"/>
          </w:tcPr>
          <w:p w14:paraId="266CCE3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Gấp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7-30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</w:p>
        </w:tc>
      </w:tr>
      <w:tr w:rsidR="004C6125" w:rsidRPr="00E6791A" w14:paraId="1EE901B4" w14:textId="77777777" w:rsidTr="009C20EE">
        <w:tc>
          <w:tcPr>
            <w:tcW w:w="1028" w:type="pct"/>
            <w:vAlign w:val="center"/>
          </w:tcPr>
          <w:p w14:paraId="21DD74E8" w14:textId="77777777" w:rsidR="004C6125" w:rsidRPr="000B4B29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B4B29">
              <w:rPr>
                <w:rFonts w:ascii="Times New Roman" w:hAnsi="Times New Roman" w:cs="Times New Roman"/>
                <w:sz w:val="26"/>
                <w:szCs w:val="26"/>
              </w:rPr>
              <w:t>Chứng</w:t>
            </w:r>
            <w:proofErr w:type="spellEnd"/>
            <w:r w:rsidRPr="000B4B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B4B29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1841" w:type="pct"/>
            <w:vAlign w:val="center"/>
          </w:tcPr>
          <w:p w14:paraId="47DABC93" w14:textId="77777777" w:rsidR="009C20EE" w:rsidRDefault="009C20EE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ISO 9001/14001/45001,</w:t>
            </w:r>
          </w:p>
          <w:p w14:paraId="2D813A8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CE, FCC, RoHS</w:t>
            </w:r>
          </w:p>
        </w:tc>
        <w:tc>
          <w:tcPr>
            <w:tcW w:w="1345" w:type="pct"/>
            <w:vAlign w:val="center"/>
          </w:tcPr>
          <w:p w14:paraId="51AE3E4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ISO 9001</w:t>
            </w:r>
          </w:p>
        </w:tc>
        <w:tc>
          <w:tcPr>
            <w:tcW w:w="0" w:type="auto"/>
            <w:vAlign w:val="center"/>
          </w:tcPr>
          <w:p w14:paraId="24990F3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</w:p>
        </w:tc>
      </w:tr>
      <w:tr w:rsidR="004C6125" w:rsidRPr="00E6791A" w14:paraId="157CEC4D" w14:textId="77777777" w:rsidTr="009C20EE">
        <w:tc>
          <w:tcPr>
            <w:tcW w:w="1028" w:type="pct"/>
            <w:vAlign w:val="center"/>
          </w:tcPr>
          <w:p w14:paraId="6BF318A0" w14:textId="77777777" w:rsidR="009C20EE" w:rsidRDefault="000B00A9" w:rsidP="009C20E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B4B29">
              <w:rPr>
                <w:rFonts w:ascii="Times New Roman" w:hAnsi="Times New Roman" w:cs="Times New Roman"/>
                <w:sz w:val="26"/>
                <w:szCs w:val="26"/>
              </w:rPr>
              <w:t>Chiến</w:t>
            </w:r>
            <w:proofErr w:type="spellEnd"/>
            <w:r w:rsidRPr="000B4B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B4B29">
              <w:rPr>
                <w:rFonts w:ascii="Times New Roman" w:hAnsi="Times New Roman" w:cs="Times New Roman"/>
                <w:sz w:val="26"/>
                <w:szCs w:val="26"/>
              </w:rPr>
              <w:t>lược</w:t>
            </w:r>
            <w:proofErr w:type="spellEnd"/>
          </w:p>
          <w:p w14:paraId="6804A1D7" w14:textId="77777777" w:rsidR="004C6125" w:rsidRPr="000B4B29" w:rsidRDefault="000B00A9" w:rsidP="009C20E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B4B29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0B4B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B4B29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1841" w:type="pct"/>
            <w:vAlign w:val="center"/>
          </w:tcPr>
          <w:p w14:paraId="14C1AEB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35%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sang ASEAN</w:t>
            </w:r>
          </w:p>
        </w:tc>
        <w:tc>
          <w:tcPr>
            <w:tcW w:w="1345" w:type="pct"/>
            <w:vAlign w:val="center"/>
          </w:tcPr>
          <w:p w14:paraId="655874C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yếu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</w:p>
        </w:tc>
        <w:tc>
          <w:tcPr>
            <w:tcW w:w="0" w:type="auto"/>
            <w:vAlign w:val="center"/>
          </w:tcPr>
          <w:p w14:paraId="0D83D48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Tầm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nhìn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rộng</w:t>
            </w:r>
            <w:proofErr w:type="spellEnd"/>
          </w:p>
        </w:tc>
      </w:tr>
    </w:tbl>
    <w:p w14:paraId="748214B8" w14:textId="00C8B3D5" w:rsidR="004C6125" w:rsidRPr="000B4B29" w:rsidRDefault="003853BB" w:rsidP="000B4B29">
      <w:pPr>
        <w:pStyle w:val="Heading3"/>
        <w:keepNext w:val="0"/>
        <w:spacing w:after="0" w:line="312" w:lineRule="auto"/>
        <w:jc w:val="both"/>
        <w:rPr>
          <w:rFonts w:ascii="Times New Roman" w:hAnsi="Times New Roman" w:cs="Times New Roman"/>
        </w:rPr>
      </w:pPr>
      <w:bookmarkStart w:id="55" w:name="_Toc212283274"/>
      <w:r>
        <w:rPr>
          <w:rFonts w:ascii="Times New Roman" w:hAnsi="Times New Roman" w:cs="Times New Roman"/>
        </w:rPr>
        <w:t>I.</w:t>
      </w:r>
      <w:r w:rsidR="000B4B29">
        <w:rPr>
          <w:rFonts w:ascii="Times New Roman" w:hAnsi="Times New Roman" w:cs="Times New Roman"/>
        </w:rPr>
        <w:t>3</w:t>
      </w:r>
      <w:r w:rsidR="000B00A9" w:rsidRPr="000B4B29">
        <w:rPr>
          <w:rFonts w:ascii="Times New Roman" w:hAnsi="Times New Roman" w:cs="Times New Roman"/>
        </w:rPr>
        <w:t xml:space="preserve">.3. </w:t>
      </w:r>
      <w:proofErr w:type="spellStart"/>
      <w:r w:rsidR="000B00A9" w:rsidRPr="000B4B29">
        <w:rPr>
          <w:rFonts w:ascii="Times New Roman" w:hAnsi="Times New Roman" w:cs="Times New Roman"/>
        </w:rPr>
        <w:t>Thiếu</w:t>
      </w:r>
      <w:proofErr w:type="spellEnd"/>
      <w:r w:rsidR="000B00A9" w:rsidRPr="000B4B29">
        <w:rPr>
          <w:rFonts w:ascii="Times New Roman" w:hAnsi="Times New Roman" w:cs="Times New Roman"/>
        </w:rPr>
        <w:t xml:space="preserve"> </w:t>
      </w:r>
      <w:proofErr w:type="spellStart"/>
      <w:r w:rsidR="000B00A9" w:rsidRPr="000B4B29">
        <w:rPr>
          <w:rFonts w:ascii="Times New Roman" w:hAnsi="Times New Roman" w:cs="Times New Roman"/>
        </w:rPr>
        <w:t>giải</w:t>
      </w:r>
      <w:proofErr w:type="spellEnd"/>
      <w:r w:rsidR="000B00A9" w:rsidRPr="000B4B29">
        <w:rPr>
          <w:rFonts w:ascii="Times New Roman" w:hAnsi="Times New Roman" w:cs="Times New Roman"/>
        </w:rPr>
        <w:t xml:space="preserve"> </w:t>
      </w:r>
      <w:proofErr w:type="spellStart"/>
      <w:r w:rsidR="000B00A9" w:rsidRPr="000B4B29">
        <w:rPr>
          <w:rFonts w:ascii="Times New Roman" w:hAnsi="Times New Roman" w:cs="Times New Roman"/>
        </w:rPr>
        <w:t>pháp</w:t>
      </w:r>
      <w:proofErr w:type="spellEnd"/>
      <w:r w:rsidR="000B00A9" w:rsidRPr="000B4B29">
        <w:rPr>
          <w:rFonts w:ascii="Times New Roman" w:hAnsi="Times New Roman" w:cs="Times New Roman"/>
        </w:rPr>
        <w:t xml:space="preserve"> </w:t>
      </w:r>
      <w:proofErr w:type="spellStart"/>
      <w:r w:rsidR="000B00A9" w:rsidRPr="000B4B29">
        <w:rPr>
          <w:rFonts w:ascii="Times New Roman" w:hAnsi="Times New Roman" w:cs="Times New Roman"/>
        </w:rPr>
        <w:t>tùy</w:t>
      </w:r>
      <w:proofErr w:type="spellEnd"/>
      <w:r w:rsidR="000B00A9" w:rsidRPr="000B4B29">
        <w:rPr>
          <w:rFonts w:ascii="Times New Roman" w:hAnsi="Times New Roman" w:cs="Times New Roman"/>
        </w:rPr>
        <w:t xml:space="preserve"> </w:t>
      </w:r>
      <w:proofErr w:type="spellStart"/>
      <w:r w:rsidR="000B00A9" w:rsidRPr="000B4B29">
        <w:rPr>
          <w:rFonts w:ascii="Times New Roman" w:hAnsi="Times New Roman" w:cs="Times New Roman"/>
        </w:rPr>
        <w:t>chỉnh</w:t>
      </w:r>
      <w:bookmarkEnd w:id="55"/>
      <w:proofErr w:type="spellEnd"/>
    </w:p>
    <w:p w14:paraId="3D61D360" w14:textId="77777777" w:rsidR="004C6125" w:rsidRPr="00E6791A" w:rsidRDefault="000B00A9" w:rsidP="000B4B29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DNNVV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Nam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thù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.</w:t>
      </w:r>
    </w:p>
    <w:p w14:paraId="6CF6DF84" w14:textId="77777777" w:rsidR="004C6125" w:rsidRPr="000B4B29" w:rsidRDefault="000B00A9" w:rsidP="003F62ED">
      <w:pPr>
        <w:pStyle w:val="ListParagraph"/>
        <w:numPr>
          <w:ilvl w:val="0"/>
          <w:numId w:val="161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0B4B29">
        <w:rPr>
          <w:rFonts w:ascii="Times New Roman" w:hAnsi="Times New Roman" w:cs="Times New Roman"/>
          <w:b/>
          <w:sz w:val="26"/>
          <w:szCs w:val="26"/>
        </w:rPr>
        <w:t xml:space="preserve">Nhu </w:t>
      </w:r>
      <w:proofErr w:type="spellStart"/>
      <w:r w:rsidRPr="000B4B29">
        <w:rPr>
          <w:rFonts w:ascii="Times New Roman" w:hAnsi="Times New Roman" w:cs="Times New Roman"/>
          <w:b/>
          <w:sz w:val="26"/>
          <w:szCs w:val="26"/>
        </w:rPr>
        <w:t>cầu</w:t>
      </w:r>
      <w:proofErr w:type="spellEnd"/>
      <w:r w:rsidRPr="000B4B2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B4B29">
        <w:rPr>
          <w:rFonts w:ascii="Times New Roman" w:hAnsi="Times New Roman" w:cs="Times New Roman"/>
          <w:b/>
          <w:sz w:val="26"/>
          <w:szCs w:val="26"/>
        </w:rPr>
        <w:t>đặc</w:t>
      </w:r>
      <w:proofErr w:type="spellEnd"/>
      <w:r w:rsidRPr="000B4B2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B4B29">
        <w:rPr>
          <w:rFonts w:ascii="Times New Roman" w:hAnsi="Times New Roman" w:cs="Times New Roman"/>
          <w:b/>
          <w:sz w:val="26"/>
          <w:szCs w:val="26"/>
        </w:rPr>
        <w:t>thù</w:t>
      </w:r>
      <w:proofErr w:type="spellEnd"/>
      <w:r w:rsidRPr="000B4B2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B4B29"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 w:rsidRPr="000B4B29">
        <w:rPr>
          <w:rFonts w:ascii="Times New Roman" w:hAnsi="Times New Roman" w:cs="Times New Roman"/>
          <w:b/>
          <w:sz w:val="26"/>
          <w:szCs w:val="26"/>
        </w:rPr>
        <w:t xml:space="preserve"> DNNVV </w:t>
      </w:r>
      <w:proofErr w:type="spellStart"/>
      <w:r w:rsidRPr="000B4B29">
        <w:rPr>
          <w:rFonts w:ascii="Times New Roman" w:hAnsi="Times New Roman" w:cs="Times New Roman"/>
          <w:b/>
          <w:sz w:val="26"/>
          <w:szCs w:val="26"/>
        </w:rPr>
        <w:t>Việt</w:t>
      </w:r>
      <w:proofErr w:type="spellEnd"/>
      <w:r w:rsidRPr="000B4B29">
        <w:rPr>
          <w:rFonts w:ascii="Times New Roman" w:hAnsi="Times New Roman" w:cs="Times New Roman"/>
          <w:b/>
          <w:sz w:val="26"/>
          <w:szCs w:val="26"/>
        </w:rPr>
        <w:t xml:space="preserve"> Nam:</w:t>
      </w:r>
    </w:p>
    <w:p w14:paraId="55E9BC65" w14:textId="77777777" w:rsidR="004C6125" w:rsidRPr="00E6791A" w:rsidRDefault="000B00A9" w:rsidP="000B4B29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B4B29">
        <w:rPr>
          <w:rFonts w:ascii="Times New Roman" w:hAnsi="Times New Roman" w:cs="Times New Roman"/>
          <w:sz w:val="26"/>
          <w:szCs w:val="26"/>
        </w:rPr>
        <w:t>1.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Quy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mô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nhỏ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hơn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02ED48D6" w14:textId="77777777" w:rsidR="004C6125" w:rsidRPr="009C20EE" w:rsidRDefault="000B00A9" w:rsidP="000B4B2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C20EE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C20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E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C20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EE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9C20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EE">
        <w:rPr>
          <w:rFonts w:ascii="Times New Roman" w:hAnsi="Times New Roman" w:cs="Times New Roman"/>
          <w:sz w:val="26"/>
          <w:szCs w:val="26"/>
        </w:rPr>
        <w:t>xưởng</w:t>
      </w:r>
      <w:proofErr w:type="spellEnd"/>
      <w:r w:rsidRPr="009C20EE">
        <w:rPr>
          <w:rFonts w:ascii="Times New Roman" w:hAnsi="Times New Roman" w:cs="Times New Roman"/>
          <w:sz w:val="26"/>
          <w:szCs w:val="26"/>
        </w:rPr>
        <w:t xml:space="preserve">: 500-2.000 m² (so </w:t>
      </w:r>
      <w:proofErr w:type="spellStart"/>
      <w:r w:rsidRPr="009C20E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C20EE">
        <w:rPr>
          <w:rFonts w:ascii="Times New Roman" w:hAnsi="Times New Roman" w:cs="Times New Roman"/>
          <w:sz w:val="26"/>
          <w:szCs w:val="26"/>
        </w:rPr>
        <w:t xml:space="preserve"> 5.000-20.000 m² </w:t>
      </w:r>
      <w:proofErr w:type="spellStart"/>
      <w:r w:rsidRPr="009C20E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C20EE">
        <w:rPr>
          <w:rFonts w:ascii="Times New Roman" w:hAnsi="Times New Roman" w:cs="Times New Roman"/>
          <w:sz w:val="26"/>
          <w:szCs w:val="26"/>
        </w:rPr>
        <w:t xml:space="preserve"> DN </w:t>
      </w:r>
      <w:proofErr w:type="spellStart"/>
      <w:r w:rsidRPr="009C20EE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9C20EE">
        <w:rPr>
          <w:rFonts w:ascii="Times New Roman" w:hAnsi="Times New Roman" w:cs="Times New Roman"/>
          <w:sz w:val="26"/>
          <w:szCs w:val="26"/>
        </w:rPr>
        <w:t>)</w:t>
      </w:r>
    </w:p>
    <w:p w14:paraId="640FDA8F" w14:textId="77777777" w:rsidR="004C6125" w:rsidRPr="009C20EE" w:rsidRDefault="000B00A9" w:rsidP="000B4B2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C20E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C20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E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C20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E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C20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EE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C20EE">
        <w:rPr>
          <w:rFonts w:ascii="Times New Roman" w:hAnsi="Times New Roman" w:cs="Times New Roman"/>
          <w:sz w:val="26"/>
          <w:szCs w:val="26"/>
        </w:rPr>
        <w:t xml:space="preserve">: 10-50 </w:t>
      </w:r>
      <w:proofErr w:type="spellStart"/>
      <w:r w:rsidRPr="009C20E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C20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EE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C20EE">
        <w:rPr>
          <w:rFonts w:ascii="Times New Roman" w:hAnsi="Times New Roman" w:cs="Times New Roman"/>
          <w:sz w:val="26"/>
          <w:szCs w:val="26"/>
        </w:rPr>
        <w:t xml:space="preserve"> (so </w:t>
      </w:r>
      <w:proofErr w:type="spellStart"/>
      <w:r w:rsidRPr="009C20E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C20EE">
        <w:rPr>
          <w:rFonts w:ascii="Times New Roman" w:hAnsi="Times New Roman" w:cs="Times New Roman"/>
          <w:sz w:val="26"/>
          <w:szCs w:val="26"/>
        </w:rPr>
        <w:t xml:space="preserve"> 100-500 </w:t>
      </w:r>
      <w:proofErr w:type="spellStart"/>
      <w:r w:rsidRPr="009C20E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C20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EE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C20EE">
        <w:rPr>
          <w:rFonts w:ascii="Times New Roman" w:hAnsi="Times New Roman" w:cs="Times New Roman"/>
          <w:sz w:val="26"/>
          <w:szCs w:val="26"/>
        </w:rPr>
        <w:t>)</w:t>
      </w:r>
    </w:p>
    <w:p w14:paraId="4F408F38" w14:textId="77777777" w:rsidR="004C6125" w:rsidRPr="009C20EE" w:rsidRDefault="000B00A9" w:rsidP="000B4B2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9C20EE">
        <w:rPr>
          <w:rFonts w:ascii="Times New Roman" w:hAnsi="Times New Roman" w:cs="Times New Roman"/>
          <w:sz w:val="26"/>
          <w:szCs w:val="26"/>
        </w:rPr>
        <w:t xml:space="preserve">Ngân </w:t>
      </w:r>
      <w:proofErr w:type="spellStart"/>
      <w:r w:rsidRPr="009C20EE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C20EE">
        <w:rPr>
          <w:rFonts w:ascii="Times New Roman" w:hAnsi="Times New Roman" w:cs="Times New Roman"/>
          <w:sz w:val="26"/>
          <w:szCs w:val="26"/>
        </w:rPr>
        <w:t xml:space="preserve">: 100-500 </w:t>
      </w:r>
      <w:proofErr w:type="spellStart"/>
      <w:r w:rsidRPr="009C20EE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9C20EE">
        <w:rPr>
          <w:rFonts w:ascii="Times New Roman" w:hAnsi="Times New Roman" w:cs="Times New Roman"/>
          <w:sz w:val="26"/>
          <w:szCs w:val="26"/>
        </w:rPr>
        <w:t xml:space="preserve"> VND (so </w:t>
      </w:r>
      <w:proofErr w:type="spellStart"/>
      <w:r w:rsidRPr="009C20E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C20EE">
        <w:rPr>
          <w:rFonts w:ascii="Times New Roman" w:hAnsi="Times New Roman" w:cs="Times New Roman"/>
          <w:sz w:val="26"/>
          <w:szCs w:val="26"/>
        </w:rPr>
        <w:t xml:space="preserve"> 2-10 </w:t>
      </w:r>
      <w:proofErr w:type="spellStart"/>
      <w:r w:rsidRPr="009C20EE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9C20EE">
        <w:rPr>
          <w:rFonts w:ascii="Times New Roman" w:hAnsi="Times New Roman" w:cs="Times New Roman"/>
          <w:sz w:val="26"/>
          <w:szCs w:val="26"/>
        </w:rPr>
        <w:t xml:space="preserve"> VND)</w:t>
      </w:r>
    </w:p>
    <w:p w14:paraId="7AC33E11" w14:textId="77777777" w:rsidR="004C6125" w:rsidRPr="00E6791A" w:rsidRDefault="000B00A9" w:rsidP="000B4B2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C20E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C20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20E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C20E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C20EE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chi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thấp</w:t>
      </w:r>
      <w:proofErr w:type="spellEnd"/>
    </w:p>
    <w:p w14:paraId="2F311381" w14:textId="77777777" w:rsidR="004C6125" w:rsidRPr="00E6791A" w:rsidRDefault="000B00A9" w:rsidP="000B4B29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B4B29">
        <w:rPr>
          <w:rFonts w:ascii="Times New Roman" w:hAnsi="Times New Roman" w:cs="Times New Roman"/>
          <w:sz w:val="26"/>
          <w:szCs w:val="26"/>
        </w:rPr>
        <w:t>2.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Quy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xuất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đa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dạng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08C60320" w14:textId="77777777" w:rsidR="004C6125" w:rsidRPr="00E6791A" w:rsidRDefault="000B00A9" w:rsidP="000B4B2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DNNVV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nhau</w:t>
      </w:r>
      <w:proofErr w:type="spellEnd"/>
    </w:p>
    <w:p w14:paraId="2F728C23" w14:textId="77777777" w:rsidR="004C6125" w:rsidRPr="00E6791A" w:rsidRDefault="000B00A9" w:rsidP="000B4B2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trình</w:t>
      </w:r>
      <w:proofErr w:type="spellEnd"/>
    </w:p>
    <w:p w14:paraId="5876E651" w14:textId="77777777" w:rsidR="004C6125" w:rsidRPr="00E6791A" w:rsidRDefault="000B00A9" w:rsidP="000B4B2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hóa</w:t>
      </w:r>
      <w:proofErr w:type="spellEnd"/>
    </w:p>
    <w:p w14:paraId="646E95D4" w14:textId="77777777" w:rsidR="004C6125" w:rsidRPr="00E6791A" w:rsidRDefault="000B00A9" w:rsidP="000B4B29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B4B29">
        <w:rPr>
          <w:rFonts w:ascii="Times New Roman" w:hAnsi="Times New Roman" w:cs="Times New Roman"/>
          <w:sz w:val="26"/>
          <w:szCs w:val="26"/>
        </w:rPr>
        <w:t>3.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Hạ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tầng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IT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yếu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0176CF25" w14:textId="77777777" w:rsidR="004C6125" w:rsidRPr="00E6791A" w:rsidRDefault="000B00A9" w:rsidP="000B4B2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ERP/MES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chỉnh</w:t>
      </w:r>
      <w:proofErr w:type="spellEnd"/>
    </w:p>
    <w:p w14:paraId="45F56BD9" w14:textId="77777777" w:rsidR="004C6125" w:rsidRPr="00E6791A" w:rsidRDefault="000B00A9" w:rsidP="000B4B2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IT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nghiệp</w:t>
      </w:r>
      <w:proofErr w:type="spellEnd"/>
    </w:p>
    <w:p w14:paraId="73374084" w14:textId="77777777" w:rsidR="004C6125" w:rsidRPr="00E6791A" w:rsidRDefault="000B00A9" w:rsidP="000B4B2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standalone,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hình</w:t>
      </w:r>
      <w:proofErr w:type="spellEnd"/>
    </w:p>
    <w:p w14:paraId="29B307B5" w14:textId="77777777" w:rsidR="004C6125" w:rsidRPr="00E6791A" w:rsidRDefault="000B00A9" w:rsidP="000B4B29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B4B29">
        <w:rPr>
          <w:rFonts w:ascii="Times New Roman" w:hAnsi="Times New Roman" w:cs="Times New Roman"/>
          <w:sz w:val="26"/>
          <w:szCs w:val="26"/>
        </w:rPr>
        <w:t>4.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Ngân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sách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hạn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chế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543B790E" w14:textId="77777777" w:rsidR="004C6125" w:rsidRPr="00E6791A" w:rsidRDefault="000B00A9" w:rsidP="000B4B2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đắt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tiền</w:t>
      </w:r>
      <w:proofErr w:type="spellEnd"/>
    </w:p>
    <w:p w14:paraId="089FE0CF" w14:textId="77777777" w:rsidR="004C6125" w:rsidRPr="00E6791A" w:rsidRDefault="000B00A9" w:rsidP="000B4B2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, leasing)</w:t>
      </w:r>
    </w:p>
    <w:p w14:paraId="78802D0D" w14:textId="77777777" w:rsidR="004C6125" w:rsidRPr="00E6791A" w:rsidRDefault="000B00A9" w:rsidP="000B4B2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ROI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18-24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tháng</w:t>
      </w:r>
      <w:proofErr w:type="spellEnd"/>
    </w:p>
    <w:p w14:paraId="684D5357" w14:textId="77777777" w:rsidR="004C6125" w:rsidRPr="00E6791A" w:rsidRDefault="000B00A9" w:rsidP="000B4B29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B4B29">
        <w:rPr>
          <w:rFonts w:ascii="Times New Roman" w:hAnsi="Times New Roman" w:cs="Times New Roman"/>
          <w:sz w:val="26"/>
          <w:szCs w:val="26"/>
        </w:rPr>
        <w:t>5.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Hỗ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trợ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kỹ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thuật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cần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thiết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7983281D" w14:textId="77777777" w:rsidR="004C6125" w:rsidRPr="00E6791A" w:rsidRDefault="000B00A9" w:rsidP="000B4B2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thuật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bộ</w:t>
      </w:r>
      <w:proofErr w:type="spellEnd"/>
    </w:p>
    <w:p w14:paraId="37A6D5E0" w14:textId="77777777" w:rsidR="004C6125" w:rsidRPr="00E6791A" w:rsidRDefault="000B00A9" w:rsidP="000B4B2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trì</w:t>
      </w:r>
      <w:proofErr w:type="spellEnd"/>
    </w:p>
    <w:p w14:paraId="1667B73D" w14:textId="77777777" w:rsidR="004C6125" w:rsidRPr="00E6791A" w:rsidRDefault="000B00A9" w:rsidP="000B4B2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nhanh</w:t>
      </w:r>
      <w:proofErr w:type="spellEnd"/>
    </w:p>
    <w:p w14:paraId="23ED4FDE" w14:textId="77777777" w:rsidR="004C6125" w:rsidRPr="000B4B29" w:rsidRDefault="000B00A9" w:rsidP="003F62ED">
      <w:pPr>
        <w:pStyle w:val="ListParagraph"/>
        <w:numPr>
          <w:ilvl w:val="0"/>
          <w:numId w:val="161"/>
        </w:numPr>
        <w:spacing w:before="24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0B4B29">
        <w:rPr>
          <w:rFonts w:ascii="Times New Roman" w:hAnsi="Times New Roman" w:cs="Times New Roman"/>
          <w:b/>
          <w:sz w:val="26"/>
          <w:szCs w:val="26"/>
        </w:rPr>
        <w:t xml:space="preserve">So </w:t>
      </w:r>
      <w:proofErr w:type="spellStart"/>
      <w:r w:rsidRPr="000B4B29">
        <w:rPr>
          <w:rFonts w:ascii="Times New Roman" w:hAnsi="Times New Roman" w:cs="Times New Roman"/>
          <w:b/>
          <w:sz w:val="26"/>
          <w:szCs w:val="26"/>
        </w:rPr>
        <w:t>sánh</w:t>
      </w:r>
      <w:proofErr w:type="spellEnd"/>
      <w:r w:rsidRPr="000B4B2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B4B29">
        <w:rPr>
          <w:rFonts w:ascii="Times New Roman" w:hAnsi="Times New Roman" w:cs="Times New Roman"/>
          <w:b/>
          <w:sz w:val="26"/>
          <w:szCs w:val="26"/>
        </w:rPr>
        <w:t>giải</w:t>
      </w:r>
      <w:proofErr w:type="spellEnd"/>
      <w:r w:rsidRPr="000B4B2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B4B29">
        <w:rPr>
          <w:rFonts w:ascii="Times New Roman" w:hAnsi="Times New Roman" w:cs="Times New Roman"/>
          <w:b/>
          <w:sz w:val="26"/>
          <w:szCs w:val="26"/>
        </w:rPr>
        <w:t>pháp</w:t>
      </w:r>
      <w:proofErr w:type="spellEnd"/>
      <w:r w:rsidRPr="000B4B2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B4B29">
        <w:rPr>
          <w:rFonts w:ascii="Times New Roman" w:hAnsi="Times New Roman" w:cs="Times New Roman"/>
          <w:b/>
          <w:sz w:val="26"/>
          <w:szCs w:val="26"/>
        </w:rPr>
        <w:t>quốc</w:t>
      </w:r>
      <w:proofErr w:type="spellEnd"/>
      <w:r w:rsidRPr="000B4B2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B4B29">
        <w:rPr>
          <w:rFonts w:ascii="Times New Roman" w:hAnsi="Times New Roman" w:cs="Times New Roman"/>
          <w:b/>
          <w:sz w:val="26"/>
          <w:szCs w:val="26"/>
        </w:rPr>
        <w:t>tế</w:t>
      </w:r>
      <w:proofErr w:type="spellEnd"/>
      <w:r w:rsidRPr="000B4B29">
        <w:rPr>
          <w:rFonts w:ascii="Times New Roman" w:hAnsi="Times New Roman" w:cs="Times New Roman"/>
          <w:b/>
          <w:sz w:val="26"/>
          <w:szCs w:val="26"/>
        </w:rPr>
        <w:t xml:space="preserve"> vs </w:t>
      </w:r>
      <w:proofErr w:type="spellStart"/>
      <w:r w:rsidRPr="000B4B29">
        <w:rPr>
          <w:rFonts w:ascii="Times New Roman" w:hAnsi="Times New Roman" w:cs="Times New Roman"/>
          <w:b/>
          <w:sz w:val="26"/>
          <w:szCs w:val="26"/>
        </w:rPr>
        <w:t>nhu</w:t>
      </w:r>
      <w:proofErr w:type="spellEnd"/>
      <w:r w:rsidRPr="000B4B2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B4B29">
        <w:rPr>
          <w:rFonts w:ascii="Times New Roman" w:hAnsi="Times New Roman" w:cs="Times New Roman"/>
          <w:b/>
          <w:sz w:val="26"/>
          <w:szCs w:val="26"/>
        </w:rPr>
        <w:t>cầu</w:t>
      </w:r>
      <w:proofErr w:type="spellEnd"/>
      <w:r w:rsidRPr="000B4B29">
        <w:rPr>
          <w:rFonts w:ascii="Times New Roman" w:hAnsi="Times New Roman" w:cs="Times New Roman"/>
          <w:b/>
          <w:sz w:val="26"/>
          <w:szCs w:val="26"/>
        </w:rPr>
        <w:t xml:space="preserve"> DNNVV VN: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2550"/>
        <w:gridCol w:w="2694"/>
        <w:gridCol w:w="1269"/>
      </w:tblGrid>
      <w:tr w:rsidR="004C6125" w:rsidRPr="00E6791A" w14:paraId="7FC37E5D" w14:textId="77777777" w:rsidTr="000B4B29">
        <w:trPr>
          <w:jc w:val="center"/>
        </w:trPr>
        <w:tc>
          <w:tcPr>
            <w:tcW w:w="1617" w:type="pct"/>
            <w:vAlign w:val="center"/>
          </w:tcPr>
          <w:p w14:paraId="621DADAC" w14:textId="77777777" w:rsidR="004C6125" w:rsidRPr="000B4B29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B4B29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0B4B2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B4B29">
              <w:rPr>
                <w:rFonts w:ascii="Times New Roman" w:hAnsi="Times New Roman" w:cs="Times New Roman"/>
                <w:b/>
                <w:sz w:val="26"/>
                <w:szCs w:val="26"/>
              </w:rPr>
              <w:t>chí</w:t>
            </w:r>
            <w:proofErr w:type="spellEnd"/>
          </w:p>
        </w:tc>
        <w:tc>
          <w:tcPr>
            <w:tcW w:w="1324" w:type="pct"/>
            <w:vAlign w:val="center"/>
          </w:tcPr>
          <w:p w14:paraId="279C77E7" w14:textId="77777777" w:rsidR="004C6125" w:rsidRPr="000B4B29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B4B29">
              <w:rPr>
                <w:rFonts w:ascii="Times New Roman" w:hAnsi="Times New Roman" w:cs="Times New Roman"/>
                <w:b/>
                <w:sz w:val="26"/>
                <w:szCs w:val="26"/>
              </w:rPr>
              <w:t>Siemens/Schneider</w:t>
            </w:r>
          </w:p>
        </w:tc>
        <w:tc>
          <w:tcPr>
            <w:tcW w:w="1399" w:type="pct"/>
            <w:vAlign w:val="center"/>
          </w:tcPr>
          <w:p w14:paraId="38B09948" w14:textId="77777777" w:rsidR="004C6125" w:rsidRPr="000B4B29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B4B29">
              <w:rPr>
                <w:rFonts w:ascii="Times New Roman" w:hAnsi="Times New Roman" w:cs="Times New Roman"/>
                <w:b/>
                <w:sz w:val="26"/>
                <w:szCs w:val="26"/>
              </w:rPr>
              <w:t>DNNVV VN</w:t>
            </w:r>
          </w:p>
        </w:tc>
        <w:tc>
          <w:tcPr>
            <w:tcW w:w="659" w:type="pct"/>
            <w:vAlign w:val="center"/>
          </w:tcPr>
          <w:p w14:paraId="69F53A1E" w14:textId="77777777" w:rsidR="004C6125" w:rsidRPr="000B4B29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B4B29">
              <w:rPr>
                <w:rFonts w:ascii="Times New Roman" w:hAnsi="Times New Roman" w:cs="Times New Roman"/>
                <w:b/>
                <w:sz w:val="26"/>
                <w:szCs w:val="26"/>
              </w:rPr>
              <w:t>Khoảng</w:t>
            </w:r>
            <w:proofErr w:type="spellEnd"/>
            <w:r w:rsidRPr="000B4B2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B4B29">
              <w:rPr>
                <w:rFonts w:ascii="Times New Roman" w:hAnsi="Times New Roman" w:cs="Times New Roman"/>
                <w:b/>
                <w:sz w:val="26"/>
                <w:szCs w:val="26"/>
              </w:rPr>
              <w:t>trống</w:t>
            </w:r>
            <w:proofErr w:type="spellEnd"/>
          </w:p>
        </w:tc>
      </w:tr>
      <w:tr w:rsidR="004C6125" w:rsidRPr="00E6791A" w14:paraId="49C70B77" w14:textId="77777777" w:rsidTr="000B4B29">
        <w:trPr>
          <w:jc w:val="center"/>
        </w:trPr>
        <w:tc>
          <w:tcPr>
            <w:tcW w:w="1617" w:type="pct"/>
            <w:vAlign w:val="center"/>
          </w:tcPr>
          <w:p w14:paraId="09D3C474" w14:textId="77777777" w:rsidR="004C6125" w:rsidRPr="000B4B29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B4B29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</w:p>
        </w:tc>
        <w:tc>
          <w:tcPr>
            <w:tcW w:w="1324" w:type="pct"/>
            <w:vAlign w:val="center"/>
          </w:tcPr>
          <w:p w14:paraId="1C2443A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2.000-6.000 USD</w:t>
            </w:r>
          </w:p>
        </w:tc>
        <w:tc>
          <w:tcPr>
            <w:tcW w:w="1399" w:type="pct"/>
            <w:vAlign w:val="center"/>
          </w:tcPr>
          <w:p w14:paraId="36430E6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500-1.500 USD</w:t>
            </w:r>
          </w:p>
        </w:tc>
        <w:tc>
          <w:tcPr>
            <w:tcW w:w="659" w:type="pct"/>
            <w:vAlign w:val="center"/>
          </w:tcPr>
          <w:p w14:paraId="458CE8A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3-4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</w:p>
        </w:tc>
      </w:tr>
      <w:tr w:rsidR="004C6125" w:rsidRPr="00E6791A" w14:paraId="386D64BF" w14:textId="77777777" w:rsidTr="000B4B29">
        <w:trPr>
          <w:jc w:val="center"/>
        </w:trPr>
        <w:tc>
          <w:tcPr>
            <w:tcW w:w="1617" w:type="pct"/>
            <w:vAlign w:val="center"/>
          </w:tcPr>
          <w:p w14:paraId="740FAD2B" w14:textId="77777777" w:rsidR="004C6125" w:rsidRPr="000B4B29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B4B29">
              <w:rPr>
                <w:rFonts w:ascii="Times New Roman" w:hAnsi="Times New Roman" w:cs="Times New Roman"/>
                <w:sz w:val="26"/>
                <w:szCs w:val="26"/>
              </w:rPr>
              <w:t xml:space="preserve">Quy </w:t>
            </w:r>
            <w:proofErr w:type="spellStart"/>
            <w:r w:rsidRPr="000B4B29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0B4B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B4B29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0B4B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B4B29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0B4B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B4B29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0B4B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B4B29">
              <w:rPr>
                <w:rFonts w:ascii="Times New Roman" w:hAnsi="Times New Roman" w:cs="Times New Roman"/>
                <w:sz w:val="26"/>
                <w:szCs w:val="26"/>
              </w:rPr>
              <w:t>thiểu</w:t>
            </w:r>
            <w:proofErr w:type="spellEnd"/>
          </w:p>
        </w:tc>
        <w:tc>
          <w:tcPr>
            <w:tcW w:w="1324" w:type="pct"/>
            <w:vAlign w:val="center"/>
          </w:tcPr>
          <w:p w14:paraId="18733BC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50-100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</w:p>
        </w:tc>
        <w:tc>
          <w:tcPr>
            <w:tcW w:w="1399" w:type="pct"/>
            <w:vAlign w:val="center"/>
          </w:tcPr>
          <w:p w14:paraId="17C88C7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10-30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</w:p>
        </w:tc>
        <w:tc>
          <w:tcPr>
            <w:tcW w:w="659" w:type="pct"/>
            <w:vAlign w:val="center"/>
          </w:tcPr>
          <w:p w14:paraId="03C1AF4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3-5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</w:p>
        </w:tc>
      </w:tr>
      <w:tr w:rsidR="004C6125" w:rsidRPr="00E6791A" w14:paraId="1B38C79C" w14:textId="77777777" w:rsidTr="000B4B29">
        <w:trPr>
          <w:jc w:val="center"/>
        </w:trPr>
        <w:tc>
          <w:tcPr>
            <w:tcW w:w="1617" w:type="pct"/>
            <w:vAlign w:val="center"/>
          </w:tcPr>
          <w:p w14:paraId="57BED132" w14:textId="77777777" w:rsidR="004C6125" w:rsidRPr="000B4B29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B4B29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0B4B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B4B29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0B4B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B4B29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0B4B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B4B29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</w:p>
        </w:tc>
        <w:tc>
          <w:tcPr>
            <w:tcW w:w="1324" w:type="pct"/>
            <w:vAlign w:val="center"/>
          </w:tcPr>
          <w:p w14:paraId="4E6C54E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3-6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</w:p>
        </w:tc>
        <w:tc>
          <w:tcPr>
            <w:tcW w:w="1399" w:type="pct"/>
            <w:vAlign w:val="center"/>
          </w:tcPr>
          <w:p w14:paraId="2D016D9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1-2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</w:p>
        </w:tc>
        <w:tc>
          <w:tcPr>
            <w:tcW w:w="659" w:type="pct"/>
            <w:vAlign w:val="center"/>
          </w:tcPr>
          <w:p w14:paraId="2AD7287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dài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2-3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</w:p>
        </w:tc>
      </w:tr>
      <w:tr w:rsidR="004C6125" w:rsidRPr="00E6791A" w14:paraId="7FEAEF48" w14:textId="77777777" w:rsidTr="000B4B29">
        <w:trPr>
          <w:jc w:val="center"/>
        </w:trPr>
        <w:tc>
          <w:tcPr>
            <w:tcW w:w="1617" w:type="pct"/>
            <w:vAlign w:val="center"/>
          </w:tcPr>
          <w:p w14:paraId="6C4E65BD" w14:textId="77777777" w:rsidR="004C6125" w:rsidRPr="000B4B29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B4B29">
              <w:rPr>
                <w:rFonts w:ascii="Times New Roman" w:hAnsi="Times New Roman" w:cs="Times New Roman"/>
                <w:sz w:val="26"/>
                <w:szCs w:val="26"/>
              </w:rPr>
              <w:t>Tùy</w:t>
            </w:r>
            <w:proofErr w:type="spellEnd"/>
            <w:r w:rsidRPr="000B4B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B4B29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</w:p>
        </w:tc>
        <w:tc>
          <w:tcPr>
            <w:tcW w:w="1324" w:type="pct"/>
            <w:vAlign w:val="center"/>
          </w:tcPr>
          <w:p w14:paraId="16A1FB19" w14:textId="77777777" w:rsidR="000B4B29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="000B4B29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5F2AB63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license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</w:p>
        </w:tc>
        <w:tc>
          <w:tcPr>
            <w:tcW w:w="1399" w:type="pct"/>
            <w:vAlign w:val="center"/>
          </w:tcPr>
          <w:p w14:paraId="049E18EE" w14:textId="77777777" w:rsidR="000B4B29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Linh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hoạ</w:t>
            </w:r>
            <w:r w:rsidR="000B4B29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="000B4B29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402F22F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tùy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dễ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dàng</w:t>
            </w:r>
            <w:proofErr w:type="spellEnd"/>
          </w:p>
        </w:tc>
        <w:tc>
          <w:tcPr>
            <w:tcW w:w="659" w:type="pct"/>
            <w:vAlign w:val="center"/>
          </w:tcPr>
          <w:p w14:paraId="6B5D935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đáp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</w:p>
        </w:tc>
      </w:tr>
      <w:tr w:rsidR="004C6125" w:rsidRPr="00E6791A" w14:paraId="0A6D242E" w14:textId="77777777" w:rsidTr="000B4B29">
        <w:trPr>
          <w:jc w:val="center"/>
        </w:trPr>
        <w:tc>
          <w:tcPr>
            <w:tcW w:w="1617" w:type="pct"/>
            <w:vAlign w:val="center"/>
          </w:tcPr>
          <w:p w14:paraId="72EAACA4" w14:textId="77777777" w:rsidR="004C6125" w:rsidRPr="000B4B29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B4B29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0B4B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B4B29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</w:p>
        </w:tc>
        <w:tc>
          <w:tcPr>
            <w:tcW w:w="1324" w:type="pct"/>
            <w:vAlign w:val="center"/>
          </w:tcPr>
          <w:p w14:paraId="2FEE09C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Tiếng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Anh, 3-7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399" w:type="pct"/>
            <w:vAlign w:val="center"/>
          </w:tcPr>
          <w:p w14:paraId="59FA47B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Tiếng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Việt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, 24-48h</w:t>
            </w:r>
          </w:p>
        </w:tc>
        <w:tc>
          <w:tcPr>
            <w:tcW w:w="659" w:type="pct"/>
            <w:vAlign w:val="center"/>
          </w:tcPr>
          <w:p w14:paraId="719F618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đáp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</w:p>
        </w:tc>
      </w:tr>
      <w:tr w:rsidR="004C6125" w:rsidRPr="00E6791A" w14:paraId="5947058A" w14:textId="77777777" w:rsidTr="000B4B29">
        <w:trPr>
          <w:jc w:val="center"/>
        </w:trPr>
        <w:tc>
          <w:tcPr>
            <w:tcW w:w="1617" w:type="pct"/>
            <w:vAlign w:val="center"/>
          </w:tcPr>
          <w:p w14:paraId="1811ABBD" w14:textId="77777777" w:rsidR="004C6125" w:rsidRPr="000B4B29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B4B29">
              <w:rPr>
                <w:rFonts w:ascii="Times New Roman" w:hAnsi="Times New Roman" w:cs="Times New Roman"/>
                <w:sz w:val="26"/>
                <w:szCs w:val="26"/>
              </w:rPr>
              <w:t>Đào</w:t>
            </w:r>
            <w:proofErr w:type="spellEnd"/>
            <w:r w:rsidRPr="000B4B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B4B29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1324" w:type="pct"/>
            <w:vAlign w:val="center"/>
          </w:tcPr>
          <w:p w14:paraId="78F63FE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Tiếng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Anh,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</w:p>
        </w:tc>
        <w:tc>
          <w:tcPr>
            <w:tcW w:w="1399" w:type="pct"/>
            <w:vAlign w:val="center"/>
          </w:tcPr>
          <w:p w14:paraId="19FDB33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Tiếng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Việt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chỗ</w:t>
            </w:r>
            <w:proofErr w:type="spellEnd"/>
          </w:p>
        </w:tc>
        <w:tc>
          <w:tcPr>
            <w:tcW w:w="659" w:type="pct"/>
            <w:vAlign w:val="center"/>
          </w:tcPr>
          <w:p w14:paraId="34D1376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đáp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</w:p>
        </w:tc>
      </w:tr>
      <w:tr w:rsidR="004C6125" w:rsidRPr="00E6791A" w14:paraId="7398C42E" w14:textId="77777777" w:rsidTr="000B4B29">
        <w:trPr>
          <w:jc w:val="center"/>
        </w:trPr>
        <w:tc>
          <w:tcPr>
            <w:tcW w:w="1617" w:type="pct"/>
            <w:vAlign w:val="center"/>
          </w:tcPr>
          <w:p w14:paraId="14AC75E6" w14:textId="77777777" w:rsidR="004C6125" w:rsidRPr="000B4B29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B4B29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0B4B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B4B29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1324" w:type="pct"/>
            <w:vAlign w:val="center"/>
          </w:tcPr>
          <w:p w14:paraId="3733A836" w14:textId="77777777" w:rsidR="000B4B29" w:rsidRDefault="000B4B2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53C8E72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nước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ngoài</w:t>
            </w:r>
            <w:proofErr w:type="spellEnd"/>
          </w:p>
        </w:tc>
        <w:tc>
          <w:tcPr>
            <w:tcW w:w="1399" w:type="pct"/>
            <w:vAlign w:val="center"/>
          </w:tcPr>
          <w:p w14:paraId="5D596EBB" w14:textId="77777777" w:rsidR="000B4B29" w:rsidRDefault="000B4B2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2-3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4AF9DD6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chữa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VN</w:t>
            </w:r>
          </w:p>
        </w:tc>
        <w:tc>
          <w:tcPr>
            <w:tcW w:w="659" w:type="pct"/>
            <w:vAlign w:val="center"/>
          </w:tcPr>
          <w:p w14:paraId="6EB0116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đáp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</w:p>
        </w:tc>
      </w:tr>
    </w:tbl>
    <w:p w14:paraId="46AB0D39" w14:textId="77777777" w:rsidR="000B4B29" w:rsidRDefault="000B4B29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2B272EEE" w14:textId="77777777" w:rsidR="004C6125" w:rsidRPr="000B4B29" w:rsidRDefault="000B00A9" w:rsidP="003F62ED">
      <w:pPr>
        <w:pStyle w:val="ListParagraph"/>
        <w:numPr>
          <w:ilvl w:val="0"/>
          <w:numId w:val="161"/>
        </w:numPr>
        <w:spacing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B4B29">
        <w:rPr>
          <w:rFonts w:ascii="Times New Roman" w:hAnsi="Times New Roman" w:cs="Times New Roman"/>
          <w:b/>
          <w:sz w:val="26"/>
          <w:szCs w:val="26"/>
        </w:rPr>
        <w:t>Chiến</w:t>
      </w:r>
      <w:proofErr w:type="spellEnd"/>
      <w:r w:rsidRPr="000B4B2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B4B29">
        <w:rPr>
          <w:rFonts w:ascii="Times New Roman" w:hAnsi="Times New Roman" w:cs="Times New Roman"/>
          <w:b/>
          <w:sz w:val="26"/>
          <w:szCs w:val="26"/>
        </w:rPr>
        <w:t>lược</w:t>
      </w:r>
      <w:proofErr w:type="spellEnd"/>
      <w:r w:rsidRPr="000B4B2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B4B29">
        <w:rPr>
          <w:rFonts w:ascii="Times New Roman" w:hAnsi="Times New Roman" w:cs="Times New Roman"/>
          <w:b/>
          <w:sz w:val="26"/>
          <w:szCs w:val="26"/>
        </w:rPr>
        <w:t>tùy</w:t>
      </w:r>
      <w:proofErr w:type="spellEnd"/>
      <w:r w:rsidRPr="000B4B2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B4B29">
        <w:rPr>
          <w:rFonts w:ascii="Times New Roman" w:hAnsi="Times New Roman" w:cs="Times New Roman"/>
          <w:b/>
          <w:sz w:val="26"/>
          <w:szCs w:val="26"/>
        </w:rPr>
        <w:t>chỉnh</w:t>
      </w:r>
      <w:proofErr w:type="spellEnd"/>
      <w:r w:rsidRPr="000B4B2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B4B29"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 w:rsidRPr="000B4B29">
        <w:rPr>
          <w:rFonts w:ascii="Times New Roman" w:hAnsi="Times New Roman" w:cs="Times New Roman"/>
          <w:b/>
          <w:sz w:val="26"/>
          <w:szCs w:val="26"/>
        </w:rPr>
        <w:t xml:space="preserve"> Mekong Technology:</w:t>
      </w:r>
    </w:p>
    <w:p w14:paraId="19403788" w14:textId="77777777" w:rsidR="004C6125" w:rsidRPr="00E6791A" w:rsidRDefault="000B00A9" w:rsidP="000B4B29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B4B29">
        <w:rPr>
          <w:rFonts w:ascii="Times New Roman" w:hAnsi="Times New Roman" w:cs="Times New Roman"/>
          <w:sz w:val="26"/>
          <w:szCs w:val="26"/>
        </w:rPr>
        <w:t>1.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Modular Design (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Thiết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kế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mô-đun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):</w:t>
      </w:r>
    </w:p>
    <w:p w14:paraId="4F9F126E" w14:textId="77777777" w:rsidR="004C6125" w:rsidRPr="00E6791A" w:rsidRDefault="000B00A9" w:rsidP="000B4B2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module,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bớt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năng</w:t>
      </w:r>
      <w:proofErr w:type="spellEnd"/>
    </w:p>
    <w:p w14:paraId="2492DE61" w14:textId="77777777" w:rsidR="004C6125" w:rsidRPr="00E6791A" w:rsidRDefault="000B00A9" w:rsidP="000B4B2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module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phí</w:t>
      </w:r>
      <w:proofErr w:type="spellEnd"/>
    </w:p>
    <w:p w14:paraId="3169EF9A" w14:textId="77777777" w:rsidR="004C6125" w:rsidRPr="00E6791A" w:rsidRDefault="000B00A9" w:rsidP="000B4B2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cầu</w:t>
      </w:r>
      <w:proofErr w:type="spellEnd"/>
    </w:p>
    <w:p w14:paraId="4819C1E8" w14:textId="77777777" w:rsidR="004C6125" w:rsidRPr="00E6791A" w:rsidRDefault="000B00A9" w:rsidP="000B4B29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B4B29">
        <w:rPr>
          <w:rFonts w:ascii="Times New Roman" w:hAnsi="Times New Roman" w:cs="Times New Roman"/>
          <w:sz w:val="26"/>
          <w:szCs w:val="26"/>
        </w:rPr>
        <w:t>2.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Configurable Hardware (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cứng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cấu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hình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được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):</w:t>
      </w:r>
    </w:p>
    <w:p w14:paraId="1F30CEC1" w14:textId="77777777" w:rsidR="004C6125" w:rsidRPr="00E6791A" w:rsidRDefault="000B00A9" w:rsidP="000B4B2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IoT Gateway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 4GB/8GB/16GB RAM, Wi-Fi 5/6, 4G/5G</w:t>
      </w:r>
    </w:p>
    <w:p w14:paraId="2E78840D" w14:textId="77777777" w:rsidR="004C6125" w:rsidRPr="00E6791A" w:rsidRDefault="000B00A9" w:rsidP="000B4B2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Robot AMR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 100kg/500kg/1000kg</w:t>
      </w:r>
    </w:p>
    <w:p w14:paraId="606EBA91" w14:textId="77777777" w:rsidR="004C6125" w:rsidRPr="00E6791A" w:rsidRDefault="000B00A9" w:rsidP="000B4B2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sách</w:t>
      </w:r>
      <w:proofErr w:type="spellEnd"/>
    </w:p>
    <w:p w14:paraId="12F83055" w14:textId="77777777" w:rsidR="004C6125" w:rsidRPr="00E6791A" w:rsidRDefault="000B00A9" w:rsidP="000B4B29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B4B29">
        <w:rPr>
          <w:rFonts w:ascii="Times New Roman" w:hAnsi="Times New Roman" w:cs="Times New Roman"/>
          <w:sz w:val="26"/>
          <w:szCs w:val="26"/>
        </w:rPr>
        <w:t>3.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Open API &amp; SDK:</w:t>
      </w:r>
    </w:p>
    <w:p w14:paraId="5662F6AF" w14:textId="77777777" w:rsidR="004C6125" w:rsidRPr="00E6791A" w:rsidRDefault="000B00A9" w:rsidP="000B4B2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API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</w:p>
    <w:p w14:paraId="2D9E6E31" w14:textId="77777777" w:rsidR="004C6125" w:rsidRPr="00E6791A" w:rsidRDefault="000B00A9" w:rsidP="000B4B2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SDK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chỉnh</w:t>
      </w:r>
      <w:proofErr w:type="spellEnd"/>
    </w:p>
    <w:p w14:paraId="31F626BE" w14:textId="77777777" w:rsidR="004C6125" w:rsidRPr="00E6791A" w:rsidRDefault="000B00A9" w:rsidP="000B4B2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Anh</w:t>
      </w:r>
    </w:p>
    <w:p w14:paraId="4B3911CD" w14:textId="77777777" w:rsidR="004C6125" w:rsidRPr="00E6791A" w:rsidRDefault="000B00A9" w:rsidP="000B4B29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B4B29">
        <w:rPr>
          <w:rFonts w:ascii="Times New Roman" w:hAnsi="Times New Roman" w:cs="Times New Roman"/>
          <w:sz w:val="26"/>
          <w:szCs w:val="26"/>
        </w:rPr>
        <w:t>4.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Professional Services:</w:t>
      </w:r>
    </w:p>
    <w:p w14:paraId="676CC9F3" w14:textId="77777777" w:rsidR="004C6125" w:rsidRPr="00E6791A" w:rsidRDefault="000B00A9" w:rsidP="000B4B2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Tư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vấn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miễn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phí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pháp</w:t>
      </w:r>
      <w:proofErr w:type="spellEnd"/>
    </w:p>
    <w:p w14:paraId="538C5F5F" w14:textId="77777777" w:rsidR="004C6125" w:rsidRPr="00E6791A" w:rsidRDefault="000B00A9" w:rsidP="000B4B2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Triển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khai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tại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chỗ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thuật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khai</w:t>
      </w:r>
      <w:proofErr w:type="spellEnd"/>
    </w:p>
    <w:p w14:paraId="4B338F29" w14:textId="77777777" w:rsidR="004C6125" w:rsidRPr="00E6791A" w:rsidRDefault="000B00A9" w:rsidP="000B4B2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Đào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tạo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bản</w:t>
      </w:r>
      <w:proofErr w:type="spellEnd"/>
    </w:p>
    <w:p w14:paraId="1407F4F5" w14:textId="77777777" w:rsidR="004C6125" w:rsidRPr="00E6791A" w:rsidRDefault="000B00A9" w:rsidP="000B4B2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Hỗ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trợ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24/7:</w:t>
      </w:r>
      <w:r w:rsidRPr="00E6791A">
        <w:rPr>
          <w:rFonts w:ascii="Times New Roman" w:hAnsi="Times New Roman" w:cs="Times New Roman"/>
          <w:sz w:val="26"/>
          <w:szCs w:val="26"/>
        </w:rPr>
        <w:t xml:space="preserve"> Hotline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2-4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giờ</w:t>
      </w:r>
      <w:proofErr w:type="spellEnd"/>
    </w:p>
    <w:p w14:paraId="104D2569" w14:textId="77777777" w:rsidR="004C6125" w:rsidRPr="00E6791A" w:rsidRDefault="000B00A9" w:rsidP="000B4B29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B4B29">
        <w:rPr>
          <w:rFonts w:ascii="Times New Roman" w:hAnsi="Times New Roman" w:cs="Times New Roman"/>
          <w:sz w:val="26"/>
          <w:szCs w:val="26"/>
        </w:rPr>
        <w:t>5.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Flexible Payment:</w:t>
      </w:r>
    </w:p>
    <w:p w14:paraId="7AA0EEC7" w14:textId="77777777" w:rsidR="004C6125" w:rsidRPr="00E6791A" w:rsidRDefault="000B00A9" w:rsidP="000B4B2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Trả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góp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2-3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5-8%/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</w:p>
    <w:p w14:paraId="0AF54CFF" w14:textId="77777777" w:rsidR="004C6125" w:rsidRPr="00E6791A" w:rsidRDefault="000B00A9" w:rsidP="000B4B2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Leasing: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</w:p>
    <w:p w14:paraId="7F977A1F" w14:textId="77777777" w:rsidR="004C6125" w:rsidRPr="00E6791A" w:rsidRDefault="000B00A9" w:rsidP="000B4B2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Pay-per-use: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tế</w:t>
      </w:r>
      <w:proofErr w:type="spellEnd"/>
    </w:p>
    <w:p w14:paraId="7134ECE5" w14:textId="77777777" w:rsidR="004C6125" w:rsidRPr="00E6791A" w:rsidRDefault="000B00A9" w:rsidP="000B4B2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Trial: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30-60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lòng</w:t>
      </w:r>
      <w:proofErr w:type="spellEnd"/>
    </w:p>
    <w:p w14:paraId="1671144A" w14:textId="77777777" w:rsidR="004C6125" w:rsidRPr="000B4B29" w:rsidRDefault="000B00A9" w:rsidP="003F62ED">
      <w:pPr>
        <w:pStyle w:val="ListParagraph"/>
        <w:numPr>
          <w:ilvl w:val="0"/>
          <w:numId w:val="161"/>
        </w:numPr>
        <w:spacing w:before="24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B4B29">
        <w:rPr>
          <w:rFonts w:ascii="Times New Roman" w:hAnsi="Times New Roman" w:cs="Times New Roman"/>
          <w:b/>
          <w:sz w:val="26"/>
          <w:szCs w:val="26"/>
        </w:rPr>
        <w:t>Ví</w:t>
      </w:r>
      <w:proofErr w:type="spellEnd"/>
      <w:r w:rsidRPr="000B4B2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B4B29">
        <w:rPr>
          <w:rFonts w:ascii="Times New Roman" w:hAnsi="Times New Roman" w:cs="Times New Roman"/>
          <w:b/>
          <w:sz w:val="26"/>
          <w:szCs w:val="26"/>
        </w:rPr>
        <w:t>dụ</w:t>
      </w:r>
      <w:proofErr w:type="spellEnd"/>
      <w:r w:rsidRPr="000B4B2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B4B29">
        <w:rPr>
          <w:rFonts w:ascii="Times New Roman" w:hAnsi="Times New Roman" w:cs="Times New Roman"/>
          <w:b/>
          <w:sz w:val="26"/>
          <w:szCs w:val="26"/>
        </w:rPr>
        <w:t>tùy</w:t>
      </w:r>
      <w:proofErr w:type="spellEnd"/>
      <w:r w:rsidRPr="000B4B2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B4B29">
        <w:rPr>
          <w:rFonts w:ascii="Times New Roman" w:hAnsi="Times New Roman" w:cs="Times New Roman"/>
          <w:b/>
          <w:sz w:val="26"/>
          <w:szCs w:val="26"/>
        </w:rPr>
        <w:t>chỉnh</w:t>
      </w:r>
      <w:proofErr w:type="spellEnd"/>
      <w:r w:rsidRPr="000B4B29">
        <w:rPr>
          <w:rFonts w:ascii="Times New Roman" w:hAnsi="Times New Roman" w:cs="Times New Roman"/>
          <w:b/>
          <w:sz w:val="26"/>
          <w:szCs w:val="26"/>
        </w:rPr>
        <w:t>:</w:t>
      </w:r>
    </w:p>
    <w:p w14:paraId="0B24218B" w14:textId="77777777" w:rsidR="004C6125" w:rsidRPr="00E6791A" w:rsidRDefault="000B00A9" w:rsidP="000B4B29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Case 1: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Xưởng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Giày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Da 50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nhân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</w:p>
    <w:p w14:paraId="04278FFE" w14:textId="77777777" w:rsidR="004C6125" w:rsidRPr="000B4B29" w:rsidRDefault="000B00A9" w:rsidP="000B4B2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0B4B29">
        <w:rPr>
          <w:rFonts w:ascii="Times New Roman" w:hAnsi="Times New Roman" w:cs="Times New Roman"/>
          <w:sz w:val="26"/>
          <w:szCs w:val="26"/>
        </w:rPr>
        <w:t xml:space="preserve">Nhu </w:t>
      </w:r>
      <w:proofErr w:type="spellStart"/>
      <w:r w:rsidRPr="000B4B2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B4B2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B4B2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B4B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4B2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B4B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4B29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0B4B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4B29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0B4B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4B2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B4B2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4B2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B4B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4B29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0B4B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4B29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0B4B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4B2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B4B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4B2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B4B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4B29">
        <w:rPr>
          <w:rFonts w:ascii="Times New Roman" w:hAnsi="Times New Roman" w:cs="Times New Roman"/>
          <w:sz w:val="26"/>
          <w:szCs w:val="26"/>
        </w:rPr>
        <w:t>xuất</w:t>
      </w:r>
      <w:proofErr w:type="spellEnd"/>
    </w:p>
    <w:p w14:paraId="7CCBA31D" w14:textId="77777777" w:rsidR="004C6125" w:rsidRPr="000B4B29" w:rsidRDefault="000B00A9" w:rsidP="000B4B2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B4B2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0B4B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4B29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B4B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4B29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0B4B29">
        <w:rPr>
          <w:rFonts w:ascii="Times New Roman" w:hAnsi="Times New Roman" w:cs="Times New Roman"/>
          <w:sz w:val="26"/>
          <w:szCs w:val="26"/>
        </w:rPr>
        <w:t xml:space="preserve">: Siemens SIMATIC </w:t>
      </w:r>
      <w:proofErr w:type="spellStart"/>
      <w:r w:rsidRPr="000B4B2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B4B29">
        <w:rPr>
          <w:rFonts w:ascii="Times New Roman" w:hAnsi="Times New Roman" w:cs="Times New Roman"/>
          <w:sz w:val="26"/>
          <w:szCs w:val="26"/>
        </w:rPr>
        <w:t xml:space="preserve"> 20 IoT Gateway, MES system – Giá: 120.000 USD</w:t>
      </w:r>
    </w:p>
    <w:p w14:paraId="2B3D974F" w14:textId="77777777" w:rsidR="004C6125" w:rsidRPr="000B4B29" w:rsidRDefault="000B00A9" w:rsidP="000B4B2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B4B2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0B4B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4B29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B4B29">
        <w:rPr>
          <w:rFonts w:ascii="Times New Roman" w:hAnsi="Times New Roman" w:cs="Times New Roman"/>
          <w:sz w:val="26"/>
          <w:szCs w:val="26"/>
        </w:rPr>
        <w:t xml:space="preserve"> Mekong: 10 MK-100 Basic + WMS lite – Giá: 25.000 USD (</w:t>
      </w:r>
      <w:proofErr w:type="spellStart"/>
      <w:r w:rsidRPr="000B4B29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0B4B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4B29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0B4B29">
        <w:rPr>
          <w:rFonts w:ascii="Times New Roman" w:hAnsi="Times New Roman" w:cs="Times New Roman"/>
          <w:sz w:val="26"/>
          <w:szCs w:val="26"/>
        </w:rPr>
        <w:t xml:space="preserve"> 79%)</w:t>
      </w:r>
    </w:p>
    <w:p w14:paraId="74E26A44" w14:textId="77777777" w:rsidR="004C6125" w:rsidRPr="000B4B29" w:rsidRDefault="000B00A9" w:rsidP="000B4B2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B4B29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0B4B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4B29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0B4B29">
        <w:rPr>
          <w:rFonts w:ascii="Times New Roman" w:hAnsi="Times New Roman" w:cs="Times New Roman"/>
          <w:sz w:val="26"/>
          <w:szCs w:val="26"/>
        </w:rPr>
        <w:t>:</w:t>
      </w:r>
    </w:p>
    <w:p w14:paraId="2D13B83A" w14:textId="77777777" w:rsidR="004C6125" w:rsidRPr="00E6791A" w:rsidRDefault="000B00A9" w:rsidP="000B4B29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Việt</w:t>
      </w:r>
      <w:proofErr w:type="spellEnd"/>
    </w:p>
    <w:p w14:paraId="688F56EB" w14:textId="77777777" w:rsidR="004C6125" w:rsidRPr="00E6791A" w:rsidRDefault="000B00A9" w:rsidP="000B4B29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</w:p>
    <w:p w14:paraId="5E066B02" w14:textId="77777777" w:rsidR="004C6125" w:rsidRDefault="000B00A9" w:rsidP="000B4B29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riêng</w:t>
      </w:r>
      <w:proofErr w:type="spellEnd"/>
    </w:p>
    <w:p w14:paraId="37440C4F" w14:textId="77777777" w:rsidR="000B4B29" w:rsidRDefault="000B4B29" w:rsidP="000B4B29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89911B5" w14:textId="77777777" w:rsidR="009C20EE" w:rsidRDefault="009C20EE" w:rsidP="000B4B29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334932E2" w14:textId="77777777" w:rsidR="004C6125" w:rsidRPr="00E6791A" w:rsidRDefault="000B00A9" w:rsidP="00B82A3A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Case 2: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Nhà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máy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Điện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Tử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200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nhân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</w:p>
    <w:p w14:paraId="1A31D1AF" w14:textId="77777777" w:rsidR="004C6125" w:rsidRPr="000B4B29" w:rsidRDefault="000B00A9" w:rsidP="00B82A3A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0B4B29">
        <w:rPr>
          <w:rFonts w:ascii="Times New Roman" w:hAnsi="Times New Roman" w:cs="Times New Roman"/>
          <w:sz w:val="26"/>
          <w:szCs w:val="26"/>
        </w:rPr>
        <w:t xml:space="preserve">Nhu </w:t>
      </w:r>
      <w:proofErr w:type="spellStart"/>
      <w:r w:rsidRPr="000B4B2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B4B2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B4B29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0B4B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4B29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0B4B29">
        <w:rPr>
          <w:rFonts w:ascii="Times New Roman" w:hAnsi="Times New Roman" w:cs="Times New Roman"/>
          <w:sz w:val="26"/>
          <w:szCs w:val="26"/>
        </w:rPr>
        <w:t xml:space="preserve"> 30 </w:t>
      </w:r>
      <w:proofErr w:type="spellStart"/>
      <w:r w:rsidRPr="000B4B29">
        <w:rPr>
          <w:rFonts w:ascii="Times New Roman" w:hAnsi="Times New Roman" w:cs="Times New Roman"/>
          <w:sz w:val="26"/>
          <w:szCs w:val="26"/>
        </w:rPr>
        <w:t>dây</w:t>
      </w:r>
      <w:proofErr w:type="spellEnd"/>
      <w:r w:rsidRPr="000B4B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4B29">
        <w:rPr>
          <w:rFonts w:ascii="Times New Roman" w:hAnsi="Times New Roman" w:cs="Times New Roman"/>
          <w:sz w:val="26"/>
          <w:szCs w:val="26"/>
        </w:rPr>
        <w:t>chuyền</w:t>
      </w:r>
      <w:proofErr w:type="spellEnd"/>
      <w:r w:rsidRPr="000B4B29">
        <w:rPr>
          <w:rFonts w:ascii="Times New Roman" w:hAnsi="Times New Roman" w:cs="Times New Roman"/>
          <w:sz w:val="26"/>
          <w:szCs w:val="26"/>
        </w:rPr>
        <w:t xml:space="preserve"> SMT, OEE, quality control</w:t>
      </w:r>
    </w:p>
    <w:p w14:paraId="0445E84A" w14:textId="77777777" w:rsidR="004C6125" w:rsidRPr="000B4B29" w:rsidRDefault="000B00A9" w:rsidP="00B82A3A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B4B2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0B4B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4B29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B4B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4B29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0B4B29">
        <w:rPr>
          <w:rFonts w:ascii="Times New Roman" w:hAnsi="Times New Roman" w:cs="Times New Roman"/>
          <w:sz w:val="26"/>
          <w:szCs w:val="26"/>
        </w:rPr>
        <w:t xml:space="preserve">: Schneider </w:t>
      </w:r>
      <w:proofErr w:type="spellStart"/>
      <w:r w:rsidRPr="000B4B29">
        <w:rPr>
          <w:rFonts w:ascii="Times New Roman" w:hAnsi="Times New Roman" w:cs="Times New Roman"/>
          <w:sz w:val="26"/>
          <w:szCs w:val="26"/>
        </w:rPr>
        <w:t>EcoStruxure</w:t>
      </w:r>
      <w:proofErr w:type="spellEnd"/>
      <w:r w:rsidRPr="000B4B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4B2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B4B29">
        <w:rPr>
          <w:rFonts w:ascii="Times New Roman" w:hAnsi="Times New Roman" w:cs="Times New Roman"/>
          <w:sz w:val="26"/>
          <w:szCs w:val="26"/>
        </w:rPr>
        <w:t xml:space="preserve"> 40 IoT Gateway, MES, QMS – Giá: 180.000 USD</w:t>
      </w:r>
    </w:p>
    <w:p w14:paraId="08ED1DD4" w14:textId="77777777" w:rsidR="004C6125" w:rsidRPr="000B4B29" w:rsidRDefault="000B00A9" w:rsidP="00B82A3A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B4B2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0B4B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4B29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B4B29">
        <w:rPr>
          <w:rFonts w:ascii="Times New Roman" w:hAnsi="Times New Roman" w:cs="Times New Roman"/>
          <w:sz w:val="26"/>
          <w:szCs w:val="26"/>
        </w:rPr>
        <w:t xml:space="preserve"> Mekong: 30 MK-200 Pro + MES + QMS – Giá: 75.000 USD (</w:t>
      </w:r>
      <w:proofErr w:type="spellStart"/>
      <w:r w:rsidRPr="000B4B29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0B4B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4B29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0B4B29">
        <w:rPr>
          <w:rFonts w:ascii="Times New Roman" w:hAnsi="Times New Roman" w:cs="Times New Roman"/>
          <w:sz w:val="26"/>
          <w:szCs w:val="26"/>
        </w:rPr>
        <w:t xml:space="preserve"> 58%)</w:t>
      </w:r>
    </w:p>
    <w:p w14:paraId="0B9DF14F" w14:textId="77777777" w:rsidR="004C6125" w:rsidRPr="000B4B29" w:rsidRDefault="000B00A9" w:rsidP="00B82A3A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B4B29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0B4B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4B29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0B4B29">
        <w:rPr>
          <w:rFonts w:ascii="Times New Roman" w:hAnsi="Times New Roman" w:cs="Times New Roman"/>
          <w:sz w:val="26"/>
          <w:szCs w:val="26"/>
        </w:rPr>
        <w:t>:</w:t>
      </w:r>
    </w:p>
    <w:p w14:paraId="453F2C61" w14:textId="77777777" w:rsidR="004C6125" w:rsidRPr="00E6791A" w:rsidRDefault="000B00A9" w:rsidP="00B82A3A">
      <w:pPr>
        <w:numPr>
          <w:ilvl w:val="1"/>
          <w:numId w:val="1"/>
        </w:numPr>
        <w:spacing w:after="0" w:line="312" w:lineRule="auto"/>
        <w:ind w:left="1434" w:hanging="357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AOI/ICT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</w:p>
    <w:p w14:paraId="2396666C" w14:textId="77777777" w:rsidR="004C6125" w:rsidRPr="00E6791A" w:rsidRDefault="000B00A9" w:rsidP="00B82A3A">
      <w:pPr>
        <w:numPr>
          <w:ilvl w:val="1"/>
          <w:numId w:val="1"/>
        </w:numPr>
        <w:spacing w:after="0" w:line="312" w:lineRule="auto"/>
        <w:ind w:left="1434" w:hanging="357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OEE real-time</w:t>
      </w:r>
    </w:p>
    <w:p w14:paraId="5BE40743" w14:textId="77777777" w:rsidR="004C6125" w:rsidRPr="00E6791A" w:rsidRDefault="000B00A9" w:rsidP="00B82A3A">
      <w:pPr>
        <w:numPr>
          <w:ilvl w:val="1"/>
          <w:numId w:val="1"/>
        </w:numPr>
        <w:spacing w:after="0" w:line="312" w:lineRule="auto"/>
        <w:ind w:left="1434" w:hanging="357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qua SMS/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Zalo</w:t>
      </w:r>
      <w:proofErr w:type="spellEnd"/>
    </w:p>
    <w:p w14:paraId="55F780DC" w14:textId="77777777" w:rsidR="004C6125" w:rsidRPr="000B4B29" w:rsidRDefault="000B00A9" w:rsidP="003F62ED">
      <w:pPr>
        <w:pStyle w:val="ListParagraph"/>
        <w:numPr>
          <w:ilvl w:val="0"/>
          <w:numId w:val="93"/>
        </w:numPr>
        <w:spacing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B4B29">
        <w:rPr>
          <w:rFonts w:ascii="Times New Roman" w:hAnsi="Times New Roman" w:cs="Times New Roman"/>
          <w:b/>
          <w:sz w:val="26"/>
          <w:szCs w:val="26"/>
        </w:rPr>
        <w:t>Kết</w:t>
      </w:r>
      <w:proofErr w:type="spellEnd"/>
      <w:r w:rsidRPr="000B4B2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B4B29">
        <w:rPr>
          <w:rFonts w:ascii="Times New Roman" w:hAnsi="Times New Roman" w:cs="Times New Roman"/>
          <w:b/>
          <w:sz w:val="26"/>
          <w:szCs w:val="26"/>
        </w:rPr>
        <w:t>luận</w:t>
      </w:r>
      <w:proofErr w:type="spellEnd"/>
      <w:r w:rsidRPr="000B4B29">
        <w:rPr>
          <w:rFonts w:ascii="Times New Roman" w:hAnsi="Times New Roman" w:cs="Times New Roman"/>
          <w:b/>
          <w:sz w:val="26"/>
          <w:szCs w:val="26"/>
        </w:rPr>
        <w:t>:</w:t>
      </w:r>
    </w:p>
    <w:p w14:paraId="13176ADD" w14:textId="77777777" w:rsidR="004C6125" w:rsidRPr="00E6791A" w:rsidRDefault="000B00A9" w:rsidP="00B82A3A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Nam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cơ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hội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Mekong Technology:</w:t>
      </w:r>
    </w:p>
    <w:p w14:paraId="046B6C31" w14:textId="77777777" w:rsidR="004C6125" w:rsidRPr="00E6791A" w:rsidRDefault="000B00A9" w:rsidP="003F62ED">
      <w:pPr>
        <w:numPr>
          <w:ilvl w:val="0"/>
          <w:numId w:val="29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Phụ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thuộc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nhập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khẩu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90%</w:t>
      </w:r>
      <w:r w:rsidRPr="00E6791A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900-1.000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USD/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</w:p>
    <w:p w14:paraId="2822475A" w14:textId="77777777" w:rsidR="004C6125" w:rsidRPr="00E6791A" w:rsidRDefault="000B00A9" w:rsidP="003F62ED">
      <w:pPr>
        <w:numPr>
          <w:ilvl w:val="0"/>
          <w:numId w:val="29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Thiếu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nhà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xuất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quy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mô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lớn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→ Mekong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</w:p>
    <w:p w14:paraId="46182056" w14:textId="77777777" w:rsidR="004C6125" w:rsidRPr="00E6791A" w:rsidRDefault="000B00A9" w:rsidP="003F62ED">
      <w:pPr>
        <w:numPr>
          <w:ilvl w:val="0"/>
          <w:numId w:val="29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Thiếu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giải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pháp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tùy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chỉnh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modular, configurable, professional services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Mekong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DNNVV</w:t>
      </w:r>
    </w:p>
    <w:p w14:paraId="269D5883" w14:textId="77777777" w:rsidR="004C6125" w:rsidRPr="00E6791A" w:rsidRDefault="000B00A9" w:rsidP="00B82A3A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lấp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Mekong Technology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chiếm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8%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thị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IoT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5%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thị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Robot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Nam,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đương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39,86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triệu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USD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.</w:t>
      </w:r>
    </w:p>
    <w:p w14:paraId="7D596830" w14:textId="7286BDBA" w:rsidR="004C6125" w:rsidRPr="009C20EE" w:rsidRDefault="003853BB" w:rsidP="00B82A3A">
      <w:pPr>
        <w:pStyle w:val="Heading2"/>
        <w:keepNext w:val="0"/>
        <w:spacing w:after="0" w:line="312" w:lineRule="auto"/>
        <w:jc w:val="both"/>
        <w:rPr>
          <w:rFonts w:ascii="Times New Roman" w:hAnsi="Times New Roman" w:cs="Times New Roman"/>
          <w:i w:val="0"/>
          <w:sz w:val="26"/>
          <w:szCs w:val="26"/>
        </w:rPr>
      </w:pPr>
      <w:bookmarkStart w:id="56" w:name="_Toc212283275"/>
      <w:r>
        <w:rPr>
          <w:rFonts w:ascii="Times New Roman" w:hAnsi="Times New Roman" w:cs="Times New Roman"/>
          <w:i w:val="0"/>
          <w:sz w:val="26"/>
          <w:szCs w:val="26"/>
        </w:rPr>
        <w:t>I.</w:t>
      </w:r>
      <w:r w:rsidR="009C20EE">
        <w:rPr>
          <w:rFonts w:ascii="Times New Roman" w:hAnsi="Times New Roman" w:cs="Times New Roman"/>
          <w:i w:val="0"/>
          <w:sz w:val="26"/>
          <w:szCs w:val="26"/>
        </w:rPr>
        <w:t>4</w:t>
      </w:r>
      <w:r w:rsidR="000B00A9" w:rsidRPr="009C20EE">
        <w:rPr>
          <w:rFonts w:ascii="Times New Roman" w:hAnsi="Times New Roman" w:cs="Times New Roman"/>
          <w:i w:val="0"/>
          <w:sz w:val="26"/>
          <w:szCs w:val="26"/>
        </w:rPr>
        <w:t>. TÍNH CẤP THIẾT CỦA DỰ ÁN</w:t>
      </w:r>
      <w:bookmarkEnd w:id="56"/>
    </w:p>
    <w:p w14:paraId="69FEE808" w14:textId="701F506B" w:rsidR="004C6125" w:rsidRPr="009C20EE" w:rsidRDefault="003853BB" w:rsidP="00B82A3A">
      <w:pPr>
        <w:pStyle w:val="Heading3"/>
        <w:keepNext w:val="0"/>
        <w:spacing w:before="120" w:after="0" w:line="312" w:lineRule="auto"/>
        <w:jc w:val="both"/>
        <w:rPr>
          <w:rFonts w:ascii="Times New Roman" w:hAnsi="Times New Roman" w:cs="Times New Roman"/>
        </w:rPr>
      </w:pPr>
      <w:bookmarkStart w:id="57" w:name="_Toc212283276"/>
      <w:r>
        <w:rPr>
          <w:rFonts w:ascii="Times New Roman" w:hAnsi="Times New Roman" w:cs="Times New Roman"/>
        </w:rPr>
        <w:t>I.</w:t>
      </w:r>
      <w:r w:rsidR="009C20EE">
        <w:rPr>
          <w:rFonts w:ascii="Times New Roman" w:hAnsi="Times New Roman" w:cs="Times New Roman"/>
        </w:rPr>
        <w:t>4</w:t>
      </w:r>
      <w:r w:rsidR="000B00A9" w:rsidRPr="009C20EE">
        <w:rPr>
          <w:rFonts w:ascii="Times New Roman" w:hAnsi="Times New Roman" w:cs="Times New Roman"/>
        </w:rPr>
        <w:t xml:space="preserve">.1. </w:t>
      </w:r>
      <w:proofErr w:type="spellStart"/>
      <w:r w:rsidR="000B00A9" w:rsidRPr="009C20EE">
        <w:rPr>
          <w:rFonts w:ascii="Times New Roman" w:hAnsi="Times New Roman" w:cs="Times New Roman"/>
        </w:rPr>
        <w:t>Cửa</w:t>
      </w:r>
      <w:proofErr w:type="spellEnd"/>
      <w:r w:rsidR="000B00A9" w:rsidRPr="009C20EE">
        <w:rPr>
          <w:rFonts w:ascii="Times New Roman" w:hAnsi="Times New Roman" w:cs="Times New Roman"/>
        </w:rPr>
        <w:t xml:space="preserve"> </w:t>
      </w:r>
      <w:proofErr w:type="spellStart"/>
      <w:r w:rsidR="000B00A9" w:rsidRPr="009C20EE">
        <w:rPr>
          <w:rFonts w:ascii="Times New Roman" w:hAnsi="Times New Roman" w:cs="Times New Roman"/>
        </w:rPr>
        <w:t>sổ</w:t>
      </w:r>
      <w:proofErr w:type="spellEnd"/>
      <w:r w:rsidR="000B00A9" w:rsidRPr="009C20EE">
        <w:rPr>
          <w:rFonts w:ascii="Times New Roman" w:hAnsi="Times New Roman" w:cs="Times New Roman"/>
        </w:rPr>
        <w:t xml:space="preserve"> </w:t>
      </w:r>
      <w:proofErr w:type="spellStart"/>
      <w:r w:rsidR="000B00A9" w:rsidRPr="009C20EE">
        <w:rPr>
          <w:rFonts w:ascii="Times New Roman" w:hAnsi="Times New Roman" w:cs="Times New Roman"/>
        </w:rPr>
        <w:t>cơ</w:t>
      </w:r>
      <w:proofErr w:type="spellEnd"/>
      <w:r w:rsidR="000B00A9" w:rsidRPr="009C20EE">
        <w:rPr>
          <w:rFonts w:ascii="Times New Roman" w:hAnsi="Times New Roman" w:cs="Times New Roman"/>
        </w:rPr>
        <w:t xml:space="preserve"> </w:t>
      </w:r>
      <w:proofErr w:type="spellStart"/>
      <w:r w:rsidR="000B00A9" w:rsidRPr="009C20EE">
        <w:rPr>
          <w:rFonts w:ascii="Times New Roman" w:hAnsi="Times New Roman" w:cs="Times New Roman"/>
        </w:rPr>
        <w:t>hội</w:t>
      </w:r>
      <w:proofErr w:type="spellEnd"/>
      <w:r w:rsidR="000B00A9" w:rsidRPr="009C20EE">
        <w:rPr>
          <w:rFonts w:ascii="Times New Roman" w:hAnsi="Times New Roman" w:cs="Times New Roman"/>
        </w:rPr>
        <w:t xml:space="preserve"> </w:t>
      </w:r>
      <w:proofErr w:type="spellStart"/>
      <w:r w:rsidR="000B00A9" w:rsidRPr="009C20EE">
        <w:rPr>
          <w:rFonts w:ascii="Times New Roman" w:hAnsi="Times New Roman" w:cs="Times New Roman"/>
        </w:rPr>
        <w:t>đang</w:t>
      </w:r>
      <w:proofErr w:type="spellEnd"/>
      <w:r w:rsidR="000B00A9" w:rsidRPr="009C20EE">
        <w:rPr>
          <w:rFonts w:ascii="Times New Roman" w:hAnsi="Times New Roman" w:cs="Times New Roman"/>
        </w:rPr>
        <w:t xml:space="preserve"> </w:t>
      </w:r>
      <w:proofErr w:type="spellStart"/>
      <w:r w:rsidR="000B00A9" w:rsidRPr="009C20EE">
        <w:rPr>
          <w:rFonts w:ascii="Times New Roman" w:hAnsi="Times New Roman" w:cs="Times New Roman"/>
        </w:rPr>
        <w:t>thu</w:t>
      </w:r>
      <w:proofErr w:type="spellEnd"/>
      <w:r w:rsidR="000B00A9" w:rsidRPr="009C20EE">
        <w:rPr>
          <w:rFonts w:ascii="Times New Roman" w:hAnsi="Times New Roman" w:cs="Times New Roman"/>
        </w:rPr>
        <w:t xml:space="preserve"> </w:t>
      </w:r>
      <w:proofErr w:type="spellStart"/>
      <w:r w:rsidR="000B00A9" w:rsidRPr="009C20EE">
        <w:rPr>
          <w:rFonts w:ascii="Times New Roman" w:hAnsi="Times New Roman" w:cs="Times New Roman"/>
        </w:rPr>
        <w:t>hẹp</w:t>
      </w:r>
      <w:bookmarkEnd w:id="57"/>
      <w:proofErr w:type="spellEnd"/>
    </w:p>
    <w:p w14:paraId="731858A4" w14:textId="77777777" w:rsidR="008F703F" w:rsidRDefault="000B00A9" w:rsidP="00B82A3A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hẹp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.</w:t>
      </w:r>
      <w:r w:rsidR="008F703F">
        <w:rPr>
          <w:rFonts w:ascii="Times New Roman" w:hAnsi="Times New Roman" w:cs="Times New Roman"/>
          <w:sz w:val="26"/>
          <w:szCs w:val="26"/>
        </w:rPr>
        <w:br w:type="page"/>
      </w:r>
    </w:p>
    <w:p w14:paraId="080D6E56" w14:textId="77777777" w:rsidR="004C6125" w:rsidRPr="009C20EE" w:rsidRDefault="000B00A9" w:rsidP="003F62ED">
      <w:pPr>
        <w:pStyle w:val="ListParagraph"/>
        <w:numPr>
          <w:ilvl w:val="0"/>
          <w:numId w:val="161"/>
        </w:numPr>
        <w:spacing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C20EE"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 w:rsidRPr="009C20E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C20EE">
        <w:rPr>
          <w:rFonts w:ascii="Times New Roman" w:hAnsi="Times New Roman" w:cs="Times New Roman"/>
          <w:b/>
          <w:sz w:val="26"/>
          <w:szCs w:val="26"/>
        </w:rPr>
        <w:t>tập</w:t>
      </w:r>
      <w:proofErr w:type="spellEnd"/>
      <w:r w:rsidRPr="009C20E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C20EE">
        <w:rPr>
          <w:rFonts w:ascii="Times New Roman" w:hAnsi="Times New Roman" w:cs="Times New Roman"/>
          <w:b/>
          <w:sz w:val="26"/>
          <w:szCs w:val="26"/>
        </w:rPr>
        <w:t>đoàn</w:t>
      </w:r>
      <w:proofErr w:type="spellEnd"/>
      <w:r w:rsidRPr="009C20E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C20EE">
        <w:rPr>
          <w:rFonts w:ascii="Times New Roman" w:hAnsi="Times New Roman" w:cs="Times New Roman"/>
          <w:b/>
          <w:sz w:val="26"/>
          <w:szCs w:val="26"/>
        </w:rPr>
        <w:t>quốc</w:t>
      </w:r>
      <w:proofErr w:type="spellEnd"/>
      <w:r w:rsidRPr="009C20E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C20EE">
        <w:rPr>
          <w:rFonts w:ascii="Times New Roman" w:hAnsi="Times New Roman" w:cs="Times New Roman"/>
          <w:b/>
          <w:sz w:val="26"/>
          <w:szCs w:val="26"/>
        </w:rPr>
        <w:t>tế</w:t>
      </w:r>
      <w:proofErr w:type="spellEnd"/>
      <w:r w:rsidRPr="009C20E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C20EE">
        <w:rPr>
          <w:rFonts w:ascii="Times New Roman" w:hAnsi="Times New Roman" w:cs="Times New Roman"/>
          <w:b/>
          <w:sz w:val="26"/>
          <w:szCs w:val="26"/>
        </w:rPr>
        <w:t>đang</w:t>
      </w:r>
      <w:proofErr w:type="spellEnd"/>
      <w:r w:rsidRPr="009C20E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C20EE">
        <w:rPr>
          <w:rFonts w:ascii="Times New Roman" w:hAnsi="Times New Roman" w:cs="Times New Roman"/>
          <w:b/>
          <w:sz w:val="26"/>
          <w:szCs w:val="26"/>
        </w:rPr>
        <w:t>gia</w:t>
      </w:r>
      <w:proofErr w:type="spellEnd"/>
      <w:r w:rsidRPr="009C20E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C20EE">
        <w:rPr>
          <w:rFonts w:ascii="Times New Roman" w:hAnsi="Times New Roman" w:cs="Times New Roman"/>
          <w:b/>
          <w:sz w:val="26"/>
          <w:szCs w:val="26"/>
        </w:rPr>
        <w:t>tăng</w:t>
      </w:r>
      <w:proofErr w:type="spellEnd"/>
      <w:r w:rsidRPr="009C20E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C20EE">
        <w:rPr>
          <w:rFonts w:ascii="Times New Roman" w:hAnsi="Times New Roman" w:cs="Times New Roman"/>
          <w:b/>
          <w:sz w:val="26"/>
          <w:szCs w:val="26"/>
        </w:rPr>
        <w:t>đầu</w:t>
      </w:r>
      <w:proofErr w:type="spellEnd"/>
      <w:r w:rsidRPr="009C20E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C20EE">
        <w:rPr>
          <w:rFonts w:ascii="Times New Roman" w:hAnsi="Times New Roman" w:cs="Times New Roman"/>
          <w:b/>
          <w:sz w:val="26"/>
          <w:szCs w:val="26"/>
        </w:rPr>
        <w:t>tư</w:t>
      </w:r>
      <w:proofErr w:type="spellEnd"/>
      <w:r w:rsidRPr="009C20E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C20EE">
        <w:rPr>
          <w:rFonts w:ascii="Times New Roman" w:hAnsi="Times New Roman" w:cs="Times New Roman"/>
          <w:b/>
          <w:sz w:val="26"/>
          <w:szCs w:val="26"/>
        </w:rPr>
        <w:t>vào</w:t>
      </w:r>
      <w:proofErr w:type="spellEnd"/>
      <w:r w:rsidRPr="009C20E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C20EE">
        <w:rPr>
          <w:rFonts w:ascii="Times New Roman" w:hAnsi="Times New Roman" w:cs="Times New Roman"/>
          <w:b/>
          <w:sz w:val="26"/>
          <w:szCs w:val="26"/>
        </w:rPr>
        <w:t>Việt</w:t>
      </w:r>
      <w:proofErr w:type="spellEnd"/>
      <w:r w:rsidRPr="009C20EE">
        <w:rPr>
          <w:rFonts w:ascii="Times New Roman" w:hAnsi="Times New Roman" w:cs="Times New Roman"/>
          <w:b/>
          <w:sz w:val="26"/>
          <w:szCs w:val="26"/>
        </w:rPr>
        <w:t xml:space="preserve"> Nam: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6"/>
        <w:gridCol w:w="3543"/>
        <w:gridCol w:w="1382"/>
        <w:gridCol w:w="1846"/>
        <w:gridCol w:w="1300"/>
      </w:tblGrid>
      <w:tr w:rsidR="004C6125" w:rsidRPr="00E6791A" w14:paraId="1391B7E4" w14:textId="77777777" w:rsidTr="008F703F">
        <w:trPr>
          <w:jc w:val="center"/>
        </w:trPr>
        <w:tc>
          <w:tcPr>
            <w:tcW w:w="808" w:type="pct"/>
            <w:vAlign w:val="center"/>
          </w:tcPr>
          <w:p w14:paraId="064E9C4F" w14:textId="77777777" w:rsidR="004C6125" w:rsidRPr="009C20EE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C20EE">
              <w:rPr>
                <w:rFonts w:ascii="Times New Roman" w:hAnsi="Times New Roman" w:cs="Times New Roman"/>
                <w:b/>
                <w:sz w:val="26"/>
                <w:szCs w:val="26"/>
              </w:rPr>
              <w:t>Tập</w:t>
            </w:r>
            <w:proofErr w:type="spellEnd"/>
            <w:r w:rsidRPr="009C20E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C20EE">
              <w:rPr>
                <w:rFonts w:ascii="Times New Roman" w:hAnsi="Times New Roman" w:cs="Times New Roman"/>
                <w:b/>
                <w:sz w:val="26"/>
                <w:szCs w:val="26"/>
              </w:rPr>
              <w:t>đoàn</w:t>
            </w:r>
            <w:proofErr w:type="spellEnd"/>
          </w:p>
        </w:tc>
        <w:tc>
          <w:tcPr>
            <w:tcW w:w="1840" w:type="pct"/>
            <w:vAlign w:val="center"/>
          </w:tcPr>
          <w:p w14:paraId="10CF259E" w14:textId="77777777" w:rsidR="004C6125" w:rsidRPr="009C20EE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C20EE">
              <w:rPr>
                <w:rFonts w:ascii="Times New Roman" w:hAnsi="Times New Roman" w:cs="Times New Roman"/>
                <w:b/>
                <w:sz w:val="26"/>
                <w:szCs w:val="26"/>
              </w:rPr>
              <w:t>Kế</w:t>
            </w:r>
            <w:proofErr w:type="spellEnd"/>
            <w:r w:rsidRPr="009C20E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C20EE">
              <w:rPr>
                <w:rFonts w:ascii="Times New Roman" w:hAnsi="Times New Roman" w:cs="Times New Roman"/>
                <w:b/>
                <w:sz w:val="26"/>
                <w:szCs w:val="26"/>
              </w:rPr>
              <w:t>hoạch</w:t>
            </w:r>
            <w:proofErr w:type="spellEnd"/>
            <w:r w:rsidRPr="009C20E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C20EE">
              <w:rPr>
                <w:rFonts w:ascii="Times New Roman" w:hAnsi="Times New Roman" w:cs="Times New Roman"/>
                <w:b/>
                <w:sz w:val="26"/>
                <w:szCs w:val="26"/>
              </w:rPr>
              <w:t>tại</w:t>
            </w:r>
            <w:proofErr w:type="spellEnd"/>
            <w:r w:rsidRPr="009C20E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C20EE">
              <w:rPr>
                <w:rFonts w:ascii="Times New Roman" w:hAnsi="Times New Roman" w:cs="Times New Roman"/>
                <w:b/>
                <w:sz w:val="26"/>
                <w:szCs w:val="26"/>
              </w:rPr>
              <w:t>Việt</w:t>
            </w:r>
            <w:proofErr w:type="spellEnd"/>
            <w:r w:rsidRPr="009C20E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Nam</w:t>
            </w:r>
          </w:p>
        </w:tc>
        <w:tc>
          <w:tcPr>
            <w:tcW w:w="718" w:type="pct"/>
            <w:vAlign w:val="center"/>
          </w:tcPr>
          <w:p w14:paraId="75E2EA99" w14:textId="77777777" w:rsidR="004C6125" w:rsidRPr="008F703F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b/>
                <w:spacing w:val="4"/>
                <w:sz w:val="26"/>
                <w:szCs w:val="26"/>
              </w:rPr>
            </w:pPr>
            <w:proofErr w:type="spellStart"/>
            <w:r w:rsidRPr="008F703F">
              <w:rPr>
                <w:rFonts w:ascii="Times New Roman" w:hAnsi="Times New Roman" w:cs="Times New Roman"/>
                <w:b/>
                <w:spacing w:val="4"/>
                <w:sz w:val="26"/>
                <w:szCs w:val="26"/>
              </w:rPr>
              <w:t>Thời</w:t>
            </w:r>
            <w:proofErr w:type="spellEnd"/>
            <w:r w:rsidRPr="008F703F">
              <w:rPr>
                <w:rFonts w:ascii="Times New Roman" w:hAnsi="Times New Roman" w:cs="Times New Roman"/>
                <w:b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8F703F">
              <w:rPr>
                <w:rFonts w:ascii="Times New Roman" w:hAnsi="Times New Roman" w:cs="Times New Roman"/>
                <w:b/>
                <w:spacing w:val="4"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959" w:type="pct"/>
            <w:vAlign w:val="center"/>
          </w:tcPr>
          <w:p w14:paraId="1D4EE55F" w14:textId="77777777" w:rsidR="004C6125" w:rsidRPr="009C20EE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C20EE">
              <w:rPr>
                <w:rFonts w:ascii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9C20E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C20EE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675" w:type="pct"/>
            <w:vAlign w:val="center"/>
          </w:tcPr>
          <w:p w14:paraId="76C235AA" w14:textId="77777777" w:rsidR="004C6125" w:rsidRPr="009C20EE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C20EE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9C20E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C20EE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4C6125" w:rsidRPr="00E6791A" w14:paraId="31D92C96" w14:textId="77777777" w:rsidTr="008F703F">
        <w:trPr>
          <w:jc w:val="center"/>
        </w:trPr>
        <w:tc>
          <w:tcPr>
            <w:tcW w:w="808" w:type="pct"/>
            <w:vAlign w:val="center"/>
          </w:tcPr>
          <w:p w14:paraId="5848667D" w14:textId="77777777" w:rsidR="004C6125" w:rsidRPr="009C20EE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20EE">
              <w:rPr>
                <w:rFonts w:ascii="Times New Roman" w:hAnsi="Times New Roman" w:cs="Times New Roman"/>
                <w:sz w:val="26"/>
                <w:szCs w:val="26"/>
              </w:rPr>
              <w:t>Siemens</w:t>
            </w:r>
          </w:p>
        </w:tc>
        <w:tc>
          <w:tcPr>
            <w:tcW w:w="1840" w:type="pct"/>
            <w:vAlign w:val="center"/>
          </w:tcPr>
          <w:p w14:paraId="6C90C03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tâm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R&amp;D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TP.HCM</w:t>
            </w:r>
          </w:p>
        </w:tc>
        <w:tc>
          <w:tcPr>
            <w:tcW w:w="718" w:type="pct"/>
            <w:vAlign w:val="center"/>
          </w:tcPr>
          <w:p w14:paraId="082C0DE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2025-2026</w:t>
            </w:r>
          </w:p>
        </w:tc>
        <w:tc>
          <w:tcPr>
            <w:tcW w:w="959" w:type="pct"/>
            <w:vAlign w:val="center"/>
          </w:tcPr>
          <w:p w14:paraId="1D1D0DE3" w14:textId="77777777" w:rsidR="008F703F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Cạ</w:t>
            </w:r>
            <w:r w:rsidR="008F703F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proofErr w:type="spellEnd"/>
            <w:r w:rsidR="008F703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F703F">
              <w:rPr>
                <w:rFonts w:ascii="Times New Roman" w:hAnsi="Times New Roman" w:cs="Times New Roman"/>
                <w:sz w:val="26"/>
                <w:szCs w:val="26"/>
              </w:rPr>
              <w:t>tranh</w:t>
            </w:r>
            <w:proofErr w:type="spellEnd"/>
          </w:p>
          <w:p w14:paraId="7EAA8A3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</w:p>
        </w:tc>
        <w:tc>
          <w:tcPr>
            <w:tcW w:w="675" w:type="pct"/>
            <w:vAlign w:val="center"/>
          </w:tcPr>
          <w:p w14:paraId="6F8453A3" w14:textId="77777777" w:rsidR="008F703F" w:rsidRDefault="008F703F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</w:p>
          <w:p w14:paraId="42898C5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bố</w:t>
            </w:r>
            <w:proofErr w:type="spellEnd"/>
          </w:p>
        </w:tc>
      </w:tr>
      <w:tr w:rsidR="004C6125" w:rsidRPr="00E6791A" w14:paraId="5C933F1D" w14:textId="77777777" w:rsidTr="008F703F">
        <w:trPr>
          <w:jc w:val="center"/>
        </w:trPr>
        <w:tc>
          <w:tcPr>
            <w:tcW w:w="808" w:type="pct"/>
            <w:vAlign w:val="center"/>
          </w:tcPr>
          <w:p w14:paraId="73904790" w14:textId="77777777" w:rsidR="004C6125" w:rsidRPr="009C20EE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20EE">
              <w:rPr>
                <w:rFonts w:ascii="Times New Roman" w:hAnsi="Times New Roman" w:cs="Times New Roman"/>
                <w:sz w:val="26"/>
                <w:szCs w:val="26"/>
              </w:rPr>
              <w:t>Schneider Electric</w:t>
            </w:r>
          </w:p>
        </w:tc>
        <w:tc>
          <w:tcPr>
            <w:tcW w:w="1840" w:type="pct"/>
            <w:vAlign w:val="center"/>
          </w:tcPr>
          <w:p w14:paraId="01164DB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rộng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Dương,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dây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chuyền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IoT</w:t>
            </w:r>
          </w:p>
        </w:tc>
        <w:tc>
          <w:tcPr>
            <w:tcW w:w="718" w:type="pct"/>
            <w:vAlign w:val="center"/>
          </w:tcPr>
          <w:p w14:paraId="4FAEFB7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959" w:type="pct"/>
            <w:vAlign w:val="center"/>
          </w:tcPr>
          <w:p w14:paraId="06F26D6A" w14:textId="77777777" w:rsidR="008F703F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1D5C1E4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cạnh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tranh</w:t>
            </w:r>
            <w:proofErr w:type="spellEnd"/>
          </w:p>
        </w:tc>
        <w:tc>
          <w:tcPr>
            <w:tcW w:w="675" w:type="pct"/>
            <w:vAlign w:val="center"/>
          </w:tcPr>
          <w:p w14:paraId="7202480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</w:p>
        </w:tc>
      </w:tr>
      <w:tr w:rsidR="004C6125" w:rsidRPr="00E6791A" w14:paraId="5E2549E1" w14:textId="77777777" w:rsidTr="008F703F">
        <w:trPr>
          <w:jc w:val="center"/>
        </w:trPr>
        <w:tc>
          <w:tcPr>
            <w:tcW w:w="808" w:type="pct"/>
            <w:vAlign w:val="center"/>
          </w:tcPr>
          <w:p w14:paraId="17E92975" w14:textId="77777777" w:rsidR="004C6125" w:rsidRPr="009C20EE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20EE">
              <w:rPr>
                <w:rFonts w:ascii="Times New Roman" w:hAnsi="Times New Roman" w:cs="Times New Roman"/>
                <w:sz w:val="26"/>
                <w:szCs w:val="26"/>
              </w:rPr>
              <w:t>Rockwell Automation</w:t>
            </w:r>
          </w:p>
        </w:tc>
        <w:tc>
          <w:tcPr>
            <w:tcW w:w="1840" w:type="pct"/>
            <w:vAlign w:val="center"/>
          </w:tcPr>
          <w:p w14:paraId="66E832E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Partnership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FPT Software,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pháp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VN</w:t>
            </w:r>
          </w:p>
        </w:tc>
        <w:tc>
          <w:tcPr>
            <w:tcW w:w="718" w:type="pct"/>
            <w:vAlign w:val="center"/>
          </w:tcPr>
          <w:p w14:paraId="74F50FF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  <w:tc>
          <w:tcPr>
            <w:tcW w:w="959" w:type="pct"/>
            <w:vAlign w:val="center"/>
          </w:tcPr>
          <w:p w14:paraId="78719CD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cạnh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tranh</w:t>
            </w:r>
            <w:proofErr w:type="spellEnd"/>
          </w:p>
        </w:tc>
        <w:tc>
          <w:tcPr>
            <w:tcW w:w="675" w:type="pct"/>
            <w:vAlign w:val="center"/>
          </w:tcPr>
          <w:p w14:paraId="3999D8F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MOU</w:t>
            </w:r>
          </w:p>
        </w:tc>
      </w:tr>
      <w:tr w:rsidR="004C6125" w:rsidRPr="00E6791A" w14:paraId="38DEBCC9" w14:textId="77777777" w:rsidTr="008F703F">
        <w:trPr>
          <w:jc w:val="center"/>
        </w:trPr>
        <w:tc>
          <w:tcPr>
            <w:tcW w:w="808" w:type="pct"/>
            <w:vAlign w:val="center"/>
          </w:tcPr>
          <w:p w14:paraId="579027E2" w14:textId="77777777" w:rsidR="004C6125" w:rsidRPr="009C20EE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C20EE">
              <w:rPr>
                <w:rFonts w:ascii="Times New Roman" w:hAnsi="Times New Roman" w:cs="Times New Roman"/>
                <w:sz w:val="26"/>
                <w:szCs w:val="26"/>
              </w:rPr>
              <w:t>Honeywell</w:t>
            </w:r>
          </w:p>
        </w:tc>
        <w:tc>
          <w:tcPr>
            <w:tcW w:w="1840" w:type="pct"/>
            <w:vAlign w:val="center"/>
          </w:tcPr>
          <w:p w14:paraId="5056FF9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vực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ASEAN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Hà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</w:p>
        </w:tc>
        <w:tc>
          <w:tcPr>
            <w:tcW w:w="718" w:type="pct"/>
            <w:vAlign w:val="center"/>
          </w:tcPr>
          <w:p w14:paraId="349717D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  <w:tc>
          <w:tcPr>
            <w:tcW w:w="959" w:type="pct"/>
            <w:vAlign w:val="center"/>
          </w:tcPr>
          <w:p w14:paraId="2379AB55" w14:textId="77777777" w:rsidR="008F703F" w:rsidRDefault="008F703F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0DAE9FC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cạnh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tranh</w:t>
            </w:r>
            <w:proofErr w:type="spellEnd"/>
          </w:p>
        </w:tc>
        <w:tc>
          <w:tcPr>
            <w:tcW w:w="675" w:type="pct"/>
            <w:vAlign w:val="center"/>
          </w:tcPr>
          <w:p w14:paraId="7F33EB68" w14:textId="77777777" w:rsidR="008F703F" w:rsidRDefault="008F703F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</w:p>
          <w:p w14:paraId="05DAE06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đàm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phán</w:t>
            </w:r>
            <w:proofErr w:type="spellEnd"/>
          </w:p>
        </w:tc>
      </w:tr>
      <w:tr w:rsidR="004C6125" w:rsidRPr="00E6791A" w14:paraId="5F449C81" w14:textId="77777777" w:rsidTr="008F703F">
        <w:trPr>
          <w:jc w:val="center"/>
        </w:trPr>
        <w:tc>
          <w:tcPr>
            <w:tcW w:w="808" w:type="pct"/>
            <w:vAlign w:val="center"/>
          </w:tcPr>
          <w:p w14:paraId="53FD32CD" w14:textId="77777777" w:rsidR="004C6125" w:rsidRPr="008F703F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703F">
              <w:rPr>
                <w:rFonts w:ascii="Times New Roman" w:hAnsi="Times New Roman" w:cs="Times New Roman"/>
                <w:sz w:val="26"/>
                <w:szCs w:val="26"/>
              </w:rPr>
              <w:t>ABB</w:t>
            </w:r>
          </w:p>
        </w:tc>
        <w:tc>
          <w:tcPr>
            <w:tcW w:w="1840" w:type="pct"/>
            <w:vAlign w:val="center"/>
          </w:tcPr>
          <w:p w14:paraId="3392BCC3" w14:textId="77777777" w:rsidR="008F703F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tâm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đào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tạ</w:t>
            </w:r>
            <w:r w:rsidR="008F703F">
              <w:rPr>
                <w:rFonts w:ascii="Times New Roman" w:hAnsi="Times New Roman" w:cs="Times New Roman"/>
                <w:sz w:val="26"/>
                <w:szCs w:val="26"/>
              </w:rPr>
              <w:t>o</w:t>
            </w:r>
            <w:proofErr w:type="spellEnd"/>
          </w:p>
          <w:p w14:paraId="1F6059F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</w:p>
        </w:tc>
        <w:tc>
          <w:tcPr>
            <w:tcW w:w="718" w:type="pct"/>
            <w:vAlign w:val="center"/>
          </w:tcPr>
          <w:p w14:paraId="4E67F30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959" w:type="pct"/>
            <w:vAlign w:val="center"/>
          </w:tcPr>
          <w:p w14:paraId="04E34A6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675" w:type="pct"/>
            <w:vAlign w:val="center"/>
          </w:tcPr>
          <w:p w14:paraId="1EA9483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khởi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</w:tr>
    </w:tbl>
    <w:p w14:paraId="6634ECFC" w14:textId="77777777" w:rsidR="004C6125" w:rsidRPr="008F703F" w:rsidRDefault="000B00A9" w:rsidP="003F62ED">
      <w:pPr>
        <w:pStyle w:val="ListParagraph"/>
        <w:numPr>
          <w:ilvl w:val="0"/>
          <w:numId w:val="161"/>
        </w:numPr>
        <w:spacing w:before="24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8F703F">
        <w:rPr>
          <w:rFonts w:ascii="Times New Roman" w:hAnsi="Times New Roman" w:cs="Times New Roman"/>
          <w:b/>
          <w:sz w:val="26"/>
          <w:szCs w:val="26"/>
        </w:rPr>
        <w:t xml:space="preserve">Startup </w:t>
      </w:r>
      <w:proofErr w:type="spellStart"/>
      <w:r w:rsidRPr="008F703F">
        <w:rPr>
          <w:rFonts w:ascii="Times New Roman" w:hAnsi="Times New Roman" w:cs="Times New Roman"/>
          <w:b/>
          <w:sz w:val="26"/>
          <w:szCs w:val="26"/>
        </w:rPr>
        <w:t>trong</w:t>
      </w:r>
      <w:proofErr w:type="spellEnd"/>
      <w:r w:rsidRPr="008F703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F703F">
        <w:rPr>
          <w:rFonts w:ascii="Times New Roman" w:hAnsi="Times New Roman" w:cs="Times New Roman"/>
          <w:b/>
          <w:sz w:val="26"/>
          <w:szCs w:val="26"/>
        </w:rPr>
        <w:t>nước</w:t>
      </w:r>
      <w:proofErr w:type="spellEnd"/>
      <w:r w:rsidRPr="008F703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F703F">
        <w:rPr>
          <w:rFonts w:ascii="Times New Roman" w:hAnsi="Times New Roman" w:cs="Times New Roman"/>
          <w:b/>
          <w:sz w:val="26"/>
          <w:szCs w:val="26"/>
        </w:rPr>
        <w:t>đang</w:t>
      </w:r>
      <w:proofErr w:type="spellEnd"/>
      <w:r w:rsidRPr="008F703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F703F">
        <w:rPr>
          <w:rFonts w:ascii="Times New Roman" w:hAnsi="Times New Roman" w:cs="Times New Roman"/>
          <w:b/>
          <w:sz w:val="26"/>
          <w:szCs w:val="26"/>
        </w:rPr>
        <w:t>huy</w:t>
      </w:r>
      <w:proofErr w:type="spellEnd"/>
      <w:r w:rsidRPr="008F703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F703F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8F703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F703F">
        <w:rPr>
          <w:rFonts w:ascii="Times New Roman" w:hAnsi="Times New Roman" w:cs="Times New Roman"/>
          <w:b/>
          <w:sz w:val="26"/>
          <w:szCs w:val="26"/>
        </w:rPr>
        <w:t>vốn</w:t>
      </w:r>
      <w:proofErr w:type="spellEnd"/>
      <w:r w:rsidRPr="008F703F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79"/>
        <w:gridCol w:w="1629"/>
        <w:gridCol w:w="1207"/>
        <w:gridCol w:w="1275"/>
        <w:gridCol w:w="2095"/>
        <w:gridCol w:w="1442"/>
      </w:tblGrid>
      <w:tr w:rsidR="004C6125" w:rsidRPr="00E6791A" w14:paraId="32FAE54D" w14:textId="77777777" w:rsidTr="008F703F">
        <w:tc>
          <w:tcPr>
            <w:tcW w:w="1028" w:type="pct"/>
            <w:vAlign w:val="center"/>
          </w:tcPr>
          <w:p w14:paraId="17745D82" w14:textId="77777777" w:rsidR="004C6125" w:rsidRPr="008F703F" w:rsidRDefault="000B00A9" w:rsidP="008F703F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F703F">
              <w:rPr>
                <w:rFonts w:ascii="Times New Roman" w:hAnsi="Times New Roman" w:cs="Times New Roman"/>
                <w:b/>
                <w:sz w:val="26"/>
                <w:szCs w:val="26"/>
              </w:rPr>
              <w:t>Startup</w:t>
            </w:r>
          </w:p>
        </w:tc>
        <w:tc>
          <w:tcPr>
            <w:tcW w:w="846" w:type="pct"/>
            <w:vAlign w:val="center"/>
          </w:tcPr>
          <w:p w14:paraId="66341586" w14:textId="77777777" w:rsidR="004C6125" w:rsidRPr="008F703F" w:rsidRDefault="000B00A9" w:rsidP="008F703F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F703F">
              <w:rPr>
                <w:rFonts w:ascii="Times New Roman" w:hAnsi="Times New Roman" w:cs="Times New Roman"/>
                <w:b/>
                <w:sz w:val="26"/>
                <w:szCs w:val="26"/>
              </w:rPr>
              <w:t>Sản</w:t>
            </w:r>
            <w:proofErr w:type="spellEnd"/>
            <w:r w:rsidRPr="008F703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F703F">
              <w:rPr>
                <w:rFonts w:ascii="Times New Roman" w:hAnsi="Times New Roman" w:cs="Times New Roman"/>
                <w:b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627" w:type="pct"/>
            <w:vAlign w:val="center"/>
          </w:tcPr>
          <w:p w14:paraId="772A9296" w14:textId="77777777" w:rsidR="004C6125" w:rsidRPr="008F703F" w:rsidRDefault="000B00A9" w:rsidP="008F703F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F703F">
              <w:rPr>
                <w:rFonts w:ascii="Times New Roman" w:hAnsi="Times New Roman" w:cs="Times New Roman"/>
                <w:b/>
                <w:sz w:val="26"/>
                <w:szCs w:val="26"/>
              </w:rPr>
              <w:t>Vốn</w:t>
            </w:r>
            <w:proofErr w:type="spellEnd"/>
            <w:r w:rsidRPr="008F703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F703F">
              <w:rPr>
                <w:rFonts w:ascii="Times New Roman" w:hAnsi="Times New Roman" w:cs="Times New Roman"/>
                <w:b/>
                <w:sz w:val="26"/>
                <w:szCs w:val="26"/>
              </w:rPr>
              <w:t>huy</w:t>
            </w:r>
            <w:proofErr w:type="spellEnd"/>
            <w:r w:rsidRPr="008F703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F703F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662" w:type="pct"/>
            <w:vAlign w:val="center"/>
          </w:tcPr>
          <w:p w14:paraId="37468DB0" w14:textId="77777777" w:rsidR="004C6125" w:rsidRPr="008F703F" w:rsidRDefault="000B00A9" w:rsidP="008F703F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F703F">
              <w:rPr>
                <w:rFonts w:ascii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 w:rsidRPr="008F703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F703F">
              <w:rPr>
                <w:rFonts w:ascii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1088" w:type="pct"/>
            <w:vAlign w:val="center"/>
          </w:tcPr>
          <w:p w14:paraId="28B662E5" w14:textId="77777777" w:rsidR="004C6125" w:rsidRPr="008F703F" w:rsidRDefault="000B00A9" w:rsidP="008F703F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F703F">
              <w:rPr>
                <w:rFonts w:ascii="Times New Roman" w:hAnsi="Times New Roman" w:cs="Times New Roman"/>
                <w:b/>
                <w:sz w:val="26"/>
                <w:szCs w:val="26"/>
              </w:rPr>
              <w:t>Trạng</w:t>
            </w:r>
            <w:proofErr w:type="spellEnd"/>
            <w:r w:rsidRPr="008F703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F703F">
              <w:rPr>
                <w:rFonts w:ascii="Times New Roman" w:hAnsi="Times New Roman" w:cs="Times New Roman"/>
                <w:b/>
                <w:sz w:val="26"/>
                <w:szCs w:val="26"/>
              </w:rPr>
              <w:t>thái</w:t>
            </w:r>
            <w:proofErr w:type="spellEnd"/>
          </w:p>
        </w:tc>
        <w:tc>
          <w:tcPr>
            <w:tcW w:w="0" w:type="auto"/>
            <w:vAlign w:val="center"/>
          </w:tcPr>
          <w:p w14:paraId="77FCA961" w14:textId="77777777" w:rsidR="004C6125" w:rsidRPr="008F703F" w:rsidRDefault="000B00A9" w:rsidP="008F703F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F703F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8F703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F703F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4C6125" w:rsidRPr="00E6791A" w14:paraId="7A1D3B13" w14:textId="77777777" w:rsidTr="008F703F">
        <w:tc>
          <w:tcPr>
            <w:tcW w:w="1028" w:type="pct"/>
            <w:vAlign w:val="center"/>
          </w:tcPr>
          <w:p w14:paraId="5E3B8693" w14:textId="77777777" w:rsidR="004C6125" w:rsidRPr="008F703F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703F">
              <w:rPr>
                <w:rFonts w:ascii="Times New Roman" w:hAnsi="Times New Roman" w:cs="Times New Roman"/>
                <w:sz w:val="26"/>
                <w:szCs w:val="26"/>
              </w:rPr>
              <w:t>IoT Startup A</w:t>
            </w:r>
          </w:p>
        </w:tc>
        <w:tc>
          <w:tcPr>
            <w:tcW w:w="846" w:type="pct"/>
            <w:vAlign w:val="center"/>
          </w:tcPr>
          <w:p w14:paraId="2CA699C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IoT Platform</w:t>
            </w:r>
          </w:p>
        </w:tc>
        <w:tc>
          <w:tcPr>
            <w:tcW w:w="627" w:type="pct"/>
            <w:vAlign w:val="center"/>
          </w:tcPr>
          <w:p w14:paraId="0E675CF7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662" w:type="pct"/>
            <w:vAlign w:val="center"/>
          </w:tcPr>
          <w:p w14:paraId="2E661D23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Series A (2024)</w:t>
            </w:r>
          </w:p>
        </w:tc>
        <w:tc>
          <w:tcPr>
            <w:tcW w:w="1088" w:type="pct"/>
            <w:vAlign w:val="center"/>
          </w:tcPr>
          <w:p w14:paraId="1E78A467" w14:textId="77777777" w:rsidR="008F703F" w:rsidRDefault="008F703F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thương</w:t>
            </w:r>
            <w:proofErr w:type="spellEnd"/>
          </w:p>
          <w:p w14:paraId="1547D15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mại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</w:p>
        </w:tc>
        <w:tc>
          <w:tcPr>
            <w:tcW w:w="0" w:type="auto"/>
            <w:vAlign w:val="center"/>
          </w:tcPr>
          <w:p w14:paraId="7F36F33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tiềm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</w:p>
        </w:tc>
      </w:tr>
      <w:tr w:rsidR="004C6125" w:rsidRPr="00E6791A" w14:paraId="5BF6519A" w14:textId="77777777" w:rsidTr="008F703F">
        <w:tc>
          <w:tcPr>
            <w:tcW w:w="1028" w:type="pct"/>
            <w:vAlign w:val="center"/>
          </w:tcPr>
          <w:p w14:paraId="4E704DCC" w14:textId="77777777" w:rsidR="004C6125" w:rsidRPr="008F703F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703F">
              <w:rPr>
                <w:rFonts w:ascii="Times New Roman" w:hAnsi="Times New Roman" w:cs="Times New Roman"/>
                <w:sz w:val="26"/>
                <w:szCs w:val="26"/>
              </w:rPr>
              <w:t>Robot Startup B</w:t>
            </w:r>
          </w:p>
        </w:tc>
        <w:tc>
          <w:tcPr>
            <w:tcW w:w="846" w:type="pct"/>
            <w:vAlign w:val="center"/>
          </w:tcPr>
          <w:p w14:paraId="45657BB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AMR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vận</w:t>
            </w:r>
            <w:proofErr w:type="spellEnd"/>
          </w:p>
        </w:tc>
        <w:tc>
          <w:tcPr>
            <w:tcW w:w="627" w:type="pct"/>
            <w:vAlign w:val="center"/>
          </w:tcPr>
          <w:p w14:paraId="614868A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1,5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662" w:type="pct"/>
            <w:vAlign w:val="center"/>
          </w:tcPr>
          <w:p w14:paraId="31E2F56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Seed (2024)</w:t>
            </w:r>
          </w:p>
        </w:tc>
        <w:tc>
          <w:tcPr>
            <w:tcW w:w="1088" w:type="pct"/>
            <w:vAlign w:val="center"/>
          </w:tcPr>
          <w:p w14:paraId="6AEE49F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prototype</w:t>
            </w:r>
          </w:p>
        </w:tc>
        <w:tc>
          <w:tcPr>
            <w:tcW w:w="0" w:type="auto"/>
            <w:vAlign w:val="center"/>
          </w:tcPr>
          <w:p w14:paraId="52993E4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tiềm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</w:p>
        </w:tc>
      </w:tr>
      <w:tr w:rsidR="004C6125" w:rsidRPr="00E6791A" w14:paraId="7291EDAA" w14:textId="77777777" w:rsidTr="008F703F">
        <w:tc>
          <w:tcPr>
            <w:tcW w:w="1028" w:type="pct"/>
            <w:vAlign w:val="center"/>
          </w:tcPr>
          <w:p w14:paraId="13A562CE" w14:textId="77777777" w:rsidR="004C6125" w:rsidRPr="008F703F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F703F">
              <w:rPr>
                <w:rFonts w:ascii="Times New Roman" w:hAnsi="Times New Roman" w:cs="Times New Roman"/>
                <w:sz w:val="26"/>
                <w:szCs w:val="26"/>
              </w:rPr>
              <w:t>AI Startup C</w:t>
            </w:r>
          </w:p>
        </w:tc>
        <w:tc>
          <w:tcPr>
            <w:tcW w:w="846" w:type="pct"/>
            <w:vAlign w:val="center"/>
          </w:tcPr>
          <w:p w14:paraId="4ACC34D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Computer Vision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QC</w:t>
            </w:r>
          </w:p>
        </w:tc>
        <w:tc>
          <w:tcPr>
            <w:tcW w:w="627" w:type="pct"/>
            <w:vAlign w:val="center"/>
          </w:tcPr>
          <w:p w14:paraId="17147BF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3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662" w:type="pct"/>
            <w:vAlign w:val="center"/>
          </w:tcPr>
          <w:p w14:paraId="07E58F3A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Series A (2025)</w:t>
            </w:r>
          </w:p>
        </w:tc>
        <w:tc>
          <w:tcPr>
            <w:tcW w:w="1088" w:type="pct"/>
            <w:vAlign w:val="center"/>
          </w:tcPr>
          <w:p w14:paraId="0CB45048" w14:textId="77777777" w:rsidR="008F703F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</w:p>
          <w:p w14:paraId="7C78941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trưởng</w:t>
            </w:r>
            <w:proofErr w:type="spellEnd"/>
          </w:p>
        </w:tc>
        <w:tc>
          <w:tcPr>
            <w:tcW w:w="0" w:type="auto"/>
            <w:vAlign w:val="center"/>
          </w:tcPr>
          <w:p w14:paraId="38D5866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gián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</w:p>
        </w:tc>
      </w:tr>
    </w:tbl>
    <w:p w14:paraId="63578133" w14:textId="77777777" w:rsidR="004C6125" w:rsidRPr="008F703F" w:rsidRDefault="000B00A9" w:rsidP="003F62ED">
      <w:pPr>
        <w:pStyle w:val="ListParagraph"/>
        <w:numPr>
          <w:ilvl w:val="0"/>
          <w:numId w:val="161"/>
        </w:numPr>
        <w:spacing w:before="24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F703F">
        <w:rPr>
          <w:rFonts w:ascii="Times New Roman" w:hAnsi="Times New Roman" w:cs="Times New Roman"/>
          <w:b/>
          <w:sz w:val="26"/>
          <w:szCs w:val="26"/>
        </w:rPr>
        <w:t>Chính</w:t>
      </w:r>
      <w:proofErr w:type="spellEnd"/>
      <w:r w:rsidRPr="008F703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F703F">
        <w:rPr>
          <w:rFonts w:ascii="Times New Roman" w:hAnsi="Times New Roman" w:cs="Times New Roman"/>
          <w:b/>
          <w:sz w:val="26"/>
          <w:szCs w:val="26"/>
        </w:rPr>
        <w:t>sách</w:t>
      </w:r>
      <w:proofErr w:type="spellEnd"/>
      <w:r w:rsidRPr="008F703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F703F">
        <w:rPr>
          <w:rFonts w:ascii="Times New Roman" w:hAnsi="Times New Roman" w:cs="Times New Roman"/>
          <w:b/>
          <w:sz w:val="26"/>
          <w:szCs w:val="26"/>
        </w:rPr>
        <w:t>có</w:t>
      </w:r>
      <w:proofErr w:type="spellEnd"/>
      <w:r w:rsidRPr="008F703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F703F">
        <w:rPr>
          <w:rFonts w:ascii="Times New Roman" w:hAnsi="Times New Roman" w:cs="Times New Roman"/>
          <w:b/>
          <w:sz w:val="26"/>
          <w:szCs w:val="26"/>
        </w:rPr>
        <w:t>thể</w:t>
      </w:r>
      <w:proofErr w:type="spellEnd"/>
      <w:r w:rsidRPr="008F703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F703F">
        <w:rPr>
          <w:rFonts w:ascii="Times New Roman" w:hAnsi="Times New Roman" w:cs="Times New Roman"/>
          <w:b/>
          <w:sz w:val="26"/>
          <w:szCs w:val="26"/>
        </w:rPr>
        <w:t>thay</w:t>
      </w:r>
      <w:proofErr w:type="spellEnd"/>
      <w:r w:rsidRPr="008F703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F703F">
        <w:rPr>
          <w:rFonts w:ascii="Times New Roman" w:hAnsi="Times New Roman" w:cs="Times New Roman"/>
          <w:b/>
          <w:sz w:val="26"/>
          <w:szCs w:val="26"/>
        </w:rPr>
        <w:t>đổi</w:t>
      </w:r>
      <w:proofErr w:type="spellEnd"/>
      <w:r w:rsidRPr="008F703F">
        <w:rPr>
          <w:rFonts w:ascii="Times New Roman" w:hAnsi="Times New Roman" w:cs="Times New Roman"/>
          <w:b/>
          <w:sz w:val="26"/>
          <w:szCs w:val="26"/>
        </w:rPr>
        <w:t>:</w:t>
      </w:r>
    </w:p>
    <w:p w14:paraId="2F0477D7" w14:textId="77777777" w:rsidR="004C6125" w:rsidRPr="00E6791A" w:rsidRDefault="000B00A9" w:rsidP="00B82A3A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thắt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2027</w:t>
      </w:r>
    </w:p>
    <w:p w14:paraId="597645AD" w14:textId="77777777" w:rsidR="004C6125" w:rsidRPr="00E6791A" w:rsidRDefault="000B00A9" w:rsidP="00B82A3A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30%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50-70%</w:t>
      </w:r>
    </w:p>
    <w:p w14:paraId="295BDE22" w14:textId="77777777" w:rsidR="004C6125" w:rsidRPr="00E6791A" w:rsidRDefault="000B00A9" w:rsidP="00B82A3A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ngặt</w:t>
      </w:r>
      <w:proofErr w:type="spellEnd"/>
    </w:p>
    <w:p w14:paraId="4465817D" w14:textId="77777777" w:rsidR="004C6125" w:rsidRPr="008F703F" w:rsidRDefault="000B00A9" w:rsidP="003F62ED">
      <w:pPr>
        <w:pStyle w:val="ListParagraph"/>
        <w:numPr>
          <w:ilvl w:val="0"/>
          <w:numId w:val="161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8F703F">
        <w:rPr>
          <w:rFonts w:ascii="Times New Roman" w:hAnsi="Times New Roman" w:cs="Times New Roman"/>
          <w:b/>
          <w:sz w:val="26"/>
          <w:szCs w:val="26"/>
        </w:rPr>
        <w:t xml:space="preserve">Công </w:t>
      </w:r>
      <w:proofErr w:type="spellStart"/>
      <w:r w:rsidRPr="008F703F">
        <w:rPr>
          <w:rFonts w:ascii="Times New Roman" w:hAnsi="Times New Roman" w:cs="Times New Roman"/>
          <w:b/>
          <w:sz w:val="26"/>
          <w:szCs w:val="26"/>
        </w:rPr>
        <w:t>nghệ</w:t>
      </w:r>
      <w:proofErr w:type="spellEnd"/>
      <w:r w:rsidRPr="008F703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F703F">
        <w:rPr>
          <w:rFonts w:ascii="Times New Roman" w:hAnsi="Times New Roman" w:cs="Times New Roman"/>
          <w:b/>
          <w:sz w:val="26"/>
          <w:szCs w:val="26"/>
        </w:rPr>
        <w:t>đang</w:t>
      </w:r>
      <w:proofErr w:type="spellEnd"/>
      <w:r w:rsidRPr="008F703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F703F">
        <w:rPr>
          <w:rFonts w:ascii="Times New Roman" w:hAnsi="Times New Roman" w:cs="Times New Roman"/>
          <w:b/>
          <w:sz w:val="26"/>
          <w:szCs w:val="26"/>
        </w:rPr>
        <w:t>phát</w:t>
      </w:r>
      <w:proofErr w:type="spellEnd"/>
      <w:r w:rsidRPr="008F703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F703F">
        <w:rPr>
          <w:rFonts w:ascii="Times New Roman" w:hAnsi="Times New Roman" w:cs="Times New Roman"/>
          <w:b/>
          <w:sz w:val="26"/>
          <w:szCs w:val="26"/>
        </w:rPr>
        <w:t>triển</w:t>
      </w:r>
      <w:proofErr w:type="spellEnd"/>
      <w:r w:rsidRPr="008F703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F703F">
        <w:rPr>
          <w:rFonts w:ascii="Times New Roman" w:hAnsi="Times New Roman" w:cs="Times New Roman"/>
          <w:b/>
          <w:sz w:val="26"/>
          <w:szCs w:val="26"/>
        </w:rPr>
        <w:t>nhanh</w:t>
      </w:r>
      <w:proofErr w:type="spellEnd"/>
      <w:r w:rsidRPr="008F703F">
        <w:rPr>
          <w:rFonts w:ascii="Times New Roman" w:hAnsi="Times New Roman" w:cs="Times New Roman"/>
          <w:b/>
          <w:sz w:val="26"/>
          <w:szCs w:val="26"/>
        </w:rPr>
        <w:t>:</w:t>
      </w:r>
    </w:p>
    <w:p w14:paraId="052568AA" w14:textId="77777777" w:rsidR="004C6125" w:rsidRPr="00E6791A" w:rsidRDefault="000B00A9" w:rsidP="00B82A3A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5G/6G: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2025-2027,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IoT</w:t>
      </w:r>
    </w:p>
    <w:p w14:paraId="072CE37B" w14:textId="77777777" w:rsidR="004C6125" w:rsidRPr="00E6791A" w:rsidRDefault="000B00A9" w:rsidP="00B82A3A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Edge AI:</w:t>
      </w:r>
      <w:r w:rsidRPr="00E6791A">
        <w:rPr>
          <w:rFonts w:ascii="Times New Roman" w:hAnsi="Times New Roman" w:cs="Times New Roman"/>
          <w:sz w:val="26"/>
          <w:szCs w:val="26"/>
        </w:rPr>
        <w:t xml:space="preserve"> Chip AI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(Google TPU, NVIDIA Jetson)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50%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</w:p>
    <w:p w14:paraId="601F8F1E" w14:textId="77777777" w:rsidR="004C6125" w:rsidRPr="00E6791A" w:rsidRDefault="000B00A9" w:rsidP="00B82A3A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Robot autonomous:</w:t>
      </w:r>
      <w:r w:rsidRPr="00E6791A">
        <w:rPr>
          <w:rFonts w:ascii="Times New Roman" w:hAnsi="Times New Roman" w:cs="Times New Roman"/>
          <w:sz w:val="26"/>
          <w:szCs w:val="26"/>
        </w:rPr>
        <w:t xml:space="preserve"> Công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SLAM, computer vision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nhanh</w:t>
      </w:r>
      <w:proofErr w:type="spellEnd"/>
    </w:p>
    <w:p w14:paraId="35C25CE6" w14:textId="77777777" w:rsidR="004C6125" w:rsidRPr="00E6791A" w:rsidRDefault="000B00A9" w:rsidP="00B82A3A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Nếu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chậm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2-3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,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thời</w:t>
      </w:r>
      <w:proofErr w:type="spellEnd"/>
    </w:p>
    <w:p w14:paraId="7C72A5B7" w14:textId="77777777" w:rsidR="008F703F" w:rsidRDefault="008F703F" w:rsidP="00B82A3A">
      <w:pPr>
        <w:spacing w:after="0" w:line="312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554C463B" w14:textId="77777777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Cửa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sổ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cơ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hội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: 2025-2027 (2-3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)</w:t>
      </w:r>
    </w:p>
    <w:p w14:paraId="2C73963E" w14:textId="0BF76E43" w:rsidR="004C6125" w:rsidRPr="003420BE" w:rsidRDefault="003420BE" w:rsidP="003420BE">
      <w:pPr>
        <w:spacing w:before="24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420BE">
        <w:rPr>
          <w:rFonts w:eastAsia="Consolas"/>
        </w:rPr>
        <w:drawing>
          <wp:inline distT="0" distB="0" distL="0" distR="0" wp14:anchorId="2E4DC460" wp14:editId="24CCE8A3">
            <wp:extent cx="6642675" cy="1038758"/>
            <wp:effectExtent l="0" t="0" r="635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88153" cy="10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0B00A9" w:rsidRPr="003420BE">
        <w:rPr>
          <w:rFonts w:ascii="Times New Roman" w:hAnsi="Times New Roman" w:cs="Times New Roman"/>
          <w:b/>
          <w:sz w:val="26"/>
          <w:szCs w:val="26"/>
        </w:rPr>
        <w:t>Kết</w:t>
      </w:r>
      <w:proofErr w:type="spellEnd"/>
      <w:r w:rsidR="000B00A9" w:rsidRPr="003420B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B00A9" w:rsidRPr="003420BE">
        <w:rPr>
          <w:rFonts w:ascii="Times New Roman" w:hAnsi="Times New Roman" w:cs="Times New Roman"/>
          <w:b/>
          <w:sz w:val="26"/>
          <w:szCs w:val="26"/>
        </w:rPr>
        <w:t>luận</w:t>
      </w:r>
      <w:proofErr w:type="spellEnd"/>
      <w:r w:rsidR="000B00A9" w:rsidRPr="003420BE">
        <w:rPr>
          <w:rFonts w:ascii="Times New Roman" w:hAnsi="Times New Roman" w:cs="Times New Roman"/>
          <w:b/>
          <w:sz w:val="26"/>
          <w:szCs w:val="26"/>
        </w:rPr>
        <w:t>:</w:t>
      </w:r>
    </w:p>
    <w:p w14:paraId="69578C55" w14:textId="77777777" w:rsidR="004C6125" w:rsidRPr="00E6791A" w:rsidRDefault="000B00A9" w:rsidP="005F16E3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Nếu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khởi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ngay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(2025):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2-3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mạnh</w:t>
      </w:r>
      <w:proofErr w:type="spellEnd"/>
    </w:p>
    <w:p w14:paraId="5EAF817A" w14:textId="77777777" w:rsidR="004C6125" w:rsidRPr="00E6791A" w:rsidRDefault="000B00A9" w:rsidP="005F16E3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Nếu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trì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hoãn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đến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2027: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gay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gắt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Siemens, Schneider,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startup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0E07150B" w14:textId="17648496" w:rsidR="004C6125" w:rsidRPr="00B82A3A" w:rsidRDefault="003853BB" w:rsidP="005F16E3">
      <w:pPr>
        <w:pStyle w:val="Heading3"/>
        <w:keepNext w:val="0"/>
        <w:spacing w:after="0" w:line="312" w:lineRule="auto"/>
        <w:jc w:val="both"/>
        <w:rPr>
          <w:rFonts w:ascii="Times New Roman" w:hAnsi="Times New Roman" w:cs="Times New Roman"/>
        </w:rPr>
      </w:pPr>
      <w:bookmarkStart w:id="58" w:name="_Toc212283277"/>
      <w:r>
        <w:rPr>
          <w:rFonts w:ascii="Times New Roman" w:hAnsi="Times New Roman" w:cs="Times New Roman"/>
        </w:rPr>
        <w:t>I.</w:t>
      </w:r>
      <w:r w:rsidR="00B82A3A" w:rsidRPr="00B82A3A">
        <w:rPr>
          <w:rFonts w:ascii="Times New Roman" w:hAnsi="Times New Roman" w:cs="Times New Roman"/>
        </w:rPr>
        <w:t>4</w:t>
      </w:r>
      <w:r w:rsidR="000B00A9" w:rsidRPr="00B82A3A">
        <w:rPr>
          <w:rFonts w:ascii="Times New Roman" w:hAnsi="Times New Roman" w:cs="Times New Roman"/>
        </w:rPr>
        <w:t xml:space="preserve">.2. </w:t>
      </w:r>
      <w:proofErr w:type="spellStart"/>
      <w:r w:rsidR="000B00A9" w:rsidRPr="00B82A3A">
        <w:rPr>
          <w:rFonts w:ascii="Times New Roman" w:hAnsi="Times New Roman" w:cs="Times New Roman"/>
        </w:rPr>
        <w:t>Lợi</w:t>
      </w:r>
      <w:proofErr w:type="spellEnd"/>
      <w:r w:rsidR="000B00A9" w:rsidRPr="00B82A3A">
        <w:rPr>
          <w:rFonts w:ascii="Times New Roman" w:hAnsi="Times New Roman" w:cs="Times New Roman"/>
        </w:rPr>
        <w:t xml:space="preserve"> </w:t>
      </w:r>
      <w:proofErr w:type="spellStart"/>
      <w:r w:rsidR="000B00A9" w:rsidRPr="00B82A3A">
        <w:rPr>
          <w:rFonts w:ascii="Times New Roman" w:hAnsi="Times New Roman" w:cs="Times New Roman"/>
        </w:rPr>
        <w:t>thế</w:t>
      </w:r>
      <w:proofErr w:type="spellEnd"/>
      <w:r w:rsidR="000B00A9" w:rsidRPr="00B82A3A">
        <w:rPr>
          <w:rFonts w:ascii="Times New Roman" w:hAnsi="Times New Roman" w:cs="Times New Roman"/>
        </w:rPr>
        <w:t xml:space="preserve"> </w:t>
      </w:r>
      <w:proofErr w:type="spellStart"/>
      <w:r w:rsidR="000B00A9" w:rsidRPr="00B82A3A">
        <w:rPr>
          <w:rFonts w:ascii="Times New Roman" w:hAnsi="Times New Roman" w:cs="Times New Roman"/>
        </w:rPr>
        <w:t>người</w:t>
      </w:r>
      <w:proofErr w:type="spellEnd"/>
      <w:r w:rsidR="000B00A9" w:rsidRPr="00B82A3A">
        <w:rPr>
          <w:rFonts w:ascii="Times New Roman" w:hAnsi="Times New Roman" w:cs="Times New Roman"/>
        </w:rPr>
        <w:t xml:space="preserve"> </w:t>
      </w:r>
      <w:proofErr w:type="spellStart"/>
      <w:r w:rsidR="000B00A9" w:rsidRPr="00B82A3A">
        <w:rPr>
          <w:rFonts w:ascii="Times New Roman" w:hAnsi="Times New Roman" w:cs="Times New Roman"/>
        </w:rPr>
        <w:t>đi</w:t>
      </w:r>
      <w:proofErr w:type="spellEnd"/>
      <w:r w:rsidR="000B00A9" w:rsidRPr="00B82A3A">
        <w:rPr>
          <w:rFonts w:ascii="Times New Roman" w:hAnsi="Times New Roman" w:cs="Times New Roman"/>
        </w:rPr>
        <w:t xml:space="preserve"> </w:t>
      </w:r>
      <w:proofErr w:type="spellStart"/>
      <w:r w:rsidR="000B00A9" w:rsidRPr="00B82A3A">
        <w:rPr>
          <w:rFonts w:ascii="Times New Roman" w:hAnsi="Times New Roman" w:cs="Times New Roman"/>
        </w:rPr>
        <w:t>trước</w:t>
      </w:r>
      <w:proofErr w:type="spellEnd"/>
      <w:r w:rsidR="000B00A9" w:rsidRPr="00B82A3A">
        <w:rPr>
          <w:rFonts w:ascii="Times New Roman" w:hAnsi="Times New Roman" w:cs="Times New Roman"/>
        </w:rPr>
        <w:t xml:space="preserve"> (First-Mover Advantage)</w:t>
      </w:r>
      <w:bookmarkEnd w:id="58"/>
    </w:p>
    <w:p w14:paraId="40BEF3CE" w14:textId="77777777" w:rsidR="004C6125" w:rsidRPr="00E6791A" w:rsidRDefault="000B00A9" w:rsidP="005F16E3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IoT/Robot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Nam, Mekong Technology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.</w:t>
      </w:r>
    </w:p>
    <w:p w14:paraId="789BF123" w14:textId="77777777" w:rsidR="004C6125" w:rsidRPr="00E6791A" w:rsidRDefault="000B00A9" w:rsidP="005F16E3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F16E3">
        <w:rPr>
          <w:rFonts w:ascii="Times New Roman" w:hAnsi="Times New Roman" w:cs="Times New Roman"/>
          <w:sz w:val="26"/>
          <w:szCs w:val="26"/>
        </w:rPr>
        <w:t>1.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Chiếm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thị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sớm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117EBA9D" w14:textId="77777777" w:rsidR="004C6125" w:rsidRPr="00E6791A" w:rsidRDefault="000B00A9" w:rsidP="005F16E3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Chiếm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8%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IoT, 5%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Robot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đầu</w:t>
      </w:r>
      <w:proofErr w:type="spellEnd"/>
    </w:p>
    <w:p w14:paraId="45C9C5EB" w14:textId="77777777" w:rsidR="004C6125" w:rsidRPr="00E6791A" w:rsidRDefault="000B00A9" w:rsidP="005F16E3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base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(4.982 DNNVV)</w:t>
      </w:r>
    </w:p>
    <w:p w14:paraId="68BA9AA4" w14:textId="77777777" w:rsidR="004C6125" w:rsidRPr="00E6791A" w:rsidRDefault="000B00A9" w:rsidP="005F16E3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giành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59CB705A" w14:textId="77777777" w:rsidR="004C6125" w:rsidRPr="00E6791A" w:rsidRDefault="000B00A9" w:rsidP="005F16E3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F16E3">
        <w:rPr>
          <w:rFonts w:ascii="Times New Roman" w:hAnsi="Times New Roman" w:cs="Times New Roman"/>
          <w:sz w:val="26"/>
          <w:szCs w:val="26"/>
        </w:rPr>
        <w:t>2.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Xây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dựng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thương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hiệu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6CA20050" w14:textId="77777777" w:rsidR="004C6125" w:rsidRPr="00E6791A" w:rsidRDefault="000B00A9" w:rsidP="005F16E3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IoT/Robot "Made in Vietnam"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tiên</w:t>
      </w:r>
      <w:proofErr w:type="spellEnd"/>
    </w:p>
    <w:p w14:paraId="1DF2F22E" w14:textId="77777777" w:rsidR="004C6125" w:rsidRPr="00E6791A" w:rsidRDefault="000B00A9" w:rsidP="005F16E3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Brand awareness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đầu</w:t>
      </w:r>
      <w:proofErr w:type="spellEnd"/>
    </w:p>
    <w:p w14:paraId="0C417E98" w14:textId="77777777" w:rsidR="004C6125" w:rsidRPr="00E6791A" w:rsidRDefault="000B00A9" w:rsidP="005F16E3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phủ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media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ủng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mẽ</w:t>
      </w:r>
      <w:proofErr w:type="spellEnd"/>
    </w:p>
    <w:p w14:paraId="47A24351" w14:textId="77777777" w:rsidR="004C6125" w:rsidRPr="00E6791A" w:rsidRDefault="000B00A9" w:rsidP="005F16E3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F16E3">
        <w:rPr>
          <w:rFonts w:ascii="Times New Roman" w:hAnsi="Times New Roman" w:cs="Times New Roman"/>
          <w:sz w:val="26"/>
          <w:szCs w:val="26"/>
        </w:rPr>
        <w:t>3.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Tạo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tiêu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chuẩn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36FD59CF" w14:textId="77777777" w:rsidR="004C6125" w:rsidRPr="00E6791A" w:rsidRDefault="000B00A9" w:rsidP="005F16E3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IoT/Robot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DNNVV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Nam</w:t>
      </w:r>
    </w:p>
    <w:p w14:paraId="306B3CCE" w14:textId="77777777" w:rsidR="004C6125" w:rsidRPr="00E6791A" w:rsidRDefault="000B00A9" w:rsidP="005F16E3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Mekong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hợp</w:t>
      </w:r>
      <w:proofErr w:type="spellEnd"/>
    </w:p>
    <w:p w14:paraId="1D08862D" w14:textId="77777777" w:rsidR="004C6125" w:rsidRPr="00E6791A" w:rsidRDefault="000B00A9" w:rsidP="005F16E3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Lock-in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qua ecosystem</w:t>
      </w:r>
    </w:p>
    <w:p w14:paraId="6B102FEE" w14:textId="77777777" w:rsidR="004C6125" w:rsidRPr="00E6791A" w:rsidRDefault="000B00A9" w:rsidP="005F16E3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F16E3">
        <w:rPr>
          <w:rFonts w:ascii="Times New Roman" w:hAnsi="Times New Roman" w:cs="Times New Roman"/>
          <w:sz w:val="26"/>
          <w:szCs w:val="26"/>
        </w:rPr>
        <w:t>4.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Thiết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mạng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lưới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670BB784" w14:textId="77777777" w:rsidR="004C6125" w:rsidRPr="00E6791A" w:rsidRDefault="000B00A9" w:rsidP="005F16E3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lưới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lược</w:t>
      </w:r>
      <w:proofErr w:type="spellEnd"/>
    </w:p>
    <w:p w14:paraId="478C3F1C" w14:textId="77777777" w:rsidR="004C6125" w:rsidRPr="00E6791A" w:rsidRDefault="000B00A9" w:rsidP="005F16E3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Partnership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50+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ứng</w:t>
      </w:r>
      <w:proofErr w:type="spellEnd"/>
    </w:p>
    <w:p w14:paraId="6A5DEE2F" w14:textId="77777777" w:rsidR="004C6125" w:rsidRPr="00E6791A" w:rsidRDefault="000B00A9" w:rsidP="005F16E3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lực</w:t>
      </w:r>
      <w:proofErr w:type="spellEnd"/>
    </w:p>
    <w:p w14:paraId="3087792F" w14:textId="77777777" w:rsidR="004C6125" w:rsidRPr="00E6791A" w:rsidRDefault="000B00A9" w:rsidP="005F16E3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F16E3">
        <w:rPr>
          <w:rFonts w:ascii="Times New Roman" w:hAnsi="Times New Roman" w:cs="Times New Roman"/>
          <w:sz w:val="26"/>
          <w:szCs w:val="26"/>
        </w:rPr>
        <w:t>5.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Thu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thập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dữ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liệu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5840E06E" w14:textId="77777777" w:rsidR="004C6125" w:rsidRPr="00E6791A" w:rsidRDefault="000B00A9" w:rsidP="005F16E3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4.982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giá</w:t>
      </w:r>
      <w:proofErr w:type="spellEnd"/>
    </w:p>
    <w:p w14:paraId="4BEECC6E" w14:textId="77777777" w:rsidR="004C6125" w:rsidRPr="00E6791A" w:rsidRDefault="000B00A9" w:rsidP="005F16E3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hướng</w:t>
      </w:r>
      <w:proofErr w:type="spellEnd"/>
    </w:p>
    <w:p w14:paraId="23256417" w14:textId="77777777" w:rsidR="004C6125" w:rsidRPr="00E6791A" w:rsidRDefault="000B00A9" w:rsidP="005F16E3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AI/ML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tế</w:t>
      </w:r>
      <w:proofErr w:type="spellEnd"/>
    </w:p>
    <w:p w14:paraId="6C7D8ECF" w14:textId="77777777" w:rsidR="004C6125" w:rsidRPr="00E6791A" w:rsidRDefault="000B00A9" w:rsidP="005F16E3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F16E3">
        <w:rPr>
          <w:rFonts w:ascii="Times New Roman" w:hAnsi="Times New Roman" w:cs="Times New Roman"/>
          <w:sz w:val="26"/>
          <w:szCs w:val="26"/>
        </w:rPr>
        <w:t>6.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Kinh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nghiệm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học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hỏi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27DC8DD7" w14:textId="77777777" w:rsidR="004C6125" w:rsidRPr="00E6791A" w:rsidRDefault="000B00A9" w:rsidP="005F16E3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5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DNNVV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Nam</w:t>
      </w:r>
    </w:p>
    <w:p w14:paraId="533A47A6" w14:textId="77777777" w:rsidR="004C6125" w:rsidRPr="00E6791A" w:rsidRDefault="000B00A9" w:rsidP="005F16E3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thách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, pain points</w:t>
      </w:r>
    </w:p>
    <w:p w14:paraId="7DDB7D46" w14:textId="77777777" w:rsidR="004C6125" w:rsidRPr="00E6791A" w:rsidRDefault="000B00A9" w:rsidP="005F16E3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vụ</w:t>
      </w:r>
      <w:proofErr w:type="spellEnd"/>
    </w:p>
    <w:p w14:paraId="6861DBB1" w14:textId="77777777" w:rsidR="004C6125" w:rsidRPr="005F16E3" w:rsidRDefault="000B00A9" w:rsidP="003F62ED">
      <w:pPr>
        <w:pStyle w:val="ListParagraph"/>
        <w:numPr>
          <w:ilvl w:val="0"/>
          <w:numId w:val="161"/>
        </w:numPr>
        <w:spacing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5F16E3">
        <w:rPr>
          <w:rFonts w:ascii="Times New Roman" w:hAnsi="Times New Roman" w:cs="Times New Roman"/>
          <w:b/>
          <w:sz w:val="26"/>
          <w:szCs w:val="26"/>
        </w:rPr>
        <w:t xml:space="preserve">Giá </w:t>
      </w:r>
      <w:proofErr w:type="spellStart"/>
      <w:r w:rsidRPr="005F16E3">
        <w:rPr>
          <w:rFonts w:ascii="Times New Roman" w:hAnsi="Times New Roman" w:cs="Times New Roman"/>
          <w:b/>
          <w:sz w:val="26"/>
          <w:szCs w:val="26"/>
        </w:rPr>
        <w:t>trị</w:t>
      </w:r>
      <w:proofErr w:type="spellEnd"/>
      <w:r w:rsidRPr="005F16E3">
        <w:rPr>
          <w:rFonts w:ascii="Times New Roman" w:hAnsi="Times New Roman" w:cs="Times New Roman"/>
          <w:b/>
          <w:sz w:val="26"/>
          <w:szCs w:val="26"/>
        </w:rPr>
        <w:t xml:space="preserve"> First-Mover Advantage:</w:t>
      </w:r>
    </w:p>
    <w:p w14:paraId="0D35F97C" w14:textId="77777777" w:rsidR="004C6125" w:rsidRPr="00E6791A" w:rsidRDefault="000B00A9" w:rsidP="005F16E3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Boston Consulting Group (2023), first-mover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5"/>
        <w:gridCol w:w="1854"/>
        <w:gridCol w:w="3808"/>
      </w:tblGrid>
      <w:tr w:rsidR="004C6125" w:rsidRPr="00E6791A" w14:paraId="05C82004" w14:textId="77777777" w:rsidTr="005F16E3">
        <w:tc>
          <w:tcPr>
            <w:tcW w:w="2059" w:type="pct"/>
            <w:vAlign w:val="center"/>
          </w:tcPr>
          <w:p w14:paraId="6AB0B7E7" w14:textId="77777777" w:rsidR="004C6125" w:rsidRPr="005F16E3" w:rsidRDefault="000B00A9" w:rsidP="005F16E3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F16E3">
              <w:rPr>
                <w:rFonts w:ascii="Times New Roman" w:hAnsi="Times New Roman" w:cs="Times New Roman"/>
                <w:b/>
                <w:sz w:val="26"/>
                <w:szCs w:val="26"/>
              </w:rPr>
              <w:t>Lợi</w:t>
            </w:r>
            <w:proofErr w:type="spellEnd"/>
            <w:r w:rsidRPr="005F16E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F16E3">
              <w:rPr>
                <w:rFonts w:ascii="Times New Roman" w:hAnsi="Times New Roman" w:cs="Times New Roman"/>
                <w:b/>
                <w:sz w:val="26"/>
                <w:szCs w:val="26"/>
              </w:rPr>
              <w:t>thế</w:t>
            </w:r>
            <w:proofErr w:type="spellEnd"/>
          </w:p>
        </w:tc>
        <w:tc>
          <w:tcPr>
            <w:tcW w:w="963" w:type="pct"/>
            <w:vAlign w:val="center"/>
          </w:tcPr>
          <w:p w14:paraId="188BF90E" w14:textId="77777777" w:rsidR="004C6125" w:rsidRPr="005F16E3" w:rsidRDefault="000B00A9" w:rsidP="005F16E3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F16E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Giá </w:t>
            </w:r>
            <w:proofErr w:type="spellStart"/>
            <w:r w:rsidRPr="005F16E3">
              <w:rPr>
                <w:rFonts w:ascii="Times New Roman" w:hAnsi="Times New Roman" w:cs="Times New Roman"/>
                <w:b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1978" w:type="pct"/>
            <w:vAlign w:val="center"/>
          </w:tcPr>
          <w:p w14:paraId="4CDE4349" w14:textId="77777777" w:rsidR="004C6125" w:rsidRPr="005F16E3" w:rsidRDefault="000B00A9" w:rsidP="005F16E3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F16E3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5F16E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F16E3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4C6125" w:rsidRPr="00E6791A" w14:paraId="60546A2A" w14:textId="77777777" w:rsidTr="005F16E3">
        <w:tc>
          <w:tcPr>
            <w:tcW w:w="2059" w:type="pct"/>
            <w:vAlign w:val="center"/>
          </w:tcPr>
          <w:p w14:paraId="6980DA6B" w14:textId="77777777" w:rsidR="004C6125" w:rsidRPr="005F16E3" w:rsidRDefault="000B00A9" w:rsidP="005F16E3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F16E3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5F16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F16E3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5F16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F16E3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5F16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F16E3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</w:p>
        </w:tc>
        <w:tc>
          <w:tcPr>
            <w:tcW w:w="963" w:type="pct"/>
            <w:vAlign w:val="center"/>
          </w:tcPr>
          <w:p w14:paraId="0F483814" w14:textId="77777777" w:rsidR="004C6125" w:rsidRPr="00E6791A" w:rsidRDefault="000B00A9" w:rsidP="005F16E3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+25-35%</w:t>
            </w:r>
          </w:p>
        </w:tc>
        <w:tc>
          <w:tcPr>
            <w:tcW w:w="1978" w:type="pct"/>
            <w:vAlign w:val="center"/>
          </w:tcPr>
          <w:p w14:paraId="609C1EBF" w14:textId="77777777" w:rsidR="004C6125" w:rsidRPr="00E6791A" w:rsidRDefault="000B00A9" w:rsidP="005F16E3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So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3-5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</w:tr>
      <w:tr w:rsidR="004C6125" w:rsidRPr="00E6791A" w14:paraId="738136EC" w14:textId="77777777" w:rsidTr="005F16E3">
        <w:tc>
          <w:tcPr>
            <w:tcW w:w="2059" w:type="pct"/>
            <w:vAlign w:val="center"/>
          </w:tcPr>
          <w:p w14:paraId="2179B2DD" w14:textId="77777777" w:rsidR="004C6125" w:rsidRPr="005F16E3" w:rsidRDefault="000B00A9" w:rsidP="005F16E3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F16E3"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 w:rsidRPr="005F16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F16E3">
              <w:rPr>
                <w:rFonts w:ascii="Times New Roman" w:hAnsi="Times New Roman" w:cs="Times New Roman"/>
                <w:sz w:val="26"/>
                <w:szCs w:val="26"/>
              </w:rPr>
              <w:t>lợi</w:t>
            </w:r>
            <w:proofErr w:type="spellEnd"/>
            <w:r w:rsidRPr="005F16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F16E3">
              <w:rPr>
                <w:rFonts w:ascii="Times New Roman" w:hAnsi="Times New Roman" w:cs="Times New Roman"/>
                <w:sz w:val="26"/>
                <w:szCs w:val="26"/>
              </w:rPr>
              <w:t>nhuận</w:t>
            </w:r>
            <w:proofErr w:type="spellEnd"/>
            <w:r w:rsidRPr="005F16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F16E3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5F16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F16E3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</w:p>
        </w:tc>
        <w:tc>
          <w:tcPr>
            <w:tcW w:w="963" w:type="pct"/>
            <w:vAlign w:val="center"/>
          </w:tcPr>
          <w:p w14:paraId="54CF8773" w14:textId="77777777" w:rsidR="004C6125" w:rsidRPr="00E6791A" w:rsidRDefault="000B00A9" w:rsidP="005F16E3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+10-15%</w:t>
            </w:r>
          </w:p>
        </w:tc>
        <w:tc>
          <w:tcPr>
            <w:tcW w:w="1978" w:type="pct"/>
            <w:vAlign w:val="center"/>
          </w:tcPr>
          <w:p w14:paraId="388C2556" w14:textId="77777777" w:rsidR="004C6125" w:rsidRPr="00E6791A" w:rsidRDefault="000B00A9" w:rsidP="005F16E3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Do lock-in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brand premium</w:t>
            </w:r>
          </w:p>
        </w:tc>
      </w:tr>
      <w:tr w:rsidR="004C6125" w:rsidRPr="00E6791A" w14:paraId="3998A662" w14:textId="77777777" w:rsidTr="005F16E3">
        <w:tc>
          <w:tcPr>
            <w:tcW w:w="2059" w:type="pct"/>
            <w:vAlign w:val="center"/>
          </w:tcPr>
          <w:p w14:paraId="3F24DE0A" w14:textId="77777777" w:rsidR="004C6125" w:rsidRPr="005F16E3" w:rsidRDefault="000B00A9" w:rsidP="005F16E3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F16E3"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Pr="005F16E3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5F16E3">
              <w:rPr>
                <w:rFonts w:ascii="Times New Roman" w:hAnsi="Times New Roman" w:cs="Times New Roman"/>
                <w:sz w:val="26"/>
                <w:szCs w:val="26"/>
              </w:rPr>
              <w:t xml:space="preserve"> marketing </w:t>
            </w:r>
            <w:proofErr w:type="spellStart"/>
            <w:r w:rsidRPr="005F16E3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  <w:r w:rsidRPr="005F16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F16E3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</w:p>
        </w:tc>
        <w:tc>
          <w:tcPr>
            <w:tcW w:w="963" w:type="pct"/>
            <w:vAlign w:val="center"/>
          </w:tcPr>
          <w:p w14:paraId="04670B77" w14:textId="77777777" w:rsidR="004C6125" w:rsidRPr="00E6791A" w:rsidRDefault="000B00A9" w:rsidP="005F16E3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-20-30%</w:t>
            </w:r>
          </w:p>
        </w:tc>
        <w:tc>
          <w:tcPr>
            <w:tcW w:w="1978" w:type="pct"/>
            <w:vAlign w:val="center"/>
          </w:tcPr>
          <w:p w14:paraId="002F81F1" w14:textId="77777777" w:rsidR="004C6125" w:rsidRPr="00E6791A" w:rsidRDefault="000B00A9" w:rsidP="005F16E3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Do brand awareness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</w:p>
        </w:tc>
      </w:tr>
      <w:tr w:rsidR="004C6125" w:rsidRPr="00E6791A" w14:paraId="1118CEC9" w14:textId="77777777" w:rsidTr="005F16E3">
        <w:tc>
          <w:tcPr>
            <w:tcW w:w="2059" w:type="pct"/>
            <w:vAlign w:val="center"/>
          </w:tcPr>
          <w:p w14:paraId="3033E169" w14:textId="77777777" w:rsidR="004C6125" w:rsidRPr="005F16E3" w:rsidRDefault="000B00A9" w:rsidP="005F16E3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F16E3">
              <w:rPr>
                <w:rFonts w:ascii="Times New Roman" w:hAnsi="Times New Roman" w:cs="Times New Roman"/>
                <w:sz w:val="26"/>
                <w:szCs w:val="26"/>
              </w:rPr>
              <w:t xml:space="preserve">Lifetime value </w:t>
            </w:r>
            <w:proofErr w:type="spellStart"/>
            <w:r w:rsidRPr="005F16E3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5F16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F16E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F16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F16E3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5F16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F16E3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</w:p>
        </w:tc>
        <w:tc>
          <w:tcPr>
            <w:tcW w:w="963" w:type="pct"/>
            <w:vAlign w:val="center"/>
          </w:tcPr>
          <w:p w14:paraId="515B38E8" w14:textId="77777777" w:rsidR="004C6125" w:rsidRPr="00E6791A" w:rsidRDefault="000B00A9" w:rsidP="005F16E3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+30-40%</w:t>
            </w:r>
          </w:p>
        </w:tc>
        <w:tc>
          <w:tcPr>
            <w:tcW w:w="1978" w:type="pct"/>
            <w:vAlign w:val="center"/>
          </w:tcPr>
          <w:p w14:paraId="33A30C3A" w14:textId="77777777" w:rsidR="004C6125" w:rsidRPr="00E6791A" w:rsidRDefault="000B00A9" w:rsidP="005F16E3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Do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khó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khăn</w:t>
            </w:r>
            <w:proofErr w:type="spellEnd"/>
          </w:p>
        </w:tc>
      </w:tr>
    </w:tbl>
    <w:p w14:paraId="7FC1B3F5" w14:textId="77777777" w:rsidR="004C6125" w:rsidRPr="005F16E3" w:rsidRDefault="000B00A9" w:rsidP="003F62ED">
      <w:pPr>
        <w:pStyle w:val="ListParagraph"/>
        <w:numPr>
          <w:ilvl w:val="0"/>
          <w:numId w:val="161"/>
        </w:numPr>
        <w:spacing w:before="24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F16E3">
        <w:rPr>
          <w:rFonts w:ascii="Times New Roman" w:hAnsi="Times New Roman" w:cs="Times New Roman"/>
          <w:b/>
          <w:sz w:val="26"/>
          <w:szCs w:val="26"/>
        </w:rPr>
        <w:t>Ước</w:t>
      </w:r>
      <w:proofErr w:type="spellEnd"/>
      <w:r w:rsidRPr="005F16E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F16E3">
        <w:rPr>
          <w:rFonts w:ascii="Times New Roman" w:hAnsi="Times New Roman" w:cs="Times New Roman"/>
          <w:b/>
          <w:sz w:val="26"/>
          <w:szCs w:val="26"/>
        </w:rPr>
        <w:t>tính</w:t>
      </w:r>
      <w:proofErr w:type="spellEnd"/>
      <w:r w:rsidRPr="005F16E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F16E3">
        <w:rPr>
          <w:rFonts w:ascii="Times New Roman" w:hAnsi="Times New Roman" w:cs="Times New Roman"/>
          <w:b/>
          <w:sz w:val="26"/>
          <w:szCs w:val="26"/>
        </w:rPr>
        <w:t>cho</w:t>
      </w:r>
      <w:proofErr w:type="spellEnd"/>
      <w:r w:rsidRPr="005F16E3">
        <w:rPr>
          <w:rFonts w:ascii="Times New Roman" w:hAnsi="Times New Roman" w:cs="Times New Roman"/>
          <w:b/>
          <w:sz w:val="26"/>
          <w:szCs w:val="26"/>
        </w:rPr>
        <w:t xml:space="preserve"> Mekong Technology:</w:t>
      </w:r>
    </w:p>
    <w:p w14:paraId="4521AE06" w14:textId="77777777" w:rsidR="004C6125" w:rsidRPr="00E6791A" w:rsidRDefault="000B00A9" w:rsidP="003853BB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Thị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8% IoT vs 5%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muộn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) →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60%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</w:t>
      </w:r>
      <w:proofErr w:type="spellEnd"/>
    </w:p>
    <w:p w14:paraId="381DE4F0" w14:textId="77777777" w:rsidR="004C6125" w:rsidRPr="00E6791A" w:rsidRDefault="000B00A9" w:rsidP="003853BB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Doanh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thêm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15-20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USD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</w:p>
    <w:p w14:paraId="6DE48CF9" w14:textId="77777777" w:rsidR="004C6125" w:rsidRPr="00E6791A" w:rsidRDefault="000B00A9" w:rsidP="003853BB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NPV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tăng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5-8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USD</w:t>
      </w:r>
    </w:p>
    <w:p w14:paraId="740118BA" w14:textId="3ED8FAD6" w:rsidR="004C6125" w:rsidRPr="005F16E3" w:rsidRDefault="003853BB" w:rsidP="003853BB">
      <w:pPr>
        <w:pStyle w:val="Heading3"/>
        <w:keepNext w:val="0"/>
        <w:spacing w:after="0" w:line="312" w:lineRule="auto"/>
        <w:jc w:val="both"/>
        <w:rPr>
          <w:rFonts w:ascii="Times New Roman" w:hAnsi="Times New Roman" w:cs="Times New Roman"/>
        </w:rPr>
      </w:pPr>
      <w:bookmarkStart w:id="59" w:name="_Toc212283278"/>
      <w:r>
        <w:rPr>
          <w:rFonts w:ascii="Times New Roman" w:hAnsi="Times New Roman" w:cs="Times New Roman"/>
        </w:rPr>
        <w:t>I.</w:t>
      </w:r>
      <w:r w:rsidR="005F16E3" w:rsidRPr="005F16E3">
        <w:rPr>
          <w:rFonts w:ascii="Times New Roman" w:hAnsi="Times New Roman" w:cs="Times New Roman"/>
        </w:rPr>
        <w:t>4</w:t>
      </w:r>
      <w:r w:rsidR="000B00A9" w:rsidRPr="005F16E3">
        <w:rPr>
          <w:rFonts w:ascii="Times New Roman" w:hAnsi="Times New Roman" w:cs="Times New Roman"/>
        </w:rPr>
        <w:t xml:space="preserve">.3. </w:t>
      </w:r>
      <w:proofErr w:type="spellStart"/>
      <w:r w:rsidR="000B00A9" w:rsidRPr="005F16E3">
        <w:rPr>
          <w:rFonts w:ascii="Times New Roman" w:hAnsi="Times New Roman" w:cs="Times New Roman"/>
        </w:rPr>
        <w:t>Rủi</w:t>
      </w:r>
      <w:proofErr w:type="spellEnd"/>
      <w:r w:rsidR="000B00A9" w:rsidRPr="005F16E3">
        <w:rPr>
          <w:rFonts w:ascii="Times New Roman" w:hAnsi="Times New Roman" w:cs="Times New Roman"/>
        </w:rPr>
        <w:t xml:space="preserve"> </w:t>
      </w:r>
      <w:proofErr w:type="spellStart"/>
      <w:r w:rsidR="000B00A9" w:rsidRPr="005F16E3">
        <w:rPr>
          <w:rFonts w:ascii="Times New Roman" w:hAnsi="Times New Roman" w:cs="Times New Roman"/>
        </w:rPr>
        <w:t>ro</w:t>
      </w:r>
      <w:proofErr w:type="spellEnd"/>
      <w:r w:rsidR="000B00A9" w:rsidRPr="005F16E3">
        <w:rPr>
          <w:rFonts w:ascii="Times New Roman" w:hAnsi="Times New Roman" w:cs="Times New Roman"/>
        </w:rPr>
        <w:t xml:space="preserve"> </w:t>
      </w:r>
      <w:proofErr w:type="spellStart"/>
      <w:r w:rsidR="000B00A9" w:rsidRPr="005F16E3">
        <w:rPr>
          <w:rFonts w:ascii="Times New Roman" w:hAnsi="Times New Roman" w:cs="Times New Roman"/>
        </w:rPr>
        <w:t>nếu</w:t>
      </w:r>
      <w:proofErr w:type="spellEnd"/>
      <w:r w:rsidR="000B00A9" w:rsidRPr="005F16E3">
        <w:rPr>
          <w:rFonts w:ascii="Times New Roman" w:hAnsi="Times New Roman" w:cs="Times New Roman"/>
        </w:rPr>
        <w:t xml:space="preserve"> </w:t>
      </w:r>
      <w:proofErr w:type="spellStart"/>
      <w:r w:rsidR="000B00A9" w:rsidRPr="005F16E3">
        <w:rPr>
          <w:rFonts w:ascii="Times New Roman" w:hAnsi="Times New Roman" w:cs="Times New Roman"/>
        </w:rPr>
        <w:t>trì</w:t>
      </w:r>
      <w:proofErr w:type="spellEnd"/>
      <w:r w:rsidR="000B00A9" w:rsidRPr="005F16E3">
        <w:rPr>
          <w:rFonts w:ascii="Times New Roman" w:hAnsi="Times New Roman" w:cs="Times New Roman"/>
        </w:rPr>
        <w:t xml:space="preserve"> </w:t>
      </w:r>
      <w:proofErr w:type="spellStart"/>
      <w:r w:rsidR="000B00A9" w:rsidRPr="005F16E3">
        <w:rPr>
          <w:rFonts w:ascii="Times New Roman" w:hAnsi="Times New Roman" w:cs="Times New Roman"/>
        </w:rPr>
        <w:t>hoãn</w:t>
      </w:r>
      <w:bookmarkEnd w:id="59"/>
      <w:proofErr w:type="spellEnd"/>
    </w:p>
    <w:p w14:paraId="691E838A" w14:textId="77777777" w:rsidR="004C6125" w:rsidRPr="00E6791A" w:rsidRDefault="000B00A9" w:rsidP="003853BB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hoãn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1-2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hậu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.</w:t>
      </w:r>
    </w:p>
    <w:p w14:paraId="52A93B98" w14:textId="77777777" w:rsidR="004C6125" w:rsidRPr="00E6791A" w:rsidRDefault="000B00A9" w:rsidP="003853BB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F16E3">
        <w:rPr>
          <w:rFonts w:ascii="Times New Roman" w:hAnsi="Times New Roman" w:cs="Times New Roman"/>
          <w:sz w:val="26"/>
          <w:szCs w:val="26"/>
        </w:rPr>
        <w:t>1.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Mất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cơ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hội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First-Mover:</w:t>
      </w:r>
    </w:p>
    <w:p w14:paraId="416016BA" w14:textId="77777777" w:rsidR="004C6125" w:rsidRPr="00E6791A" w:rsidRDefault="000B00A9" w:rsidP="003853BB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8%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5% (IoT),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5%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3% (Robot)</w:t>
      </w:r>
    </w:p>
    <w:p w14:paraId="1E54B59D" w14:textId="77777777" w:rsidR="004C6125" w:rsidRPr="00E6791A" w:rsidRDefault="000B00A9" w:rsidP="003853BB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Doanh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20-30%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119,71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USD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84-96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USD)</w:t>
      </w:r>
    </w:p>
    <w:p w14:paraId="32C80BEC" w14:textId="77777777" w:rsidR="004C6125" w:rsidRPr="00E6791A" w:rsidRDefault="000B00A9" w:rsidP="003853BB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NPV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15,20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USD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8-10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USD</w:t>
      </w:r>
    </w:p>
    <w:p w14:paraId="3F7E25F1" w14:textId="77777777" w:rsidR="004C6125" w:rsidRPr="00E6791A" w:rsidRDefault="000B00A9" w:rsidP="003853BB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F16E3">
        <w:rPr>
          <w:rFonts w:ascii="Times New Roman" w:hAnsi="Times New Roman" w:cs="Times New Roman"/>
          <w:sz w:val="26"/>
          <w:szCs w:val="26"/>
        </w:rPr>
        <w:t>2.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Đối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thủ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chiếm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lĩnh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thị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658253C8" w14:textId="77777777" w:rsidR="004C6125" w:rsidRPr="00E6791A" w:rsidRDefault="000B00A9" w:rsidP="003853BB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Siemens, Schneider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R&amp;D center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VN</w:t>
      </w:r>
    </w:p>
    <w:p w14:paraId="53D51990" w14:textId="77777777" w:rsidR="004C6125" w:rsidRPr="00E6791A" w:rsidRDefault="000B00A9" w:rsidP="003853BB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Giá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20-30%)</w:t>
      </w:r>
    </w:p>
    <w:p w14:paraId="31429775" w14:textId="77777777" w:rsidR="004C6125" w:rsidRPr="00E6791A" w:rsidRDefault="000B00A9" w:rsidP="003853BB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62B93DCA" w14:textId="77777777" w:rsidR="004C6125" w:rsidRPr="00E6791A" w:rsidRDefault="000B00A9" w:rsidP="003853BB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tranh</w:t>
      </w:r>
      <w:proofErr w:type="spellEnd"/>
    </w:p>
    <w:p w14:paraId="778469DD" w14:textId="77777777" w:rsidR="004C6125" w:rsidRPr="00E6791A" w:rsidRDefault="000B00A9" w:rsidP="003853BB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F16E3">
        <w:rPr>
          <w:rFonts w:ascii="Times New Roman" w:hAnsi="Times New Roman" w:cs="Times New Roman"/>
          <w:sz w:val="26"/>
          <w:szCs w:val="26"/>
        </w:rPr>
        <w:t>3.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Công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lỗi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thời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2DDE2A50" w14:textId="77777777" w:rsidR="004C6125" w:rsidRPr="00E6791A" w:rsidRDefault="000B00A9" w:rsidP="003853BB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(Wi-Fi 5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Wi-Fi 6, 4G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5G)</w:t>
      </w:r>
    </w:p>
    <w:p w14:paraId="3F0A0F9C" w14:textId="77777777" w:rsidR="004C6125" w:rsidRPr="00E6791A" w:rsidRDefault="000B00A9" w:rsidP="003853BB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R&amp;D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cấp</w:t>
      </w:r>
      <w:proofErr w:type="spellEnd"/>
    </w:p>
    <w:p w14:paraId="0005B7A1" w14:textId="77777777" w:rsidR="004C6125" w:rsidRPr="00E6791A" w:rsidRDefault="000B00A9" w:rsidP="003853BB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30-50%</w:t>
      </w:r>
    </w:p>
    <w:p w14:paraId="76625ACD" w14:textId="77777777" w:rsidR="004C6125" w:rsidRPr="00E6791A" w:rsidRDefault="000B00A9" w:rsidP="003853BB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F16E3">
        <w:rPr>
          <w:rFonts w:ascii="Times New Roman" w:hAnsi="Times New Roman" w:cs="Times New Roman"/>
          <w:sz w:val="26"/>
          <w:szCs w:val="26"/>
        </w:rPr>
        <w:t>4.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Đội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ngũ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tan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rã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364256F9" w14:textId="77777777" w:rsidR="004C6125" w:rsidRPr="00E6791A" w:rsidRDefault="000B00A9" w:rsidP="003853BB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R&amp;D 36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đợi</w:t>
      </w:r>
      <w:proofErr w:type="spellEnd"/>
    </w:p>
    <w:p w14:paraId="2A0F5078" w14:textId="77777777" w:rsidR="004C6125" w:rsidRPr="00E6791A" w:rsidRDefault="000B00A9" w:rsidP="003853BB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Brain drain: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ngoài</w:t>
      </w:r>
      <w:proofErr w:type="spellEnd"/>
    </w:p>
    <w:p w14:paraId="288EE669" w14:textId="77777777" w:rsidR="004C6125" w:rsidRPr="00E6791A" w:rsidRDefault="000B00A9" w:rsidP="003853BB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12-18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tháng</w:t>
      </w:r>
      <w:proofErr w:type="spellEnd"/>
    </w:p>
    <w:p w14:paraId="0D2A0351" w14:textId="77777777" w:rsidR="004C6125" w:rsidRPr="00E6791A" w:rsidRDefault="000B00A9" w:rsidP="003853BB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F16E3">
        <w:rPr>
          <w:rFonts w:ascii="Times New Roman" w:hAnsi="Times New Roman" w:cs="Times New Roman"/>
          <w:sz w:val="26"/>
          <w:szCs w:val="26"/>
        </w:rPr>
        <w:t>5.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Đối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tác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rời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bỏ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1FCE049B" w14:textId="77777777" w:rsidR="004C6125" w:rsidRPr="00E6791A" w:rsidRDefault="000B00A9" w:rsidP="003853BB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6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MiR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Advantech, Hikvision, Bosch Rexroth, Moxa, Murata)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partner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khác</w:t>
      </w:r>
      <w:proofErr w:type="spellEnd"/>
    </w:p>
    <w:p w14:paraId="3D938168" w14:textId="77777777" w:rsidR="004C6125" w:rsidRPr="00E6791A" w:rsidRDefault="000B00A9" w:rsidP="003853BB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quyền</w:t>
      </w:r>
      <w:proofErr w:type="spellEnd"/>
    </w:p>
    <w:p w14:paraId="5ED8371D" w14:textId="77777777" w:rsidR="004C6125" w:rsidRPr="00E6791A" w:rsidRDefault="000B00A9" w:rsidP="003853BB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đàm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kém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hơn</w:t>
      </w:r>
      <w:proofErr w:type="spellEnd"/>
    </w:p>
    <w:p w14:paraId="27C7468D" w14:textId="77777777" w:rsidR="004C6125" w:rsidRPr="00E6791A" w:rsidRDefault="000B00A9" w:rsidP="003853BB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F16E3">
        <w:rPr>
          <w:rFonts w:ascii="Times New Roman" w:hAnsi="Times New Roman" w:cs="Times New Roman"/>
          <w:sz w:val="26"/>
          <w:szCs w:val="26"/>
        </w:rPr>
        <w:t>6.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Nhà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cung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cấp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không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tin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tưởng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22EA6218" w14:textId="77777777" w:rsidR="004C6125" w:rsidRPr="00E6791A" w:rsidRDefault="000B00A9" w:rsidP="003853BB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ngờ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cam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án</w:t>
      </w:r>
      <w:proofErr w:type="spellEnd"/>
    </w:p>
    <w:p w14:paraId="14C20884" w14:textId="77777777" w:rsidR="004C6125" w:rsidRPr="00E6791A" w:rsidRDefault="000B00A9" w:rsidP="003853BB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</w:p>
    <w:p w14:paraId="72CD629A" w14:textId="77777777" w:rsidR="004C6125" w:rsidRPr="00E6791A" w:rsidRDefault="000B00A9" w:rsidP="003853BB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kém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hơn</w:t>
      </w:r>
      <w:proofErr w:type="spellEnd"/>
    </w:p>
    <w:p w14:paraId="4C4CA60E" w14:textId="77777777" w:rsidR="004C6125" w:rsidRPr="004817E7" w:rsidRDefault="000B00A9" w:rsidP="003F62ED">
      <w:pPr>
        <w:pStyle w:val="ListParagraph"/>
        <w:numPr>
          <w:ilvl w:val="0"/>
          <w:numId w:val="161"/>
        </w:numPr>
        <w:spacing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817E7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4817E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817E7">
        <w:rPr>
          <w:rFonts w:ascii="Times New Roman" w:hAnsi="Times New Roman" w:cs="Times New Roman"/>
          <w:b/>
          <w:sz w:val="26"/>
          <w:szCs w:val="26"/>
        </w:rPr>
        <w:t>tích</w:t>
      </w:r>
      <w:proofErr w:type="spellEnd"/>
      <w:r w:rsidRPr="004817E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817E7">
        <w:rPr>
          <w:rFonts w:ascii="Times New Roman" w:hAnsi="Times New Roman" w:cs="Times New Roman"/>
          <w:b/>
          <w:sz w:val="26"/>
          <w:szCs w:val="26"/>
        </w:rPr>
        <w:t>kịch</w:t>
      </w:r>
      <w:proofErr w:type="spellEnd"/>
      <w:r w:rsidRPr="004817E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817E7"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  <w:r w:rsidRPr="004817E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817E7">
        <w:rPr>
          <w:rFonts w:ascii="Times New Roman" w:hAnsi="Times New Roman" w:cs="Times New Roman"/>
          <w:b/>
          <w:sz w:val="26"/>
          <w:szCs w:val="26"/>
        </w:rPr>
        <w:t>trì</w:t>
      </w:r>
      <w:proofErr w:type="spellEnd"/>
      <w:r w:rsidRPr="004817E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817E7">
        <w:rPr>
          <w:rFonts w:ascii="Times New Roman" w:hAnsi="Times New Roman" w:cs="Times New Roman"/>
          <w:b/>
          <w:sz w:val="26"/>
          <w:szCs w:val="26"/>
        </w:rPr>
        <w:t>hoãn</w:t>
      </w:r>
      <w:proofErr w:type="spellEnd"/>
      <w:r w:rsidRPr="004817E7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9"/>
        <w:gridCol w:w="1646"/>
        <w:gridCol w:w="1400"/>
        <w:gridCol w:w="1469"/>
        <w:gridCol w:w="1076"/>
        <w:gridCol w:w="888"/>
        <w:gridCol w:w="1171"/>
        <w:gridCol w:w="968"/>
      </w:tblGrid>
      <w:tr w:rsidR="007F209A" w:rsidRPr="00E6791A" w14:paraId="37D1DAED" w14:textId="77777777" w:rsidTr="007F209A">
        <w:trPr>
          <w:jc w:val="center"/>
        </w:trPr>
        <w:tc>
          <w:tcPr>
            <w:tcW w:w="524" w:type="pct"/>
            <w:vAlign w:val="center"/>
          </w:tcPr>
          <w:p w14:paraId="338B4785" w14:textId="77777777" w:rsidR="004C6125" w:rsidRPr="006D0D6E" w:rsidRDefault="000B00A9" w:rsidP="006D0D6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D0D6E">
              <w:rPr>
                <w:rFonts w:ascii="Times New Roman" w:hAnsi="Times New Roman" w:cs="Times New Roman"/>
                <w:b/>
                <w:sz w:val="26"/>
                <w:szCs w:val="26"/>
              </w:rPr>
              <w:t>Kịch</w:t>
            </w:r>
            <w:proofErr w:type="spellEnd"/>
            <w:r w:rsidRPr="006D0D6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D0D6E">
              <w:rPr>
                <w:rFonts w:ascii="Times New Roman" w:hAnsi="Times New Roman" w:cs="Times New Roman"/>
                <w:b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855" w:type="pct"/>
            <w:vAlign w:val="center"/>
          </w:tcPr>
          <w:p w14:paraId="66F2BE27" w14:textId="77777777" w:rsidR="007F209A" w:rsidRDefault="000B00A9" w:rsidP="006D0D6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D0D6E">
              <w:rPr>
                <w:rFonts w:ascii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 w:rsidRPr="006D0D6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D0D6E">
              <w:rPr>
                <w:rFonts w:ascii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</w:p>
          <w:p w14:paraId="01438A65" w14:textId="319CC9B4" w:rsidR="004C6125" w:rsidRPr="006D0D6E" w:rsidRDefault="000B00A9" w:rsidP="006D0D6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D0D6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D0D6E">
              <w:rPr>
                <w:rFonts w:ascii="Times New Roman" w:hAnsi="Times New Roman" w:cs="Times New Roman"/>
                <w:b/>
                <w:sz w:val="26"/>
                <w:szCs w:val="26"/>
              </w:rPr>
              <w:t>trì</w:t>
            </w:r>
            <w:proofErr w:type="spellEnd"/>
            <w:r w:rsidRPr="006D0D6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D0D6E">
              <w:rPr>
                <w:rFonts w:ascii="Times New Roman" w:hAnsi="Times New Roman" w:cs="Times New Roman"/>
                <w:b/>
                <w:sz w:val="26"/>
                <w:szCs w:val="26"/>
              </w:rPr>
              <w:t>hoãn</w:t>
            </w:r>
            <w:proofErr w:type="spellEnd"/>
          </w:p>
        </w:tc>
        <w:tc>
          <w:tcPr>
            <w:tcW w:w="727" w:type="pct"/>
            <w:vAlign w:val="center"/>
          </w:tcPr>
          <w:p w14:paraId="1720E656" w14:textId="77777777" w:rsidR="004C6125" w:rsidRPr="006D0D6E" w:rsidRDefault="000B00A9" w:rsidP="006D0D6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D0D6E">
              <w:rPr>
                <w:rFonts w:ascii="Times New Roman" w:hAnsi="Times New Roman" w:cs="Times New Roman"/>
                <w:b/>
                <w:sz w:val="26"/>
                <w:szCs w:val="26"/>
              </w:rPr>
              <w:t>Thị</w:t>
            </w:r>
            <w:proofErr w:type="spellEnd"/>
            <w:r w:rsidRPr="006D0D6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D0D6E">
              <w:rPr>
                <w:rFonts w:ascii="Times New Roman" w:hAnsi="Times New Roman" w:cs="Times New Roman"/>
                <w:b/>
                <w:sz w:val="26"/>
                <w:szCs w:val="26"/>
              </w:rPr>
              <w:t>phần</w:t>
            </w:r>
            <w:proofErr w:type="spellEnd"/>
            <w:r w:rsidRPr="006D0D6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IoT/Robot</w:t>
            </w:r>
          </w:p>
        </w:tc>
        <w:tc>
          <w:tcPr>
            <w:tcW w:w="763" w:type="pct"/>
            <w:vAlign w:val="center"/>
          </w:tcPr>
          <w:p w14:paraId="64313A12" w14:textId="77777777" w:rsidR="004C6125" w:rsidRPr="006D0D6E" w:rsidRDefault="000B00A9" w:rsidP="006D0D6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D0D6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Doanh </w:t>
            </w:r>
            <w:proofErr w:type="spellStart"/>
            <w:r w:rsidRPr="006D0D6E">
              <w:rPr>
                <w:rFonts w:ascii="Times New Roman" w:hAnsi="Times New Roman" w:cs="Times New Roman"/>
                <w:b/>
                <w:sz w:val="26"/>
                <w:szCs w:val="26"/>
              </w:rPr>
              <w:t>thu</w:t>
            </w:r>
            <w:proofErr w:type="spellEnd"/>
            <w:r w:rsidRPr="006D0D6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10 </w:t>
            </w:r>
            <w:proofErr w:type="spellStart"/>
            <w:r w:rsidRPr="006D0D6E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559" w:type="pct"/>
            <w:vAlign w:val="center"/>
          </w:tcPr>
          <w:p w14:paraId="4F8DBF29" w14:textId="77777777" w:rsidR="004C6125" w:rsidRPr="006D0D6E" w:rsidRDefault="000B00A9" w:rsidP="006D0D6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D0D6E">
              <w:rPr>
                <w:rFonts w:ascii="Times New Roman" w:hAnsi="Times New Roman" w:cs="Times New Roman"/>
                <w:b/>
                <w:sz w:val="26"/>
                <w:szCs w:val="26"/>
              </w:rPr>
              <w:t>NPV</w:t>
            </w:r>
          </w:p>
        </w:tc>
        <w:tc>
          <w:tcPr>
            <w:tcW w:w="461" w:type="pct"/>
            <w:vAlign w:val="center"/>
          </w:tcPr>
          <w:p w14:paraId="0BEB585F" w14:textId="77777777" w:rsidR="004C6125" w:rsidRPr="006D0D6E" w:rsidRDefault="000B00A9" w:rsidP="006D0D6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D0D6E">
              <w:rPr>
                <w:rFonts w:ascii="Times New Roman" w:hAnsi="Times New Roman" w:cs="Times New Roman"/>
                <w:b/>
                <w:sz w:val="26"/>
                <w:szCs w:val="26"/>
              </w:rPr>
              <w:t>IRR</w:t>
            </w:r>
          </w:p>
        </w:tc>
        <w:tc>
          <w:tcPr>
            <w:tcW w:w="608" w:type="pct"/>
            <w:vAlign w:val="center"/>
          </w:tcPr>
          <w:p w14:paraId="5EA9EB22" w14:textId="77777777" w:rsidR="004C6125" w:rsidRPr="006D0D6E" w:rsidRDefault="000B00A9" w:rsidP="006D0D6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D0D6E">
              <w:rPr>
                <w:rFonts w:ascii="Times New Roman" w:hAnsi="Times New Roman" w:cs="Times New Roman"/>
                <w:b/>
                <w:sz w:val="26"/>
                <w:szCs w:val="26"/>
              </w:rPr>
              <w:t>Payback</w:t>
            </w:r>
          </w:p>
        </w:tc>
        <w:tc>
          <w:tcPr>
            <w:tcW w:w="503" w:type="pct"/>
            <w:vAlign w:val="center"/>
          </w:tcPr>
          <w:p w14:paraId="37AE6127" w14:textId="77777777" w:rsidR="004C6125" w:rsidRPr="006D0D6E" w:rsidRDefault="000B00A9" w:rsidP="006D0D6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D0D6E">
              <w:rPr>
                <w:rFonts w:ascii="Times New Roman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6D0D6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D0D6E">
              <w:rPr>
                <w:rFonts w:ascii="Times New Roman" w:hAnsi="Times New Roman" w:cs="Times New Roman"/>
                <w:b/>
                <w:sz w:val="26"/>
                <w:szCs w:val="26"/>
              </w:rPr>
              <w:t>luận</w:t>
            </w:r>
            <w:proofErr w:type="spellEnd"/>
          </w:p>
        </w:tc>
      </w:tr>
      <w:tr w:rsidR="007F209A" w:rsidRPr="00E6791A" w14:paraId="04052952" w14:textId="77777777" w:rsidTr="007F209A">
        <w:trPr>
          <w:jc w:val="center"/>
        </w:trPr>
        <w:tc>
          <w:tcPr>
            <w:tcW w:w="524" w:type="pct"/>
            <w:vAlign w:val="center"/>
          </w:tcPr>
          <w:p w14:paraId="08C89410" w14:textId="77777777" w:rsidR="004C6125" w:rsidRPr="006D0D6E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D0D6E">
              <w:rPr>
                <w:rFonts w:ascii="Times New Roman" w:hAnsi="Times New Roman" w:cs="Times New Roman"/>
                <w:sz w:val="26"/>
                <w:szCs w:val="26"/>
              </w:rPr>
              <w:t>Base Case</w:t>
            </w:r>
          </w:p>
        </w:tc>
        <w:tc>
          <w:tcPr>
            <w:tcW w:w="855" w:type="pct"/>
            <w:vAlign w:val="center"/>
          </w:tcPr>
          <w:p w14:paraId="11E4D4C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trì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hoãn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(2025)</w:t>
            </w:r>
          </w:p>
        </w:tc>
        <w:tc>
          <w:tcPr>
            <w:tcW w:w="727" w:type="pct"/>
            <w:vAlign w:val="center"/>
          </w:tcPr>
          <w:p w14:paraId="12C2804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8% / 5%</w:t>
            </w:r>
          </w:p>
        </w:tc>
        <w:tc>
          <w:tcPr>
            <w:tcW w:w="763" w:type="pct"/>
            <w:vAlign w:val="center"/>
          </w:tcPr>
          <w:p w14:paraId="4AC0C67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119,71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559" w:type="pct"/>
            <w:vAlign w:val="center"/>
          </w:tcPr>
          <w:p w14:paraId="6089A6E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15,20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461" w:type="pct"/>
            <w:vAlign w:val="center"/>
          </w:tcPr>
          <w:p w14:paraId="1BD5D60D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15,2%</w:t>
            </w:r>
          </w:p>
        </w:tc>
        <w:tc>
          <w:tcPr>
            <w:tcW w:w="608" w:type="pct"/>
            <w:vAlign w:val="center"/>
          </w:tcPr>
          <w:p w14:paraId="161E084E" w14:textId="77777777" w:rsidR="006D0D6E" w:rsidRDefault="006D0D6E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8,5</w:t>
            </w:r>
          </w:p>
          <w:p w14:paraId="75815F2D" w14:textId="4D1E1525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503" w:type="pct"/>
            <w:vAlign w:val="center"/>
          </w:tcPr>
          <w:p w14:paraId="7F2D32D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Tốt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nhất</w:t>
            </w:r>
            <w:proofErr w:type="spellEnd"/>
          </w:p>
        </w:tc>
      </w:tr>
      <w:tr w:rsidR="007F209A" w:rsidRPr="00E6791A" w14:paraId="6B0C91BC" w14:textId="77777777" w:rsidTr="007F209A">
        <w:trPr>
          <w:jc w:val="center"/>
        </w:trPr>
        <w:tc>
          <w:tcPr>
            <w:tcW w:w="524" w:type="pct"/>
            <w:vAlign w:val="center"/>
          </w:tcPr>
          <w:p w14:paraId="550EEAF5" w14:textId="77777777" w:rsidR="004C6125" w:rsidRPr="006D0D6E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D0D6E">
              <w:rPr>
                <w:rFonts w:ascii="Times New Roman" w:hAnsi="Times New Roman" w:cs="Times New Roman"/>
                <w:sz w:val="26"/>
                <w:szCs w:val="26"/>
              </w:rPr>
              <w:t>Delay 1 year</w:t>
            </w:r>
          </w:p>
        </w:tc>
        <w:tc>
          <w:tcPr>
            <w:tcW w:w="855" w:type="pct"/>
            <w:vAlign w:val="center"/>
          </w:tcPr>
          <w:p w14:paraId="38588D6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Trì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hoãn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(2026)</w:t>
            </w:r>
          </w:p>
        </w:tc>
        <w:tc>
          <w:tcPr>
            <w:tcW w:w="727" w:type="pct"/>
            <w:vAlign w:val="center"/>
          </w:tcPr>
          <w:p w14:paraId="3834639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6% / 4%</w:t>
            </w:r>
          </w:p>
        </w:tc>
        <w:tc>
          <w:tcPr>
            <w:tcW w:w="763" w:type="pct"/>
            <w:vAlign w:val="center"/>
          </w:tcPr>
          <w:p w14:paraId="4CDD1E73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95,77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559" w:type="pct"/>
            <w:vAlign w:val="center"/>
          </w:tcPr>
          <w:p w14:paraId="59E5FB04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10,50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461" w:type="pct"/>
            <w:vAlign w:val="center"/>
          </w:tcPr>
          <w:p w14:paraId="66DBAF1A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12,8%</w:t>
            </w:r>
          </w:p>
        </w:tc>
        <w:tc>
          <w:tcPr>
            <w:tcW w:w="608" w:type="pct"/>
            <w:vAlign w:val="center"/>
          </w:tcPr>
          <w:p w14:paraId="14D972C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10,2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503" w:type="pct"/>
            <w:vAlign w:val="center"/>
          </w:tcPr>
          <w:p w14:paraId="7516141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Chấp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</w:p>
        </w:tc>
      </w:tr>
      <w:tr w:rsidR="007F209A" w:rsidRPr="00E6791A" w14:paraId="2EAF4122" w14:textId="77777777" w:rsidTr="007F209A">
        <w:trPr>
          <w:jc w:val="center"/>
        </w:trPr>
        <w:tc>
          <w:tcPr>
            <w:tcW w:w="524" w:type="pct"/>
            <w:vAlign w:val="center"/>
          </w:tcPr>
          <w:p w14:paraId="5C3FD71A" w14:textId="77777777" w:rsidR="004C6125" w:rsidRPr="006D0D6E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D0D6E">
              <w:rPr>
                <w:rFonts w:ascii="Times New Roman" w:hAnsi="Times New Roman" w:cs="Times New Roman"/>
                <w:sz w:val="26"/>
                <w:szCs w:val="26"/>
              </w:rPr>
              <w:t>Delay 2 years</w:t>
            </w:r>
          </w:p>
        </w:tc>
        <w:tc>
          <w:tcPr>
            <w:tcW w:w="855" w:type="pct"/>
            <w:vAlign w:val="center"/>
          </w:tcPr>
          <w:p w14:paraId="182BD96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Trì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hoãn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(2027)</w:t>
            </w:r>
          </w:p>
        </w:tc>
        <w:tc>
          <w:tcPr>
            <w:tcW w:w="727" w:type="pct"/>
            <w:vAlign w:val="center"/>
          </w:tcPr>
          <w:p w14:paraId="653F75B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5% / 3%</w:t>
            </w:r>
          </w:p>
        </w:tc>
        <w:tc>
          <w:tcPr>
            <w:tcW w:w="763" w:type="pct"/>
            <w:vAlign w:val="center"/>
          </w:tcPr>
          <w:p w14:paraId="4E94DE8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71,83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559" w:type="pct"/>
            <w:vAlign w:val="center"/>
          </w:tcPr>
          <w:p w14:paraId="4028C49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5,80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461" w:type="pct"/>
            <w:vAlign w:val="center"/>
          </w:tcPr>
          <w:p w14:paraId="770ACADD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10,1%</w:t>
            </w:r>
          </w:p>
        </w:tc>
        <w:tc>
          <w:tcPr>
            <w:tcW w:w="608" w:type="pct"/>
            <w:vAlign w:val="center"/>
          </w:tcPr>
          <w:p w14:paraId="741583B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12,8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503" w:type="pct"/>
            <w:vAlign w:val="center"/>
          </w:tcPr>
          <w:p w14:paraId="786AA7A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</w:p>
        </w:tc>
      </w:tr>
      <w:tr w:rsidR="007F209A" w:rsidRPr="00E6791A" w14:paraId="4FD8A958" w14:textId="77777777" w:rsidTr="007F209A">
        <w:trPr>
          <w:jc w:val="center"/>
        </w:trPr>
        <w:tc>
          <w:tcPr>
            <w:tcW w:w="524" w:type="pct"/>
            <w:vAlign w:val="center"/>
          </w:tcPr>
          <w:p w14:paraId="1462927E" w14:textId="77777777" w:rsidR="004C6125" w:rsidRPr="006D0D6E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D0D6E">
              <w:rPr>
                <w:rFonts w:ascii="Times New Roman" w:hAnsi="Times New Roman" w:cs="Times New Roman"/>
                <w:sz w:val="26"/>
                <w:szCs w:val="26"/>
              </w:rPr>
              <w:t xml:space="preserve">Delay </w:t>
            </w:r>
            <w:r w:rsidRPr="007F209A">
              <w:rPr>
                <w:rFonts w:ascii="Times New Roman" w:hAnsi="Times New Roman" w:cs="Times New Roman"/>
                <w:spacing w:val="-6"/>
                <w:sz w:val="26"/>
                <w:szCs w:val="26"/>
              </w:rPr>
              <w:t>3+ years</w:t>
            </w:r>
          </w:p>
        </w:tc>
        <w:tc>
          <w:tcPr>
            <w:tcW w:w="855" w:type="pct"/>
            <w:vAlign w:val="center"/>
          </w:tcPr>
          <w:p w14:paraId="249A96C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Trì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hoãn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3+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(2028+)</w:t>
            </w:r>
          </w:p>
        </w:tc>
        <w:tc>
          <w:tcPr>
            <w:tcW w:w="727" w:type="pct"/>
            <w:vAlign w:val="center"/>
          </w:tcPr>
          <w:p w14:paraId="59975A8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3% / 2%</w:t>
            </w:r>
          </w:p>
        </w:tc>
        <w:tc>
          <w:tcPr>
            <w:tcW w:w="763" w:type="pct"/>
            <w:vAlign w:val="center"/>
          </w:tcPr>
          <w:p w14:paraId="1E79187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47,88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559" w:type="pct"/>
            <w:vAlign w:val="center"/>
          </w:tcPr>
          <w:p w14:paraId="26ACF0F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-1,50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461" w:type="pct"/>
            <w:vAlign w:val="center"/>
          </w:tcPr>
          <w:p w14:paraId="53A4014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8,5%</w:t>
            </w:r>
          </w:p>
        </w:tc>
        <w:tc>
          <w:tcPr>
            <w:tcW w:w="608" w:type="pct"/>
            <w:vAlign w:val="center"/>
          </w:tcPr>
          <w:p w14:paraId="172FCE75" w14:textId="77777777" w:rsidR="006D0D6E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&gt;15</w:t>
            </w:r>
          </w:p>
          <w:p w14:paraId="55D0DAD3" w14:textId="2010107C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503" w:type="pct"/>
            <w:vAlign w:val="center"/>
          </w:tcPr>
          <w:p w14:paraId="4867C40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Không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khả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thi</w:t>
            </w:r>
            <w:proofErr w:type="spellEnd"/>
          </w:p>
        </w:tc>
      </w:tr>
    </w:tbl>
    <w:p w14:paraId="1E35F77A" w14:textId="77777777" w:rsidR="00A52E45" w:rsidRDefault="00A52E45" w:rsidP="003F62ED">
      <w:pPr>
        <w:pStyle w:val="ListParagraph"/>
        <w:numPr>
          <w:ilvl w:val="0"/>
          <w:numId w:val="93"/>
        </w:numPr>
        <w:spacing w:before="240" w:after="0" w:line="312" w:lineRule="auto"/>
        <w:ind w:left="284" w:hanging="284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45E57C85" w14:textId="3ECECA5C" w:rsidR="004C6125" w:rsidRPr="007F209A" w:rsidRDefault="000B00A9" w:rsidP="003F62ED">
      <w:pPr>
        <w:pStyle w:val="ListParagraph"/>
        <w:numPr>
          <w:ilvl w:val="0"/>
          <w:numId w:val="93"/>
        </w:numPr>
        <w:spacing w:before="24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F209A">
        <w:rPr>
          <w:rFonts w:ascii="Times New Roman" w:hAnsi="Times New Roman" w:cs="Times New Roman"/>
          <w:b/>
          <w:sz w:val="26"/>
          <w:szCs w:val="26"/>
        </w:rPr>
        <w:t>Kết</w:t>
      </w:r>
      <w:proofErr w:type="spellEnd"/>
      <w:r w:rsidRPr="007F209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F209A">
        <w:rPr>
          <w:rFonts w:ascii="Times New Roman" w:hAnsi="Times New Roman" w:cs="Times New Roman"/>
          <w:b/>
          <w:sz w:val="26"/>
          <w:szCs w:val="26"/>
        </w:rPr>
        <w:t>luận</w:t>
      </w:r>
      <w:proofErr w:type="spellEnd"/>
      <w:r w:rsidRPr="007F209A">
        <w:rPr>
          <w:rFonts w:ascii="Times New Roman" w:hAnsi="Times New Roman" w:cs="Times New Roman"/>
          <w:b/>
          <w:sz w:val="26"/>
          <w:szCs w:val="26"/>
        </w:rPr>
        <w:t>:</w:t>
      </w:r>
    </w:p>
    <w:p w14:paraId="0FE6D535" w14:textId="77777777" w:rsidR="004C6125" w:rsidRPr="003853BB" w:rsidRDefault="000B00A9" w:rsidP="003853BB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853BB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3853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3BB">
        <w:rPr>
          <w:rFonts w:ascii="Times New Roman" w:hAnsi="Times New Roman" w:cs="Times New Roman"/>
          <w:sz w:val="26"/>
          <w:szCs w:val="26"/>
        </w:rPr>
        <w:t>hoãn</w:t>
      </w:r>
      <w:proofErr w:type="spellEnd"/>
      <w:r w:rsidRPr="003853BB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3853BB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3853BB">
        <w:rPr>
          <w:rFonts w:ascii="Times New Roman" w:hAnsi="Times New Roman" w:cs="Times New Roman"/>
          <w:sz w:val="26"/>
          <w:szCs w:val="26"/>
        </w:rPr>
        <w:t xml:space="preserve">: NPV </w:t>
      </w:r>
      <w:proofErr w:type="spellStart"/>
      <w:r w:rsidRPr="003853BB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3853BB">
        <w:rPr>
          <w:rFonts w:ascii="Times New Roman" w:hAnsi="Times New Roman" w:cs="Times New Roman"/>
          <w:sz w:val="26"/>
          <w:szCs w:val="26"/>
        </w:rPr>
        <w:t xml:space="preserve"> 30%, IRR </w:t>
      </w:r>
      <w:proofErr w:type="spellStart"/>
      <w:r w:rsidRPr="003853BB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3853BB">
        <w:rPr>
          <w:rFonts w:ascii="Times New Roman" w:hAnsi="Times New Roman" w:cs="Times New Roman"/>
          <w:sz w:val="26"/>
          <w:szCs w:val="26"/>
        </w:rPr>
        <w:t xml:space="preserve"> 2,4%, payback </w:t>
      </w:r>
      <w:proofErr w:type="spellStart"/>
      <w:r w:rsidRPr="003853BB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3853BB">
        <w:rPr>
          <w:rFonts w:ascii="Times New Roman" w:hAnsi="Times New Roman" w:cs="Times New Roman"/>
          <w:sz w:val="26"/>
          <w:szCs w:val="26"/>
        </w:rPr>
        <w:t xml:space="preserve"> 1,7 </w:t>
      </w:r>
      <w:proofErr w:type="spellStart"/>
      <w:r w:rsidRPr="003853BB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3853BB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3853BB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3853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3B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853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3B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853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3BB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3853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3B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853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3BB">
        <w:rPr>
          <w:rFonts w:ascii="Times New Roman" w:hAnsi="Times New Roman" w:cs="Times New Roman"/>
          <w:sz w:val="26"/>
          <w:szCs w:val="26"/>
        </w:rPr>
        <w:t>tốt</w:t>
      </w:r>
      <w:proofErr w:type="spellEnd"/>
    </w:p>
    <w:p w14:paraId="258E1265" w14:textId="77777777" w:rsidR="004C6125" w:rsidRPr="003853BB" w:rsidRDefault="000B00A9" w:rsidP="003853BB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853BB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3853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3BB">
        <w:rPr>
          <w:rFonts w:ascii="Times New Roman" w:hAnsi="Times New Roman" w:cs="Times New Roman"/>
          <w:sz w:val="26"/>
          <w:szCs w:val="26"/>
        </w:rPr>
        <w:t>hoãn</w:t>
      </w:r>
      <w:proofErr w:type="spellEnd"/>
      <w:r w:rsidRPr="003853BB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3853BB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3853BB">
        <w:rPr>
          <w:rFonts w:ascii="Times New Roman" w:hAnsi="Times New Roman" w:cs="Times New Roman"/>
          <w:sz w:val="26"/>
          <w:szCs w:val="26"/>
        </w:rPr>
        <w:t xml:space="preserve">: NPV </w:t>
      </w:r>
      <w:proofErr w:type="spellStart"/>
      <w:r w:rsidRPr="003853BB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3853BB">
        <w:rPr>
          <w:rFonts w:ascii="Times New Roman" w:hAnsi="Times New Roman" w:cs="Times New Roman"/>
          <w:sz w:val="26"/>
          <w:szCs w:val="26"/>
        </w:rPr>
        <w:t xml:space="preserve"> 62%, IRR </w:t>
      </w:r>
      <w:proofErr w:type="spellStart"/>
      <w:r w:rsidRPr="003853BB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3853BB">
        <w:rPr>
          <w:rFonts w:ascii="Times New Roman" w:hAnsi="Times New Roman" w:cs="Times New Roman"/>
          <w:sz w:val="26"/>
          <w:szCs w:val="26"/>
        </w:rPr>
        <w:t xml:space="preserve"> 5,1%, payback </w:t>
      </w:r>
      <w:proofErr w:type="spellStart"/>
      <w:r w:rsidRPr="003853BB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3853BB">
        <w:rPr>
          <w:rFonts w:ascii="Times New Roman" w:hAnsi="Times New Roman" w:cs="Times New Roman"/>
          <w:sz w:val="26"/>
          <w:szCs w:val="26"/>
        </w:rPr>
        <w:t xml:space="preserve"> 4,3 </w:t>
      </w:r>
      <w:proofErr w:type="spellStart"/>
      <w:r w:rsidRPr="003853BB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3853BB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3853B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853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3BB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3853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3BB">
        <w:rPr>
          <w:rFonts w:ascii="Times New Roman" w:hAnsi="Times New Roman" w:cs="Times New Roman"/>
          <w:sz w:val="26"/>
          <w:szCs w:val="26"/>
        </w:rPr>
        <w:t>quan</w:t>
      </w:r>
      <w:proofErr w:type="spellEnd"/>
    </w:p>
    <w:p w14:paraId="566472C0" w14:textId="77777777" w:rsidR="004C6125" w:rsidRPr="003853BB" w:rsidRDefault="000B00A9" w:rsidP="003853BB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853BB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3853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3BB">
        <w:rPr>
          <w:rFonts w:ascii="Times New Roman" w:hAnsi="Times New Roman" w:cs="Times New Roman"/>
          <w:sz w:val="26"/>
          <w:szCs w:val="26"/>
        </w:rPr>
        <w:t>hoãn</w:t>
      </w:r>
      <w:proofErr w:type="spellEnd"/>
      <w:r w:rsidRPr="003853BB">
        <w:rPr>
          <w:rFonts w:ascii="Times New Roman" w:hAnsi="Times New Roman" w:cs="Times New Roman"/>
          <w:sz w:val="26"/>
          <w:szCs w:val="26"/>
        </w:rPr>
        <w:t xml:space="preserve"> 3+ </w:t>
      </w:r>
      <w:proofErr w:type="spellStart"/>
      <w:r w:rsidRPr="003853BB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3853BB">
        <w:rPr>
          <w:rFonts w:ascii="Times New Roman" w:hAnsi="Times New Roman" w:cs="Times New Roman"/>
          <w:sz w:val="26"/>
          <w:szCs w:val="26"/>
        </w:rPr>
        <w:t xml:space="preserve">: NPV </w:t>
      </w:r>
      <w:proofErr w:type="spellStart"/>
      <w:r w:rsidRPr="003853BB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3853B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853BB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3853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3BB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3853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3B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853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3BB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3853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53BB">
        <w:rPr>
          <w:rFonts w:ascii="Times New Roman" w:hAnsi="Times New Roman" w:cs="Times New Roman"/>
          <w:sz w:val="26"/>
          <w:szCs w:val="26"/>
        </w:rPr>
        <w:t>thi</w:t>
      </w:r>
      <w:proofErr w:type="spellEnd"/>
    </w:p>
    <w:p w14:paraId="66930338" w14:textId="775A7325" w:rsidR="004C6125" w:rsidRPr="00E6791A" w:rsidRDefault="007F209A" w:rsidP="003853BB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b/>
          <w:sz w:val="26"/>
          <w:szCs w:val="26"/>
        </w:rPr>
        <w:t>Mỗi</w:t>
      </w:r>
      <w:proofErr w:type="spellEnd"/>
      <w:r w:rsidR="000B00A9"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b/>
          <w:sz w:val="26"/>
          <w:szCs w:val="26"/>
        </w:rPr>
        <w:t>ngày</w:t>
      </w:r>
      <w:proofErr w:type="spellEnd"/>
      <w:r w:rsidR="000B00A9"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b/>
          <w:sz w:val="26"/>
          <w:szCs w:val="26"/>
        </w:rPr>
        <w:t>trì</w:t>
      </w:r>
      <w:proofErr w:type="spellEnd"/>
      <w:r w:rsidR="000B00A9"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b/>
          <w:sz w:val="26"/>
          <w:szCs w:val="26"/>
        </w:rPr>
        <w:t>hoãn</w:t>
      </w:r>
      <w:proofErr w:type="spellEnd"/>
      <w:r w:rsidR="000B00A9" w:rsidRPr="00E6791A">
        <w:rPr>
          <w:rFonts w:ascii="Times New Roman" w:hAnsi="Times New Roman" w:cs="Times New Roman"/>
          <w:b/>
          <w:sz w:val="26"/>
          <w:szCs w:val="26"/>
        </w:rPr>
        <w:t xml:space="preserve"> = </w:t>
      </w:r>
      <w:proofErr w:type="spellStart"/>
      <w:r w:rsidR="000B00A9" w:rsidRPr="00E6791A">
        <w:rPr>
          <w:rFonts w:ascii="Times New Roman" w:hAnsi="Times New Roman" w:cs="Times New Roman"/>
          <w:b/>
          <w:sz w:val="26"/>
          <w:szCs w:val="26"/>
        </w:rPr>
        <w:t>Mất</w:t>
      </w:r>
      <w:proofErr w:type="spellEnd"/>
      <w:r w:rsidR="000B00A9" w:rsidRPr="00E6791A">
        <w:rPr>
          <w:rFonts w:ascii="Times New Roman" w:hAnsi="Times New Roman" w:cs="Times New Roman"/>
          <w:b/>
          <w:sz w:val="26"/>
          <w:szCs w:val="26"/>
        </w:rPr>
        <w:t xml:space="preserve"> ~12.500 USD NPV</w:t>
      </w:r>
    </w:p>
    <w:p w14:paraId="30EF6285" w14:textId="0AEC5919" w:rsidR="004C6125" w:rsidRPr="007F209A" w:rsidRDefault="003853BB" w:rsidP="003853BB">
      <w:pPr>
        <w:pStyle w:val="Heading3"/>
        <w:keepNext w:val="0"/>
        <w:spacing w:after="0" w:line="312" w:lineRule="auto"/>
        <w:jc w:val="both"/>
        <w:rPr>
          <w:rFonts w:ascii="Times New Roman" w:hAnsi="Times New Roman" w:cs="Times New Roman"/>
        </w:rPr>
      </w:pPr>
      <w:bookmarkStart w:id="60" w:name="_Toc212283279"/>
      <w:r>
        <w:rPr>
          <w:rFonts w:ascii="Times New Roman" w:hAnsi="Times New Roman" w:cs="Times New Roman"/>
        </w:rPr>
        <w:t>I.4</w:t>
      </w:r>
      <w:r w:rsidR="000B00A9" w:rsidRPr="007F209A">
        <w:rPr>
          <w:rFonts w:ascii="Times New Roman" w:hAnsi="Times New Roman" w:cs="Times New Roman"/>
        </w:rPr>
        <w:t xml:space="preserve">.4. </w:t>
      </w:r>
      <w:proofErr w:type="spellStart"/>
      <w:r w:rsidR="000B00A9" w:rsidRPr="007F209A">
        <w:rPr>
          <w:rFonts w:ascii="Times New Roman" w:hAnsi="Times New Roman" w:cs="Times New Roman"/>
        </w:rPr>
        <w:t>Kết</w:t>
      </w:r>
      <w:proofErr w:type="spellEnd"/>
      <w:r w:rsidR="000B00A9" w:rsidRPr="007F209A">
        <w:rPr>
          <w:rFonts w:ascii="Times New Roman" w:hAnsi="Times New Roman" w:cs="Times New Roman"/>
        </w:rPr>
        <w:t xml:space="preserve"> </w:t>
      </w:r>
      <w:proofErr w:type="spellStart"/>
      <w:r w:rsidR="000B00A9" w:rsidRPr="007F209A">
        <w:rPr>
          <w:rFonts w:ascii="Times New Roman" w:hAnsi="Times New Roman" w:cs="Times New Roman"/>
        </w:rPr>
        <w:t>luận</w:t>
      </w:r>
      <w:proofErr w:type="spellEnd"/>
      <w:r w:rsidR="000B00A9" w:rsidRPr="007F209A">
        <w:rPr>
          <w:rFonts w:ascii="Times New Roman" w:hAnsi="Times New Roman" w:cs="Times New Roman"/>
        </w:rPr>
        <w:t xml:space="preserve"> </w:t>
      </w:r>
      <w:proofErr w:type="spellStart"/>
      <w:r w:rsidR="000B00A9" w:rsidRPr="007F209A">
        <w:rPr>
          <w:rFonts w:ascii="Times New Roman" w:hAnsi="Times New Roman" w:cs="Times New Roman"/>
        </w:rPr>
        <w:t>về</w:t>
      </w:r>
      <w:proofErr w:type="spellEnd"/>
      <w:r w:rsidR="000B00A9" w:rsidRPr="007F209A">
        <w:rPr>
          <w:rFonts w:ascii="Times New Roman" w:hAnsi="Times New Roman" w:cs="Times New Roman"/>
        </w:rPr>
        <w:t xml:space="preserve"> </w:t>
      </w:r>
      <w:proofErr w:type="spellStart"/>
      <w:r w:rsidR="000B00A9" w:rsidRPr="007F209A">
        <w:rPr>
          <w:rFonts w:ascii="Times New Roman" w:hAnsi="Times New Roman" w:cs="Times New Roman"/>
        </w:rPr>
        <w:t>tính</w:t>
      </w:r>
      <w:proofErr w:type="spellEnd"/>
      <w:r w:rsidR="000B00A9" w:rsidRPr="007F209A">
        <w:rPr>
          <w:rFonts w:ascii="Times New Roman" w:hAnsi="Times New Roman" w:cs="Times New Roman"/>
        </w:rPr>
        <w:t xml:space="preserve"> </w:t>
      </w:r>
      <w:proofErr w:type="spellStart"/>
      <w:r w:rsidR="000B00A9" w:rsidRPr="007F209A">
        <w:rPr>
          <w:rFonts w:ascii="Times New Roman" w:hAnsi="Times New Roman" w:cs="Times New Roman"/>
        </w:rPr>
        <w:t>cấp</w:t>
      </w:r>
      <w:proofErr w:type="spellEnd"/>
      <w:r w:rsidR="000B00A9" w:rsidRPr="007F209A">
        <w:rPr>
          <w:rFonts w:ascii="Times New Roman" w:hAnsi="Times New Roman" w:cs="Times New Roman"/>
        </w:rPr>
        <w:t xml:space="preserve"> </w:t>
      </w:r>
      <w:proofErr w:type="spellStart"/>
      <w:r w:rsidR="000B00A9" w:rsidRPr="007F209A">
        <w:rPr>
          <w:rFonts w:ascii="Times New Roman" w:hAnsi="Times New Roman" w:cs="Times New Roman"/>
        </w:rPr>
        <w:t>thiết</w:t>
      </w:r>
      <w:bookmarkEnd w:id="60"/>
      <w:proofErr w:type="spellEnd"/>
    </w:p>
    <w:p w14:paraId="6AA366B9" w14:textId="77777777" w:rsidR="004C6125" w:rsidRPr="00E6791A" w:rsidRDefault="000B00A9" w:rsidP="003853BB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Mekong Technology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r w:rsidRPr="00E6791A">
        <w:rPr>
          <w:rFonts w:ascii="Times New Roman" w:hAnsi="Times New Roman" w:cs="Times New Roman"/>
          <w:b/>
          <w:sz w:val="26"/>
          <w:szCs w:val="26"/>
        </w:rPr>
        <w:t>NGAY LẬP TỨC</w:t>
      </w:r>
      <w:r w:rsidRPr="00E6791A">
        <w:rPr>
          <w:rFonts w:ascii="Times New Roman" w:hAnsi="Times New Roman" w:cs="Times New Roman"/>
          <w:sz w:val="26"/>
          <w:szCs w:val="26"/>
        </w:rPr>
        <w:t xml:space="preserve"> (Q1/2025)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</w:t>
      </w:r>
    </w:p>
    <w:p w14:paraId="19A8C251" w14:textId="77777777" w:rsidR="004C6125" w:rsidRPr="00E6791A" w:rsidRDefault="000B00A9" w:rsidP="003853BB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52E45">
        <w:rPr>
          <w:rFonts w:ascii="Times New Roman" w:hAnsi="Times New Roman" w:cs="Times New Roman"/>
          <w:sz w:val="26"/>
          <w:szCs w:val="26"/>
        </w:rPr>
        <w:t>1.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Khoảng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trống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lớn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7A33619B" w14:textId="77777777" w:rsidR="004C6125" w:rsidRPr="00E6791A" w:rsidRDefault="000B00A9" w:rsidP="003853BB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90% (2.880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USD/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203482C1" w14:textId="77777777" w:rsidR="004C6125" w:rsidRPr="00E6791A" w:rsidRDefault="000B00A9" w:rsidP="003853BB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1988DAF1" w14:textId="77777777" w:rsidR="004C6125" w:rsidRPr="00E6791A" w:rsidRDefault="000B00A9" w:rsidP="003853BB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83.035 DNNVV</w:t>
      </w:r>
    </w:p>
    <w:p w14:paraId="32440533" w14:textId="77777777" w:rsidR="004C6125" w:rsidRPr="00E6791A" w:rsidRDefault="000B00A9" w:rsidP="003853BB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52E45">
        <w:rPr>
          <w:rFonts w:ascii="Times New Roman" w:hAnsi="Times New Roman" w:cs="Times New Roman"/>
          <w:sz w:val="26"/>
          <w:szCs w:val="26"/>
        </w:rPr>
        <w:t>2.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Cửa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sổ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cơ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hội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đang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đóng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lại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76885176" w14:textId="77777777" w:rsidR="004C6125" w:rsidRPr="003420BE" w:rsidRDefault="000B00A9" w:rsidP="003853BB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  <w:lang w:val="nb-NO"/>
        </w:rPr>
      </w:pPr>
      <w:r w:rsidRPr="003420BE">
        <w:rPr>
          <w:rFonts w:ascii="Times New Roman" w:hAnsi="Times New Roman" w:cs="Times New Roman"/>
          <w:sz w:val="26"/>
          <w:szCs w:val="26"/>
          <w:lang w:val="nb-NO"/>
        </w:rPr>
        <w:t>Siemens, Schneider đang mở R&amp;D center tại VN (2025-2026)</w:t>
      </w:r>
    </w:p>
    <w:p w14:paraId="66AA1732" w14:textId="77777777" w:rsidR="004C6125" w:rsidRPr="003420BE" w:rsidRDefault="000B00A9" w:rsidP="003853BB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  <w:lang w:val="nb-NO"/>
        </w:rPr>
      </w:pPr>
      <w:r w:rsidRPr="003420BE">
        <w:rPr>
          <w:rFonts w:ascii="Times New Roman" w:hAnsi="Times New Roman" w:cs="Times New Roman"/>
          <w:sz w:val="26"/>
          <w:szCs w:val="26"/>
          <w:lang w:val="nb-NO"/>
        </w:rPr>
        <w:t>Startup đang huy động vốn và phát triển sản phẩm</w:t>
      </w:r>
    </w:p>
    <w:p w14:paraId="2648D8C5" w14:textId="77777777" w:rsidR="004C6125" w:rsidRPr="003420BE" w:rsidRDefault="000B00A9" w:rsidP="003853BB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  <w:lang w:val="nb-NO"/>
        </w:rPr>
      </w:pPr>
      <w:r w:rsidRPr="003420BE">
        <w:rPr>
          <w:rFonts w:ascii="Times New Roman" w:hAnsi="Times New Roman" w:cs="Times New Roman"/>
          <w:sz w:val="26"/>
          <w:szCs w:val="26"/>
          <w:lang w:val="nb-NO"/>
        </w:rPr>
        <w:t>Công nghệ đang tiến bộ nhanh (5G, Edge AI)</w:t>
      </w:r>
    </w:p>
    <w:p w14:paraId="53B0BDDB" w14:textId="77777777" w:rsidR="004C6125" w:rsidRPr="003420BE" w:rsidRDefault="000B00A9" w:rsidP="003853BB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  <w:lang w:val="nb-NO"/>
        </w:rPr>
      </w:pPr>
      <w:r w:rsidRPr="003420BE">
        <w:rPr>
          <w:rFonts w:ascii="Times New Roman" w:hAnsi="Times New Roman" w:cs="Times New Roman"/>
          <w:b/>
          <w:sz w:val="26"/>
          <w:szCs w:val="26"/>
          <w:lang w:val="nb-NO"/>
        </w:rPr>
        <w:t>Cửa sổ: chỉ còn 2-3 năm (2025-2027)</w:t>
      </w:r>
    </w:p>
    <w:p w14:paraId="3E704E8E" w14:textId="77777777" w:rsidR="004C6125" w:rsidRPr="00E6791A" w:rsidRDefault="000B00A9" w:rsidP="003853BB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52E45">
        <w:rPr>
          <w:rFonts w:ascii="Times New Roman" w:hAnsi="Times New Roman" w:cs="Times New Roman"/>
          <w:sz w:val="26"/>
          <w:szCs w:val="26"/>
        </w:rPr>
        <w:t>3.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First-Mover Advantage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rất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lớn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758268D0" w14:textId="77777777" w:rsidR="004C6125" w:rsidRPr="00E6791A" w:rsidRDefault="000B00A9" w:rsidP="003853BB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25-35%</w:t>
      </w:r>
    </w:p>
    <w:p w14:paraId="26FBDB7D" w14:textId="77777777" w:rsidR="004C6125" w:rsidRPr="00E6791A" w:rsidRDefault="000B00A9" w:rsidP="003853BB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Doanh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15-20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USD</w:t>
      </w:r>
    </w:p>
    <w:p w14:paraId="272021DA" w14:textId="77777777" w:rsidR="004C6125" w:rsidRPr="00E6791A" w:rsidRDefault="000B00A9" w:rsidP="003853BB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NPV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5-8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USD</w:t>
      </w:r>
    </w:p>
    <w:p w14:paraId="16BF8110" w14:textId="77777777" w:rsidR="004C6125" w:rsidRPr="00E6791A" w:rsidRDefault="000B00A9" w:rsidP="003853BB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ecosystem</w:t>
      </w:r>
    </w:p>
    <w:p w14:paraId="4BC7069F" w14:textId="77777777" w:rsidR="004C6125" w:rsidRPr="00E6791A" w:rsidRDefault="000B00A9" w:rsidP="003853BB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52E45">
        <w:rPr>
          <w:rFonts w:ascii="Times New Roman" w:hAnsi="Times New Roman" w:cs="Times New Roman"/>
          <w:sz w:val="26"/>
          <w:szCs w:val="26"/>
        </w:rPr>
        <w:t>4.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Rủi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ro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trì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hoãn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nghiêm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trọng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2D55EA5D" w14:textId="77777777" w:rsidR="004C6125" w:rsidRPr="00E6791A" w:rsidRDefault="000B00A9" w:rsidP="003853BB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hoãn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: NPV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30%</w:t>
      </w:r>
    </w:p>
    <w:p w14:paraId="540CBB24" w14:textId="77777777" w:rsidR="004C6125" w:rsidRPr="00E6791A" w:rsidRDefault="000B00A9" w:rsidP="003853BB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hoãn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: NPV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62%</w:t>
      </w:r>
    </w:p>
    <w:p w14:paraId="07742741" w14:textId="77777777" w:rsidR="004C6125" w:rsidRPr="00E6791A" w:rsidRDefault="000B00A9" w:rsidP="003853BB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hoãn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3+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thi</w:t>
      </w:r>
      <w:proofErr w:type="spellEnd"/>
    </w:p>
    <w:p w14:paraId="0E128D8E" w14:textId="77777777" w:rsidR="004C6125" w:rsidRPr="00E6791A" w:rsidRDefault="000B00A9" w:rsidP="003853BB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10E45">
        <w:rPr>
          <w:rFonts w:ascii="Times New Roman" w:hAnsi="Times New Roman" w:cs="Times New Roman"/>
          <w:sz w:val="26"/>
          <w:szCs w:val="26"/>
        </w:rPr>
        <w:t>5.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Hội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tụ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yếu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tố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thuận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lợi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78CD491D" w14:textId="77777777" w:rsidR="004C6125" w:rsidRPr="00E6791A" w:rsidRDefault="000B00A9" w:rsidP="003853BB">
      <w:pPr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Segoe UI Symbol" w:hAnsi="Segoe UI Symbol" w:cs="Segoe UI Symbol"/>
          <w:sz w:val="26"/>
          <w:szCs w:val="26"/>
        </w:rPr>
        <w:t>✓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[QĐ 38/2020/QĐ-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TTg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lục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II,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1.1 (Vi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1.2 (CNTT),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2.1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2.2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)] (TTCP, 2020)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[QĐ 2117/QĐ-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TTg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)] (TTCP, 2020)</w:t>
      </w:r>
    </w:p>
    <w:p w14:paraId="767AD724" w14:textId="77777777" w:rsidR="004C6125" w:rsidRPr="00E6791A" w:rsidRDefault="000B00A9" w:rsidP="003853BB">
      <w:pPr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Segoe UI Symbol" w:hAnsi="Segoe UI Symbol" w:cs="Segoe UI Symbol"/>
          <w:sz w:val="26"/>
          <w:szCs w:val="26"/>
        </w:rPr>
        <w:t>✓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(83.035 DNNVV)</w:t>
      </w:r>
    </w:p>
    <w:p w14:paraId="619C78C9" w14:textId="77777777" w:rsidR="004C6125" w:rsidRPr="00E6791A" w:rsidRDefault="000B00A9" w:rsidP="003853BB">
      <w:pPr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Segoe UI Symbol" w:hAnsi="Segoe UI Symbol" w:cs="Segoe UI Symbol"/>
          <w:sz w:val="26"/>
          <w:szCs w:val="26"/>
        </w:rPr>
        <w:t>✓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ASEAN (58,9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USD)</w:t>
      </w:r>
    </w:p>
    <w:p w14:paraId="4AD2A8D6" w14:textId="77777777" w:rsidR="004C6125" w:rsidRPr="00E6791A" w:rsidRDefault="000B00A9" w:rsidP="003853BB">
      <w:pPr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Segoe UI Symbol" w:hAnsi="Segoe UI Symbol" w:cs="Segoe UI Symbol"/>
          <w:sz w:val="26"/>
          <w:szCs w:val="26"/>
        </w:rPr>
        <w:t>✓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(50+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PCB, 200+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0EA3F036" w14:textId="77777777" w:rsidR="004C6125" w:rsidRPr="00E6791A" w:rsidRDefault="000B00A9" w:rsidP="003853BB">
      <w:pPr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Segoe UI Symbol" w:hAnsi="Segoe UI Symbol" w:cs="Segoe UI Symbol"/>
          <w:sz w:val="26"/>
          <w:szCs w:val="26"/>
        </w:rPr>
        <w:t>✓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MiR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, Advantech, Hikvision, Bosch Rexroth, Moxa, Murata)</w:t>
      </w:r>
    </w:p>
    <w:p w14:paraId="4243129F" w14:textId="77777777" w:rsidR="004C6125" w:rsidRPr="00E6791A" w:rsidRDefault="000B00A9" w:rsidP="003853BB">
      <w:pPr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Segoe UI Symbol" w:hAnsi="Segoe UI Symbol" w:cs="Segoe UI Symbol"/>
          <w:sz w:val="26"/>
          <w:szCs w:val="26"/>
        </w:rPr>
        <w:t>✓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R&amp;D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(36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222E30C9" w14:textId="77777777" w:rsidR="004C6125" w:rsidRPr="00E6791A" w:rsidRDefault="000B00A9" w:rsidP="003853BB">
      <w:pPr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Segoe UI Symbol" w:hAnsi="Segoe UI Symbol" w:cs="Segoe UI Symbol"/>
          <w:sz w:val="26"/>
          <w:szCs w:val="26"/>
        </w:rPr>
        <w:t>✓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(20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USD)</w:t>
      </w:r>
    </w:p>
    <w:p w14:paraId="61124C62" w14:textId="77777777" w:rsidR="004C6125" w:rsidRPr="00E6791A" w:rsidRDefault="000B00A9" w:rsidP="003853BB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Thời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điểm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hiện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tại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(Q4/2024 - Q1/2025)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là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THỜI ĐIỂM VÀNG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để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khởi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án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.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Mỗi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tháng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trì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hoãn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là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mất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cơ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hội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trị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giá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hàng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triệu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đô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la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tăng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rủi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ro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thất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bại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.</w:t>
      </w:r>
    </w:p>
    <w:p w14:paraId="160942BE" w14:textId="52C4B6EA" w:rsidR="004C6125" w:rsidRPr="00E6791A" w:rsidRDefault="00D10E45" w:rsidP="003853BB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0B00A9" w:rsidRPr="00E6791A">
        <w:rPr>
          <w:rFonts w:ascii="Times New Roman" w:hAnsi="Times New Roman" w:cs="Times New Roman"/>
          <w:b/>
          <w:sz w:val="26"/>
          <w:szCs w:val="26"/>
        </w:rPr>
        <w:t>KIẾN NGHỊ:</w:t>
      </w:r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Q1/2025.</w:t>
      </w:r>
    </w:p>
    <w:p w14:paraId="7C521F27" w14:textId="2C44DF5F" w:rsidR="004C6125" w:rsidRPr="00E6791A" w:rsidRDefault="004C6125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75821AD8" w14:textId="77777777" w:rsidR="004C6125" w:rsidRPr="00E6791A" w:rsidRDefault="004C6125" w:rsidP="00E6791A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1B4CBE17" w14:textId="1AB4AC67" w:rsidR="00D10E45" w:rsidRDefault="00D10E45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7EB44B0F" w14:textId="77777777" w:rsidR="00D10E45" w:rsidRPr="00D10E45" w:rsidRDefault="000B00A9" w:rsidP="00D10E45">
      <w:pPr>
        <w:pStyle w:val="Heading1"/>
        <w:keepNext w:val="0"/>
        <w:spacing w:before="0" w:after="0" w:line="312" w:lineRule="auto"/>
        <w:jc w:val="center"/>
        <w:rPr>
          <w:rFonts w:ascii="Times New Roman" w:hAnsi="Times New Roman" w:cs="Times New Roman"/>
          <w:szCs w:val="26"/>
        </w:rPr>
      </w:pPr>
      <w:bookmarkStart w:id="61" w:name="_Toc212283280"/>
      <w:r w:rsidRPr="00D10E45">
        <w:rPr>
          <w:rFonts w:ascii="Times New Roman" w:hAnsi="Times New Roman" w:cs="Times New Roman"/>
          <w:szCs w:val="26"/>
        </w:rPr>
        <w:t>PHẦ</w:t>
      </w:r>
      <w:r w:rsidR="00D10E45" w:rsidRPr="00D10E45">
        <w:rPr>
          <w:rFonts w:ascii="Times New Roman" w:hAnsi="Times New Roman" w:cs="Times New Roman"/>
          <w:szCs w:val="26"/>
        </w:rPr>
        <w:t>N II:</w:t>
      </w:r>
      <w:bookmarkEnd w:id="61"/>
    </w:p>
    <w:p w14:paraId="6A25484D" w14:textId="00B018CE" w:rsidR="004C6125" w:rsidRPr="00E6791A" w:rsidRDefault="000B00A9" w:rsidP="00D10E45">
      <w:pPr>
        <w:pStyle w:val="Heading1"/>
        <w:keepNext w:val="0"/>
        <w:spacing w:before="0" w:after="0" w:line="312" w:lineRule="auto"/>
        <w:jc w:val="center"/>
        <w:rPr>
          <w:rFonts w:ascii="Times New Roman" w:hAnsi="Times New Roman" w:cs="Times New Roman"/>
          <w:b w:val="0"/>
          <w:sz w:val="26"/>
          <w:szCs w:val="26"/>
        </w:rPr>
      </w:pPr>
      <w:bookmarkStart w:id="62" w:name="_Toc212283281"/>
      <w:r w:rsidRPr="00D10E45">
        <w:rPr>
          <w:rFonts w:ascii="Times New Roman" w:hAnsi="Times New Roman" w:cs="Times New Roman"/>
          <w:szCs w:val="26"/>
        </w:rPr>
        <w:t>PHÂN TÍCH THỊ TRƯỜNG</w:t>
      </w:r>
      <w:bookmarkEnd w:id="62"/>
    </w:p>
    <w:p w14:paraId="3353AAE8" w14:textId="65B06F71" w:rsidR="004C6125" w:rsidRPr="00E6791A" w:rsidRDefault="004C6125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2BD06691" w14:textId="58341EE2" w:rsidR="004C6125" w:rsidRPr="003853BB" w:rsidRDefault="003853BB" w:rsidP="00826D6C">
      <w:pPr>
        <w:pStyle w:val="Heading2"/>
        <w:keepNext w:val="0"/>
        <w:spacing w:before="0" w:after="0" w:line="312" w:lineRule="auto"/>
        <w:jc w:val="both"/>
        <w:rPr>
          <w:rFonts w:ascii="Times New Roman" w:hAnsi="Times New Roman" w:cs="Times New Roman"/>
          <w:i w:val="0"/>
          <w:sz w:val="26"/>
          <w:szCs w:val="26"/>
        </w:rPr>
      </w:pPr>
      <w:bookmarkStart w:id="63" w:name="_Toc212283282"/>
      <w:r w:rsidRPr="003853BB">
        <w:rPr>
          <w:rFonts w:ascii="Times New Roman" w:hAnsi="Times New Roman" w:cs="Times New Roman"/>
          <w:i w:val="0"/>
          <w:sz w:val="26"/>
          <w:szCs w:val="26"/>
        </w:rPr>
        <w:t>II.</w:t>
      </w:r>
      <w:r w:rsidR="00D10E45" w:rsidRPr="003853BB">
        <w:rPr>
          <w:rFonts w:ascii="Times New Roman" w:hAnsi="Times New Roman" w:cs="Times New Roman"/>
          <w:i w:val="0"/>
          <w:sz w:val="26"/>
          <w:szCs w:val="26"/>
        </w:rPr>
        <w:t>1</w:t>
      </w:r>
      <w:r w:rsidR="000B00A9" w:rsidRPr="003853BB">
        <w:rPr>
          <w:rFonts w:ascii="Times New Roman" w:hAnsi="Times New Roman" w:cs="Times New Roman"/>
          <w:i w:val="0"/>
          <w:sz w:val="26"/>
          <w:szCs w:val="26"/>
        </w:rPr>
        <w:t>. THỊ TRƯỜNG QUỐC TẾ</w:t>
      </w:r>
      <w:bookmarkEnd w:id="63"/>
    </w:p>
    <w:p w14:paraId="74FB8BCF" w14:textId="7C523389" w:rsidR="004C6125" w:rsidRPr="003853BB" w:rsidRDefault="003853BB" w:rsidP="00826D6C">
      <w:pPr>
        <w:pStyle w:val="Heading3"/>
        <w:keepNext w:val="0"/>
        <w:spacing w:before="120" w:after="0" w:line="312" w:lineRule="auto"/>
        <w:jc w:val="both"/>
        <w:rPr>
          <w:rFonts w:ascii="Times New Roman" w:hAnsi="Times New Roman" w:cs="Times New Roman"/>
        </w:rPr>
      </w:pPr>
      <w:bookmarkStart w:id="64" w:name="_Toc212283283"/>
      <w:r w:rsidRPr="003853BB">
        <w:rPr>
          <w:rFonts w:ascii="Times New Roman" w:hAnsi="Times New Roman" w:cs="Times New Roman"/>
        </w:rPr>
        <w:t>II</w:t>
      </w:r>
      <w:r w:rsidR="000B00A9" w:rsidRPr="003853BB">
        <w:rPr>
          <w:rFonts w:ascii="Times New Roman" w:hAnsi="Times New Roman" w:cs="Times New Roman"/>
        </w:rPr>
        <w:t>.1.</w:t>
      </w:r>
      <w:r w:rsidRPr="003853BB">
        <w:rPr>
          <w:rFonts w:ascii="Times New Roman" w:hAnsi="Times New Roman" w:cs="Times New Roman"/>
        </w:rPr>
        <w:t>1.</w:t>
      </w:r>
      <w:r w:rsidR="000B00A9" w:rsidRPr="003853BB">
        <w:rPr>
          <w:rFonts w:ascii="Times New Roman" w:hAnsi="Times New Roman" w:cs="Times New Roman"/>
        </w:rPr>
        <w:t xml:space="preserve"> IoT </w:t>
      </w:r>
      <w:proofErr w:type="spellStart"/>
      <w:r w:rsidR="000B00A9" w:rsidRPr="003853BB">
        <w:rPr>
          <w:rFonts w:ascii="Times New Roman" w:hAnsi="Times New Roman" w:cs="Times New Roman"/>
        </w:rPr>
        <w:t>toàn</w:t>
      </w:r>
      <w:proofErr w:type="spellEnd"/>
      <w:r w:rsidR="000B00A9" w:rsidRPr="003853BB">
        <w:rPr>
          <w:rFonts w:ascii="Times New Roman" w:hAnsi="Times New Roman" w:cs="Times New Roman"/>
        </w:rPr>
        <w:t xml:space="preserve"> </w:t>
      </w:r>
      <w:proofErr w:type="spellStart"/>
      <w:r w:rsidR="000B00A9" w:rsidRPr="003853BB">
        <w:rPr>
          <w:rFonts w:ascii="Times New Roman" w:hAnsi="Times New Roman" w:cs="Times New Roman"/>
        </w:rPr>
        <w:t>cầu</w:t>
      </w:r>
      <w:bookmarkEnd w:id="64"/>
      <w:proofErr w:type="spellEnd"/>
    </w:p>
    <w:p w14:paraId="712F7ACF" w14:textId="77777777" w:rsidR="004C6125" w:rsidRPr="00E6791A" w:rsidRDefault="000B00A9" w:rsidP="00826D6C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Internet of Things (IoT)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bùng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nổ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5G, Edge Computing, AI/ML,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.</w:t>
      </w:r>
    </w:p>
    <w:p w14:paraId="458745B8" w14:textId="77777777" w:rsidR="004C6125" w:rsidRPr="003853BB" w:rsidRDefault="000B00A9" w:rsidP="003F62ED">
      <w:pPr>
        <w:pStyle w:val="ListParagraph"/>
        <w:numPr>
          <w:ilvl w:val="0"/>
          <w:numId w:val="161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853BB">
        <w:rPr>
          <w:rFonts w:ascii="Times New Roman" w:hAnsi="Times New Roman" w:cs="Times New Roman"/>
          <w:b/>
          <w:sz w:val="26"/>
          <w:szCs w:val="26"/>
        </w:rPr>
        <w:t>Tổng</w:t>
      </w:r>
      <w:proofErr w:type="spellEnd"/>
      <w:r w:rsidRPr="003853B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853BB">
        <w:rPr>
          <w:rFonts w:ascii="Times New Roman" w:hAnsi="Times New Roman" w:cs="Times New Roman"/>
          <w:b/>
          <w:sz w:val="26"/>
          <w:szCs w:val="26"/>
        </w:rPr>
        <w:t>quan</w:t>
      </w:r>
      <w:proofErr w:type="spellEnd"/>
      <w:r w:rsidRPr="003853B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853BB">
        <w:rPr>
          <w:rFonts w:ascii="Times New Roman" w:hAnsi="Times New Roman" w:cs="Times New Roman"/>
          <w:b/>
          <w:sz w:val="26"/>
          <w:szCs w:val="26"/>
        </w:rPr>
        <w:t>thị</w:t>
      </w:r>
      <w:proofErr w:type="spellEnd"/>
      <w:r w:rsidRPr="003853B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853BB">
        <w:rPr>
          <w:rFonts w:ascii="Times New Roman" w:hAnsi="Times New Roman" w:cs="Times New Roman"/>
          <w:b/>
          <w:sz w:val="26"/>
          <w:szCs w:val="26"/>
        </w:rPr>
        <w:t>trường</w:t>
      </w:r>
      <w:proofErr w:type="spellEnd"/>
      <w:r w:rsidRPr="003853BB">
        <w:rPr>
          <w:rFonts w:ascii="Times New Roman" w:hAnsi="Times New Roman" w:cs="Times New Roman"/>
          <w:b/>
          <w:sz w:val="26"/>
          <w:szCs w:val="26"/>
        </w:rPr>
        <w:t>:</w:t>
      </w:r>
    </w:p>
    <w:p w14:paraId="718A7AAF" w14:textId="77777777" w:rsidR="004C6125" w:rsidRPr="00E6791A" w:rsidRDefault="000B00A9" w:rsidP="00826D6C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"Global IoT Market Report 2024-2030"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MarketsandMarkets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Research,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IoT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1134"/>
        <w:gridCol w:w="1134"/>
        <w:gridCol w:w="1134"/>
        <w:gridCol w:w="1558"/>
        <w:gridCol w:w="2545"/>
      </w:tblGrid>
      <w:tr w:rsidR="004C6125" w:rsidRPr="00E6791A" w14:paraId="1BEEFEA7" w14:textId="77777777" w:rsidTr="003B7C44">
        <w:tc>
          <w:tcPr>
            <w:tcW w:w="1102" w:type="pct"/>
            <w:vAlign w:val="center"/>
          </w:tcPr>
          <w:p w14:paraId="6891796B" w14:textId="77777777" w:rsidR="004C6125" w:rsidRPr="003853BB" w:rsidRDefault="000B00A9" w:rsidP="003853BB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853BB">
              <w:rPr>
                <w:rFonts w:ascii="Times New Roman" w:hAnsi="Times New Roman" w:cs="Times New Roman"/>
                <w:b/>
                <w:sz w:val="26"/>
                <w:szCs w:val="26"/>
              </w:rPr>
              <w:t>Chỉ</w:t>
            </w:r>
            <w:proofErr w:type="spellEnd"/>
            <w:r w:rsidRPr="003853B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853BB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589" w:type="pct"/>
            <w:vAlign w:val="center"/>
          </w:tcPr>
          <w:p w14:paraId="2FEBE2CD" w14:textId="77777777" w:rsidR="004C6125" w:rsidRPr="003853BB" w:rsidRDefault="000B00A9" w:rsidP="003853BB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853BB">
              <w:rPr>
                <w:rFonts w:ascii="Times New Roman" w:hAnsi="Times New Roman" w:cs="Times New Roman"/>
                <w:b/>
                <w:sz w:val="26"/>
                <w:szCs w:val="26"/>
              </w:rPr>
              <w:t>2024</w:t>
            </w:r>
          </w:p>
        </w:tc>
        <w:tc>
          <w:tcPr>
            <w:tcW w:w="589" w:type="pct"/>
            <w:vAlign w:val="center"/>
          </w:tcPr>
          <w:p w14:paraId="07689FA7" w14:textId="77777777" w:rsidR="004C6125" w:rsidRPr="003853BB" w:rsidRDefault="000B00A9" w:rsidP="003853BB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853BB">
              <w:rPr>
                <w:rFonts w:ascii="Times New Roman" w:hAnsi="Times New Roman" w:cs="Times New Roman"/>
                <w:b/>
                <w:sz w:val="26"/>
                <w:szCs w:val="26"/>
              </w:rPr>
              <w:t>2027</w:t>
            </w:r>
          </w:p>
        </w:tc>
        <w:tc>
          <w:tcPr>
            <w:tcW w:w="589" w:type="pct"/>
            <w:vAlign w:val="center"/>
          </w:tcPr>
          <w:p w14:paraId="53C18097" w14:textId="77777777" w:rsidR="004C6125" w:rsidRPr="003853BB" w:rsidRDefault="000B00A9" w:rsidP="003853BB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853BB">
              <w:rPr>
                <w:rFonts w:ascii="Times New Roman" w:hAnsi="Times New Roman" w:cs="Times New Roman"/>
                <w:b/>
                <w:sz w:val="26"/>
                <w:szCs w:val="26"/>
              </w:rPr>
              <w:t>2030</w:t>
            </w:r>
          </w:p>
        </w:tc>
        <w:tc>
          <w:tcPr>
            <w:tcW w:w="809" w:type="pct"/>
            <w:vAlign w:val="center"/>
          </w:tcPr>
          <w:p w14:paraId="416F002A" w14:textId="77777777" w:rsidR="004C6125" w:rsidRPr="003853BB" w:rsidRDefault="000B00A9" w:rsidP="003853BB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853BB">
              <w:rPr>
                <w:rFonts w:ascii="Times New Roman" w:hAnsi="Times New Roman" w:cs="Times New Roman"/>
                <w:b/>
                <w:sz w:val="26"/>
                <w:szCs w:val="26"/>
              </w:rPr>
              <w:t>CAGR 2024-2030</w:t>
            </w:r>
          </w:p>
        </w:tc>
        <w:tc>
          <w:tcPr>
            <w:tcW w:w="1322" w:type="pct"/>
            <w:vAlign w:val="center"/>
          </w:tcPr>
          <w:p w14:paraId="5A6626E5" w14:textId="77777777" w:rsidR="004C6125" w:rsidRPr="003853BB" w:rsidRDefault="000B00A9" w:rsidP="003853BB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853BB">
              <w:rPr>
                <w:rFonts w:ascii="Times New Roman" w:hAnsi="Times New Roman" w:cs="Times New Roman"/>
                <w:b/>
                <w:sz w:val="26"/>
                <w:szCs w:val="26"/>
              </w:rPr>
              <w:t>Nguồn</w:t>
            </w:r>
            <w:proofErr w:type="spellEnd"/>
          </w:p>
        </w:tc>
      </w:tr>
      <w:tr w:rsidR="004C6125" w:rsidRPr="00E6791A" w14:paraId="30480C80" w14:textId="77777777" w:rsidTr="003B7C44">
        <w:tc>
          <w:tcPr>
            <w:tcW w:w="1102" w:type="pct"/>
            <w:vAlign w:val="center"/>
          </w:tcPr>
          <w:p w14:paraId="3AAC0FE1" w14:textId="77777777" w:rsidR="004C6125" w:rsidRPr="003853BB" w:rsidRDefault="000B00A9" w:rsidP="003B7C4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853BB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3853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53BB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3853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53BB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3853BB">
              <w:rPr>
                <w:rFonts w:ascii="Times New Roman" w:hAnsi="Times New Roman" w:cs="Times New Roman"/>
                <w:sz w:val="26"/>
                <w:szCs w:val="26"/>
              </w:rPr>
              <w:t xml:space="preserve"> IoT</w:t>
            </w:r>
          </w:p>
        </w:tc>
        <w:tc>
          <w:tcPr>
            <w:tcW w:w="589" w:type="pct"/>
            <w:vAlign w:val="center"/>
          </w:tcPr>
          <w:p w14:paraId="75EA01F4" w14:textId="77777777" w:rsidR="004C6125" w:rsidRPr="00E6791A" w:rsidRDefault="000B00A9" w:rsidP="003853B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630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589" w:type="pct"/>
            <w:vAlign w:val="center"/>
          </w:tcPr>
          <w:p w14:paraId="2D59D7F7" w14:textId="77777777" w:rsidR="004C6125" w:rsidRPr="00E6791A" w:rsidRDefault="000B00A9" w:rsidP="003853B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940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589" w:type="pct"/>
            <w:vAlign w:val="center"/>
          </w:tcPr>
          <w:p w14:paraId="6ABEEEFA" w14:textId="77777777" w:rsidR="004C6125" w:rsidRPr="00E6791A" w:rsidRDefault="000B00A9" w:rsidP="003853B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1.386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809" w:type="pct"/>
            <w:vAlign w:val="center"/>
          </w:tcPr>
          <w:p w14:paraId="39E2DB44" w14:textId="77777777" w:rsidR="004C6125" w:rsidRPr="00E6791A" w:rsidRDefault="000B00A9" w:rsidP="003853B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19,2%</w:t>
            </w:r>
          </w:p>
        </w:tc>
        <w:tc>
          <w:tcPr>
            <w:tcW w:w="1322" w:type="pct"/>
            <w:vAlign w:val="center"/>
          </w:tcPr>
          <w:p w14:paraId="4F028F80" w14:textId="77777777" w:rsidR="004C6125" w:rsidRPr="00E6791A" w:rsidRDefault="000B00A9" w:rsidP="003853B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MarketsandMarkets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(2024)</w:t>
            </w:r>
          </w:p>
        </w:tc>
      </w:tr>
      <w:tr w:rsidR="004C6125" w:rsidRPr="00E6791A" w14:paraId="45ED53EF" w14:textId="77777777" w:rsidTr="003B7C44">
        <w:tc>
          <w:tcPr>
            <w:tcW w:w="1102" w:type="pct"/>
            <w:vAlign w:val="center"/>
          </w:tcPr>
          <w:p w14:paraId="41247B42" w14:textId="77777777" w:rsidR="003B7C44" w:rsidRDefault="000B00A9" w:rsidP="003B7C4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853BB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3853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53BB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3853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53BB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3853BB">
              <w:rPr>
                <w:rFonts w:ascii="Times New Roman" w:hAnsi="Times New Roman" w:cs="Times New Roman"/>
                <w:sz w:val="26"/>
                <w:szCs w:val="26"/>
              </w:rPr>
              <w:t xml:space="preserve"> IoT</w:t>
            </w:r>
          </w:p>
          <w:p w14:paraId="57144CA9" w14:textId="20859EA9" w:rsidR="004C6125" w:rsidRPr="003853BB" w:rsidRDefault="000B00A9" w:rsidP="003B7C4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853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53BB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3853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53BB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</w:p>
        </w:tc>
        <w:tc>
          <w:tcPr>
            <w:tcW w:w="589" w:type="pct"/>
            <w:vAlign w:val="center"/>
          </w:tcPr>
          <w:p w14:paraId="40CDD825" w14:textId="77777777" w:rsidR="004C6125" w:rsidRPr="00E6791A" w:rsidRDefault="000B00A9" w:rsidP="003853B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15,1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</w:p>
        </w:tc>
        <w:tc>
          <w:tcPr>
            <w:tcW w:w="589" w:type="pct"/>
            <w:vAlign w:val="center"/>
          </w:tcPr>
          <w:p w14:paraId="33E9DABC" w14:textId="77777777" w:rsidR="004C6125" w:rsidRPr="00E6791A" w:rsidRDefault="000B00A9" w:rsidP="003853B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25,4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</w:p>
        </w:tc>
        <w:tc>
          <w:tcPr>
            <w:tcW w:w="589" w:type="pct"/>
            <w:vAlign w:val="center"/>
          </w:tcPr>
          <w:p w14:paraId="2D79293A" w14:textId="77777777" w:rsidR="004C6125" w:rsidRPr="00E6791A" w:rsidRDefault="000B00A9" w:rsidP="003853B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50,0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</w:p>
        </w:tc>
        <w:tc>
          <w:tcPr>
            <w:tcW w:w="809" w:type="pct"/>
            <w:vAlign w:val="center"/>
          </w:tcPr>
          <w:p w14:paraId="1C2F6220" w14:textId="77777777" w:rsidR="004C6125" w:rsidRPr="00E6791A" w:rsidRDefault="000B00A9" w:rsidP="003853B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22,1%</w:t>
            </w:r>
          </w:p>
        </w:tc>
        <w:tc>
          <w:tcPr>
            <w:tcW w:w="1322" w:type="pct"/>
            <w:vAlign w:val="center"/>
          </w:tcPr>
          <w:p w14:paraId="60D4271C" w14:textId="77777777" w:rsidR="004C6125" w:rsidRPr="00E6791A" w:rsidRDefault="000B00A9" w:rsidP="003853B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IoT Analytics GmbH (2024)</w:t>
            </w:r>
          </w:p>
        </w:tc>
      </w:tr>
      <w:tr w:rsidR="004C6125" w:rsidRPr="00E6791A" w14:paraId="62C8C3DC" w14:textId="77777777" w:rsidTr="003B7C44">
        <w:tc>
          <w:tcPr>
            <w:tcW w:w="1102" w:type="pct"/>
            <w:vAlign w:val="center"/>
          </w:tcPr>
          <w:p w14:paraId="29FF15F9" w14:textId="77777777" w:rsidR="003B7C44" w:rsidRDefault="000B00A9" w:rsidP="003B7C4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853BB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3853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53BB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3853BB">
              <w:rPr>
                <w:rFonts w:ascii="Times New Roman" w:hAnsi="Times New Roman" w:cs="Times New Roman"/>
                <w:sz w:val="26"/>
                <w:szCs w:val="26"/>
              </w:rPr>
              <w:t xml:space="preserve"> IoT </w:t>
            </w:r>
          </w:p>
          <w:p w14:paraId="3CB9CDD8" w14:textId="2F995FDB" w:rsidR="004C6125" w:rsidRPr="003853BB" w:rsidRDefault="000B00A9" w:rsidP="003B7C4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853BB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3853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53BB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3853BB">
              <w:rPr>
                <w:rFonts w:ascii="Times New Roman" w:hAnsi="Times New Roman" w:cs="Times New Roman"/>
                <w:sz w:val="26"/>
                <w:szCs w:val="26"/>
              </w:rPr>
              <w:t xml:space="preserve"> ra</w:t>
            </w:r>
          </w:p>
        </w:tc>
        <w:tc>
          <w:tcPr>
            <w:tcW w:w="589" w:type="pct"/>
            <w:vAlign w:val="center"/>
          </w:tcPr>
          <w:p w14:paraId="3F1A9F07" w14:textId="77777777" w:rsidR="004C6125" w:rsidRPr="00E6791A" w:rsidRDefault="000B00A9" w:rsidP="003853B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28,7 ZB</w:t>
            </w:r>
          </w:p>
        </w:tc>
        <w:tc>
          <w:tcPr>
            <w:tcW w:w="589" w:type="pct"/>
            <w:vAlign w:val="center"/>
          </w:tcPr>
          <w:p w14:paraId="7B5394EC" w14:textId="77777777" w:rsidR="004C6125" w:rsidRPr="00E6791A" w:rsidRDefault="000B00A9" w:rsidP="003853B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47,5 ZB</w:t>
            </w:r>
          </w:p>
        </w:tc>
        <w:tc>
          <w:tcPr>
            <w:tcW w:w="589" w:type="pct"/>
            <w:vAlign w:val="center"/>
          </w:tcPr>
          <w:p w14:paraId="50852994" w14:textId="77777777" w:rsidR="004C6125" w:rsidRPr="00E6791A" w:rsidRDefault="000B00A9" w:rsidP="003853B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79,4 ZB</w:t>
            </w:r>
          </w:p>
        </w:tc>
        <w:tc>
          <w:tcPr>
            <w:tcW w:w="809" w:type="pct"/>
            <w:vAlign w:val="center"/>
          </w:tcPr>
          <w:p w14:paraId="1F98F8BF" w14:textId="77777777" w:rsidR="004C6125" w:rsidRPr="00E6791A" w:rsidRDefault="000B00A9" w:rsidP="003853B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18,5%</w:t>
            </w:r>
          </w:p>
        </w:tc>
        <w:tc>
          <w:tcPr>
            <w:tcW w:w="1322" w:type="pct"/>
            <w:vAlign w:val="center"/>
          </w:tcPr>
          <w:p w14:paraId="4A8B7308" w14:textId="77777777" w:rsidR="004C6125" w:rsidRPr="00E6791A" w:rsidRDefault="000B00A9" w:rsidP="003853B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IDC (2024)</w:t>
            </w:r>
          </w:p>
        </w:tc>
      </w:tr>
      <w:tr w:rsidR="004C6125" w:rsidRPr="00E6791A" w14:paraId="3B464960" w14:textId="77777777" w:rsidTr="003B7C44">
        <w:tc>
          <w:tcPr>
            <w:tcW w:w="1102" w:type="pct"/>
            <w:vAlign w:val="center"/>
          </w:tcPr>
          <w:p w14:paraId="4B0EB37A" w14:textId="77777777" w:rsidR="004C6125" w:rsidRPr="003853BB" w:rsidRDefault="000B00A9" w:rsidP="003B7C4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853BB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3853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53BB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3853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53BB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3853BB">
              <w:rPr>
                <w:rFonts w:ascii="Times New Roman" w:hAnsi="Times New Roman" w:cs="Times New Roman"/>
                <w:sz w:val="26"/>
                <w:szCs w:val="26"/>
              </w:rPr>
              <w:t xml:space="preserve"> IoT</w:t>
            </w:r>
          </w:p>
        </w:tc>
        <w:tc>
          <w:tcPr>
            <w:tcW w:w="589" w:type="pct"/>
            <w:vAlign w:val="center"/>
          </w:tcPr>
          <w:p w14:paraId="0E082005" w14:textId="77777777" w:rsidR="004C6125" w:rsidRPr="00E6791A" w:rsidRDefault="000B00A9" w:rsidP="003853B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185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589" w:type="pct"/>
            <w:vAlign w:val="center"/>
          </w:tcPr>
          <w:p w14:paraId="68C12B58" w14:textId="77777777" w:rsidR="004C6125" w:rsidRPr="00E6791A" w:rsidRDefault="000B00A9" w:rsidP="003853B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268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589" w:type="pct"/>
            <w:vAlign w:val="center"/>
          </w:tcPr>
          <w:p w14:paraId="55A8AC67" w14:textId="77777777" w:rsidR="004C6125" w:rsidRPr="00E6791A" w:rsidRDefault="000B00A9" w:rsidP="003853B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398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809" w:type="pct"/>
            <w:vAlign w:val="center"/>
          </w:tcPr>
          <w:p w14:paraId="42EAD8AA" w14:textId="77777777" w:rsidR="004C6125" w:rsidRPr="00E6791A" w:rsidRDefault="000B00A9" w:rsidP="003853B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14,1%</w:t>
            </w:r>
          </w:p>
        </w:tc>
        <w:tc>
          <w:tcPr>
            <w:tcW w:w="1322" w:type="pct"/>
            <w:vAlign w:val="center"/>
          </w:tcPr>
          <w:p w14:paraId="4686C527" w14:textId="77777777" w:rsidR="004C6125" w:rsidRPr="00E6791A" w:rsidRDefault="000B00A9" w:rsidP="003853B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IDC (2024)</w:t>
            </w:r>
          </w:p>
        </w:tc>
      </w:tr>
    </w:tbl>
    <w:p w14:paraId="1279CA69" w14:textId="77777777" w:rsidR="004C6125" w:rsidRPr="003B7C44" w:rsidRDefault="000B00A9" w:rsidP="003F62ED">
      <w:pPr>
        <w:pStyle w:val="ListParagraph"/>
        <w:numPr>
          <w:ilvl w:val="0"/>
          <w:numId w:val="161"/>
        </w:numPr>
        <w:spacing w:before="24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B7C44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3B7C4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B7C44">
        <w:rPr>
          <w:rFonts w:ascii="Times New Roman" w:hAnsi="Times New Roman" w:cs="Times New Roman"/>
          <w:b/>
          <w:sz w:val="26"/>
          <w:szCs w:val="26"/>
        </w:rPr>
        <w:t>tích</w:t>
      </w:r>
      <w:proofErr w:type="spellEnd"/>
      <w:r w:rsidRPr="003B7C4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B7C44">
        <w:rPr>
          <w:rFonts w:ascii="Times New Roman" w:hAnsi="Times New Roman" w:cs="Times New Roman"/>
          <w:b/>
          <w:sz w:val="26"/>
          <w:szCs w:val="26"/>
        </w:rPr>
        <w:t>theo</w:t>
      </w:r>
      <w:proofErr w:type="spellEnd"/>
      <w:r w:rsidRPr="003B7C4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B7C44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3B7C4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B7C44">
        <w:rPr>
          <w:rFonts w:ascii="Times New Roman" w:hAnsi="Times New Roman" w:cs="Times New Roman"/>
          <w:b/>
          <w:sz w:val="26"/>
          <w:szCs w:val="26"/>
        </w:rPr>
        <w:t>khúc</w:t>
      </w:r>
      <w:proofErr w:type="spellEnd"/>
      <w:r w:rsidRPr="003B7C44">
        <w:rPr>
          <w:rFonts w:ascii="Times New Roman" w:hAnsi="Times New Roman" w:cs="Times New Roman"/>
          <w:b/>
          <w:sz w:val="26"/>
          <w:szCs w:val="26"/>
        </w:rPr>
        <w:t>:</w:t>
      </w:r>
    </w:p>
    <w:p w14:paraId="6556CC26" w14:textId="77777777" w:rsidR="004C6125" w:rsidRPr="00E6791A" w:rsidRDefault="000B00A9" w:rsidP="00826D6C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B7C44">
        <w:rPr>
          <w:rFonts w:ascii="Times New Roman" w:hAnsi="Times New Roman" w:cs="Times New Roman"/>
          <w:sz w:val="26"/>
          <w:szCs w:val="26"/>
        </w:rPr>
        <w:t>1.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Industrial IoT (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IIoT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) –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khúc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mục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tiêu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chính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1210"/>
        <w:gridCol w:w="1313"/>
        <w:gridCol w:w="982"/>
        <w:gridCol w:w="1396"/>
        <w:gridCol w:w="2174"/>
      </w:tblGrid>
      <w:tr w:rsidR="004C6125" w:rsidRPr="00E6791A" w14:paraId="3053F4D8" w14:textId="77777777" w:rsidTr="003B7C44">
        <w:trPr>
          <w:jc w:val="center"/>
        </w:trPr>
        <w:tc>
          <w:tcPr>
            <w:tcW w:w="1325" w:type="pct"/>
            <w:vAlign w:val="center"/>
          </w:tcPr>
          <w:p w14:paraId="4DE2BBE0" w14:textId="77777777" w:rsidR="004C6125" w:rsidRPr="003B7C44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7C44">
              <w:rPr>
                <w:rFonts w:ascii="Times New Roman" w:hAnsi="Times New Roman" w:cs="Times New Roman"/>
                <w:b/>
                <w:sz w:val="26"/>
                <w:szCs w:val="26"/>
              </w:rPr>
              <w:t>Chỉ</w:t>
            </w:r>
            <w:proofErr w:type="spellEnd"/>
            <w:r w:rsidRPr="003B7C4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B7C44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628" w:type="pct"/>
            <w:vAlign w:val="center"/>
          </w:tcPr>
          <w:p w14:paraId="0E4E53B3" w14:textId="77777777" w:rsidR="004C6125" w:rsidRPr="003B7C44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7C44">
              <w:rPr>
                <w:rFonts w:ascii="Times New Roman" w:hAnsi="Times New Roman" w:cs="Times New Roman"/>
                <w:b/>
                <w:sz w:val="26"/>
                <w:szCs w:val="26"/>
              </w:rPr>
              <w:t>2024</w:t>
            </w:r>
          </w:p>
        </w:tc>
        <w:tc>
          <w:tcPr>
            <w:tcW w:w="682" w:type="pct"/>
            <w:vAlign w:val="center"/>
          </w:tcPr>
          <w:p w14:paraId="6DEDACE7" w14:textId="77777777" w:rsidR="004C6125" w:rsidRPr="003B7C44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7C44">
              <w:rPr>
                <w:rFonts w:ascii="Times New Roman" w:hAnsi="Times New Roman" w:cs="Times New Roman"/>
                <w:b/>
                <w:sz w:val="26"/>
                <w:szCs w:val="26"/>
              </w:rPr>
              <w:t>2030</w:t>
            </w:r>
          </w:p>
        </w:tc>
        <w:tc>
          <w:tcPr>
            <w:tcW w:w="510" w:type="pct"/>
            <w:vAlign w:val="center"/>
          </w:tcPr>
          <w:p w14:paraId="520F0092" w14:textId="77777777" w:rsidR="004C6125" w:rsidRPr="003B7C44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7C44">
              <w:rPr>
                <w:rFonts w:ascii="Times New Roman" w:hAnsi="Times New Roman" w:cs="Times New Roman"/>
                <w:b/>
                <w:sz w:val="26"/>
                <w:szCs w:val="26"/>
              </w:rPr>
              <w:t>CAGR</w:t>
            </w:r>
          </w:p>
        </w:tc>
        <w:tc>
          <w:tcPr>
            <w:tcW w:w="725" w:type="pct"/>
            <w:vAlign w:val="center"/>
          </w:tcPr>
          <w:p w14:paraId="2495B52F" w14:textId="77777777" w:rsidR="004C6125" w:rsidRPr="003B7C44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7C44">
              <w:rPr>
                <w:rFonts w:ascii="Times New Roman" w:hAnsi="Times New Roman" w:cs="Times New Roman"/>
                <w:b/>
                <w:sz w:val="26"/>
                <w:szCs w:val="26"/>
              </w:rPr>
              <w:t>Tỷ</w:t>
            </w:r>
            <w:proofErr w:type="spellEnd"/>
            <w:r w:rsidRPr="003B7C4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B7C44">
              <w:rPr>
                <w:rFonts w:ascii="Times New Roman" w:hAnsi="Times New Roman" w:cs="Times New Roman"/>
                <w:b/>
                <w:sz w:val="26"/>
                <w:szCs w:val="26"/>
              </w:rPr>
              <w:t>trọng</w:t>
            </w:r>
            <w:proofErr w:type="spellEnd"/>
            <w:r w:rsidRPr="003B7C4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2030</w:t>
            </w:r>
          </w:p>
        </w:tc>
        <w:tc>
          <w:tcPr>
            <w:tcW w:w="1129" w:type="pct"/>
            <w:vAlign w:val="center"/>
          </w:tcPr>
          <w:p w14:paraId="1E54A53E" w14:textId="77777777" w:rsidR="004C6125" w:rsidRPr="003B7C44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7C44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3B7C4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B7C44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4C6125" w:rsidRPr="00E6791A" w14:paraId="165A7869" w14:textId="77777777" w:rsidTr="003B7C44">
        <w:trPr>
          <w:jc w:val="center"/>
        </w:trPr>
        <w:tc>
          <w:tcPr>
            <w:tcW w:w="1325" w:type="pct"/>
            <w:vAlign w:val="center"/>
          </w:tcPr>
          <w:p w14:paraId="1FE4DA9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Industrial IoT (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IIoT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628" w:type="pct"/>
            <w:vAlign w:val="center"/>
          </w:tcPr>
          <w:p w14:paraId="29A2775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189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682" w:type="pct"/>
            <w:vAlign w:val="center"/>
          </w:tcPr>
          <w:p w14:paraId="58C9566A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415,8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510" w:type="pct"/>
            <w:vAlign w:val="center"/>
          </w:tcPr>
          <w:p w14:paraId="3F050C7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22,5%</w:t>
            </w:r>
          </w:p>
        </w:tc>
        <w:tc>
          <w:tcPr>
            <w:tcW w:w="725" w:type="pct"/>
            <w:vAlign w:val="center"/>
          </w:tcPr>
          <w:p w14:paraId="3FBC9AB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30%</w:t>
            </w:r>
          </w:p>
        </w:tc>
        <w:tc>
          <w:tcPr>
            <w:tcW w:w="1129" w:type="pct"/>
            <w:vAlign w:val="center"/>
          </w:tcPr>
          <w:p w14:paraId="4187EB4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khúc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</w:p>
        </w:tc>
      </w:tr>
      <w:tr w:rsidR="004C6125" w:rsidRPr="00E6791A" w14:paraId="41B577B3" w14:textId="77777777" w:rsidTr="003B7C44">
        <w:trPr>
          <w:jc w:val="center"/>
        </w:trPr>
        <w:tc>
          <w:tcPr>
            <w:tcW w:w="1325" w:type="pct"/>
            <w:vAlign w:val="center"/>
          </w:tcPr>
          <w:p w14:paraId="27CA17A8" w14:textId="0F27EE0C" w:rsidR="004C6125" w:rsidRPr="00E6791A" w:rsidRDefault="000B00A9" w:rsidP="003B7C4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Smart Manufacturing</w:t>
            </w:r>
          </w:p>
        </w:tc>
        <w:tc>
          <w:tcPr>
            <w:tcW w:w="628" w:type="pct"/>
            <w:vAlign w:val="center"/>
          </w:tcPr>
          <w:p w14:paraId="0EFA54C3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68,0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682" w:type="pct"/>
            <w:vAlign w:val="center"/>
          </w:tcPr>
          <w:p w14:paraId="3492705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124,7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510" w:type="pct"/>
            <w:vAlign w:val="center"/>
          </w:tcPr>
          <w:p w14:paraId="70EBA51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10,7%</w:t>
            </w:r>
          </w:p>
        </w:tc>
        <w:tc>
          <w:tcPr>
            <w:tcW w:w="725" w:type="pct"/>
            <w:vAlign w:val="center"/>
          </w:tcPr>
          <w:p w14:paraId="1B29897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30%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IIoT</w:t>
            </w:r>
            <w:proofErr w:type="spellEnd"/>
          </w:p>
        </w:tc>
        <w:tc>
          <w:tcPr>
            <w:tcW w:w="1129" w:type="pct"/>
            <w:vAlign w:val="center"/>
          </w:tcPr>
          <w:p w14:paraId="238BB54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chính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Mekong</w:t>
            </w:r>
          </w:p>
        </w:tc>
      </w:tr>
      <w:tr w:rsidR="004C6125" w:rsidRPr="00E6791A" w14:paraId="4A176027" w14:textId="77777777" w:rsidTr="003B7C44">
        <w:trPr>
          <w:jc w:val="center"/>
        </w:trPr>
        <w:tc>
          <w:tcPr>
            <w:tcW w:w="1325" w:type="pct"/>
            <w:vAlign w:val="center"/>
          </w:tcPr>
          <w:p w14:paraId="69BDD5E2" w14:textId="4BCA3176" w:rsidR="004C6125" w:rsidRPr="00E6791A" w:rsidRDefault="000B00A9" w:rsidP="003B7C4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Supply Chain &amp; Logistics</w:t>
            </w:r>
          </w:p>
        </w:tc>
        <w:tc>
          <w:tcPr>
            <w:tcW w:w="628" w:type="pct"/>
            <w:vAlign w:val="center"/>
          </w:tcPr>
          <w:p w14:paraId="32C3205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49,9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682" w:type="pct"/>
            <w:vAlign w:val="center"/>
          </w:tcPr>
          <w:p w14:paraId="02BD3A6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99,8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510" w:type="pct"/>
            <w:vAlign w:val="center"/>
          </w:tcPr>
          <w:p w14:paraId="3077024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12,3%</w:t>
            </w:r>
          </w:p>
        </w:tc>
        <w:tc>
          <w:tcPr>
            <w:tcW w:w="725" w:type="pct"/>
            <w:vAlign w:val="center"/>
          </w:tcPr>
          <w:p w14:paraId="609F046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24%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IIoT</w:t>
            </w:r>
            <w:proofErr w:type="spellEnd"/>
          </w:p>
        </w:tc>
        <w:tc>
          <w:tcPr>
            <w:tcW w:w="1129" w:type="pct"/>
            <w:vAlign w:val="center"/>
          </w:tcPr>
          <w:p w14:paraId="4F7802F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hai</w:t>
            </w:r>
            <w:proofErr w:type="spellEnd"/>
          </w:p>
        </w:tc>
      </w:tr>
      <w:tr w:rsidR="004C6125" w:rsidRPr="00E6791A" w14:paraId="09C07C24" w14:textId="77777777" w:rsidTr="003B7C44">
        <w:trPr>
          <w:jc w:val="center"/>
        </w:trPr>
        <w:tc>
          <w:tcPr>
            <w:tcW w:w="1325" w:type="pct"/>
            <w:vAlign w:val="center"/>
          </w:tcPr>
          <w:p w14:paraId="7DD09381" w14:textId="7EC20401" w:rsidR="004C6125" w:rsidRPr="00E6791A" w:rsidRDefault="000B00A9" w:rsidP="003B7C4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Energy &amp; Utilities</w:t>
            </w:r>
          </w:p>
        </w:tc>
        <w:tc>
          <w:tcPr>
            <w:tcW w:w="628" w:type="pct"/>
            <w:vAlign w:val="center"/>
          </w:tcPr>
          <w:p w14:paraId="45B7A5D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41,6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682" w:type="pct"/>
            <w:vAlign w:val="center"/>
          </w:tcPr>
          <w:p w14:paraId="3160F06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83,2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510" w:type="pct"/>
            <w:vAlign w:val="center"/>
          </w:tcPr>
          <w:p w14:paraId="6EF3A96F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12,3%</w:t>
            </w:r>
          </w:p>
        </w:tc>
        <w:tc>
          <w:tcPr>
            <w:tcW w:w="725" w:type="pct"/>
            <w:vAlign w:val="center"/>
          </w:tcPr>
          <w:p w14:paraId="14B7F77F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20%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IIoT</w:t>
            </w:r>
            <w:proofErr w:type="spellEnd"/>
          </w:p>
        </w:tc>
        <w:tc>
          <w:tcPr>
            <w:tcW w:w="1129" w:type="pct"/>
            <w:vAlign w:val="center"/>
          </w:tcPr>
          <w:p w14:paraId="709E7376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6125" w:rsidRPr="00E6791A" w14:paraId="396B71EF" w14:textId="77777777" w:rsidTr="003B7C44">
        <w:trPr>
          <w:jc w:val="center"/>
        </w:trPr>
        <w:tc>
          <w:tcPr>
            <w:tcW w:w="1325" w:type="pct"/>
            <w:vAlign w:val="center"/>
          </w:tcPr>
          <w:p w14:paraId="386737BC" w14:textId="4DEB8C7A" w:rsidR="004C6125" w:rsidRPr="00E6791A" w:rsidRDefault="000B00A9" w:rsidP="003B7C4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Healthcare</w:t>
            </w:r>
          </w:p>
        </w:tc>
        <w:tc>
          <w:tcPr>
            <w:tcW w:w="628" w:type="pct"/>
            <w:vAlign w:val="center"/>
          </w:tcPr>
          <w:p w14:paraId="6AD20C2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22,7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682" w:type="pct"/>
            <w:vAlign w:val="center"/>
          </w:tcPr>
          <w:p w14:paraId="1728FA6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62,3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510" w:type="pct"/>
            <w:vAlign w:val="center"/>
          </w:tcPr>
          <w:p w14:paraId="1A1A165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18,3%</w:t>
            </w:r>
          </w:p>
        </w:tc>
        <w:tc>
          <w:tcPr>
            <w:tcW w:w="725" w:type="pct"/>
            <w:vAlign w:val="center"/>
          </w:tcPr>
          <w:p w14:paraId="75D886F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15%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IIoT</w:t>
            </w:r>
            <w:proofErr w:type="spellEnd"/>
          </w:p>
        </w:tc>
        <w:tc>
          <w:tcPr>
            <w:tcW w:w="1129" w:type="pct"/>
            <w:vAlign w:val="center"/>
          </w:tcPr>
          <w:p w14:paraId="0EBE666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trưởng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</w:p>
        </w:tc>
      </w:tr>
      <w:tr w:rsidR="004C6125" w:rsidRPr="00E6791A" w14:paraId="32BE9656" w14:textId="77777777" w:rsidTr="003B7C44">
        <w:trPr>
          <w:jc w:val="center"/>
        </w:trPr>
        <w:tc>
          <w:tcPr>
            <w:tcW w:w="1325" w:type="pct"/>
            <w:vAlign w:val="center"/>
          </w:tcPr>
          <w:p w14:paraId="69FEA29B" w14:textId="2BE6F9AA" w:rsidR="004C6125" w:rsidRPr="00E6791A" w:rsidRDefault="000B00A9" w:rsidP="003B7C4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Agriculture</w:t>
            </w:r>
          </w:p>
        </w:tc>
        <w:tc>
          <w:tcPr>
            <w:tcW w:w="628" w:type="pct"/>
            <w:vAlign w:val="center"/>
          </w:tcPr>
          <w:p w14:paraId="68B10AC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6,8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682" w:type="pct"/>
            <w:vAlign w:val="center"/>
          </w:tcPr>
          <w:p w14:paraId="6AF7081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20,8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510" w:type="pct"/>
            <w:vAlign w:val="center"/>
          </w:tcPr>
          <w:p w14:paraId="21FD98F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20,4%</w:t>
            </w:r>
          </w:p>
        </w:tc>
        <w:tc>
          <w:tcPr>
            <w:tcW w:w="725" w:type="pct"/>
            <w:vAlign w:val="center"/>
          </w:tcPr>
          <w:p w14:paraId="18E13FE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5%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IIoT</w:t>
            </w:r>
            <w:proofErr w:type="spellEnd"/>
          </w:p>
        </w:tc>
        <w:tc>
          <w:tcPr>
            <w:tcW w:w="1129" w:type="pct"/>
            <w:vAlign w:val="center"/>
          </w:tcPr>
          <w:p w14:paraId="145C448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Tiềm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</w:p>
        </w:tc>
      </w:tr>
      <w:tr w:rsidR="004C6125" w:rsidRPr="00E6791A" w14:paraId="31659118" w14:textId="77777777" w:rsidTr="003B7C44">
        <w:trPr>
          <w:jc w:val="center"/>
        </w:trPr>
        <w:tc>
          <w:tcPr>
            <w:tcW w:w="1325" w:type="pct"/>
            <w:vAlign w:val="center"/>
          </w:tcPr>
          <w:p w14:paraId="549A3529" w14:textId="3AE66DDA" w:rsidR="004C6125" w:rsidRPr="00E6791A" w:rsidRDefault="000B00A9" w:rsidP="003B7C4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Others</w:t>
            </w:r>
          </w:p>
        </w:tc>
        <w:tc>
          <w:tcPr>
            <w:tcW w:w="628" w:type="pct"/>
            <w:vAlign w:val="center"/>
          </w:tcPr>
          <w:p w14:paraId="3AF6508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682" w:type="pct"/>
            <w:vAlign w:val="center"/>
          </w:tcPr>
          <w:p w14:paraId="167BC40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25,0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510" w:type="pct"/>
            <w:vAlign w:val="center"/>
          </w:tcPr>
          <w:p w14:paraId="251B0AF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725" w:type="pct"/>
            <w:vAlign w:val="center"/>
          </w:tcPr>
          <w:p w14:paraId="198187B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6%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IIoT</w:t>
            </w:r>
            <w:proofErr w:type="spellEnd"/>
          </w:p>
        </w:tc>
        <w:tc>
          <w:tcPr>
            <w:tcW w:w="1129" w:type="pct"/>
            <w:vAlign w:val="center"/>
          </w:tcPr>
          <w:p w14:paraId="193F6DD7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07C2435" w14:textId="77777777" w:rsidR="004C6125" w:rsidRPr="00E6791A" w:rsidRDefault="000B00A9" w:rsidP="003B7C44">
      <w:pPr>
        <w:spacing w:before="120" w:after="0" w:line="312" w:lineRule="auto"/>
        <w:rPr>
          <w:rFonts w:ascii="Times New Roman" w:hAnsi="Times New Roman" w:cs="Times New Roman"/>
          <w:sz w:val="26"/>
          <w:szCs w:val="26"/>
        </w:rPr>
      </w:pPr>
      <w:r w:rsidRPr="003B7C44">
        <w:rPr>
          <w:rFonts w:ascii="Times New Roman" w:hAnsi="Times New Roman" w:cs="Times New Roman"/>
          <w:sz w:val="26"/>
          <w:szCs w:val="26"/>
        </w:rPr>
        <w:t>2.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Smart Cities –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khúc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tăng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trưởng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9"/>
        <w:gridCol w:w="1584"/>
        <w:gridCol w:w="1719"/>
        <w:gridCol w:w="976"/>
        <w:gridCol w:w="2819"/>
      </w:tblGrid>
      <w:tr w:rsidR="004C6125" w:rsidRPr="00E6791A" w14:paraId="59EAB6A8" w14:textId="77777777">
        <w:tc>
          <w:tcPr>
            <w:tcW w:w="0" w:type="auto"/>
          </w:tcPr>
          <w:p w14:paraId="5585BA9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0" w:type="auto"/>
          </w:tcPr>
          <w:p w14:paraId="06548C6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2024</w:t>
            </w:r>
          </w:p>
        </w:tc>
        <w:tc>
          <w:tcPr>
            <w:tcW w:w="0" w:type="auto"/>
          </w:tcPr>
          <w:p w14:paraId="7499FDF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2030</w:t>
            </w:r>
          </w:p>
        </w:tc>
        <w:tc>
          <w:tcPr>
            <w:tcW w:w="0" w:type="auto"/>
          </w:tcPr>
          <w:p w14:paraId="52B0C45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CAGR</w:t>
            </w:r>
          </w:p>
        </w:tc>
        <w:tc>
          <w:tcPr>
            <w:tcW w:w="0" w:type="auto"/>
          </w:tcPr>
          <w:p w14:paraId="626864A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chú</w:t>
            </w:r>
            <w:proofErr w:type="spellEnd"/>
          </w:p>
        </w:tc>
      </w:tr>
      <w:tr w:rsidR="004C6125" w:rsidRPr="00E6791A" w14:paraId="3DB1953C" w14:textId="77777777">
        <w:tc>
          <w:tcPr>
            <w:tcW w:w="0" w:type="auto"/>
          </w:tcPr>
          <w:p w14:paraId="1C6E3043" w14:textId="77777777" w:rsidR="004C6125" w:rsidRPr="00E6791A" w:rsidRDefault="000B00A9" w:rsidP="003B7C4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Smart Cities</w:t>
            </w:r>
          </w:p>
        </w:tc>
        <w:tc>
          <w:tcPr>
            <w:tcW w:w="0" w:type="auto"/>
          </w:tcPr>
          <w:p w14:paraId="4A3E3D07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126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50B8025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277,2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3E3ECAC7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18,8%</w:t>
            </w:r>
          </w:p>
        </w:tc>
        <w:tc>
          <w:tcPr>
            <w:tcW w:w="0" w:type="auto"/>
          </w:tcPr>
          <w:p w14:paraId="09F601D9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6125" w:rsidRPr="00E6791A" w14:paraId="06710CCF" w14:textId="77777777">
        <w:tc>
          <w:tcPr>
            <w:tcW w:w="0" w:type="auto"/>
          </w:tcPr>
          <w:p w14:paraId="60B6E980" w14:textId="2EBB6B25" w:rsidR="004C6125" w:rsidRPr="00E6791A" w:rsidRDefault="000B00A9" w:rsidP="003B7C4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Smart Transportation</w:t>
            </w:r>
          </w:p>
        </w:tc>
        <w:tc>
          <w:tcPr>
            <w:tcW w:w="0" w:type="auto"/>
          </w:tcPr>
          <w:p w14:paraId="6428B10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37,8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081B8DF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83,2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242125D4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14,1%</w:t>
            </w:r>
          </w:p>
        </w:tc>
        <w:tc>
          <w:tcPr>
            <w:tcW w:w="0" w:type="auto"/>
          </w:tcPr>
          <w:p w14:paraId="26B4F03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minh</w:t>
            </w:r>
          </w:p>
        </w:tc>
      </w:tr>
      <w:tr w:rsidR="004C6125" w:rsidRPr="00E6791A" w14:paraId="199E6BB7" w14:textId="77777777">
        <w:tc>
          <w:tcPr>
            <w:tcW w:w="0" w:type="auto"/>
          </w:tcPr>
          <w:p w14:paraId="3A0520F7" w14:textId="34686C82" w:rsidR="004C6125" w:rsidRPr="00E6791A" w:rsidRDefault="000B00A9" w:rsidP="003B7C4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Smart Buildings</w:t>
            </w:r>
          </w:p>
        </w:tc>
        <w:tc>
          <w:tcPr>
            <w:tcW w:w="0" w:type="auto"/>
          </w:tcPr>
          <w:p w14:paraId="71CE6D4F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31,5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174457C7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69,3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33E82C4F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14,1%</w:t>
            </w:r>
          </w:p>
        </w:tc>
        <w:tc>
          <w:tcPr>
            <w:tcW w:w="0" w:type="auto"/>
          </w:tcPr>
          <w:p w14:paraId="6CF8A35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Tòa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minh</w:t>
            </w:r>
          </w:p>
        </w:tc>
      </w:tr>
      <w:tr w:rsidR="004C6125" w:rsidRPr="00E6791A" w14:paraId="250BB880" w14:textId="77777777">
        <w:tc>
          <w:tcPr>
            <w:tcW w:w="0" w:type="auto"/>
          </w:tcPr>
          <w:p w14:paraId="6D9706BF" w14:textId="5DD46927" w:rsidR="004C6125" w:rsidRPr="00E6791A" w:rsidRDefault="000B00A9" w:rsidP="003B7C4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Smart Energy</w:t>
            </w:r>
          </w:p>
        </w:tc>
        <w:tc>
          <w:tcPr>
            <w:tcW w:w="0" w:type="auto"/>
          </w:tcPr>
          <w:p w14:paraId="55EAC13A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25,2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2A03A10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55,4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6844F33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14,1%</w:t>
            </w:r>
          </w:p>
        </w:tc>
        <w:tc>
          <w:tcPr>
            <w:tcW w:w="0" w:type="auto"/>
          </w:tcPr>
          <w:p w14:paraId="383359E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Năng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minh</w:t>
            </w:r>
          </w:p>
        </w:tc>
      </w:tr>
      <w:tr w:rsidR="004C6125" w:rsidRPr="00E6791A" w14:paraId="015F2DB6" w14:textId="77777777">
        <w:tc>
          <w:tcPr>
            <w:tcW w:w="0" w:type="auto"/>
          </w:tcPr>
          <w:p w14:paraId="4DB1BCF9" w14:textId="61095CA6" w:rsidR="004C6125" w:rsidRPr="00E6791A" w:rsidRDefault="000B00A9" w:rsidP="003B7C4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Smart Safety</w:t>
            </w:r>
          </w:p>
        </w:tc>
        <w:tc>
          <w:tcPr>
            <w:tcW w:w="0" w:type="auto"/>
          </w:tcPr>
          <w:p w14:paraId="36AB785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18,9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6B33AFC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41,6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38EBB59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14,1%</w:t>
            </w:r>
          </w:p>
        </w:tc>
        <w:tc>
          <w:tcPr>
            <w:tcW w:w="0" w:type="auto"/>
          </w:tcPr>
          <w:p w14:paraId="45A2608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An</w:t>
            </w:r>
            <w:proofErr w:type="gram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ninh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cộng</w:t>
            </w:r>
            <w:proofErr w:type="spellEnd"/>
          </w:p>
        </w:tc>
      </w:tr>
      <w:tr w:rsidR="004C6125" w:rsidRPr="00E6791A" w14:paraId="366A2612" w14:textId="77777777">
        <w:tc>
          <w:tcPr>
            <w:tcW w:w="0" w:type="auto"/>
          </w:tcPr>
          <w:p w14:paraId="3B6957D7" w14:textId="4BA56730" w:rsidR="004C6125" w:rsidRPr="00E6791A" w:rsidRDefault="000B00A9" w:rsidP="003B7C4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Others</w:t>
            </w:r>
          </w:p>
        </w:tc>
        <w:tc>
          <w:tcPr>
            <w:tcW w:w="0" w:type="auto"/>
          </w:tcPr>
          <w:p w14:paraId="535B99D7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12,6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7C299E0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27,7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63A052F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14,1%</w:t>
            </w:r>
          </w:p>
        </w:tc>
        <w:tc>
          <w:tcPr>
            <w:tcW w:w="0" w:type="auto"/>
          </w:tcPr>
          <w:p w14:paraId="189C11F8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1434540" w14:textId="77777777" w:rsidR="004C6125" w:rsidRPr="00E6791A" w:rsidRDefault="000B00A9" w:rsidP="003B7C44">
      <w:pPr>
        <w:spacing w:before="120" w:after="0" w:line="312" w:lineRule="auto"/>
        <w:rPr>
          <w:rFonts w:ascii="Times New Roman" w:hAnsi="Times New Roman" w:cs="Times New Roman"/>
          <w:sz w:val="26"/>
          <w:szCs w:val="26"/>
        </w:rPr>
      </w:pPr>
      <w:r w:rsidRPr="003B7C44">
        <w:rPr>
          <w:rFonts w:ascii="Times New Roman" w:hAnsi="Times New Roman" w:cs="Times New Roman"/>
          <w:sz w:val="26"/>
          <w:szCs w:val="26"/>
        </w:rPr>
        <w:t>3.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Consumer IoT –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khúc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lớn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nhất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3"/>
        <w:gridCol w:w="1762"/>
        <w:gridCol w:w="1912"/>
        <w:gridCol w:w="1086"/>
        <w:gridCol w:w="2204"/>
      </w:tblGrid>
      <w:tr w:rsidR="004C6125" w:rsidRPr="00E6791A" w14:paraId="505F172A" w14:textId="77777777">
        <w:tc>
          <w:tcPr>
            <w:tcW w:w="0" w:type="auto"/>
          </w:tcPr>
          <w:p w14:paraId="2CC4716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0" w:type="auto"/>
          </w:tcPr>
          <w:p w14:paraId="073E7ADF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2024</w:t>
            </w:r>
          </w:p>
        </w:tc>
        <w:tc>
          <w:tcPr>
            <w:tcW w:w="0" w:type="auto"/>
          </w:tcPr>
          <w:p w14:paraId="02FC6E5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2030</w:t>
            </w:r>
          </w:p>
        </w:tc>
        <w:tc>
          <w:tcPr>
            <w:tcW w:w="0" w:type="auto"/>
          </w:tcPr>
          <w:p w14:paraId="2920E0D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CAGR</w:t>
            </w:r>
          </w:p>
        </w:tc>
        <w:tc>
          <w:tcPr>
            <w:tcW w:w="0" w:type="auto"/>
          </w:tcPr>
          <w:p w14:paraId="6D5E293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chú</w:t>
            </w:r>
            <w:proofErr w:type="spellEnd"/>
          </w:p>
        </w:tc>
      </w:tr>
      <w:tr w:rsidR="004C6125" w:rsidRPr="00E6791A" w14:paraId="2FB1A54E" w14:textId="77777777">
        <w:tc>
          <w:tcPr>
            <w:tcW w:w="0" w:type="auto"/>
          </w:tcPr>
          <w:p w14:paraId="6B08827E" w14:textId="77777777" w:rsidR="004C6125" w:rsidRPr="00E6791A" w:rsidRDefault="000B00A9" w:rsidP="003B7C4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Consumer IoT</w:t>
            </w:r>
          </w:p>
        </w:tc>
        <w:tc>
          <w:tcPr>
            <w:tcW w:w="0" w:type="auto"/>
          </w:tcPr>
          <w:p w14:paraId="40830C9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315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7E87D22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693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3B960A5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16,5%</w:t>
            </w:r>
          </w:p>
        </w:tc>
        <w:tc>
          <w:tcPr>
            <w:tcW w:w="0" w:type="auto"/>
          </w:tcPr>
          <w:p w14:paraId="0616B1DA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6125" w:rsidRPr="00E6791A" w14:paraId="1220BEEB" w14:textId="77777777">
        <w:tc>
          <w:tcPr>
            <w:tcW w:w="0" w:type="auto"/>
          </w:tcPr>
          <w:p w14:paraId="4D1F6226" w14:textId="29F4EF99" w:rsidR="004C6125" w:rsidRPr="00E6791A" w:rsidRDefault="000B00A9" w:rsidP="003B7C4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Smart Home</w:t>
            </w:r>
          </w:p>
        </w:tc>
        <w:tc>
          <w:tcPr>
            <w:tcW w:w="0" w:type="auto"/>
          </w:tcPr>
          <w:p w14:paraId="48052A37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94,5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093154BA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207,9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448C27C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14,1%</w:t>
            </w:r>
          </w:p>
        </w:tc>
        <w:tc>
          <w:tcPr>
            <w:tcW w:w="0" w:type="auto"/>
          </w:tcPr>
          <w:p w14:paraId="4FDDFC3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minh</w:t>
            </w:r>
          </w:p>
        </w:tc>
      </w:tr>
      <w:tr w:rsidR="004C6125" w:rsidRPr="00E6791A" w14:paraId="6DAF8FF6" w14:textId="77777777">
        <w:tc>
          <w:tcPr>
            <w:tcW w:w="0" w:type="auto"/>
          </w:tcPr>
          <w:p w14:paraId="0D48EC0E" w14:textId="36F66550" w:rsidR="004C6125" w:rsidRPr="00E6791A" w:rsidRDefault="000B00A9" w:rsidP="003B7C4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Wearables</w:t>
            </w:r>
          </w:p>
        </w:tc>
        <w:tc>
          <w:tcPr>
            <w:tcW w:w="0" w:type="auto"/>
          </w:tcPr>
          <w:p w14:paraId="41948EC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78,8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7B36633F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173,3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708A6AD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14,1%</w:t>
            </w:r>
          </w:p>
        </w:tc>
        <w:tc>
          <w:tcPr>
            <w:tcW w:w="0" w:type="auto"/>
          </w:tcPr>
          <w:p w14:paraId="0932673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đeo</w:t>
            </w:r>
            <w:proofErr w:type="spellEnd"/>
          </w:p>
        </w:tc>
      </w:tr>
      <w:tr w:rsidR="004C6125" w:rsidRPr="00E6791A" w14:paraId="421D44BC" w14:textId="77777777">
        <w:tc>
          <w:tcPr>
            <w:tcW w:w="0" w:type="auto"/>
          </w:tcPr>
          <w:p w14:paraId="0332B36D" w14:textId="5279A269" w:rsidR="004C6125" w:rsidRPr="00E6791A" w:rsidRDefault="000B00A9" w:rsidP="003B7C4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Connected Vehicles</w:t>
            </w:r>
          </w:p>
        </w:tc>
        <w:tc>
          <w:tcPr>
            <w:tcW w:w="0" w:type="auto"/>
          </w:tcPr>
          <w:p w14:paraId="4B1A152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78,8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42AAF1C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173,3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330A6A5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14,1%</w:t>
            </w:r>
          </w:p>
        </w:tc>
        <w:tc>
          <w:tcPr>
            <w:tcW w:w="0" w:type="auto"/>
          </w:tcPr>
          <w:p w14:paraId="319F2A0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Xe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</w:p>
        </w:tc>
      </w:tr>
      <w:tr w:rsidR="004C6125" w:rsidRPr="00E6791A" w14:paraId="28E923FB" w14:textId="77777777">
        <w:tc>
          <w:tcPr>
            <w:tcW w:w="0" w:type="auto"/>
          </w:tcPr>
          <w:p w14:paraId="77E2BE7B" w14:textId="512CED96" w:rsidR="004C6125" w:rsidRPr="00E6791A" w:rsidRDefault="000B00A9" w:rsidP="003B7C4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Entertainment</w:t>
            </w:r>
          </w:p>
        </w:tc>
        <w:tc>
          <w:tcPr>
            <w:tcW w:w="0" w:type="auto"/>
          </w:tcPr>
          <w:p w14:paraId="50B25AE3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47,3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65558703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103,9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1D29620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14,1%</w:t>
            </w:r>
          </w:p>
        </w:tc>
        <w:tc>
          <w:tcPr>
            <w:tcW w:w="0" w:type="auto"/>
          </w:tcPr>
          <w:p w14:paraId="57A325A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</w:p>
        </w:tc>
      </w:tr>
      <w:tr w:rsidR="004C6125" w:rsidRPr="00E6791A" w14:paraId="63F70FCF" w14:textId="77777777">
        <w:tc>
          <w:tcPr>
            <w:tcW w:w="0" w:type="auto"/>
          </w:tcPr>
          <w:p w14:paraId="13162EA0" w14:textId="53099C3C" w:rsidR="004C6125" w:rsidRPr="00E6791A" w:rsidRDefault="000B00A9" w:rsidP="003B7C4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Others</w:t>
            </w:r>
          </w:p>
        </w:tc>
        <w:tc>
          <w:tcPr>
            <w:tcW w:w="0" w:type="auto"/>
          </w:tcPr>
          <w:p w14:paraId="55076CD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15,8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18E66CB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34,6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5AE55357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14,1%</w:t>
            </w:r>
          </w:p>
        </w:tc>
        <w:tc>
          <w:tcPr>
            <w:tcW w:w="0" w:type="auto"/>
          </w:tcPr>
          <w:p w14:paraId="2ABB068D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8266812" w14:textId="77777777" w:rsidR="004C6125" w:rsidRPr="003B7C44" w:rsidRDefault="000B00A9" w:rsidP="003F62ED">
      <w:pPr>
        <w:pStyle w:val="ListParagraph"/>
        <w:numPr>
          <w:ilvl w:val="0"/>
          <w:numId w:val="161"/>
        </w:numPr>
        <w:spacing w:before="240" w:after="0" w:line="312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proofErr w:type="spellStart"/>
      <w:r w:rsidRPr="003B7C44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3B7C4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B7C44">
        <w:rPr>
          <w:rFonts w:ascii="Times New Roman" w:hAnsi="Times New Roman" w:cs="Times New Roman"/>
          <w:b/>
          <w:sz w:val="26"/>
          <w:szCs w:val="26"/>
        </w:rPr>
        <w:t>tích</w:t>
      </w:r>
      <w:proofErr w:type="spellEnd"/>
      <w:r w:rsidRPr="003B7C4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B7C44">
        <w:rPr>
          <w:rFonts w:ascii="Times New Roman" w:hAnsi="Times New Roman" w:cs="Times New Roman"/>
          <w:b/>
          <w:sz w:val="26"/>
          <w:szCs w:val="26"/>
        </w:rPr>
        <w:t>theo</w:t>
      </w:r>
      <w:proofErr w:type="spellEnd"/>
      <w:r w:rsidRPr="003B7C4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B7C44">
        <w:rPr>
          <w:rFonts w:ascii="Times New Roman" w:hAnsi="Times New Roman" w:cs="Times New Roman"/>
          <w:b/>
          <w:sz w:val="26"/>
          <w:szCs w:val="26"/>
        </w:rPr>
        <w:t>khu</w:t>
      </w:r>
      <w:proofErr w:type="spellEnd"/>
      <w:r w:rsidRPr="003B7C4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B7C44">
        <w:rPr>
          <w:rFonts w:ascii="Times New Roman" w:hAnsi="Times New Roman" w:cs="Times New Roman"/>
          <w:b/>
          <w:sz w:val="26"/>
          <w:szCs w:val="26"/>
        </w:rPr>
        <w:t>vực</w:t>
      </w:r>
      <w:proofErr w:type="spellEnd"/>
      <w:r w:rsidRPr="003B7C4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B7C44">
        <w:rPr>
          <w:rFonts w:ascii="Times New Roman" w:hAnsi="Times New Roman" w:cs="Times New Roman"/>
          <w:b/>
          <w:sz w:val="26"/>
          <w:szCs w:val="26"/>
        </w:rPr>
        <w:t>địa</w:t>
      </w:r>
      <w:proofErr w:type="spellEnd"/>
      <w:r w:rsidRPr="003B7C4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B7C44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Pr="003B7C44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2"/>
        <w:gridCol w:w="1413"/>
        <w:gridCol w:w="1413"/>
        <w:gridCol w:w="982"/>
        <w:gridCol w:w="1571"/>
        <w:gridCol w:w="2556"/>
      </w:tblGrid>
      <w:tr w:rsidR="004C6125" w:rsidRPr="00E6791A" w14:paraId="7B66959D" w14:textId="77777777" w:rsidTr="003B7C44">
        <w:trPr>
          <w:jc w:val="center"/>
        </w:trPr>
        <w:tc>
          <w:tcPr>
            <w:tcW w:w="0" w:type="auto"/>
            <w:vAlign w:val="center"/>
          </w:tcPr>
          <w:p w14:paraId="14733549" w14:textId="77777777" w:rsidR="004C6125" w:rsidRPr="003B7C44" w:rsidRDefault="000B00A9" w:rsidP="003B7C4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7C4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Khu </w:t>
            </w:r>
            <w:proofErr w:type="spellStart"/>
            <w:r w:rsidRPr="003B7C44">
              <w:rPr>
                <w:rFonts w:ascii="Times New Roman" w:hAnsi="Times New Roman" w:cs="Times New Roman"/>
                <w:b/>
                <w:sz w:val="26"/>
                <w:szCs w:val="26"/>
              </w:rPr>
              <w:t>vực</w:t>
            </w:r>
            <w:proofErr w:type="spellEnd"/>
          </w:p>
        </w:tc>
        <w:tc>
          <w:tcPr>
            <w:tcW w:w="0" w:type="auto"/>
            <w:vAlign w:val="center"/>
          </w:tcPr>
          <w:p w14:paraId="22CFF495" w14:textId="77777777" w:rsidR="004C6125" w:rsidRPr="003B7C44" w:rsidRDefault="000B00A9" w:rsidP="003B7C4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7C44">
              <w:rPr>
                <w:rFonts w:ascii="Times New Roman" w:hAnsi="Times New Roman" w:cs="Times New Roman"/>
                <w:b/>
                <w:sz w:val="26"/>
                <w:szCs w:val="26"/>
              </w:rPr>
              <w:t>2024</w:t>
            </w:r>
          </w:p>
        </w:tc>
        <w:tc>
          <w:tcPr>
            <w:tcW w:w="0" w:type="auto"/>
            <w:vAlign w:val="center"/>
          </w:tcPr>
          <w:p w14:paraId="1EE6C169" w14:textId="77777777" w:rsidR="004C6125" w:rsidRPr="003B7C44" w:rsidRDefault="000B00A9" w:rsidP="003B7C4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7C44">
              <w:rPr>
                <w:rFonts w:ascii="Times New Roman" w:hAnsi="Times New Roman" w:cs="Times New Roman"/>
                <w:b/>
                <w:sz w:val="26"/>
                <w:szCs w:val="26"/>
              </w:rPr>
              <w:t>2030</w:t>
            </w:r>
          </w:p>
        </w:tc>
        <w:tc>
          <w:tcPr>
            <w:tcW w:w="0" w:type="auto"/>
            <w:vAlign w:val="center"/>
          </w:tcPr>
          <w:p w14:paraId="1596A559" w14:textId="77777777" w:rsidR="004C6125" w:rsidRPr="003B7C44" w:rsidRDefault="000B00A9" w:rsidP="003B7C4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7C44">
              <w:rPr>
                <w:rFonts w:ascii="Times New Roman" w:hAnsi="Times New Roman" w:cs="Times New Roman"/>
                <w:b/>
                <w:sz w:val="26"/>
                <w:szCs w:val="26"/>
              </w:rPr>
              <w:t>CAGR</w:t>
            </w:r>
          </w:p>
        </w:tc>
        <w:tc>
          <w:tcPr>
            <w:tcW w:w="0" w:type="auto"/>
            <w:vAlign w:val="center"/>
          </w:tcPr>
          <w:p w14:paraId="4F5216C1" w14:textId="77777777" w:rsidR="004C6125" w:rsidRPr="003B7C44" w:rsidRDefault="000B00A9" w:rsidP="003B7C4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7C44">
              <w:rPr>
                <w:rFonts w:ascii="Times New Roman" w:hAnsi="Times New Roman" w:cs="Times New Roman"/>
                <w:b/>
                <w:sz w:val="26"/>
                <w:szCs w:val="26"/>
              </w:rPr>
              <w:t>Thị</w:t>
            </w:r>
            <w:proofErr w:type="spellEnd"/>
            <w:r w:rsidRPr="003B7C4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B7C44">
              <w:rPr>
                <w:rFonts w:ascii="Times New Roman" w:hAnsi="Times New Roman" w:cs="Times New Roman"/>
                <w:b/>
                <w:sz w:val="26"/>
                <w:szCs w:val="26"/>
              </w:rPr>
              <w:t>phần</w:t>
            </w:r>
            <w:proofErr w:type="spellEnd"/>
            <w:r w:rsidRPr="003B7C4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2030</w:t>
            </w:r>
          </w:p>
        </w:tc>
        <w:tc>
          <w:tcPr>
            <w:tcW w:w="0" w:type="auto"/>
            <w:vAlign w:val="center"/>
          </w:tcPr>
          <w:p w14:paraId="1B3FD8A3" w14:textId="77777777" w:rsidR="004C6125" w:rsidRPr="003B7C44" w:rsidRDefault="000B00A9" w:rsidP="003B7C4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7C44">
              <w:rPr>
                <w:rFonts w:ascii="Times New Roman" w:hAnsi="Times New Roman" w:cs="Times New Roman"/>
                <w:b/>
                <w:sz w:val="26"/>
                <w:szCs w:val="26"/>
              </w:rPr>
              <w:t>Đặc</w:t>
            </w:r>
            <w:proofErr w:type="spellEnd"/>
            <w:r w:rsidRPr="003B7C4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B7C44">
              <w:rPr>
                <w:rFonts w:ascii="Times New Roman" w:hAnsi="Times New Roman" w:cs="Times New Roman"/>
                <w:b/>
                <w:sz w:val="26"/>
                <w:szCs w:val="26"/>
              </w:rPr>
              <w:t>điểm</w:t>
            </w:r>
            <w:proofErr w:type="spellEnd"/>
          </w:p>
        </w:tc>
      </w:tr>
      <w:tr w:rsidR="004C6125" w:rsidRPr="00E6791A" w14:paraId="16DCE3FD" w14:textId="77777777" w:rsidTr="003B7C44">
        <w:trPr>
          <w:jc w:val="center"/>
        </w:trPr>
        <w:tc>
          <w:tcPr>
            <w:tcW w:w="0" w:type="auto"/>
            <w:vAlign w:val="center"/>
          </w:tcPr>
          <w:p w14:paraId="2986B547" w14:textId="77777777" w:rsidR="004C6125" w:rsidRPr="00E6791A" w:rsidRDefault="000B00A9" w:rsidP="003B7C4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North America</w:t>
            </w:r>
          </w:p>
        </w:tc>
        <w:tc>
          <w:tcPr>
            <w:tcW w:w="0" w:type="auto"/>
            <w:vAlign w:val="center"/>
          </w:tcPr>
          <w:p w14:paraId="2FE5276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220,5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0525869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430,9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0BAA19F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11,8%</w:t>
            </w:r>
          </w:p>
        </w:tc>
        <w:tc>
          <w:tcPr>
            <w:tcW w:w="0" w:type="auto"/>
            <w:vAlign w:val="center"/>
          </w:tcPr>
          <w:p w14:paraId="17B2E5E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31%</w:t>
            </w:r>
          </w:p>
        </w:tc>
        <w:tc>
          <w:tcPr>
            <w:tcW w:w="0" w:type="auto"/>
            <w:vAlign w:val="center"/>
          </w:tcPr>
          <w:p w14:paraId="452AD29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Dẫn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</w:p>
        </w:tc>
      </w:tr>
      <w:tr w:rsidR="004C6125" w:rsidRPr="00E6791A" w14:paraId="3034597E" w14:textId="77777777" w:rsidTr="003B7C44">
        <w:trPr>
          <w:jc w:val="center"/>
        </w:trPr>
        <w:tc>
          <w:tcPr>
            <w:tcW w:w="0" w:type="auto"/>
            <w:vAlign w:val="center"/>
          </w:tcPr>
          <w:p w14:paraId="3323162F" w14:textId="77777777" w:rsidR="004C6125" w:rsidRPr="00E6791A" w:rsidRDefault="000B00A9" w:rsidP="003B7C4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Europe</w:t>
            </w:r>
          </w:p>
        </w:tc>
        <w:tc>
          <w:tcPr>
            <w:tcW w:w="0" w:type="auto"/>
            <w:vAlign w:val="center"/>
          </w:tcPr>
          <w:p w14:paraId="6416E88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176,4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5DE392F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360,8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7E8A7E6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12,7%</w:t>
            </w:r>
          </w:p>
        </w:tc>
        <w:tc>
          <w:tcPr>
            <w:tcW w:w="0" w:type="auto"/>
            <w:vAlign w:val="center"/>
          </w:tcPr>
          <w:p w14:paraId="221FF96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26%</w:t>
            </w:r>
          </w:p>
        </w:tc>
        <w:tc>
          <w:tcPr>
            <w:tcW w:w="0" w:type="auto"/>
            <w:vAlign w:val="center"/>
          </w:tcPr>
          <w:p w14:paraId="433D21E5" w14:textId="77777777" w:rsidR="003B7C44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Quy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3FAECE7D" w14:textId="2172914E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nghiêm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ngặt</w:t>
            </w:r>
            <w:proofErr w:type="spellEnd"/>
          </w:p>
        </w:tc>
      </w:tr>
      <w:tr w:rsidR="004C6125" w:rsidRPr="00E6791A" w14:paraId="5DD582C0" w14:textId="77777777" w:rsidTr="003B7C44">
        <w:trPr>
          <w:jc w:val="center"/>
        </w:trPr>
        <w:tc>
          <w:tcPr>
            <w:tcW w:w="0" w:type="auto"/>
            <w:vAlign w:val="center"/>
          </w:tcPr>
          <w:p w14:paraId="635A0692" w14:textId="77777777" w:rsidR="004C6125" w:rsidRPr="00E6791A" w:rsidRDefault="000B00A9" w:rsidP="003B7C4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Asia-Pacific</w:t>
            </w:r>
          </w:p>
        </w:tc>
        <w:tc>
          <w:tcPr>
            <w:tcW w:w="0" w:type="auto"/>
            <w:vAlign w:val="center"/>
          </w:tcPr>
          <w:p w14:paraId="0FBAFA0A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189,0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131713C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498,6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775F3B7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17,6%</w:t>
            </w:r>
          </w:p>
        </w:tc>
        <w:tc>
          <w:tcPr>
            <w:tcW w:w="0" w:type="auto"/>
            <w:vAlign w:val="center"/>
          </w:tcPr>
          <w:p w14:paraId="1B7A4E6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36%</w:t>
            </w:r>
          </w:p>
        </w:tc>
        <w:tc>
          <w:tcPr>
            <w:tcW w:w="0" w:type="auto"/>
            <w:vAlign w:val="center"/>
          </w:tcPr>
          <w:p w14:paraId="08169F43" w14:textId="77777777" w:rsidR="003B7C44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Tăng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trưởng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  <w:p w14:paraId="3E1F9CF7" w14:textId="1B4A2FC0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nhanh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nhất</w:t>
            </w:r>
            <w:proofErr w:type="spellEnd"/>
          </w:p>
        </w:tc>
      </w:tr>
      <w:tr w:rsidR="004C6125" w:rsidRPr="00E6791A" w14:paraId="71A25C94" w14:textId="77777777" w:rsidTr="003B7C44">
        <w:trPr>
          <w:jc w:val="center"/>
        </w:trPr>
        <w:tc>
          <w:tcPr>
            <w:tcW w:w="0" w:type="auto"/>
            <w:vAlign w:val="center"/>
          </w:tcPr>
          <w:p w14:paraId="6305E37A" w14:textId="4DD32B71" w:rsidR="004C6125" w:rsidRPr="00E6791A" w:rsidRDefault="000B00A9" w:rsidP="003B7C4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China</w:t>
            </w:r>
          </w:p>
        </w:tc>
        <w:tc>
          <w:tcPr>
            <w:tcW w:w="0" w:type="auto"/>
            <w:vAlign w:val="center"/>
          </w:tcPr>
          <w:p w14:paraId="73F4B674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88,2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0E08790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224,2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7616CE63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16,9%</w:t>
            </w:r>
          </w:p>
        </w:tc>
        <w:tc>
          <w:tcPr>
            <w:tcW w:w="0" w:type="auto"/>
            <w:vAlign w:val="center"/>
          </w:tcPr>
          <w:p w14:paraId="63F8A08D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45% APAC</w:t>
            </w:r>
          </w:p>
        </w:tc>
        <w:tc>
          <w:tcPr>
            <w:tcW w:w="0" w:type="auto"/>
            <w:vAlign w:val="center"/>
          </w:tcPr>
          <w:p w14:paraId="003288A5" w14:textId="77777777" w:rsidR="003B7C44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54343356" w14:textId="66E87DE4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APAC</w:t>
            </w:r>
          </w:p>
        </w:tc>
      </w:tr>
      <w:tr w:rsidR="004C6125" w:rsidRPr="00E6791A" w14:paraId="5A1B8A76" w14:textId="77777777" w:rsidTr="003B7C44">
        <w:trPr>
          <w:jc w:val="center"/>
        </w:trPr>
        <w:tc>
          <w:tcPr>
            <w:tcW w:w="0" w:type="auto"/>
            <w:vAlign w:val="center"/>
          </w:tcPr>
          <w:p w14:paraId="7CC6A102" w14:textId="5951D3D9" w:rsidR="004C6125" w:rsidRPr="00E6791A" w:rsidRDefault="000B00A9" w:rsidP="003B7C4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Japan</w:t>
            </w:r>
          </w:p>
        </w:tc>
        <w:tc>
          <w:tcPr>
            <w:tcW w:w="0" w:type="auto"/>
            <w:vAlign w:val="center"/>
          </w:tcPr>
          <w:p w14:paraId="6B1BC4A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31,5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23554A43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74,8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1A0EBA5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15,4%</w:t>
            </w:r>
          </w:p>
        </w:tc>
        <w:tc>
          <w:tcPr>
            <w:tcW w:w="0" w:type="auto"/>
            <w:vAlign w:val="center"/>
          </w:tcPr>
          <w:p w14:paraId="420F78D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15% APAC</w:t>
            </w:r>
          </w:p>
        </w:tc>
        <w:tc>
          <w:tcPr>
            <w:tcW w:w="0" w:type="auto"/>
            <w:vAlign w:val="center"/>
          </w:tcPr>
          <w:p w14:paraId="669AC24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Công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tiên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</w:p>
        </w:tc>
      </w:tr>
      <w:tr w:rsidR="004C6125" w:rsidRPr="00E6791A" w14:paraId="6E6F4EBB" w14:textId="77777777" w:rsidTr="003B7C44">
        <w:trPr>
          <w:jc w:val="center"/>
        </w:trPr>
        <w:tc>
          <w:tcPr>
            <w:tcW w:w="0" w:type="auto"/>
            <w:vAlign w:val="center"/>
          </w:tcPr>
          <w:p w14:paraId="6D9BAFF3" w14:textId="0D937E78" w:rsidR="004C6125" w:rsidRPr="00E6791A" w:rsidRDefault="000B00A9" w:rsidP="003B7C4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India</w:t>
            </w:r>
          </w:p>
        </w:tc>
        <w:tc>
          <w:tcPr>
            <w:tcW w:w="0" w:type="auto"/>
            <w:vAlign w:val="center"/>
          </w:tcPr>
          <w:p w14:paraId="08B9EA6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25,2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5F612A5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74,8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2DA1E75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19,8%</w:t>
            </w:r>
          </w:p>
        </w:tc>
        <w:tc>
          <w:tcPr>
            <w:tcW w:w="0" w:type="auto"/>
            <w:vAlign w:val="center"/>
          </w:tcPr>
          <w:p w14:paraId="3734634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15% APAC</w:t>
            </w:r>
          </w:p>
        </w:tc>
        <w:tc>
          <w:tcPr>
            <w:tcW w:w="0" w:type="auto"/>
            <w:vAlign w:val="center"/>
          </w:tcPr>
          <w:p w14:paraId="6FD2360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trưởng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mạnh</w:t>
            </w:r>
            <w:proofErr w:type="spellEnd"/>
          </w:p>
        </w:tc>
      </w:tr>
      <w:tr w:rsidR="004C6125" w:rsidRPr="00E6791A" w14:paraId="0993A591" w14:textId="77777777" w:rsidTr="003B7C44">
        <w:trPr>
          <w:jc w:val="center"/>
        </w:trPr>
        <w:tc>
          <w:tcPr>
            <w:tcW w:w="0" w:type="auto"/>
            <w:vAlign w:val="center"/>
          </w:tcPr>
          <w:p w14:paraId="3F2C51F2" w14:textId="142C92DA" w:rsidR="004C6125" w:rsidRPr="00E6791A" w:rsidRDefault="000B00A9" w:rsidP="003B7C4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ASEAN</w:t>
            </w:r>
          </w:p>
        </w:tc>
        <w:tc>
          <w:tcPr>
            <w:tcW w:w="0" w:type="auto"/>
            <w:vAlign w:val="center"/>
          </w:tcPr>
          <w:p w14:paraId="22508E0D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28,0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07665A1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58,9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7C9B2E9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21,1%</w:t>
            </w:r>
          </w:p>
        </w:tc>
        <w:tc>
          <w:tcPr>
            <w:tcW w:w="0" w:type="auto"/>
            <w:vAlign w:val="center"/>
          </w:tcPr>
          <w:p w14:paraId="6857824A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12% APAC</w:t>
            </w:r>
          </w:p>
        </w:tc>
        <w:tc>
          <w:tcPr>
            <w:tcW w:w="0" w:type="auto"/>
            <w:vAlign w:val="center"/>
          </w:tcPr>
          <w:p w14:paraId="002E418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Cơ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hội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xuất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khẩu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Mekong</w:t>
            </w:r>
          </w:p>
        </w:tc>
      </w:tr>
      <w:tr w:rsidR="004C6125" w:rsidRPr="00E6791A" w14:paraId="1C0CB3F2" w14:textId="77777777" w:rsidTr="003B7C44">
        <w:trPr>
          <w:jc w:val="center"/>
        </w:trPr>
        <w:tc>
          <w:tcPr>
            <w:tcW w:w="0" w:type="auto"/>
            <w:vAlign w:val="center"/>
          </w:tcPr>
          <w:p w14:paraId="00436BE5" w14:textId="17D9EE56" w:rsidR="004C6125" w:rsidRPr="00E6791A" w:rsidRDefault="000B00A9" w:rsidP="003B7C4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South Korea</w:t>
            </w:r>
          </w:p>
        </w:tc>
        <w:tc>
          <w:tcPr>
            <w:tcW w:w="0" w:type="auto"/>
            <w:vAlign w:val="center"/>
          </w:tcPr>
          <w:p w14:paraId="358EE53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12,6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45FCEA1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29,9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12AD7E0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15,4%</w:t>
            </w:r>
          </w:p>
        </w:tc>
        <w:tc>
          <w:tcPr>
            <w:tcW w:w="0" w:type="auto"/>
            <w:vAlign w:val="center"/>
          </w:tcPr>
          <w:p w14:paraId="24C79354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6% APAC</w:t>
            </w:r>
          </w:p>
        </w:tc>
        <w:tc>
          <w:tcPr>
            <w:tcW w:w="0" w:type="auto"/>
            <w:vAlign w:val="center"/>
          </w:tcPr>
          <w:p w14:paraId="74FDCFC6" w14:textId="77777777" w:rsidR="003B7C44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Công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5G </w:t>
            </w:r>
          </w:p>
          <w:p w14:paraId="176BC261" w14:textId="2DB0DC3D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</w:p>
        </w:tc>
      </w:tr>
      <w:tr w:rsidR="004C6125" w:rsidRPr="00E6791A" w14:paraId="6499A543" w14:textId="77777777" w:rsidTr="003B7C44">
        <w:trPr>
          <w:jc w:val="center"/>
        </w:trPr>
        <w:tc>
          <w:tcPr>
            <w:tcW w:w="0" w:type="auto"/>
            <w:vAlign w:val="center"/>
          </w:tcPr>
          <w:p w14:paraId="2E6000F0" w14:textId="39A59C86" w:rsidR="004C6125" w:rsidRPr="00E6791A" w:rsidRDefault="000B00A9" w:rsidP="003B7C4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Others APAC</w:t>
            </w:r>
          </w:p>
        </w:tc>
        <w:tc>
          <w:tcPr>
            <w:tcW w:w="0" w:type="auto"/>
            <w:vAlign w:val="center"/>
          </w:tcPr>
          <w:p w14:paraId="3410CF9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3,2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03F92DAD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35,9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0959FA73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48,1%</w:t>
            </w:r>
          </w:p>
        </w:tc>
        <w:tc>
          <w:tcPr>
            <w:tcW w:w="0" w:type="auto"/>
            <w:vAlign w:val="center"/>
          </w:tcPr>
          <w:p w14:paraId="5BE9D4E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7% APAC</w:t>
            </w:r>
          </w:p>
        </w:tc>
        <w:tc>
          <w:tcPr>
            <w:tcW w:w="0" w:type="auto"/>
            <w:vAlign w:val="center"/>
          </w:tcPr>
          <w:p w14:paraId="3498CA67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6125" w:rsidRPr="00E6791A" w14:paraId="4B1F6557" w14:textId="77777777" w:rsidTr="003B7C44">
        <w:trPr>
          <w:jc w:val="center"/>
        </w:trPr>
        <w:tc>
          <w:tcPr>
            <w:tcW w:w="0" w:type="auto"/>
            <w:vAlign w:val="center"/>
          </w:tcPr>
          <w:p w14:paraId="7565DEFE" w14:textId="77777777" w:rsidR="004C6125" w:rsidRPr="00E6791A" w:rsidRDefault="000B00A9" w:rsidP="003B7C4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Latin America</w:t>
            </w:r>
          </w:p>
        </w:tc>
        <w:tc>
          <w:tcPr>
            <w:tcW w:w="0" w:type="auto"/>
            <w:vAlign w:val="center"/>
          </w:tcPr>
          <w:p w14:paraId="6028A67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25,2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128613BF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55,4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3CB03FEF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14,1%</w:t>
            </w:r>
          </w:p>
        </w:tc>
        <w:tc>
          <w:tcPr>
            <w:tcW w:w="0" w:type="auto"/>
            <w:vAlign w:val="center"/>
          </w:tcPr>
          <w:p w14:paraId="50917A7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4%</w:t>
            </w:r>
          </w:p>
        </w:tc>
        <w:tc>
          <w:tcPr>
            <w:tcW w:w="0" w:type="auto"/>
            <w:vAlign w:val="center"/>
          </w:tcPr>
          <w:p w14:paraId="7814A58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ổn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</w:p>
        </w:tc>
      </w:tr>
      <w:tr w:rsidR="004C6125" w:rsidRPr="00E6791A" w14:paraId="4063B722" w14:textId="77777777" w:rsidTr="003B7C44">
        <w:trPr>
          <w:jc w:val="center"/>
        </w:trPr>
        <w:tc>
          <w:tcPr>
            <w:tcW w:w="0" w:type="auto"/>
            <w:vAlign w:val="center"/>
          </w:tcPr>
          <w:p w14:paraId="0E7F9C17" w14:textId="77777777" w:rsidR="004C6125" w:rsidRPr="00E6791A" w:rsidRDefault="000B00A9" w:rsidP="003B7C4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MEA</w:t>
            </w:r>
          </w:p>
        </w:tc>
        <w:tc>
          <w:tcPr>
            <w:tcW w:w="0" w:type="auto"/>
            <w:vAlign w:val="center"/>
          </w:tcPr>
          <w:p w14:paraId="5093DDE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18,9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53B4753A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41,6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4D02268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14,1%</w:t>
            </w:r>
          </w:p>
        </w:tc>
        <w:tc>
          <w:tcPr>
            <w:tcW w:w="0" w:type="auto"/>
            <w:vAlign w:val="center"/>
          </w:tcPr>
          <w:p w14:paraId="668C2D67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3%</w:t>
            </w:r>
          </w:p>
        </w:tc>
        <w:tc>
          <w:tcPr>
            <w:tcW w:w="0" w:type="auto"/>
            <w:vAlign w:val="center"/>
          </w:tcPr>
          <w:p w14:paraId="2AB6C30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nổi</w:t>
            </w:r>
            <w:proofErr w:type="spellEnd"/>
          </w:p>
        </w:tc>
      </w:tr>
    </w:tbl>
    <w:p w14:paraId="4C756EEA" w14:textId="77777777" w:rsidR="004C6125" w:rsidRPr="003B7C44" w:rsidRDefault="000B00A9" w:rsidP="003F62ED">
      <w:pPr>
        <w:pStyle w:val="ListParagraph"/>
        <w:numPr>
          <w:ilvl w:val="0"/>
          <w:numId w:val="161"/>
        </w:numPr>
        <w:spacing w:before="24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3B7C44">
        <w:rPr>
          <w:rFonts w:ascii="Times New Roman" w:hAnsi="Times New Roman" w:cs="Times New Roman"/>
          <w:b/>
          <w:sz w:val="26"/>
          <w:szCs w:val="26"/>
        </w:rPr>
        <w:t xml:space="preserve">Công </w:t>
      </w:r>
      <w:proofErr w:type="spellStart"/>
      <w:r w:rsidRPr="003B7C44">
        <w:rPr>
          <w:rFonts w:ascii="Times New Roman" w:hAnsi="Times New Roman" w:cs="Times New Roman"/>
          <w:b/>
          <w:sz w:val="26"/>
          <w:szCs w:val="26"/>
        </w:rPr>
        <w:t>nghệ</w:t>
      </w:r>
      <w:proofErr w:type="spellEnd"/>
      <w:r w:rsidRPr="003B7C4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B7C44">
        <w:rPr>
          <w:rFonts w:ascii="Times New Roman" w:hAnsi="Times New Roman" w:cs="Times New Roman"/>
          <w:b/>
          <w:sz w:val="26"/>
          <w:szCs w:val="26"/>
        </w:rPr>
        <w:t>chính</w:t>
      </w:r>
      <w:proofErr w:type="spellEnd"/>
      <w:r w:rsidRPr="003B7C4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B7C44">
        <w:rPr>
          <w:rFonts w:ascii="Times New Roman" w:hAnsi="Times New Roman" w:cs="Times New Roman"/>
          <w:b/>
          <w:sz w:val="26"/>
          <w:szCs w:val="26"/>
        </w:rPr>
        <w:t>thúc</w:t>
      </w:r>
      <w:proofErr w:type="spellEnd"/>
      <w:r w:rsidRPr="003B7C4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B7C44">
        <w:rPr>
          <w:rFonts w:ascii="Times New Roman" w:hAnsi="Times New Roman" w:cs="Times New Roman"/>
          <w:b/>
          <w:sz w:val="26"/>
          <w:szCs w:val="26"/>
        </w:rPr>
        <w:t>đẩy</w:t>
      </w:r>
      <w:proofErr w:type="spellEnd"/>
      <w:r w:rsidRPr="003B7C4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B7C44">
        <w:rPr>
          <w:rFonts w:ascii="Times New Roman" w:hAnsi="Times New Roman" w:cs="Times New Roman"/>
          <w:b/>
          <w:sz w:val="26"/>
          <w:szCs w:val="26"/>
        </w:rPr>
        <w:t>thị</w:t>
      </w:r>
      <w:proofErr w:type="spellEnd"/>
      <w:r w:rsidRPr="003B7C4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B7C44">
        <w:rPr>
          <w:rFonts w:ascii="Times New Roman" w:hAnsi="Times New Roman" w:cs="Times New Roman"/>
          <w:b/>
          <w:sz w:val="26"/>
          <w:szCs w:val="26"/>
        </w:rPr>
        <w:t>trường</w:t>
      </w:r>
      <w:proofErr w:type="spellEnd"/>
      <w:r w:rsidRPr="003B7C44">
        <w:rPr>
          <w:rFonts w:ascii="Times New Roman" w:hAnsi="Times New Roman" w:cs="Times New Roman"/>
          <w:b/>
          <w:sz w:val="26"/>
          <w:szCs w:val="26"/>
        </w:rPr>
        <w:t xml:space="preserve"> IoT:</w:t>
      </w:r>
    </w:p>
    <w:p w14:paraId="502CDF7F" w14:textId="77777777" w:rsidR="004C6125" w:rsidRPr="00E6791A" w:rsidRDefault="000B00A9" w:rsidP="00826D6C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26D6C">
        <w:rPr>
          <w:rFonts w:ascii="Times New Roman" w:hAnsi="Times New Roman" w:cs="Times New Roman"/>
          <w:sz w:val="26"/>
          <w:szCs w:val="26"/>
        </w:rPr>
        <w:t>1.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5G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Beyond:</w:t>
      </w:r>
    </w:p>
    <w:p w14:paraId="6486F8D4" w14:textId="77777777" w:rsidR="004C6125" w:rsidRPr="00826D6C" w:rsidRDefault="000B00A9" w:rsidP="00826D6C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26D6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: 5G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phủ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sóng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45%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2024,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70%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2027,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85%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2030</w:t>
      </w:r>
    </w:p>
    <w:p w14:paraId="2904DA39" w14:textId="77777777" w:rsidR="004C6125" w:rsidRPr="00826D6C" w:rsidRDefault="000B00A9" w:rsidP="00826D6C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26D6C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>: 1-10 Gbps (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gấp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10-100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4G)</w:t>
      </w:r>
    </w:p>
    <w:p w14:paraId="3A348430" w14:textId="77777777" w:rsidR="004C6125" w:rsidRPr="00826D6C" w:rsidRDefault="000B00A9" w:rsidP="00826D6C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26D6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>: &lt;10ms (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4G 10-20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>)</w:t>
      </w:r>
    </w:p>
    <w:p w14:paraId="0BC00A38" w14:textId="77777777" w:rsidR="004C6125" w:rsidRPr="00826D6C" w:rsidRDefault="000B00A9" w:rsidP="00826D6C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26D6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: 1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>/km² (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gấp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100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4G)</w:t>
      </w:r>
    </w:p>
    <w:p w14:paraId="6154C595" w14:textId="77777777" w:rsidR="004C6125" w:rsidRPr="00E6791A" w:rsidRDefault="000B00A9" w:rsidP="00826D6C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26D6C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>: Cho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IoT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real-time processing</w:t>
      </w:r>
    </w:p>
    <w:p w14:paraId="0C2CCAA9" w14:textId="77777777" w:rsidR="004C6125" w:rsidRPr="00E6791A" w:rsidRDefault="000B00A9" w:rsidP="00826D6C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26D6C">
        <w:rPr>
          <w:rFonts w:ascii="Times New Roman" w:hAnsi="Times New Roman" w:cs="Times New Roman"/>
          <w:sz w:val="26"/>
          <w:szCs w:val="26"/>
        </w:rPr>
        <w:t>2.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Edge Computing:</w:t>
      </w:r>
    </w:p>
    <w:p w14:paraId="2D676D98" w14:textId="77777777" w:rsidR="004C6125" w:rsidRPr="00826D6C" w:rsidRDefault="000B00A9" w:rsidP="00826D6C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26D6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: 9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USD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2024 → 43,4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USD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2030 (CAGR 30,2%)</w:t>
      </w:r>
    </w:p>
    <w:p w14:paraId="73E41C88" w14:textId="77777777" w:rsidR="004C6125" w:rsidRPr="00826D6C" w:rsidRDefault="000B00A9" w:rsidP="00826D6C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26D6C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>:</w:t>
      </w:r>
    </w:p>
    <w:p w14:paraId="11279614" w14:textId="77777777" w:rsidR="004C6125" w:rsidRPr="00826D6C" w:rsidRDefault="000B00A9" w:rsidP="00826D6C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26D6C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100ms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&lt;10ms</w:t>
      </w:r>
    </w:p>
    <w:p w14:paraId="36B53CBB" w14:textId="77777777" w:rsidR="004C6125" w:rsidRPr="00826D6C" w:rsidRDefault="000B00A9" w:rsidP="00826D6C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26D6C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băng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cloud 60-80%</w:t>
      </w:r>
    </w:p>
    <w:p w14:paraId="61E7A600" w14:textId="77777777" w:rsidR="004C6125" w:rsidRPr="00826D6C" w:rsidRDefault="000B00A9" w:rsidP="00826D6C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26D6C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0ED84690" w14:textId="77777777" w:rsidR="004C6125" w:rsidRPr="00826D6C" w:rsidRDefault="000B00A9" w:rsidP="00826D6C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26D6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offline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nối</w:t>
      </w:r>
      <w:proofErr w:type="spellEnd"/>
    </w:p>
    <w:p w14:paraId="1A17BFC2" w14:textId="77777777" w:rsidR="004C6125" w:rsidRPr="00E6791A" w:rsidRDefault="000B00A9" w:rsidP="00826D6C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26D6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Industrial automation, autonomous vehicles, smart cities</w:t>
      </w:r>
    </w:p>
    <w:p w14:paraId="1C2426DB" w14:textId="77777777" w:rsidR="004C6125" w:rsidRPr="00E6791A" w:rsidRDefault="000B00A9" w:rsidP="00826D6C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26D6C">
        <w:rPr>
          <w:rFonts w:ascii="Times New Roman" w:hAnsi="Times New Roman" w:cs="Times New Roman"/>
          <w:sz w:val="26"/>
          <w:szCs w:val="26"/>
        </w:rPr>
        <w:t>3.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AI/ML at the Edge:</w:t>
      </w:r>
    </w:p>
    <w:p w14:paraId="31F36DEF" w14:textId="77777777" w:rsidR="004C6125" w:rsidRPr="00826D6C" w:rsidRDefault="000B00A9" w:rsidP="00826D6C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826D6C">
        <w:rPr>
          <w:rFonts w:ascii="Times New Roman" w:hAnsi="Times New Roman" w:cs="Times New Roman"/>
          <w:sz w:val="26"/>
          <w:szCs w:val="26"/>
        </w:rPr>
        <w:t xml:space="preserve">Chip AI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: Google TPU, NVIDIA Jetson, Intel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Movidius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>, Apple Neural Engine</w:t>
      </w:r>
    </w:p>
    <w:p w14:paraId="62CD4383" w14:textId="77777777" w:rsidR="004C6125" w:rsidRPr="00826D6C" w:rsidRDefault="000B00A9" w:rsidP="00826D6C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826D6C">
        <w:rPr>
          <w:rFonts w:ascii="Times New Roman" w:hAnsi="Times New Roman" w:cs="Times New Roman"/>
          <w:sz w:val="26"/>
          <w:szCs w:val="26"/>
        </w:rPr>
        <w:t xml:space="preserve">Giá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: 50%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(2024-2026), 70%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năm</w:t>
      </w:r>
      <w:proofErr w:type="spellEnd"/>
    </w:p>
    <w:p w14:paraId="77A3E2AF" w14:textId="77777777" w:rsidR="004C6125" w:rsidRPr="00826D6C" w:rsidRDefault="000B00A9" w:rsidP="00826D6C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26D6C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: 5-10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(Moore's Law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AI)</w:t>
      </w:r>
    </w:p>
    <w:p w14:paraId="653C5B91" w14:textId="77777777" w:rsidR="004C6125" w:rsidRPr="00E6791A" w:rsidRDefault="000B00A9" w:rsidP="00826D6C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26D6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>: Computer</w:t>
      </w:r>
      <w:r w:rsidRPr="00E6791A">
        <w:rPr>
          <w:rFonts w:ascii="Times New Roman" w:hAnsi="Times New Roman" w:cs="Times New Roman"/>
          <w:sz w:val="26"/>
          <w:szCs w:val="26"/>
        </w:rPr>
        <w:t xml:space="preserve"> vision, predictive maintenance, anomaly detection, natural language processing</w:t>
      </w:r>
    </w:p>
    <w:p w14:paraId="5791BD97" w14:textId="77777777" w:rsidR="004C6125" w:rsidRPr="00E6791A" w:rsidRDefault="000B00A9" w:rsidP="00826D6C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26D6C">
        <w:rPr>
          <w:rFonts w:ascii="Times New Roman" w:hAnsi="Times New Roman" w:cs="Times New Roman"/>
          <w:sz w:val="26"/>
          <w:szCs w:val="26"/>
        </w:rPr>
        <w:t>4.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Digital Twin:</w:t>
      </w:r>
    </w:p>
    <w:p w14:paraId="0D23239F" w14:textId="77777777" w:rsidR="004C6125" w:rsidRPr="00826D6C" w:rsidRDefault="000B00A9" w:rsidP="00826D6C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26D6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: 10,1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USD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2024 → 48,2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USD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2030 (CAGR 30,1%)</w:t>
      </w:r>
    </w:p>
    <w:p w14:paraId="181A5578" w14:textId="77777777" w:rsidR="004C6125" w:rsidRPr="00826D6C" w:rsidRDefault="000B00A9" w:rsidP="00826D6C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26D6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tế</w:t>
      </w:r>
      <w:proofErr w:type="spellEnd"/>
    </w:p>
    <w:p w14:paraId="454D93BE" w14:textId="77777777" w:rsidR="004C6125" w:rsidRPr="00E6791A" w:rsidRDefault="000B00A9" w:rsidP="00826D6C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26D6C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20-30% chi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R&amp;D,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40-50% downtime</w:t>
      </w:r>
    </w:p>
    <w:p w14:paraId="4C29ADE0" w14:textId="77777777" w:rsidR="004C6125" w:rsidRPr="00E6791A" w:rsidRDefault="000B00A9" w:rsidP="00826D6C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26D6C">
        <w:rPr>
          <w:rFonts w:ascii="Times New Roman" w:hAnsi="Times New Roman" w:cs="Times New Roman"/>
          <w:sz w:val="26"/>
          <w:szCs w:val="26"/>
        </w:rPr>
        <w:t>5.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Low-Power Wide-Area Networks (LPWAN):</w:t>
      </w:r>
    </w:p>
    <w:p w14:paraId="760039A5" w14:textId="77777777" w:rsidR="004C6125" w:rsidRPr="00826D6C" w:rsidRDefault="000B00A9" w:rsidP="00826D6C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826D6C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LoRaWAN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>, NB-IoT, Sigfox</w:t>
      </w:r>
    </w:p>
    <w:p w14:paraId="01B075E4" w14:textId="77777777" w:rsidR="004C6125" w:rsidRPr="00826D6C" w:rsidRDefault="000B00A9" w:rsidP="00826D6C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826D6C">
        <w:rPr>
          <w:rFonts w:ascii="Times New Roman" w:hAnsi="Times New Roman" w:cs="Times New Roman"/>
          <w:sz w:val="26"/>
          <w:szCs w:val="26"/>
        </w:rPr>
        <w:t>Phạm vi: 10-15 km (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>), 40-50 km (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nông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thôn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>)</w:t>
      </w:r>
    </w:p>
    <w:p w14:paraId="69A7648C" w14:textId="77777777" w:rsidR="004C6125" w:rsidRPr="00826D6C" w:rsidRDefault="000B00A9" w:rsidP="00826D6C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26D6C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thọ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pin: 5-10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năm</w:t>
      </w:r>
      <w:proofErr w:type="spellEnd"/>
    </w:p>
    <w:p w14:paraId="55C93BF5" w14:textId="77777777" w:rsidR="004C6125" w:rsidRPr="00E6791A" w:rsidRDefault="000B00A9" w:rsidP="00826D6C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26D6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>: Smart</w:t>
      </w:r>
      <w:r w:rsidRPr="00E6791A">
        <w:rPr>
          <w:rFonts w:ascii="Times New Roman" w:hAnsi="Times New Roman" w:cs="Times New Roman"/>
          <w:sz w:val="26"/>
          <w:szCs w:val="26"/>
        </w:rPr>
        <w:t xml:space="preserve"> agriculture, asset tracking, environmental monitoring</w:t>
      </w:r>
    </w:p>
    <w:p w14:paraId="240E0278" w14:textId="77777777" w:rsidR="004C6125" w:rsidRPr="00EF4273" w:rsidRDefault="000B00A9" w:rsidP="003F62ED">
      <w:pPr>
        <w:pStyle w:val="ListParagraph"/>
        <w:numPr>
          <w:ilvl w:val="0"/>
          <w:numId w:val="161"/>
        </w:numPr>
        <w:spacing w:before="24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EF4273">
        <w:rPr>
          <w:rFonts w:ascii="Times New Roman" w:hAnsi="Times New Roman" w:cs="Times New Roman"/>
          <w:b/>
          <w:sz w:val="26"/>
          <w:szCs w:val="26"/>
        </w:rPr>
        <w:t xml:space="preserve">Xu </w:t>
      </w:r>
      <w:proofErr w:type="spellStart"/>
      <w:r w:rsidRPr="00EF4273">
        <w:rPr>
          <w:rFonts w:ascii="Times New Roman" w:hAnsi="Times New Roman" w:cs="Times New Roman"/>
          <w:b/>
          <w:sz w:val="26"/>
          <w:szCs w:val="26"/>
        </w:rPr>
        <w:t>hướng</w:t>
      </w:r>
      <w:proofErr w:type="spellEnd"/>
      <w:r w:rsidRPr="00EF427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F4273">
        <w:rPr>
          <w:rFonts w:ascii="Times New Roman" w:hAnsi="Times New Roman" w:cs="Times New Roman"/>
          <w:b/>
          <w:sz w:val="26"/>
          <w:szCs w:val="26"/>
        </w:rPr>
        <w:t>chính</w:t>
      </w:r>
      <w:proofErr w:type="spellEnd"/>
      <w:r w:rsidRPr="00EF4273">
        <w:rPr>
          <w:rFonts w:ascii="Times New Roman" w:hAnsi="Times New Roman" w:cs="Times New Roman"/>
          <w:b/>
          <w:sz w:val="26"/>
          <w:szCs w:val="26"/>
        </w:rPr>
        <w:t xml:space="preserve"> 2024-2030:</w:t>
      </w:r>
    </w:p>
    <w:p w14:paraId="48816E9D" w14:textId="77777777" w:rsidR="004C6125" w:rsidRPr="00E6791A" w:rsidRDefault="000B00A9" w:rsidP="00826D6C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26D6C">
        <w:rPr>
          <w:rFonts w:ascii="Times New Roman" w:hAnsi="Times New Roman" w:cs="Times New Roman"/>
          <w:sz w:val="26"/>
          <w:szCs w:val="26"/>
        </w:rPr>
        <w:t>1.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Convergence (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Hội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tụ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):</w:t>
      </w:r>
    </w:p>
    <w:p w14:paraId="287D5FA4" w14:textId="77777777" w:rsidR="004C6125" w:rsidRPr="00E6791A" w:rsidRDefault="000B00A9" w:rsidP="00826D6C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IoT + AI/ML: Intelligent IoT</w:t>
      </w:r>
    </w:p>
    <w:p w14:paraId="6CCAF1EA" w14:textId="77777777" w:rsidR="004C6125" w:rsidRPr="00E6791A" w:rsidRDefault="000B00A9" w:rsidP="00826D6C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IoT + Blockchain: Secure IoT</w:t>
      </w:r>
    </w:p>
    <w:p w14:paraId="40AF87F5" w14:textId="77777777" w:rsidR="004C6125" w:rsidRPr="00E6791A" w:rsidRDefault="000B00A9" w:rsidP="00826D6C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IoT + Digital Twin: Predictive IoT</w:t>
      </w:r>
    </w:p>
    <w:p w14:paraId="28FF95DA" w14:textId="77777777" w:rsidR="004C6125" w:rsidRPr="00E6791A" w:rsidRDefault="000B00A9" w:rsidP="00826D6C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IoT + AR/VR: Immersive IoT</w:t>
      </w:r>
    </w:p>
    <w:p w14:paraId="7024897C" w14:textId="77777777" w:rsidR="004C6125" w:rsidRPr="00E6791A" w:rsidRDefault="000B00A9" w:rsidP="00826D6C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26D6C">
        <w:rPr>
          <w:rFonts w:ascii="Times New Roman" w:hAnsi="Times New Roman" w:cs="Times New Roman"/>
          <w:sz w:val="26"/>
          <w:szCs w:val="26"/>
        </w:rPr>
        <w:t>2.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Security-First Approach:</w:t>
      </w:r>
    </w:p>
    <w:p w14:paraId="44BB4A37" w14:textId="77777777" w:rsidR="004C6125" w:rsidRPr="00826D6C" w:rsidRDefault="000B00A9" w:rsidP="00826D6C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26D6C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: 57%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IoT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2023</w:t>
      </w:r>
    </w:p>
    <w:p w14:paraId="601AF6AC" w14:textId="77777777" w:rsidR="004C6125" w:rsidRPr="00826D6C" w:rsidRDefault="000B00A9" w:rsidP="00826D6C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26D6C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>: End-to-end encryption, hardware security module (HSM), zero-trust architecture, OTA security updates</w:t>
      </w:r>
    </w:p>
    <w:p w14:paraId="05760466" w14:textId="77777777" w:rsidR="004C6125" w:rsidRPr="00E6791A" w:rsidRDefault="000B00A9" w:rsidP="00826D6C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26D6C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>: IEC</w:t>
      </w:r>
      <w:r w:rsidRPr="00E6791A">
        <w:rPr>
          <w:rFonts w:ascii="Times New Roman" w:hAnsi="Times New Roman" w:cs="Times New Roman"/>
          <w:sz w:val="26"/>
          <w:szCs w:val="26"/>
        </w:rPr>
        <w:t xml:space="preserve"> 62443, ISA/IEC 62443, NIST Cybersecurity Framework</w:t>
      </w:r>
    </w:p>
    <w:p w14:paraId="1B935D5A" w14:textId="77777777" w:rsidR="004C6125" w:rsidRPr="00E6791A" w:rsidRDefault="000B00A9" w:rsidP="00826D6C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26D6C">
        <w:rPr>
          <w:rFonts w:ascii="Times New Roman" w:hAnsi="Times New Roman" w:cs="Times New Roman"/>
          <w:sz w:val="26"/>
          <w:szCs w:val="26"/>
        </w:rPr>
        <w:t>3.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Standardization:</w:t>
      </w:r>
    </w:p>
    <w:p w14:paraId="7F71042F" w14:textId="77777777" w:rsidR="004C6125" w:rsidRPr="00826D6C" w:rsidRDefault="000B00A9" w:rsidP="00826D6C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826D6C">
        <w:rPr>
          <w:rFonts w:ascii="Times New Roman" w:hAnsi="Times New Roman" w:cs="Times New Roman"/>
          <w:sz w:val="26"/>
          <w:szCs w:val="26"/>
        </w:rPr>
        <w:t xml:space="preserve">Matter protocol: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smart home (Apple, Google, Amazon, Samsung)</w:t>
      </w:r>
    </w:p>
    <w:p w14:paraId="2DBA6BA6" w14:textId="77777777" w:rsidR="004C6125" w:rsidRPr="00826D6C" w:rsidRDefault="000B00A9" w:rsidP="00826D6C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826D6C">
        <w:rPr>
          <w:rFonts w:ascii="Times New Roman" w:hAnsi="Times New Roman" w:cs="Times New Roman"/>
          <w:sz w:val="26"/>
          <w:szCs w:val="26"/>
        </w:rPr>
        <w:t xml:space="preserve">OPC UA: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industrial automation</w:t>
      </w:r>
    </w:p>
    <w:p w14:paraId="63C07A6C" w14:textId="77777777" w:rsidR="004C6125" w:rsidRPr="00826D6C" w:rsidRDefault="000B00A9" w:rsidP="00826D6C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826D6C">
        <w:rPr>
          <w:rFonts w:ascii="Times New Roman" w:hAnsi="Times New Roman" w:cs="Times New Roman"/>
          <w:sz w:val="26"/>
          <w:szCs w:val="26"/>
        </w:rPr>
        <w:t xml:space="preserve">MQTT 5.0: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messaging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IoT</w:t>
      </w:r>
    </w:p>
    <w:p w14:paraId="6A256722" w14:textId="77777777" w:rsidR="004C6125" w:rsidRPr="00E6791A" w:rsidRDefault="000B00A9" w:rsidP="00826D6C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26D6C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30-40% chi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interoperability</w:t>
      </w:r>
    </w:p>
    <w:p w14:paraId="37F284C1" w14:textId="77777777" w:rsidR="004C6125" w:rsidRPr="00E6791A" w:rsidRDefault="000B00A9" w:rsidP="00826D6C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26D6C">
        <w:rPr>
          <w:rFonts w:ascii="Times New Roman" w:hAnsi="Times New Roman" w:cs="Times New Roman"/>
          <w:sz w:val="26"/>
          <w:szCs w:val="26"/>
        </w:rPr>
        <w:t>4.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Sustainability:</w:t>
      </w:r>
    </w:p>
    <w:p w14:paraId="6DDBAE30" w14:textId="77777777" w:rsidR="004C6125" w:rsidRPr="00826D6C" w:rsidRDefault="000B00A9" w:rsidP="00826D6C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826D6C">
        <w:rPr>
          <w:rFonts w:ascii="Times New Roman" w:hAnsi="Times New Roman" w:cs="Times New Roman"/>
          <w:sz w:val="26"/>
          <w:szCs w:val="26"/>
        </w:rPr>
        <w:t xml:space="preserve">Green IoT: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thụ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30-50%</w:t>
      </w:r>
    </w:p>
    <w:p w14:paraId="1FB64B9E" w14:textId="77777777" w:rsidR="004C6125" w:rsidRPr="00826D6C" w:rsidRDefault="000B00A9" w:rsidP="00826D6C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826D6C">
        <w:rPr>
          <w:rFonts w:ascii="Times New Roman" w:hAnsi="Times New Roman" w:cs="Times New Roman"/>
          <w:sz w:val="26"/>
          <w:szCs w:val="26"/>
        </w:rPr>
        <w:t xml:space="preserve">Circular IoT: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90-95%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826D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sz w:val="26"/>
          <w:szCs w:val="26"/>
        </w:rPr>
        <w:t>kiện</w:t>
      </w:r>
      <w:proofErr w:type="spellEnd"/>
    </w:p>
    <w:p w14:paraId="2F7FC0B2" w14:textId="77777777" w:rsidR="004C6125" w:rsidRPr="00E6791A" w:rsidRDefault="000B00A9" w:rsidP="00826D6C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826D6C">
        <w:rPr>
          <w:rFonts w:ascii="Times New Roman" w:hAnsi="Times New Roman" w:cs="Times New Roman"/>
          <w:sz w:val="26"/>
          <w:szCs w:val="26"/>
        </w:rPr>
        <w:t>Carbon footprint tracking: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CO2</w:t>
      </w:r>
    </w:p>
    <w:p w14:paraId="1D17FDCB" w14:textId="77777777" w:rsidR="00826D6C" w:rsidRDefault="00826D6C" w:rsidP="00826D6C">
      <w:pPr>
        <w:spacing w:after="0" w:line="312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53102D67" w14:textId="77F8C12E" w:rsidR="004C6125" w:rsidRPr="00826D6C" w:rsidRDefault="000B00A9" w:rsidP="003F62ED">
      <w:pPr>
        <w:pStyle w:val="ListParagraph"/>
        <w:numPr>
          <w:ilvl w:val="0"/>
          <w:numId w:val="161"/>
        </w:numPr>
        <w:spacing w:after="0" w:line="312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proofErr w:type="spellStart"/>
      <w:r w:rsidRPr="00826D6C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  <w:r w:rsidRPr="00826D6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6D6C">
        <w:rPr>
          <w:rFonts w:ascii="Times New Roman" w:hAnsi="Times New Roman" w:cs="Times New Roman"/>
          <w:b/>
          <w:sz w:val="26"/>
          <w:szCs w:val="26"/>
        </w:rPr>
        <w:t>báo</w:t>
      </w:r>
      <w:proofErr w:type="spellEnd"/>
      <w:r w:rsidRPr="00826D6C">
        <w:rPr>
          <w:rFonts w:ascii="Times New Roman" w:hAnsi="Times New Roman" w:cs="Times New Roman"/>
          <w:b/>
          <w:sz w:val="26"/>
          <w:szCs w:val="26"/>
        </w:rPr>
        <w:t xml:space="preserve"> 2030: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19"/>
        <w:gridCol w:w="2475"/>
        <w:gridCol w:w="1494"/>
        <w:gridCol w:w="2239"/>
      </w:tblGrid>
      <w:tr w:rsidR="004C6125" w:rsidRPr="00E6791A" w14:paraId="261068C6" w14:textId="77777777" w:rsidTr="00826D6C">
        <w:tc>
          <w:tcPr>
            <w:tcW w:w="0" w:type="auto"/>
            <w:vAlign w:val="center"/>
          </w:tcPr>
          <w:p w14:paraId="2EAA9FDC" w14:textId="77777777" w:rsidR="004C6125" w:rsidRPr="00826D6C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26D6C">
              <w:rPr>
                <w:rFonts w:ascii="Times New Roman" w:hAnsi="Times New Roman" w:cs="Times New Roman"/>
                <w:b/>
                <w:sz w:val="26"/>
                <w:szCs w:val="26"/>
              </w:rPr>
              <w:t>Chỉ</w:t>
            </w:r>
            <w:proofErr w:type="spellEnd"/>
            <w:r w:rsidRPr="00826D6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6D6C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0" w:type="auto"/>
            <w:vAlign w:val="center"/>
          </w:tcPr>
          <w:p w14:paraId="62C393C9" w14:textId="77777777" w:rsidR="004C6125" w:rsidRPr="00826D6C" w:rsidRDefault="000B00A9" w:rsidP="00826D6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6D6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Giá </w:t>
            </w:r>
            <w:proofErr w:type="spellStart"/>
            <w:r w:rsidRPr="00826D6C">
              <w:rPr>
                <w:rFonts w:ascii="Times New Roman" w:hAnsi="Times New Roman" w:cs="Times New Roman"/>
                <w:b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0" w:type="auto"/>
            <w:vAlign w:val="center"/>
          </w:tcPr>
          <w:p w14:paraId="04097032" w14:textId="77777777" w:rsidR="004C6125" w:rsidRPr="00826D6C" w:rsidRDefault="000B00A9" w:rsidP="00826D6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6D6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So </w:t>
            </w:r>
            <w:proofErr w:type="spellStart"/>
            <w:r w:rsidRPr="00826D6C">
              <w:rPr>
                <w:rFonts w:ascii="Times New Roman" w:hAnsi="Times New Roman" w:cs="Times New Roman"/>
                <w:b/>
                <w:sz w:val="26"/>
                <w:szCs w:val="26"/>
              </w:rPr>
              <w:t>với</w:t>
            </w:r>
            <w:proofErr w:type="spellEnd"/>
            <w:r w:rsidRPr="00826D6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2024</w:t>
            </w:r>
          </w:p>
        </w:tc>
        <w:tc>
          <w:tcPr>
            <w:tcW w:w="0" w:type="auto"/>
            <w:vAlign w:val="center"/>
          </w:tcPr>
          <w:p w14:paraId="7921F066" w14:textId="77777777" w:rsidR="004C6125" w:rsidRPr="00826D6C" w:rsidRDefault="000B00A9" w:rsidP="00826D6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26D6C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826D6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6D6C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4C6125" w:rsidRPr="00E6791A" w14:paraId="2F44070F" w14:textId="77777777" w:rsidTr="00826D6C">
        <w:tc>
          <w:tcPr>
            <w:tcW w:w="0" w:type="auto"/>
            <w:vAlign w:val="center"/>
          </w:tcPr>
          <w:p w14:paraId="5E90472C" w14:textId="77777777" w:rsidR="004C6125" w:rsidRPr="00826D6C" w:rsidRDefault="000B00A9" w:rsidP="00826D6C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26D6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26D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6D6C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826D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6D6C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826D6C">
              <w:rPr>
                <w:rFonts w:ascii="Times New Roman" w:hAnsi="Times New Roman" w:cs="Times New Roman"/>
                <w:sz w:val="26"/>
                <w:szCs w:val="26"/>
              </w:rPr>
              <w:t xml:space="preserve"> IoT</w:t>
            </w:r>
          </w:p>
        </w:tc>
        <w:tc>
          <w:tcPr>
            <w:tcW w:w="0" w:type="auto"/>
            <w:vAlign w:val="center"/>
          </w:tcPr>
          <w:p w14:paraId="60075B9E" w14:textId="77777777" w:rsidR="004C6125" w:rsidRPr="00E6791A" w:rsidRDefault="000B00A9" w:rsidP="00826D6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50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</w:p>
        </w:tc>
        <w:tc>
          <w:tcPr>
            <w:tcW w:w="0" w:type="auto"/>
            <w:vAlign w:val="center"/>
          </w:tcPr>
          <w:p w14:paraId="1552A72D" w14:textId="77777777" w:rsidR="004C6125" w:rsidRPr="00E6791A" w:rsidRDefault="000B00A9" w:rsidP="00826D6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+231%</w:t>
            </w:r>
          </w:p>
        </w:tc>
        <w:tc>
          <w:tcPr>
            <w:tcW w:w="0" w:type="auto"/>
            <w:vAlign w:val="center"/>
          </w:tcPr>
          <w:p w14:paraId="1EE4169B" w14:textId="77777777" w:rsidR="004C6125" w:rsidRPr="00E6791A" w:rsidRDefault="000B00A9" w:rsidP="00826D6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gấp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3,3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</w:p>
        </w:tc>
      </w:tr>
      <w:tr w:rsidR="004C6125" w:rsidRPr="00E6791A" w14:paraId="3D69FC08" w14:textId="77777777" w:rsidTr="00826D6C">
        <w:tc>
          <w:tcPr>
            <w:tcW w:w="0" w:type="auto"/>
            <w:vAlign w:val="center"/>
          </w:tcPr>
          <w:p w14:paraId="5FCFA09D" w14:textId="77777777" w:rsidR="004C6125" w:rsidRPr="00826D6C" w:rsidRDefault="000B00A9" w:rsidP="00826D6C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26D6C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26D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6D6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26D6C">
              <w:rPr>
                <w:rFonts w:ascii="Times New Roman" w:hAnsi="Times New Roman" w:cs="Times New Roman"/>
                <w:sz w:val="26"/>
                <w:szCs w:val="26"/>
              </w:rPr>
              <w:t xml:space="preserve"> IoT</w:t>
            </w:r>
          </w:p>
        </w:tc>
        <w:tc>
          <w:tcPr>
            <w:tcW w:w="0" w:type="auto"/>
            <w:vAlign w:val="center"/>
          </w:tcPr>
          <w:p w14:paraId="3B51A2E4" w14:textId="77777777" w:rsidR="004C6125" w:rsidRPr="00E6791A" w:rsidRDefault="000B00A9" w:rsidP="00826D6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79,4 ZB</w:t>
            </w:r>
          </w:p>
        </w:tc>
        <w:tc>
          <w:tcPr>
            <w:tcW w:w="0" w:type="auto"/>
            <w:vAlign w:val="center"/>
          </w:tcPr>
          <w:p w14:paraId="45E2E855" w14:textId="77777777" w:rsidR="004C6125" w:rsidRPr="00E6791A" w:rsidRDefault="000B00A9" w:rsidP="00826D6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+177%</w:t>
            </w:r>
          </w:p>
        </w:tc>
        <w:tc>
          <w:tcPr>
            <w:tcW w:w="0" w:type="auto"/>
            <w:vAlign w:val="center"/>
          </w:tcPr>
          <w:p w14:paraId="2CF7E71D" w14:textId="77777777" w:rsidR="004C6125" w:rsidRPr="00E6791A" w:rsidRDefault="000B00A9" w:rsidP="00826D6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gấp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2,8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</w:p>
        </w:tc>
      </w:tr>
      <w:tr w:rsidR="004C6125" w:rsidRPr="00E6791A" w14:paraId="23A96727" w14:textId="77777777" w:rsidTr="00826D6C">
        <w:tc>
          <w:tcPr>
            <w:tcW w:w="0" w:type="auto"/>
            <w:vAlign w:val="center"/>
          </w:tcPr>
          <w:p w14:paraId="25F69719" w14:textId="77777777" w:rsidR="004C6125" w:rsidRPr="00826D6C" w:rsidRDefault="000B00A9" w:rsidP="00826D6C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26D6C">
              <w:rPr>
                <w:rFonts w:ascii="Times New Roman" w:hAnsi="Times New Roman" w:cs="Times New Roman"/>
                <w:sz w:val="26"/>
                <w:szCs w:val="26"/>
              </w:rPr>
              <w:t xml:space="preserve">Giá </w:t>
            </w:r>
            <w:proofErr w:type="spellStart"/>
            <w:r w:rsidRPr="00826D6C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826D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6D6C">
              <w:rPr>
                <w:rFonts w:ascii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Pr="00826D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6D6C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826D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6D6C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826D6C">
              <w:rPr>
                <w:rFonts w:ascii="Times New Roman" w:hAnsi="Times New Roman" w:cs="Times New Roman"/>
                <w:sz w:val="26"/>
                <w:szCs w:val="26"/>
              </w:rPr>
              <w:t xml:space="preserve"> ra</w:t>
            </w:r>
          </w:p>
        </w:tc>
        <w:tc>
          <w:tcPr>
            <w:tcW w:w="0" w:type="auto"/>
            <w:vAlign w:val="center"/>
          </w:tcPr>
          <w:p w14:paraId="000F6BE8" w14:textId="77777777" w:rsidR="004C6125" w:rsidRPr="00E6791A" w:rsidRDefault="000B00A9" w:rsidP="00826D6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3,7-6,2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nghìn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6AAB643E" w14:textId="77777777" w:rsidR="004C6125" w:rsidRPr="00E6791A" w:rsidRDefault="000B00A9" w:rsidP="00826D6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</w:tcPr>
          <w:p w14:paraId="4C318ADF" w14:textId="77777777" w:rsidR="004C6125" w:rsidRPr="00E6791A" w:rsidRDefault="000B00A9" w:rsidP="00826D6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McKinsey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ước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</w:p>
        </w:tc>
      </w:tr>
      <w:tr w:rsidR="004C6125" w:rsidRPr="00E6791A" w14:paraId="2C7D5087" w14:textId="77777777" w:rsidTr="00826D6C">
        <w:tc>
          <w:tcPr>
            <w:tcW w:w="0" w:type="auto"/>
            <w:vAlign w:val="center"/>
          </w:tcPr>
          <w:p w14:paraId="34E70A5A" w14:textId="77777777" w:rsidR="004C6125" w:rsidRPr="00826D6C" w:rsidRDefault="000B00A9" w:rsidP="00826D6C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26D6C">
              <w:rPr>
                <w:rFonts w:ascii="Times New Roman" w:hAnsi="Times New Roman" w:cs="Times New Roman"/>
                <w:sz w:val="26"/>
                <w:szCs w:val="26"/>
              </w:rPr>
              <w:t xml:space="preserve">% </w:t>
            </w:r>
            <w:proofErr w:type="spellStart"/>
            <w:r w:rsidRPr="00826D6C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826D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6D6C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826D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6D6C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826D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6D6C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826D6C">
              <w:rPr>
                <w:rFonts w:ascii="Times New Roman" w:hAnsi="Times New Roman" w:cs="Times New Roman"/>
                <w:sz w:val="26"/>
                <w:szCs w:val="26"/>
              </w:rPr>
              <w:t xml:space="preserve"> IoT</w:t>
            </w:r>
          </w:p>
        </w:tc>
        <w:tc>
          <w:tcPr>
            <w:tcW w:w="0" w:type="auto"/>
            <w:vAlign w:val="center"/>
          </w:tcPr>
          <w:p w14:paraId="1E84E79A" w14:textId="77777777" w:rsidR="004C6125" w:rsidRPr="00E6791A" w:rsidRDefault="000B00A9" w:rsidP="00826D6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70-80%</w:t>
            </w:r>
          </w:p>
        </w:tc>
        <w:tc>
          <w:tcPr>
            <w:tcW w:w="0" w:type="auto"/>
            <w:vAlign w:val="center"/>
          </w:tcPr>
          <w:p w14:paraId="6BB5CEAB" w14:textId="77777777" w:rsidR="004C6125" w:rsidRPr="00E6791A" w:rsidRDefault="000B00A9" w:rsidP="00826D6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+50-60%</w:t>
            </w:r>
          </w:p>
        </w:tc>
        <w:tc>
          <w:tcPr>
            <w:tcW w:w="0" w:type="auto"/>
            <w:vAlign w:val="center"/>
          </w:tcPr>
          <w:p w14:paraId="2286B867" w14:textId="77777777" w:rsidR="00826D6C" w:rsidRDefault="000B00A9" w:rsidP="00826D6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20-30% </w:t>
            </w:r>
          </w:p>
          <w:p w14:paraId="38C65A27" w14:textId="2828064E" w:rsidR="004C6125" w:rsidRPr="00E6791A" w:rsidRDefault="000B00A9" w:rsidP="00826D6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2024</w:t>
            </w:r>
          </w:p>
        </w:tc>
      </w:tr>
      <w:tr w:rsidR="004C6125" w:rsidRPr="00E6791A" w14:paraId="16630F2F" w14:textId="77777777" w:rsidTr="00826D6C">
        <w:tc>
          <w:tcPr>
            <w:tcW w:w="0" w:type="auto"/>
            <w:vAlign w:val="center"/>
          </w:tcPr>
          <w:p w14:paraId="5E871406" w14:textId="77777777" w:rsidR="004C6125" w:rsidRPr="00826D6C" w:rsidRDefault="000B00A9" w:rsidP="00826D6C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26D6C">
              <w:rPr>
                <w:rFonts w:ascii="Times New Roman" w:hAnsi="Times New Roman" w:cs="Times New Roman"/>
                <w:sz w:val="26"/>
                <w:szCs w:val="26"/>
              </w:rPr>
              <w:t xml:space="preserve">ROI </w:t>
            </w:r>
            <w:proofErr w:type="spellStart"/>
            <w:r w:rsidRPr="00826D6C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826D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6D6C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0" w:type="auto"/>
            <w:vAlign w:val="center"/>
          </w:tcPr>
          <w:p w14:paraId="7F1800DE" w14:textId="77777777" w:rsidR="004C6125" w:rsidRPr="00E6791A" w:rsidRDefault="000B00A9" w:rsidP="00826D6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3-5 USD/1 USD</w:t>
            </w:r>
          </w:p>
        </w:tc>
        <w:tc>
          <w:tcPr>
            <w:tcW w:w="0" w:type="auto"/>
            <w:vAlign w:val="center"/>
          </w:tcPr>
          <w:p w14:paraId="56E64AEB" w14:textId="77777777" w:rsidR="004C6125" w:rsidRPr="00E6791A" w:rsidRDefault="000B00A9" w:rsidP="00826D6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</w:tcPr>
          <w:p w14:paraId="7CFA9EE0" w14:textId="77777777" w:rsidR="00826D6C" w:rsidRDefault="000B00A9" w:rsidP="00826D6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đô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la </w:t>
            </w:r>
          </w:p>
          <w:p w14:paraId="5BD50664" w14:textId="255D07A2" w:rsidR="004C6125" w:rsidRPr="00E6791A" w:rsidRDefault="000B00A9" w:rsidP="00826D6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IoT</w:t>
            </w:r>
          </w:p>
        </w:tc>
      </w:tr>
    </w:tbl>
    <w:p w14:paraId="714A4448" w14:textId="77777777" w:rsidR="004C6125" w:rsidRPr="008471D3" w:rsidRDefault="000B00A9" w:rsidP="003F62ED">
      <w:pPr>
        <w:pStyle w:val="ListParagraph"/>
        <w:numPr>
          <w:ilvl w:val="0"/>
          <w:numId w:val="161"/>
        </w:numPr>
        <w:spacing w:before="24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8471D3">
        <w:rPr>
          <w:rFonts w:ascii="Times New Roman" w:hAnsi="Times New Roman" w:cs="Times New Roman"/>
          <w:b/>
          <w:sz w:val="26"/>
          <w:szCs w:val="26"/>
        </w:rPr>
        <w:t xml:space="preserve">Ý </w:t>
      </w:r>
      <w:proofErr w:type="spellStart"/>
      <w:r w:rsidRPr="008471D3">
        <w:rPr>
          <w:rFonts w:ascii="Times New Roman" w:hAnsi="Times New Roman" w:cs="Times New Roman"/>
          <w:b/>
          <w:sz w:val="26"/>
          <w:szCs w:val="26"/>
        </w:rPr>
        <w:t>nghĩa</w:t>
      </w:r>
      <w:proofErr w:type="spellEnd"/>
      <w:r w:rsidRPr="008471D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471D3">
        <w:rPr>
          <w:rFonts w:ascii="Times New Roman" w:hAnsi="Times New Roman" w:cs="Times New Roman"/>
          <w:b/>
          <w:sz w:val="26"/>
          <w:szCs w:val="26"/>
        </w:rPr>
        <w:t>với</w:t>
      </w:r>
      <w:proofErr w:type="spellEnd"/>
      <w:r w:rsidRPr="008471D3">
        <w:rPr>
          <w:rFonts w:ascii="Times New Roman" w:hAnsi="Times New Roman" w:cs="Times New Roman"/>
          <w:b/>
          <w:sz w:val="26"/>
          <w:szCs w:val="26"/>
        </w:rPr>
        <w:t xml:space="preserve"> Mekong Technology:</w:t>
      </w:r>
    </w:p>
    <w:p w14:paraId="492A5F90" w14:textId="77777777" w:rsidR="004C6125" w:rsidRPr="00E6791A" w:rsidRDefault="000B00A9" w:rsidP="003F62ED">
      <w:pPr>
        <w:numPr>
          <w:ilvl w:val="0"/>
          <w:numId w:val="30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Thị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lớn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tăng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trưởng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nhanh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1.386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USD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2030, CAGR 19,2%</w:t>
      </w:r>
    </w:p>
    <w:p w14:paraId="79A0F63E" w14:textId="77777777" w:rsidR="004C6125" w:rsidRPr="00E6791A" w:rsidRDefault="000B00A9" w:rsidP="003F62ED">
      <w:pPr>
        <w:numPr>
          <w:ilvl w:val="0"/>
          <w:numId w:val="30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Industrial IoT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là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trọng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tâm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415,8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USD (30%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Mekong</w:t>
      </w:r>
    </w:p>
    <w:p w14:paraId="2F13AE0C" w14:textId="77777777" w:rsidR="004C6125" w:rsidRPr="00E6791A" w:rsidRDefault="000B00A9" w:rsidP="003F62ED">
      <w:pPr>
        <w:numPr>
          <w:ilvl w:val="0"/>
          <w:numId w:val="30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Asia-Pacific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tăng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trưởng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nhanh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nhất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CAGR 17,6%,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cầu</w:t>
      </w:r>
      <w:proofErr w:type="spellEnd"/>
    </w:p>
    <w:p w14:paraId="2108D036" w14:textId="77777777" w:rsidR="004C6125" w:rsidRPr="00E6791A" w:rsidRDefault="000B00A9" w:rsidP="003F62ED">
      <w:pPr>
        <w:numPr>
          <w:ilvl w:val="0"/>
          <w:numId w:val="30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ASEAN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là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cơ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hội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xuất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khẩu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58,9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USD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2030, CAGR 21,1%</w:t>
      </w:r>
    </w:p>
    <w:p w14:paraId="6A2876E4" w14:textId="77777777" w:rsidR="004C6125" w:rsidRPr="00E6791A" w:rsidRDefault="000B00A9" w:rsidP="003F62ED">
      <w:pPr>
        <w:numPr>
          <w:ilvl w:val="0"/>
          <w:numId w:val="30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Công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đang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phát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triển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nhanh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5G, Edge Computing, AI/ML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mới</w:t>
      </w:r>
      <w:proofErr w:type="spellEnd"/>
    </w:p>
    <w:p w14:paraId="2D65E96A" w14:textId="77777777" w:rsidR="004C6125" w:rsidRPr="00E6791A" w:rsidRDefault="000B00A9" w:rsidP="003F62ED">
      <w:pPr>
        <w:numPr>
          <w:ilvl w:val="0"/>
          <w:numId w:val="30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Cần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bảo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mật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chuẩn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hóa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Mekong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security-first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standardization</w:t>
      </w:r>
    </w:p>
    <w:p w14:paraId="39B84028" w14:textId="22643291" w:rsidR="004C6125" w:rsidRPr="008471D3" w:rsidRDefault="008471D3" w:rsidP="008471D3">
      <w:pPr>
        <w:pStyle w:val="Heading3"/>
        <w:keepNext w:val="0"/>
        <w:spacing w:after="0" w:line="312" w:lineRule="auto"/>
        <w:jc w:val="both"/>
        <w:rPr>
          <w:rFonts w:ascii="Times New Roman" w:hAnsi="Times New Roman" w:cs="Times New Roman"/>
        </w:rPr>
      </w:pPr>
      <w:bookmarkStart w:id="65" w:name="_Toc212283284"/>
      <w:r w:rsidRPr="008471D3">
        <w:rPr>
          <w:rFonts w:ascii="Times New Roman" w:hAnsi="Times New Roman" w:cs="Times New Roman"/>
        </w:rPr>
        <w:t>II.1.</w:t>
      </w:r>
      <w:r w:rsidR="000B00A9" w:rsidRPr="008471D3">
        <w:rPr>
          <w:rFonts w:ascii="Times New Roman" w:hAnsi="Times New Roman" w:cs="Times New Roman"/>
        </w:rPr>
        <w:t xml:space="preserve">2. Robot AMR/AGV </w:t>
      </w:r>
      <w:proofErr w:type="spellStart"/>
      <w:r w:rsidR="000B00A9" w:rsidRPr="008471D3">
        <w:rPr>
          <w:rFonts w:ascii="Times New Roman" w:hAnsi="Times New Roman" w:cs="Times New Roman"/>
        </w:rPr>
        <w:t>toàn</w:t>
      </w:r>
      <w:proofErr w:type="spellEnd"/>
      <w:r w:rsidR="000B00A9" w:rsidRPr="008471D3">
        <w:rPr>
          <w:rFonts w:ascii="Times New Roman" w:hAnsi="Times New Roman" w:cs="Times New Roman"/>
        </w:rPr>
        <w:t xml:space="preserve"> </w:t>
      </w:r>
      <w:proofErr w:type="spellStart"/>
      <w:r w:rsidR="000B00A9" w:rsidRPr="008471D3">
        <w:rPr>
          <w:rFonts w:ascii="Times New Roman" w:hAnsi="Times New Roman" w:cs="Times New Roman"/>
        </w:rPr>
        <w:t>cầu</w:t>
      </w:r>
      <w:bookmarkEnd w:id="65"/>
      <w:proofErr w:type="spellEnd"/>
    </w:p>
    <w:p w14:paraId="6C81FE4B" w14:textId="77777777" w:rsidR="004C6125" w:rsidRPr="00E6791A" w:rsidRDefault="000B00A9" w:rsidP="008471D3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robot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(Autonomous Mobile Robot - AMR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Automated Guided Vehicle - AGV)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logistics,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.</w:t>
      </w:r>
    </w:p>
    <w:p w14:paraId="52057330" w14:textId="77777777" w:rsidR="004C6125" w:rsidRPr="008471D3" w:rsidRDefault="000B00A9" w:rsidP="003F62ED">
      <w:pPr>
        <w:pStyle w:val="ListParagraph"/>
        <w:numPr>
          <w:ilvl w:val="0"/>
          <w:numId w:val="161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471D3">
        <w:rPr>
          <w:rFonts w:ascii="Times New Roman" w:hAnsi="Times New Roman" w:cs="Times New Roman"/>
          <w:b/>
          <w:sz w:val="26"/>
          <w:szCs w:val="26"/>
        </w:rPr>
        <w:t>Tổng</w:t>
      </w:r>
      <w:proofErr w:type="spellEnd"/>
      <w:r w:rsidRPr="008471D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471D3">
        <w:rPr>
          <w:rFonts w:ascii="Times New Roman" w:hAnsi="Times New Roman" w:cs="Times New Roman"/>
          <w:b/>
          <w:sz w:val="26"/>
          <w:szCs w:val="26"/>
        </w:rPr>
        <w:t>quan</w:t>
      </w:r>
      <w:proofErr w:type="spellEnd"/>
      <w:r w:rsidRPr="008471D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471D3">
        <w:rPr>
          <w:rFonts w:ascii="Times New Roman" w:hAnsi="Times New Roman" w:cs="Times New Roman"/>
          <w:b/>
          <w:sz w:val="26"/>
          <w:szCs w:val="26"/>
        </w:rPr>
        <w:t>thị</w:t>
      </w:r>
      <w:proofErr w:type="spellEnd"/>
      <w:r w:rsidRPr="008471D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471D3">
        <w:rPr>
          <w:rFonts w:ascii="Times New Roman" w:hAnsi="Times New Roman" w:cs="Times New Roman"/>
          <w:b/>
          <w:sz w:val="26"/>
          <w:szCs w:val="26"/>
        </w:rPr>
        <w:t>trường</w:t>
      </w:r>
      <w:proofErr w:type="spellEnd"/>
      <w:r w:rsidRPr="008471D3">
        <w:rPr>
          <w:rFonts w:ascii="Times New Roman" w:hAnsi="Times New Roman" w:cs="Times New Roman"/>
          <w:b/>
          <w:sz w:val="26"/>
          <w:szCs w:val="26"/>
        </w:rPr>
        <w:t xml:space="preserve"> AMR:</w:t>
      </w:r>
    </w:p>
    <w:p w14:paraId="3620E0AA" w14:textId="77777777" w:rsidR="004C6125" w:rsidRPr="00E6791A" w:rsidRDefault="000B00A9" w:rsidP="008471D3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"Autonomous Mobile Robots Market Report 2024"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Grand View Research: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3"/>
        <w:gridCol w:w="1277"/>
        <w:gridCol w:w="1277"/>
        <w:gridCol w:w="1277"/>
        <w:gridCol w:w="1669"/>
        <w:gridCol w:w="2134"/>
      </w:tblGrid>
      <w:tr w:rsidR="004C6125" w:rsidRPr="00E6791A" w14:paraId="39C70777" w14:textId="77777777">
        <w:tc>
          <w:tcPr>
            <w:tcW w:w="0" w:type="auto"/>
          </w:tcPr>
          <w:p w14:paraId="2657A6A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0" w:type="auto"/>
          </w:tcPr>
          <w:p w14:paraId="0BA07CA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2024</w:t>
            </w:r>
          </w:p>
        </w:tc>
        <w:tc>
          <w:tcPr>
            <w:tcW w:w="0" w:type="auto"/>
          </w:tcPr>
          <w:p w14:paraId="26D9F5E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2027</w:t>
            </w:r>
          </w:p>
        </w:tc>
        <w:tc>
          <w:tcPr>
            <w:tcW w:w="0" w:type="auto"/>
          </w:tcPr>
          <w:p w14:paraId="12BC1283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2030</w:t>
            </w:r>
          </w:p>
        </w:tc>
        <w:tc>
          <w:tcPr>
            <w:tcW w:w="0" w:type="auto"/>
          </w:tcPr>
          <w:p w14:paraId="541EF2C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CAGR 2024-2030</w:t>
            </w:r>
          </w:p>
        </w:tc>
        <w:tc>
          <w:tcPr>
            <w:tcW w:w="0" w:type="auto"/>
          </w:tcPr>
          <w:p w14:paraId="42545ED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Nguồn</w:t>
            </w:r>
            <w:proofErr w:type="spellEnd"/>
          </w:p>
        </w:tc>
      </w:tr>
      <w:tr w:rsidR="004C6125" w:rsidRPr="00E6791A" w14:paraId="17ED6903" w14:textId="77777777">
        <w:tc>
          <w:tcPr>
            <w:tcW w:w="0" w:type="auto"/>
          </w:tcPr>
          <w:p w14:paraId="2376444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Tổng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thị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trường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AMR</w:t>
            </w:r>
          </w:p>
        </w:tc>
        <w:tc>
          <w:tcPr>
            <w:tcW w:w="0" w:type="auto"/>
          </w:tcPr>
          <w:p w14:paraId="0B2584A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4,5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395DB023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7,8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5A3B0987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12,6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25E95F94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28,5%</w:t>
            </w:r>
          </w:p>
        </w:tc>
        <w:tc>
          <w:tcPr>
            <w:tcW w:w="0" w:type="auto"/>
          </w:tcPr>
          <w:p w14:paraId="05047AF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Grand View Research (2024)</w:t>
            </w:r>
          </w:p>
        </w:tc>
      </w:tr>
      <w:tr w:rsidR="004C6125" w:rsidRPr="00E6791A" w14:paraId="7BE41C28" w14:textId="77777777">
        <w:tc>
          <w:tcPr>
            <w:tcW w:w="0" w:type="auto"/>
          </w:tcPr>
          <w:p w14:paraId="09E25C6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lượng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robot AMR</w:t>
            </w:r>
          </w:p>
        </w:tc>
        <w:tc>
          <w:tcPr>
            <w:tcW w:w="0" w:type="auto"/>
          </w:tcPr>
          <w:p w14:paraId="4C008E4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125.000 unit</w:t>
            </w:r>
          </w:p>
        </w:tc>
        <w:tc>
          <w:tcPr>
            <w:tcW w:w="0" w:type="auto"/>
          </w:tcPr>
          <w:p w14:paraId="4C5E001F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285.000 unit</w:t>
            </w:r>
          </w:p>
        </w:tc>
        <w:tc>
          <w:tcPr>
            <w:tcW w:w="0" w:type="auto"/>
          </w:tcPr>
          <w:p w14:paraId="4D377B0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540.000 unit</w:t>
            </w:r>
          </w:p>
        </w:tc>
        <w:tc>
          <w:tcPr>
            <w:tcW w:w="0" w:type="auto"/>
          </w:tcPr>
          <w:p w14:paraId="6478A11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27,8%</w:t>
            </w:r>
          </w:p>
        </w:tc>
        <w:tc>
          <w:tcPr>
            <w:tcW w:w="0" w:type="auto"/>
          </w:tcPr>
          <w:p w14:paraId="02C9343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IFR (2024)</w:t>
            </w:r>
          </w:p>
        </w:tc>
      </w:tr>
      <w:tr w:rsidR="004C6125" w:rsidRPr="00E6791A" w14:paraId="57ED47AF" w14:textId="77777777">
        <w:tc>
          <w:tcPr>
            <w:tcW w:w="0" w:type="auto"/>
          </w:tcPr>
          <w:p w14:paraId="79191AF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Giá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trung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bình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/robot</w:t>
            </w:r>
          </w:p>
        </w:tc>
        <w:tc>
          <w:tcPr>
            <w:tcW w:w="0" w:type="auto"/>
          </w:tcPr>
          <w:p w14:paraId="532DB22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36.000 USD</w:t>
            </w:r>
          </w:p>
        </w:tc>
        <w:tc>
          <w:tcPr>
            <w:tcW w:w="0" w:type="auto"/>
          </w:tcPr>
          <w:p w14:paraId="1B1781D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27.400 USD</w:t>
            </w:r>
          </w:p>
        </w:tc>
        <w:tc>
          <w:tcPr>
            <w:tcW w:w="0" w:type="auto"/>
          </w:tcPr>
          <w:p w14:paraId="6FDC02F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23.300 USD</w:t>
            </w:r>
          </w:p>
        </w:tc>
        <w:tc>
          <w:tcPr>
            <w:tcW w:w="0" w:type="auto"/>
          </w:tcPr>
          <w:p w14:paraId="666BC2D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-7,4%/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0" w:type="auto"/>
          </w:tcPr>
          <w:p w14:paraId="4F1E494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do scale</w:t>
            </w:r>
          </w:p>
        </w:tc>
      </w:tr>
    </w:tbl>
    <w:p w14:paraId="25F17AF5" w14:textId="77777777" w:rsidR="008471D3" w:rsidRDefault="008471D3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44E3F531" w14:textId="08224659" w:rsidR="004C6125" w:rsidRPr="008471D3" w:rsidRDefault="000B00A9" w:rsidP="003F62ED">
      <w:pPr>
        <w:pStyle w:val="ListParagraph"/>
        <w:numPr>
          <w:ilvl w:val="0"/>
          <w:numId w:val="161"/>
        </w:numPr>
        <w:spacing w:after="0" w:line="312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proofErr w:type="spellStart"/>
      <w:r w:rsidRPr="008471D3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8471D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471D3">
        <w:rPr>
          <w:rFonts w:ascii="Times New Roman" w:hAnsi="Times New Roman" w:cs="Times New Roman"/>
          <w:b/>
          <w:sz w:val="26"/>
          <w:szCs w:val="26"/>
        </w:rPr>
        <w:t>tích</w:t>
      </w:r>
      <w:proofErr w:type="spellEnd"/>
      <w:r w:rsidRPr="008471D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471D3">
        <w:rPr>
          <w:rFonts w:ascii="Times New Roman" w:hAnsi="Times New Roman" w:cs="Times New Roman"/>
          <w:b/>
          <w:sz w:val="26"/>
          <w:szCs w:val="26"/>
        </w:rPr>
        <w:t>theo</w:t>
      </w:r>
      <w:proofErr w:type="spellEnd"/>
      <w:r w:rsidRPr="008471D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471D3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8471D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471D3">
        <w:rPr>
          <w:rFonts w:ascii="Times New Roman" w:hAnsi="Times New Roman" w:cs="Times New Roman"/>
          <w:b/>
          <w:sz w:val="26"/>
          <w:szCs w:val="26"/>
        </w:rPr>
        <w:t>khúc</w:t>
      </w:r>
      <w:proofErr w:type="spellEnd"/>
      <w:r w:rsidRPr="008471D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471D3">
        <w:rPr>
          <w:rFonts w:ascii="Times New Roman" w:hAnsi="Times New Roman" w:cs="Times New Roman"/>
          <w:b/>
          <w:sz w:val="26"/>
          <w:szCs w:val="26"/>
        </w:rPr>
        <w:t>ứng</w:t>
      </w:r>
      <w:proofErr w:type="spellEnd"/>
      <w:r w:rsidRPr="008471D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471D3">
        <w:rPr>
          <w:rFonts w:ascii="Times New Roman" w:hAnsi="Times New Roman" w:cs="Times New Roman"/>
          <w:b/>
          <w:sz w:val="26"/>
          <w:szCs w:val="26"/>
        </w:rPr>
        <w:t>dụng</w:t>
      </w:r>
      <w:proofErr w:type="spellEnd"/>
      <w:r w:rsidRPr="008471D3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1187"/>
        <w:gridCol w:w="1187"/>
        <w:gridCol w:w="982"/>
        <w:gridCol w:w="1368"/>
        <w:gridCol w:w="2351"/>
      </w:tblGrid>
      <w:tr w:rsidR="004C6125" w:rsidRPr="00E6791A" w14:paraId="2A82523F" w14:textId="77777777" w:rsidTr="008471D3">
        <w:trPr>
          <w:tblHeader/>
        </w:trPr>
        <w:tc>
          <w:tcPr>
            <w:tcW w:w="0" w:type="auto"/>
            <w:vAlign w:val="center"/>
          </w:tcPr>
          <w:p w14:paraId="784232DD" w14:textId="77777777" w:rsidR="004C6125" w:rsidRPr="008471D3" w:rsidRDefault="000B00A9" w:rsidP="008471D3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471D3"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 w:rsidRPr="008471D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71D3">
              <w:rPr>
                <w:rFonts w:ascii="Times New Roman" w:hAnsi="Times New Roman" w:cs="Times New Roman"/>
                <w:b/>
                <w:sz w:val="26"/>
                <w:szCs w:val="26"/>
              </w:rPr>
              <w:t>khúc</w:t>
            </w:r>
            <w:proofErr w:type="spellEnd"/>
          </w:p>
        </w:tc>
        <w:tc>
          <w:tcPr>
            <w:tcW w:w="0" w:type="auto"/>
            <w:vAlign w:val="center"/>
          </w:tcPr>
          <w:p w14:paraId="1EA62EDD" w14:textId="77777777" w:rsidR="004C6125" w:rsidRPr="008471D3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471D3">
              <w:rPr>
                <w:rFonts w:ascii="Times New Roman" w:hAnsi="Times New Roman" w:cs="Times New Roman"/>
                <w:b/>
                <w:sz w:val="26"/>
                <w:szCs w:val="26"/>
              </w:rPr>
              <w:t>2024</w:t>
            </w:r>
          </w:p>
        </w:tc>
        <w:tc>
          <w:tcPr>
            <w:tcW w:w="0" w:type="auto"/>
            <w:vAlign w:val="center"/>
          </w:tcPr>
          <w:p w14:paraId="6860A162" w14:textId="77777777" w:rsidR="004C6125" w:rsidRPr="008471D3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471D3">
              <w:rPr>
                <w:rFonts w:ascii="Times New Roman" w:hAnsi="Times New Roman" w:cs="Times New Roman"/>
                <w:b/>
                <w:sz w:val="26"/>
                <w:szCs w:val="26"/>
              </w:rPr>
              <w:t>2030</w:t>
            </w:r>
          </w:p>
        </w:tc>
        <w:tc>
          <w:tcPr>
            <w:tcW w:w="0" w:type="auto"/>
            <w:vAlign w:val="center"/>
          </w:tcPr>
          <w:p w14:paraId="5E1C2948" w14:textId="77777777" w:rsidR="004C6125" w:rsidRPr="008471D3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471D3">
              <w:rPr>
                <w:rFonts w:ascii="Times New Roman" w:hAnsi="Times New Roman" w:cs="Times New Roman"/>
                <w:b/>
                <w:sz w:val="26"/>
                <w:szCs w:val="26"/>
              </w:rPr>
              <w:t>CAGR</w:t>
            </w:r>
          </w:p>
        </w:tc>
        <w:tc>
          <w:tcPr>
            <w:tcW w:w="0" w:type="auto"/>
            <w:vAlign w:val="center"/>
          </w:tcPr>
          <w:p w14:paraId="79689295" w14:textId="77777777" w:rsidR="004C6125" w:rsidRPr="008471D3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471D3">
              <w:rPr>
                <w:rFonts w:ascii="Times New Roman" w:hAnsi="Times New Roman" w:cs="Times New Roman"/>
                <w:b/>
                <w:sz w:val="26"/>
                <w:szCs w:val="26"/>
              </w:rPr>
              <w:t>Tỷ</w:t>
            </w:r>
            <w:proofErr w:type="spellEnd"/>
            <w:r w:rsidRPr="008471D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71D3">
              <w:rPr>
                <w:rFonts w:ascii="Times New Roman" w:hAnsi="Times New Roman" w:cs="Times New Roman"/>
                <w:b/>
                <w:sz w:val="26"/>
                <w:szCs w:val="26"/>
              </w:rPr>
              <w:t>trọng</w:t>
            </w:r>
            <w:proofErr w:type="spellEnd"/>
            <w:r w:rsidRPr="008471D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2030</w:t>
            </w:r>
          </w:p>
        </w:tc>
        <w:tc>
          <w:tcPr>
            <w:tcW w:w="0" w:type="auto"/>
            <w:vAlign w:val="center"/>
          </w:tcPr>
          <w:p w14:paraId="3BCC5FC1" w14:textId="77777777" w:rsidR="004C6125" w:rsidRPr="008471D3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471D3">
              <w:rPr>
                <w:rFonts w:ascii="Times New Roman" w:hAnsi="Times New Roman" w:cs="Times New Roman"/>
                <w:b/>
                <w:sz w:val="26"/>
                <w:szCs w:val="26"/>
              </w:rPr>
              <w:t>Đặc</w:t>
            </w:r>
            <w:proofErr w:type="spellEnd"/>
            <w:r w:rsidRPr="008471D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471D3">
              <w:rPr>
                <w:rFonts w:ascii="Times New Roman" w:hAnsi="Times New Roman" w:cs="Times New Roman"/>
                <w:b/>
                <w:sz w:val="26"/>
                <w:szCs w:val="26"/>
              </w:rPr>
              <w:t>điểm</w:t>
            </w:r>
            <w:proofErr w:type="spellEnd"/>
          </w:p>
        </w:tc>
      </w:tr>
      <w:tr w:rsidR="004C6125" w:rsidRPr="00E6791A" w14:paraId="332F1431" w14:textId="77777777" w:rsidTr="008471D3">
        <w:tc>
          <w:tcPr>
            <w:tcW w:w="0" w:type="auto"/>
            <w:vAlign w:val="center"/>
          </w:tcPr>
          <w:p w14:paraId="6499FA46" w14:textId="77777777" w:rsidR="004C6125" w:rsidRPr="00E6791A" w:rsidRDefault="000B00A9" w:rsidP="008471D3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Logistics &amp; Warehousing</w:t>
            </w:r>
          </w:p>
        </w:tc>
        <w:tc>
          <w:tcPr>
            <w:tcW w:w="0" w:type="auto"/>
            <w:vAlign w:val="center"/>
          </w:tcPr>
          <w:p w14:paraId="022342E6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1,8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1DCA2183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5,04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6E745BA8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30,2%</w:t>
            </w:r>
          </w:p>
        </w:tc>
        <w:tc>
          <w:tcPr>
            <w:tcW w:w="0" w:type="auto"/>
            <w:vAlign w:val="center"/>
          </w:tcPr>
          <w:p w14:paraId="00ED2E4D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40%</w:t>
            </w:r>
          </w:p>
        </w:tc>
        <w:tc>
          <w:tcPr>
            <w:tcW w:w="0" w:type="auto"/>
            <w:vAlign w:val="center"/>
          </w:tcPr>
          <w:p w14:paraId="2615F39A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khúc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lớn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nhất</w:t>
            </w:r>
            <w:proofErr w:type="spellEnd"/>
          </w:p>
        </w:tc>
      </w:tr>
      <w:tr w:rsidR="004C6125" w:rsidRPr="00E6791A" w14:paraId="368E1328" w14:textId="77777777" w:rsidTr="008471D3">
        <w:tc>
          <w:tcPr>
            <w:tcW w:w="0" w:type="auto"/>
            <w:vAlign w:val="center"/>
          </w:tcPr>
          <w:p w14:paraId="30267873" w14:textId="77777777" w:rsidR="004C6125" w:rsidRPr="00E6791A" w:rsidRDefault="000B00A9" w:rsidP="008471D3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 E-commerce warehouses</w:t>
            </w:r>
          </w:p>
        </w:tc>
        <w:tc>
          <w:tcPr>
            <w:tcW w:w="0" w:type="auto"/>
            <w:vAlign w:val="center"/>
          </w:tcPr>
          <w:p w14:paraId="4EE7B166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0,72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298D818B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2,02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34AF6772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18,8%</w:t>
            </w:r>
          </w:p>
        </w:tc>
        <w:tc>
          <w:tcPr>
            <w:tcW w:w="0" w:type="auto"/>
            <w:vAlign w:val="center"/>
          </w:tcPr>
          <w:p w14:paraId="482051DC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40%</w:t>
            </w:r>
          </w:p>
        </w:tc>
        <w:tc>
          <w:tcPr>
            <w:tcW w:w="0" w:type="auto"/>
            <w:vAlign w:val="center"/>
          </w:tcPr>
          <w:p w14:paraId="1AF14FC6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Amazon, Alibaba</w:t>
            </w:r>
          </w:p>
        </w:tc>
      </w:tr>
      <w:tr w:rsidR="004C6125" w:rsidRPr="00E6791A" w14:paraId="75E2893D" w14:textId="77777777" w:rsidTr="008471D3">
        <w:tc>
          <w:tcPr>
            <w:tcW w:w="0" w:type="auto"/>
            <w:vAlign w:val="center"/>
          </w:tcPr>
          <w:p w14:paraId="0381B02A" w14:textId="77777777" w:rsidR="004C6125" w:rsidRPr="00E6791A" w:rsidRDefault="000B00A9" w:rsidP="008471D3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- 3PL logistics</w:t>
            </w:r>
          </w:p>
        </w:tc>
        <w:tc>
          <w:tcPr>
            <w:tcW w:w="0" w:type="auto"/>
            <w:vAlign w:val="center"/>
          </w:tcPr>
          <w:p w14:paraId="214FEB70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0,54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1207F9AA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1,51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5701974B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18,8%</w:t>
            </w:r>
          </w:p>
        </w:tc>
        <w:tc>
          <w:tcPr>
            <w:tcW w:w="0" w:type="auto"/>
            <w:vAlign w:val="center"/>
          </w:tcPr>
          <w:p w14:paraId="7315FC59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30%</w:t>
            </w:r>
          </w:p>
        </w:tc>
        <w:tc>
          <w:tcPr>
            <w:tcW w:w="0" w:type="auto"/>
            <w:vAlign w:val="center"/>
          </w:tcPr>
          <w:p w14:paraId="2D7ED5F3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DHL, FedEx</w:t>
            </w:r>
          </w:p>
        </w:tc>
      </w:tr>
      <w:tr w:rsidR="004C6125" w:rsidRPr="00E6791A" w14:paraId="51813949" w14:textId="77777777" w:rsidTr="008471D3">
        <w:tc>
          <w:tcPr>
            <w:tcW w:w="0" w:type="auto"/>
            <w:vAlign w:val="center"/>
          </w:tcPr>
          <w:p w14:paraId="0EB7F1AF" w14:textId="77777777" w:rsidR="004C6125" w:rsidRPr="00E6791A" w:rsidRDefault="000B00A9" w:rsidP="008471D3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 Cold storage</w:t>
            </w:r>
          </w:p>
        </w:tc>
        <w:tc>
          <w:tcPr>
            <w:tcW w:w="0" w:type="auto"/>
            <w:vAlign w:val="center"/>
          </w:tcPr>
          <w:p w14:paraId="41BF7840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0,36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6975197F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1,01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4C600CB4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18,8%</w:t>
            </w:r>
          </w:p>
        </w:tc>
        <w:tc>
          <w:tcPr>
            <w:tcW w:w="0" w:type="auto"/>
            <w:vAlign w:val="center"/>
          </w:tcPr>
          <w:p w14:paraId="1BD440FD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20%</w:t>
            </w:r>
          </w:p>
        </w:tc>
        <w:tc>
          <w:tcPr>
            <w:tcW w:w="0" w:type="auto"/>
            <w:vAlign w:val="center"/>
          </w:tcPr>
          <w:p w14:paraId="38CDFD75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Food, pharma</w:t>
            </w:r>
          </w:p>
        </w:tc>
      </w:tr>
      <w:tr w:rsidR="004C6125" w:rsidRPr="00E6791A" w14:paraId="0A09B929" w14:textId="77777777" w:rsidTr="008471D3">
        <w:tc>
          <w:tcPr>
            <w:tcW w:w="0" w:type="auto"/>
            <w:vAlign w:val="center"/>
          </w:tcPr>
          <w:p w14:paraId="657F7FCE" w14:textId="77777777" w:rsidR="004C6125" w:rsidRPr="00E6791A" w:rsidRDefault="000B00A9" w:rsidP="008471D3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 Others</w:t>
            </w:r>
          </w:p>
        </w:tc>
        <w:tc>
          <w:tcPr>
            <w:tcW w:w="0" w:type="auto"/>
            <w:vAlign w:val="center"/>
          </w:tcPr>
          <w:p w14:paraId="6756FD51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0,18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0F40F375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0,50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49C8799D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18,8%</w:t>
            </w:r>
          </w:p>
        </w:tc>
        <w:tc>
          <w:tcPr>
            <w:tcW w:w="0" w:type="auto"/>
            <w:vAlign w:val="center"/>
          </w:tcPr>
          <w:p w14:paraId="2AEE5906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10%</w:t>
            </w:r>
          </w:p>
        </w:tc>
        <w:tc>
          <w:tcPr>
            <w:tcW w:w="0" w:type="auto"/>
            <w:vAlign w:val="center"/>
          </w:tcPr>
          <w:p w14:paraId="14D9FE9E" w14:textId="77777777" w:rsidR="004C6125" w:rsidRPr="00E6791A" w:rsidRDefault="004C6125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6125" w:rsidRPr="00E6791A" w14:paraId="022ACF06" w14:textId="77777777" w:rsidTr="008471D3">
        <w:tc>
          <w:tcPr>
            <w:tcW w:w="0" w:type="auto"/>
            <w:vAlign w:val="center"/>
          </w:tcPr>
          <w:p w14:paraId="3211117E" w14:textId="77777777" w:rsidR="004C6125" w:rsidRPr="00E6791A" w:rsidRDefault="000B00A9" w:rsidP="008471D3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Manufacturing</w:t>
            </w:r>
          </w:p>
        </w:tc>
        <w:tc>
          <w:tcPr>
            <w:tcW w:w="0" w:type="auto"/>
            <w:vAlign w:val="center"/>
          </w:tcPr>
          <w:p w14:paraId="53D8E012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1,35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4218EF73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3,78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51A6F19B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27,8%</w:t>
            </w:r>
          </w:p>
        </w:tc>
        <w:tc>
          <w:tcPr>
            <w:tcW w:w="0" w:type="auto"/>
            <w:vAlign w:val="center"/>
          </w:tcPr>
          <w:p w14:paraId="0C8FB78E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30%</w:t>
            </w:r>
          </w:p>
        </w:tc>
        <w:tc>
          <w:tcPr>
            <w:tcW w:w="0" w:type="auto"/>
            <w:vAlign w:val="center"/>
          </w:tcPr>
          <w:p w14:paraId="008179D0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chính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Mekong</w:t>
            </w:r>
          </w:p>
        </w:tc>
      </w:tr>
      <w:tr w:rsidR="004C6125" w:rsidRPr="00E6791A" w14:paraId="3287A9EC" w14:textId="77777777" w:rsidTr="008471D3">
        <w:tc>
          <w:tcPr>
            <w:tcW w:w="0" w:type="auto"/>
            <w:vAlign w:val="center"/>
          </w:tcPr>
          <w:p w14:paraId="3F54BDF9" w14:textId="77777777" w:rsidR="004C6125" w:rsidRPr="00E6791A" w:rsidRDefault="000B00A9" w:rsidP="008471D3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 Automotive</w:t>
            </w:r>
          </w:p>
        </w:tc>
        <w:tc>
          <w:tcPr>
            <w:tcW w:w="0" w:type="auto"/>
            <w:vAlign w:val="center"/>
          </w:tcPr>
          <w:p w14:paraId="3108BF8D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0,54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37A95765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1,51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768A88FE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18,8%</w:t>
            </w:r>
          </w:p>
        </w:tc>
        <w:tc>
          <w:tcPr>
            <w:tcW w:w="0" w:type="auto"/>
            <w:vAlign w:val="center"/>
          </w:tcPr>
          <w:p w14:paraId="3BB6672B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40%</w:t>
            </w:r>
          </w:p>
        </w:tc>
        <w:tc>
          <w:tcPr>
            <w:tcW w:w="0" w:type="auto"/>
            <w:vAlign w:val="center"/>
          </w:tcPr>
          <w:p w14:paraId="5FA0AFDD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Assembly line</w:t>
            </w:r>
          </w:p>
        </w:tc>
      </w:tr>
      <w:tr w:rsidR="004C6125" w:rsidRPr="00E6791A" w14:paraId="05282D6F" w14:textId="77777777" w:rsidTr="008471D3">
        <w:tc>
          <w:tcPr>
            <w:tcW w:w="0" w:type="auto"/>
            <w:vAlign w:val="center"/>
          </w:tcPr>
          <w:p w14:paraId="198E8726" w14:textId="77777777" w:rsidR="004C6125" w:rsidRPr="00E6791A" w:rsidRDefault="000B00A9" w:rsidP="008471D3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 Electronics</w:t>
            </w:r>
          </w:p>
        </w:tc>
        <w:tc>
          <w:tcPr>
            <w:tcW w:w="0" w:type="auto"/>
            <w:vAlign w:val="center"/>
          </w:tcPr>
          <w:p w14:paraId="0BE36A11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0,41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2E68B690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1,13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0230887C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18,8%</w:t>
            </w:r>
          </w:p>
        </w:tc>
        <w:tc>
          <w:tcPr>
            <w:tcW w:w="0" w:type="auto"/>
            <w:vAlign w:val="center"/>
          </w:tcPr>
          <w:p w14:paraId="1AF0AC2E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30%</w:t>
            </w:r>
          </w:p>
        </w:tc>
        <w:tc>
          <w:tcPr>
            <w:tcW w:w="0" w:type="auto"/>
            <w:vAlign w:val="center"/>
          </w:tcPr>
          <w:p w14:paraId="1E0A1DDB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SMT, component delivery</w:t>
            </w:r>
          </w:p>
        </w:tc>
      </w:tr>
      <w:tr w:rsidR="004C6125" w:rsidRPr="00E6791A" w14:paraId="72B621EC" w14:textId="77777777" w:rsidTr="008471D3">
        <w:tc>
          <w:tcPr>
            <w:tcW w:w="0" w:type="auto"/>
            <w:vAlign w:val="center"/>
          </w:tcPr>
          <w:p w14:paraId="7163AAC0" w14:textId="77777777" w:rsidR="004C6125" w:rsidRPr="00E6791A" w:rsidRDefault="000B00A9" w:rsidP="008471D3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 Pharma &amp; Food</w:t>
            </w:r>
          </w:p>
        </w:tc>
        <w:tc>
          <w:tcPr>
            <w:tcW w:w="0" w:type="auto"/>
            <w:vAlign w:val="center"/>
          </w:tcPr>
          <w:p w14:paraId="179A8722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0,27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1E3ECEBD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0,76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6A8DE2A7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18,8%</w:t>
            </w:r>
          </w:p>
        </w:tc>
        <w:tc>
          <w:tcPr>
            <w:tcW w:w="0" w:type="auto"/>
            <w:vAlign w:val="center"/>
          </w:tcPr>
          <w:p w14:paraId="603D1122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20%</w:t>
            </w:r>
          </w:p>
        </w:tc>
        <w:tc>
          <w:tcPr>
            <w:tcW w:w="0" w:type="auto"/>
            <w:vAlign w:val="center"/>
          </w:tcPr>
          <w:p w14:paraId="21C737D8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Clean room</w:t>
            </w:r>
          </w:p>
        </w:tc>
      </w:tr>
      <w:tr w:rsidR="004C6125" w:rsidRPr="00E6791A" w14:paraId="4415FD6E" w14:textId="77777777" w:rsidTr="008471D3">
        <w:tc>
          <w:tcPr>
            <w:tcW w:w="0" w:type="auto"/>
            <w:vAlign w:val="center"/>
          </w:tcPr>
          <w:p w14:paraId="50404D60" w14:textId="77777777" w:rsidR="004C6125" w:rsidRPr="00E6791A" w:rsidRDefault="000B00A9" w:rsidP="008471D3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 Others</w:t>
            </w:r>
          </w:p>
        </w:tc>
        <w:tc>
          <w:tcPr>
            <w:tcW w:w="0" w:type="auto"/>
            <w:vAlign w:val="center"/>
          </w:tcPr>
          <w:p w14:paraId="4DE5326B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0,14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6CCC04D7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0,38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69E2A15E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18,8%</w:t>
            </w:r>
          </w:p>
        </w:tc>
        <w:tc>
          <w:tcPr>
            <w:tcW w:w="0" w:type="auto"/>
            <w:vAlign w:val="center"/>
          </w:tcPr>
          <w:p w14:paraId="36557754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10%</w:t>
            </w:r>
          </w:p>
        </w:tc>
        <w:tc>
          <w:tcPr>
            <w:tcW w:w="0" w:type="auto"/>
            <w:vAlign w:val="center"/>
          </w:tcPr>
          <w:p w14:paraId="07CFA5BD" w14:textId="77777777" w:rsidR="004C6125" w:rsidRPr="00E6791A" w:rsidRDefault="004C6125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6125" w:rsidRPr="00E6791A" w14:paraId="04ABBD90" w14:textId="77777777" w:rsidTr="008471D3">
        <w:tc>
          <w:tcPr>
            <w:tcW w:w="0" w:type="auto"/>
            <w:vAlign w:val="center"/>
          </w:tcPr>
          <w:p w14:paraId="1AA84087" w14:textId="77777777" w:rsidR="004C6125" w:rsidRPr="00E6791A" w:rsidRDefault="000B00A9" w:rsidP="008471D3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Healthcare</w:t>
            </w:r>
          </w:p>
        </w:tc>
        <w:tc>
          <w:tcPr>
            <w:tcW w:w="0" w:type="auto"/>
            <w:vAlign w:val="center"/>
          </w:tcPr>
          <w:p w14:paraId="43C02D2C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0,68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3E91B851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1,89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7758D244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25,5%</w:t>
            </w:r>
          </w:p>
        </w:tc>
        <w:tc>
          <w:tcPr>
            <w:tcW w:w="0" w:type="auto"/>
            <w:vAlign w:val="center"/>
          </w:tcPr>
          <w:p w14:paraId="2587688D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15%</w:t>
            </w:r>
          </w:p>
        </w:tc>
        <w:tc>
          <w:tcPr>
            <w:tcW w:w="0" w:type="auto"/>
            <w:vAlign w:val="center"/>
          </w:tcPr>
          <w:p w14:paraId="56C2A7C9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trưởng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COVID</w:t>
            </w:r>
          </w:p>
        </w:tc>
      </w:tr>
      <w:tr w:rsidR="004C6125" w:rsidRPr="00E6791A" w14:paraId="6F963313" w14:textId="77777777" w:rsidTr="008471D3">
        <w:tc>
          <w:tcPr>
            <w:tcW w:w="0" w:type="auto"/>
            <w:vAlign w:val="center"/>
          </w:tcPr>
          <w:p w14:paraId="4B93F43C" w14:textId="77777777" w:rsidR="004C6125" w:rsidRPr="00E6791A" w:rsidRDefault="000B00A9" w:rsidP="008471D3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 Hospitals</w:t>
            </w:r>
          </w:p>
        </w:tc>
        <w:tc>
          <w:tcPr>
            <w:tcW w:w="0" w:type="auto"/>
            <w:vAlign w:val="center"/>
          </w:tcPr>
          <w:p w14:paraId="060D811C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0,41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4F1EC472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1,13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6A6328DF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18,8%</w:t>
            </w:r>
          </w:p>
        </w:tc>
        <w:tc>
          <w:tcPr>
            <w:tcW w:w="0" w:type="auto"/>
            <w:vAlign w:val="center"/>
          </w:tcPr>
          <w:p w14:paraId="7923DC95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60%</w:t>
            </w:r>
          </w:p>
        </w:tc>
        <w:tc>
          <w:tcPr>
            <w:tcW w:w="0" w:type="auto"/>
            <w:vAlign w:val="center"/>
          </w:tcPr>
          <w:p w14:paraId="6FD23DB5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Medicine, linen delivery</w:t>
            </w:r>
          </w:p>
        </w:tc>
      </w:tr>
      <w:tr w:rsidR="004C6125" w:rsidRPr="00E6791A" w14:paraId="45826163" w14:textId="77777777" w:rsidTr="008471D3">
        <w:tc>
          <w:tcPr>
            <w:tcW w:w="0" w:type="auto"/>
            <w:vAlign w:val="center"/>
          </w:tcPr>
          <w:p w14:paraId="70325683" w14:textId="77777777" w:rsidR="004C6125" w:rsidRPr="00E6791A" w:rsidRDefault="000B00A9" w:rsidP="008471D3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 Pharmacies</w:t>
            </w:r>
          </w:p>
        </w:tc>
        <w:tc>
          <w:tcPr>
            <w:tcW w:w="0" w:type="auto"/>
            <w:vAlign w:val="center"/>
          </w:tcPr>
          <w:p w14:paraId="562DCE1C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0,14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3648DF04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0,38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24A063F0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18,8%</w:t>
            </w:r>
          </w:p>
        </w:tc>
        <w:tc>
          <w:tcPr>
            <w:tcW w:w="0" w:type="auto"/>
            <w:vAlign w:val="center"/>
          </w:tcPr>
          <w:p w14:paraId="3826AC9B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20%</w:t>
            </w:r>
          </w:p>
        </w:tc>
        <w:tc>
          <w:tcPr>
            <w:tcW w:w="0" w:type="auto"/>
            <w:vAlign w:val="center"/>
          </w:tcPr>
          <w:p w14:paraId="3EB8758C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Inventory management</w:t>
            </w:r>
          </w:p>
        </w:tc>
      </w:tr>
      <w:tr w:rsidR="004C6125" w:rsidRPr="00E6791A" w14:paraId="0820D219" w14:textId="77777777" w:rsidTr="008471D3">
        <w:tc>
          <w:tcPr>
            <w:tcW w:w="0" w:type="auto"/>
            <w:vAlign w:val="center"/>
          </w:tcPr>
          <w:p w14:paraId="35DEF186" w14:textId="77777777" w:rsidR="004C6125" w:rsidRPr="00E6791A" w:rsidRDefault="000B00A9" w:rsidP="008471D3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 Labs</w:t>
            </w:r>
          </w:p>
        </w:tc>
        <w:tc>
          <w:tcPr>
            <w:tcW w:w="0" w:type="auto"/>
            <w:vAlign w:val="center"/>
          </w:tcPr>
          <w:p w14:paraId="44E4845C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0,14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0DB69FBB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0,38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321A8866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18,8%</w:t>
            </w:r>
          </w:p>
        </w:tc>
        <w:tc>
          <w:tcPr>
            <w:tcW w:w="0" w:type="auto"/>
            <w:vAlign w:val="center"/>
          </w:tcPr>
          <w:p w14:paraId="3EEF8520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20%</w:t>
            </w:r>
          </w:p>
        </w:tc>
        <w:tc>
          <w:tcPr>
            <w:tcW w:w="0" w:type="auto"/>
            <w:vAlign w:val="center"/>
          </w:tcPr>
          <w:p w14:paraId="05D2EED3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Sample transport</w:t>
            </w:r>
          </w:p>
        </w:tc>
      </w:tr>
      <w:tr w:rsidR="004C6125" w:rsidRPr="00E6791A" w14:paraId="08494CA1" w14:textId="77777777" w:rsidTr="008471D3">
        <w:tc>
          <w:tcPr>
            <w:tcW w:w="0" w:type="auto"/>
            <w:vAlign w:val="center"/>
          </w:tcPr>
          <w:p w14:paraId="6E28BA75" w14:textId="77777777" w:rsidR="004C6125" w:rsidRPr="00E6791A" w:rsidRDefault="000B00A9" w:rsidP="008471D3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Retail</w:t>
            </w:r>
          </w:p>
        </w:tc>
        <w:tc>
          <w:tcPr>
            <w:tcW w:w="0" w:type="auto"/>
            <w:vAlign w:val="center"/>
          </w:tcPr>
          <w:p w14:paraId="2B860F3E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0,41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5103975D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0,76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11D29C76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10,9%</w:t>
            </w:r>
          </w:p>
        </w:tc>
        <w:tc>
          <w:tcPr>
            <w:tcW w:w="0" w:type="auto"/>
            <w:vAlign w:val="center"/>
          </w:tcPr>
          <w:p w14:paraId="57C90DE4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6%</w:t>
            </w:r>
          </w:p>
        </w:tc>
        <w:tc>
          <w:tcPr>
            <w:tcW w:w="0" w:type="auto"/>
            <w:vAlign w:val="center"/>
          </w:tcPr>
          <w:p w14:paraId="5726D86A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Store automation</w:t>
            </w:r>
          </w:p>
        </w:tc>
      </w:tr>
      <w:tr w:rsidR="004C6125" w:rsidRPr="00E6791A" w14:paraId="1310A22A" w14:textId="77777777" w:rsidTr="008471D3">
        <w:tc>
          <w:tcPr>
            <w:tcW w:w="0" w:type="auto"/>
            <w:vAlign w:val="center"/>
          </w:tcPr>
          <w:p w14:paraId="7F0D6219" w14:textId="77777777" w:rsidR="004C6125" w:rsidRPr="00E6791A" w:rsidRDefault="000B00A9" w:rsidP="008471D3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Agriculture</w:t>
            </w:r>
          </w:p>
        </w:tc>
        <w:tc>
          <w:tcPr>
            <w:tcW w:w="0" w:type="auto"/>
            <w:vAlign w:val="center"/>
          </w:tcPr>
          <w:p w14:paraId="3F796054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0,18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2E714B1C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0,63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4B5B4DC8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23,2%</w:t>
            </w:r>
          </w:p>
        </w:tc>
        <w:tc>
          <w:tcPr>
            <w:tcW w:w="0" w:type="auto"/>
            <w:vAlign w:val="center"/>
          </w:tcPr>
          <w:p w14:paraId="08C3DEFB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5%</w:t>
            </w:r>
          </w:p>
        </w:tc>
        <w:tc>
          <w:tcPr>
            <w:tcW w:w="0" w:type="auto"/>
            <w:vAlign w:val="center"/>
          </w:tcPr>
          <w:p w14:paraId="5D4DF72F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Harvesting, monitoring</w:t>
            </w:r>
          </w:p>
        </w:tc>
      </w:tr>
      <w:tr w:rsidR="004C6125" w:rsidRPr="00E6791A" w14:paraId="3FB8EC3A" w14:textId="77777777" w:rsidTr="008471D3">
        <w:tc>
          <w:tcPr>
            <w:tcW w:w="0" w:type="auto"/>
            <w:vAlign w:val="center"/>
          </w:tcPr>
          <w:p w14:paraId="0029E1CE" w14:textId="77777777" w:rsidR="004C6125" w:rsidRPr="00E6791A" w:rsidRDefault="000B00A9" w:rsidP="008471D3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Others</w:t>
            </w:r>
          </w:p>
        </w:tc>
        <w:tc>
          <w:tcPr>
            <w:tcW w:w="0" w:type="auto"/>
            <w:vAlign w:val="center"/>
          </w:tcPr>
          <w:p w14:paraId="61C84652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0,09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5B3E9141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0,50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0A574E32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34,1%</w:t>
            </w:r>
          </w:p>
        </w:tc>
        <w:tc>
          <w:tcPr>
            <w:tcW w:w="0" w:type="auto"/>
            <w:vAlign w:val="center"/>
          </w:tcPr>
          <w:p w14:paraId="525F9700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4%</w:t>
            </w:r>
          </w:p>
        </w:tc>
        <w:tc>
          <w:tcPr>
            <w:tcW w:w="0" w:type="auto"/>
            <w:vAlign w:val="center"/>
          </w:tcPr>
          <w:p w14:paraId="3830B5BD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Hospitality, security</w:t>
            </w:r>
          </w:p>
        </w:tc>
      </w:tr>
    </w:tbl>
    <w:p w14:paraId="344B3B5F" w14:textId="77777777" w:rsidR="004C6125" w:rsidRPr="008471D3" w:rsidRDefault="000B00A9" w:rsidP="003F62ED">
      <w:pPr>
        <w:pStyle w:val="ListParagraph"/>
        <w:numPr>
          <w:ilvl w:val="0"/>
          <w:numId w:val="161"/>
        </w:numPr>
        <w:spacing w:before="240" w:after="0" w:line="312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proofErr w:type="spellStart"/>
      <w:r w:rsidRPr="008471D3">
        <w:rPr>
          <w:rFonts w:ascii="Times New Roman" w:hAnsi="Times New Roman" w:cs="Times New Roman"/>
          <w:b/>
          <w:sz w:val="26"/>
          <w:szCs w:val="26"/>
        </w:rPr>
        <w:t>Tổng</w:t>
      </w:r>
      <w:proofErr w:type="spellEnd"/>
      <w:r w:rsidRPr="008471D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471D3">
        <w:rPr>
          <w:rFonts w:ascii="Times New Roman" w:hAnsi="Times New Roman" w:cs="Times New Roman"/>
          <w:b/>
          <w:sz w:val="26"/>
          <w:szCs w:val="26"/>
        </w:rPr>
        <w:t>quan</w:t>
      </w:r>
      <w:proofErr w:type="spellEnd"/>
      <w:r w:rsidRPr="008471D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471D3">
        <w:rPr>
          <w:rFonts w:ascii="Times New Roman" w:hAnsi="Times New Roman" w:cs="Times New Roman"/>
          <w:b/>
          <w:sz w:val="26"/>
          <w:szCs w:val="26"/>
        </w:rPr>
        <w:t>thị</w:t>
      </w:r>
      <w:proofErr w:type="spellEnd"/>
      <w:r w:rsidRPr="008471D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471D3">
        <w:rPr>
          <w:rFonts w:ascii="Times New Roman" w:hAnsi="Times New Roman" w:cs="Times New Roman"/>
          <w:b/>
          <w:sz w:val="26"/>
          <w:szCs w:val="26"/>
        </w:rPr>
        <w:t>trường</w:t>
      </w:r>
      <w:proofErr w:type="spellEnd"/>
      <w:r w:rsidRPr="008471D3">
        <w:rPr>
          <w:rFonts w:ascii="Times New Roman" w:hAnsi="Times New Roman" w:cs="Times New Roman"/>
          <w:b/>
          <w:sz w:val="26"/>
          <w:szCs w:val="26"/>
        </w:rPr>
        <w:t xml:space="preserve"> AGV:</w:t>
      </w:r>
    </w:p>
    <w:p w14:paraId="45317E3C" w14:textId="77777777" w:rsidR="004C6125" w:rsidRPr="00E6791A" w:rsidRDefault="000B00A9" w:rsidP="008471D3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"Automated Guided Vehicle Market Report 2024"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Allied Market Research: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75"/>
        <w:gridCol w:w="1201"/>
        <w:gridCol w:w="1278"/>
        <w:gridCol w:w="1278"/>
        <w:gridCol w:w="1671"/>
        <w:gridCol w:w="2224"/>
      </w:tblGrid>
      <w:tr w:rsidR="004C6125" w:rsidRPr="00E6791A" w14:paraId="0B55B819" w14:textId="77777777">
        <w:tc>
          <w:tcPr>
            <w:tcW w:w="0" w:type="auto"/>
          </w:tcPr>
          <w:p w14:paraId="16C48BA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0" w:type="auto"/>
          </w:tcPr>
          <w:p w14:paraId="0D2E66E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2024</w:t>
            </w:r>
          </w:p>
        </w:tc>
        <w:tc>
          <w:tcPr>
            <w:tcW w:w="0" w:type="auto"/>
          </w:tcPr>
          <w:p w14:paraId="482F631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2027</w:t>
            </w:r>
          </w:p>
        </w:tc>
        <w:tc>
          <w:tcPr>
            <w:tcW w:w="0" w:type="auto"/>
          </w:tcPr>
          <w:p w14:paraId="5CF9771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2030</w:t>
            </w:r>
          </w:p>
        </w:tc>
        <w:tc>
          <w:tcPr>
            <w:tcW w:w="0" w:type="auto"/>
          </w:tcPr>
          <w:p w14:paraId="695BAD3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CAGR 2024-2030</w:t>
            </w:r>
          </w:p>
        </w:tc>
        <w:tc>
          <w:tcPr>
            <w:tcW w:w="0" w:type="auto"/>
          </w:tcPr>
          <w:p w14:paraId="7D10DF5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Nguồn</w:t>
            </w:r>
            <w:proofErr w:type="spellEnd"/>
          </w:p>
        </w:tc>
      </w:tr>
      <w:tr w:rsidR="004C6125" w:rsidRPr="00E6791A" w14:paraId="566D01C1" w14:textId="77777777">
        <w:tc>
          <w:tcPr>
            <w:tcW w:w="0" w:type="auto"/>
          </w:tcPr>
          <w:p w14:paraId="72844B4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Tổng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thị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trường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AGV</w:t>
            </w:r>
          </w:p>
        </w:tc>
        <w:tc>
          <w:tcPr>
            <w:tcW w:w="0" w:type="auto"/>
          </w:tcPr>
          <w:p w14:paraId="5849E054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2,2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252FCD0F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3,0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35DA8A6C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3,7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1BFD2023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23,4%</w:t>
            </w:r>
          </w:p>
        </w:tc>
        <w:tc>
          <w:tcPr>
            <w:tcW w:w="0" w:type="auto"/>
          </w:tcPr>
          <w:p w14:paraId="58C69C74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Allied Market Research (2024)</w:t>
            </w:r>
          </w:p>
        </w:tc>
      </w:tr>
      <w:tr w:rsidR="004C6125" w:rsidRPr="00E6791A" w14:paraId="1D7B5FB7" w14:textId="77777777">
        <w:tc>
          <w:tcPr>
            <w:tcW w:w="0" w:type="auto"/>
          </w:tcPr>
          <w:p w14:paraId="2EE92D5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lượng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robot AGV</w:t>
            </w:r>
          </w:p>
        </w:tc>
        <w:tc>
          <w:tcPr>
            <w:tcW w:w="0" w:type="auto"/>
          </w:tcPr>
          <w:p w14:paraId="427E4A56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68.000 unit</w:t>
            </w:r>
          </w:p>
        </w:tc>
        <w:tc>
          <w:tcPr>
            <w:tcW w:w="0" w:type="auto"/>
          </w:tcPr>
          <w:p w14:paraId="01F6A142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110.000 unit</w:t>
            </w:r>
          </w:p>
        </w:tc>
        <w:tc>
          <w:tcPr>
            <w:tcW w:w="0" w:type="auto"/>
          </w:tcPr>
          <w:p w14:paraId="6D95168C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155.000 unit</w:t>
            </w:r>
          </w:p>
        </w:tc>
        <w:tc>
          <w:tcPr>
            <w:tcW w:w="0" w:type="auto"/>
          </w:tcPr>
          <w:p w14:paraId="0B8EF432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14,7%</w:t>
            </w:r>
          </w:p>
        </w:tc>
        <w:tc>
          <w:tcPr>
            <w:tcW w:w="0" w:type="auto"/>
          </w:tcPr>
          <w:p w14:paraId="063AEBF9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MHI (2024)</w:t>
            </w:r>
          </w:p>
        </w:tc>
      </w:tr>
      <w:tr w:rsidR="004C6125" w:rsidRPr="00E6791A" w14:paraId="7D8308A6" w14:textId="77777777">
        <w:tc>
          <w:tcPr>
            <w:tcW w:w="0" w:type="auto"/>
          </w:tcPr>
          <w:p w14:paraId="2113A20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Giá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trung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bình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/robot</w:t>
            </w:r>
          </w:p>
        </w:tc>
        <w:tc>
          <w:tcPr>
            <w:tcW w:w="0" w:type="auto"/>
          </w:tcPr>
          <w:p w14:paraId="093CE43B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32.400 USD</w:t>
            </w:r>
          </w:p>
        </w:tc>
        <w:tc>
          <w:tcPr>
            <w:tcW w:w="0" w:type="auto"/>
          </w:tcPr>
          <w:p w14:paraId="000C698E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27.300 USD</w:t>
            </w:r>
          </w:p>
        </w:tc>
        <w:tc>
          <w:tcPr>
            <w:tcW w:w="0" w:type="auto"/>
          </w:tcPr>
          <w:p w14:paraId="773A0FF3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23.900 USD</w:t>
            </w:r>
          </w:p>
        </w:tc>
        <w:tc>
          <w:tcPr>
            <w:tcW w:w="0" w:type="auto"/>
          </w:tcPr>
          <w:p w14:paraId="0982D34B" w14:textId="77777777" w:rsidR="004C6125" w:rsidRPr="00E6791A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-4,9%/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0" w:type="auto"/>
          </w:tcPr>
          <w:p w14:paraId="7AF0A8A7" w14:textId="77777777" w:rsidR="004C6125" w:rsidRPr="00E6791A" w:rsidRDefault="004C6125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6EFBD6B" w14:textId="77777777" w:rsidR="004C6125" w:rsidRPr="008471D3" w:rsidRDefault="000B00A9" w:rsidP="003F62ED">
      <w:pPr>
        <w:pStyle w:val="ListParagraph"/>
        <w:numPr>
          <w:ilvl w:val="0"/>
          <w:numId w:val="161"/>
        </w:numPr>
        <w:spacing w:before="240" w:after="0" w:line="312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proofErr w:type="spellStart"/>
      <w:r w:rsidRPr="008471D3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8471D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471D3">
        <w:rPr>
          <w:rFonts w:ascii="Times New Roman" w:hAnsi="Times New Roman" w:cs="Times New Roman"/>
          <w:b/>
          <w:sz w:val="26"/>
          <w:szCs w:val="26"/>
        </w:rPr>
        <w:t>tích</w:t>
      </w:r>
      <w:proofErr w:type="spellEnd"/>
      <w:r w:rsidRPr="008471D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471D3">
        <w:rPr>
          <w:rFonts w:ascii="Times New Roman" w:hAnsi="Times New Roman" w:cs="Times New Roman"/>
          <w:b/>
          <w:sz w:val="26"/>
          <w:szCs w:val="26"/>
        </w:rPr>
        <w:t>theo</w:t>
      </w:r>
      <w:proofErr w:type="spellEnd"/>
      <w:r w:rsidRPr="008471D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471D3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Pr="008471D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471D3">
        <w:rPr>
          <w:rFonts w:ascii="Times New Roman" w:hAnsi="Times New Roman" w:cs="Times New Roman"/>
          <w:b/>
          <w:sz w:val="26"/>
          <w:szCs w:val="26"/>
        </w:rPr>
        <w:t>nghệ</w:t>
      </w:r>
      <w:proofErr w:type="spellEnd"/>
      <w:r w:rsidRPr="008471D3">
        <w:rPr>
          <w:rFonts w:ascii="Times New Roman" w:hAnsi="Times New Roman" w:cs="Times New Roman"/>
          <w:b/>
          <w:sz w:val="26"/>
          <w:szCs w:val="26"/>
        </w:rPr>
        <w:t>:</w:t>
      </w:r>
    </w:p>
    <w:p w14:paraId="5642881D" w14:textId="24996C69" w:rsidR="004C6125" w:rsidRPr="008471D3" w:rsidRDefault="000B00A9" w:rsidP="00261E14">
      <w:pPr>
        <w:pStyle w:val="ListParagraph"/>
        <w:numPr>
          <w:ilvl w:val="0"/>
          <w:numId w:val="1"/>
        </w:numPr>
        <w:spacing w:after="0" w:line="312" w:lineRule="auto"/>
        <w:ind w:hanging="153"/>
        <w:rPr>
          <w:rFonts w:ascii="Times New Roman" w:hAnsi="Times New Roman" w:cs="Times New Roman"/>
          <w:sz w:val="26"/>
          <w:szCs w:val="26"/>
        </w:rPr>
      </w:pPr>
      <w:r w:rsidRPr="008471D3">
        <w:rPr>
          <w:rFonts w:ascii="Times New Roman" w:hAnsi="Times New Roman" w:cs="Times New Roman"/>
          <w:b/>
          <w:sz w:val="26"/>
          <w:szCs w:val="26"/>
        </w:rPr>
        <w:t xml:space="preserve">AMR - Công </w:t>
      </w:r>
      <w:proofErr w:type="spellStart"/>
      <w:r w:rsidRPr="008471D3">
        <w:rPr>
          <w:rFonts w:ascii="Times New Roman" w:hAnsi="Times New Roman" w:cs="Times New Roman"/>
          <w:b/>
          <w:sz w:val="26"/>
          <w:szCs w:val="26"/>
        </w:rPr>
        <w:t>nghệ</w:t>
      </w:r>
      <w:proofErr w:type="spellEnd"/>
      <w:r w:rsidRPr="008471D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471D3">
        <w:rPr>
          <w:rFonts w:ascii="Times New Roman" w:hAnsi="Times New Roman" w:cs="Times New Roman"/>
          <w:b/>
          <w:sz w:val="26"/>
          <w:szCs w:val="26"/>
        </w:rPr>
        <w:t>tiên</w:t>
      </w:r>
      <w:proofErr w:type="spellEnd"/>
      <w:r w:rsidRPr="008471D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471D3">
        <w:rPr>
          <w:rFonts w:ascii="Times New Roman" w:hAnsi="Times New Roman" w:cs="Times New Roman"/>
          <w:b/>
          <w:sz w:val="26"/>
          <w:szCs w:val="26"/>
        </w:rPr>
        <w:t>tiến</w:t>
      </w:r>
      <w:proofErr w:type="spellEnd"/>
      <w:r w:rsidRPr="008471D3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7"/>
        <w:gridCol w:w="1961"/>
        <w:gridCol w:w="2526"/>
        <w:gridCol w:w="2176"/>
        <w:gridCol w:w="1697"/>
      </w:tblGrid>
      <w:tr w:rsidR="004C6125" w:rsidRPr="00E6791A" w14:paraId="338085C2" w14:textId="77777777">
        <w:tc>
          <w:tcPr>
            <w:tcW w:w="0" w:type="auto"/>
          </w:tcPr>
          <w:p w14:paraId="516C9CF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Công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</w:p>
        </w:tc>
        <w:tc>
          <w:tcPr>
            <w:tcW w:w="0" w:type="auto"/>
          </w:tcPr>
          <w:p w14:paraId="4ECFC20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0" w:type="auto"/>
          </w:tcPr>
          <w:p w14:paraId="13531C6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0" w:type="auto"/>
          </w:tcPr>
          <w:p w14:paraId="7676369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Nhược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0" w:type="auto"/>
          </w:tcPr>
          <w:p w14:paraId="301868F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Xu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</w:p>
        </w:tc>
      </w:tr>
      <w:tr w:rsidR="004C6125" w:rsidRPr="00E6791A" w14:paraId="49338182" w14:textId="77777777">
        <w:tc>
          <w:tcPr>
            <w:tcW w:w="0" w:type="auto"/>
          </w:tcPr>
          <w:p w14:paraId="649820C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2D SLAM</w:t>
            </w:r>
          </w:p>
        </w:tc>
        <w:tc>
          <w:tcPr>
            <w:tcW w:w="0" w:type="auto"/>
          </w:tcPr>
          <w:p w14:paraId="3B2DEF5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Laser range finder 2D</w:t>
            </w:r>
          </w:p>
        </w:tc>
        <w:tc>
          <w:tcPr>
            <w:tcW w:w="0" w:type="auto"/>
          </w:tcPr>
          <w:p w14:paraId="6C44E62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±2-5cm</w:t>
            </w:r>
          </w:p>
        </w:tc>
        <w:tc>
          <w:tcPr>
            <w:tcW w:w="0" w:type="auto"/>
          </w:tcPr>
          <w:p w14:paraId="2A3D58E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môi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phức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tạp</w:t>
            </w:r>
            <w:proofErr w:type="spellEnd"/>
          </w:p>
        </w:tc>
        <w:tc>
          <w:tcPr>
            <w:tcW w:w="0" w:type="auto"/>
          </w:tcPr>
          <w:p w14:paraId="0E896D5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bởi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3D SLAM</w:t>
            </w:r>
          </w:p>
        </w:tc>
      </w:tr>
      <w:tr w:rsidR="004C6125" w:rsidRPr="00E6791A" w14:paraId="4FD40A1A" w14:textId="77777777">
        <w:tc>
          <w:tcPr>
            <w:tcW w:w="0" w:type="auto"/>
          </w:tcPr>
          <w:p w14:paraId="57FC443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3D SLAM</w:t>
            </w:r>
          </w:p>
        </w:tc>
        <w:tc>
          <w:tcPr>
            <w:tcW w:w="0" w:type="auto"/>
          </w:tcPr>
          <w:p w14:paraId="03D1288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LiDAR 3D + IMU + Odometry</w:t>
            </w:r>
          </w:p>
        </w:tc>
        <w:tc>
          <w:tcPr>
            <w:tcW w:w="0" w:type="auto"/>
          </w:tcPr>
          <w:p w14:paraId="0A0D82C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±1-2cm,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mọi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môi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0" w:type="auto"/>
          </w:tcPr>
          <w:p w14:paraId="435E4F0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30-50%</w:t>
            </w:r>
          </w:p>
        </w:tc>
        <w:tc>
          <w:tcPr>
            <w:tcW w:w="0" w:type="auto"/>
          </w:tcPr>
          <w:p w14:paraId="14099CE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Đang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phổ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biến</w:t>
            </w:r>
            <w:proofErr w:type="spellEnd"/>
          </w:p>
        </w:tc>
      </w:tr>
      <w:tr w:rsidR="004C6125" w:rsidRPr="00E6791A" w14:paraId="0AC9A197" w14:textId="77777777">
        <w:tc>
          <w:tcPr>
            <w:tcW w:w="0" w:type="auto"/>
          </w:tcPr>
          <w:p w14:paraId="1494614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Visual SLAM</w:t>
            </w:r>
          </w:p>
        </w:tc>
        <w:tc>
          <w:tcPr>
            <w:tcW w:w="0" w:type="auto"/>
          </w:tcPr>
          <w:p w14:paraId="1B64FF3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Camera + Computer Vision</w:t>
            </w:r>
          </w:p>
        </w:tc>
        <w:tc>
          <w:tcPr>
            <w:tcW w:w="0" w:type="auto"/>
          </w:tcPr>
          <w:p w14:paraId="0C9ED43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</w:p>
        </w:tc>
        <w:tc>
          <w:tcPr>
            <w:tcW w:w="0" w:type="auto"/>
          </w:tcPr>
          <w:p w14:paraId="443F2A0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ánh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</w:p>
        </w:tc>
        <w:tc>
          <w:tcPr>
            <w:tcW w:w="0" w:type="auto"/>
          </w:tcPr>
          <w:p w14:paraId="463C1A4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cải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nhờ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AI</w:t>
            </w:r>
          </w:p>
        </w:tc>
      </w:tr>
      <w:tr w:rsidR="004C6125" w:rsidRPr="00E6791A" w14:paraId="70D2BDE6" w14:textId="77777777">
        <w:tc>
          <w:tcPr>
            <w:tcW w:w="0" w:type="auto"/>
          </w:tcPr>
          <w:p w14:paraId="7448D85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Hybrid SLAM</w:t>
            </w:r>
          </w:p>
        </w:tc>
        <w:tc>
          <w:tcPr>
            <w:tcW w:w="0" w:type="auto"/>
          </w:tcPr>
          <w:p w14:paraId="29A1AF6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LiDAR + Camera + IMU + GPS</w:t>
            </w:r>
          </w:p>
        </w:tc>
        <w:tc>
          <w:tcPr>
            <w:tcW w:w="0" w:type="auto"/>
          </w:tcPr>
          <w:p w14:paraId="3AD28B5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cậy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&gt;99,9%</w:t>
            </w:r>
          </w:p>
        </w:tc>
        <w:tc>
          <w:tcPr>
            <w:tcW w:w="0" w:type="auto"/>
          </w:tcPr>
          <w:p w14:paraId="3A382D5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</w:p>
        </w:tc>
        <w:tc>
          <w:tcPr>
            <w:tcW w:w="0" w:type="auto"/>
          </w:tcPr>
          <w:p w14:paraId="182F7CC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Xu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hướng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tương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lai</w:t>
            </w:r>
            <w:proofErr w:type="spellEnd"/>
          </w:p>
        </w:tc>
      </w:tr>
    </w:tbl>
    <w:p w14:paraId="5AA1972D" w14:textId="77777777" w:rsidR="00261E14" w:rsidRDefault="00261E14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5FCC1810" w14:textId="49CD3477" w:rsidR="004C6125" w:rsidRPr="00261E14" w:rsidRDefault="000B00A9" w:rsidP="00261E14">
      <w:pPr>
        <w:pStyle w:val="ListParagraph"/>
        <w:numPr>
          <w:ilvl w:val="0"/>
          <w:numId w:val="1"/>
        </w:numPr>
        <w:spacing w:after="0" w:line="312" w:lineRule="auto"/>
        <w:ind w:hanging="153"/>
        <w:rPr>
          <w:rFonts w:ascii="Times New Roman" w:hAnsi="Times New Roman" w:cs="Times New Roman"/>
          <w:sz w:val="26"/>
          <w:szCs w:val="26"/>
        </w:rPr>
      </w:pPr>
      <w:r w:rsidRPr="00261E14">
        <w:rPr>
          <w:rFonts w:ascii="Times New Roman" w:hAnsi="Times New Roman" w:cs="Times New Roman"/>
          <w:b/>
          <w:sz w:val="26"/>
          <w:szCs w:val="26"/>
        </w:rPr>
        <w:t xml:space="preserve">AGV - Công </w:t>
      </w:r>
      <w:proofErr w:type="spellStart"/>
      <w:r w:rsidRPr="00261E14">
        <w:rPr>
          <w:rFonts w:ascii="Times New Roman" w:hAnsi="Times New Roman" w:cs="Times New Roman"/>
          <w:b/>
          <w:sz w:val="26"/>
          <w:szCs w:val="26"/>
        </w:rPr>
        <w:t>nghệ</w:t>
      </w:r>
      <w:proofErr w:type="spellEnd"/>
      <w:r w:rsidRPr="00261E1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61E14">
        <w:rPr>
          <w:rFonts w:ascii="Times New Roman" w:hAnsi="Times New Roman" w:cs="Times New Roman"/>
          <w:b/>
          <w:sz w:val="26"/>
          <w:szCs w:val="26"/>
        </w:rPr>
        <w:t>truyền</w:t>
      </w:r>
      <w:proofErr w:type="spellEnd"/>
      <w:r w:rsidRPr="00261E1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61E14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Pr="00261E14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1672"/>
        <w:gridCol w:w="2471"/>
        <w:gridCol w:w="2276"/>
        <w:gridCol w:w="1653"/>
      </w:tblGrid>
      <w:tr w:rsidR="004C6125" w:rsidRPr="00E6791A" w14:paraId="01290C2F" w14:textId="77777777" w:rsidTr="004342DE">
        <w:tc>
          <w:tcPr>
            <w:tcW w:w="0" w:type="auto"/>
            <w:vAlign w:val="center"/>
          </w:tcPr>
          <w:p w14:paraId="33C4133A" w14:textId="77777777" w:rsidR="004C6125" w:rsidRPr="004342DE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342D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Công </w:t>
            </w:r>
            <w:proofErr w:type="spellStart"/>
            <w:r w:rsidRPr="004342DE">
              <w:rPr>
                <w:rFonts w:ascii="Times New Roman" w:hAnsi="Times New Roman" w:cs="Times New Roman"/>
                <w:b/>
                <w:sz w:val="26"/>
                <w:szCs w:val="26"/>
              </w:rPr>
              <w:t>nghệ</w:t>
            </w:r>
            <w:proofErr w:type="spellEnd"/>
          </w:p>
        </w:tc>
        <w:tc>
          <w:tcPr>
            <w:tcW w:w="0" w:type="auto"/>
            <w:vAlign w:val="center"/>
          </w:tcPr>
          <w:p w14:paraId="042263C0" w14:textId="77777777" w:rsidR="004C6125" w:rsidRPr="004342DE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342DE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4342D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342DE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0" w:type="auto"/>
            <w:vAlign w:val="center"/>
          </w:tcPr>
          <w:p w14:paraId="365981C3" w14:textId="77777777" w:rsidR="004C6125" w:rsidRPr="004342DE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342DE">
              <w:rPr>
                <w:rFonts w:ascii="Times New Roman" w:hAnsi="Times New Roman" w:cs="Times New Roman"/>
                <w:b/>
                <w:sz w:val="26"/>
                <w:szCs w:val="26"/>
              </w:rPr>
              <w:t>Ưu</w:t>
            </w:r>
            <w:proofErr w:type="spellEnd"/>
            <w:r w:rsidRPr="004342D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342DE">
              <w:rPr>
                <w:rFonts w:ascii="Times New Roman" w:hAnsi="Times New Roman" w:cs="Times New Roman"/>
                <w:b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</w:tcPr>
          <w:p w14:paraId="22D3D47B" w14:textId="77777777" w:rsidR="004C6125" w:rsidRPr="004342DE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342DE">
              <w:rPr>
                <w:rFonts w:ascii="Times New Roman" w:hAnsi="Times New Roman" w:cs="Times New Roman"/>
                <w:b/>
                <w:sz w:val="26"/>
                <w:szCs w:val="26"/>
              </w:rPr>
              <w:t>Nhược</w:t>
            </w:r>
            <w:proofErr w:type="spellEnd"/>
            <w:r w:rsidRPr="004342D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342DE">
              <w:rPr>
                <w:rFonts w:ascii="Times New Roman" w:hAnsi="Times New Roman" w:cs="Times New Roman"/>
                <w:b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</w:tcPr>
          <w:p w14:paraId="338B46D4" w14:textId="77777777" w:rsidR="004C6125" w:rsidRPr="004342DE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342DE">
              <w:rPr>
                <w:rFonts w:ascii="Times New Roman" w:hAnsi="Times New Roman" w:cs="Times New Roman"/>
                <w:b/>
                <w:sz w:val="26"/>
                <w:szCs w:val="26"/>
              </w:rPr>
              <w:t>Ứng</w:t>
            </w:r>
            <w:proofErr w:type="spellEnd"/>
            <w:r w:rsidRPr="004342D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342DE">
              <w:rPr>
                <w:rFonts w:ascii="Times New Roman" w:hAnsi="Times New Roman" w:cs="Times New Roman"/>
                <w:b/>
                <w:sz w:val="26"/>
                <w:szCs w:val="26"/>
              </w:rPr>
              <w:t>dụng</w:t>
            </w:r>
            <w:proofErr w:type="spellEnd"/>
          </w:p>
        </w:tc>
      </w:tr>
      <w:tr w:rsidR="004C6125" w:rsidRPr="00E6791A" w14:paraId="3B958F7B" w14:textId="77777777" w:rsidTr="004342DE">
        <w:tc>
          <w:tcPr>
            <w:tcW w:w="0" w:type="auto"/>
            <w:vAlign w:val="center"/>
          </w:tcPr>
          <w:p w14:paraId="1EC52066" w14:textId="77777777" w:rsidR="004C6125" w:rsidRPr="004342DE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342DE">
              <w:rPr>
                <w:rFonts w:ascii="Times New Roman" w:hAnsi="Times New Roman" w:cs="Times New Roman"/>
                <w:sz w:val="26"/>
                <w:szCs w:val="26"/>
              </w:rPr>
              <w:t>Magnetic tape</w:t>
            </w:r>
          </w:p>
        </w:tc>
        <w:tc>
          <w:tcPr>
            <w:tcW w:w="0" w:type="auto"/>
            <w:vAlign w:val="center"/>
          </w:tcPr>
          <w:p w14:paraId="0B789AD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Băng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dán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sàn</w:t>
            </w:r>
            <w:proofErr w:type="spellEnd"/>
          </w:p>
        </w:tc>
        <w:tc>
          <w:tcPr>
            <w:tcW w:w="0" w:type="auto"/>
            <w:vAlign w:val="center"/>
          </w:tcPr>
          <w:p w14:paraId="2CD7CD8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cậy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0" w:type="auto"/>
            <w:vAlign w:val="center"/>
          </w:tcPr>
          <w:p w14:paraId="6DF5945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khó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tuyến</w:t>
            </w:r>
            <w:proofErr w:type="spellEnd"/>
          </w:p>
        </w:tc>
        <w:tc>
          <w:tcPr>
            <w:tcW w:w="0" w:type="auto"/>
            <w:vAlign w:val="center"/>
          </w:tcPr>
          <w:p w14:paraId="0147D3D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cố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</w:p>
        </w:tc>
      </w:tr>
      <w:tr w:rsidR="004C6125" w:rsidRPr="00E6791A" w14:paraId="0E24F409" w14:textId="77777777" w:rsidTr="004342DE">
        <w:tc>
          <w:tcPr>
            <w:tcW w:w="0" w:type="auto"/>
            <w:vAlign w:val="center"/>
          </w:tcPr>
          <w:p w14:paraId="73AE2F02" w14:textId="77777777" w:rsidR="004C6125" w:rsidRPr="004342DE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342DE">
              <w:rPr>
                <w:rFonts w:ascii="Times New Roman" w:hAnsi="Times New Roman" w:cs="Times New Roman"/>
                <w:sz w:val="26"/>
                <w:szCs w:val="26"/>
              </w:rPr>
              <w:t>Laser navigation</w:t>
            </w:r>
          </w:p>
        </w:tc>
        <w:tc>
          <w:tcPr>
            <w:tcW w:w="0" w:type="auto"/>
            <w:vAlign w:val="center"/>
          </w:tcPr>
          <w:p w14:paraId="7C4E566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xạ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laser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tường</w:t>
            </w:r>
            <w:proofErr w:type="spellEnd"/>
          </w:p>
        </w:tc>
        <w:tc>
          <w:tcPr>
            <w:tcW w:w="0" w:type="auto"/>
            <w:vAlign w:val="center"/>
          </w:tcPr>
          <w:p w14:paraId="6455EF8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Linh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magnetic tape</w:t>
            </w:r>
          </w:p>
        </w:tc>
        <w:tc>
          <w:tcPr>
            <w:tcW w:w="0" w:type="auto"/>
            <w:vAlign w:val="center"/>
          </w:tcPr>
          <w:p w14:paraId="4FD40CB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môi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</w:tcPr>
          <w:p w14:paraId="14F8215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Kho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vận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</w:tr>
      <w:tr w:rsidR="004C6125" w:rsidRPr="00E6791A" w14:paraId="57981F40" w14:textId="77777777" w:rsidTr="004342DE">
        <w:tc>
          <w:tcPr>
            <w:tcW w:w="0" w:type="auto"/>
            <w:vAlign w:val="center"/>
          </w:tcPr>
          <w:p w14:paraId="3AB2AB6D" w14:textId="77777777" w:rsidR="004C6125" w:rsidRPr="004342DE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342DE">
              <w:rPr>
                <w:rFonts w:ascii="Times New Roman" w:hAnsi="Times New Roman" w:cs="Times New Roman"/>
                <w:sz w:val="26"/>
                <w:szCs w:val="26"/>
              </w:rPr>
              <w:t>Inductive wire</w:t>
            </w:r>
          </w:p>
        </w:tc>
        <w:tc>
          <w:tcPr>
            <w:tcW w:w="0" w:type="auto"/>
            <w:vAlign w:val="center"/>
          </w:tcPr>
          <w:p w14:paraId="73674A3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Dây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chôn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dưới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sàn</w:t>
            </w:r>
            <w:proofErr w:type="spellEnd"/>
          </w:p>
        </w:tc>
        <w:tc>
          <w:tcPr>
            <w:tcW w:w="0" w:type="auto"/>
            <w:vAlign w:val="center"/>
          </w:tcPr>
          <w:p w14:paraId="5C97F79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cậy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0" w:type="auto"/>
            <w:vAlign w:val="center"/>
          </w:tcPr>
          <w:p w14:paraId="4D02A91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lắp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</w:p>
        </w:tc>
        <w:tc>
          <w:tcPr>
            <w:tcW w:w="0" w:type="auto"/>
            <w:vAlign w:val="center"/>
          </w:tcPr>
          <w:p w14:paraId="7A1D782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nặng</w:t>
            </w:r>
            <w:proofErr w:type="spellEnd"/>
          </w:p>
        </w:tc>
      </w:tr>
      <w:tr w:rsidR="004C6125" w:rsidRPr="00E6791A" w14:paraId="7FAF9C8E" w14:textId="77777777" w:rsidTr="004342DE">
        <w:tc>
          <w:tcPr>
            <w:tcW w:w="0" w:type="auto"/>
            <w:vAlign w:val="center"/>
          </w:tcPr>
          <w:p w14:paraId="01F3D06B" w14:textId="77777777" w:rsidR="004C6125" w:rsidRPr="004342DE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342DE">
              <w:rPr>
                <w:rFonts w:ascii="Times New Roman" w:hAnsi="Times New Roman" w:cs="Times New Roman"/>
                <w:sz w:val="26"/>
                <w:szCs w:val="26"/>
              </w:rPr>
              <w:t>Vision-based</w:t>
            </w:r>
          </w:p>
        </w:tc>
        <w:tc>
          <w:tcPr>
            <w:tcW w:w="0" w:type="auto"/>
            <w:vAlign w:val="center"/>
          </w:tcPr>
          <w:p w14:paraId="018F372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Camera + AI</w:t>
            </w:r>
          </w:p>
        </w:tc>
        <w:tc>
          <w:tcPr>
            <w:tcW w:w="0" w:type="auto"/>
            <w:vAlign w:val="center"/>
          </w:tcPr>
          <w:p w14:paraId="6E43489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Linh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infrastructure</w:t>
            </w:r>
          </w:p>
        </w:tc>
        <w:tc>
          <w:tcPr>
            <w:tcW w:w="0" w:type="auto"/>
            <w:vAlign w:val="center"/>
          </w:tcPr>
          <w:p w14:paraId="26453BB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ánh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sáng</w:t>
            </w:r>
            <w:proofErr w:type="spellEnd"/>
          </w:p>
        </w:tc>
        <w:tc>
          <w:tcPr>
            <w:tcW w:w="0" w:type="auto"/>
            <w:vAlign w:val="center"/>
          </w:tcPr>
          <w:p w14:paraId="490FD6C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sang AMR</w:t>
            </w:r>
          </w:p>
        </w:tc>
      </w:tr>
    </w:tbl>
    <w:p w14:paraId="0F15F4FE" w14:textId="77440E57" w:rsidR="004C6125" w:rsidRPr="00261E14" w:rsidRDefault="000B00A9" w:rsidP="004342DE">
      <w:pPr>
        <w:pStyle w:val="ListParagraph"/>
        <w:numPr>
          <w:ilvl w:val="0"/>
          <w:numId w:val="1"/>
        </w:numPr>
        <w:spacing w:before="240" w:after="0" w:line="312" w:lineRule="auto"/>
        <w:ind w:hanging="153"/>
        <w:rPr>
          <w:rFonts w:ascii="Times New Roman" w:hAnsi="Times New Roman" w:cs="Times New Roman"/>
          <w:sz w:val="26"/>
          <w:szCs w:val="26"/>
        </w:rPr>
      </w:pPr>
      <w:proofErr w:type="spellStart"/>
      <w:r w:rsidRPr="00261E14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261E1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61E14">
        <w:rPr>
          <w:rFonts w:ascii="Times New Roman" w:hAnsi="Times New Roman" w:cs="Times New Roman"/>
          <w:b/>
          <w:sz w:val="26"/>
          <w:szCs w:val="26"/>
        </w:rPr>
        <w:t>tích</w:t>
      </w:r>
      <w:proofErr w:type="spellEnd"/>
      <w:r w:rsidRPr="00261E1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61E14">
        <w:rPr>
          <w:rFonts w:ascii="Times New Roman" w:hAnsi="Times New Roman" w:cs="Times New Roman"/>
          <w:b/>
          <w:sz w:val="26"/>
          <w:szCs w:val="26"/>
        </w:rPr>
        <w:t>theo</w:t>
      </w:r>
      <w:proofErr w:type="spellEnd"/>
      <w:r w:rsidRPr="00261E1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61E14">
        <w:rPr>
          <w:rFonts w:ascii="Times New Roman" w:hAnsi="Times New Roman" w:cs="Times New Roman"/>
          <w:b/>
          <w:sz w:val="26"/>
          <w:szCs w:val="26"/>
        </w:rPr>
        <w:t>khu</w:t>
      </w:r>
      <w:proofErr w:type="spellEnd"/>
      <w:r w:rsidRPr="00261E1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61E14">
        <w:rPr>
          <w:rFonts w:ascii="Times New Roman" w:hAnsi="Times New Roman" w:cs="Times New Roman"/>
          <w:b/>
          <w:sz w:val="26"/>
          <w:szCs w:val="26"/>
        </w:rPr>
        <w:t>vực</w:t>
      </w:r>
      <w:proofErr w:type="spellEnd"/>
      <w:r w:rsidRPr="00261E1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61E14">
        <w:rPr>
          <w:rFonts w:ascii="Times New Roman" w:hAnsi="Times New Roman" w:cs="Times New Roman"/>
          <w:b/>
          <w:sz w:val="26"/>
          <w:szCs w:val="26"/>
        </w:rPr>
        <w:t>địa</w:t>
      </w:r>
      <w:proofErr w:type="spellEnd"/>
      <w:r w:rsidRPr="00261E1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61E14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Pr="00261E14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1"/>
        <w:gridCol w:w="1061"/>
        <w:gridCol w:w="1061"/>
        <w:gridCol w:w="1031"/>
        <w:gridCol w:w="1031"/>
        <w:gridCol w:w="1201"/>
        <w:gridCol w:w="1187"/>
        <w:gridCol w:w="1654"/>
      </w:tblGrid>
      <w:tr w:rsidR="004C6125" w:rsidRPr="00E6791A" w14:paraId="62956209" w14:textId="77777777">
        <w:tc>
          <w:tcPr>
            <w:tcW w:w="0" w:type="auto"/>
          </w:tcPr>
          <w:p w14:paraId="58645C0F" w14:textId="77777777" w:rsidR="004C6125" w:rsidRPr="004342DE" w:rsidRDefault="000B00A9" w:rsidP="004342D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342D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Khu </w:t>
            </w:r>
            <w:proofErr w:type="spellStart"/>
            <w:r w:rsidRPr="004342DE">
              <w:rPr>
                <w:rFonts w:ascii="Times New Roman" w:hAnsi="Times New Roman" w:cs="Times New Roman"/>
                <w:b/>
                <w:sz w:val="26"/>
                <w:szCs w:val="26"/>
              </w:rPr>
              <w:t>vực</w:t>
            </w:r>
            <w:proofErr w:type="spellEnd"/>
          </w:p>
        </w:tc>
        <w:tc>
          <w:tcPr>
            <w:tcW w:w="0" w:type="auto"/>
          </w:tcPr>
          <w:p w14:paraId="1D2C9699" w14:textId="77777777" w:rsidR="004C6125" w:rsidRPr="004342DE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342DE">
              <w:rPr>
                <w:rFonts w:ascii="Times New Roman" w:hAnsi="Times New Roman" w:cs="Times New Roman"/>
                <w:b/>
                <w:sz w:val="26"/>
                <w:szCs w:val="26"/>
              </w:rPr>
              <w:t>AMR 2024</w:t>
            </w:r>
          </w:p>
        </w:tc>
        <w:tc>
          <w:tcPr>
            <w:tcW w:w="0" w:type="auto"/>
          </w:tcPr>
          <w:p w14:paraId="529A3BAE" w14:textId="77777777" w:rsidR="004C6125" w:rsidRPr="004342DE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342DE">
              <w:rPr>
                <w:rFonts w:ascii="Times New Roman" w:hAnsi="Times New Roman" w:cs="Times New Roman"/>
                <w:b/>
                <w:sz w:val="26"/>
                <w:szCs w:val="26"/>
              </w:rPr>
              <w:t>AMR 2030</w:t>
            </w:r>
          </w:p>
        </w:tc>
        <w:tc>
          <w:tcPr>
            <w:tcW w:w="0" w:type="auto"/>
          </w:tcPr>
          <w:p w14:paraId="01F062B9" w14:textId="77777777" w:rsidR="004C6125" w:rsidRPr="004342DE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342DE">
              <w:rPr>
                <w:rFonts w:ascii="Times New Roman" w:hAnsi="Times New Roman" w:cs="Times New Roman"/>
                <w:b/>
                <w:sz w:val="26"/>
                <w:szCs w:val="26"/>
              </w:rPr>
              <w:t>AGV 2024</w:t>
            </w:r>
          </w:p>
        </w:tc>
        <w:tc>
          <w:tcPr>
            <w:tcW w:w="0" w:type="auto"/>
          </w:tcPr>
          <w:p w14:paraId="7E0804E2" w14:textId="77777777" w:rsidR="004C6125" w:rsidRPr="004342DE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342DE">
              <w:rPr>
                <w:rFonts w:ascii="Times New Roman" w:hAnsi="Times New Roman" w:cs="Times New Roman"/>
                <w:b/>
                <w:sz w:val="26"/>
                <w:szCs w:val="26"/>
              </w:rPr>
              <w:t>AGV 2030</w:t>
            </w:r>
          </w:p>
        </w:tc>
        <w:tc>
          <w:tcPr>
            <w:tcW w:w="0" w:type="auto"/>
          </w:tcPr>
          <w:p w14:paraId="14B03C5B" w14:textId="77777777" w:rsidR="004C6125" w:rsidRPr="004342DE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342DE">
              <w:rPr>
                <w:rFonts w:ascii="Times New Roman" w:hAnsi="Times New Roman" w:cs="Times New Roman"/>
                <w:b/>
                <w:sz w:val="26"/>
                <w:szCs w:val="26"/>
              </w:rPr>
              <w:t>CAGR AMR</w:t>
            </w:r>
          </w:p>
        </w:tc>
        <w:tc>
          <w:tcPr>
            <w:tcW w:w="0" w:type="auto"/>
          </w:tcPr>
          <w:p w14:paraId="480828FA" w14:textId="77777777" w:rsidR="004C6125" w:rsidRPr="004342DE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342DE">
              <w:rPr>
                <w:rFonts w:ascii="Times New Roman" w:hAnsi="Times New Roman" w:cs="Times New Roman"/>
                <w:b/>
                <w:sz w:val="26"/>
                <w:szCs w:val="26"/>
              </w:rPr>
              <w:t>CAGR AGV</w:t>
            </w:r>
          </w:p>
        </w:tc>
        <w:tc>
          <w:tcPr>
            <w:tcW w:w="0" w:type="auto"/>
          </w:tcPr>
          <w:p w14:paraId="7C18E851" w14:textId="77777777" w:rsidR="004C6125" w:rsidRPr="004342DE" w:rsidRDefault="000B00A9" w:rsidP="004342D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342DE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4342D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342DE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4C6125" w:rsidRPr="00E6791A" w14:paraId="651D233C" w14:textId="77777777">
        <w:tc>
          <w:tcPr>
            <w:tcW w:w="0" w:type="auto"/>
          </w:tcPr>
          <w:p w14:paraId="17DEE1CB" w14:textId="77777777" w:rsidR="004C6125" w:rsidRPr="00E6791A" w:rsidRDefault="000B00A9" w:rsidP="004342DE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North America</w:t>
            </w:r>
          </w:p>
        </w:tc>
        <w:tc>
          <w:tcPr>
            <w:tcW w:w="0" w:type="auto"/>
          </w:tcPr>
          <w:p w14:paraId="5C88D926" w14:textId="77777777" w:rsidR="004C6125" w:rsidRPr="00E6791A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1,58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08FF6DAF" w14:textId="77777777" w:rsidR="004C6125" w:rsidRPr="00E6791A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4,41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4A1F951C" w14:textId="77777777" w:rsidR="004C6125" w:rsidRPr="00E6791A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0,77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38A83867" w14:textId="77777777" w:rsidR="004C6125" w:rsidRPr="00E6791A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1,29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28888A1B" w14:textId="77777777" w:rsidR="004C6125" w:rsidRPr="00E6791A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18,7%</w:t>
            </w:r>
          </w:p>
        </w:tc>
        <w:tc>
          <w:tcPr>
            <w:tcW w:w="0" w:type="auto"/>
          </w:tcPr>
          <w:p w14:paraId="1926FA9D" w14:textId="77777777" w:rsidR="004C6125" w:rsidRPr="00E6791A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9,0%</w:t>
            </w:r>
          </w:p>
        </w:tc>
        <w:tc>
          <w:tcPr>
            <w:tcW w:w="0" w:type="auto"/>
          </w:tcPr>
          <w:p w14:paraId="0769137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Dẫn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</w:p>
        </w:tc>
      </w:tr>
      <w:tr w:rsidR="004C6125" w:rsidRPr="00E6791A" w14:paraId="77F642B5" w14:textId="77777777">
        <w:tc>
          <w:tcPr>
            <w:tcW w:w="0" w:type="auto"/>
          </w:tcPr>
          <w:p w14:paraId="29DD8E90" w14:textId="77777777" w:rsidR="004C6125" w:rsidRPr="00E6791A" w:rsidRDefault="000B00A9" w:rsidP="004342DE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Europe</w:t>
            </w:r>
          </w:p>
        </w:tc>
        <w:tc>
          <w:tcPr>
            <w:tcW w:w="0" w:type="auto"/>
          </w:tcPr>
          <w:p w14:paraId="33B2F504" w14:textId="77777777" w:rsidR="004C6125" w:rsidRPr="00E6791A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1,35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736E77F6" w14:textId="77777777" w:rsidR="004C6125" w:rsidRPr="00E6791A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3,78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6FFD0C94" w14:textId="77777777" w:rsidR="004C6125" w:rsidRPr="00E6791A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0,77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59D87F7A" w14:textId="77777777" w:rsidR="004C6125" w:rsidRPr="00E6791A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1,29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619F52F2" w14:textId="77777777" w:rsidR="004C6125" w:rsidRPr="00E6791A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18,7%</w:t>
            </w:r>
          </w:p>
        </w:tc>
        <w:tc>
          <w:tcPr>
            <w:tcW w:w="0" w:type="auto"/>
          </w:tcPr>
          <w:p w14:paraId="383DEFC5" w14:textId="77777777" w:rsidR="004C6125" w:rsidRPr="00E6791A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9,0%</w:t>
            </w:r>
          </w:p>
        </w:tc>
        <w:tc>
          <w:tcPr>
            <w:tcW w:w="0" w:type="auto"/>
          </w:tcPr>
          <w:p w14:paraId="3B243AF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Quy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nghiêm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ngặt</w:t>
            </w:r>
            <w:proofErr w:type="spellEnd"/>
          </w:p>
        </w:tc>
      </w:tr>
      <w:tr w:rsidR="004C6125" w:rsidRPr="00E6791A" w14:paraId="0001FF1F" w14:textId="77777777">
        <w:tc>
          <w:tcPr>
            <w:tcW w:w="0" w:type="auto"/>
          </w:tcPr>
          <w:p w14:paraId="3D6A1011" w14:textId="77777777" w:rsidR="004C6125" w:rsidRPr="00E6791A" w:rsidRDefault="000B00A9" w:rsidP="004342DE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Asia-Pacific</w:t>
            </w:r>
          </w:p>
        </w:tc>
        <w:tc>
          <w:tcPr>
            <w:tcW w:w="0" w:type="auto"/>
          </w:tcPr>
          <w:p w14:paraId="28F72ED3" w14:textId="77777777" w:rsidR="004C6125" w:rsidRPr="00E6791A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1,35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2DCC158B" w14:textId="77777777" w:rsidR="004C6125" w:rsidRPr="00E6791A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3,78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09633484" w14:textId="77777777" w:rsidR="004C6125" w:rsidRPr="00E6791A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0,55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3DE25637" w14:textId="77777777" w:rsidR="004C6125" w:rsidRPr="00E6791A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0,92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2F12408B" w14:textId="77777777" w:rsidR="004C6125" w:rsidRPr="00E6791A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18,7%</w:t>
            </w:r>
          </w:p>
        </w:tc>
        <w:tc>
          <w:tcPr>
            <w:tcW w:w="0" w:type="auto"/>
          </w:tcPr>
          <w:p w14:paraId="6A42CFB0" w14:textId="77777777" w:rsidR="004C6125" w:rsidRPr="00E6791A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9,0%</w:t>
            </w:r>
          </w:p>
        </w:tc>
        <w:tc>
          <w:tcPr>
            <w:tcW w:w="0" w:type="auto"/>
          </w:tcPr>
          <w:p w14:paraId="20267FD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Tăng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trưởng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nhanh</w:t>
            </w:r>
            <w:proofErr w:type="spellEnd"/>
          </w:p>
        </w:tc>
      </w:tr>
      <w:tr w:rsidR="004C6125" w:rsidRPr="00E6791A" w14:paraId="2209436E" w14:textId="77777777">
        <w:tc>
          <w:tcPr>
            <w:tcW w:w="0" w:type="auto"/>
          </w:tcPr>
          <w:p w14:paraId="67A4F059" w14:textId="77777777" w:rsidR="004C6125" w:rsidRPr="00E6791A" w:rsidRDefault="000B00A9" w:rsidP="004342DE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 China</w:t>
            </w:r>
          </w:p>
        </w:tc>
        <w:tc>
          <w:tcPr>
            <w:tcW w:w="0" w:type="auto"/>
          </w:tcPr>
          <w:p w14:paraId="3DA566FE" w14:textId="77777777" w:rsidR="004C6125" w:rsidRPr="00E6791A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0,68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0D6CEBC1" w14:textId="77777777" w:rsidR="004C6125" w:rsidRPr="00E6791A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1,89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269CF78C" w14:textId="77777777" w:rsidR="004C6125" w:rsidRPr="00E6791A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0,26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6ED184AE" w14:textId="77777777" w:rsidR="004C6125" w:rsidRPr="00E6791A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0,44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76DC0AB5" w14:textId="77777777" w:rsidR="004C6125" w:rsidRPr="00E6791A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18,7%</w:t>
            </w:r>
          </w:p>
        </w:tc>
        <w:tc>
          <w:tcPr>
            <w:tcW w:w="0" w:type="auto"/>
          </w:tcPr>
          <w:p w14:paraId="7293B990" w14:textId="77777777" w:rsidR="004C6125" w:rsidRPr="00E6791A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9,0%</w:t>
            </w:r>
          </w:p>
        </w:tc>
        <w:tc>
          <w:tcPr>
            <w:tcW w:w="0" w:type="auto"/>
          </w:tcPr>
          <w:p w14:paraId="2842B43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</w:p>
        </w:tc>
      </w:tr>
      <w:tr w:rsidR="004C6125" w:rsidRPr="00E6791A" w14:paraId="5CDBB699" w14:textId="77777777">
        <w:tc>
          <w:tcPr>
            <w:tcW w:w="0" w:type="auto"/>
          </w:tcPr>
          <w:p w14:paraId="586CA070" w14:textId="77777777" w:rsidR="004C6125" w:rsidRPr="00E6791A" w:rsidRDefault="000B00A9" w:rsidP="004342DE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 Japan</w:t>
            </w:r>
          </w:p>
        </w:tc>
        <w:tc>
          <w:tcPr>
            <w:tcW w:w="0" w:type="auto"/>
          </w:tcPr>
          <w:p w14:paraId="5A53BB7B" w14:textId="77777777" w:rsidR="004C6125" w:rsidRPr="00E6791A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0,27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594C52DF" w14:textId="77777777" w:rsidR="004C6125" w:rsidRPr="00E6791A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0,76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60141225" w14:textId="77777777" w:rsidR="004C6125" w:rsidRPr="00E6791A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0,11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7D090D2C" w14:textId="77777777" w:rsidR="004C6125" w:rsidRPr="00E6791A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0,18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5F4B5B3A" w14:textId="77777777" w:rsidR="004C6125" w:rsidRPr="00E6791A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18,7%</w:t>
            </w:r>
          </w:p>
        </w:tc>
        <w:tc>
          <w:tcPr>
            <w:tcW w:w="0" w:type="auto"/>
          </w:tcPr>
          <w:p w14:paraId="68F79EDA" w14:textId="77777777" w:rsidR="004C6125" w:rsidRPr="00E6791A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9,0%</w:t>
            </w:r>
          </w:p>
        </w:tc>
        <w:tc>
          <w:tcPr>
            <w:tcW w:w="0" w:type="auto"/>
          </w:tcPr>
          <w:p w14:paraId="7E9608C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Công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tiên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</w:p>
        </w:tc>
      </w:tr>
      <w:tr w:rsidR="004C6125" w:rsidRPr="00E6791A" w14:paraId="6F05FA46" w14:textId="77777777">
        <w:tc>
          <w:tcPr>
            <w:tcW w:w="0" w:type="auto"/>
          </w:tcPr>
          <w:p w14:paraId="73F8F29B" w14:textId="77777777" w:rsidR="004C6125" w:rsidRPr="00E6791A" w:rsidRDefault="000B00A9" w:rsidP="004342DE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 South Korea</w:t>
            </w:r>
          </w:p>
        </w:tc>
        <w:tc>
          <w:tcPr>
            <w:tcW w:w="0" w:type="auto"/>
          </w:tcPr>
          <w:p w14:paraId="30801B25" w14:textId="77777777" w:rsidR="004C6125" w:rsidRPr="00E6791A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0,18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3D9E3794" w14:textId="77777777" w:rsidR="004C6125" w:rsidRPr="00E6791A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0,50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79C6FA22" w14:textId="77777777" w:rsidR="004C6125" w:rsidRPr="00E6791A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0,09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6176F498" w14:textId="77777777" w:rsidR="004C6125" w:rsidRPr="00E6791A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0,15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2B924A01" w14:textId="77777777" w:rsidR="004C6125" w:rsidRPr="00E6791A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18,7%</w:t>
            </w:r>
          </w:p>
        </w:tc>
        <w:tc>
          <w:tcPr>
            <w:tcW w:w="0" w:type="auto"/>
          </w:tcPr>
          <w:p w14:paraId="262DD996" w14:textId="77777777" w:rsidR="004C6125" w:rsidRPr="00E6791A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9,0%</w:t>
            </w:r>
          </w:p>
        </w:tc>
        <w:tc>
          <w:tcPr>
            <w:tcW w:w="0" w:type="auto"/>
          </w:tcPr>
          <w:p w14:paraId="4801256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Samsung, LG</w:t>
            </w:r>
          </w:p>
        </w:tc>
      </w:tr>
      <w:tr w:rsidR="004C6125" w:rsidRPr="00E6791A" w14:paraId="2172864E" w14:textId="77777777">
        <w:tc>
          <w:tcPr>
            <w:tcW w:w="0" w:type="auto"/>
          </w:tcPr>
          <w:p w14:paraId="535F3F4C" w14:textId="77777777" w:rsidR="004C6125" w:rsidRPr="00E6791A" w:rsidRDefault="000B00A9" w:rsidP="004342DE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ASEAN</w:t>
            </w:r>
          </w:p>
        </w:tc>
        <w:tc>
          <w:tcPr>
            <w:tcW w:w="0" w:type="auto"/>
          </w:tcPr>
          <w:p w14:paraId="080C27CC" w14:textId="77777777" w:rsidR="004C6125" w:rsidRPr="00E6791A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0,14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555F60C6" w14:textId="77777777" w:rsidR="004C6125" w:rsidRPr="00E6791A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0,38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47107774" w14:textId="77777777" w:rsidR="004C6125" w:rsidRPr="00E6791A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0,06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5DC369B7" w14:textId="77777777" w:rsidR="004C6125" w:rsidRPr="00E6791A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0,11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2CBB83BF" w14:textId="77777777" w:rsidR="004C6125" w:rsidRPr="00E6791A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18,7%</w:t>
            </w:r>
          </w:p>
        </w:tc>
        <w:tc>
          <w:tcPr>
            <w:tcW w:w="0" w:type="auto"/>
          </w:tcPr>
          <w:p w14:paraId="30BA104D" w14:textId="77777777" w:rsidR="004C6125" w:rsidRPr="00E6791A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9,0%</w:t>
            </w:r>
          </w:p>
        </w:tc>
        <w:tc>
          <w:tcPr>
            <w:tcW w:w="0" w:type="auto"/>
          </w:tcPr>
          <w:p w14:paraId="6D10329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Cơ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hội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xuất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khẩu</w:t>
            </w:r>
            <w:proofErr w:type="spellEnd"/>
          </w:p>
        </w:tc>
      </w:tr>
      <w:tr w:rsidR="004C6125" w:rsidRPr="00E6791A" w14:paraId="2A7B36A6" w14:textId="77777777">
        <w:tc>
          <w:tcPr>
            <w:tcW w:w="0" w:type="auto"/>
          </w:tcPr>
          <w:p w14:paraId="41972D16" w14:textId="77777777" w:rsidR="004C6125" w:rsidRPr="00E6791A" w:rsidRDefault="000B00A9" w:rsidP="004342DE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 India</w:t>
            </w:r>
          </w:p>
        </w:tc>
        <w:tc>
          <w:tcPr>
            <w:tcW w:w="0" w:type="auto"/>
          </w:tcPr>
          <w:p w14:paraId="5FA97B28" w14:textId="77777777" w:rsidR="004C6125" w:rsidRPr="00E6791A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0,09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03E6A964" w14:textId="77777777" w:rsidR="004C6125" w:rsidRPr="00E6791A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0,25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42FD1E78" w14:textId="77777777" w:rsidR="004C6125" w:rsidRPr="00E6791A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0,04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0386C3D4" w14:textId="77777777" w:rsidR="004C6125" w:rsidRPr="00E6791A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0,07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64135482" w14:textId="77777777" w:rsidR="004C6125" w:rsidRPr="00E6791A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18,7%</w:t>
            </w:r>
          </w:p>
        </w:tc>
        <w:tc>
          <w:tcPr>
            <w:tcW w:w="0" w:type="auto"/>
          </w:tcPr>
          <w:p w14:paraId="549DFDC8" w14:textId="77777777" w:rsidR="004C6125" w:rsidRPr="00E6791A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9,0%</w:t>
            </w:r>
          </w:p>
        </w:tc>
        <w:tc>
          <w:tcPr>
            <w:tcW w:w="0" w:type="auto"/>
          </w:tcPr>
          <w:p w14:paraId="4C1DB37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trưởng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mạnh</w:t>
            </w:r>
            <w:proofErr w:type="spellEnd"/>
          </w:p>
        </w:tc>
      </w:tr>
      <w:tr w:rsidR="004C6125" w:rsidRPr="00E6791A" w14:paraId="7609D507" w14:textId="77777777">
        <w:tc>
          <w:tcPr>
            <w:tcW w:w="0" w:type="auto"/>
          </w:tcPr>
          <w:p w14:paraId="53EC4449" w14:textId="77777777" w:rsidR="004C6125" w:rsidRPr="00E6791A" w:rsidRDefault="000B00A9" w:rsidP="004342DE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Others</w:t>
            </w:r>
          </w:p>
        </w:tc>
        <w:tc>
          <w:tcPr>
            <w:tcW w:w="0" w:type="auto"/>
          </w:tcPr>
          <w:p w14:paraId="2A049763" w14:textId="77777777" w:rsidR="004C6125" w:rsidRPr="00E6791A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0,23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0D3075E7" w14:textId="77777777" w:rsidR="004C6125" w:rsidRPr="00E6791A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0,63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1727D698" w14:textId="77777777" w:rsidR="004C6125" w:rsidRPr="00E6791A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0,11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6E60371E" w14:textId="77777777" w:rsidR="004C6125" w:rsidRPr="00E6791A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0,18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7C2F790C" w14:textId="77777777" w:rsidR="004C6125" w:rsidRPr="00E6791A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18,7%</w:t>
            </w:r>
          </w:p>
        </w:tc>
        <w:tc>
          <w:tcPr>
            <w:tcW w:w="0" w:type="auto"/>
          </w:tcPr>
          <w:p w14:paraId="4443CB01" w14:textId="77777777" w:rsidR="004C6125" w:rsidRPr="00E6791A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9,0%</w:t>
            </w:r>
          </w:p>
        </w:tc>
        <w:tc>
          <w:tcPr>
            <w:tcW w:w="0" w:type="auto"/>
          </w:tcPr>
          <w:p w14:paraId="77CFB2C3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839232B" w14:textId="77777777" w:rsidR="007A510C" w:rsidRDefault="007A510C" w:rsidP="004342DE">
      <w:pPr>
        <w:pStyle w:val="ListParagraph"/>
        <w:spacing w:after="0" w:line="312" w:lineRule="auto"/>
        <w:ind w:left="284"/>
        <w:rPr>
          <w:rFonts w:ascii="Times New Roman" w:hAnsi="Times New Roman" w:cs="Times New Roman"/>
          <w:b/>
          <w:sz w:val="26"/>
          <w:szCs w:val="26"/>
        </w:rPr>
      </w:pPr>
    </w:p>
    <w:p w14:paraId="1CE55256" w14:textId="77777777" w:rsidR="007A510C" w:rsidRDefault="007A510C" w:rsidP="004342DE">
      <w:pPr>
        <w:pStyle w:val="ListParagraph"/>
        <w:spacing w:after="0" w:line="312" w:lineRule="auto"/>
        <w:ind w:left="284"/>
        <w:rPr>
          <w:rFonts w:ascii="Times New Roman" w:hAnsi="Times New Roman" w:cs="Times New Roman"/>
          <w:b/>
          <w:sz w:val="26"/>
          <w:szCs w:val="26"/>
        </w:rPr>
        <w:sectPr w:rsidR="007A510C" w:rsidSect="00E03017">
          <w:footerReference w:type="default" r:id="rId10"/>
          <w:pgSz w:w="11906" w:h="16838" w:code="9"/>
          <w:pgMar w:top="1418" w:right="851" w:bottom="851" w:left="1418" w:header="720" w:footer="720" w:gutter="0"/>
          <w:pgNumType w:start="1"/>
          <w:cols w:space="720"/>
          <w:docGrid w:linePitch="299"/>
        </w:sectPr>
      </w:pPr>
    </w:p>
    <w:p w14:paraId="723E66D9" w14:textId="5140807E" w:rsidR="004C6125" w:rsidRPr="004342DE" w:rsidRDefault="000B00A9" w:rsidP="003F62ED">
      <w:pPr>
        <w:pStyle w:val="ListParagraph"/>
        <w:numPr>
          <w:ilvl w:val="0"/>
          <w:numId w:val="161"/>
        </w:numPr>
        <w:spacing w:after="0" w:line="312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proofErr w:type="spellStart"/>
      <w:r w:rsidRPr="004342DE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4342D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342DE">
        <w:rPr>
          <w:rFonts w:ascii="Times New Roman" w:hAnsi="Times New Roman" w:cs="Times New Roman"/>
          <w:b/>
          <w:sz w:val="26"/>
          <w:szCs w:val="26"/>
        </w:rPr>
        <w:t>tích</w:t>
      </w:r>
      <w:proofErr w:type="spellEnd"/>
      <w:r w:rsidRPr="004342D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342DE">
        <w:rPr>
          <w:rFonts w:ascii="Times New Roman" w:hAnsi="Times New Roman" w:cs="Times New Roman"/>
          <w:b/>
          <w:sz w:val="26"/>
          <w:szCs w:val="26"/>
        </w:rPr>
        <w:t>cạnh</w:t>
      </w:r>
      <w:proofErr w:type="spellEnd"/>
      <w:r w:rsidRPr="004342D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342DE">
        <w:rPr>
          <w:rFonts w:ascii="Times New Roman" w:hAnsi="Times New Roman" w:cs="Times New Roman"/>
          <w:b/>
          <w:sz w:val="26"/>
          <w:szCs w:val="26"/>
        </w:rPr>
        <w:t>tranh</w:t>
      </w:r>
      <w:proofErr w:type="spellEnd"/>
      <w:r w:rsidRPr="004342DE">
        <w:rPr>
          <w:rFonts w:ascii="Times New Roman" w:hAnsi="Times New Roman" w:cs="Times New Roman"/>
          <w:b/>
          <w:sz w:val="26"/>
          <w:szCs w:val="26"/>
        </w:rPr>
        <w:t>:</w:t>
      </w:r>
    </w:p>
    <w:p w14:paraId="5EFC9608" w14:textId="77777777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Top 10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nhà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xuất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AMR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toàn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cầu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7"/>
        <w:gridCol w:w="1971"/>
        <w:gridCol w:w="1566"/>
        <w:gridCol w:w="987"/>
        <w:gridCol w:w="1799"/>
        <w:gridCol w:w="2715"/>
        <w:gridCol w:w="1173"/>
        <w:gridCol w:w="1991"/>
        <w:gridCol w:w="1630"/>
      </w:tblGrid>
      <w:tr w:rsidR="003F60D2" w:rsidRPr="00E6791A" w14:paraId="0D1B9968" w14:textId="77777777" w:rsidTr="007A510C">
        <w:trPr>
          <w:tblHeader/>
        </w:trPr>
        <w:tc>
          <w:tcPr>
            <w:tcW w:w="252" w:type="pct"/>
            <w:vAlign w:val="center"/>
          </w:tcPr>
          <w:p w14:paraId="1B148CD9" w14:textId="3432CBC8" w:rsidR="004C6125" w:rsidRPr="00261E14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61E14">
              <w:rPr>
                <w:rFonts w:ascii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679" w:type="pct"/>
            <w:vAlign w:val="center"/>
          </w:tcPr>
          <w:p w14:paraId="7E6C0F6F" w14:textId="77777777" w:rsidR="004C6125" w:rsidRPr="00261E14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61E14">
              <w:rPr>
                <w:rFonts w:ascii="Times New Roman" w:hAnsi="Times New Roman" w:cs="Times New Roman"/>
                <w:b/>
                <w:sz w:val="26"/>
                <w:szCs w:val="26"/>
              </w:rPr>
              <w:t>Nhà</w:t>
            </w:r>
            <w:proofErr w:type="spellEnd"/>
            <w:r w:rsidRPr="00261E1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1E14">
              <w:rPr>
                <w:rFonts w:ascii="Times New Roman" w:hAnsi="Times New Roman" w:cs="Times New Roman"/>
                <w:b/>
                <w:sz w:val="26"/>
                <w:szCs w:val="26"/>
              </w:rPr>
              <w:t>sản</w:t>
            </w:r>
            <w:proofErr w:type="spellEnd"/>
            <w:r w:rsidRPr="00261E1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1E14">
              <w:rPr>
                <w:rFonts w:ascii="Times New Roman" w:hAnsi="Times New Roman" w:cs="Times New Roman"/>
                <w:b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540" w:type="pct"/>
            <w:vAlign w:val="center"/>
          </w:tcPr>
          <w:p w14:paraId="129914C8" w14:textId="77777777" w:rsidR="004C6125" w:rsidRPr="00261E14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61E14">
              <w:rPr>
                <w:rFonts w:ascii="Times New Roman" w:hAnsi="Times New Roman" w:cs="Times New Roman"/>
                <w:b/>
                <w:sz w:val="26"/>
                <w:szCs w:val="26"/>
              </w:rPr>
              <w:t>Quốc</w:t>
            </w:r>
            <w:proofErr w:type="spellEnd"/>
            <w:r w:rsidRPr="00261E1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1E14">
              <w:rPr>
                <w:rFonts w:ascii="Times New Roman" w:hAnsi="Times New Roman" w:cs="Times New Roman"/>
                <w:b/>
                <w:sz w:val="26"/>
                <w:szCs w:val="26"/>
              </w:rPr>
              <w:t>gia</w:t>
            </w:r>
            <w:proofErr w:type="spellEnd"/>
          </w:p>
        </w:tc>
        <w:tc>
          <w:tcPr>
            <w:tcW w:w="341" w:type="pct"/>
            <w:vAlign w:val="center"/>
          </w:tcPr>
          <w:p w14:paraId="15BEEF16" w14:textId="77777777" w:rsidR="004C6125" w:rsidRPr="00261E14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61E14">
              <w:rPr>
                <w:rFonts w:ascii="Times New Roman" w:hAnsi="Times New Roman" w:cs="Times New Roman"/>
                <w:b/>
                <w:sz w:val="26"/>
                <w:szCs w:val="26"/>
              </w:rPr>
              <w:t>Thị</w:t>
            </w:r>
            <w:proofErr w:type="spellEnd"/>
            <w:r w:rsidRPr="00261E1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1E14">
              <w:rPr>
                <w:rFonts w:ascii="Times New Roman" w:hAnsi="Times New Roman" w:cs="Times New Roman"/>
                <w:b/>
                <w:sz w:val="26"/>
                <w:szCs w:val="26"/>
              </w:rPr>
              <w:t>phần</w:t>
            </w:r>
            <w:proofErr w:type="spellEnd"/>
            <w:r w:rsidRPr="00261E1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(%)</w:t>
            </w:r>
          </w:p>
        </w:tc>
        <w:tc>
          <w:tcPr>
            <w:tcW w:w="620" w:type="pct"/>
            <w:vAlign w:val="center"/>
          </w:tcPr>
          <w:p w14:paraId="58E6DBD5" w14:textId="77777777" w:rsidR="004C6125" w:rsidRPr="00261E14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61E1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Doanh </w:t>
            </w:r>
            <w:proofErr w:type="spellStart"/>
            <w:r w:rsidRPr="00261E14">
              <w:rPr>
                <w:rFonts w:ascii="Times New Roman" w:hAnsi="Times New Roman" w:cs="Times New Roman"/>
                <w:b/>
                <w:sz w:val="26"/>
                <w:szCs w:val="26"/>
              </w:rPr>
              <w:t>thu</w:t>
            </w:r>
            <w:proofErr w:type="spellEnd"/>
            <w:r w:rsidRPr="00261E1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2024 (</w:t>
            </w:r>
            <w:proofErr w:type="spellStart"/>
            <w:r w:rsidRPr="00261E14">
              <w:rPr>
                <w:rFonts w:ascii="Times New Roman" w:hAnsi="Times New Roman" w:cs="Times New Roman"/>
                <w:b/>
                <w:sz w:val="26"/>
                <w:szCs w:val="26"/>
              </w:rPr>
              <w:t>triệu</w:t>
            </w:r>
            <w:proofErr w:type="spellEnd"/>
            <w:r w:rsidRPr="00261E1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USD)</w:t>
            </w:r>
          </w:p>
        </w:tc>
        <w:tc>
          <w:tcPr>
            <w:tcW w:w="915" w:type="pct"/>
            <w:vAlign w:val="center"/>
          </w:tcPr>
          <w:p w14:paraId="2B8C671A" w14:textId="77777777" w:rsidR="004C6125" w:rsidRPr="00261E14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61E14">
              <w:rPr>
                <w:rFonts w:ascii="Times New Roman" w:hAnsi="Times New Roman" w:cs="Times New Roman"/>
                <w:b/>
                <w:sz w:val="26"/>
                <w:szCs w:val="26"/>
              </w:rPr>
              <w:t>Sản</w:t>
            </w:r>
            <w:proofErr w:type="spellEnd"/>
            <w:r w:rsidRPr="00261E1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1E14">
              <w:rPr>
                <w:rFonts w:ascii="Times New Roman" w:hAnsi="Times New Roman" w:cs="Times New Roman"/>
                <w:b/>
                <w:sz w:val="26"/>
                <w:szCs w:val="26"/>
              </w:rPr>
              <w:t>phẩm</w:t>
            </w:r>
            <w:proofErr w:type="spellEnd"/>
            <w:r w:rsidRPr="00261E1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1E14">
              <w:rPr>
                <w:rFonts w:ascii="Times New Roman" w:hAnsi="Times New Roman" w:cs="Times New Roman"/>
                <w:b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405" w:type="pct"/>
            <w:vAlign w:val="center"/>
          </w:tcPr>
          <w:p w14:paraId="445C196D" w14:textId="77777777" w:rsidR="004C6125" w:rsidRPr="00261E14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61E14">
              <w:rPr>
                <w:rFonts w:ascii="Times New Roman" w:hAnsi="Times New Roman" w:cs="Times New Roman"/>
                <w:b/>
                <w:sz w:val="26"/>
                <w:szCs w:val="26"/>
              </w:rPr>
              <w:t>Giá (</w:t>
            </w:r>
            <w:proofErr w:type="spellStart"/>
            <w:r w:rsidRPr="00261E14">
              <w:rPr>
                <w:rFonts w:ascii="Times New Roman" w:hAnsi="Times New Roman" w:cs="Times New Roman"/>
                <w:b/>
                <w:sz w:val="26"/>
                <w:szCs w:val="26"/>
              </w:rPr>
              <w:t>nghìn</w:t>
            </w:r>
            <w:proofErr w:type="spellEnd"/>
            <w:r w:rsidRPr="00261E1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USD)</w:t>
            </w:r>
          </w:p>
        </w:tc>
        <w:tc>
          <w:tcPr>
            <w:tcW w:w="686" w:type="pct"/>
            <w:vAlign w:val="center"/>
          </w:tcPr>
          <w:p w14:paraId="1C48414B" w14:textId="77777777" w:rsidR="004C6125" w:rsidRPr="00261E14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61E14">
              <w:rPr>
                <w:rFonts w:ascii="Times New Roman" w:hAnsi="Times New Roman" w:cs="Times New Roman"/>
                <w:b/>
                <w:sz w:val="26"/>
                <w:szCs w:val="26"/>
              </w:rPr>
              <w:t>Điểm</w:t>
            </w:r>
            <w:proofErr w:type="spellEnd"/>
            <w:r w:rsidRPr="00261E1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1E14">
              <w:rPr>
                <w:rFonts w:ascii="Times New Roman" w:hAnsi="Times New Roman" w:cs="Times New Roman"/>
                <w:b/>
                <w:sz w:val="26"/>
                <w:szCs w:val="26"/>
              </w:rPr>
              <w:t>mạnh</w:t>
            </w:r>
            <w:proofErr w:type="spellEnd"/>
          </w:p>
        </w:tc>
        <w:tc>
          <w:tcPr>
            <w:tcW w:w="562" w:type="pct"/>
            <w:vAlign w:val="center"/>
          </w:tcPr>
          <w:p w14:paraId="1AFD93CB" w14:textId="77777777" w:rsidR="004C6125" w:rsidRPr="00261E14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61E14">
              <w:rPr>
                <w:rFonts w:ascii="Times New Roman" w:hAnsi="Times New Roman" w:cs="Times New Roman"/>
                <w:b/>
                <w:sz w:val="26"/>
                <w:szCs w:val="26"/>
              </w:rPr>
              <w:t>Điểm</w:t>
            </w:r>
            <w:proofErr w:type="spellEnd"/>
            <w:r w:rsidRPr="00261E1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1E14">
              <w:rPr>
                <w:rFonts w:ascii="Times New Roman" w:hAnsi="Times New Roman" w:cs="Times New Roman"/>
                <w:b/>
                <w:sz w:val="26"/>
                <w:szCs w:val="26"/>
              </w:rPr>
              <w:t>yếu</w:t>
            </w:r>
            <w:proofErr w:type="spellEnd"/>
          </w:p>
        </w:tc>
      </w:tr>
      <w:tr w:rsidR="003F60D2" w:rsidRPr="00E6791A" w14:paraId="2437B5A6" w14:textId="77777777" w:rsidTr="007A510C">
        <w:tc>
          <w:tcPr>
            <w:tcW w:w="252" w:type="pct"/>
            <w:vAlign w:val="center"/>
          </w:tcPr>
          <w:p w14:paraId="76D8E94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79" w:type="pct"/>
            <w:vAlign w:val="center"/>
          </w:tcPr>
          <w:p w14:paraId="7A79E8A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Mobile Industrial Robots (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MiR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540" w:type="pct"/>
            <w:vAlign w:val="center"/>
          </w:tcPr>
          <w:p w14:paraId="31DE96B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Đan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Mạch</w:t>
            </w:r>
            <w:proofErr w:type="spellEnd"/>
          </w:p>
        </w:tc>
        <w:tc>
          <w:tcPr>
            <w:tcW w:w="341" w:type="pct"/>
            <w:vAlign w:val="center"/>
          </w:tcPr>
          <w:p w14:paraId="434810A4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18,5</w:t>
            </w:r>
          </w:p>
        </w:tc>
        <w:tc>
          <w:tcPr>
            <w:tcW w:w="620" w:type="pct"/>
            <w:vAlign w:val="center"/>
          </w:tcPr>
          <w:p w14:paraId="3EB3459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832</w:t>
            </w:r>
          </w:p>
        </w:tc>
        <w:tc>
          <w:tcPr>
            <w:tcW w:w="915" w:type="pct"/>
            <w:vAlign w:val="center"/>
          </w:tcPr>
          <w:p w14:paraId="7E81557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MiR100/250/500/1000</w:t>
            </w:r>
          </w:p>
        </w:tc>
        <w:tc>
          <w:tcPr>
            <w:tcW w:w="405" w:type="pct"/>
            <w:vAlign w:val="center"/>
          </w:tcPr>
          <w:p w14:paraId="42B7DAF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50-80</w:t>
            </w:r>
          </w:p>
        </w:tc>
        <w:tc>
          <w:tcPr>
            <w:tcW w:w="686" w:type="pct"/>
            <w:vAlign w:val="center"/>
          </w:tcPr>
          <w:p w14:paraId="22582CF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Công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dễ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</w:p>
        </w:tc>
        <w:tc>
          <w:tcPr>
            <w:tcW w:w="562" w:type="pct"/>
            <w:vAlign w:val="center"/>
          </w:tcPr>
          <w:p w14:paraId="2BC0F30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Giá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</w:p>
        </w:tc>
      </w:tr>
      <w:tr w:rsidR="003F60D2" w:rsidRPr="00E6791A" w14:paraId="5BBE6629" w14:textId="77777777" w:rsidTr="007A510C">
        <w:tc>
          <w:tcPr>
            <w:tcW w:w="252" w:type="pct"/>
            <w:vAlign w:val="center"/>
          </w:tcPr>
          <w:p w14:paraId="084068F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679" w:type="pct"/>
            <w:vAlign w:val="center"/>
          </w:tcPr>
          <w:p w14:paraId="2A068B8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Geek+ /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Quicktron</w:t>
            </w:r>
            <w:proofErr w:type="spellEnd"/>
          </w:p>
        </w:tc>
        <w:tc>
          <w:tcPr>
            <w:tcW w:w="540" w:type="pct"/>
            <w:vAlign w:val="center"/>
          </w:tcPr>
          <w:p w14:paraId="58240A7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</w:p>
        </w:tc>
        <w:tc>
          <w:tcPr>
            <w:tcW w:w="341" w:type="pct"/>
            <w:vAlign w:val="center"/>
          </w:tcPr>
          <w:p w14:paraId="79B36A0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15,2</w:t>
            </w:r>
          </w:p>
        </w:tc>
        <w:tc>
          <w:tcPr>
            <w:tcW w:w="620" w:type="pct"/>
            <w:vAlign w:val="center"/>
          </w:tcPr>
          <w:p w14:paraId="72F84C3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684</w:t>
            </w:r>
          </w:p>
        </w:tc>
        <w:tc>
          <w:tcPr>
            <w:tcW w:w="915" w:type="pct"/>
            <w:vAlign w:val="center"/>
          </w:tcPr>
          <w:p w14:paraId="3A919FF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EVE/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RoboShuttle</w:t>
            </w:r>
            <w:proofErr w:type="spellEnd"/>
          </w:p>
        </w:tc>
        <w:tc>
          <w:tcPr>
            <w:tcW w:w="405" w:type="pct"/>
            <w:vAlign w:val="center"/>
          </w:tcPr>
          <w:p w14:paraId="7FB3B96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15-35</w:t>
            </w:r>
          </w:p>
        </w:tc>
        <w:tc>
          <w:tcPr>
            <w:tcW w:w="686" w:type="pct"/>
            <w:vAlign w:val="center"/>
          </w:tcPr>
          <w:p w14:paraId="2CDC6E0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Giá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cạnh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tranh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</w:p>
        </w:tc>
        <w:tc>
          <w:tcPr>
            <w:tcW w:w="562" w:type="pct"/>
            <w:vAlign w:val="center"/>
          </w:tcPr>
          <w:p w14:paraId="1F74B7D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đều</w:t>
            </w:r>
            <w:proofErr w:type="spellEnd"/>
          </w:p>
        </w:tc>
      </w:tr>
      <w:tr w:rsidR="003F60D2" w:rsidRPr="00E6791A" w14:paraId="7D697D0D" w14:textId="77777777" w:rsidTr="007A510C">
        <w:tc>
          <w:tcPr>
            <w:tcW w:w="252" w:type="pct"/>
            <w:vAlign w:val="center"/>
          </w:tcPr>
          <w:p w14:paraId="32621AA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679" w:type="pct"/>
            <w:vAlign w:val="center"/>
          </w:tcPr>
          <w:p w14:paraId="78A601E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Fetch Robotics</w:t>
            </w:r>
          </w:p>
        </w:tc>
        <w:tc>
          <w:tcPr>
            <w:tcW w:w="540" w:type="pct"/>
            <w:vAlign w:val="center"/>
          </w:tcPr>
          <w:p w14:paraId="13A4482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Mỹ</w:t>
            </w:r>
            <w:proofErr w:type="spellEnd"/>
          </w:p>
        </w:tc>
        <w:tc>
          <w:tcPr>
            <w:tcW w:w="341" w:type="pct"/>
            <w:vAlign w:val="center"/>
          </w:tcPr>
          <w:p w14:paraId="2070A11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12,8</w:t>
            </w:r>
          </w:p>
        </w:tc>
        <w:tc>
          <w:tcPr>
            <w:tcW w:w="620" w:type="pct"/>
            <w:vAlign w:val="center"/>
          </w:tcPr>
          <w:p w14:paraId="1BDFB2B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576</w:t>
            </w:r>
          </w:p>
        </w:tc>
        <w:tc>
          <w:tcPr>
            <w:tcW w:w="915" w:type="pct"/>
            <w:vAlign w:val="center"/>
          </w:tcPr>
          <w:p w14:paraId="6FD6D58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Freight/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HMIShelf</w:t>
            </w:r>
            <w:proofErr w:type="spellEnd"/>
          </w:p>
        </w:tc>
        <w:tc>
          <w:tcPr>
            <w:tcW w:w="405" w:type="pct"/>
            <w:vAlign w:val="center"/>
          </w:tcPr>
          <w:p w14:paraId="1FCAF38A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40-70</w:t>
            </w:r>
          </w:p>
        </w:tc>
        <w:tc>
          <w:tcPr>
            <w:tcW w:w="686" w:type="pct"/>
            <w:vAlign w:val="center"/>
          </w:tcPr>
          <w:p w14:paraId="47EDB7E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Fleet management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mạnh</w:t>
            </w:r>
            <w:proofErr w:type="spellEnd"/>
          </w:p>
        </w:tc>
        <w:tc>
          <w:tcPr>
            <w:tcW w:w="562" w:type="pct"/>
            <w:vAlign w:val="center"/>
          </w:tcPr>
          <w:p w14:paraId="05B49FF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châu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Á</w:t>
            </w:r>
          </w:p>
        </w:tc>
      </w:tr>
      <w:tr w:rsidR="003F60D2" w:rsidRPr="00E6791A" w14:paraId="3000CFAE" w14:textId="77777777" w:rsidTr="007A510C">
        <w:tc>
          <w:tcPr>
            <w:tcW w:w="252" w:type="pct"/>
            <w:vAlign w:val="center"/>
          </w:tcPr>
          <w:p w14:paraId="52EF5003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679" w:type="pct"/>
            <w:vAlign w:val="center"/>
          </w:tcPr>
          <w:p w14:paraId="41DD595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KUKA (KMR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iiwa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540" w:type="pct"/>
            <w:vAlign w:val="center"/>
          </w:tcPr>
          <w:p w14:paraId="63B8EE5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Đức</w:t>
            </w:r>
          </w:p>
        </w:tc>
        <w:tc>
          <w:tcPr>
            <w:tcW w:w="341" w:type="pct"/>
            <w:vAlign w:val="center"/>
          </w:tcPr>
          <w:p w14:paraId="489C5EFD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10,5</w:t>
            </w:r>
          </w:p>
        </w:tc>
        <w:tc>
          <w:tcPr>
            <w:tcW w:w="620" w:type="pct"/>
            <w:vAlign w:val="center"/>
          </w:tcPr>
          <w:p w14:paraId="31F4F284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472</w:t>
            </w:r>
          </w:p>
        </w:tc>
        <w:tc>
          <w:tcPr>
            <w:tcW w:w="915" w:type="pct"/>
            <w:vAlign w:val="center"/>
          </w:tcPr>
          <w:p w14:paraId="1D088D4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KMR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iiwa</w:t>
            </w:r>
            <w:proofErr w:type="spellEnd"/>
          </w:p>
        </w:tc>
        <w:tc>
          <w:tcPr>
            <w:tcW w:w="405" w:type="pct"/>
            <w:vAlign w:val="center"/>
          </w:tcPr>
          <w:p w14:paraId="6C2139D4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80-120</w:t>
            </w:r>
          </w:p>
        </w:tc>
        <w:tc>
          <w:tcPr>
            <w:tcW w:w="686" w:type="pct"/>
            <w:vAlign w:val="center"/>
          </w:tcPr>
          <w:p w14:paraId="51B4741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robot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cánh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tay</w:t>
            </w:r>
            <w:proofErr w:type="spellEnd"/>
          </w:p>
        </w:tc>
        <w:tc>
          <w:tcPr>
            <w:tcW w:w="562" w:type="pct"/>
            <w:vAlign w:val="center"/>
          </w:tcPr>
          <w:p w14:paraId="12D5D2B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Giá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cực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</w:p>
        </w:tc>
      </w:tr>
      <w:tr w:rsidR="003F60D2" w:rsidRPr="00E6791A" w14:paraId="225B2FD6" w14:textId="77777777" w:rsidTr="007A510C">
        <w:tc>
          <w:tcPr>
            <w:tcW w:w="252" w:type="pct"/>
            <w:vAlign w:val="center"/>
          </w:tcPr>
          <w:p w14:paraId="2A2C17F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679" w:type="pct"/>
            <w:vAlign w:val="center"/>
          </w:tcPr>
          <w:p w14:paraId="789FF25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Omron (LD Series)</w:t>
            </w:r>
          </w:p>
        </w:tc>
        <w:tc>
          <w:tcPr>
            <w:tcW w:w="540" w:type="pct"/>
            <w:vAlign w:val="center"/>
          </w:tcPr>
          <w:p w14:paraId="2B21A3E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Nhật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341" w:type="pct"/>
            <w:vAlign w:val="center"/>
          </w:tcPr>
          <w:p w14:paraId="44992E0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9,2</w:t>
            </w:r>
          </w:p>
        </w:tc>
        <w:tc>
          <w:tcPr>
            <w:tcW w:w="620" w:type="pct"/>
            <w:vAlign w:val="center"/>
          </w:tcPr>
          <w:p w14:paraId="4387B85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414</w:t>
            </w:r>
          </w:p>
        </w:tc>
        <w:tc>
          <w:tcPr>
            <w:tcW w:w="915" w:type="pct"/>
            <w:vAlign w:val="center"/>
          </w:tcPr>
          <w:p w14:paraId="48B75D0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LD-60/90/250</w:t>
            </w:r>
          </w:p>
        </w:tc>
        <w:tc>
          <w:tcPr>
            <w:tcW w:w="405" w:type="pct"/>
            <w:vAlign w:val="center"/>
          </w:tcPr>
          <w:p w14:paraId="3D78F90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40-70</w:t>
            </w:r>
          </w:p>
        </w:tc>
        <w:tc>
          <w:tcPr>
            <w:tcW w:w="686" w:type="pct"/>
            <w:vAlign w:val="center"/>
          </w:tcPr>
          <w:p w14:paraId="64F6B52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cậy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562" w:type="pct"/>
            <w:vAlign w:val="center"/>
          </w:tcPr>
          <w:p w14:paraId="6790355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Công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lạc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hậu</w:t>
            </w:r>
            <w:proofErr w:type="spellEnd"/>
          </w:p>
        </w:tc>
      </w:tr>
      <w:tr w:rsidR="003F60D2" w:rsidRPr="00E6791A" w14:paraId="5FCA4C87" w14:textId="77777777" w:rsidTr="007A510C">
        <w:tc>
          <w:tcPr>
            <w:tcW w:w="252" w:type="pct"/>
            <w:vAlign w:val="center"/>
          </w:tcPr>
          <w:p w14:paraId="1F46E76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679" w:type="pct"/>
            <w:vAlign w:val="center"/>
          </w:tcPr>
          <w:p w14:paraId="7E2933C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Amazon Robotics</w:t>
            </w:r>
          </w:p>
        </w:tc>
        <w:tc>
          <w:tcPr>
            <w:tcW w:w="540" w:type="pct"/>
            <w:vAlign w:val="center"/>
          </w:tcPr>
          <w:p w14:paraId="0DB3A0A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Mỹ</w:t>
            </w:r>
            <w:proofErr w:type="spellEnd"/>
          </w:p>
        </w:tc>
        <w:tc>
          <w:tcPr>
            <w:tcW w:w="341" w:type="pct"/>
            <w:vAlign w:val="center"/>
          </w:tcPr>
          <w:p w14:paraId="3F26CDD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8,5</w:t>
            </w:r>
          </w:p>
        </w:tc>
        <w:tc>
          <w:tcPr>
            <w:tcW w:w="620" w:type="pct"/>
            <w:vAlign w:val="center"/>
          </w:tcPr>
          <w:p w14:paraId="4EB4245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382</w:t>
            </w:r>
          </w:p>
        </w:tc>
        <w:tc>
          <w:tcPr>
            <w:tcW w:w="915" w:type="pct"/>
            <w:vAlign w:val="center"/>
          </w:tcPr>
          <w:p w14:paraId="6FE24ED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Drive/Hercules/Pegasus</w:t>
            </w:r>
          </w:p>
        </w:tc>
        <w:tc>
          <w:tcPr>
            <w:tcW w:w="405" w:type="pct"/>
            <w:vAlign w:val="center"/>
          </w:tcPr>
          <w:p w14:paraId="57F8051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N/A</w:t>
            </w:r>
          </w:p>
        </w:tc>
        <w:tc>
          <w:tcPr>
            <w:tcW w:w="686" w:type="pct"/>
            <w:vAlign w:val="center"/>
          </w:tcPr>
          <w:p w14:paraId="60E7516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warehouse</w:t>
            </w:r>
          </w:p>
        </w:tc>
        <w:tc>
          <w:tcPr>
            <w:tcW w:w="562" w:type="pct"/>
            <w:vAlign w:val="center"/>
          </w:tcPr>
          <w:p w14:paraId="252A389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ra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ngoài</w:t>
            </w:r>
            <w:proofErr w:type="spellEnd"/>
          </w:p>
        </w:tc>
      </w:tr>
      <w:tr w:rsidR="003F60D2" w:rsidRPr="00E6791A" w14:paraId="5434EBFB" w14:textId="77777777" w:rsidTr="007A510C">
        <w:tc>
          <w:tcPr>
            <w:tcW w:w="252" w:type="pct"/>
            <w:vAlign w:val="center"/>
          </w:tcPr>
          <w:p w14:paraId="6EE6B60D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679" w:type="pct"/>
            <w:vAlign w:val="center"/>
          </w:tcPr>
          <w:p w14:paraId="23E2F6D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GreyOrange</w:t>
            </w:r>
            <w:proofErr w:type="spellEnd"/>
          </w:p>
        </w:tc>
        <w:tc>
          <w:tcPr>
            <w:tcW w:w="540" w:type="pct"/>
            <w:vAlign w:val="center"/>
          </w:tcPr>
          <w:p w14:paraId="5524D2D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Singapore</w:t>
            </w:r>
          </w:p>
        </w:tc>
        <w:tc>
          <w:tcPr>
            <w:tcW w:w="341" w:type="pct"/>
            <w:vAlign w:val="center"/>
          </w:tcPr>
          <w:p w14:paraId="00B9BDE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6,8</w:t>
            </w:r>
          </w:p>
        </w:tc>
        <w:tc>
          <w:tcPr>
            <w:tcW w:w="620" w:type="pct"/>
            <w:vAlign w:val="center"/>
          </w:tcPr>
          <w:p w14:paraId="70B61B8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306</w:t>
            </w:r>
          </w:p>
        </w:tc>
        <w:tc>
          <w:tcPr>
            <w:tcW w:w="915" w:type="pct"/>
            <w:vAlign w:val="center"/>
          </w:tcPr>
          <w:p w14:paraId="154C06F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Butler/Sorter</w:t>
            </w:r>
          </w:p>
        </w:tc>
        <w:tc>
          <w:tcPr>
            <w:tcW w:w="405" w:type="pct"/>
            <w:vAlign w:val="center"/>
          </w:tcPr>
          <w:p w14:paraId="20B49BE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30-60</w:t>
            </w:r>
          </w:p>
        </w:tc>
        <w:tc>
          <w:tcPr>
            <w:tcW w:w="686" w:type="pct"/>
            <w:vAlign w:val="center"/>
          </w:tcPr>
          <w:p w14:paraId="4BCCF8A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AI-powered</w:t>
            </w:r>
          </w:p>
        </w:tc>
        <w:tc>
          <w:tcPr>
            <w:tcW w:w="562" w:type="pct"/>
            <w:vAlign w:val="center"/>
          </w:tcPr>
          <w:p w14:paraId="116B15E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</w:p>
        </w:tc>
      </w:tr>
      <w:tr w:rsidR="003F60D2" w:rsidRPr="00E6791A" w14:paraId="0BC762EF" w14:textId="77777777" w:rsidTr="007A510C">
        <w:tc>
          <w:tcPr>
            <w:tcW w:w="252" w:type="pct"/>
            <w:vAlign w:val="center"/>
          </w:tcPr>
          <w:p w14:paraId="0D4DCF9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679" w:type="pct"/>
            <w:vAlign w:val="center"/>
          </w:tcPr>
          <w:p w14:paraId="7D2140F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Locus Robotics</w:t>
            </w:r>
          </w:p>
        </w:tc>
        <w:tc>
          <w:tcPr>
            <w:tcW w:w="540" w:type="pct"/>
            <w:vAlign w:val="center"/>
          </w:tcPr>
          <w:p w14:paraId="7FC672F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Mỹ</w:t>
            </w:r>
            <w:proofErr w:type="spellEnd"/>
          </w:p>
        </w:tc>
        <w:tc>
          <w:tcPr>
            <w:tcW w:w="341" w:type="pct"/>
            <w:vAlign w:val="center"/>
          </w:tcPr>
          <w:p w14:paraId="7B36285A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5,2</w:t>
            </w:r>
          </w:p>
        </w:tc>
        <w:tc>
          <w:tcPr>
            <w:tcW w:w="620" w:type="pct"/>
            <w:vAlign w:val="center"/>
          </w:tcPr>
          <w:p w14:paraId="67B6F9C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234</w:t>
            </w:r>
          </w:p>
        </w:tc>
        <w:tc>
          <w:tcPr>
            <w:tcW w:w="915" w:type="pct"/>
            <w:vAlign w:val="center"/>
          </w:tcPr>
          <w:p w14:paraId="719A507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LocusBot</w:t>
            </w:r>
            <w:proofErr w:type="spellEnd"/>
          </w:p>
        </w:tc>
        <w:tc>
          <w:tcPr>
            <w:tcW w:w="405" w:type="pct"/>
            <w:vAlign w:val="center"/>
          </w:tcPr>
          <w:p w14:paraId="480CDB83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35-65</w:t>
            </w:r>
          </w:p>
        </w:tc>
        <w:tc>
          <w:tcPr>
            <w:tcW w:w="686" w:type="pct"/>
            <w:vAlign w:val="center"/>
          </w:tcPr>
          <w:p w14:paraId="304E102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Collaborative picking</w:t>
            </w:r>
          </w:p>
        </w:tc>
        <w:tc>
          <w:tcPr>
            <w:tcW w:w="562" w:type="pct"/>
            <w:vAlign w:val="center"/>
          </w:tcPr>
          <w:p w14:paraId="3DCD65C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warehouse</w:t>
            </w:r>
          </w:p>
        </w:tc>
      </w:tr>
      <w:tr w:rsidR="003F60D2" w:rsidRPr="00E6791A" w14:paraId="67773C3D" w14:textId="77777777" w:rsidTr="007A510C">
        <w:tc>
          <w:tcPr>
            <w:tcW w:w="252" w:type="pct"/>
            <w:vAlign w:val="center"/>
          </w:tcPr>
          <w:p w14:paraId="7B2B2F2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679" w:type="pct"/>
            <w:vAlign w:val="center"/>
          </w:tcPr>
          <w:p w14:paraId="42BD048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Clearpath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Robotics</w:t>
            </w:r>
          </w:p>
        </w:tc>
        <w:tc>
          <w:tcPr>
            <w:tcW w:w="540" w:type="pct"/>
            <w:vAlign w:val="center"/>
          </w:tcPr>
          <w:p w14:paraId="686441C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Canada</w:t>
            </w:r>
          </w:p>
        </w:tc>
        <w:tc>
          <w:tcPr>
            <w:tcW w:w="341" w:type="pct"/>
            <w:vAlign w:val="center"/>
          </w:tcPr>
          <w:p w14:paraId="693D589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4,5</w:t>
            </w:r>
          </w:p>
        </w:tc>
        <w:tc>
          <w:tcPr>
            <w:tcW w:w="620" w:type="pct"/>
            <w:vAlign w:val="center"/>
          </w:tcPr>
          <w:p w14:paraId="717CBA7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</w:t>
            </w:r>
          </w:p>
        </w:tc>
        <w:tc>
          <w:tcPr>
            <w:tcW w:w="915" w:type="pct"/>
            <w:vAlign w:val="center"/>
          </w:tcPr>
          <w:p w14:paraId="590AAC7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OTTO/Husky</w:t>
            </w:r>
          </w:p>
        </w:tc>
        <w:tc>
          <w:tcPr>
            <w:tcW w:w="405" w:type="pct"/>
            <w:vAlign w:val="center"/>
          </w:tcPr>
          <w:p w14:paraId="098647E4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45-75</w:t>
            </w:r>
          </w:p>
        </w:tc>
        <w:tc>
          <w:tcPr>
            <w:tcW w:w="686" w:type="pct"/>
            <w:vAlign w:val="center"/>
          </w:tcPr>
          <w:p w14:paraId="7F80AB5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Research-grade</w:t>
            </w:r>
          </w:p>
        </w:tc>
        <w:tc>
          <w:tcPr>
            <w:tcW w:w="562" w:type="pct"/>
            <w:vAlign w:val="center"/>
          </w:tcPr>
          <w:p w14:paraId="0639838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Giá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</w:p>
        </w:tc>
      </w:tr>
      <w:tr w:rsidR="003F60D2" w:rsidRPr="00E6791A" w14:paraId="20A04808" w14:textId="77777777" w:rsidTr="007A510C">
        <w:tc>
          <w:tcPr>
            <w:tcW w:w="252" w:type="pct"/>
            <w:vAlign w:val="center"/>
          </w:tcPr>
          <w:p w14:paraId="644ECF7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679" w:type="pct"/>
            <w:vAlign w:val="center"/>
          </w:tcPr>
          <w:p w14:paraId="3E7A0A3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Others</w:t>
            </w:r>
          </w:p>
        </w:tc>
        <w:tc>
          <w:tcPr>
            <w:tcW w:w="540" w:type="pct"/>
            <w:vAlign w:val="center"/>
          </w:tcPr>
          <w:p w14:paraId="6AE758E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341" w:type="pct"/>
            <w:vAlign w:val="center"/>
          </w:tcPr>
          <w:p w14:paraId="484A0C67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9,8</w:t>
            </w:r>
          </w:p>
        </w:tc>
        <w:tc>
          <w:tcPr>
            <w:tcW w:w="620" w:type="pct"/>
            <w:vAlign w:val="center"/>
          </w:tcPr>
          <w:p w14:paraId="5BCAA2B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441</w:t>
            </w:r>
          </w:p>
        </w:tc>
        <w:tc>
          <w:tcPr>
            <w:tcW w:w="915" w:type="pct"/>
            <w:vAlign w:val="center"/>
          </w:tcPr>
          <w:p w14:paraId="07D0EB0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405" w:type="pct"/>
            <w:vAlign w:val="center"/>
          </w:tcPr>
          <w:p w14:paraId="74D5F76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686" w:type="pct"/>
            <w:vAlign w:val="center"/>
          </w:tcPr>
          <w:p w14:paraId="4F815EF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562" w:type="pct"/>
            <w:vAlign w:val="center"/>
          </w:tcPr>
          <w:p w14:paraId="31262D3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</w:tr>
    </w:tbl>
    <w:p w14:paraId="0DEDB784" w14:textId="6FA4D298" w:rsidR="00EF4273" w:rsidRDefault="00EF4273" w:rsidP="00EF4273">
      <w:pPr>
        <w:pStyle w:val="ListParagraph"/>
        <w:spacing w:after="0" w:line="312" w:lineRule="auto"/>
        <w:ind w:left="284"/>
        <w:rPr>
          <w:rFonts w:ascii="Times New Roman" w:hAnsi="Times New Roman" w:cs="Times New Roman"/>
          <w:b/>
          <w:sz w:val="26"/>
          <w:szCs w:val="26"/>
        </w:rPr>
      </w:pPr>
    </w:p>
    <w:p w14:paraId="61E8E938" w14:textId="77777777" w:rsidR="007A510C" w:rsidRDefault="007A510C" w:rsidP="00EF4273">
      <w:pPr>
        <w:pStyle w:val="ListParagraph"/>
        <w:spacing w:after="0" w:line="312" w:lineRule="auto"/>
        <w:ind w:left="284"/>
        <w:rPr>
          <w:rFonts w:ascii="Times New Roman" w:hAnsi="Times New Roman" w:cs="Times New Roman"/>
          <w:b/>
          <w:sz w:val="26"/>
          <w:szCs w:val="26"/>
        </w:rPr>
        <w:sectPr w:rsidR="007A510C" w:rsidSect="007A510C">
          <w:pgSz w:w="16838" w:h="11906" w:orient="landscape" w:code="9"/>
          <w:pgMar w:top="1418" w:right="851" w:bottom="851" w:left="1418" w:header="720" w:footer="720" w:gutter="0"/>
          <w:cols w:space="720"/>
          <w:docGrid w:linePitch="299"/>
        </w:sectPr>
      </w:pPr>
    </w:p>
    <w:p w14:paraId="212FFF24" w14:textId="495BCD89" w:rsidR="007A510C" w:rsidRDefault="007A510C" w:rsidP="00EF4273">
      <w:pPr>
        <w:pStyle w:val="ListParagraph"/>
        <w:spacing w:after="0" w:line="312" w:lineRule="auto"/>
        <w:ind w:left="284"/>
        <w:rPr>
          <w:rFonts w:ascii="Times New Roman" w:hAnsi="Times New Roman" w:cs="Times New Roman"/>
          <w:b/>
          <w:sz w:val="26"/>
          <w:szCs w:val="26"/>
        </w:rPr>
      </w:pPr>
    </w:p>
    <w:p w14:paraId="3FF81A39" w14:textId="04F2BF96" w:rsidR="004C6125" w:rsidRPr="00EF4273" w:rsidRDefault="000B00A9" w:rsidP="003F62ED">
      <w:pPr>
        <w:pStyle w:val="ListParagraph"/>
        <w:numPr>
          <w:ilvl w:val="0"/>
          <w:numId w:val="161"/>
        </w:numPr>
        <w:spacing w:after="0" w:line="312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EF4273">
        <w:rPr>
          <w:rFonts w:ascii="Times New Roman" w:hAnsi="Times New Roman" w:cs="Times New Roman"/>
          <w:b/>
          <w:sz w:val="26"/>
          <w:szCs w:val="26"/>
        </w:rPr>
        <w:t xml:space="preserve">Xu </w:t>
      </w:r>
      <w:proofErr w:type="spellStart"/>
      <w:r w:rsidRPr="00EF4273">
        <w:rPr>
          <w:rFonts w:ascii="Times New Roman" w:hAnsi="Times New Roman" w:cs="Times New Roman"/>
          <w:b/>
          <w:sz w:val="26"/>
          <w:szCs w:val="26"/>
        </w:rPr>
        <w:t>hướng</w:t>
      </w:r>
      <w:proofErr w:type="spellEnd"/>
      <w:r w:rsidRPr="00EF427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F4273">
        <w:rPr>
          <w:rFonts w:ascii="Times New Roman" w:hAnsi="Times New Roman" w:cs="Times New Roman"/>
          <w:b/>
          <w:sz w:val="26"/>
          <w:szCs w:val="26"/>
        </w:rPr>
        <w:t>chính</w:t>
      </w:r>
      <w:proofErr w:type="spellEnd"/>
      <w:r w:rsidRPr="00EF4273">
        <w:rPr>
          <w:rFonts w:ascii="Times New Roman" w:hAnsi="Times New Roman" w:cs="Times New Roman"/>
          <w:b/>
          <w:sz w:val="26"/>
          <w:szCs w:val="26"/>
        </w:rPr>
        <w:t xml:space="preserve"> 2024-2030:</w:t>
      </w:r>
    </w:p>
    <w:p w14:paraId="2C12C2D7" w14:textId="77777777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3F60D2">
        <w:rPr>
          <w:rFonts w:ascii="Times New Roman" w:hAnsi="Times New Roman" w:cs="Times New Roman"/>
          <w:sz w:val="26"/>
          <w:szCs w:val="26"/>
        </w:rPr>
        <w:t>1.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Từ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AGV sang AMR:</w:t>
      </w:r>
    </w:p>
    <w:p w14:paraId="66C98C8B" w14:textId="77777777" w:rsidR="004C6125" w:rsidRPr="00E6791A" w:rsidRDefault="000B00A9" w:rsidP="003F60D2">
      <w:pPr>
        <w:numPr>
          <w:ilvl w:val="0"/>
          <w:numId w:val="1"/>
        </w:numPr>
        <w:spacing w:after="0" w:line="312" w:lineRule="auto"/>
        <w:ind w:hanging="153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AGV (guided)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AMR (autonomous)</w:t>
      </w:r>
    </w:p>
    <w:p w14:paraId="5D21938D" w14:textId="77777777" w:rsidR="004C6125" w:rsidRPr="00E6791A" w:rsidRDefault="000B00A9" w:rsidP="003F60D2">
      <w:pPr>
        <w:numPr>
          <w:ilvl w:val="0"/>
          <w:numId w:val="1"/>
        </w:numPr>
        <w:spacing w:after="0" w:line="312" w:lineRule="auto"/>
        <w:ind w:hanging="153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AMR/AGV: 2,0x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2024 → 3,4x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2030</w:t>
      </w:r>
    </w:p>
    <w:p w14:paraId="6C266701" w14:textId="77777777" w:rsidR="004C6125" w:rsidRPr="00E6791A" w:rsidRDefault="000B00A9" w:rsidP="003F60D2">
      <w:pPr>
        <w:numPr>
          <w:ilvl w:val="0"/>
          <w:numId w:val="1"/>
        </w:numPr>
        <w:spacing w:after="0" w:line="312" w:lineRule="auto"/>
        <w:ind w:hanging="153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Nguyên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: AMR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ROI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hơn</w:t>
      </w:r>
      <w:proofErr w:type="spellEnd"/>
    </w:p>
    <w:p w14:paraId="184A88F4" w14:textId="77777777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3F60D2">
        <w:rPr>
          <w:rFonts w:ascii="Times New Roman" w:hAnsi="Times New Roman" w:cs="Times New Roman"/>
          <w:sz w:val="26"/>
          <w:szCs w:val="26"/>
        </w:rPr>
        <w:t>2.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AI-powered Navigation:</w:t>
      </w:r>
    </w:p>
    <w:p w14:paraId="7E74A837" w14:textId="77777777" w:rsidR="004C6125" w:rsidRPr="00E6791A" w:rsidRDefault="000B00A9" w:rsidP="003F60D2">
      <w:pPr>
        <w:numPr>
          <w:ilvl w:val="0"/>
          <w:numId w:val="1"/>
        </w:numPr>
        <w:spacing w:after="0" w:line="312" w:lineRule="auto"/>
        <w:ind w:hanging="153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Reinforcement Learning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path planning</w:t>
      </w:r>
    </w:p>
    <w:p w14:paraId="5C66534B" w14:textId="77777777" w:rsidR="004C6125" w:rsidRPr="00E6791A" w:rsidRDefault="000B00A9" w:rsidP="003F60D2">
      <w:pPr>
        <w:numPr>
          <w:ilvl w:val="0"/>
          <w:numId w:val="1"/>
        </w:numPr>
        <w:spacing w:after="0" w:line="312" w:lineRule="auto"/>
        <w:ind w:hanging="153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Computer Vision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object detection</w:t>
      </w:r>
    </w:p>
    <w:p w14:paraId="5C965443" w14:textId="77777777" w:rsidR="004C6125" w:rsidRPr="00E6791A" w:rsidRDefault="000B00A9" w:rsidP="003F60D2">
      <w:pPr>
        <w:numPr>
          <w:ilvl w:val="0"/>
          <w:numId w:val="1"/>
        </w:numPr>
        <w:spacing w:after="0" w:line="312" w:lineRule="auto"/>
        <w:ind w:hanging="153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Predictive Analytics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preventive maintenance</w:t>
      </w:r>
    </w:p>
    <w:p w14:paraId="0E2B7D63" w14:textId="77777777" w:rsidR="004C6125" w:rsidRPr="00E6791A" w:rsidRDefault="000B00A9" w:rsidP="003F60D2">
      <w:pPr>
        <w:numPr>
          <w:ilvl w:val="0"/>
          <w:numId w:val="1"/>
        </w:numPr>
        <w:spacing w:after="0" w:line="312" w:lineRule="auto"/>
        <w:ind w:hanging="153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20-30%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15-20% throughput</w:t>
      </w:r>
    </w:p>
    <w:p w14:paraId="3575F9C9" w14:textId="77777777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3F60D2">
        <w:rPr>
          <w:rFonts w:ascii="Times New Roman" w:hAnsi="Times New Roman" w:cs="Times New Roman"/>
          <w:sz w:val="26"/>
          <w:szCs w:val="26"/>
        </w:rPr>
        <w:t>3.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Collaborative Robots (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Cobots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):</w:t>
      </w:r>
    </w:p>
    <w:p w14:paraId="09FC5E0D" w14:textId="77777777" w:rsidR="004C6125" w:rsidRPr="00E6791A" w:rsidRDefault="000B00A9" w:rsidP="003F60D2">
      <w:pPr>
        <w:numPr>
          <w:ilvl w:val="0"/>
          <w:numId w:val="1"/>
        </w:numPr>
        <w:spacing w:after="0" w:line="312" w:lineRule="auto"/>
        <w:ind w:hanging="153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AMR +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Cobot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arm = Mobile Manipulation</w:t>
      </w:r>
    </w:p>
    <w:p w14:paraId="31B0DDE2" w14:textId="77777777" w:rsidR="004C6125" w:rsidRPr="00E6791A" w:rsidRDefault="000B00A9" w:rsidP="003F60D2">
      <w:pPr>
        <w:numPr>
          <w:ilvl w:val="0"/>
          <w:numId w:val="1"/>
        </w:numPr>
        <w:spacing w:after="0" w:line="312" w:lineRule="auto"/>
        <w:ind w:hanging="153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 Picking, placing, assembly</w:t>
      </w:r>
    </w:p>
    <w:p w14:paraId="693CF3AD" w14:textId="77777777" w:rsidR="004C6125" w:rsidRPr="00E6791A" w:rsidRDefault="000B00A9" w:rsidP="003F60D2">
      <w:pPr>
        <w:numPr>
          <w:ilvl w:val="0"/>
          <w:numId w:val="1"/>
        </w:numPr>
        <w:spacing w:after="0" w:line="312" w:lineRule="auto"/>
        <w:ind w:hanging="153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: 1,2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USD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2024 → 4,8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USD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2030</w:t>
      </w:r>
    </w:p>
    <w:p w14:paraId="625D261D" w14:textId="77777777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3F60D2">
        <w:rPr>
          <w:rFonts w:ascii="Times New Roman" w:hAnsi="Times New Roman" w:cs="Times New Roman"/>
          <w:sz w:val="26"/>
          <w:szCs w:val="26"/>
        </w:rPr>
        <w:t>4.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Fleet Management:</w:t>
      </w:r>
    </w:p>
    <w:p w14:paraId="2A8C0073" w14:textId="77777777" w:rsidR="004C6125" w:rsidRPr="00E6791A" w:rsidRDefault="000B00A9" w:rsidP="003F60D2">
      <w:pPr>
        <w:numPr>
          <w:ilvl w:val="0"/>
          <w:numId w:val="1"/>
        </w:numPr>
        <w:spacing w:after="0" w:line="312" w:lineRule="auto"/>
        <w:ind w:hanging="153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robot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thời</w:t>
      </w:r>
      <w:proofErr w:type="spellEnd"/>
    </w:p>
    <w:p w14:paraId="57FA146B" w14:textId="77777777" w:rsidR="004C6125" w:rsidRPr="00E6791A" w:rsidRDefault="000B00A9" w:rsidP="003F60D2">
      <w:pPr>
        <w:numPr>
          <w:ilvl w:val="0"/>
          <w:numId w:val="1"/>
        </w:numPr>
        <w:spacing w:after="0" w:line="312" w:lineRule="auto"/>
        <w:ind w:hanging="153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real-time</w:t>
      </w:r>
    </w:p>
    <w:p w14:paraId="2FEE2224" w14:textId="77777777" w:rsidR="004C6125" w:rsidRPr="00E6791A" w:rsidRDefault="000B00A9" w:rsidP="003F60D2">
      <w:pPr>
        <w:numPr>
          <w:ilvl w:val="0"/>
          <w:numId w:val="1"/>
        </w:numPr>
        <w:spacing w:after="0" w:line="312" w:lineRule="auto"/>
        <w:ind w:hanging="153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WMS/MES/ERP</w:t>
      </w:r>
    </w:p>
    <w:p w14:paraId="5DA08DAD" w14:textId="77777777" w:rsidR="004C6125" w:rsidRPr="00E6791A" w:rsidRDefault="000B00A9" w:rsidP="003F60D2">
      <w:pPr>
        <w:numPr>
          <w:ilvl w:val="0"/>
          <w:numId w:val="1"/>
        </w:numPr>
        <w:spacing w:after="0" w:line="312" w:lineRule="auto"/>
        <w:ind w:hanging="153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Cloud-based dashboard</w:t>
      </w:r>
    </w:p>
    <w:p w14:paraId="73681470" w14:textId="77777777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3F60D2">
        <w:rPr>
          <w:rFonts w:ascii="Times New Roman" w:hAnsi="Times New Roman" w:cs="Times New Roman"/>
          <w:sz w:val="26"/>
          <w:szCs w:val="26"/>
        </w:rPr>
        <w:t>5.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Autonomous Charging:</w:t>
      </w:r>
    </w:p>
    <w:p w14:paraId="7AE510C8" w14:textId="77777777" w:rsidR="004C6125" w:rsidRPr="00E6791A" w:rsidRDefault="000B00A9" w:rsidP="003F60D2">
      <w:pPr>
        <w:numPr>
          <w:ilvl w:val="0"/>
          <w:numId w:val="1"/>
        </w:numPr>
        <w:spacing w:after="0" w:line="312" w:lineRule="auto"/>
        <w:ind w:hanging="153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trạm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pin &lt;20%</w:t>
      </w:r>
    </w:p>
    <w:p w14:paraId="40C1D1DA" w14:textId="77777777" w:rsidR="004C6125" w:rsidRPr="00E6791A" w:rsidRDefault="000B00A9" w:rsidP="003F60D2">
      <w:pPr>
        <w:numPr>
          <w:ilvl w:val="0"/>
          <w:numId w:val="1"/>
        </w:numPr>
        <w:spacing w:after="0" w:line="312" w:lineRule="auto"/>
        <w:ind w:hanging="153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Wireless charging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669C6226" w14:textId="77777777" w:rsidR="004C6125" w:rsidRPr="00E6791A" w:rsidRDefault="000B00A9" w:rsidP="003F60D2">
      <w:pPr>
        <w:numPr>
          <w:ilvl w:val="0"/>
          <w:numId w:val="1"/>
        </w:numPr>
        <w:spacing w:after="0" w:line="312" w:lineRule="auto"/>
        <w:ind w:hanging="153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Opportunity charging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rảnh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186E305C" w14:textId="45AB3323" w:rsidR="00EF4273" w:rsidRDefault="000B00A9" w:rsidP="003F60D2">
      <w:pPr>
        <w:numPr>
          <w:ilvl w:val="0"/>
          <w:numId w:val="1"/>
        </w:numPr>
        <w:spacing w:after="0" w:line="312" w:lineRule="auto"/>
        <w:ind w:hanging="153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 Uptime &gt;95%</w:t>
      </w:r>
      <w:r w:rsidR="00EF4273">
        <w:rPr>
          <w:rFonts w:ascii="Times New Roman" w:hAnsi="Times New Roman" w:cs="Times New Roman"/>
          <w:sz w:val="26"/>
          <w:szCs w:val="26"/>
        </w:rPr>
        <w:br w:type="page"/>
      </w:r>
    </w:p>
    <w:p w14:paraId="56420A1E" w14:textId="77777777" w:rsidR="004C6125" w:rsidRPr="003F60D2" w:rsidRDefault="000B00A9" w:rsidP="003F62ED">
      <w:pPr>
        <w:pStyle w:val="ListParagraph"/>
        <w:numPr>
          <w:ilvl w:val="0"/>
          <w:numId w:val="161"/>
        </w:numPr>
        <w:spacing w:before="240" w:after="0" w:line="312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proofErr w:type="spellStart"/>
      <w:r w:rsidRPr="003F60D2">
        <w:rPr>
          <w:rFonts w:ascii="Times New Roman" w:hAnsi="Times New Roman" w:cs="Times New Roman"/>
          <w:b/>
          <w:sz w:val="26"/>
          <w:szCs w:val="26"/>
        </w:rPr>
        <w:t>Lợi</w:t>
      </w:r>
      <w:proofErr w:type="spellEnd"/>
      <w:r w:rsidRPr="003F60D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F60D2">
        <w:rPr>
          <w:rFonts w:ascii="Times New Roman" w:hAnsi="Times New Roman" w:cs="Times New Roman"/>
          <w:b/>
          <w:sz w:val="26"/>
          <w:szCs w:val="26"/>
        </w:rPr>
        <w:t>ích</w:t>
      </w:r>
      <w:proofErr w:type="spellEnd"/>
      <w:r w:rsidRPr="003F60D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F60D2">
        <w:rPr>
          <w:rFonts w:ascii="Times New Roman" w:hAnsi="Times New Roman" w:cs="Times New Roman"/>
          <w:b/>
          <w:sz w:val="26"/>
          <w:szCs w:val="26"/>
        </w:rPr>
        <w:t>kinh</w:t>
      </w:r>
      <w:proofErr w:type="spellEnd"/>
      <w:r w:rsidRPr="003F60D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F60D2">
        <w:rPr>
          <w:rFonts w:ascii="Times New Roman" w:hAnsi="Times New Roman" w:cs="Times New Roman"/>
          <w:b/>
          <w:sz w:val="26"/>
          <w:szCs w:val="26"/>
        </w:rPr>
        <w:t>tế</w:t>
      </w:r>
      <w:proofErr w:type="spellEnd"/>
      <w:r w:rsidRPr="003F60D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F60D2"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 w:rsidRPr="003F60D2">
        <w:rPr>
          <w:rFonts w:ascii="Times New Roman" w:hAnsi="Times New Roman" w:cs="Times New Roman"/>
          <w:b/>
          <w:sz w:val="26"/>
          <w:szCs w:val="26"/>
        </w:rPr>
        <w:t xml:space="preserve"> AMR/AGV: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2153"/>
        <w:gridCol w:w="1673"/>
        <w:gridCol w:w="3281"/>
      </w:tblGrid>
      <w:tr w:rsidR="004C6125" w:rsidRPr="00E6791A" w14:paraId="5880DB30" w14:textId="77777777" w:rsidTr="003F60D2">
        <w:tc>
          <w:tcPr>
            <w:tcW w:w="0" w:type="auto"/>
            <w:vAlign w:val="center"/>
          </w:tcPr>
          <w:p w14:paraId="3E8B12CA" w14:textId="77777777" w:rsidR="004C6125" w:rsidRPr="003F60D2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F60D2">
              <w:rPr>
                <w:rFonts w:ascii="Times New Roman" w:hAnsi="Times New Roman" w:cs="Times New Roman"/>
                <w:b/>
                <w:sz w:val="26"/>
                <w:szCs w:val="26"/>
              </w:rPr>
              <w:t>Lợi</w:t>
            </w:r>
            <w:proofErr w:type="spellEnd"/>
            <w:r w:rsidRPr="003F60D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F60D2">
              <w:rPr>
                <w:rFonts w:ascii="Times New Roman" w:hAnsi="Times New Roman" w:cs="Times New Roman"/>
                <w:b/>
                <w:sz w:val="26"/>
                <w:szCs w:val="26"/>
              </w:rPr>
              <w:t>ích</w:t>
            </w:r>
            <w:proofErr w:type="spellEnd"/>
          </w:p>
        </w:tc>
        <w:tc>
          <w:tcPr>
            <w:tcW w:w="1118" w:type="pct"/>
            <w:vAlign w:val="center"/>
          </w:tcPr>
          <w:p w14:paraId="785CACD1" w14:textId="77777777" w:rsidR="004C6125" w:rsidRPr="003F60D2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F60D2">
              <w:rPr>
                <w:rFonts w:ascii="Times New Roman" w:hAnsi="Times New Roman" w:cs="Times New Roman"/>
                <w:b/>
                <w:sz w:val="26"/>
                <w:szCs w:val="26"/>
              </w:rPr>
              <w:t>Mức</w:t>
            </w:r>
            <w:proofErr w:type="spellEnd"/>
            <w:r w:rsidRPr="003F60D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F60D2">
              <w:rPr>
                <w:rFonts w:ascii="Times New Roman" w:hAnsi="Times New Roman" w:cs="Times New Roman"/>
                <w:b/>
                <w:sz w:val="26"/>
                <w:szCs w:val="26"/>
              </w:rPr>
              <w:t>cải</w:t>
            </w:r>
            <w:proofErr w:type="spellEnd"/>
            <w:r w:rsidRPr="003F60D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F60D2">
              <w:rPr>
                <w:rFonts w:ascii="Times New Roman" w:hAnsi="Times New Roman" w:cs="Times New Roman"/>
                <w:b/>
                <w:sz w:val="26"/>
                <w:szCs w:val="26"/>
              </w:rPr>
              <w:t>thiện</w:t>
            </w:r>
            <w:proofErr w:type="spellEnd"/>
          </w:p>
        </w:tc>
        <w:tc>
          <w:tcPr>
            <w:tcW w:w="869" w:type="pct"/>
            <w:vAlign w:val="center"/>
          </w:tcPr>
          <w:p w14:paraId="165EBB2D" w14:textId="77777777" w:rsidR="004C6125" w:rsidRPr="003F60D2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F60D2">
              <w:rPr>
                <w:rFonts w:ascii="Times New Roman" w:hAnsi="Times New Roman" w:cs="Times New Roman"/>
                <w:b/>
                <w:sz w:val="26"/>
                <w:szCs w:val="26"/>
              </w:rPr>
              <w:t>ROI</w:t>
            </w:r>
          </w:p>
        </w:tc>
        <w:tc>
          <w:tcPr>
            <w:tcW w:w="0" w:type="auto"/>
            <w:vAlign w:val="center"/>
          </w:tcPr>
          <w:p w14:paraId="4B3F5A87" w14:textId="77777777" w:rsidR="004C6125" w:rsidRPr="003F60D2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F60D2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3F60D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F60D2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4C6125" w:rsidRPr="00E6791A" w14:paraId="1281BFC0" w14:textId="77777777" w:rsidTr="003F60D2">
        <w:tc>
          <w:tcPr>
            <w:tcW w:w="0" w:type="auto"/>
            <w:vAlign w:val="center"/>
          </w:tcPr>
          <w:p w14:paraId="62659AB9" w14:textId="77777777" w:rsidR="004C6125" w:rsidRPr="003F60D2" w:rsidRDefault="000B00A9" w:rsidP="00EE6C6B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F60D2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3F60D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60D2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3F60D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60D2">
              <w:rPr>
                <w:rFonts w:ascii="Times New Roman" w:hAnsi="Times New Roman" w:cs="Times New Roman"/>
                <w:sz w:val="26"/>
                <w:szCs w:val="26"/>
              </w:rPr>
              <w:t>suất</w:t>
            </w:r>
            <w:proofErr w:type="spellEnd"/>
          </w:p>
        </w:tc>
        <w:tc>
          <w:tcPr>
            <w:tcW w:w="1118" w:type="pct"/>
            <w:vAlign w:val="center"/>
          </w:tcPr>
          <w:p w14:paraId="6EEDA6B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25-35%</w:t>
            </w:r>
          </w:p>
        </w:tc>
        <w:tc>
          <w:tcPr>
            <w:tcW w:w="869" w:type="pct"/>
            <w:vAlign w:val="center"/>
          </w:tcPr>
          <w:p w14:paraId="2E2094F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18-24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</w:p>
        </w:tc>
        <w:tc>
          <w:tcPr>
            <w:tcW w:w="0" w:type="auto"/>
            <w:vAlign w:val="center"/>
          </w:tcPr>
          <w:p w14:paraId="32FF984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24/7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nghỉ</w:t>
            </w:r>
            <w:proofErr w:type="spellEnd"/>
          </w:p>
        </w:tc>
      </w:tr>
      <w:tr w:rsidR="004C6125" w:rsidRPr="00E6791A" w14:paraId="04E03C3A" w14:textId="77777777" w:rsidTr="003F60D2">
        <w:tc>
          <w:tcPr>
            <w:tcW w:w="0" w:type="auto"/>
            <w:vAlign w:val="center"/>
          </w:tcPr>
          <w:p w14:paraId="16A5E811" w14:textId="77777777" w:rsidR="004C6125" w:rsidRPr="003F60D2" w:rsidRDefault="000B00A9" w:rsidP="00EE6C6B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F60D2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3F60D2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3F60D2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3F60D2">
              <w:rPr>
                <w:rFonts w:ascii="Times New Roman" w:hAnsi="Times New Roman" w:cs="Times New Roman"/>
                <w:sz w:val="26"/>
                <w:szCs w:val="26"/>
              </w:rPr>
              <w:t xml:space="preserve"> lao </w:t>
            </w:r>
            <w:proofErr w:type="spellStart"/>
            <w:r w:rsidRPr="003F60D2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1118" w:type="pct"/>
            <w:vAlign w:val="center"/>
          </w:tcPr>
          <w:p w14:paraId="75C49A4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40-60%</w:t>
            </w:r>
          </w:p>
        </w:tc>
        <w:tc>
          <w:tcPr>
            <w:tcW w:w="869" w:type="pct"/>
            <w:vAlign w:val="center"/>
          </w:tcPr>
          <w:p w14:paraId="1260A32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18-24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</w:p>
        </w:tc>
        <w:tc>
          <w:tcPr>
            <w:tcW w:w="0" w:type="auto"/>
            <w:vAlign w:val="center"/>
          </w:tcPr>
          <w:p w14:paraId="205F58D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Thay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2-3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/robot</w:t>
            </w:r>
          </w:p>
        </w:tc>
      </w:tr>
      <w:tr w:rsidR="004C6125" w:rsidRPr="00E6791A" w14:paraId="60984044" w14:textId="77777777" w:rsidTr="003F60D2">
        <w:tc>
          <w:tcPr>
            <w:tcW w:w="0" w:type="auto"/>
            <w:vAlign w:val="center"/>
          </w:tcPr>
          <w:p w14:paraId="297323CF" w14:textId="77777777" w:rsidR="004C6125" w:rsidRPr="003F60D2" w:rsidRDefault="000B00A9" w:rsidP="00EE6C6B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F60D2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3F60D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60D2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3F60D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60D2">
              <w:rPr>
                <w:rFonts w:ascii="Times New Roman" w:hAnsi="Times New Roman" w:cs="Times New Roman"/>
                <w:sz w:val="26"/>
                <w:szCs w:val="26"/>
              </w:rPr>
              <w:t>sót</w:t>
            </w:r>
            <w:proofErr w:type="spellEnd"/>
          </w:p>
        </w:tc>
        <w:tc>
          <w:tcPr>
            <w:tcW w:w="1118" w:type="pct"/>
            <w:vAlign w:val="center"/>
          </w:tcPr>
          <w:p w14:paraId="4131928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60-80%</w:t>
            </w:r>
          </w:p>
        </w:tc>
        <w:tc>
          <w:tcPr>
            <w:tcW w:w="869" w:type="pct"/>
            <w:vAlign w:val="center"/>
          </w:tcPr>
          <w:p w14:paraId="25CEB56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12-18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</w:p>
        </w:tc>
        <w:tc>
          <w:tcPr>
            <w:tcW w:w="0" w:type="auto"/>
            <w:vAlign w:val="center"/>
          </w:tcPr>
          <w:p w14:paraId="06114BD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99,9%</w:t>
            </w:r>
          </w:p>
        </w:tc>
      </w:tr>
      <w:tr w:rsidR="004C6125" w:rsidRPr="00E6791A" w14:paraId="2B3E6038" w14:textId="77777777" w:rsidTr="003F60D2">
        <w:tc>
          <w:tcPr>
            <w:tcW w:w="0" w:type="auto"/>
            <w:vAlign w:val="center"/>
          </w:tcPr>
          <w:p w14:paraId="4BE64885" w14:textId="77777777" w:rsidR="004C6125" w:rsidRPr="003F60D2" w:rsidRDefault="000B00A9" w:rsidP="00EE6C6B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F60D2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3F60D2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3F60D2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</w:p>
        </w:tc>
        <w:tc>
          <w:tcPr>
            <w:tcW w:w="1118" w:type="pct"/>
            <w:vAlign w:val="center"/>
          </w:tcPr>
          <w:p w14:paraId="5C78EBA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50-70%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tai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nạn</w:t>
            </w:r>
            <w:proofErr w:type="spellEnd"/>
          </w:p>
        </w:tc>
        <w:tc>
          <w:tcPr>
            <w:tcW w:w="869" w:type="pct"/>
            <w:vAlign w:val="center"/>
          </w:tcPr>
          <w:p w14:paraId="25F587F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</w:tcPr>
          <w:p w14:paraId="576DD2D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Tránh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chạm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</w:tr>
      <w:tr w:rsidR="004C6125" w:rsidRPr="00E6791A" w14:paraId="40DDB1B6" w14:textId="77777777" w:rsidTr="003F60D2">
        <w:tc>
          <w:tcPr>
            <w:tcW w:w="0" w:type="auto"/>
            <w:vAlign w:val="center"/>
          </w:tcPr>
          <w:p w14:paraId="12FDFD38" w14:textId="77777777" w:rsidR="004C6125" w:rsidRPr="003F60D2" w:rsidRDefault="000B00A9" w:rsidP="00EE6C6B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F60D2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3F60D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60D2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3F60D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60D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3F60D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60D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1118" w:type="pct"/>
            <w:vAlign w:val="center"/>
          </w:tcPr>
          <w:p w14:paraId="34E7FBA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20-30%</w:t>
            </w:r>
          </w:p>
        </w:tc>
        <w:tc>
          <w:tcPr>
            <w:tcW w:w="869" w:type="pct"/>
            <w:vAlign w:val="center"/>
          </w:tcPr>
          <w:p w14:paraId="42ADF2E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24-36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</w:p>
        </w:tc>
        <w:tc>
          <w:tcPr>
            <w:tcW w:w="0" w:type="auto"/>
            <w:vAlign w:val="center"/>
          </w:tcPr>
          <w:p w14:paraId="264BB14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Layout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</w:p>
        </w:tc>
      </w:tr>
      <w:tr w:rsidR="004C6125" w:rsidRPr="00E6791A" w14:paraId="1A9C8886" w14:textId="77777777" w:rsidTr="003F60D2">
        <w:tc>
          <w:tcPr>
            <w:tcW w:w="0" w:type="auto"/>
            <w:vAlign w:val="center"/>
          </w:tcPr>
          <w:p w14:paraId="13F76BAF" w14:textId="77777777" w:rsidR="004C6125" w:rsidRPr="003F60D2" w:rsidRDefault="000B00A9" w:rsidP="00EE6C6B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F60D2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3F60D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60D2">
              <w:rPr>
                <w:rFonts w:ascii="Times New Roman" w:hAnsi="Times New Roman" w:cs="Times New Roman"/>
                <w:sz w:val="26"/>
                <w:szCs w:val="26"/>
              </w:rPr>
              <w:t>hư</w:t>
            </w:r>
            <w:proofErr w:type="spellEnd"/>
            <w:r w:rsidRPr="003F60D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60D2">
              <w:rPr>
                <w:rFonts w:ascii="Times New Roman" w:hAnsi="Times New Roman" w:cs="Times New Roman"/>
                <w:sz w:val="26"/>
                <w:szCs w:val="26"/>
              </w:rPr>
              <w:t>hỏng</w:t>
            </w:r>
            <w:proofErr w:type="spellEnd"/>
            <w:r w:rsidRPr="003F60D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60D2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118" w:type="pct"/>
            <w:vAlign w:val="center"/>
          </w:tcPr>
          <w:p w14:paraId="15EAE6E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30-50%</w:t>
            </w:r>
          </w:p>
        </w:tc>
        <w:tc>
          <w:tcPr>
            <w:tcW w:w="869" w:type="pct"/>
            <w:vAlign w:val="center"/>
          </w:tcPr>
          <w:p w14:paraId="6FA7F21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18-24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</w:p>
        </w:tc>
        <w:tc>
          <w:tcPr>
            <w:tcW w:w="0" w:type="auto"/>
            <w:vAlign w:val="center"/>
          </w:tcPr>
          <w:p w14:paraId="18FF70F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Vận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nhẹ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nhàng</w:t>
            </w:r>
            <w:proofErr w:type="spellEnd"/>
          </w:p>
        </w:tc>
      </w:tr>
    </w:tbl>
    <w:p w14:paraId="022E2E49" w14:textId="60F43D26" w:rsidR="004C6125" w:rsidRPr="00EE6C6B" w:rsidRDefault="000B00A9" w:rsidP="003F62ED">
      <w:pPr>
        <w:pStyle w:val="ListParagraph"/>
        <w:numPr>
          <w:ilvl w:val="0"/>
          <w:numId w:val="161"/>
        </w:numPr>
        <w:spacing w:before="240" w:after="0" w:line="312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proofErr w:type="spellStart"/>
      <w:r w:rsidRPr="00EE6C6B">
        <w:rPr>
          <w:rFonts w:ascii="Times New Roman" w:hAnsi="Times New Roman" w:cs="Times New Roman"/>
          <w:b/>
          <w:sz w:val="26"/>
          <w:szCs w:val="26"/>
        </w:rPr>
        <w:t>Rào</w:t>
      </w:r>
      <w:proofErr w:type="spellEnd"/>
      <w:r w:rsidRPr="00EE6C6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E6C6B">
        <w:rPr>
          <w:rFonts w:ascii="Times New Roman" w:hAnsi="Times New Roman" w:cs="Times New Roman"/>
          <w:b/>
          <w:sz w:val="26"/>
          <w:szCs w:val="26"/>
        </w:rPr>
        <w:t>cản</w:t>
      </w:r>
      <w:proofErr w:type="spellEnd"/>
      <w:r w:rsidRPr="00EE6C6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E6C6B">
        <w:rPr>
          <w:rFonts w:ascii="Times New Roman" w:hAnsi="Times New Roman" w:cs="Times New Roman"/>
          <w:b/>
          <w:sz w:val="26"/>
          <w:szCs w:val="26"/>
        </w:rPr>
        <w:t>triển</w:t>
      </w:r>
      <w:proofErr w:type="spellEnd"/>
      <w:r w:rsidRPr="00EE6C6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E6C6B">
        <w:rPr>
          <w:rFonts w:ascii="Times New Roman" w:hAnsi="Times New Roman" w:cs="Times New Roman"/>
          <w:b/>
          <w:sz w:val="26"/>
          <w:szCs w:val="26"/>
        </w:rPr>
        <w:t>khai</w:t>
      </w:r>
      <w:proofErr w:type="spellEnd"/>
      <w:r w:rsidRPr="00EE6C6B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64"/>
        <w:gridCol w:w="1385"/>
        <w:gridCol w:w="3430"/>
        <w:gridCol w:w="2248"/>
      </w:tblGrid>
      <w:tr w:rsidR="004C6125" w:rsidRPr="00E6791A" w14:paraId="5D205DCF" w14:textId="77777777" w:rsidTr="00EE6C6B">
        <w:tc>
          <w:tcPr>
            <w:tcW w:w="0" w:type="auto"/>
            <w:vAlign w:val="center"/>
          </w:tcPr>
          <w:p w14:paraId="40B26370" w14:textId="77777777" w:rsidR="004C6125" w:rsidRPr="00EE6C6B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EE6C6B">
              <w:rPr>
                <w:rFonts w:ascii="Times New Roman" w:hAnsi="Times New Roman" w:cs="Times New Roman"/>
                <w:b/>
                <w:sz w:val="26"/>
                <w:szCs w:val="26"/>
              </w:rPr>
              <w:t>Rào</w:t>
            </w:r>
            <w:proofErr w:type="spellEnd"/>
            <w:r w:rsidRPr="00EE6C6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E6C6B">
              <w:rPr>
                <w:rFonts w:ascii="Times New Roman" w:hAnsi="Times New Roman" w:cs="Times New Roman"/>
                <w:b/>
                <w:sz w:val="26"/>
                <w:szCs w:val="26"/>
              </w:rPr>
              <w:t>cản</w:t>
            </w:r>
            <w:proofErr w:type="spellEnd"/>
          </w:p>
        </w:tc>
        <w:tc>
          <w:tcPr>
            <w:tcW w:w="0" w:type="auto"/>
            <w:vAlign w:val="center"/>
          </w:tcPr>
          <w:p w14:paraId="169D8D05" w14:textId="77777777" w:rsidR="004C6125" w:rsidRPr="00EE6C6B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EE6C6B">
              <w:rPr>
                <w:rFonts w:ascii="Times New Roman" w:hAnsi="Times New Roman" w:cs="Times New Roman"/>
                <w:b/>
                <w:sz w:val="26"/>
                <w:szCs w:val="26"/>
              </w:rPr>
              <w:t>Mức</w:t>
            </w:r>
            <w:proofErr w:type="spellEnd"/>
            <w:r w:rsidRPr="00EE6C6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E6C6B">
              <w:rPr>
                <w:rFonts w:ascii="Times New Roman" w:hAnsi="Times New Roman" w:cs="Times New Roman"/>
                <w:b/>
                <w:sz w:val="26"/>
                <w:szCs w:val="26"/>
              </w:rPr>
              <w:t>độ</w:t>
            </w:r>
            <w:proofErr w:type="spellEnd"/>
          </w:p>
        </w:tc>
        <w:tc>
          <w:tcPr>
            <w:tcW w:w="0" w:type="auto"/>
            <w:vAlign w:val="center"/>
          </w:tcPr>
          <w:p w14:paraId="3537AE51" w14:textId="77777777" w:rsidR="004C6125" w:rsidRPr="00EE6C6B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EE6C6B">
              <w:rPr>
                <w:rFonts w:ascii="Times New Roman" w:hAnsi="Times New Roman" w:cs="Times New Roman"/>
                <w:b/>
                <w:sz w:val="26"/>
                <w:szCs w:val="26"/>
              </w:rPr>
              <w:t>Biện</w:t>
            </w:r>
            <w:proofErr w:type="spellEnd"/>
            <w:r w:rsidRPr="00EE6C6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E6C6B">
              <w:rPr>
                <w:rFonts w:ascii="Times New Roman" w:hAnsi="Times New Roman" w:cs="Times New Roman"/>
                <w:b/>
                <w:sz w:val="26"/>
                <w:szCs w:val="26"/>
              </w:rPr>
              <w:t>pháp</w:t>
            </w:r>
            <w:proofErr w:type="spellEnd"/>
            <w:r w:rsidRPr="00EE6C6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E6C6B">
              <w:rPr>
                <w:rFonts w:ascii="Times New Roman" w:hAnsi="Times New Roman" w:cs="Times New Roman"/>
                <w:b/>
                <w:sz w:val="26"/>
                <w:szCs w:val="26"/>
              </w:rPr>
              <w:t>khắc</w:t>
            </w:r>
            <w:proofErr w:type="spellEnd"/>
            <w:r w:rsidRPr="00EE6C6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E6C6B">
              <w:rPr>
                <w:rFonts w:ascii="Times New Roman" w:hAnsi="Times New Roman" w:cs="Times New Roman"/>
                <w:b/>
                <w:sz w:val="26"/>
                <w:szCs w:val="26"/>
              </w:rPr>
              <w:t>phục</w:t>
            </w:r>
            <w:proofErr w:type="spellEnd"/>
          </w:p>
        </w:tc>
        <w:tc>
          <w:tcPr>
            <w:tcW w:w="0" w:type="auto"/>
            <w:vAlign w:val="center"/>
          </w:tcPr>
          <w:p w14:paraId="3427276D" w14:textId="77777777" w:rsidR="004C6125" w:rsidRPr="00EE6C6B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EE6C6B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EE6C6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E6C6B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4C6125" w:rsidRPr="00E6791A" w14:paraId="78D3B17B" w14:textId="77777777" w:rsidTr="00EE6C6B">
        <w:tc>
          <w:tcPr>
            <w:tcW w:w="0" w:type="auto"/>
            <w:vAlign w:val="center"/>
          </w:tcPr>
          <w:p w14:paraId="3DBBA68A" w14:textId="77777777" w:rsidR="004C6125" w:rsidRPr="00EE6C6B" w:rsidRDefault="000B00A9" w:rsidP="00EE6C6B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6C6B"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Pr="00EE6C6B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EE6C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6C6B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EE6C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6C6B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EE6C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6C6B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0" w:type="auto"/>
            <w:vAlign w:val="center"/>
          </w:tcPr>
          <w:p w14:paraId="62F0DBE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0" w:type="auto"/>
            <w:vAlign w:val="center"/>
          </w:tcPr>
          <w:p w14:paraId="2D321B81" w14:textId="77777777" w:rsidR="00EE6C6B" w:rsidRDefault="00EE6C6B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Leasing, pay-per-use,</w:t>
            </w:r>
          </w:p>
          <w:p w14:paraId="4D3098E9" w14:textId="332BAA54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ROI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rõ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ràng</w:t>
            </w:r>
            <w:proofErr w:type="spellEnd"/>
          </w:p>
        </w:tc>
        <w:tc>
          <w:tcPr>
            <w:tcW w:w="0" w:type="auto"/>
            <w:vAlign w:val="center"/>
          </w:tcPr>
          <w:p w14:paraId="5C670FB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20-80K USD/robot</w:t>
            </w:r>
          </w:p>
        </w:tc>
      </w:tr>
      <w:tr w:rsidR="004C6125" w:rsidRPr="00E6791A" w14:paraId="60266258" w14:textId="77777777" w:rsidTr="00EE6C6B">
        <w:tc>
          <w:tcPr>
            <w:tcW w:w="0" w:type="auto"/>
            <w:vAlign w:val="center"/>
          </w:tcPr>
          <w:p w14:paraId="6C4CA422" w14:textId="77777777" w:rsidR="004C6125" w:rsidRPr="00EE6C6B" w:rsidRDefault="000B00A9" w:rsidP="00EE6C6B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6C6B">
              <w:rPr>
                <w:rFonts w:ascii="Times New Roman" w:hAnsi="Times New Roman" w:cs="Times New Roman"/>
                <w:sz w:val="26"/>
                <w:szCs w:val="26"/>
              </w:rPr>
              <w:t xml:space="preserve">Thay </w:t>
            </w:r>
            <w:proofErr w:type="spellStart"/>
            <w:r w:rsidRPr="00EE6C6B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EE6C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6C6B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EE6C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6C6B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0" w:type="auto"/>
            <w:vAlign w:val="center"/>
          </w:tcPr>
          <w:p w14:paraId="53418E4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0" w:type="auto"/>
            <w:vAlign w:val="center"/>
          </w:tcPr>
          <w:p w14:paraId="53D17072" w14:textId="77777777" w:rsidR="00EE6C6B" w:rsidRDefault="00EE6C6B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Change management,</w:t>
            </w:r>
          </w:p>
          <w:p w14:paraId="14FC4995" w14:textId="4694C189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training, pilot test</w:t>
            </w:r>
          </w:p>
        </w:tc>
        <w:tc>
          <w:tcPr>
            <w:tcW w:w="0" w:type="auto"/>
            <w:vAlign w:val="center"/>
          </w:tcPr>
          <w:p w14:paraId="2D9FA269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6125" w:rsidRPr="00E6791A" w14:paraId="3BC32055" w14:textId="77777777" w:rsidTr="00EE6C6B">
        <w:tc>
          <w:tcPr>
            <w:tcW w:w="0" w:type="auto"/>
            <w:vAlign w:val="center"/>
          </w:tcPr>
          <w:p w14:paraId="3B97BFC2" w14:textId="77777777" w:rsidR="004C6125" w:rsidRPr="00EE6C6B" w:rsidRDefault="000B00A9" w:rsidP="00EE6C6B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6C6B">
              <w:rPr>
                <w:rFonts w:ascii="Times New Roman" w:hAnsi="Times New Roman" w:cs="Times New Roman"/>
                <w:sz w:val="26"/>
                <w:szCs w:val="26"/>
              </w:rPr>
              <w:t xml:space="preserve">Lo </w:t>
            </w:r>
            <w:proofErr w:type="spellStart"/>
            <w:r w:rsidRPr="00EE6C6B">
              <w:rPr>
                <w:rFonts w:ascii="Times New Roman" w:hAnsi="Times New Roman" w:cs="Times New Roman"/>
                <w:sz w:val="26"/>
                <w:szCs w:val="26"/>
              </w:rPr>
              <w:t>ngại</w:t>
            </w:r>
            <w:proofErr w:type="spellEnd"/>
            <w:r w:rsidRPr="00EE6C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6C6B">
              <w:rPr>
                <w:rFonts w:ascii="Times New Roman" w:hAnsi="Times New Roman" w:cs="Times New Roman"/>
                <w:sz w:val="26"/>
                <w:szCs w:val="26"/>
              </w:rPr>
              <w:t>thất</w:t>
            </w:r>
            <w:proofErr w:type="spellEnd"/>
            <w:r w:rsidRPr="00EE6C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6C6B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0" w:type="auto"/>
            <w:vAlign w:val="center"/>
          </w:tcPr>
          <w:p w14:paraId="47A43DA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0" w:type="auto"/>
            <w:vAlign w:val="center"/>
          </w:tcPr>
          <w:p w14:paraId="350E6F51" w14:textId="77777777" w:rsidR="00EE6C6B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Đào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lạ</w:t>
            </w:r>
            <w:r w:rsidR="00EE6C6B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="00EE6C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6C6B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EE6C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E6C6B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="00EE6C6B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02DD469F" w14:textId="5F6B5E53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0" w:type="auto"/>
            <w:vAlign w:val="center"/>
          </w:tcPr>
          <w:p w14:paraId="7DEB0246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6125" w:rsidRPr="00E6791A" w14:paraId="055543BC" w14:textId="77777777" w:rsidTr="00EE6C6B">
        <w:tc>
          <w:tcPr>
            <w:tcW w:w="0" w:type="auto"/>
            <w:vAlign w:val="center"/>
          </w:tcPr>
          <w:p w14:paraId="47BC32D2" w14:textId="77777777" w:rsidR="004C6125" w:rsidRPr="00EE6C6B" w:rsidRDefault="000B00A9" w:rsidP="00EE6C6B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E6C6B">
              <w:rPr>
                <w:rFonts w:ascii="Times New Roman" w:hAnsi="Times New Roman" w:cs="Times New Roman"/>
                <w:sz w:val="26"/>
                <w:szCs w:val="26"/>
              </w:rPr>
              <w:t>Hạ</w:t>
            </w:r>
            <w:proofErr w:type="spellEnd"/>
            <w:r w:rsidRPr="00EE6C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6C6B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  <w:r w:rsidRPr="00EE6C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6C6B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EE6C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6C6B">
              <w:rPr>
                <w:rFonts w:ascii="Times New Roman" w:hAnsi="Times New Roman" w:cs="Times New Roman"/>
                <w:sz w:val="26"/>
                <w:szCs w:val="26"/>
              </w:rPr>
              <w:t>sẵn</w:t>
            </w:r>
            <w:proofErr w:type="spellEnd"/>
            <w:r w:rsidRPr="00EE6C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6C6B">
              <w:rPr>
                <w:rFonts w:ascii="Times New Roman" w:hAnsi="Times New Roman" w:cs="Times New Roman"/>
                <w:sz w:val="26"/>
                <w:szCs w:val="26"/>
              </w:rPr>
              <w:t>sàng</w:t>
            </w:r>
            <w:proofErr w:type="spellEnd"/>
          </w:p>
        </w:tc>
        <w:tc>
          <w:tcPr>
            <w:tcW w:w="0" w:type="auto"/>
            <w:vAlign w:val="center"/>
          </w:tcPr>
          <w:p w14:paraId="19F6893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</w:p>
        </w:tc>
        <w:tc>
          <w:tcPr>
            <w:tcW w:w="0" w:type="auto"/>
            <w:vAlign w:val="center"/>
          </w:tcPr>
          <w:p w14:paraId="21FBD90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AMR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infrastructure</w:t>
            </w:r>
          </w:p>
        </w:tc>
        <w:tc>
          <w:tcPr>
            <w:tcW w:w="0" w:type="auto"/>
            <w:vAlign w:val="center"/>
          </w:tcPr>
          <w:p w14:paraId="55C1C2A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AGV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tape/wire</w:t>
            </w:r>
          </w:p>
        </w:tc>
      </w:tr>
      <w:tr w:rsidR="004C6125" w:rsidRPr="00E6791A" w14:paraId="08C4C3CD" w14:textId="77777777" w:rsidTr="00EE6C6B">
        <w:tc>
          <w:tcPr>
            <w:tcW w:w="0" w:type="auto"/>
            <w:vAlign w:val="center"/>
          </w:tcPr>
          <w:p w14:paraId="33142637" w14:textId="77777777" w:rsidR="004C6125" w:rsidRPr="00EE6C6B" w:rsidRDefault="000B00A9" w:rsidP="00EE6C6B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E6C6B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EE6C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6C6B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EE6C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6C6B">
              <w:rPr>
                <w:rFonts w:ascii="Times New Roman" w:hAnsi="Times New Roman" w:cs="Times New Roman"/>
                <w:sz w:val="26"/>
                <w:szCs w:val="26"/>
              </w:rPr>
              <w:t>phức</w:t>
            </w:r>
            <w:proofErr w:type="spellEnd"/>
            <w:r w:rsidRPr="00EE6C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6C6B">
              <w:rPr>
                <w:rFonts w:ascii="Times New Roman" w:hAnsi="Times New Roman" w:cs="Times New Roman"/>
                <w:sz w:val="26"/>
                <w:szCs w:val="26"/>
              </w:rPr>
              <w:t>tạp</w:t>
            </w:r>
            <w:proofErr w:type="spellEnd"/>
          </w:p>
        </w:tc>
        <w:tc>
          <w:tcPr>
            <w:tcW w:w="0" w:type="auto"/>
            <w:vAlign w:val="center"/>
          </w:tcPr>
          <w:p w14:paraId="270AD82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0" w:type="auto"/>
            <w:vAlign w:val="center"/>
          </w:tcPr>
          <w:p w14:paraId="6614527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API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, support team</w:t>
            </w:r>
          </w:p>
        </w:tc>
        <w:tc>
          <w:tcPr>
            <w:tcW w:w="0" w:type="auto"/>
            <w:vAlign w:val="center"/>
          </w:tcPr>
          <w:p w14:paraId="34ADC0A8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F984FFB" w14:textId="77777777" w:rsidR="004C6125" w:rsidRPr="00EE6C6B" w:rsidRDefault="000B00A9" w:rsidP="003F62ED">
      <w:pPr>
        <w:pStyle w:val="ListParagraph"/>
        <w:numPr>
          <w:ilvl w:val="0"/>
          <w:numId w:val="165"/>
        </w:numPr>
        <w:spacing w:before="240" w:after="0" w:line="312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proofErr w:type="spellStart"/>
      <w:r w:rsidRPr="00EE6C6B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  <w:r w:rsidRPr="00EE6C6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E6C6B">
        <w:rPr>
          <w:rFonts w:ascii="Times New Roman" w:hAnsi="Times New Roman" w:cs="Times New Roman"/>
          <w:b/>
          <w:sz w:val="26"/>
          <w:szCs w:val="26"/>
        </w:rPr>
        <w:t>báo</w:t>
      </w:r>
      <w:proofErr w:type="spellEnd"/>
      <w:r w:rsidRPr="00EE6C6B">
        <w:rPr>
          <w:rFonts w:ascii="Times New Roman" w:hAnsi="Times New Roman" w:cs="Times New Roman"/>
          <w:b/>
          <w:sz w:val="26"/>
          <w:szCs w:val="26"/>
        </w:rPr>
        <w:t xml:space="preserve"> 2030: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54"/>
        <w:gridCol w:w="2773"/>
        <w:gridCol w:w="1641"/>
        <w:gridCol w:w="2459"/>
      </w:tblGrid>
      <w:tr w:rsidR="004C6125" w:rsidRPr="00E6791A" w14:paraId="3827DDB1" w14:textId="77777777">
        <w:tc>
          <w:tcPr>
            <w:tcW w:w="0" w:type="auto"/>
          </w:tcPr>
          <w:p w14:paraId="11415F73" w14:textId="77777777" w:rsidR="004C6125" w:rsidRPr="00EF4273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EF4273">
              <w:rPr>
                <w:rFonts w:ascii="Times New Roman" w:hAnsi="Times New Roman" w:cs="Times New Roman"/>
                <w:b/>
                <w:sz w:val="26"/>
                <w:szCs w:val="26"/>
              </w:rPr>
              <w:t>Chỉ</w:t>
            </w:r>
            <w:proofErr w:type="spellEnd"/>
            <w:r w:rsidRPr="00EF427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F4273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0" w:type="auto"/>
          </w:tcPr>
          <w:p w14:paraId="13F77DA5" w14:textId="77777777" w:rsidR="004C6125" w:rsidRPr="00EF4273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F427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Giá </w:t>
            </w:r>
            <w:proofErr w:type="spellStart"/>
            <w:r w:rsidRPr="00EF4273">
              <w:rPr>
                <w:rFonts w:ascii="Times New Roman" w:hAnsi="Times New Roman" w:cs="Times New Roman"/>
                <w:b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0" w:type="auto"/>
          </w:tcPr>
          <w:p w14:paraId="189BE5A1" w14:textId="77777777" w:rsidR="004C6125" w:rsidRPr="00EF4273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F427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So </w:t>
            </w:r>
            <w:proofErr w:type="spellStart"/>
            <w:r w:rsidRPr="00EF4273">
              <w:rPr>
                <w:rFonts w:ascii="Times New Roman" w:hAnsi="Times New Roman" w:cs="Times New Roman"/>
                <w:b/>
                <w:sz w:val="26"/>
                <w:szCs w:val="26"/>
              </w:rPr>
              <w:t>với</w:t>
            </w:r>
            <w:proofErr w:type="spellEnd"/>
            <w:r w:rsidRPr="00EF427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2024</w:t>
            </w:r>
          </w:p>
        </w:tc>
        <w:tc>
          <w:tcPr>
            <w:tcW w:w="0" w:type="auto"/>
          </w:tcPr>
          <w:p w14:paraId="2FC51E4B" w14:textId="77777777" w:rsidR="004C6125" w:rsidRPr="00EF4273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EF4273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EF427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F4273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4C6125" w:rsidRPr="00E6791A" w14:paraId="305EBC5B" w14:textId="77777777">
        <w:tc>
          <w:tcPr>
            <w:tcW w:w="0" w:type="auto"/>
          </w:tcPr>
          <w:p w14:paraId="6C709CD9" w14:textId="77777777" w:rsidR="004C6125" w:rsidRPr="00EF4273" w:rsidRDefault="000B00A9" w:rsidP="00EF4273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F4273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EF4273">
              <w:rPr>
                <w:rFonts w:ascii="Times New Roman" w:hAnsi="Times New Roman" w:cs="Times New Roman"/>
                <w:sz w:val="26"/>
                <w:szCs w:val="26"/>
              </w:rPr>
              <w:t xml:space="preserve"> robot AMR</w:t>
            </w:r>
          </w:p>
        </w:tc>
        <w:tc>
          <w:tcPr>
            <w:tcW w:w="0" w:type="auto"/>
          </w:tcPr>
          <w:p w14:paraId="373E30F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540.000 unit</w:t>
            </w:r>
          </w:p>
        </w:tc>
        <w:tc>
          <w:tcPr>
            <w:tcW w:w="0" w:type="auto"/>
          </w:tcPr>
          <w:p w14:paraId="67E9183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+332%</w:t>
            </w:r>
          </w:p>
        </w:tc>
        <w:tc>
          <w:tcPr>
            <w:tcW w:w="0" w:type="auto"/>
          </w:tcPr>
          <w:p w14:paraId="745307C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gấp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4,3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</w:p>
        </w:tc>
      </w:tr>
      <w:tr w:rsidR="004C6125" w:rsidRPr="00E6791A" w14:paraId="4D0B7E80" w14:textId="77777777">
        <w:tc>
          <w:tcPr>
            <w:tcW w:w="0" w:type="auto"/>
          </w:tcPr>
          <w:p w14:paraId="3D6CBF28" w14:textId="77777777" w:rsidR="004C6125" w:rsidRPr="00EF4273" w:rsidRDefault="000B00A9" w:rsidP="00EF4273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F4273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EF4273">
              <w:rPr>
                <w:rFonts w:ascii="Times New Roman" w:hAnsi="Times New Roman" w:cs="Times New Roman"/>
                <w:sz w:val="26"/>
                <w:szCs w:val="26"/>
              </w:rPr>
              <w:t xml:space="preserve"> robot AGV</w:t>
            </w:r>
          </w:p>
        </w:tc>
        <w:tc>
          <w:tcPr>
            <w:tcW w:w="0" w:type="auto"/>
          </w:tcPr>
          <w:p w14:paraId="0FEE420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155.000 unit</w:t>
            </w:r>
          </w:p>
        </w:tc>
        <w:tc>
          <w:tcPr>
            <w:tcW w:w="0" w:type="auto"/>
          </w:tcPr>
          <w:p w14:paraId="426851A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+128%</w:t>
            </w:r>
          </w:p>
        </w:tc>
        <w:tc>
          <w:tcPr>
            <w:tcW w:w="0" w:type="auto"/>
          </w:tcPr>
          <w:p w14:paraId="37121DB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gấp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2,3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</w:p>
        </w:tc>
      </w:tr>
      <w:tr w:rsidR="004C6125" w:rsidRPr="00E6791A" w14:paraId="1249272E" w14:textId="77777777">
        <w:tc>
          <w:tcPr>
            <w:tcW w:w="0" w:type="auto"/>
          </w:tcPr>
          <w:p w14:paraId="4D00E019" w14:textId="77777777" w:rsidR="004C6125" w:rsidRPr="00EF4273" w:rsidRDefault="000B00A9" w:rsidP="00EF4273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F4273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EF427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4273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EF4273">
              <w:rPr>
                <w:rFonts w:ascii="Times New Roman" w:hAnsi="Times New Roman" w:cs="Times New Roman"/>
                <w:sz w:val="26"/>
                <w:szCs w:val="26"/>
              </w:rPr>
              <w:t xml:space="preserve"> robot</w:t>
            </w:r>
          </w:p>
        </w:tc>
        <w:tc>
          <w:tcPr>
            <w:tcW w:w="0" w:type="auto"/>
          </w:tcPr>
          <w:p w14:paraId="35A1F2A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695.000 unit</w:t>
            </w:r>
          </w:p>
        </w:tc>
        <w:tc>
          <w:tcPr>
            <w:tcW w:w="0" w:type="auto"/>
          </w:tcPr>
          <w:p w14:paraId="20E5D24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+263%</w:t>
            </w:r>
          </w:p>
        </w:tc>
        <w:tc>
          <w:tcPr>
            <w:tcW w:w="0" w:type="auto"/>
          </w:tcPr>
          <w:p w14:paraId="2BC07B5B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6125" w:rsidRPr="00E6791A" w14:paraId="728009D4" w14:textId="77777777">
        <w:tc>
          <w:tcPr>
            <w:tcW w:w="0" w:type="auto"/>
          </w:tcPr>
          <w:p w14:paraId="1B70D060" w14:textId="77777777" w:rsidR="004C6125" w:rsidRPr="00EF4273" w:rsidRDefault="000B00A9" w:rsidP="00EF4273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F4273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F427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4273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EF4273">
              <w:rPr>
                <w:rFonts w:ascii="Times New Roman" w:hAnsi="Times New Roman" w:cs="Times New Roman"/>
                <w:sz w:val="26"/>
                <w:szCs w:val="26"/>
              </w:rPr>
              <w:t xml:space="preserve"> AMR/AGV</w:t>
            </w:r>
          </w:p>
        </w:tc>
        <w:tc>
          <w:tcPr>
            <w:tcW w:w="0" w:type="auto"/>
          </w:tcPr>
          <w:p w14:paraId="51F6C35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3,4x</w:t>
            </w:r>
          </w:p>
        </w:tc>
        <w:tc>
          <w:tcPr>
            <w:tcW w:w="0" w:type="auto"/>
          </w:tcPr>
          <w:p w14:paraId="02B10A5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+70%</w:t>
            </w:r>
          </w:p>
        </w:tc>
        <w:tc>
          <w:tcPr>
            <w:tcW w:w="0" w:type="auto"/>
          </w:tcPr>
          <w:p w14:paraId="5CE5AF3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AMR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chiếm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  <w:proofErr w:type="spellEnd"/>
          </w:p>
        </w:tc>
      </w:tr>
      <w:tr w:rsidR="004C6125" w:rsidRPr="00E6791A" w14:paraId="1C6D4D46" w14:textId="77777777">
        <w:tc>
          <w:tcPr>
            <w:tcW w:w="0" w:type="auto"/>
          </w:tcPr>
          <w:p w14:paraId="3505FEFB" w14:textId="77777777" w:rsidR="004C6125" w:rsidRPr="00EF4273" w:rsidRDefault="000B00A9" w:rsidP="00EF4273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F4273">
              <w:rPr>
                <w:rFonts w:ascii="Times New Roman" w:hAnsi="Times New Roman" w:cs="Times New Roman"/>
                <w:sz w:val="26"/>
                <w:szCs w:val="26"/>
              </w:rPr>
              <w:t xml:space="preserve">Giá </w:t>
            </w:r>
            <w:proofErr w:type="spellStart"/>
            <w:r w:rsidRPr="00EF4273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EF427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4273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EF4273">
              <w:rPr>
                <w:rFonts w:ascii="Times New Roman" w:hAnsi="Times New Roman" w:cs="Times New Roman"/>
                <w:sz w:val="26"/>
                <w:szCs w:val="26"/>
              </w:rPr>
              <w:t xml:space="preserve"> AMR</w:t>
            </w:r>
          </w:p>
        </w:tc>
        <w:tc>
          <w:tcPr>
            <w:tcW w:w="0" w:type="auto"/>
          </w:tcPr>
          <w:p w14:paraId="4213AB7D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23.300 USD</w:t>
            </w:r>
          </w:p>
        </w:tc>
        <w:tc>
          <w:tcPr>
            <w:tcW w:w="0" w:type="auto"/>
          </w:tcPr>
          <w:p w14:paraId="07A6BF1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-35%</w:t>
            </w:r>
          </w:p>
        </w:tc>
        <w:tc>
          <w:tcPr>
            <w:tcW w:w="0" w:type="auto"/>
          </w:tcPr>
          <w:p w14:paraId="22FE9A2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do scale</w:t>
            </w:r>
          </w:p>
        </w:tc>
      </w:tr>
      <w:tr w:rsidR="004C6125" w:rsidRPr="00E6791A" w14:paraId="501DA881" w14:textId="77777777">
        <w:tc>
          <w:tcPr>
            <w:tcW w:w="0" w:type="auto"/>
          </w:tcPr>
          <w:p w14:paraId="283A2E41" w14:textId="77777777" w:rsidR="004C6125" w:rsidRPr="00EF4273" w:rsidRDefault="000B00A9" w:rsidP="00EF4273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F4273">
              <w:rPr>
                <w:rFonts w:ascii="Times New Roman" w:hAnsi="Times New Roman" w:cs="Times New Roman"/>
                <w:sz w:val="26"/>
                <w:szCs w:val="26"/>
              </w:rPr>
              <w:t>Thâm</w:t>
            </w:r>
            <w:proofErr w:type="spellEnd"/>
            <w:r w:rsidRPr="00EF427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4273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EF427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4273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EF427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4273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0" w:type="auto"/>
          </w:tcPr>
          <w:p w14:paraId="5B0D3373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35-40%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0" w:type="auto"/>
          </w:tcPr>
          <w:p w14:paraId="247BB9B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+20-25%</w:t>
            </w:r>
          </w:p>
        </w:tc>
        <w:tc>
          <w:tcPr>
            <w:tcW w:w="0" w:type="auto"/>
          </w:tcPr>
          <w:p w14:paraId="398F78E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15%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2024</w:t>
            </w:r>
          </w:p>
        </w:tc>
      </w:tr>
    </w:tbl>
    <w:p w14:paraId="1CD6495D" w14:textId="77777777" w:rsidR="004C6125" w:rsidRPr="00EE6C6B" w:rsidRDefault="000B00A9" w:rsidP="003F62ED">
      <w:pPr>
        <w:pStyle w:val="ListParagraph"/>
        <w:numPr>
          <w:ilvl w:val="0"/>
          <w:numId w:val="165"/>
        </w:numPr>
        <w:spacing w:before="24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EE6C6B">
        <w:rPr>
          <w:rFonts w:ascii="Times New Roman" w:hAnsi="Times New Roman" w:cs="Times New Roman"/>
          <w:b/>
          <w:sz w:val="26"/>
          <w:szCs w:val="26"/>
        </w:rPr>
        <w:t xml:space="preserve">Ý </w:t>
      </w:r>
      <w:proofErr w:type="spellStart"/>
      <w:r w:rsidRPr="00EE6C6B">
        <w:rPr>
          <w:rFonts w:ascii="Times New Roman" w:hAnsi="Times New Roman" w:cs="Times New Roman"/>
          <w:b/>
          <w:sz w:val="26"/>
          <w:szCs w:val="26"/>
        </w:rPr>
        <w:t>nghĩa</w:t>
      </w:r>
      <w:proofErr w:type="spellEnd"/>
      <w:r w:rsidRPr="00EE6C6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E6C6B">
        <w:rPr>
          <w:rFonts w:ascii="Times New Roman" w:hAnsi="Times New Roman" w:cs="Times New Roman"/>
          <w:b/>
          <w:sz w:val="26"/>
          <w:szCs w:val="26"/>
        </w:rPr>
        <w:t>với</w:t>
      </w:r>
      <w:proofErr w:type="spellEnd"/>
      <w:r w:rsidRPr="00EE6C6B">
        <w:rPr>
          <w:rFonts w:ascii="Times New Roman" w:hAnsi="Times New Roman" w:cs="Times New Roman"/>
          <w:b/>
          <w:sz w:val="26"/>
          <w:szCs w:val="26"/>
        </w:rPr>
        <w:t xml:space="preserve"> Mekong Technology:</w:t>
      </w:r>
    </w:p>
    <w:p w14:paraId="63C928DC" w14:textId="77777777" w:rsidR="004C6125" w:rsidRPr="007A510C" w:rsidRDefault="000B00A9" w:rsidP="003F62ED">
      <w:pPr>
        <w:numPr>
          <w:ilvl w:val="0"/>
          <w:numId w:val="31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A510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7A51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10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7A510C">
        <w:rPr>
          <w:rFonts w:ascii="Times New Roman" w:hAnsi="Times New Roman" w:cs="Times New Roman"/>
          <w:sz w:val="26"/>
          <w:szCs w:val="26"/>
        </w:rPr>
        <w:t xml:space="preserve"> AMR </w:t>
      </w:r>
      <w:proofErr w:type="spellStart"/>
      <w:r w:rsidRPr="007A510C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7A51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10C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7A51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10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7A51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10C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7A510C">
        <w:rPr>
          <w:rFonts w:ascii="Times New Roman" w:hAnsi="Times New Roman" w:cs="Times New Roman"/>
          <w:sz w:val="26"/>
          <w:szCs w:val="26"/>
        </w:rPr>
        <w:t xml:space="preserve">: CAGR 28,5%, </w:t>
      </w:r>
      <w:proofErr w:type="spellStart"/>
      <w:r w:rsidRPr="007A510C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7A51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10C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7A510C">
        <w:rPr>
          <w:rFonts w:ascii="Times New Roman" w:hAnsi="Times New Roman" w:cs="Times New Roman"/>
          <w:sz w:val="26"/>
          <w:szCs w:val="26"/>
        </w:rPr>
        <w:t xml:space="preserve"> IoT (19,2%)</w:t>
      </w:r>
    </w:p>
    <w:p w14:paraId="373162FA" w14:textId="77777777" w:rsidR="004C6125" w:rsidRPr="007A510C" w:rsidRDefault="000B00A9" w:rsidP="003F62ED">
      <w:pPr>
        <w:numPr>
          <w:ilvl w:val="0"/>
          <w:numId w:val="31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A510C">
        <w:rPr>
          <w:rFonts w:ascii="Times New Roman" w:hAnsi="Times New Roman" w:cs="Times New Roman"/>
          <w:sz w:val="26"/>
          <w:szCs w:val="26"/>
        </w:rPr>
        <w:t xml:space="preserve">Manufacturing </w:t>
      </w:r>
      <w:proofErr w:type="spellStart"/>
      <w:r w:rsidRPr="007A510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A51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10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7A51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10C">
        <w:rPr>
          <w:rFonts w:ascii="Times New Roman" w:hAnsi="Times New Roman" w:cs="Times New Roman"/>
          <w:sz w:val="26"/>
          <w:szCs w:val="26"/>
        </w:rPr>
        <w:t>khúc</w:t>
      </w:r>
      <w:proofErr w:type="spellEnd"/>
      <w:r w:rsidRPr="007A51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10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A510C">
        <w:rPr>
          <w:rFonts w:ascii="Times New Roman" w:hAnsi="Times New Roman" w:cs="Times New Roman"/>
          <w:sz w:val="26"/>
          <w:szCs w:val="26"/>
        </w:rPr>
        <w:t xml:space="preserve">: 3,78 </w:t>
      </w:r>
      <w:proofErr w:type="spellStart"/>
      <w:r w:rsidRPr="007A510C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7A510C">
        <w:rPr>
          <w:rFonts w:ascii="Times New Roman" w:hAnsi="Times New Roman" w:cs="Times New Roman"/>
          <w:sz w:val="26"/>
          <w:szCs w:val="26"/>
        </w:rPr>
        <w:t xml:space="preserve"> USD </w:t>
      </w:r>
      <w:proofErr w:type="spellStart"/>
      <w:r w:rsidRPr="007A510C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7A510C">
        <w:rPr>
          <w:rFonts w:ascii="Times New Roman" w:hAnsi="Times New Roman" w:cs="Times New Roman"/>
          <w:sz w:val="26"/>
          <w:szCs w:val="26"/>
        </w:rPr>
        <w:t xml:space="preserve"> 2030, </w:t>
      </w:r>
      <w:proofErr w:type="spellStart"/>
      <w:r w:rsidRPr="007A510C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7A51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10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A51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10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A51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10C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7A51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10C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7A510C">
        <w:rPr>
          <w:rFonts w:ascii="Times New Roman" w:hAnsi="Times New Roman" w:cs="Times New Roman"/>
          <w:sz w:val="26"/>
          <w:szCs w:val="26"/>
        </w:rPr>
        <w:t xml:space="preserve"> Mekong</w:t>
      </w:r>
    </w:p>
    <w:p w14:paraId="7CAEEF9A" w14:textId="77777777" w:rsidR="004C6125" w:rsidRPr="007A510C" w:rsidRDefault="000B00A9" w:rsidP="003F62ED">
      <w:pPr>
        <w:numPr>
          <w:ilvl w:val="0"/>
          <w:numId w:val="31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A510C">
        <w:rPr>
          <w:rFonts w:ascii="Times New Roman" w:hAnsi="Times New Roman" w:cs="Times New Roman"/>
          <w:sz w:val="26"/>
          <w:szCs w:val="26"/>
        </w:rPr>
        <w:t xml:space="preserve">Xu </w:t>
      </w:r>
      <w:proofErr w:type="spellStart"/>
      <w:r w:rsidRPr="007A510C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7A51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10C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7A51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10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A510C">
        <w:rPr>
          <w:rFonts w:ascii="Times New Roman" w:hAnsi="Times New Roman" w:cs="Times New Roman"/>
          <w:sz w:val="26"/>
          <w:szCs w:val="26"/>
        </w:rPr>
        <w:t xml:space="preserve"> AGV sang AMR: </w:t>
      </w:r>
      <w:proofErr w:type="spellStart"/>
      <w:r w:rsidRPr="007A510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A51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10C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7A51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10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A51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10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A51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10C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7A510C">
        <w:rPr>
          <w:rFonts w:ascii="Times New Roman" w:hAnsi="Times New Roman" w:cs="Times New Roman"/>
          <w:sz w:val="26"/>
          <w:szCs w:val="26"/>
        </w:rPr>
        <w:t xml:space="preserve"> AMR </w:t>
      </w:r>
      <w:proofErr w:type="spellStart"/>
      <w:r w:rsidRPr="007A510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A510C">
        <w:rPr>
          <w:rFonts w:ascii="Times New Roman" w:hAnsi="Times New Roman" w:cs="Times New Roman"/>
          <w:sz w:val="26"/>
          <w:szCs w:val="26"/>
        </w:rPr>
        <w:t xml:space="preserve"> Mekong</w:t>
      </w:r>
    </w:p>
    <w:p w14:paraId="5E2ADE88" w14:textId="77777777" w:rsidR="004C6125" w:rsidRPr="007A510C" w:rsidRDefault="000B00A9" w:rsidP="003F62ED">
      <w:pPr>
        <w:numPr>
          <w:ilvl w:val="0"/>
          <w:numId w:val="31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A510C">
        <w:rPr>
          <w:rFonts w:ascii="Times New Roman" w:hAnsi="Times New Roman" w:cs="Times New Roman"/>
          <w:sz w:val="26"/>
          <w:szCs w:val="26"/>
        </w:rPr>
        <w:t xml:space="preserve">Giá </w:t>
      </w:r>
      <w:proofErr w:type="spellStart"/>
      <w:r w:rsidRPr="007A510C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7A51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10C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7A510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A510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A51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10C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7A51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10C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7A51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10C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7A51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10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7A51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10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7A51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10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A51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10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7A51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10C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7A51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10C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7A510C">
        <w:rPr>
          <w:rFonts w:ascii="Times New Roman" w:hAnsi="Times New Roman" w:cs="Times New Roman"/>
          <w:sz w:val="26"/>
          <w:szCs w:val="26"/>
        </w:rPr>
        <w:t xml:space="preserve"> 20-40K USD</w:t>
      </w:r>
    </w:p>
    <w:p w14:paraId="2DA7DD5A" w14:textId="77777777" w:rsidR="004C6125" w:rsidRPr="007A510C" w:rsidRDefault="000B00A9" w:rsidP="003F62ED">
      <w:pPr>
        <w:numPr>
          <w:ilvl w:val="0"/>
          <w:numId w:val="31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A510C">
        <w:rPr>
          <w:rFonts w:ascii="Times New Roman" w:hAnsi="Times New Roman" w:cs="Times New Roman"/>
          <w:sz w:val="26"/>
          <w:szCs w:val="26"/>
        </w:rPr>
        <w:t xml:space="preserve">ASEAN </w:t>
      </w:r>
      <w:proofErr w:type="spellStart"/>
      <w:r w:rsidRPr="007A510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A51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10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A51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10C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7A51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10C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7A51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10C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7A510C">
        <w:rPr>
          <w:rFonts w:ascii="Times New Roman" w:hAnsi="Times New Roman" w:cs="Times New Roman"/>
          <w:sz w:val="26"/>
          <w:szCs w:val="26"/>
        </w:rPr>
        <w:t xml:space="preserve">: 0,49 </w:t>
      </w:r>
      <w:proofErr w:type="spellStart"/>
      <w:r w:rsidRPr="007A510C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7A510C">
        <w:rPr>
          <w:rFonts w:ascii="Times New Roman" w:hAnsi="Times New Roman" w:cs="Times New Roman"/>
          <w:sz w:val="26"/>
          <w:szCs w:val="26"/>
        </w:rPr>
        <w:t xml:space="preserve"> USD </w:t>
      </w:r>
      <w:proofErr w:type="spellStart"/>
      <w:r w:rsidRPr="007A510C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7A510C">
        <w:rPr>
          <w:rFonts w:ascii="Times New Roman" w:hAnsi="Times New Roman" w:cs="Times New Roman"/>
          <w:sz w:val="26"/>
          <w:szCs w:val="26"/>
        </w:rPr>
        <w:t xml:space="preserve"> 2030 (AMR + AGV)</w:t>
      </w:r>
    </w:p>
    <w:p w14:paraId="1BE38649" w14:textId="77777777" w:rsidR="004C6125" w:rsidRPr="00E6791A" w:rsidRDefault="000B00A9" w:rsidP="003F62ED">
      <w:pPr>
        <w:numPr>
          <w:ilvl w:val="0"/>
          <w:numId w:val="31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A510C">
        <w:rPr>
          <w:rFonts w:ascii="Times New Roman" w:hAnsi="Times New Roman" w:cs="Times New Roman"/>
          <w:sz w:val="26"/>
          <w:szCs w:val="26"/>
        </w:rPr>
        <w:t xml:space="preserve">ROI </w:t>
      </w:r>
      <w:proofErr w:type="spellStart"/>
      <w:r w:rsidRPr="007A510C">
        <w:rPr>
          <w:rFonts w:ascii="Times New Roman" w:hAnsi="Times New Roman" w:cs="Times New Roman"/>
          <w:sz w:val="26"/>
          <w:szCs w:val="26"/>
        </w:rPr>
        <w:t>hấp</w:t>
      </w:r>
      <w:proofErr w:type="spellEnd"/>
      <w:r w:rsidRPr="007A51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510C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7A510C">
        <w:rPr>
          <w:rFonts w:ascii="Times New Roman" w:hAnsi="Times New Roman" w:cs="Times New Roman"/>
          <w:sz w:val="26"/>
          <w:szCs w:val="26"/>
        </w:rPr>
        <w:t>: 18-</w:t>
      </w:r>
      <w:r w:rsidRPr="00E6791A">
        <w:rPr>
          <w:rFonts w:ascii="Times New Roman" w:hAnsi="Times New Roman" w:cs="Times New Roman"/>
          <w:sz w:val="26"/>
          <w:szCs w:val="26"/>
        </w:rPr>
        <w:t xml:space="preserve">24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DNNVV</w:t>
      </w:r>
    </w:p>
    <w:p w14:paraId="02A36807" w14:textId="0A9DDD22" w:rsidR="004C6125" w:rsidRPr="00EF4273" w:rsidRDefault="00EF4273" w:rsidP="00EF4273">
      <w:pPr>
        <w:pStyle w:val="Heading3"/>
        <w:keepNext w:val="0"/>
        <w:spacing w:after="0" w:line="312" w:lineRule="auto"/>
        <w:jc w:val="both"/>
        <w:rPr>
          <w:rFonts w:ascii="Times New Roman" w:hAnsi="Times New Roman" w:cs="Times New Roman"/>
        </w:rPr>
      </w:pPr>
      <w:bookmarkStart w:id="66" w:name="_Toc212283285"/>
      <w:r w:rsidRPr="00EF4273">
        <w:rPr>
          <w:rFonts w:ascii="Times New Roman" w:hAnsi="Times New Roman" w:cs="Times New Roman"/>
        </w:rPr>
        <w:t>II.1.</w:t>
      </w:r>
      <w:r w:rsidR="000B00A9" w:rsidRPr="00EF4273">
        <w:rPr>
          <w:rFonts w:ascii="Times New Roman" w:hAnsi="Times New Roman" w:cs="Times New Roman"/>
        </w:rPr>
        <w:t xml:space="preserve">3. OHT </w:t>
      </w:r>
      <w:proofErr w:type="spellStart"/>
      <w:r w:rsidR="000B00A9" w:rsidRPr="00EF4273">
        <w:rPr>
          <w:rFonts w:ascii="Times New Roman" w:hAnsi="Times New Roman" w:cs="Times New Roman"/>
        </w:rPr>
        <w:t>toàn</w:t>
      </w:r>
      <w:proofErr w:type="spellEnd"/>
      <w:r w:rsidR="000B00A9" w:rsidRPr="00EF4273">
        <w:rPr>
          <w:rFonts w:ascii="Times New Roman" w:hAnsi="Times New Roman" w:cs="Times New Roman"/>
        </w:rPr>
        <w:t xml:space="preserve"> </w:t>
      </w:r>
      <w:proofErr w:type="spellStart"/>
      <w:r w:rsidR="000B00A9" w:rsidRPr="00EF4273">
        <w:rPr>
          <w:rFonts w:ascii="Times New Roman" w:hAnsi="Times New Roman" w:cs="Times New Roman"/>
        </w:rPr>
        <w:t>cầu</w:t>
      </w:r>
      <w:bookmarkEnd w:id="66"/>
      <w:proofErr w:type="spellEnd"/>
    </w:p>
    <w:p w14:paraId="51DA8F49" w14:textId="77777777" w:rsidR="004C6125" w:rsidRPr="00E6791A" w:rsidRDefault="000B00A9" w:rsidP="00EE6C6B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Overhead Hoist Transport (OHT)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sàn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.</w:t>
      </w:r>
    </w:p>
    <w:p w14:paraId="48B7CCF2" w14:textId="77777777" w:rsidR="004C6125" w:rsidRPr="00EF4273" w:rsidRDefault="000B00A9" w:rsidP="003F62ED">
      <w:pPr>
        <w:pStyle w:val="ListParagraph"/>
        <w:numPr>
          <w:ilvl w:val="0"/>
          <w:numId w:val="165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F4273">
        <w:rPr>
          <w:rFonts w:ascii="Times New Roman" w:hAnsi="Times New Roman" w:cs="Times New Roman"/>
          <w:b/>
          <w:sz w:val="26"/>
          <w:szCs w:val="26"/>
        </w:rPr>
        <w:t>Tổng</w:t>
      </w:r>
      <w:proofErr w:type="spellEnd"/>
      <w:r w:rsidRPr="00EF427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F4273">
        <w:rPr>
          <w:rFonts w:ascii="Times New Roman" w:hAnsi="Times New Roman" w:cs="Times New Roman"/>
          <w:b/>
          <w:sz w:val="26"/>
          <w:szCs w:val="26"/>
        </w:rPr>
        <w:t>quan</w:t>
      </w:r>
      <w:proofErr w:type="spellEnd"/>
      <w:r w:rsidRPr="00EF427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F4273">
        <w:rPr>
          <w:rFonts w:ascii="Times New Roman" w:hAnsi="Times New Roman" w:cs="Times New Roman"/>
          <w:b/>
          <w:sz w:val="26"/>
          <w:szCs w:val="26"/>
        </w:rPr>
        <w:t>thị</w:t>
      </w:r>
      <w:proofErr w:type="spellEnd"/>
      <w:r w:rsidRPr="00EF427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F4273">
        <w:rPr>
          <w:rFonts w:ascii="Times New Roman" w:hAnsi="Times New Roman" w:cs="Times New Roman"/>
          <w:b/>
          <w:sz w:val="26"/>
          <w:szCs w:val="26"/>
        </w:rPr>
        <w:t>trường</w:t>
      </w:r>
      <w:proofErr w:type="spellEnd"/>
      <w:r w:rsidRPr="00EF4273">
        <w:rPr>
          <w:rFonts w:ascii="Times New Roman" w:hAnsi="Times New Roman" w:cs="Times New Roman"/>
          <w:b/>
          <w:sz w:val="26"/>
          <w:szCs w:val="26"/>
        </w:rPr>
        <w:t>:</w:t>
      </w:r>
    </w:p>
    <w:p w14:paraId="4E3E4032" w14:textId="77777777" w:rsidR="004C6125" w:rsidRPr="00E6791A" w:rsidRDefault="000B00A9" w:rsidP="00EE6C6B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"Overhead Hoist Transport Systems Market 2024"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Research and Markets: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14"/>
        <w:gridCol w:w="1683"/>
        <w:gridCol w:w="1561"/>
        <w:gridCol w:w="1417"/>
        <w:gridCol w:w="1417"/>
        <w:gridCol w:w="1835"/>
      </w:tblGrid>
      <w:tr w:rsidR="004C6125" w:rsidRPr="00E6791A" w14:paraId="79A1909F" w14:textId="77777777" w:rsidTr="005E3EEC">
        <w:tc>
          <w:tcPr>
            <w:tcW w:w="0" w:type="auto"/>
            <w:vAlign w:val="center"/>
          </w:tcPr>
          <w:p w14:paraId="4531A7AA" w14:textId="77777777" w:rsidR="004C6125" w:rsidRPr="00EF4273" w:rsidRDefault="000B00A9" w:rsidP="005E3EE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EF4273">
              <w:rPr>
                <w:rFonts w:ascii="Times New Roman" w:hAnsi="Times New Roman" w:cs="Times New Roman"/>
                <w:b/>
                <w:sz w:val="26"/>
                <w:szCs w:val="26"/>
              </w:rPr>
              <w:t>Chỉ</w:t>
            </w:r>
            <w:proofErr w:type="spellEnd"/>
            <w:r w:rsidRPr="00EF427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F4273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874" w:type="pct"/>
            <w:vAlign w:val="center"/>
          </w:tcPr>
          <w:p w14:paraId="1CF9F502" w14:textId="77777777" w:rsidR="004C6125" w:rsidRPr="00EF4273" w:rsidRDefault="000B00A9" w:rsidP="005E3EE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F4273">
              <w:rPr>
                <w:rFonts w:ascii="Times New Roman" w:hAnsi="Times New Roman" w:cs="Times New Roman"/>
                <w:b/>
                <w:sz w:val="26"/>
                <w:szCs w:val="26"/>
              </w:rPr>
              <w:t>2024</w:t>
            </w:r>
          </w:p>
        </w:tc>
        <w:tc>
          <w:tcPr>
            <w:tcW w:w="811" w:type="pct"/>
            <w:vAlign w:val="center"/>
          </w:tcPr>
          <w:p w14:paraId="3C3915CF" w14:textId="77777777" w:rsidR="004C6125" w:rsidRPr="00EF4273" w:rsidRDefault="000B00A9" w:rsidP="005E3EE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F4273">
              <w:rPr>
                <w:rFonts w:ascii="Times New Roman" w:hAnsi="Times New Roman" w:cs="Times New Roman"/>
                <w:b/>
                <w:sz w:val="26"/>
                <w:szCs w:val="26"/>
              </w:rPr>
              <w:t>2027</w:t>
            </w:r>
          </w:p>
        </w:tc>
        <w:tc>
          <w:tcPr>
            <w:tcW w:w="736" w:type="pct"/>
            <w:vAlign w:val="center"/>
          </w:tcPr>
          <w:p w14:paraId="750675FF" w14:textId="77777777" w:rsidR="004C6125" w:rsidRPr="00EF4273" w:rsidRDefault="000B00A9" w:rsidP="005E3EE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F4273">
              <w:rPr>
                <w:rFonts w:ascii="Times New Roman" w:hAnsi="Times New Roman" w:cs="Times New Roman"/>
                <w:b/>
                <w:sz w:val="26"/>
                <w:szCs w:val="26"/>
              </w:rPr>
              <w:t>2030</w:t>
            </w:r>
          </w:p>
        </w:tc>
        <w:tc>
          <w:tcPr>
            <w:tcW w:w="736" w:type="pct"/>
            <w:vAlign w:val="center"/>
          </w:tcPr>
          <w:p w14:paraId="13E9A2A3" w14:textId="77777777" w:rsidR="004C6125" w:rsidRPr="00EF4273" w:rsidRDefault="000B00A9" w:rsidP="005E3EE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F4273">
              <w:rPr>
                <w:rFonts w:ascii="Times New Roman" w:hAnsi="Times New Roman" w:cs="Times New Roman"/>
                <w:b/>
                <w:sz w:val="26"/>
                <w:szCs w:val="26"/>
              </w:rPr>
              <w:t>CAGR 2024-2030</w:t>
            </w:r>
          </w:p>
        </w:tc>
        <w:tc>
          <w:tcPr>
            <w:tcW w:w="953" w:type="pct"/>
            <w:vAlign w:val="center"/>
          </w:tcPr>
          <w:p w14:paraId="05110961" w14:textId="77777777" w:rsidR="004C6125" w:rsidRPr="00EF4273" w:rsidRDefault="000B00A9" w:rsidP="005E3EE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EF4273">
              <w:rPr>
                <w:rFonts w:ascii="Times New Roman" w:hAnsi="Times New Roman" w:cs="Times New Roman"/>
                <w:b/>
                <w:sz w:val="26"/>
                <w:szCs w:val="26"/>
              </w:rPr>
              <w:t>Nguồn</w:t>
            </w:r>
            <w:proofErr w:type="spellEnd"/>
          </w:p>
        </w:tc>
      </w:tr>
      <w:tr w:rsidR="004C6125" w:rsidRPr="00E6791A" w14:paraId="6593630F" w14:textId="77777777" w:rsidTr="005E3EEC">
        <w:tc>
          <w:tcPr>
            <w:tcW w:w="0" w:type="auto"/>
            <w:vAlign w:val="center"/>
          </w:tcPr>
          <w:p w14:paraId="4636216B" w14:textId="77777777" w:rsidR="004C6125" w:rsidRPr="00EF4273" w:rsidRDefault="000B00A9" w:rsidP="007A510C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F4273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EF427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4273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EF427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4273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EF4273">
              <w:rPr>
                <w:rFonts w:ascii="Times New Roman" w:hAnsi="Times New Roman" w:cs="Times New Roman"/>
                <w:sz w:val="26"/>
                <w:szCs w:val="26"/>
              </w:rPr>
              <w:t xml:space="preserve"> OHT</w:t>
            </w:r>
          </w:p>
        </w:tc>
        <w:tc>
          <w:tcPr>
            <w:tcW w:w="874" w:type="pct"/>
            <w:vAlign w:val="center"/>
          </w:tcPr>
          <w:p w14:paraId="25ACD0E0" w14:textId="77777777" w:rsidR="004C6125" w:rsidRPr="00E6791A" w:rsidRDefault="000B00A9" w:rsidP="005E3EE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1,8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811" w:type="pct"/>
            <w:vAlign w:val="center"/>
          </w:tcPr>
          <w:p w14:paraId="71D5F465" w14:textId="77777777" w:rsidR="004C6125" w:rsidRPr="00E6791A" w:rsidRDefault="000B00A9" w:rsidP="005E3EE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2,5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736" w:type="pct"/>
            <w:vAlign w:val="center"/>
          </w:tcPr>
          <w:p w14:paraId="380DAA6C" w14:textId="77777777" w:rsidR="004C6125" w:rsidRPr="00E6791A" w:rsidRDefault="000B00A9" w:rsidP="005E3EE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3,2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736" w:type="pct"/>
            <w:vAlign w:val="center"/>
          </w:tcPr>
          <w:p w14:paraId="7F4FC214" w14:textId="77777777" w:rsidR="004C6125" w:rsidRPr="00E6791A" w:rsidRDefault="000B00A9" w:rsidP="005E3EE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10,1%</w:t>
            </w:r>
          </w:p>
        </w:tc>
        <w:tc>
          <w:tcPr>
            <w:tcW w:w="953" w:type="pct"/>
            <w:vAlign w:val="center"/>
          </w:tcPr>
          <w:p w14:paraId="31D57918" w14:textId="77777777" w:rsidR="004C6125" w:rsidRPr="00E6791A" w:rsidRDefault="000B00A9" w:rsidP="005E3EE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Research and Markets (2024)</w:t>
            </w:r>
          </w:p>
        </w:tc>
      </w:tr>
      <w:tr w:rsidR="004C6125" w:rsidRPr="00E6791A" w14:paraId="42D6057E" w14:textId="77777777" w:rsidTr="005E3EEC">
        <w:tc>
          <w:tcPr>
            <w:tcW w:w="0" w:type="auto"/>
            <w:vAlign w:val="center"/>
          </w:tcPr>
          <w:p w14:paraId="624C3261" w14:textId="77777777" w:rsidR="004C6125" w:rsidRPr="00EF4273" w:rsidRDefault="000B00A9" w:rsidP="007A510C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F4273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EF427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4273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EF427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427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EF427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427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EF4273">
              <w:rPr>
                <w:rFonts w:ascii="Times New Roman" w:hAnsi="Times New Roman" w:cs="Times New Roman"/>
                <w:sz w:val="26"/>
                <w:szCs w:val="26"/>
              </w:rPr>
              <w:t xml:space="preserve"> OHT</w:t>
            </w:r>
          </w:p>
        </w:tc>
        <w:tc>
          <w:tcPr>
            <w:tcW w:w="874" w:type="pct"/>
            <w:vAlign w:val="center"/>
          </w:tcPr>
          <w:p w14:paraId="20359DB7" w14:textId="77777777" w:rsidR="004C6125" w:rsidRPr="00E6791A" w:rsidRDefault="000B00A9" w:rsidP="005E3EE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12.500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811" w:type="pct"/>
            <w:vAlign w:val="center"/>
          </w:tcPr>
          <w:p w14:paraId="43F02D3A" w14:textId="77777777" w:rsidR="004C6125" w:rsidRPr="00E6791A" w:rsidRDefault="000B00A9" w:rsidP="005E3EE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18.200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736" w:type="pct"/>
            <w:vAlign w:val="center"/>
          </w:tcPr>
          <w:p w14:paraId="7003E94D" w14:textId="77777777" w:rsidR="004C6125" w:rsidRPr="00E6791A" w:rsidRDefault="000B00A9" w:rsidP="005E3EE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24.500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736" w:type="pct"/>
            <w:vAlign w:val="center"/>
          </w:tcPr>
          <w:p w14:paraId="611A2A01" w14:textId="77777777" w:rsidR="004C6125" w:rsidRPr="00E6791A" w:rsidRDefault="000B00A9" w:rsidP="005E3EE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11,9%</w:t>
            </w:r>
          </w:p>
        </w:tc>
        <w:tc>
          <w:tcPr>
            <w:tcW w:w="953" w:type="pct"/>
            <w:vAlign w:val="center"/>
          </w:tcPr>
          <w:p w14:paraId="43CA4C18" w14:textId="77777777" w:rsidR="004C6125" w:rsidRPr="00E6791A" w:rsidRDefault="004C6125" w:rsidP="005E3EE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6125" w:rsidRPr="00E6791A" w14:paraId="1814C472" w14:textId="77777777" w:rsidTr="005E3EEC">
        <w:tc>
          <w:tcPr>
            <w:tcW w:w="0" w:type="auto"/>
            <w:vAlign w:val="center"/>
          </w:tcPr>
          <w:p w14:paraId="279D8545" w14:textId="77777777" w:rsidR="004C6125" w:rsidRPr="00EF4273" w:rsidRDefault="000B00A9" w:rsidP="007A510C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F4273">
              <w:rPr>
                <w:rFonts w:ascii="Times New Roman" w:hAnsi="Times New Roman" w:cs="Times New Roman"/>
                <w:sz w:val="26"/>
                <w:szCs w:val="26"/>
              </w:rPr>
              <w:t xml:space="preserve">Giá </w:t>
            </w:r>
            <w:proofErr w:type="spellStart"/>
            <w:r w:rsidRPr="00EF4273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EF427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4273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EF4273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EF427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EF427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F427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874" w:type="pct"/>
            <w:vAlign w:val="center"/>
          </w:tcPr>
          <w:p w14:paraId="610E8161" w14:textId="77777777" w:rsidR="004C6125" w:rsidRPr="00E6791A" w:rsidRDefault="000B00A9" w:rsidP="005E3EE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144.000 USD</w:t>
            </w:r>
          </w:p>
        </w:tc>
        <w:tc>
          <w:tcPr>
            <w:tcW w:w="811" w:type="pct"/>
            <w:vAlign w:val="center"/>
          </w:tcPr>
          <w:p w14:paraId="048653DD" w14:textId="77777777" w:rsidR="004C6125" w:rsidRPr="00E6791A" w:rsidRDefault="000B00A9" w:rsidP="005E3EE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137.000 USD</w:t>
            </w:r>
          </w:p>
        </w:tc>
        <w:tc>
          <w:tcPr>
            <w:tcW w:w="736" w:type="pct"/>
            <w:vAlign w:val="center"/>
          </w:tcPr>
          <w:p w14:paraId="304BEECC" w14:textId="77777777" w:rsidR="004C6125" w:rsidRPr="00E6791A" w:rsidRDefault="000B00A9" w:rsidP="005E3EE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131.000 USD</w:t>
            </w:r>
          </w:p>
        </w:tc>
        <w:tc>
          <w:tcPr>
            <w:tcW w:w="736" w:type="pct"/>
            <w:vAlign w:val="center"/>
          </w:tcPr>
          <w:p w14:paraId="6C14D3B6" w14:textId="77777777" w:rsidR="004C6125" w:rsidRPr="00E6791A" w:rsidRDefault="000B00A9" w:rsidP="005E3EE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-1,5%/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953" w:type="pct"/>
            <w:vAlign w:val="center"/>
          </w:tcPr>
          <w:p w14:paraId="760AD185" w14:textId="77777777" w:rsidR="004C6125" w:rsidRPr="00E6791A" w:rsidRDefault="004C6125" w:rsidP="005E3EE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FC0F6E5" w14:textId="77777777" w:rsidR="004C6125" w:rsidRPr="00EF4273" w:rsidRDefault="000B00A9" w:rsidP="003F62ED">
      <w:pPr>
        <w:pStyle w:val="ListParagraph"/>
        <w:numPr>
          <w:ilvl w:val="0"/>
          <w:numId w:val="165"/>
        </w:numPr>
        <w:spacing w:before="240" w:after="0" w:line="312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proofErr w:type="spellStart"/>
      <w:r w:rsidRPr="00EF4273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EF427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F4273">
        <w:rPr>
          <w:rFonts w:ascii="Times New Roman" w:hAnsi="Times New Roman" w:cs="Times New Roman"/>
          <w:b/>
          <w:sz w:val="26"/>
          <w:szCs w:val="26"/>
        </w:rPr>
        <w:t>tích</w:t>
      </w:r>
      <w:proofErr w:type="spellEnd"/>
      <w:r w:rsidRPr="00EF427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F4273">
        <w:rPr>
          <w:rFonts w:ascii="Times New Roman" w:hAnsi="Times New Roman" w:cs="Times New Roman"/>
          <w:b/>
          <w:sz w:val="26"/>
          <w:szCs w:val="26"/>
        </w:rPr>
        <w:t>theo</w:t>
      </w:r>
      <w:proofErr w:type="spellEnd"/>
      <w:r w:rsidRPr="00EF427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F4273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EF427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F4273">
        <w:rPr>
          <w:rFonts w:ascii="Times New Roman" w:hAnsi="Times New Roman" w:cs="Times New Roman"/>
          <w:b/>
          <w:sz w:val="26"/>
          <w:szCs w:val="26"/>
        </w:rPr>
        <w:t>khúc</w:t>
      </w:r>
      <w:proofErr w:type="spellEnd"/>
      <w:r w:rsidRPr="00EF427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F4273">
        <w:rPr>
          <w:rFonts w:ascii="Times New Roman" w:hAnsi="Times New Roman" w:cs="Times New Roman"/>
          <w:b/>
          <w:sz w:val="26"/>
          <w:szCs w:val="26"/>
        </w:rPr>
        <w:t>ứng</w:t>
      </w:r>
      <w:proofErr w:type="spellEnd"/>
      <w:r w:rsidRPr="00EF427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F4273">
        <w:rPr>
          <w:rFonts w:ascii="Times New Roman" w:hAnsi="Times New Roman" w:cs="Times New Roman"/>
          <w:b/>
          <w:sz w:val="26"/>
          <w:szCs w:val="26"/>
        </w:rPr>
        <w:t>dụng</w:t>
      </w:r>
      <w:proofErr w:type="spellEnd"/>
      <w:r w:rsidRPr="00EF4273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226"/>
        <w:gridCol w:w="1226"/>
        <w:gridCol w:w="1255"/>
        <w:gridCol w:w="1277"/>
        <w:gridCol w:w="1835"/>
      </w:tblGrid>
      <w:tr w:rsidR="004C6125" w:rsidRPr="00E6791A" w14:paraId="24B5C413" w14:textId="77777777" w:rsidTr="005E3EEC">
        <w:tc>
          <w:tcPr>
            <w:tcW w:w="0" w:type="auto"/>
            <w:vAlign w:val="center"/>
          </w:tcPr>
          <w:p w14:paraId="58CC92D8" w14:textId="77777777" w:rsidR="004C6125" w:rsidRPr="005E3EEC" w:rsidRDefault="000B00A9" w:rsidP="005E3EE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E3EEC"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 w:rsidRPr="005E3EE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E3EEC">
              <w:rPr>
                <w:rFonts w:ascii="Times New Roman" w:hAnsi="Times New Roman" w:cs="Times New Roman"/>
                <w:b/>
                <w:sz w:val="26"/>
                <w:szCs w:val="26"/>
              </w:rPr>
              <w:t>khúc</w:t>
            </w:r>
            <w:proofErr w:type="spellEnd"/>
          </w:p>
        </w:tc>
        <w:tc>
          <w:tcPr>
            <w:tcW w:w="0" w:type="auto"/>
            <w:vAlign w:val="center"/>
          </w:tcPr>
          <w:p w14:paraId="3B2A58C9" w14:textId="77777777" w:rsidR="004C6125" w:rsidRPr="005E3EEC" w:rsidRDefault="000B00A9" w:rsidP="005E3EE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E3EEC">
              <w:rPr>
                <w:rFonts w:ascii="Times New Roman" w:hAnsi="Times New Roman" w:cs="Times New Roman"/>
                <w:b/>
                <w:sz w:val="26"/>
                <w:szCs w:val="26"/>
              </w:rPr>
              <w:t>2024</w:t>
            </w:r>
          </w:p>
        </w:tc>
        <w:tc>
          <w:tcPr>
            <w:tcW w:w="0" w:type="auto"/>
            <w:vAlign w:val="center"/>
          </w:tcPr>
          <w:p w14:paraId="629CFB92" w14:textId="77777777" w:rsidR="004C6125" w:rsidRPr="005E3EEC" w:rsidRDefault="000B00A9" w:rsidP="005E3EE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E3EEC">
              <w:rPr>
                <w:rFonts w:ascii="Times New Roman" w:hAnsi="Times New Roman" w:cs="Times New Roman"/>
                <w:b/>
                <w:sz w:val="26"/>
                <w:szCs w:val="26"/>
              </w:rPr>
              <w:t>2030</w:t>
            </w:r>
          </w:p>
        </w:tc>
        <w:tc>
          <w:tcPr>
            <w:tcW w:w="652" w:type="pct"/>
            <w:vAlign w:val="center"/>
          </w:tcPr>
          <w:p w14:paraId="3B6C071A" w14:textId="77777777" w:rsidR="004C6125" w:rsidRPr="005E3EEC" w:rsidRDefault="000B00A9" w:rsidP="005E3EE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E3EEC">
              <w:rPr>
                <w:rFonts w:ascii="Times New Roman" w:hAnsi="Times New Roman" w:cs="Times New Roman"/>
                <w:b/>
                <w:sz w:val="26"/>
                <w:szCs w:val="26"/>
              </w:rPr>
              <w:t>CAGR</w:t>
            </w:r>
          </w:p>
        </w:tc>
        <w:tc>
          <w:tcPr>
            <w:tcW w:w="663" w:type="pct"/>
            <w:vAlign w:val="center"/>
          </w:tcPr>
          <w:p w14:paraId="3A593BF9" w14:textId="77777777" w:rsidR="004C6125" w:rsidRPr="005E3EEC" w:rsidRDefault="000B00A9" w:rsidP="005E3EE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E3EEC">
              <w:rPr>
                <w:rFonts w:ascii="Times New Roman" w:hAnsi="Times New Roman" w:cs="Times New Roman"/>
                <w:b/>
                <w:sz w:val="26"/>
                <w:szCs w:val="26"/>
              </w:rPr>
              <w:t>Tỷ</w:t>
            </w:r>
            <w:proofErr w:type="spellEnd"/>
            <w:r w:rsidRPr="005E3EE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E3EEC">
              <w:rPr>
                <w:rFonts w:ascii="Times New Roman" w:hAnsi="Times New Roman" w:cs="Times New Roman"/>
                <w:b/>
                <w:sz w:val="26"/>
                <w:szCs w:val="26"/>
              </w:rPr>
              <w:t>trọng</w:t>
            </w:r>
            <w:proofErr w:type="spellEnd"/>
            <w:r w:rsidRPr="005E3EE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2030</w:t>
            </w:r>
          </w:p>
        </w:tc>
        <w:tc>
          <w:tcPr>
            <w:tcW w:w="953" w:type="pct"/>
            <w:vAlign w:val="center"/>
          </w:tcPr>
          <w:p w14:paraId="0C5E9CE5" w14:textId="77777777" w:rsidR="004C6125" w:rsidRPr="005E3EEC" w:rsidRDefault="000B00A9" w:rsidP="005E3EE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E3EEC">
              <w:rPr>
                <w:rFonts w:ascii="Times New Roman" w:hAnsi="Times New Roman" w:cs="Times New Roman"/>
                <w:b/>
                <w:sz w:val="26"/>
                <w:szCs w:val="26"/>
              </w:rPr>
              <w:t>Đặc</w:t>
            </w:r>
            <w:proofErr w:type="spellEnd"/>
            <w:r w:rsidRPr="005E3EE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E3EEC">
              <w:rPr>
                <w:rFonts w:ascii="Times New Roman" w:hAnsi="Times New Roman" w:cs="Times New Roman"/>
                <w:b/>
                <w:sz w:val="26"/>
                <w:szCs w:val="26"/>
              </w:rPr>
              <w:t>điểm</w:t>
            </w:r>
            <w:proofErr w:type="spellEnd"/>
          </w:p>
        </w:tc>
      </w:tr>
      <w:tr w:rsidR="004C6125" w:rsidRPr="00E6791A" w14:paraId="7445374C" w14:textId="77777777" w:rsidTr="005E3EEC">
        <w:tc>
          <w:tcPr>
            <w:tcW w:w="0" w:type="auto"/>
            <w:vAlign w:val="center"/>
          </w:tcPr>
          <w:p w14:paraId="6C2FE04C" w14:textId="77777777" w:rsidR="004C6125" w:rsidRPr="005E3EEC" w:rsidRDefault="000B00A9" w:rsidP="007A510C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E3EEC">
              <w:rPr>
                <w:rFonts w:ascii="Times New Roman" w:hAnsi="Times New Roman" w:cs="Times New Roman"/>
                <w:sz w:val="26"/>
                <w:szCs w:val="26"/>
              </w:rPr>
              <w:t>Semiconductor Manufacturing</w:t>
            </w:r>
          </w:p>
        </w:tc>
        <w:tc>
          <w:tcPr>
            <w:tcW w:w="0" w:type="auto"/>
            <w:vAlign w:val="center"/>
          </w:tcPr>
          <w:p w14:paraId="03BCA3D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0,90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76E56B74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1,60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652" w:type="pct"/>
            <w:vAlign w:val="center"/>
          </w:tcPr>
          <w:p w14:paraId="5A583BDF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10,1%</w:t>
            </w:r>
          </w:p>
        </w:tc>
        <w:tc>
          <w:tcPr>
            <w:tcW w:w="663" w:type="pct"/>
            <w:vAlign w:val="center"/>
          </w:tcPr>
          <w:p w14:paraId="05FDC83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50%</w:t>
            </w:r>
          </w:p>
        </w:tc>
        <w:tc>
          <w:tcPr>
            <w:tcW w:w="953" w:type="pct"/>
            <w:vAlign w:val="center"/>
          </w:tcPr>
          <w:p w14:paraId="73F760B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khúc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lớn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nhất</w:t>
            </w:r>
            <w:proofErr w:type="spellEnd"/>
          </w:p>
        </w:tc>
      </w:tr>
      <w:tr w:rsidR="004C6125" w:rsidRPr="00E6791A" w14:paraId="42AADA7E" w14:textId="77777777" w:rsidTr="005E3EEC">
        <w:tc>
          <w:tcPr>
            <w:tcW w:w="0" w:type="auto"/>
            <w:vAlign w:val="center"/>
          </w:tcPr>
          <w:p w14:paraId="1E674616" w14:textId="77777777" w:rsidR="004C6125" w:rsidRPr="005E3EEC" w:rsidRDefault="000B00A9" w:rsidP="007A510C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E3EEC">
              <w:rPr>
                <w:rFonts w:ascii="Times New Roman" w:hAnsi="Times New Roman" w:cs="Times New Roman"/>
                <w:sz w:val="26"/>
                <w:szCs w:val="26"/>
              </w:rPr>
              <w:t>Pharmaceutical</w:t>
            </w:r>
          </w:p>
        </w:tc>
        <w:tc>
          <w:tcPr>
            <w:tcW w:w="0" w:type="auto"/>
            <w:vAlign w:val="center"/>
          </w:tcPr>
          <w:p w14:paraId="7AF88DF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0,36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2C6BEE24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0,64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652" w:type="pct"/>
            <w:vAlign w:val="center"/>
          </w:tcPr>
          <w:p w14:paraId="439B9CA4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10,1%</w:t>
            </w:r>
          </w:p>
        </w:tc>
        <w:tc>
          <w:tcPr>
            <w:tcW w:w="663" w:type="pct"/>
            <w:vAlign w:val="center"/>
          </w:tcPr>
          <w:p w14:paraId="43D516F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20%</w:t>
            </w:r>
          </w:p>
        </w:tc>
        <w:tc>
          <w:tcPr>
            <w:tcW w:w="953" w:type="pct"/>
            <w:vAlign w:val="center"/>
          </w:tcPr>
          <w:p w14:paraId="60DE13C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Clean room, GMP</w:t>
            </w:r>
          </w:p>
        </w:tc>
      </w:tr>
      <w:tr w:rsidR="004C6125" w:rsidRPr="00E6791A" w14:paraId="2FC6EA3C" w14:textId="77777777" w:rsidTr="005E3EEC">
        <w:tc>
          <w:tcPr>
            <w:tcW w:w="0" w:type="auto"/>
            <w:vAlign w:val="center"/>
          </w:tcPr>
          <w:p w14:paraId="2F8CFC00" w14:textId="77777777" w:rsidR="004C6125" w:rsidRPr="005E3EEC" w:rsidRDefault="000B00A9" w:rsidP="007A510C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E3EEC">
              <w:rPr>
                <w:rFonts w:ascii="Times New Roman" w:hAnsi="Times New Roman" w:cs="Times New Roman"/>
                <w:sz w:val="26"/>
                <w:szCs w:val="26"/>
              </w:rPr>
              <w:t>Food &amp; Beverage</w:t>
            </w:r>
          </w:p>
        </w:tc>
        <w:tc>
          <w:tcPr>
            <w:tcW w:w="0" w:type="auto"/>
            <w:vAlign w:val="center"/>
          </w:tcPr>
          <w:p w14:paraId="4EAC58E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0,27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44DA7127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0,48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652" w:type="pct"/>
            <w:vAlign w:val="center"/>
          </w:tcPr>
          <w:p w14:paraId="0B33AE9A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10,1%</w:t>
            </w:r>
          </w:p>
        </w:tc>
        <w:tc>
          <w:tcPr>
            <w:tcW w:w="663" w:type="pct"/>
            <w:vAlign w:val="center"/>
          </w:tcPr>
          <w:p w14:paraId="58BDFDB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15%</w:t>
            </w:r>
          </w:p>
        </w:tc>
        <w:tc>
          <w:tcPr>
            <w:tcW w:w="953" w:type="pct"/>
            <w:vAlign w:val="center"/>
          </w:tcPr>
          <w:p w14:paraId="0BBB696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Vệ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</w:p>
        </w:tc>
      </w:tr>
      <w:tr w:rsidR="004C6125" w:rsidRPr="00E6791A" w14:paraId="680F3BAE" w14:textId="77777777" w:rsidTr="005E3EEC">
        <w:tc>
          <w:tcPr>
            <w:tcW w:w="0" w:type="auto"/>
            <w:vAlign w:val="center"/>
          </w:tcPr>
          <w:p w14:paraId="7D14CF84" w14:textId="77777777" w:rsidR="004C6125" w:rsidRPr="005E3EEC" w:rsidRDefault="000B00A9" w:rsidP="007A510C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E3EEC">
              <w:rPr>
                <w:rFonts w:ascii="Times New Roman" w:hAnsi="Times New Roman" w:cs="Times New Roman"/>
                <w:sz w:val="26"/>
                <w:szCs w:val="26"/>
              </w:rPr>
              <w:t>Automotive</w:t>
            </w:r>
          </w:p>
        </w:tc>
        <w:tc>
          <w:tcPr>
            <w:tcW w:w="0" w:type="auto"/>
            <w:vAlign w:val="center"/>
          </w:tcPr>
          <w:p w14:paraId="226A055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0,18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585BEDB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0,32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652" w:type="pct"/>
            <w:vAlign w:val="center"/>
          </w:tcPr>
          <w:p w14:paraId="59BA684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10,1%</w:t>
            </w:r>
          </w:p>
        </w:tc>
        <w:tc>
          <w:tcPr>
            <w:tcW w:w="663" w:type="pct"/>
            <w:vAlign w:val="center"/>
          </w:tcPr>
          <w:p w14:paraId="5F3F68D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10%</w:t>
            </w:r>
          </w:p>
        </w:tc>
        <w:tc>
          <w:tcPr>
            <w:tcW w:w="953" w:type="pct"/>
            <w:vAlign w:val="center"/>
          </w:tcPr>
          <w:p w14:paraId="1EA62CB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Assembly line</w:t>
            </w:r>
          </w:p>
        </w:tc>
      </w:tr>
      <w:tr w:rsidR="004C6125" w:rsidRPr="00E6791A" w14:paraId="605AEC38" w14:textId="77777777" w:rsidTr="005E3EEC">
        <w:tc>
          <w:tcPr>
            <w:tcW w:w="0" w:type="auto"/>
            <w:vAlign w:val="center"/>
          </w:tcPr>
          <w:p w14:paraId="2B716711" w14:textId="77777777" w:rsidR="004C6125" w:rsidRPr="005E3EEC" w:rsidRDefault="000B00A9" w:rsidP="007A510C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E3EEC">
              <w:rPr>
                <w:rFonts w:ascii="Times New Roman" w:hAnsi="Times New Roman" w:cs="Times New Roman"/>
                <w:sz w:val="26"/>
                <w:szCs w:val="26"/>
              </w:rPr>
              <w:t>Hospitality (Smart Restaurant)</w:t>
            </w:r>
          </w:p>
        </w:tc>
        <w:tc>
          <w:tcPr>
            <w:tcW w:w="0" w:type="auto"/>
            <w:vAlign w:val="center"/>
          </w:tcPr>
          <w:p w14:paraId="388BBD6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0,05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63ED3A0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0,16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652" w:type="pct"/>
            <w:vAlign w:val="center"/>
          </w:tcPr>
          <w:p w14:paraId="1ED73DAA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21,3%</w:t>
            </w:r>
          </w:p>
        </w:tc>
        <w:tc>
          <w:tcPr>
            <w:tcW w:w="663" w:type="pct"/>
            <w:vAlign w:val="center"/>
          </w:tcPr>
          <w:p w14:paraId="42655B8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5%</w:t>
            </w:r>
          </w:p>
        </w:tc>
        <w:tc>
          <w:tcPr>
            <w:tcW w:w="953" w:type="pct"/>
            <w:vAlign w:val="center"/>
          </w:tcPr>
          <w:p w14:paraId="4576244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Mekong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</w:p>
        </w:tc>
      </w:tr>
      <w:tr w:rsidR="004C6125" w:rsidRPr="00E6791A" w14:paraId="77A315ED" w14:textId="77777777" w:rsidTr="005E3EEC">
        <w:tc>
          <w:tcPr>
            <w:tcW w:w="0" w:type="auto"/>
            <w:vAlign w:val="center"/>
          </w:tcPr>
          <w:p w14:paraId="1B25092C" w14:textId="77777777" w:rsidR="004C6125" w:rsidRPr="005E3EEC" w:rsidRDefault="000B00A9" w:rsidP="007A510C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E3EEC">
              <w:rPr>
                <w:rFonts w:ascii="Times New Roman" w:hAnsi="Times New Roman" w:cs="Times New Roman"/>
                <w:sz w:val="26"/>
                <w:szCs w:val="26"/>
              </w:rPr>
              <w:t>Others</w:t>
            </w:r>
          </w:p>
        </w:tc>
        <w:tc>
          <w:tcPr>
            <w:tcW w:w="0" w:type="auto"/>
            <w:vAlign w:val="center"/>
          </w:tcPr>
          <w:p w14:paraId="76DD94E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0,04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2DA568E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0,00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652" w:type="pct"/>
            <w:vAlign w:val="center"/>
          </w:tcPr>
          <w:p w14:paraId="3DB67F2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663" w:type="pct"/>
            <w:vAlign w:val="center"/>
          </w:tcPr>
          <w:p w14:paraId="1D3899B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0%</w:t>
            </w:r>
          </w:p>
        </w:tc>
        <w:tc>
          <w:tcPr>
            <w:tcW w:w="953" w:type="pct"/>
            <w:vAlign w:val="center"/>
          </w:tcPr>
          <w:p w14:paraId="1F6EC5B3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0874385" w14:textId="77777777" w:rsidR="005E3EEC" w:rsidRDefault="005E3EEC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468D2440" w14:textId="097C4C49" w:rsidR="004C6125" w:rsidRPr="005E3EEC" w:rsidRDefault="000B00A9" w:rsidP="003F62ED">
      <w:pPr>
        <w:pStyle w:val="ListParagraph"/>
        <w:numPr>
          <w:ilvl w:val="0"/>
          <w:numId w:val="165"/>
        </w:numPr>
        <w:spacing w:after="0" w:line="312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proofErr w:type="spellStart"/>
      <w:r w:rsidRPr="005E3EEC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5E3EE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E3EEC">
        <w:rPr>
          <w:rFonts w:ascii="Times New Roman" w:hAnsi="Times New Roman" w:cs="Times New Roman"/>
          <w:b/>
          <w:sz w:val="26"/>
          <w:szCs w:val="26"/>
        </w:rPr>
        <w:t>tích</w:t>
      </w:r>
      <w:proofErr w:type="spellEnd"/>
      <w:r w:rsidRPr="005E3EE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E3EEC">
        <w:rPr>
          <w:rFonts w:ascii="Times New Roman" w:hAnsi="Times New Roman" w:cs="Times New Roman"/>
          <w:b/>
          <w:sz w:val="26"/>
          <w:szCs w:val="26"/>
        </w:rPr>
        <w:t>theo</w:t>
      </w:r>
      <w:proofErr w:type="spellEnd"/>
      <w:r w:rsidRPr="005E3EE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E3EEC">
        <w:rPr>
          <w:rFonts w:ascii="Times New Roman" w:hAnsi="Times New Roman" w:cs="Times New Roman"/>
          <w:b/>
          <w:sz w:val="26"/>
          <w:szCs w:val="26"/>
        </w:rPr>
        <w:t>khu</w:t>
      </w:r>
      <w:proofErr w:type="spellEnd"/>
      <w:r w:rsidRPr="005E3EE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E3EEC">
        <w:rPr>
          <w:rFonts w:ascii="Times New Roman" w:hAnsi="Times New Roman" w:cs="Times New Roman"/>
          <w:b/>
          <w:sz w:val="26"/>
          <w:szCs w:val="26"/>
        </w:rPr>
        <w:t>vực</w:t>
      </w:r>
      <w:proofErr w:type="spellEnd"/>
      <w:r w:rsidRPr="005E3EEC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14"/>
        <w:gridCol w:w="1783"/>
        <w:gridCol w:w="1702"/>
        <w:gridCol w:w="1134"/>
        <w:gridCol w:w="1417"/>
        <w:gridCol w:w="1977"/>
      </w:tblGrid>
      <w:tr w:rsidR="004C6125" w:rsidRPr="00E6791A" w14:paraId="0DC04AF5" w14:textId="77777777" w:rsidTr="005E3EEC">
        <w:tc>
          <w:tcPr>
            <w:tcW w:w="0" w:type="auto"/>
            <w:vAlign w:val="center"/>
          </w:tcPr>
          <w:p w14:paraId="2FB48E88" w14:textId="77777777" w:rsidR="004C6125" w:rsidRPr="005E3EEC" w:rsidRDefault="000B00A9" w:rsidP="005E3EE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E3EE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Khu </w:t>
            </w:r>
            <w:proofErr w:type="spellStart"/>
            <w:r w:rsidRPr="005E3EEC">
              <w:rPr>
                <w:rFonts w:ascii="Times New Roman" w:hAnsi="Times New Roman" w:cs="Times New Roman"/>
                <w:b/>
                <w:sz w:val="26"/>
                <w:szCs w:val="26"/>
              </w:rPr>
              <w:t>vực</w:t>
            </w:r>
            <w:proofErr w:type="spellEnd"/>
          </w:p>
        </w:tc>
        <w:tc>
          <w:tcPr>
            <w:tcW w:w="926" w:type="pct"/>
            <w:vAlign w:val="center"/>
          </w:tcPr>
          <w:p w14:paraId="3CCCC4BC" w14:textId="77777777" w:rsidR="004C6125" w:rsidRPr="005E3EEC" w:rsidRDefault="000B00A9" w:rsidP="005E3EE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E3EEC">
              <w:rPr>
                <w:rFonts w:ascii="Times New Roman" w:hAnsi="Times New Roman" w:cs="Times New Roman"/>
                <w:b/>
                <w:sz w:val="26"/>
                <w:szCs w:val="26"/>
              </w:rPr>
              <w:t>2024</w:t>
            </w:r>
          </w:p>
        </w:tc>
        <w:tc>
          <w:tcPr>
            <w:tcW w:w="884" w:type="pct"/>
            <w:vAlign w:val="center"/>
          </w:tcPr>
          <w:p w14:paraId="16A42529" w14:textId="77777777" w:rsidR="004C6125" w:rsidRPr="005E3EEC" w:rsidRDefault="000B00A9" w:rsidP="005E3EE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E3EEC">
              <w:rPr>
                <w:rFonts w:ascii="Times New Roman" w:hAnsi="Times New Roman" w:cs="Times New Roman"/>
                <w:b/>
                <w:sz w:val="26"/>
                <w:szCs w:val="26"/>
              </w:rPr>
              <w:t>2030</w:t>
            </w:r>
          </w:p>
        </w:tc>
        <w:tc>
          <w:tcPr>
            <w:tcW w:w="589" w:type="pct"/>
            <w:vAlign w:val="center"/>
          </w:tcPr>
          <w:p w14:paraId="32324699" w14:textId="77777777" w:rsidR="004C6125" w:rsidRPr="005E3EEC" w:rsidRDefault="000B00A9" w:rsidP="005E3EE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E3EEC">
              <w:rPr>
                <w:rFonts w:ascii="Times New Roman" w:hAnsi="Times New Roman" w:cs="Times New Roman"/>
                <w:b/>
                <w:sz w:val="26"/>
                <w:szCs w:val="26"/>
              </w:rPr>
              <w:t>CAGR</w:t>
            </w:r>
          </w:p>
        </w:tc>
        <w:tc>
          <w:tcPr>
            <w:tcW w:w="736" w:type="pct"/>
            <w:vAlign w:val="center"/>
          </w:tcPr>
          <w:p w14:paraId="4DCB37F8" w14:textId="77777777" w:rsidR="004C6125" w:rsidRPr="005E3EEC" w:rsidRDefault="000B00A9" w:rsidP="005E3EE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E3EEC">
              <w:rPr>
                <w:rFonts w:ascii="Times New Roman" w:hAnsi="Times New Roman" w:cs="Times New Roman"/>
                <w:b/>
                <w:sz w:val="26"/>
                <w:szCs w:val="26"/>
              </w:rPr>
              <w:t>Thị</w:t>
            </w:r>
            <w:proofErr w:type="spellEnd"/>
            <w:r w:rsidRPr="005E3EE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E3EEC">
              <w:rPr>
                <w:rFonts w:ascii="Times New Roman" w:hAnsi="Times New Roman" w:cs="Times New Roman"/>
                <w:b/>
                <w:sz w:val="26"/>
                <w:szCs w:val="26"/>
              </w:rPr>
              <w:t>phần</w:t>
            </w:r>
            <w:proofErr w:type="spellEnd"/>
            <w:r w:rsidRPr="005E3EE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2030</w:t>
            </w:r>
          </w:p>
        </w:tc>
        <w:tc>
          <w:tcPr>
            <w:tcW w:w="1027" w:type="pct"/>
            <w:vAlign w:val="center"/>
          </w:tcPr>
          <w:p w14:paraId="082EFD83" w14:textId="77777777" w:rsidR="004C6125" w:rsidRPr="005E3EEC" w:rsidRDefault="000B00A9" w:rsidP="005E3EE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E3EEC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5E3EE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E3EEC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4C6125" w:rsidRPr="00E6791A" w14:paraId="6C2B1C9D" w14:textId="77777777" w:rsidTr="005E3EEC">
        <w:tc>
          <w:tcPr>
            <w:tcW w:w="0" w:type="auto"/>
            <w:vAlign w:val="center"/>
          </w:tcPr>
          <w:p w14:paraId="25084D9B" w14:textId="77777777" w:rsidR="004C6125" w:rsidRPr="005E3EEC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3EEC">
              <w:rPr>
                <w:rFonts w:ascii="Times New Roman" w:hAnsi="Times New Roman" w:cs="Times New Roman"/>
                <w:sz w:val="26"/>
                <w:szCs w:val="26"/>
              </w:rPr>
              <w:t>Asia-Pacific</w:t>
            </w:r>
          </w:p>
        </w:tc>
        <w:tc>
          <w:tcPr>
            <w:tcW w:w="926" w:type="pct"/>
            <w:vAlign w:val="center"/>
          </w:tcPr>
          <w:p w14:paraId="4A95FA6A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0,90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884" w:type="pct"/>
            <w:vAlign w:val="center"/>
          </w:tcPr>
          <w:p w14:paraId="76B49CC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1,60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589" w:type="pct"/>
            <w:vAlign w:val="center"/>
          </w:tcPr>
          <w:p w14:paraId="09F0850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10,1%</w:t>
            </w:r>
          </w:p>
        </w:tc>
        <w:tc>
          <w:tcPr>
            <w:tcW w:w="736" w:type="pct"/>
            <w:vAlign w:val="center"/>
          </w:tcPr>
          <w:p w14:paraId="6B2CDAB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50%</w:t>
            </w:r>
          </w:p>
        </w:tc>
        <w:tc>
          <w:tcPr>
            <w:tcW w:w="1027" w:type="pct"/>
            <w:vAlign w:val="center"/>
          </w:tcPr>
          <w:p w14:paraId="32CFE25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Taiwan, South Korea, China</w:t>
            </w:r>
          </w:p>
        </w:tc>
      </w:tr>
      <w:tr w:rsidR="004C6125" w:rsidRPr="00E6791A" w14:paraId="02F2ABA9" w14:textId="77777777" w:rsidTr="005E3EEC">
        <w:tc>
          <w:tcPr>
            <w:tcW w:w="0" w:type="auto"/>
            <w:vAlign w:val="center"/>
          </w:tcPr>
          <w:p w14:paraId="4CF59A49" w14:textId="77777777" w:rsidR="004C6125" w:rsidRPr="005E3EEC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3EEC">
              <w:rPr>
                <w:rFonts w:ascii="Times New Roman" w:hAnsi="Times New Roman" w:cs="Times New Roman"/>
                <w:sz w:val="26"/>
                <w:szCs w:val="26"/>
              </w:rPr>
              <w:t>North America</w:t>
            </w:r>
          </w:p>
        </w:tc>
        <w:tc>
          <w:tcPr>
            <w:tcW w:w="926" w:type="pct"/>
            <w:vAlign w:val="center"/>
          </w:tcPr>
          <w:p w14:paraId="052CC80D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0,54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884" w:type="pct"/>
            <w:vAlign w:val="center"/>
          </w:tcPr>
          <w:p w14:paraId="220352E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0,96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589" w:type="pct"/>
            <w:vAlign w:val="center"/>
          </w:tcPr>
          <w:p w14:paraId="7490E40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10,1%</w:t>
            </w:r>
          </w:p>
        </w:tc>
        <w:tc>
          <w:tcPr>
            <w:tcW w:w="736" w:type="pct"/>
            <w:vAlign w:val="center"/>
          </w:tcPr>
          <w:p w14:paraId="7589A907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30%</w:t>
            </w:r>
          </w:p>
        </w:tc>
        <w:tc>
          <w:tcPr>
            <w:tcW w:w="1027" w:type="pct"/>
            <w:vAlign w:val="center"/>
          </w:tcPr>
          <w:p w14:paraId="3D26575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USA semiconductor</w:t>
            </w:r>
          </w:p>
        </w:tc>
      </w:tr>
      <w:tr w:rsidR="004C6125" w:rsidRPr="00E6791A" w14:paraId="3DCE86FE" w14:textId="77777777" w:rsidTr="005E3EEC">
        <w:tc>
          <w:tcPr>
            <w:tcW w:w="0" w:type="auto"/>
            <w:vAlign w:val="center"/>
          </w:tcPr>
          <w:p w14:paraId="32B02532" w14:textId="77777777" w:rsidR="004C6125" w:rsidRPr="005E3EEC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3EEC">
              <w:rPr>
                <w:rFonts w:ascii="Times New Roman" w:hAnsi="Times New Roman" w:cs="Times New Roman"/>
                <w:sz w:val="26"/>
                <w:szCs w:val="26"/>
              </w:rPr>
              <w:t>Europe</w:t>
            </w:r>
          </w:p>
        </w:tc>
        <w:tc>
          <w:tcPr>
            <w:tcW w:w="926" w:type="pct"/>
            <w:vAlign w:val="center"/>
          </w:tcPr>
          <w:p w14:paraId="2A8FCEDA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0,32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884" w:type="pct"/>
            <w:vAlign w:val="center"/>
          </w:tcPr>
          <w:p w14:paraId="69FF49F3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0,54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589" w:type="pct"/>
            <w:vAlign w:val="center"/>
          </w:tcPr>
          <w:p w14:paraId="01C4D76F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9,0%</w:t>
            </w:r>
          </w:p>
        </w:tc>
        <w:tc>
          <w:tcPr>
            <w:tcW w:w="736" w:type="pct"/>
            <w:vAlign w:val="center"/>
          </w:tcPr>
          <w:p w14:paraId="77895CD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17%</w:t>
            </w:r>
          </w:p>
        </w:tc>
        <w:tc>
          <w:tcPr>
            <w:tcW w:w="1027" w:type="pct"/>
            <w:vAlign w:val="center"/>
          </w:tcPr>
          <w:p w14:paraId="6BBC9C8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Germany automotive</w:t>
            </w:r>
          </w:p>
        </w:tc>
      </w:tr>
      <w:tr w:rsidR="004C6125" w:rsidRPr="00E6791A" w14:paraId="465176EF" w14:textId="77777777" w:rsidTr="005E3EEC">
        <w:tc>
          <w:tcPr>
            <w:tcW w:w="0" w:type="auto"/>
            <w:vAlign w:val="center"/>
          </w:tcPr>
          <w:p w14:paraId="371D99E9" w14:textId="77777777" w:rsidR="004C6125" w:rsidRPr="005E3EEC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3EEC">
              <w:rPr>
                <w:rFonts w:ascii="Times New Roman" w:hAnsi="Times New Roman" w:cs="Times New Roman"/>
                <w:sz w:val="26"/>
                <w:szCs w:val="26"/>
              </w:rPr>
              <w:t>Others</w:t>
            </w:r>
          </w:p>
        </w:tc>
        <w:tc>
          <w:tcPr>
            <w:tcW w:w="926" w:type="pct"/>
            <w:vAlign w:val="center"/>
          </w:tcPr>
          <w:p w14:paraId="05A65F1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0,04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884" w:type="pct"/>
            <w:vAlign w:val="center"/>
          </w:tcPr>
          <w:p w14:paraId="5A9B520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0,10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589" w:type="pct"/>
            <w:vAlign w:val="center"/>
          </w:tcPr>
          <w:p w14:paraId="13A6610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16,6%</w:t>
            </w:r>
          </w:p>
        </w:tc>
        <w:tc>
          <w:tcPr>
            <w:tcW w:w="736" w:type="pct"/>
            <w:vAlign w:val="center"/>
          </w:tcPr>
          <w:p w14:paraId="70E55A3A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3%</w:t>
            </w:r>
          </w:p>
        </w:tc>
        <w:tc>
          <w:tcPr>
            <w:tcW w:w="1027" w:type="pct"/>
            <w:vAlign w:val="center"/>
          </w:tcPr>
          <w:p w14:paraId="29C3599C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E4C90AE" w14:textId="77777777" w:rsidR="004C6125" w:rsidRPr="005E3EEC" w:rsidRDefault="000B00A9" w:rsidP="003F62ED">
      <w:pPr>
        <w:pStyle w:val="ListParagraph"/>
        <w:numPr>
          <w:ilvl w:val="0"/>
          <w:numId w:val="166"/>
        </w:numPr>
        <w:spacing w:before="24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5E3EEC">
        <w:rPr>
          <w:rFonts w:ascii="Times New Roman" w:hAnsi="Times New Roman" w:cs="Times New Roman"/>
          <w:b/>
          <w:sz w:val="26"/>
          <w:szCs w:val="26"/>
        </w:rPr>
        <w:t xml:space="preserve">Ý </w:t>
      </w:r>
      <w:proofErr w:type="spellStart"/>
      <w:r w:rsidRPr="005E3EEC">
        <w:rPr>
          <w:rFonts w:ascii="Times New Roman" w:hAnsi="Times New Roman" w:cs="Times New Roman"/>
          <w:b/>
          <w:sz w:val="26"/>
          <w:szCs w:val="26"/>
        </w:rPr>
        <w:t>nghĩa</w:t>
      </w:r>
      <w:proofErr w:type="spellEnd"/>
      <w:r w:rsidRPr="005E3EE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E3EEC">
        <w:rPr>
          <w:rFonts w:ascii="Times New Roman" w:hAnsi="Times New Roman" w:cs="Times New Roman"/>
          <w:b/>
          <w:sz w:val="26"/>
          <w:szCs w:val="26"/>
        </w:rPr>
        <w:t>với</w:t>
      </w:r>
      <w:proofErr w:type="spellEnd"/>
      <w:r w:rsidRPr="005E3EEC">
        <w:rPr>
          <w:rFonts w:ascii="Times New Roman" w:hAnsi="Times New Roman" w:cs="Times New Roman"/>
          <w:b/>
          <w:sz w:val="26"/>
          <w:szCs w:val="26"/>
        </w:rPr>
        <w:t xml:space="preserve"> Mekong Technology:</w:t>
      </w:r>
    </w:p>
    <w:p w14:paraId="1A574598" w14:textId="77777777" w:rsidR="004C6125" w:rsidRPr="00E6791A" w:rsidRDefault="000B00A9" w:rsidP="00B82F16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OHT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ngách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(niche)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IoT Gateway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AMR. Mekong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</w:t>
      </w:r>
    </w:p>
    <w:p w14:paraId="21159EA7" w14:textId="77777777" w:rsidR="004C6125" w:rsidRPr="00E6791A" w:rsidRDefault="000B00A9" w:rsidP="00B82F16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Smart Restaurant (Hospitality):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, CAGR 21,3%</w:t>
      </w:r>
    </w:p>
    <w:p w14:paraId="55743C9E" w14:textId="77777777" w:rsidR="004C6125" w:rsidRPr="00E6791A" w:rsidRDefault="000B00A9" w:rsidP="00B82F16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Pharmaceutical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nhỏ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Food &amp; Beverage:</w:t>
      </w:r>
      <w:r w:rsidRPr="00E6791A">
        <w:rPr>
          <w:rFonts w:ascii="Times New Roman" w:hAnsi="Times New Roman" w:cs="Times New Roman"/>
          <w:sz w:val="26"/>
          <w:szCs w:val="26"/>
        </w:rPr>
        <w:t xml:space="preserve"> DNNVV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Nam</w:t>
      </w:r>
    </w:p>
    <w:p w14:paraId="67464BF8" w14:textId="77777777" w:rsidR="004C6125" w:rsidRPr="00E6791A" w:rsidRDefault="000B00A9" w:rsidP="00B82F16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Giá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cạnh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tranh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50-100K USD/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30-40% so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tế</w:t>
      </w:r>
      <w:proofErr w:type="spellEnd"/>
    </w:p>
    <w:p w14:paraId="5A54D15F" w14:textId="15F623F5" w:rsidR="004C6125" w:rsidRPr="005E3EEC" w:rsidRDefault="00DD4E95" w:rsidP="00B82F16">
      <w:pPr>
        <w:pStyle w:val="Heading2"/>
        <w:keepNext w:val="0"/>
        <w:spacing w:after="0" w:line="312" w:lineRule="auto"/>
        <w:jc w:val="both"/>
        <w:rPr>
          <w:rFonts w:ascii="Times New Roman" w:hAnsi="Times New Roman" w:cs="Times New Roman"/>
          <w:i w:val="0"/>
          <w:sz w:val="26"/>
          <w:szCs w:val="26"/>
        </w:rPr>
      </w:pPr>
      <w:bookmarkStart w:id="67" w:name="_Toc212283286"/>
      <w:r>
        <w:rPr>
          <w:rFonts w:ascii="Times New Roman" w:hAnsi="Times New Roman" w:cs="Times New Roman"/>
          <w:i w:val="0"/>
          <w:sz w:val="26"/>
          <w:szCs w:val="26"/>
        </w:rPr>
        <w:t>I.5</w:t>
      </w:r>
      <w:r w:rsidR="000B00A9" w:rsidRPr="005E3EEC">
        <w:rPr>
          <w:rFonts w:ascii="Times New Roman" w:hAnsi="Times New Roman" w:cs="Times New Roman"/>
          <w:i w:val="0"/>
          <w:sz w:val="26"/>
          <w:szCs w:val="26"/>
        </w:rPr>
        <w:t>. THỊ TRƯỜNG ASEAN VÀ VIỆT NAM</w:t>
      </w:r>
      <w:bookmarkEnd w:id="67"/>
    </w:p>
    <w:p w14:paraId="02F12021" w14:textId="37A280B3" w:rsidR="004C6125" w:rsidRPr="00E6791A" w:rsidRDefault="00DD4E95" w:rsidP="00B82F16">
      <w:pPr>
        <w:pStyle w:val="Heading3"/>
        <w:keepNext w:val="0"/>
        <w:spacing w:before="0" w:after="0" w:line="312" w:lineRule="auto"/>
        <w:jc w:val="both"/>
        <w:rPr>
          <w:rFonts w:ascii="Times New Roman" w:hAnsi="Times New Roman" w:cs="Times New Roman"/>
          <w:b w:val="0"/>
        </w:rPr>
      </w:pPr>
      <w:bookmarkStart w:id="68" w:name="_Toc212283287"/>
      <w:r>
        <w:rPr>
          <w:rFonts w:ascii="Times New Roman" w:hAnsi="Times New Roman" w:cs="Times New Roman"/>
        </w:rPr>
        <w:t>I.5</w:t>
      </w:r>
      <w:r w:rsidR="000B00A9" w:rsidRPr="005E3EEC">
        <w:rPr>
          <w:rFonts w:ascii="Times New Roman" w:hAnsi="Times New Roman" w:cs="Times New Roman"/>
        </w:rPr>
        <w:t xml:space="preserve">.1. </w:t>
      </w:r>
      <w:proofErr w:type="spellStart"/>
      <w:r w:rsidR="000B00A9" w:rsidRPr="005E3EEC">
        <w:rPr>
          <w:rFonts w:ascii="Times New Roman" w:hAnsi="Times New Roman" w:cs="Times New Roman"/>
        </w:rPr>
        <w:t>Tổng</w:t>
      </w:r>
      <w:proofErr w:type="spellEnd"/>
      <w:r w:rsidR="000B00A9" w:rsidRPr="005E3EEC">
        <w:rPr>
          <w:rFonts w:ascii="Times New Roman" w:hAnsi="Times New Roman" w:cs="Times New Roman"/>
        </w:rPr>
        <w:t xml:space="preserve"> </w:t>
      </w:r>
      <w:proofErr w:type="spellStart"/>
      <w:r w:rsidR="000B00A9" w:rsidRPr="005E3EEC">
        <w:rPr>
          <w:rFonts w:ascii="Times New Roman" w:hAnsi="Times New Roman" w:cs="Times New Roman"/>
        </w:rPr>
        <w:t>quan</w:t>
      </w:r>
      <w:proofErr w:type="spellEnd"/>
      <w:r w:rsidR="000B00A9" w:rsidRPr="005E3EEC">
        <w:rPr>
          <w:rFonts w:ascii="Times New Roman" w:hAnsi="Times New Roman" w:cs="Times New Roman"/>
        </w:rPr>
        <w:t xml:space="preserve"> ASEAN</w:t>
      </w:r>
      <w:bookmarkEnd w:id="68"/>
    </w:p>
    <w:p w14:paraId="776A33B4" w14:textId="77777777" w:rsidR="004C6125" w:rsidRPr="00E6791A" w:rsidRDefault="000B00A9" w:rsidP="00B82F16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Khu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Nam Á (ASEAN)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680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GDP 3,6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nghìn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USD (2024),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.</w:t>
      </w:r>
    </w:p>
    <w:p w14:paraId="404E768E" w14:textId="77777777" w:rsidR="004C6125" w:rsidRPr="00E6791A" w:rsidRDefault="000B00A9" w:rsidP="00B82F16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Tổng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quan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thị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ASEAN: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2"/>
        <w:gridCol w:w="1407"/>
        <w:gridCol w:w="1866"/>
        <w:gridCol w:w="1134"/>
        <w:gridCol w:w="1558"/>
        <w:gridCol w:w="2120"/>
      </w:tblGrid>
      <w:tr w:rsidR="004C6125" w:rsidRPr="00E6791A" w14:paraId="5109DDCD" w14:textId="77777777" w:rsidTr="005E3EEC">
        <w:tc>
          <w:tcPr>
            <w:tcW w:w="0" w:type="auto"/>
            <w:vAlign w:val="center"/>
          </w:tcPr>
          <w:p w14:paraId="1D27013A" w14:textId="77777777" w:rsidR="004C6125" w:rsidRPr="005E3EEC" w:rsidRDefault="000B00A9" w:rsidP="005E3EE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E3EEC">
              <w:rPr>
                <w:rFonts w:ascii="Times New Roman" w:hAnsi="Times New Roman" w:cs="Times New Roman"/>
                <w:b/>
                <w:sz w:val="26"/>
                <w:szCs w:val="26"/>
              </w:rPr>
              <w:t>Chỉ</w:t>
            </w:r>
            <w:proofErr w:type="spellEnd"/>
            <w:r w:rsidRPr="005E3EE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E3EEC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0" w:type="auto"/>
            <w:vAlign w:val="center"/>
          </w:tcPr>
          <w:p w14:paraId="7C66C72A" w14:textId="77777777" w:rsidR="004C6125" w:rsidRPr="005E3EEC" w:rsidRDefault="000B00A9" w:rsidP="005E3EE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E3EEC">
              <w:rPr>
                <w:rFonts w:ascii="Times New Roman" w:hAnsi="Times New Roman" w:cs="Times New Roman"/>
                <w:b/>
                <w:sz w:val="26"/>
                <w:szCs w:val="26"/>
              </w:rPr>
              <w:t>2024</w:t>
            </w:r>
          </w:p>
        </w:tc>
        <w:tc>
          <w:tcPr>
            <w:tcW w:w="969" w:type="pct"/>
            <w:vAlign w:val="center"/>
          </w:tcPr>
          <w:p w14:paraId="0DF37FD6" w14:textId="77777777" w:rsidR="004C6125" w:rsidRPr="005E3EEC" w:rsidRDefault="000B00A9" w:rsidP="005E3EE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E3EEC">
              <w:rPr>
                <w:rFonts w:ascii="Times New Roman" w:hAnsi="Times New Roman" w:cs="Times New Roman"/>
                <w:b/>
                <w:sz w:val="26"/>
                <w:szCs w:val="26"/>
              </w:rPr>
              <w:t>2030</w:t>
            </w:r>
          </w:p>
        </w:tc>
        <w:tc>
          <w:tcPr>
            <w:tcW w:w="589" w:type="pct"/>
            <w:vAlign w:val="center"/>
          </w:tcPr>
          <w:p w14:paraId="517BE5AB" w14:textId="77777777" w:rsidR="004C6125" w:rsidRPr="005E3EEC" w:rsidRDefault="000B00A9" w:rsidP="005E3EE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E3EEC">
              <w:rPr>
                <w:rFonts w:ascii="Times New Roman" w:hAnsi="Times New Roman" w:cs="Times New Roman"/>
                <w:b/>
                <w:sz w:val="26"/>
                <w:szCs w:val="26"/>
              </w:rPr>
              <w:t>CAGR</w:t>
            </w:r>
          </w:p>
        </w:tc>
        <w:tc>
          <w:tcPr>
            <w:tcW w:w="809" w:type="pct"/>
            <w:vAlign w:val="center"/>
          </w:tcPr>
          <w:p w14:paraId="7A31E1A6" w14:textId="77777777" w:rsidR="005E3EEC" w:rsidRDefault="000B00A9" w:rsidP="005E3EE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E3EE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So </w:t>
            </w:r>
            <w:proofErr w:type="spellStart"/>
            <w:r w:rsidRPr="005E3EEC">
              <w:rPr>
                <w:rFonts w:ascii="Times New Roman" w:hAnsi="Times New Roman" w:cs="Times New Roman"/>
                <w:b/>
                <w:sz w:val="26"/>
                <w:szCs w:val="26"/>
              </w:rPr>
              <w:t>vớ</w:t>
            </w:r>
            <w:r w:rsidR="005E3EEC">
              <w:rPr>
                <w:rFonts w:ascii="Times New Roman" w:hAnsi="Times New Roman" w:cs="Times New Roman"/>
                <w:b/>
                <w:sz w:val="26"/>
                <w:szCs w:val="26"/>
              </w:rPr>
              <w:t>i</w:t>
            </w:r>
            <w:proofErr w:type="spellEnd"/>
          </w:p>
          <w:p w14:paraId="1926C26A" w14:textId="0B0C8408" w:rsidR="004C6125" w:rsidRPr="005E3EEC" w:rsidRDefault="000B00A9" w:rsidP="005E3EE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E3EEC">
              <w:rPr>
                <w:rFonts w:ascii="Times New Roman" w:hAnsi="Times New Roman" w:cs="Times New Roman"/>
                <w:b/>
                <w:sz w:val="26"/>
                <w:szCs w:val="26"/>
              </w:rPr>
              <w:t>toàn</w:t>
            </w:r>
            <w:proofErr w:type="spellEnd"/>
            <w:r w:rsidRPr="005E3EE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E3EEC">
              <w:rPr>
                <w:rFonts w:ascii="Times New Roman" w:hAnsi="Times New Roman" w:cs="Times New Roman"/>
                <w:b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1101" w:type="pct"/>
            <w:vAlign w:val="center"/>
          </w:tcPr>
          <w:p w14:paraId="7EFD288E" w14:textId="77777777" w:rsidR="004C6125" w:rsidRPr="005E3EEC" w:rsidRDefault="000B00A9" w:rsidP="005E3EE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E3EEC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5E3EE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E3EEC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4C6125" w:rsidRPr="00E6791A" w14:paraId="04FE8E29" w14:textId="77777777" w:rsidTr="005E3EEC">
        <w:tc>
          <w:tcPr>
            <w:tcW w:w="0" w:type="auto"/>
            <w:vAlign w:val="center"/>
          </w:tcPr>
          <w:p w14:paraId="028ED206" w14:textId="77777777" w:rsidR="004C6125" w:rsidRPr="005E3EEC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3EEC">
              <w:rPr>
                <w:rFonts w:ascii="Times New Roman" w:hAnsi="Times New Roman" w:cs="Times New Roman"/>
                <w:sz w:val="26"/>
                <w:szCs w:val="26"/>
              </w:rPr>
              <w:t>IoT ASEAN</w:t>
            </w:r>
          </w:p>
        </w:tc>
        <w:tc>
          <w:tcPr>
            <w:tcW w:w="0" w:type="auto"/>
            <w:vAlign w:val="center"/>
          </w:tcPr>
          <w:p w14:paraId="3C1BEDC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28,0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969" w:type="pct"/>
            <w:vAlign w:val="center"/>
          </w:tcPr>
          <w:p w14:paraId="167D844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58,9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589" w:type="pct"/>
            <w:vAlign w:val="center"/>
          </w:tcPr>
          <w:p w14:paraId="6847420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21,1%</w:t>
            </w:r>
          </w:p>
        </w:tc>
        <w:tc>
          <w:tcPr>
            <w:tcW w:w="809" w:type="pct"/>
            <w:vAlign w:val="center"/>
          </w:tcPr>
          <w:p w14:paraId="10BCB18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Cao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1,9%</w:t>
            </w:r>
          </w:p>
        </w:tc>
        <w:tc>
          <w:tcPr>
            <w:tcW w:w="1101" w:type="pct"/>
            <w:vAlign w:val="center"/>
          </w:tcPr>
          <w:p w14:paraId="36FF7D4A" w14:textId="77777777" w:rsidR="005E3EEC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Cơ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hội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  <w:p w14:paraId="31F4521A" w14:textId="66AA86BA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xuất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khẩu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chính</w:t>
            </w:r>
            <w:proofErr w:type="spellEnd"/>
          </w:p>
        </w:tc>
      </w:tr>
      <w:tr w:rsidR="004C6125" w:rsidRPr="00E6791A" w14:paraId="33ACBF45" w14:textId="77777777" w:rsidTr="005E3EEC">
        <w:tc>
          <w:tcPr>
            <w:tcW w:w="0" w:type="auto"/>
            <w:vAlign w:val="center"/>
          </w:tcPr>
          <w:p w14:paraId="34A05EC9" w14:textId="77777777" w:rsidR="004C6125" w:rsidRPr="005E3EEC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3EEC">
              <w:rPr>
                <w:rFonts w:ascii="Times New Roman" w:hAnsi="Times New Roman" w:cs="Times New Roman"/>
                <w:sz w:val="26"/>
                <w:szCs w:val="26"/>
              </w:rPr>
              <w:t>AMR ASEAN</w:t>
            </w:r>
          </w:p>
        </w:tc>
        <w:tc>
          <w:tcPr>
            <w:tcW w:w="0" w:type="auto"/>
            <w:vAlign w:val="center"/>
          </w:tcPr>
          <w:p w14:paraId="07611F1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0,14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969" w:type="pct"/>
            <w:vAlign w:val="center"/>
          </w:tcPr>
          <w:p w14:paraId="33F24F3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0,38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589" w:type="pct"/>
            <w:vAlign w:val="center"/>
          </w:tcPr>
          <w:p w14:paraId="71D57147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18,7%</w:t>
            </w:r>
          </w:p>
        </w:tc>
        <w:tc>
          <w:tcPr>
            <w:tcW w:w="809" w:type="pct"/>
            <w:vAlign w:val="center"/>
          </w:tcPr>
          <w:p w14:paraId="2467A68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Ngang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APAC</w:t>
            </w:r>
          </w:p>
        </w:tc>
        <w:tc>
          <w:tcPr>
            <w:tcW w:w="1101" w:type="pct"/>
            <w:vAlign w:val="center"/>
          </w:tcPr>
          <w:p w14:paraId="105D0B64" w14:textId="77777777" w:rsidR="005E3EEC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Manufacturing </w:t>
            </w:r>
          </w:p>
          <w:p w14:paraId="376B8A7D" w14:textId="0276530F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</w:p>
        </w:tc>
      </w:tr>
      <w:tr w:rsidR="004C6125" w:rsidRPr="00E6791A" w14:paraId="26818CA2" w14:textId="77777777" w:rsidTr="005E3EEC">
        <w:tc>
          <w:tcPr>
            <w:tcW w:w="0" w:type="auto"/>
            <w:vAlign w:val="center"/>
          </w:tcPr>
          <w:p w14:paraId="05327616" w14:textId="77777777" w:rsidR="004C6125" w:rsidRPr="005E3EEC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3EEC">
              <w:rPr>
                <w:rFonts w:ascii="Times New Roman" w:hAnsi="Times New Roman" w:cs="Times New Roman"/>
                <w:sz w:val="26"/>
                <w:szCs w:val="26"/>
              </w:rPr>
              <w:t>AGV ASEAN</w:t>
            </w:r>
          </w:p>
        </w:tc>
        <w:tc>
          <w:tcPr>
            <w:tcW w:w="0" w:type="auto"/>
            <w:vAlign w:val="center"/>
          </w:tcPr>
          <w:p w14:paraId="7BE8F06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0,06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969" w:type="pct"/>
            <w:vAlign w:val="center"/>
          </w:tcPr>
          <w:p w14:paraId="325C558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0,11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589" w:type="pct"/>
            <w:vAlign w:val="center"/>
          </w:tcPr>
          <w:p w14:paraId="1B4AAE8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9,0%</w:t>
            </w:r>
          </w:p>
        </w:tc>
        <w:tc>
          <w:tcPr>
            <w:tcW w:w="809" w:type="pct"/>
            <w:vAlign w:val="center"/>
          </w:tcPr>
          <w:p w14:paraId="1B15721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Ngang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APAC</w:t>
            </w:r>
          </w:p>
        </w:tc>
        <w:tc>
          <w:tcPr>
            <w:tcW w:w="1101" w:type="pct"/>
            <w:vAlign w:val="center"/>
          </w:tcPr>
          <w:p w14:paraId="20C7A7E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sang AMR</w:t>
            </w:r>
          </w:p>
        </w:tc>
      </w:tr>
      <w:tr w:rsidR="004C6125" w:rsidRPr="00E6791A" w14:paraId="1CC759AB" w14:textId="77777777" w:rsidTr="005E3EEC">
        <w:tc>
          <w:tcPr>
            <w:tcW w:w="0" w:type="auto"/>
            <w:vAlign w:val="center"/>
          </w:tcPr>
          <w:p w14:paraId="52FCE769" w14:textId="77777777" w:rsidR="004C6125" w:rsidRPr="005E3EEC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3EEC">
              <w:rPr>
                <w:rFonts w:ascii="Times New Roman" w:hAnsi="Times New Roman" w:cs="Times New Roman"/>
                <w:sz w:val="26"/>
                <w:szCs w:val="26"/>
              </w:rPr>
              <w:t>OHT ASEAN</w:t>
            </w:r>
          </w:p>
        </w:tc>
        <w:tc>
          <w:tcPr>
            <w:tcW w:w="0" w:type="auto"/>
            <w:vAlign w:val="center"/>
          </w:tcPr>
          <w:p w14:paraId="4B4688B3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0,09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969" w:type="pct"/>
            <w:vAlign w:val="center"/>
          </w:tcPr>
          <w:p w14:paraId="6BF727E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0,16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589" w:type="pct"/>
            <w:vAlign w:val="center"/>
          </w:tcPr>
          <w:p w14:paraId="03C2797A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10,1%</w:t>
            </w:r>
          </w:p>
        </w:tc>
        <w:tc>
          <w:tcPr>
            <w:tcW w:w="809" w:type="pct"/>
            <w:vAlign w:val="center"/>
          </w:tcPr>
          <w:p w14:paraId="56BAE56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Ngang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APAC</w:t>
            </w:r>
          </w:p>
        </w:tc>
        <w:tc>
          <w:tcPr>
            <w:tcW w:w="1101" w:type="pct"/>
            <w:vAlign w:val="center"/>
          </w:tcPr>
          <w:p w14:paraId="5AFFA77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nhỏ</w:t>
            </w:r>
            <w:proofErr w:type="spellEnd"/>
          </w:p>
        </w:tc>
      </w:tr>
      <w:tr w:rsidR="004C6125" w:rsidRPr="00E6791A" w14:paraId="07E809EB" w14:textId="77777777" w:rsidTr="005E3EEC">
        <w:tc>
          <w:tcPr>
            <w:tcW w:w="0" w:type="auto"/>
            <w:vAlign w:val="center"/>
          </w:tcPr>
          <w:p w14:paraId="26C7B0C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TỔNG</w:t>
            </w:r>
          </w:p>
        </w:tc>
        <w:tc>
          <w:tcPr>
            <w:tcW w:w="0" w:type="auto"/>
            <w:vAlign w:val="center"/>
          </w:tcPr>
          <w:p w14:paraId="55D5192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28,29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USD</w:t>
            </w:r>
          </w:p>
        </w:tc>
        <w:tc>
          <w:tcPr>
            <w:tcW w:w="969" w:type="pct"/>
            <w:vAlign w:val="center"/>
          </w:tcPr>
          <w:p w14:paraId="6B32F81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59,55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USD</w:t>
            </w:r>
          </w:p>
        </w:tc>
        <w:tc>
          <w:tcPr>
            <w:tcW w:w="589" w:type="pct"/>
            <w:vAlign w:val="center"/>
          </w:tcPr>
          <w:p w14:paraId="1D6434B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21,0%</w:t>
            </w:r>
          </w:p>
        </w:tc>
        <w:tc>
          <w:tcPr>
            <w:tcW w:w="809" w:type="pct"/>
            <w:vAlign w:val="center"/>
          </w:tcPr>
          <w:p w14:paraId="284635E8" w14:textId="77777777" w:rsidR="004C6125" w:rsidRPr="00E6791A" w:rsidRDefault="004C6125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01" w:type="pct"/>
            <w:vAlign w:val="center"/>
          </w:tcPr>
          <w:p w14:paraId="288EC353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1AC9031" w14:textId="77777777" w:rsidR="006B4AF1" w:rsidRDefault="006B4AF1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6BD129C6" w14:textId="18042282" w:rsidR="004C6125" w:rsidRPr="006B4AF1" w:rsidRDefault="000B00A9" w:rsidP="003F62ED">
      <w:pPr>
        <w:pStyle w:val="ListParagraph"/>
        <w:numPr>
          <w:ilvl w:val="0"/>
          <w:numId w:val="166"/>
        </w:numPr>
        <w:spacing w:after="0" w:line="312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proofErr w:type="spellStart"/>
      <w:r w:rsidRPr="006B4AF1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6B4AF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B4AF1">
        <w:rPr>
          <w:rFonts w:ascii="Times New Roman" w:hAnsi="Times New Roman" w:cs="Times New Roman"/>
          <w:b/>
          <w:sz w:val="26"/>
          <w:szCs w:val="26"/>
        </w:rPr>
        <w:t>tích</w:t>
      </w:r>
      <w:proofErr w:type="spellEnd"/>
      <w:r w:rsidRPr="006B4AF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B4AF1">
        <w:rPr>
          <w:rFonts w:ascii="Times New Roman" w:hAnsi="Times New Roman" w:cs="Times New Roman"/>
          <w:b/>
          <w:sz w:val="26"/>
          <w:szCs w:val="26"/>
        </w:rPr>
        <w:t>theo</w:t>
      </w:r>
      <w:proofErr w:type="spellEnd"/>
      <w:r w:rsidRPr="006B4AF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B4AF1">
        <w:rPr>
          <w:rFonts w:ascii="Times New Roman" w:hAnsi="Times New Roman" w:cs="Times New Roman"/>
          <w:b/>
          <w:sz w:val="26"/>
          <w:szCs w:val="26"/>
        </w:rPr>
        <w:t>quốc</w:t>
      </w:r>
      <w:proofErr w:type="spellEnd"/>
      <w:r w:rsidRPr="006B4AF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B4AF1">
        <w:rPr>
          <w:rFonts w:ascii="Times New Roman" w:hAnsi="Times New Roman" w:cs="Times New Roman"/>
          <w:b/>
          <w:sz w:val="26"/>
          <w:szCs w:val="26"/>
        </w:rPr>
        <w:t>gia</w:t>
      </w:r>
      <w:proofErr w:type="spellEnd"/>
      <w:r w:rsidRPr="006B4AF1">
        <w:rPr>
          <w:rFonts w:ascii="Times New Roman" w:hAnsi="Times New Roman" w:cs="Times New Roman"/>
          <w:b/>
          <w:sz w:val="26"/>
          <w:szCs w:val="26"/>
        </w:rPr>
        <w:t xml:space="preserve"> ASEAN:</w:t>
      </w:r>
    </w:p>
    <w:p w14:paraId="523C93FA" w14:textId="77777777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6B4AF1">
        <w:rPr>
          <w:rFonts w:ascii="Times New Roman" w:hAnsi="Times New Roman" w:cs="Times New Roman"/>
          <w:sz w:val="26"/>
          <w:szCs w:val="26"/>
        </w:rPr>
        <w:t>1.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Singapore - Dẫn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đầu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7"/>
        <w:gridCol w:w="1577"/>
        <w:gridCol w:w="1712"/>
        <w:gridCol w:w="1016"/>
        <w:gridCol w:w="3445"/>
      </w:tblGrid>
      <w:tr w:rsidR="004C6125" w:rsidRPr="00E6791A" w14:paraId="6414073B" w14:textId="77777777">
        <w:tc>
          <w:tcPr>
            <w:tcW w:w="0" w:type="auto"/>
          </w:tcPr>
          <w:p w14:paraId="7905D22E" w14:textId="77777777" w:rsidR="004C6125" w:rsidRPr="007A510C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A510C">
              <w:rPr>
                <w:rFonts w:ascii="Times New Roman" w:hAnsi="Times New Roman" w:cs="Times New Roman"/>
                <w:b/>
                <w:sz w:val="26"/>
                <w:szCs w:val="26"/>
              </w:rPr>
              <w:t>Chỉ</w:t>
            </w:r>
            <w:proofErr w:type="spellEnd"/>
            <w:r w:rsidRPr="007A51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A510C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0" w:type="auto"/>
          </w:tcPr>
          <w:p w14:paraId="6F5D3248" w14:textId="77777777" w:rsidR="004C6125" w:rsidRPr="007A510C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510C">
              <w:rPr>
                <w:rFonts w:ascii="Times New Roman" w:hAnsi="Times New Roman" w:cs="Times New Roman"/>
                <w:b/>
                <w:sz w:val="26"/>
                <w:szCs w:val="26"/>
              </w:rPr>
              <w:t>2024</w:t>
            </w:r>
          </w:p>
        </w:tc>
        <w:tc>
          <w:tcPr>
            <w:tcW w:w="0" w:type="auto"/>
          </w:tcPr>
          <w:p w14:paraId="655EF2DC" w14:textId="77777777" w:rsidR="004C6125" w:rsidRPr="007A510C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510C">
              <w:rPr>
                <w:rFonts w:ascii="Times New Roman" w:hAnsi="Times New Roman" w:cs="Times New Roman"/>
                <w:b/>
                <w:sz w:val="26"/>
                <w:szCs w:val="26"/>
              </w:rPr>
              <w:t>2030</w:t>
            </w:r>
          </w:p>
        </w:tc>
        <w:tc>
          <w:tcPr>
            <w:tcW w:w="0" w:type="auto"/>
          </w:tcPr>
          <w:p w14:paraId="0697C1C2" w14:textId="77777777" w:rsidR="004C6125" w:rsidRPr="007A510C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510C">
              <w:rPr>
                <w:rFonts w:ascii="Times New Roman" w:hAnsi="Times New Roman" w:cs="Times New Roman"/>
                <w:b/>
                <w:sz w:val="26"/>
                <w:szCs w:val="26"/>
              </w:rPr>
              <w:t>CAGR</w:t>
            </w:r>
          </w:p>
        </w:tc>
        <w:tc>
          <w:tcPr>
            <w:tcW w:w="0" w:type="auto"/>
          </w:tcPr>
          <w:p w14:paraId="06F0EF2B" w14:textId="77777777" w:rsidR="004C6125" w:rsidRPr="007A510C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A510C">
              <w:rPr>
                <w:rFonts w:ascii="Times New Roman" w:hAnsi="Times New Roman" w:cs="Times New Roman"/>
                <w:b/>
                <w:sz w:val="26"/>
                <w:szCs w:val="26"/>
              </w:rPr>
              <w:t>Đặc</w:t>
            </w:r>
            <w:proofErr w:type="spellEnd"/>
            <w:r w:rsidRPr="007A51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A510C">
              <w:rPr>
                <w:rFonts w:ascii="Times New Roman" w:hAnsi="Times New Roman" w:cs="Times New Roman"/>
                <w:b/>
                <w:sz w:val="26"/>
                <w:szCs w:val="26"/>
              </w:rPr>
              <w:t>điểm</w:t>
            </w:r>
            <w:proofErr w:type="spellEnd"/>
          </w:p>
        </w:tc>
      </w:tr>
      <w:tr w:rsidR="004C6125" w:rsidRPr="00E6791A" w14:paraId="1E038218" w14:textId="77777777">
        <w:tc>
          <w:tcPr>
            <w:tcW w:w="0" w:type="auto"/>
          </w:tcPr>
          <w:p w14:paraId="6F664EA1" w14:textId="77777777" w:rsidR="004C6125" w:rsidRPr="00E6791A" w:rsidRDefault="000B00A9" w:rsidP="007A510C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IoT Singapore</w:t>
            </w:r>
          </w:p>
        </w:tc>
        <w:tc>
          <w:tcPr>
            <w:tcW w:w="0" w:type="auto"/>
          </w:tcPr>
          <w:p w14:paraId="42E35B6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6,2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2736E52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13,0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0000BA8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13,2%</w:t>
            </w:r>
          </w:p>
        </w:tc>
        <w:tc>
          <w:tcPr>
            <w:tcW w:w="0" w:type="auto"/>
          </w:tcPr>
          <w:p w14:paraId="3700352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Smart Nation 2.0, 5G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phổ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</w:p>
        </w:tc>
      </w:tr>
      <w:tr w:rsidR="004C6125" w:rsidRPr="00E6791A" w14:paraId="260A5176" w14:textId="77777777">
        <w:tc>
          <w:tcPr>
            <w:tcW w:w="0" w:type="auto"/>
          </w:tcPr>
          <w:p w14:paraId="07A29615" w14:textId="77777777" w:rsidR="004C6125" w:rsidRPr="00E6791A" w:rsidRDefault="000B00A9" w:rsidP="007A510C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AMR+AGV</w:t>
            </w:r>
          </w:p>
        </w:tc>
        <w:tc>
          <w:tcPr>
            <w:tcW w:w="0" w:type="auto"/>
          </w:tcPr>
          <w:p w14:paraId="0364626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0,04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3D2084F4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0,10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2399559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16,6%</w:t>
            </w:r>
          </w:p>
        </w:tc>
        <w:tc>
          <w:tcPr>
            <w:tcW w:w="0" w:type="auto"/>
          </w:tcPr>
          <w:p w14:paraId="4C7455B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Logistics hub, e-commerce</w:t>
            </w:r>
          </w:p>
        </w:tc>
      </w:tr>
      <w:tr w:rsidR="004C6125" w:rsidRPr="00E6791A" w14:paraId="23CB25D7" w14:textId="77777777">
        <w:tc>
          <w:tcPr>
            <w:tcW w:w="0" w:type="auto"/>
          </w:tcPr>
          <w:p w14:paraId="74E3E3DF" w14:textId="77777777" w:rsidR="004C6125" w:rsidRPr="00E6791A" w:rsidRDefault="000B00A9" w:rsidP="007A510C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Tổng</w:t>
            </w:r>
            <w:proofErr w:type="spellEnd"/>
          </w:p>
        </w:tc>
        <w:tc>
          <w:tcPr>
            <w:tcW w:w="0" w:type="auto"/>
          </w:tcPr>
          <w:p w14:paraId="65A9D134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6,24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3ECBA70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13,10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25D2DFE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13,2%</w:t>
            </w:r>
          </w:p>
        </w:tc>
        <w:tc>
          <w:tcPr>
            <w:tcW w:w="0" w:type="auto"/>
          </w:tcPr>
          <w:p w14:paraId="25E380A6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3777229" w14:textId="77777777" w:rsidR="004C6125" w:rsidRPr="00E6791A" w:rsidRDefault="000B00A9" w:rsidP="00B82F16">
      <w:pPr>
        <w:spacing w:before="6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Đặc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điểm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58636C8E" w14:textId="77777777" w:rsidR="004C6125" w:rsidRPr="00E6791A" w:rsidRDefault="000B00A9" w:rsidP="00B82F16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(IMD Smart City Index 2024: #1)</w:t>
      </w:r>
    </w:p>
    <w:p w14:paraId="79485F5F" w14:textId="77777777" w:rsidR="004C6125" w:rsidRPr="00E6791A" w:rsidRDefault="000B00A9" w:rsidP="00B82F16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5G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phủ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sóng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90%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(2024)</w:t>
      </w:r>
    </w:p>
    <w:p w14:paraId="687FACE8" w14:textId="77777777" w:rsidR="004C6125" w:rsidRPr="00E6791A" w:rsidRDefault="000B00A9" w:rsidP="00B82F16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Trung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R&amp;D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đoàn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(Google, Meta, Nvidia)</w:t>
      </w:r>
    </w:p>
    <w:p w14:paraId="0519219E" w14:textId="77777777" w:rsidR="004C6125" w:rsidRPr="00E6791A" w:rsidRDefault="000B00A9" w:rsidP="00B82F16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R&amp;D: 2,5% GDP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ASEAN)</w:t>
      </w:r>
    </w:p>
    <w:p w14:paraId="302B5C01" w14:textId="77777777" w:rsidR="004C6125" w:rsidRPr="00E6791A" w:rsidRDefault="000B00A9" w:rsidP="00B82F16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Cơ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hội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Mekong:</w:t>
      </w:r>
      <w:r w:rsidRPr="00E6791A">
        <w:rPr>
          <w:rFonts w:ascii="Times New Roman" w:hAnsi="Times New Roman" w:cs="Times New Roman"/>
          <w:sz w:val="26"/>
          <w:szCs w:val="26"/>
        </w:rPr>
        <w:t xml:space="preserve"> R&amp;D center, technology partner, access to global market</w:t>
      </w:r>
    </w:p>
    <w:p w14:paraId="0A754F49" w14:textId="77777777" w:rsidR="004C6125" w:rsidRPr="00E6791A" w:rsidRDefault="000B00A9" w:rsidP="006B4AF1">
      <w:pPr>
        <w:spacing w:before="120" w:after="0" w:line="312" w:lineRule="auto"/>
        <w:rPr>
          <w:rFonts w:ascii="Times New Roman" w:hAnsi="Times New Roman" w:cs="Times New Roman"/>
          <w:sz w:val="26"/>
          <w:szCs w:val="26"/>
        </w:rPr>
      </w:pPr>
      <w:r w:rsidRPr="006B4AF1">
        <w:rPr>
          <w:rFonts w:ascii="Times New Roman" w:hAnsi="Times New Roman" w:cs="Times New Roman"/>
          <w:sz w:val="26"/>
          <w:szCs w:val="26"/>
        </w:rPr>
        <w:t>2.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Thailand -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xuất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nghiệp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8"/>
        <w:gridCol w:w="1646"/>
        <w:gridCol w:w="1787"/>
        <w:gridCol w:w="1061"/>
        <w:gridCol w:w="3425"/>
      </w:tblGrid>
      <w:tr w:rsidR="004C6125" w:rsidRPr="00E6791A" w14:paraId="2AF1FD93" w14:textId="77777777">
        <w:tc>
          <w:tcPr>
            <w:tcW w:w="0" w:type="auto"/>
          </w:tcPr>
          <w:p w14:paraId="516F4A7B" w14:textId="77777777" w:rsidR="004C6125" w:rsidRPr="007A510C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A510C">
              <w:rPr>
                <w:rFonts w:ascii="Times New Roman" w:hAnsi="Times New Roman" w:cs="Times New Roman"/>
                <w:b/>
                <w:sz w:val="26"/>
                <w:szCs w:val="26"/>
              </w:rPr>
              <w:t>Chỉ</w:t>
            </w:r>
            <w:proofErr w:type="spellEnd"/>
            <w:r w:rsidRPr="007A51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A510C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0" w:type="auto"/>
          </w:tcPr>
          <w:p w14:paraId="35893BE8" w14:textId="77777777" w:rsidR="004C6125" w:rsidRPr="007A510C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510C">
              <w:rPr>
                <w:rFonts w:ascii="Times New Roman" w:hAnsi="Times New Roman" w:cs="Times New Roman"/>
                <w:b/>
                <w:sz w:val="26"/>
                <w:szCs w:val="26"/>
              </w:rPr>
              <w:t>2024</w:t>
            </w:r>
          </w:p>
        </w:tc>
        <w:tc>
          <w:tcPr>
            <w:tcW w:w="0" w:type="auto"/>
          </w:tcPr>
          <w:p w14:paraId="6CCC0A58" w14:textId="77777777" w:rsidR="004C6125" w:rsidRPr="007A510C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510C">
              <w:rPr>
                <w:rFonts w:ascii="Times New Roman" w:hAnsi="Times New Roman" w:cs="Times New Roman"/>
                <w:b/>
                <w:sz w:val="26"/>
                <w:szCs w:val="26"/>
              </w:rPr>
              <w:t>2030</w:t>
            </w:r>
          </w:p>
        </w:tc>
        <w:tc>
          <w:tcPr>
            <w:tcW w:w="0" w:type="auto"/>
          </w:tcPr>
          <w:p w14:paraId="6AB5D4B7" w14:textId="77777777" w:rsidR="004C6125" w:rsidRPr="007A510C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510C">
              <w:rPr>
                <w:rFonts w:ascii="Times New Roman" w:hAnsi="Times New Roman" w:cs="Times New Roman"/>
                <w:b/>
                <w:sz w:val="26"/>
                <w:szCs w:val="26"/>
              </w:rPr>
              <w:t>CAGR</w:t>
            </w:r>
          </w:p>
        </w:tc>
        <w:tc>
          <w:tcPr>
            <w:tcW w:w="0" w:type="auto"/>
          </w:tcPr>
          <w:p w14:paraId="5CAE6F55" w14:textId="77777777" w:rsidR="004C6125" w:rsidRPr="007A510C" w:rsidRDefault="000B00A9" w:rsidP="007A510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A510C">
              <w:rPr>
                <w:rFonts w:ascii="Times New Roman" w:hAnsi="Times New Roman" w:cs="Times New Roman"/>
                <w:b/>
                <w:sz w:val="26"/>
                <w:szCs w:val="26"/>
              </w:rPr>
              <w:t>Đặc</w:t>
            </w:r>
            <w:proofErr w:type="spellEnd"/>
            <w:r w:rsidRPr="007A51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A510C">
              <w:rPr>
                <w:rFonts w:ascii="Times New Roman" w:hAnsi="Times New Roman" w:cs="Times New Roman"/>
                <w:b/>
                <w:sz w:val="26"/>
                <w:szCs w:val="26"/>
              </w:rPr>
              <w:t>điểm</w:t>
            </w:r>
            <w:proofErr w:type="spellEnd"/>
          </w:p>
        </w:tc>
      </w:tr>
      <w:tr w:rsidR="004C6125" w:rsidRPr="00E6791A" w14:paraId="606B4425" w14:textId="77777777">
        <w:tc>
          <w:tcPr>
            <w:tcW w:w="0" w:type="auto"/>
          </w:tcPr>
          <w:p w14:paraId="2099C73F" w14:textId="77777777" w:rsidR="004C6125" w:rsidRPr="007A510C" w:rsidRDefault="000B00A9" w:rsidP="007A510C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A510C">
              <w:rPr>
                <w:rFonts w:ascii="Times New Roman" w:hAnsi="Times New Roman" w:cs="Times New Roman"/>
                <w:sz w:val="26"/>
                <w:szCs w:val="26"/>
              </w:rPr>
              <w:t>IoT Thailand</w:t>
            </w:r>
          </w:p>
        </w:tc>
        <w:tc>
          <w:tcPr>
            <w:tcW w:w="0" w:type="auto"/>
          </w:tcPr>
          <w:p w14:paraId="467D835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5,6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582591ED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11,8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345C16B4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13,2%</w:t>
            </w:r>
          </w:p>
        </w:tc>
        <w:tc>
          <w:tcPr>
            <w:tcW w:w="0" w:type="auto"/>
          </w:tcPr>
          <w:p w14:paraId="4BDFB68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Industry 4.0, Smart Farming</w:t>
            </w:r>
          </w:p>
        </w:tc>
      </w:tr>
      <w:tr w:rsidR="004C6125" w:rsidRPr="00E6791A" w14:paraId="539113B2" w14:textId="77777777">
        <w:tc>
          <w:tcPr>
            <w:tcW w:w="0" w:type="auto"/>
          </w:tcPr>
          <w:p w14:paraId="0E222220" w14:textId="77777777" w:rsidR="004C6125" w:rsidRPr="007A510C" w:rsidRDefault="000B00A9" w:rsidP="007A510C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A510C">
              <w:rPr>
                <w:rFonts w:ascii="Times New Roman" w:hAnsi="Times New Roman" w:cs="Times New Roman"/>
                <w:sz w:val="26"/>
                <w:szCs w:val="26"/>
              </w:rPr>
              <w:t>AMR+AGV</w:t>
            </w:r>
          </w:p>
        </w:tc>
        <w:tc>
          <w:tcPr>
            <w:tcW w:w="0" w:type="auto"/>
          </w:tcPr>
          <w:p w14:paraId="4E83E19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0,03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34715D8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0,08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7C1CF1E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17,7%</w:t>
            </w:r>
          </w:p>
        </w:tc>
        <w:tc>
          <w:tcPr>
            <w:tcW w:w="0" w:type="auto"/>
          </w:tcPr>
          <w:p w14:paraId="7D7A300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Automotive hub</w:t>
            </w:r>
          </w:p>
        </w:tc>
      </w:tr>
      <w:tr w:rsidR="004C6125" w:rsidRPr="00E6791A" w14:paraId="46605155" w14:textId="77777777">
        <w:tc>
          <w:tcPr>
            <w:tcW w:w="0" w:type="auto"/>
          </w:tcPr>
          <w:p w14:paraId="7FAD7272" w14:textId="77777777" w:rsidR="004C6125" w:rsidRPr="007A510C" w:rsidRDefault="000B00A9" w:rsidP="007A510C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A510C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</w:p>
        </w:tc>
        <w:tc>
          <w:tcPr>
            <w:tcW w:w="0" w:type="auto"/>
          </w:tcPr>
          <w:p w14:paraId="3C0C770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5,63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453E10F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11,88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791CD48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13,3%</w:t>
            </w:r>
          </w:p>
        </w:tc>
        <w:tc>
          <w:tcPr>
            <w:tcW w:w="0" w:type="auto"/>
          </w:tcPr>
          <w:p w14:paraId="6211225E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81CF3E8" w14:textId="77777777" w:rsidR="004C6125" w:rsidRPr="00E6791A" w:rsidRDefault="000B00A9" w:rsidP="006B4AF1">
      <w:pPr>
        <w:spacing w:before="60"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Đặc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điểm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09C5F6CF" w14:textId="77777777" w:rsidR="004C6125" w:rsidRPr="00E6791A" w:rsidRDefault="000B00A9" w:rsidP="00B82F16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Trung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tô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ASEAN (2,5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0A9A097E" w14:textId="77777777" w:rsidR="004C6125" w:rsidRPr="00E6791A" w:rsidRDefault="000B00A9" w:rsidP="00B82F16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Eastern Economic Corridor (EEC): 45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USD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Industry 4.0</w:t>
      </w:r>
    </w:p>
    <w:p w14:paraId="526AD348" w14:textId="77777777" w:rsidR="004C6125" w:rsidRPr="00E6791A" w:rsidRDefault="000B00A9" w:rsidP="00B82F16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Thailand 4.0 policy: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số</w:t>
      </w:r>
      <w:proofErr w:type="spellEnd"/>
    </w:p>
    <w:p w14:paraId="673846F2" w14:textId="77777777" w:rsidR="004C6125" w:rsidRPr="00E6791A" w:rsidRDefault="000B00A9" w:rsidP="00B82F16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Cơ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hội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Mekong:</w:t>
      </w:r>
      <w:r w:rsidRPr="00E6791A">
        <w:rPr>
          <w:rFonts w:ascii="Times New Roman" w:hAnsi="Times New Roman" w:cs="Times New Roman"/>
          <w:sz w:val="26"/>
          <w:szCs w:val="26"/>
        </w:rPr>
        <w:t xml:space="preserve"> Automotive AMR, IoT for manufacturing, supply chain partner</w:t>
      </w:r>
    </w:p>
    <w:p w14:paraId="7506B14A" w14:textId="77777777" w:rsidR="004C6125" w:rsidRPr="00E6791A" w:rsidRDefault="000B00A9" w:rsidP="00B82F16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B4AF1">
        <w:rPr>
          <w:rFonts w:ascii="Times New Roman" w:hAnsi="Times New Roman" w:cs="Times New Roman"/>
          <w:sz w:val="26"/>
          <w:szCs w:val="26"/>
        </w:rPr>
        <w:t>3.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Indonesia -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Thị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lớn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nhất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13"/>
        <w:gridCol w:w="1648"/>
        <w:gridCol w:w="1788"/>
        <w:gridCol w:w="1015"/>
        <w:gridCol w:w="3263"/>
      </w:tblGrid>
      <w:tr w:rsidR="004C6125" w:rsidRPr="00E6791A" w14:paraId="388842B7" w14:textId="77777777">
        <w:tc>
          <w:tcPr>
            <w:tcW w:w="0" w:type="auto"/>
          </w:tcPr>
          <w:p w14:paraId="1CCC5BF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0" w:type="auto"/>
          </w:tcPr>
          <w:p w14:paraId="66F1FFB4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2024</w:t>
            </w:r>
          </w:p>
        </w:tc>
        <w:tc>
          <w:tcPr>
            <w:tcW w:w="0" w:type="auto"/>
          </w:tcPr>
          <w:p w14:paraId="6CEB93D3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2030</w:t>
            </w:r>
          </w:p>
        </w:tc>
        <w:tc>
          <w:tcPr>
            <w:tcW w:w="0" w:type="auto"/>
          </w:tcPr>
          <w:p w14:paraId="2492F40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CAGR</w:t>
            </w:r>
          </w:p>
        </w:tc>
        <w:tc>
          <w:tcPr>
            <w:tcW w:w="0" w:type="auto"/>
          </w:tcPr>
          <w:p w14:paraId="34A8531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Đặc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</w:p>
        </w:tc>
      </w:tr>
      <w:tr w:rsidR="004C6125" w:rsidRPr="00E6791A" w14:paraId="2E474432" w14:textId="77777777">
        <w:tc>
          <w:tcPr>
            <w:tcW w:w="0" w:type="auto"/>
          </w:tcPr>
          <w:p w14:paraId="5E744A82" w14:textId="77777777" w:rsidR="004C6125" w:rsidRPr="00E6791A" w:rsidRDefault="000B00A9" w:rsidP="007A510C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IoT Indonesia</w:t>
            </w:r>
          </w:p>
        </w:tc>
        <w:tc>
          <w:tcPr>
            <w:tcW w:w="0" w:type="auto"/>
          </w:tcPr>
          <w:p w14:paraId="2E5B49E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5,0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7F2DD86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10,6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1CD328C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13,3%</w:t>
            </w:r>
          </w:p>
        </w:tc>
        <w:tc>
          <w:tcPr>
            <w:tcW w:w="0" w:type="auto"/>
          </w:tcPr>
          <w:p w14:paraId="6BD039D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280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, urbanization</w:t>
            </w:r>
          </w:p>
        </w:tc>
      </w:tr>
      <w:tr w:rsidR="004C6125" w:rsidRPr="00E6791A" w14:paraId="55276E91" w14:textId="77777777">
        <w:tc>
          <w:tcPr>
            <w:tcW w:w="0" w:type="auto"/>
          </w:tcPr>
          <w:p w14:paraId="7F100568" w14:textId="77777777" w:rsidR="004C6125" w:rsidRPr="00E6791A" w:rsidRDefault="000B00A9" w:rsidP="007A510C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AMR+AGV</w:t>
            </w:r>
          </w:p>
        </w:tc>
        <w:tc>
          <w:tcPr>
            <w:tcW w:w="0" w:type="auto"/>
          </w:tcPr>
          <w:p w14:paraId="24AC5F6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0,03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03D5506F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0,06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297B6D8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12,2%</w:t>
            </w:r>
          </w:p>
        </w:tc>
        <w:tc>
          <w:tcPr>
            <w:tcW w:w="0" w:type="auto"/>
          </w:tcPr>
          <w:p w14:paraId="7F254DD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E-commerce logistics</w:t>
            </w:r>
          </w:p>
        </w:tc>
      </w:tr>
      <w:tr w:rsidR="004C6125" w:rsidRPr="00E6791A" w14:paraId="27303787" w14:textId="77777777">
        <w:tc>
          <w:tcPr>
            <w:tcW w:w="0" w:type="auto"/>
          </w:tcPr>
          <w:p w14:paraId="64C9A57D" w14:textId="77777777" w:rsidR="004C6125" w:rsidRPr="00E6791A" w:rsidRDefault="000B00A9" w:rsidP="007A510C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Tổng</w:t>
            </w:r>
            <w:proofErr w:type="spellEnd"/>
          </w:p>
        </w:tc>
        <w:tc>
          <w:tcPr>
            <w:tcW w:w="0" w:type="auto"/>
          </w:tcPr>
          <w:p w14:paraId="26DE8D1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5,03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42D6AB27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10,66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4070D92D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13,2%</w:t>
            </w:r>
          </w:p>
        </w:tc>
        <w:tc>
          <w:tcPr>
            <w:tcW w:w="0" w:type="auto"/>
          </w:tcPr>
          <w:p w14:paraId="44485D4D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FCF06BD" w14:textId="77777777" w:rsidR="004C6125" w:rsidRPr="00E6791A" w:rsidRDefault="000B00A9" w:rsidP="00B82F16">
      <w:pPr>
        <w:spacing w:before="6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Đặc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điểm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4442728D" w14:textId="77777777" w:rsidR="004C6125" w:rsidRPr="00E6791A" w:rsidRDefault="000B00A9" w:rsidP="00B82F16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ASEAN (280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443168A9" w14:textId="77777777" w:rsidR="004C6125" w:rsidRPr="00E6791A" w:rsidRDefault="000B00A9" w:rsidP="00B82F16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E-commerce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GoJek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Tokopedia,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Bukalapak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3688E247" w14:textId="77777777" w:rsidR="004C6125" w:rsidRPr="00E6791A" w:rsidRDefault="000B00A9" w:rsidP="00B82F16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Making Indonesia 4.0: 100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USD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nghiệp</w:t>
      </w:r>
      <w:proofErr w:type="spellEnd"/>
    </w:p>
    <w:p w14:paraId="3C5D9130" w14:textId="77777777" w:rsidR="004C6125" w:rsidRPr="00E6791A" w:rsidRDefault="000B00A9" w:rsidP="00B82F16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Cơ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hội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Mekong:</w:t>
      </w:r>
      <w:r w:rsidRPr="00E6791A">
        <w:rPr>
          <w:rFonts w:ascii="Times New Roman" w:hAnsi="Times New Roman" w:cs="Times New Roman"/>
          <w:sz w:val="26"/>
          <w:szCs w:val="26"/>
        </w:rPr>
        <w:t xml:space="preserve"> Smart city, e-commerce logistics, manufacturing</w:t>
      </w:r>
    </w:p>
    <w:p w14:paraId="4B2360AF" w14:textId="77777777" w:rsidR="006B4AF1" w:rsidRDefault="006B4AF1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6C97BEA5" w14:textId="0BF18260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6B4AF1">
        <w:rPr>
          <w:rFonts w:ascii="Times New Roman" w:hAnsi="Times New Roman" w:cs="Times New Roman"/>
          <w:sz w:val="26"/>
          <w:szCs w:val="26"/>
        </w:rPr>
        <w:t>4.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VIỆT NAM -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Thị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trọng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tâm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95"/>
        <w:gridCol w:w="1566"/>
        <w:gridCol w:w="1699"/>
        <w:gridCol w:w="1009"/>
        <w:gridCol w:w="3758"/>
      </w:tblGrid>
      <w:tr w:rsidR="004C6125" w:rsidRPr="00E6791A" w14:paraId="41C55BAD" w14:textId="77777777">
        <w:tc>
          <w:tcPr>
            <w:tcW w:w="0" w:type="auto"/>
          </w:tcPr>
          <w:p w14:paraId="1479A27A" w14:textId="77777777" w:rsidR="004C6125" w:rsidRPr="006B4AF1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B4AF1">
              <w:rPr>
                <w:rFonts w:ascii="Times New Roman" w:hAnsi="Times New Roman" w:cs="Times New Roman"/>
                <w:b/>
                <w:sz w:val="26"/>
                <w:szCs w:val="26"/>
              </w:rPr>
              <w:t>Chỉ</w:t>
            </w:r>
            <w:proofErr w:type="spellEnd"/>
            <w:r w:rsidRPr="006B4A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B4AF1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0" w:type="auto"/>
          </w:tcPr>
          <w:p w14:paraId="195AD067" w14:textId="77777777" w:rsidR="004C6125" w:rsidRPr="006B4AF1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B4AF1">
              <w:rPr>
                <w:rFonts w:ascii="Times New Roman" w:hAnsi="Times New Roman" w:cs="Times New Roman"/>
                <w:b/>
                <w:sz w:val="26"/>
                <w:szCs w:val="26"/>
              </w:rPr>
              <w:t>2024</w:t>
            </w:r>
          </w:p>
        </w:tc>
        <w:tc>
          <w:tcPr>
            <w:tcW w:w="0" w:type="auto"/>
          </w:tcPr>
          <w:p w14:paraId="4BF9CE18" w14:textId="77777777" w:rsidR="004C6125" w:rsidRPr="006B4AF1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B4AF1">
              <w:rPr>
                <w:rFonts w:ascii="Times New Roman" w:hAnsi="Times New Roman" w:cs="Times New Roman"/>
                <w:b/>
                <w:sz w:val="26"/>
                <w:szCs w:val="26"/>
              </w:rPr>
              <w:t>2030</w:t>
            </w:r>
          </w:p>
        </w:tc>
        <w:tc>
          <w:tcPr>
            <w:tcW w:w="0" w:type="auto"/>
          </w:tcPr>
          <w:p w14:paraId="49643DEB" w14:textId="77777777" w:rsidR="004C6125" w:rsidRPr="006B4AF1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B4AF1">
              <w:rPr>
                <w:rFonts w:ascii="Times New Roman" w:hAnsi="Times New Roman" w:cs="Times New Roman"/>
                <w:b/>
                <w:sz w:val="26"/>
                <w:szCs w:val="26"/>
              </w:rPr>
              <w:t>CAGR</w:t>
            </w:r>
          </w:p>
        </w:tc>
        <w:tc>
          <w:tcPr>
            <w:tcW w:w="0" w:type="auto"/>
          </w:tcPr>
          <w:p w14:paraId="25A839FD" w14:textId="77777777" w:rsidR="004C6125" w:rsidRPr="006B4AF1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B4AF1">
              <w:rPr>
                <w:rFonts w:ascii="Times New Roman" w:hAnsi="Times New Roman" w:cs="Times New Roman"/>
                <w:b/>
                <w:sz w:val="26"/>
                <w:szCs w:val="26"/>
              </w:rPr>
              <w:t>Đặc</w:t>
            </w:r>
            <w:proofErr w:type="spellEnd"/>
            <w:r w:rsidRPr="006B4A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B4AF1">
              <w:rPr>
                <w:rFonts w:ascii="Times New Roman" w:hAnsi="Times New Roman" w:cs="Times New Roman"/>
                <w:b/>
                <w:sz w:val="26"/>
                <w:szCs w:val="26"/>
              </w:rPr>
              <w:t>điểm</w:t>
            </w:r>
            <w:proofErr w:type="spellEnd"/>
          </w:p>
        </w:tc>
      </w:tr>
      <w:tr w:rsidR="004C6125" w:rsidRPr="00E6791A" w14:paraId="3A8776F0" w14:textId="77777777">
        <w:tc>
          <w:tcPr>
            <w:tcW w:w="0" w:type="auto"/>
          </w:tcPr>
          <w:p w14:paraId="4B5AE19A" w14:textId="77777777" w:rsidR="004C6125" w:rsidRPr="006B4AF1" w:rsidRDefault="000B00A9" w:rsidP="007A510C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B4AF1">
              <w:rPr>
                <w:rFonts w:ascii="Times New Roman" w:hAnsi="Times New Roman" w:cs="Times New Roman"/>
                <w:sz w:val="26"/>
                <w:szCs w:val="26"/>
              </w:rPr>
              <w:t>IoT Vietnam</w:t>
            </w:r>
          </w:p>
        </w:tc>
        <w:tc>
          <w:tcPr>
            <w:tcW w:w="0" w:type="auto"/>
          </w:tcPr>
          <w:p w14:paraId="788D9E0B" w14:textId="77777777" w:rsidR="004C6125" w:rsidRPr="006B4AF1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6B4AF1">
              <w:rPr>
                <w:rFonts w:ascii="Times New Roman" w:hAnsi="Times New Roman" w:cs="Times New Roman"/>
                <w:sz w:val="26"/>
                <w:szCs w:val="26"/>
              </w:rPr>
              <w:t xml:space="preserve">4,2 </w:t>
            </w:r>
            <w:proofErr w:type="spellStart"/>
            <w:r w:rsidRPr="006B4AF1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6B4AF1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6BF508AD" w14:textId="77777777" w:rsidR="004C6125" w:rsidRPr="006B4AF1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6B4AF1">
              <w:rPr>
                <w:rFonts w:ascii="Times New Roman" w:hAnsi="Times New Roman" w:cs="Times New Roman"/>
                <w:sz w:val="26"/>
                <w:szCs w:val="26"/>
              </w:rPr>
              <w:t xml:space="preserve">13,2 </w:t>
            </w:r>
            <w:proofErr w:type="spellStart"/>
            <w:r w:rsidRPr="006B4AF1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6B4AF1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325AB847" w14:textId="77777777" w:rsidR="004C6125" w:rsidRPr="006B4AF1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6B4AF1">
              <w:rPr>
                <w:rFonts w:ascii="Times New Roman" w:hAnsi="Times New Roman" w:cs="Times New Roman"/>
                <w:sz w:val="26"/>
                <w:szCs w:val="26"/>
              </w:rPr>
              <w:t>26,2%</w:t>
            </w:r>
          </w:p>
        </w:tc>
        <w:tc>
          <w:tcPr>
            <w:tcW w:w="0" w:type="auto"/>
          </w:tcPr>
          <w:p w14:paraId="5D5C5721" w14:textId="77777777" w:rsidR="004C6125" w:rsidRPr="006B4AF1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B4AF1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6B4AF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B4AF1">
              <w:rPr>
                <w:rFonts w:ascii="Times New Roman" w:hAnsi="Times New Roman" w:cs="Times New Roman"/>
                <w:sz w:val="26"/>
                <w:szCs w:val="26"/>
              </w:rPr>
              <w:t>trưởng</w:t>
            </w:r>
            <w:proofErr w:type="spellEnd"/>
            <w:r w:rsidRPr="006B4AF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B4AF1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6B4AF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B4AF1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6B4AF1">
              <w:rPr>
                <w:rFonts w:ascii="Times New Roman" w:hAnsi="Times New Roman" w:cs="Times New Roman"/>
                <w:sz w:val="26"/>
                <w:szCs w:val="26"/>
              </w:rPr>
              <w:t xml:space="preserve"> ASEAN</w:t>
            </w:r>
          </w:p>
        </w:tc>
      </w:tr>
      <w:tr w:rsidR="004C6125" w:rsidRPr="00E6791A" w14:paraId="2129B429" w14:textId="77777777">
        <w:tc>
          <w:tcPr>
            <w:tcW w:w="0" w:type="auto"/>
          </w:tcPr>
          <w:p w14:paraId="79EAA8E1" w14:textId="77777777" w:rsidR="004C6125" w:rsidRPr="006B4AF1" w:rsidRDefault="000B00A9" w:rsidP="007A510C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B4AF1">
              <w:rPr>
                <w:rFonts w:ascii="Times New Roman" w:hAnsi="Times New Roman" w:cs="Times New Roman"/>
                <w:sz w:val="26"/>
                <w:szCs w:val="26"/>
              </w:rPr>
              <w:t>AMR+AGV</w:t>
            </w:r>
          </w:p>
        </w:tc>
        <w:tc>
          <w:tcPr>
            <w:tcW w:w="0" w:type="auto"/>
          </w:tcPr>
          <w:p w14:paraId="3A5DBBD2" w14:textId="77777777" w:rsidR="004C6125" w:rsidRPr="006B4AF1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6B4AF1">
              <w:rPr>
                <w:rFonts w:ascii="Times New Roman" w:hAnsi="Times New Roman" w:cs="Times New Roman"/>
                <w:sz w:val="26"/>
                <w:szCs w:val="26"/>
              </w:rPr>
              <w:t xml:space="preserve">0,03 </w:t>
            </w:r>
            <w:proofErr w:type="spellStart"/>
            <w:r w:rsidRPr="006B4AF1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6B4AF1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38FB3956" w14:textId="77777777" w:rsidR="004C6125" w:rsidRPr="006B4AF1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6B4AF1">
              <w:rPr>
                <w:rFonts w:ascii="Times New Roman" w:hAnsi="Times New Roman" w:cs="Times New Roman"/>
                <w:sz w:val="26"/>
                <w:szCs w:val="26"/>
              </w:rPr>
              <w:t xml:space="preserve">0,08 </w:t>
            </w:r>
            <w:proofErr w:type="spellStart"/>
            <w:r w:rsidRPr="006B4AF1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6B4AF1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18D36E1D" w14:textId="77777777" w:rsidR="004C6125" w:rsidRPr="006B4AF1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6B4AF1">
              <w:rPr>
                <w:rFonts w:ascii="Times New Roman" w:hAnsi="Times New Roman" w:cs="Times New Roman"/>
                <w:sz w:val="26"/>
                <w:szCs w:val="26"/>
              </w:rPr>
              <w:t>17,7%</w:t>
            </w:r>
          </w:p>
        </w:tc>
        <w:tc>
          <w:tcPr>
            <w:tcW w:w="0" w:type="auto"/>
          </w:tcPr>
          <w:p w14:paraId="02340829" w14:textId="77777777" w:rsidR="004C6125" w:rsidRPr="006B4AF1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B4AF1">
              <w:rPr>
                <w:rFonts w:ascii="Times New Roman" w:hAnsi="Times New Roman" w:cs="Times New Roman"/>
                <w:sz w:val="26"/>
                <w:szCs w:val="26"/>
              </w:rPr>
              <w:t>Manufacturing hub</w:t>
            </w:r>
          </w:p>
        </w:tc>
      </w:tr>
      <w:tr w:rsidR="004C6125" w:rsidRPr="00E6791A" w14:paraId="0F3AEEA2" w14:textId="77777777">
        <w:tc>
          <w:tcPr>
            <w:tcW w:w="0" w:type="auto"/>
          </w:tcPr>
          <w:p w14:paraId="57F14344" w14:textId="77777777" w:rsidR="004C6125" w:rsidRPr="006B4AF1" w:rsidRDefault="000B00A9" w:rsidP="007A510C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B4AF1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</w:p>
        </w:tc>
        <w:tc>
          <w:tcPr>
            <w:tcW w:w="0" w:type="auto"/>
          </w:tcPr>
          <w:p w14:paraId="5DAE6549" w14:textId="77777777" w:rsidR="004C6125" w:rsidRPr="006B4AF1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6B4AF1">
              <w:rPr>
                <w:rFonts w:ascii="Times New Roman" w:hAnsi="Times New Roman" w:cs="Times New Roman"/>
                <w:sz w:val="26"/>
                <w:szCs w:val="26"/>
              </w:rPr>
              <w:t xml:space="preserve">4,23 </w:t>
            </w:r>
            <w:proofErr w:type="spellStart"/>
            <w:r w:rsidRPr="006B4AF1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6B4AF1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06709CB5" w14:textId="77777777" w:rsidR="004C6125" w:rsidRPr="006B4AF1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6B4AF1">
              <w:rPr>
                <w:rFonts w:ascii="Times New Roman" w:hAnsi="Times New Roman" w:cs="Times New Roman"/>
                <w:sz w:val="26"/>
                <w:szCs w:val="26"/>
              </w:rPr>
              <w:t xml:space="preserve">13,28 </w:t>
            </w:r>
            <w:proofErr w:type="spellStart"/>
            <w:r w:rsidRPr="006B4AF1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6B4AF1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2938708C" w14:textId="77777777" w:rsidR="004C6125" w:rsidRPr="006B4AF1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6B4AF1">
              <w:rPr>
                <w:rFonts w:ascii="Times New Roman" w:hAnsi="Times New Roman" w:cs="Times New Roman"/>
                <w:sz w:val="26"/>
                <w:szCs w:val="26"/>
              </w:rPr>
              <w:t>26,1%</w:t>
            </w:r>
          </w:p>
        </w:tc>
        <w:tc>
          <w:tcPr>
            <w:tcW w:w="0" w:type="auto"/>
          </w:tcPr>
          <w:p w14:paraId="75426573" w14:textId="77777777" w:rsidR="004C6125" w:rsidRPr="006B4AF1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B4AF1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B4AF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B4AF1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6B4AF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B4AF1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6B4AF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B4AF1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6B4AF1">
              <w:rPr>
                <w:rFonts w:ascii="Times New Roman" w:hAnsi="Times New Roman" w:cs="Times New Roman"/>
                <w:sz w:val="26"/>
                <w:szCs w:val="26"/>
              </w:rPr>
              <w:t xml:space="preserve"> Mekong</w:t>
            </w:r>
          </w:p>
        </w:tc>
      </w:tr>
    </w:tbl>
    <w:p w14:paraId="62E16815" w14:textId="77777777" w:rsidR="004C6125" w:rsidRPr="00E6791A" w:rsidRDefault="000B00A9" w:rsidP="00B82F16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Đặc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điểm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7C62E669" w14:textId="77777777" w:rsidR="004C6125" w:rsidRPr="00E6791A" w:rsidRDefault="000B00A9" w:rsidP="00B82F16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GDP 6,5-7,0%/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(2024-2030)</w:t>
      </w:r>
    </w:p>
    <w:p w14:paraId="792E42DA" w14:textId="77777777" w:rsidR="004C6125" w:rsidRPr="00E6791A" w:rsidRDefault="000B00A9" w:rsidP="00B82F16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FDI 35-40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USD/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(top 3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châu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Á)</w:t>
      </w:r>
    </w:p>
    <w:p w14:paraId="7EC79702" w14:textId="77777777" w:rsidR="004C6125" w:rsidRPr="00E6791A" w:rsidRDefault="000B00A9" w:rsidP="00B82F16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83.035 DNNVV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số</w:t>
      </w:r>
      <w:proofErr w:type="spellEnd"/>
    </w:p>
    <w:p w14:paraId="49F924A2" w14:textId="77777777" w:rsidR="004C6125" w:rsidRPr="00E6791A" w:rsidRDefault="000B00A9" w:rsidP="00B82F16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[QĐ 38/2020/QĐ-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TTg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lục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II,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1.1 (Vi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1.2 (CNTT),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2.1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2.2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)] (TTCP, 2020); [QĐ 2117/QĐ-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TTg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)] (TTCP, 2020)</w:t>
      </w:r>
    </w:p>
    <w:p w14:paraId="75FF2CE5" w14:textId="77777777" w:rsidR="004C6125" w:rsidRPr="00E6791A" w:rsidRDefault="000B00A9" w:rsidP="00B82F16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Cơ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hội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Mekong:</w:t>
      </w:r>
      <w:r w:rsidRPr="00E6791A">
        <w:rPr>
          <w:rFonts w:ascii="Times New Roman" w:hAnsi="Times New Roman" w:cs="Times New Roman"/>
          <w:sz w:val="26"/>
          <w:szCs w:val="26"/>
        </w:rPr>
        <w:t xml:space="preserve"> THỊ TRƯỜNG NỘI ĐỊA +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sang ASEAN</w:t>
      </w:r>
    </w:p>
    <w:p w14:paraId="596A496C" w14:textId="77777777" w:rsidR="004C6125" w:rsidRPr="00E6791A" w:rsidRDefault="000B00A9" w:rsidP="00B82F16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B4AF1">
        <w:rPr>
          <w:rFonts w:ascii="Times New Roman" w:hAnsi="Times New Roman" w:cs="Times New Roman"/>
          <w:sz w:val="26"/>
          <w:szCs w:val="26"/>
        </w:rPr>
        <w:t>5.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Philippines -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Tăng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trưởng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mạnh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4"/>
        <w:gridCol w:w="1731"/>
        <w:gridCol w:w="1731"/>
        <w:gridCol w:w="1115"/>
        <w:gridCol w:w="2976"/>
      </w:tblGrid>
      <w:tr w:rsidR="004C6125" w:rsidRPr="00E6791A" w14:paraId="0D1064BD" w14:textId="77777777">
        <w:tc>
          <w:tcPr>
            <w:tcW w:w="0" w:type="auto"/>
          </w:tcPr>
          <w:p w14:paraId="5D8F945E" w14:textId="77777777" w:rsidR="004C6125" w:rsidRPr="00B82F16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82F16">
              <w:rPr>
                <w:rFonts w:ascii="Times New Roman" w:hAnsi="Times New Roman" w:cs="Times New Roman"/>
                <w:b/>
                <w:sz w:val="26"/>
                <w:szCs w:val="26"/>
              </w:rPr>
              <w:t>Chỉ</w:t>
            </w:r>
            <w:proofErr w:type="spellEnd"/>
            <w:r w:rsidRPr="00B82F1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82F16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0" w:type="auto"/>
          </w:tcPr>
          <w:p w14:paraId="683BB5B5" w14:textId="77777777" w:rsidR="004C6125" w:rsidRPr="00B82F16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82F16">
              <w:rPr>
                <w:rFonts w:ascii="Times New Roman" w:hAnsi="Times New Roman" w:cs="Times New Roman"/>
                <w:b/>
                <w:sz w:val="26"/>
                <w:szCs w:val="26"/>
              </w:rPr>
              <w:t>2024</w:t>
            </w:r>
          </w:p>
        </w:tc>
        <w:tc>
          <w:tcPr>
            <w:tcW w:w="0" w:type="auto"/>
          </w:tcPr>
          <w:p w14:paraId="55B6DF9B" w14:textId="77777777" w:rsidR="004C6125" w:rsidRPr="00B82F16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82F16">
              <w:rPr>
                <w:rFonts w:ascii="Times New Roman" w:hAnsi="Times New Roman" w:cs="Times New Roman"/>
                <w:b/>
                <w:sz w:val="26"/>
                <w:szCs w:val="26"/>
              </w:rPr>
              <w:t>2030</w:t>
            </w:r>
          </w:p>
        </w:tc>
        <w:tc>
          <w:tcPr>
            <w:tcW w:w="0" w:type="auto"/>
          </w:tcPr>
          <w:p w14:paraId="63AD2B00" w14:textId="77777777" w:rsidR="004C6125" w:rsidRPr="00B82F16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82F16">
              <w:rPr>
                <w:rFonts w:ascii="Times New Roman" w:hAnsi="Times New Roman" w:cs="Times New Roman"/>
                <w:b/>
                <w:sz w:val="26"/>
                <w:szCs w:val="26"/>
              </w:rPr>
              <w:t>CAGR</w:t>
            </w:r>
          </w:p>
        </w:tc>
        <w:tc>
          <w:tcPr>
            <w:tcW w:w="0" w:type="auto"/>
          </w:tcPr>
          <w:p w14:paraId="05579C36" w14:textId="77777777" w:rsidR="004C6125" w:rsidRPr="00B82F16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82F16">
              <w:rPr>
                <w:rFonts w:ascii="Times New Roman" w:hAnsi="Times New Roman" w:cs="Times New Roman"/>
                <w:b/>
                <w:sz w:val="26"/>
                <w:szCs w:val="26"/>
              </w:rPr>
              <w:t>Đặc</w:t>
            </w:r>
            <w:proofErr w:type="spellEnd"/>
            <w:r w:rsidRPr="00B82F1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82F16">
              <w:rPr>
                <w:rFonts w:ascii="Times New Roman" w:hAnsi="Times New Roman" w:cs="Times New Roman"/>
                <w:b/>
                <w:sz w:val="26"/>
                <w:szCs w:val="26"/>
              </w:rPr>
              <w:t>điểm</w:t>
            </w:r>
            <w:proofErr w:type="spellEnd"/>
          </w:p>
        </w:tc>
      </w:tr>
      <w:tr w:rsidR="004C6125" w:rsidRPr="00E6791A" w14:paraId="07CE43C0" w14:textId="77777777">
        <w:tc>
          <w:tcPr>
            <w:tcW w:w="0" w:type="auto"/>
          </w:tcPr>
          <w:p w14:paraId="48F56513" w14:textId="77777777" w:rsidR="004C6125" w:rsidRPr="007A510C" w:rsidRDefault="000B00A9" w:rsidP="007A510C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A510C">
              <w:rPr>
                <w:rFonts w:ascii="Times New Roman" w:hAnsi="Times New Roman" w:cs="Times New Roman"/>
                <w:sz w:val="26"/>
                <w:szCs w:val="26"/>
              </w:rPr>
              <w:t>IoT Philippines</w:t>
            </w:r>
          </w:p>
        </w:tc>
        <w:tc>
          <w:tcPr>
            <w:tcW w:w="0" w:type="auto"/>
          </w:tcPr>
          <w:p w14:paraId="09336F8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3,4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15498D6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7,1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41C213E3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13,2%</w:t>
            </w:r>
          </w:p>
        </w:tc>
        <w:tc>
          <w:tcPr>
            <w:tcW w:w="0" w:type="auto"/>
          </w:tcPr>
          <w:p w14:paraId="4D81CE2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BPO, smart city</w:t>
            </w:r>
          </w:p>
        </w:tc>
      </w:tr>
      <w:tr w:rsidR="004C6125" w:rsidRPr="00E6791A" w14:paraId="7FB223BA" w14:textId="77777777">
        <w:tc>
          <w:tcPr>
            <w:tcW w:w="0" w:type="auto"/>
          </w:tcPr>
          <w:p w14:paraId="0F09DC38" w14:textId="77777777" w:rsidR="004C6125" w:rsidRPr="007A510C" w:rsidRDefault="000B00A9" w:rsidP="007A510C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A510C">
              <w:rPr>
                <w:rFonts w:ascii="Times New Roman" w:hAnsi="Times New Roman" w:cs="Times New Roman"/>
                <w:sz w:val="26"/>
                <w:szCs w:val="26"/>
              </w:rPr>
              <w:t>AMR+AGV</w:t>
            </w:r>
          </w:p>
        </w:tc>
        <w:tc>
          <w:tcPr>
            <w:tcW w:w="0" w:type="auto"/>
          </w:tcPr>
          <w:p w14:paraId="0851FE0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0,02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4C8C0AE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0,05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338BBD2D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16,6%</w:t>
            </w:r>
          </w:p>
        </w:tc>
        <w:tc>
          <w:tcPr>
            <w:tcW w:w="0" w:type="auto"/>
          </w:tcPr>
          <w:p w14:paraId="12E53F1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Warehouse automation</w:t>
            </w:r>
          </w:p>
        </w:tc>
      </w:tr>
      <w:tr w:rsidR="004C6125" w:rsidRPr="00E6791A" w14:paraId="3058FDF6" w14:textId="77777777">
        <w:tc>
          <w:tcPr>
            <w:tcW w:w="0" w:type="auto"/>
          </w:tcPr>
          <w:p w14:paraId="7011969F" w14:textId="77777777" w:rsidR="004C6125" w:rsidRPr="007A510C" w:rsidRDefault="000B00A9" w:rsidP="007A510C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A510C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</w:p>
        </w:tc>
        <w:tc>
          <w:tcPr>
            <w:tcW w:w="0" w:type="auto"/>
          </w:tcPr>
          <w:p w14:paraId="6DCC3BEF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3,42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4F24288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7,15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393286E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13,2%</w:t>
            </w:r>
          </w:p>
        </w:tc>
        <w:tc>
          <w:tcPr>
            <w:tcW w:w="0" w:type="auto"/>
          </w:tcPr>
          <w:p w14:paraId="626DFB92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1138BC0" w14:textId="77777777" w:rsidR="004C6125" w:rsidRPr="00E6791A" w:rsidRDefault="000B00A9" w:rsidP="006B4AF1">
      <w:pPr>
        <w:spacing w:before="120" w:after="0" w:line="312" w:lineRule="auto"/>
        <w:rPr>
          <w:rFonts w:ascii="Times New Roman" w:hAnsi="Times New Roman" w:cs="Times New Roman"/>
          <w:sz w:val="26"/>
          <w:szCs w:val="26"/>
        </w:rPr>
      </w:pPr>
      <w:r w:rsidRPr="006B4AF1">
        <w:rPr>
          <w:rFonts w:ascii="Times New Roman" w:hAnsi="Times New Roman" w:cs="Times New Roman"/>
          <w:sz w:val="26"/>
          <w:szCs w:val="26"/>
        </w:rPr>
        <w:t>6.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Malaysia - Công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5"/>
        <w:gridCol w:w="1681"/>
        <w:gridCol w:w="1681"/>
        <w:gridCol w:w="1083"/>
        <w:gridCol w:w="3407"/>
      </w:tblGrid>
      <w:tr w:rsidR="004C6125" w:rsidRPr="00E6791A" w14:paraId="52C34B8D" w14:textId="77777777">
        <w:tc>
          <w:tcPr>
            <w:tcW w:w="0" w:type="auto"/>
          </w:tcPr>
          <w:p w14:paraId="45E5263B" w14:textId="77777777" w:rsidR="004C6125" w:rsidRPr="00B82F16" w:rsidRDefault="000B00A9" w:rsidP="00B82F16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82F16">
              <w:rPr>
                <w:rFonts w:ascii="Times New Roman" w:hAnsi="Times New Roman" w:cs="Times New Roman"/>
                <w:b/>
                <w:sz w:val="26"/>
                <w:szCs w:val="26"/>
              </w:rPr>
              <w:t>Chỉ</w:t>
            </w:r>
            <w:proofErr w:type="spellEnd"/>
            <w:r w:rsidRPr="00B82F1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82F16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0" w:type="auto"/>
          </w:tcPr>
          <w:p w14:paraId="02F88B57" w14:textId="77777777" w:rsidR="004C6125" w:rsidRPr="00B82F16" w:rsidRDefault="000B00A9" w:rsidP="00B82F16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82F16">
              <w:rPr>
                <w:rFonts w:ascii="Times New Roman" w:hAnsi="Times New Roman" w:cs="Times New Roman"/>
                <w:b/>
                <w:sz w:val="26"/>
                <w:szCs w:val="26"/>
              </w:rPr>
              <w:t>2024</w:t>
            </w:r>
          </w:p>
        </w:tc>
        <w:tc>
          <w:tcPr>
            <w:tcW w:w="0" w:type="auto"/>
          </w:tcPr>
          <w:p w14:paraId="14063D48" w14:textId="77777777" w:rsidR="004C6125" w:rsidRPr="00B82F16" w:rsidRDefault="000B00A9" w:rsidP="00B82F16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82F16">
              <w:rPr>
                <w:rFonts w:ascii="Times New Roman" w:hAnsi="Times New Roman" w:cs="Times New Roman"/>
                <w:b/>
                <w:sz w:val="26"/>
                <w:szCs w:val="26"/>
              </w:rPr>
              <w:t>2030</w:t>
            </w:r>
          </w:p>
        </w:tc>
        <w:tc>
          <w:tcPr>
            <w:tcW w:w="0" w:type="auto"/>
          </w:tcPr>
          <w:p w14:paraId="4E69C13C" w14:textId="77777777" w:rsidR="004C6125" w:rsidRPr="00B82F16" w:rsidRDefault="000B00A9" w:rsidP="00B82F16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82F16">
              <w:rPr>
                <w:rFonts w:ascii="Times New Roman" w:hAnsi="Times New Roman" w:cs="Times New Roman"/>
                <w:b/>
                <w:sz w:val="26"/>
                <w:szCs w:val="26"/>
              </w:rPr>
              <w:t>CAGR</w:t>
            </w:r>
          </w:p>
        </w:tc>
        <w:tc>
          <w:tcPr>
            <w:tcW w:w="0" w:type="auto"/>
          </w:tcPr>
          <w:p w14:paraId="4A26EF9E" w14:textId="77777777" w:rsidR="004C6125" w:rsidRPr="00B82F16" w:rsidRDefault="000B00A9" w:rsidP="00B82F16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82F16">
              <w:rPr>
                <w:rFonts w:ascii="Times New Roman" w:hAnsi="Times New Roman" w:cs="Times New Roman"/>
                <w:b/>
                <w:sz w:val="26"/>
                <w:szCs w:val="26"/>
              </w:rPr>
              <w:t>Đặc</w:t>
            </w:r>
            <w:proofErr w:type="spellEnd"/>
            <w:r w:rsidRPr="00B82F1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82F16">
              <w:rPr>
                <w:rFonts w:ascii="Times New Roman" w:hAnsi="Times New Roman" w:cs="Times New Roman"/>
                <w:b/>
                <w:sz w:val="26"/>
                <w:szCs w:val="26"/>
              </w:rPr>
              <w:t>điểm</w:t>
            </w:r>
            <w:proofErr w:type="spellEnd"/>
          </w:p>
        </w:tc>
      </w:tr>
      <w:tr w:rsidR="004C6125" w:rsidRPr="00E6791A" w14:paraId="3C0649EE" w14:textId="77777777">
        <w:tc>
          <w:tcPr>
            <w:tcW w:w="0" w:type="auto"/>
          </w:tcPr>
          <w:p w14:paraId="2936412E" w14:textId="77777777" w:rsidR="004C6125" w:rsidRPr="007A510C" w:rsidRDefault="000B00A9" w:rsidP="007A510C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A510C">
              <w:rPr>
                <w:rFonts w:ascii="Times New Roman" w:hAnsi="Times New Roman" w:cs="Times New Roman"/>
                <w:sz w:val="26"/>
                <w:szCs w:val="26"/>
              </w:rPr>
              <w:t>IoT Malaysia</w:t>
            </w:r>
          </w:p>
        </w:tc>
        <w:tc>
          <w:tcPr>
            <w:tcW w:w="0" w:type="auto"/>
          </w:tcPr>
          <w:p w14:paraId="216F5D33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2,8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48573F0D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5,9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561AA12D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13,2%</w:t>
            </w:r>
          </w:p>
        </w:tc>
        <w:tc>
          <w:tcPr>
            <w:tcW w:w="0" w:type="auto"/>
          </w:tcPr>
          <w:p w14:paraId="56A611D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Electronics, petrochemicals</w:t>
            </w:r>
          </w:p>
        </w:tc>
      </w:tr>
      <w:tr w:rsidR="004C6125" w:rsidRPr="00E6791A" w14:paraId="4C5854CE" w14:textId="77777777">
        <w:tc>
          <w:tcPr>
            <w:tcW w:w="0" w:type="auto"/>
          </w:tcPr>
          <w:p w14:paraId="584F027B" w14:textId="77777777" w:rsidR="004C6125" w:rsidRPr="007A510C" w:rsidRDefault="000B00A9" w:rsidP="007A510C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A510C">
              <w:rPr>
                <w:rFonts w:ascii="Times New Roman" w:hAnsi="Times New Roman" w:cs="Times New Roman"/>
                <w:sz w:val="26"/>
                <w:szCs w:val="26"/>
              </w:rPr>
              <w:t>AMR+AGV</w:t>
            </w:r>
          </w:p>
        </w:tc>
        <w:tc>
          <w:tcPr>
            <w:tcW w:w="0" w:type="auto"/>
          </w:tcPr>
          <w:p w14:paraId="6A1F0C6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0,02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442C0F4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0,04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69530FA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12,2%</w:t>
            </w:r>
          </w:p>
        </w:tc>
        <w:tc>
          <w:tcPr>
            <w:tcW w:w="0" w:type="auto"/>
          </w:tcPr>
          <w:p w14:paraId="328C52F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Semiconductor</w:t>
            </w:r>
          </w:p>
        </w:tc>
      </w:tr>
      <w:tr w:rsidR="004C6125" w:rsidRPr="00E6791A" w14:paraId="5616BAD0" w14:textId="77777777">
        <w:tc>
          <w:tcPr>
            <w:tcW w:w="0" w:type="auto"/>
          </w:tcPr>
          <w:p w14:paraId="73BA32B5" w14:textId="77777777" w:rsidR="004C6125" w:rsidRPr="007A510C" w:rsidRDefault="000B00A9" w:rsidP="007A510C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A510C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</w:p>
        </w:tc>
        <w:tc>
          <w:tcPr>
            <w:tcW w:w="0" w:type="auto"/>
          </w:tcPr>
          <w:p w14:paraId="49383BB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2,82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0D57E653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5,94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002BC7E3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13,2%</w:t>
            </w:r>
          </w:p>
        </w:tc>
        <w:tc>
          <w:tcPr>
            <w:tcW w:w="0" w:type="auto"/>
          </w:tcPr>
          <w:p w14:paraId="2A9FF8C1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109965A" w14:textId="77777777" w:rsidR="004C6125" w:rsidRPr="00E6791A" w:rsidRDefault="000B00A9" w:rsidP="006B4AF1">
      <w:pPr>
        <w:spacing w:before="120" w:after="0" w:line="312" w:lineRule="auto"/>
        <w:rPr>
          <w:rFonts w:ascii="Times New Roman" w:hAnsi="Times New Roman" w:cs="Times New Roman"/>
          <w:sz w:val="26"/>
          <w:szCs w:val="26"/>
        </w:rPr>
      </w:pPr>
      <w:r w:rsidRPr="006B4AF1">
        <w:rPr>
          <w:rFonts w:ascii="Times New Roman" w:hAnsi="Times New Roman" w:cs="Times New Roman"/>
          <w:sz w:val="26"/>
          <w:szCs w:val="26"/>
        </w:rPr>
        <w:t>7.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Myanmar, Cambodia, Laos, Brunei: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95"/>
        <w:gridCol w:w="1893"/>
        <w:gridCol w:w="1893"/>
        <w:gridCol w:w="1220"/>
        <w:gridCol w:w="3026"/>
      </w:tblGrid>
      <w:tr w:rsidR="004C6125" w:rsidRPr="00E6791A" w14:paraId="2EB3D2ED" w14:textId="77777777">
        <w:tc>
          <w:tcPr>
            <w:tcW w:w="0" w:type="auto"/>
          </w:tcPr>
          <w:p w14:paraId="27D9DDE7" w14:textId="77777777" w:rsidR="004C6125" w:rsidRPr="00B82F16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82F16">
              <w:rPr>
                <w:rFonts w:ascii="Times New Roman" w:hAnsi="Times New Roman" w:cs="Times New Roman"/>
                <w:b/>
                <w:sz w:val="26"/>
                <w:szCs w:val="26"/>
              </w:rPr>
              <w:t>Quốc</w:t>
            </w:r>
            <w:proofErr w:type="spellEnd"/>
            <w:r w:rsidRPr="00B82F1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82F16">
              <w:rPr>
                <w:rFonts w:ascii="Times New Roman" w:hAnsi="Times New Roman" w:cs="Times New Roman"/>
                <w:b/>
                <w:sz w:val="26"/>
                <w:szCs w:val="26"/>
              </w:rPr>
              <w:t>gia</w:t>
            </w:r>
            <w:proofErr w:type="spellEnd"/>
          </w:p>
        </w:tc>
        <w:tc>
          <w:tcPr>
            <w:tcW w:w="0" w:type="auto"/>
          </w:tcPr>
          <w:p w14:paraId="6C22AD46" w14:textId="77777777" w:rsidR="004C6125" w:rsidRPr="00B82F16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82F16">
              <w:rPr>
                <w:rFonts w:ascii="Times New Roman" w:hAnsi="Times New Roman" w:cs="Times New Roman"/>
                <w:b/>
                <w:sz w:val="26"/>
                <w:szCs w:val="26"/>
              </w:rPr>
              <w:t>2024</w:t>
            </w:r>
          </w:p>
        </w:tc>
        <w:tc>
          <w:tcPr>
            <w:tcW w:w="0" w:type="auto"/>
          </w:tcPr>
          <w:p w14:paraId="095E45C7" w14:textId="77777777" w:rsidR="004C6125" w:rsidRPr="00B82F16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82F16">
              <w:rPr>
                <w:rFonts w:ascii="Times New Roman" w:hAnsi="Times New Roman" w:cs="Times New Roman"/>
                <w:b/>
                <w:sz w:val="26"/>
                <w:szCs w:val="26"/>
              </w:rPr>
              <w:t>2030</w:t>
            </w:r>
          </w:p>
        </w:tc>
        <w:tc>
          <w:tcPr>
            <w:tcW w:w="0" w:type="auto"/>
          </w:tcPr>
          <w:p w14:paraId="00A793C7" w14:textId="77777777" w:rsidR="004C6125" w:rsidRPr="00B82F16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82F16">
              <w:rPr>
                <w:rFonts w:ascii="Times New Roman" w:hAnsi="Times New Roman" w:cs="Times New Roman"/>
                <w:b/>
                <w:sz w:val="26"/>
                <w:szCs w:val="26"/>
              </w:rPr>
              <w:t>CAGR</w:t>
            </w:r>
          </w:p>
        </w:tc>
        <w:tc>
          <w:tcPr>
            <w:tcW w:w="0" w:type="auto"/>
          </w:tcPr>
          <w:p w14:paraId="37DCDA69" w14:textId="77777777" w:rsidR="004C6125" w:rsidRPr="00B82F16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82F16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B82F1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82F16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4C6125" w:rsidRPr="00E6791A" w14:paraId="7ABDE32A" w14:textId="77777777">
        <w:tc>
          <w:tcPr>
            <w:tcW w:w="0" w:type="auto"/>
          </w:tcPr>
          <w:p w14:paraId="43AF98CD" w14:textId="77777777" w:rsidR="004C6125" w:rsidRPr="00B82F16" w:rsidRDefault="000B00A9" w:rsidP="007A510C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82F16">
              <w:rPr>
                <w:rFonts w:ascii="Times New Roman" w:hAnsi="Times New Roman" w:cs="Times New Roman"/>
                <w:sz w:val="26"/>
                <w:szCs w:val="26"/>
              </w:rPr>
              <w:t>Myanmar</w:t>
            </w:r>
          </w:p>
        </w:tc>
        <w:tc>
          <w:tcPr>
            <w:tcW w:w="0" w:type="auto"/>
          </w:tcPr>
          <w:p w14:paraId="4285CDF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0,42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223C0A6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0,88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7467BA53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13,2%</w:t>
            </w:r>
          </w:p>
        </w:tc>
        <w:tc>
          <w:tcPr>
            <w:tcW w:w="0" w:type="auto"/>
          </w:tcPr>
          <w:p w14:paraId="4A64091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tiềm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</w:p>
        </w:tc>
      </w:tr>
      <w:tr w:rsidR="004C6125" w:rsidRPr="00E6791A" w14:paraId="6FF8DEF9" w14:textId="77777777">
        <w:tc>
          <w:tcPr>
            <w:tcW w:w="0" w:type="auto"/>
          </w:tcPr>
          <w:p w14:paraId="61C0AF5A" w14:textId="77777777" w:rsidR="004C6125" w:rsidRPr="00B82F16" w:rsidRDefault="000B00A9" w:rsidP="007A510C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82F16">
              <w:rPr>
                <w:rFonts w:ascii="Times New Roman" w:hAnsi="Times New Roman" w:cs="Times New Roman"/>
                <w:sz w:val="26"/>
                <w:szCs w:val="26"/>
              </w:rPr>
              <w:t>Cambodia</w:t>
            </w:r>
          </w:p>
        </w:tc>
        <w:tc>
          <w:tcPr>
            <w:tcW w:w="0" w:type="auto"/>
          </w:tcPr>
          <w:p w14:paraId="3813FB8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0,28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71A4DF67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0,59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5D1B5433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13,2%</w:t>
            </w:r>
          </w:p>
        </w:tc>
        <w:tc>
          <w:tcPr>
            <w:tcW w:w="0" w:type="auto"/>
          </w:tcPr>
          <w:p w14:paraId="7C7A040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Garment, tourism</w:t>
            </w:r>
          </w:p>
        </w:tc>
      </w:tr>
      <w:tr w:rsidR="004C6125" w:rsidRPr="00E6791A" w14:paraId="6DA714CB" w14:textId="77777777">
        <w:tc>
          <w:tcPr>
            <w:tcW w:w="0" w:type="auto"/>
          </w:tcPr>
          <w:p w14:paraId="398EE846" w14:textId="77777777" w:rsidR="004C6125" w:rsidRPr="00B82F16" w:rsidRDefault="000B00A9" w:rsidP="007A510C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82F16">
              <w:rPr>
                <w:rFonts w:ascii="Times New Roman" w:hAnsi="Times New Roman" w:cs="Times New Roman"/>
                <w:sz w:val="26"/>
                <w:szCs w:val="26"/>
              </w:rPr>
              <w:t>Laos</w:t>
            </w:r>
          </w:p>
        </w:tc>
        <w:tc>
          <w:tcPr>
            <w:tcW w:w="0" w:type="auto"/>
          </w:tcPr>
          <w:p w14:paraId="3A719BF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0,14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3379716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0,29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550157D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13,2%</w:t>
            </w:r>
          </w:p>
        </w:tc>
        <w:tc>
          <w:tcPr>
            <w:tcW w:w="0" w:type="auto"/>
          </w:tcPr>
          <w:p w14:paraId="2F94770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Hydropower</w:t>
            </w:r>
          </w:p>
        </w:tc>
      </w:tr>
      <w:tr w:rsidR="004C6125" w:rsidRPr="00E6791A" w14:paraId="63D55F8C" w14:textId="77777777">
        <w:tc>
          <w:tcPr>
            <w:tcW w:w="0" w:type="auto"/>
          </w:tcPr>
          <w:p w14:paraId="3DD59400" w14:textId="77777777" w:rsidR="004C6125" w:rsidRPr="00B82F16" w:rsidRDefault="000B00A9" w:rsidP="007A510C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82F16">
              <w:rPr>
                <w:rFonts w:ascii="Times New Roman" w:hAnsi="Times New Roman" w:cs="Times New Roman"/>
                <w:sz w:val="26"/>
                <w:szCs w:val="26"/>
              </w:rPr>
              <w:t>Brunei</w:t>
            </w:r>
          </w:p>
        </w:tc>
        <w:tc>
          <w:tcPr>
            <w:tcW w:w="0" w:type="auto"/>
          </w:tcPr>
          <w:p w14:paraId="459B9F5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0,14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7E3C903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0,29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74747B7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13,2%</w:t>
            </w:r>
          </w:p>
        </w:tc>
        <w:tc>
          <w:tcPr>
            <w:tcW w:w="0" w:type="auto"/>
          </w:tcPr>
          <w:p w14:paraId="33B28CE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Oil &amp; gas</w:t>
            </w:r>
          </w:p>
        </w:tc>
      </w:tr>
      <w:tr w:rsidR="004C6125" w:rsidRPr="00E6791A" w14:paraId="5F197E38" w14:textId="77777777">
        <w:tc>
          <w:tcPr>
            <w:tcW w:w="0" w:type="auto"/>
          </w:tcPr>
          <w:p w14:paraId="0BBF7CF1" w14:textId="77777777" w:rsidR="004C6125" w:rsidRPr="00B82F16" w:rsidRDefault="000B00A9" w:rsidP="007A510C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82F16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</w:p>
        </w:tc>
        <w:tc>
          <w:tcPr>
            <w:tcW w:w="0" w:type="auto"/>
          </w:tcPr>
          <w:p w14:paraId="4C28DF6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0,98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57102313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2,05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211E7EE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13,2%</w:t>
            </w:r>
          </w:p>
        </w:tc>
        <w:tc>
          <w:tcPr>
            <w:tcW w:w="0" w:type="auto"/>
          </w:tcPr>
          <w:p w14:paraId="29F60B3A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304C050" w14:textId="77777777" w:rsidR="006B4AF1" w:rsidRDefault="006B4AF1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700C157D" w14:textId="322AE7A0" w:rsidR="004C6125" w:rsidRPr="00B82F16" w:rsidRDefault="000B00A9" w:rsidP="003F62ED">
      <w:pPr>
        <w:pStyle w:val="ListParagraph"/>
        <w:numPr>
          <w:ilvl w:val="0"/>
          <w:numId w:val="166"/>
        </w:numPr>
        <w:spacing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82F16">
        <w:rPr>
          <w:rFonts w:ascii="Times New Roman" w:hAnsi="Times New Roman" w:cs="Times New Roman"/>
          <w:b/>
          <w:sz w:val="26"/>
          <w:szCs w:val="26"/>
        </w:rPr>
        <w:t>Lợi</w:t>
      </w:r>
      <w:proofErr w:type="spellEnd"/>
      <w:r w:rsidRPr="00B82F1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82F16">
        <w:rPr>
          <w:rFonts w:ascii="Times New Roman" w:hAnsi="Times New Roman" w:cs="Times New Roman"/>
          <w:b/>
          <w:sz w:val="26"/>
          <w:szCs w:val="26"/>
        </w:rPr>
        <w:t>thế</w:t>
      </w:r>
      <w:proofErr w:type="spellEnd"/>
      <w:r w:rsidRPr="00B82F16">
        <w:rPr>
          <w:rFonts w:ascii="Times New Roman" w:hAnsi="Times New Roman" w:cs="Times New Roman"/>
          <w:b/>
          <w:sz w:val="26"/>
          <w:szCs w:val="26"/>
        </w:rPr>
        <w:t xml:space="preserve"> ASEAN </w:t>
      </w:r>
      <w:proofErr w:type="spellStart"/>
      <w:r w:rsidRPr="00B82F16">
        <w:rPr>
          <w:rFonts w:ascii="Times New Roman" w:hAnsi="Times New Roman" w:cs="Times New Roman"/>
          <w:b/>
          <w:sz w:val="26"/>
          <w:szCs w:val="26"/>
        </w:rPr>
        <w:t>cho</w:t>
      </w:r>
      <w:proofErr w:type="spellEnd"/>
      <w:r w:rsidRPr="00B82F16">
        <w:rPr>
          <w:rFonts w:ascii="Times New Roman" w:hAnsi="Times New Roman" w:cs="Times New Roman"/>
          <w:b/>
          <w:sz w:val="26"/>
          <w:szCs w:val="26"/>
        </w:rPr>
        <w:t xml:space="preserve"> Mekong Technology:</w:t>
      </w:r>
    </w:p>
    <w:p w14:paraId="1AA152E0" w14:textId="77777777" w:rsidR="004C6125" w:rsidRPr="00E6791A" w:rsidRDefault="000B00A9" w:rsidP="00B82F16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82F16">
        <w:rPr>
          <w:rFonts w:ascii="Times New Roman" w:hAnsi="Times New Roman" w:cs="Times New Roman"/>
          <w:sz w:val="26"/>
          <w:szCs w:val="26"/>
        </w:rPr>
        <w:t>1.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Hiệp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thương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mại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tự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do: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1"/>
        <w:gridCol w:w="1132"/>
        <w:gridCol w:w="2836"/>
        <w:gridCol w:w="2828"/>
      </w:tblGrid>
      <w:tr w:rsidR="004C6125" w:rsidRPr="00E6791A" w14:paraId="172ADBE3" w14:textId="77777777" w:rsidTr="00B82F16">
        <w:tc>
          <w:tcPr>
            <w:tcW w:w="1470" w:type="pct"/>
            <w:vAlign w:val="center"/>
          </w:tcPr>
          <w:p w14:paraId="39F51598" w14:textId="77777777" w:rsidR="004C6125" w:rsidRPr="00B82F16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82F16">
              <w:rPr>
                <w:rFonts w:ascii="Times New Roman" w:hAnsi="Times New Roman" w:cs="Times New Roman"/>
                <w:b/>
                <w:sz w:val="26"/>
                <w:szCs w:val="26"/>
              </w:rPr>
              <w:t>Hiệp</w:t>
            </w:r>
            <w:proofErr w:type="spellEnd"/>
            <w:r w:rsidRPr="00B82F1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82F16">
              <w:rPr>
                <w:rFonts w:ascii="Times New Roman" w:hAnsi="Times New Roman" w:cs="Times New Roman"/>
                <w:b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588" w:type="pct"/>
            <w:vAlign w:val="center"/>
          </w:tcPr>
          <w:p w14:paraId="0A4A473B" w14:textId="77777777" w:rsidR="004C6125" w:rsidRPr="00B82F16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82F16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  <w:proofErr w:type="spellEnd"/>
            <w:r w:rsidRPr="00B82F1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82F16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473" w:type="pct"/>
            <w:vAlign w:val="center"/>
          </w:tcPr>
          <w:p w14:paraId="5E9B6232" w14:textId="77777777" w:rsidR="004C6125" w:rsidRPr="00B82F16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82F16">
              <w:rPr>
                <w:rFonts w:ascii="Times New Roman" w:hAnsi="Times New Roman" w:cs="Times New Roman"/>
                <w:b/>
                <w:sz w:val="26"/>
                <w:szCs w:val="26"/>
              </w:rPr>
              <w:t>Lợi</w:t>
            </w:r>
            <w:proofErr w:type="spellEnd"/>
            <w:r w:rsidRPr="00B82F1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82F16">
              <w:rPr>
                <w:rFonts w:ascii="Times New Roman" w:hAnsi="Times New Roman" w:cs="Times New Roman"/>
                <w:b/>
                <w:sz w:val="26"/>
                <w:szCs w:val="26"/>
              </w:rPr>
              <w:t>ích</w:t>
            </w:r>
            <w:proofErr w:type="spellEnd"/>
          </w:p>
        </w:tc>
        <w:tc>
          <w:tcPr>
            <w:tcW w:w="1469" w:type="pct"/>
            <w:vAlign w:val="center"/>
          </w:tcPr>
          <w:p w14:paraId="0A13081C" w14:textId="77777777" w:rsidR="004C6125" w:rsidRPr="00B82F16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82F16">
              <w:rPr>
                <w:rFonts w:ascii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B82F1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82F16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  <w:r w:rsidRPr="00B82F1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82F16">
              <w:rPr>
                <w:rFonts w:ascii="Times New Roman" w:hAnsi="Times New Roman" w:cs="Times New Roman"/>
                <w:b/>
                <w:sz w:val="26"/>
                <w:szCs w:val="26"/>
              </w:rPr>
              <w:t>với</w:t>
            </w:r>
            <w:proofErr w:type="spellEnd"/>
            <w:r w:rsidRPr="00B82F1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Mekong</w:t>
            </w:r>
          </w:p>
        </w:tc>
      </w:tr>
      <w:tr w:rsidR="004C6125" w:rsidRPr="00E6791A" w14:paraId="67BBE7FB" w14:textId="77777777" w:rsidTr="00B82F16">
        <w:tc>
          <w:tcPr>
            <w:tcW w:w="1470" w:type="pct"/>
            <w:vAlign w:val="center"/>
          </w:tcPr>
          <w:p w14:paraId="62425267" w14:textId="77777777" w:rsidR="004C6125" w:rsidRPr="00E6791A" w:rsidRDefault="000B00A9" w:rsidP="007A510C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AFTA</w:t>
            </w: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(ASEAN Free Trade Area)</w:t>
            </w:r>
          </w:p>
        </w:tc>
        <w:tc>
          <w:tcPr>
            <w:tcW w:w="588" w:type="pct"/>
            <w:vAlign w:val="center"/>
          </w:tcPr>
          <w:p w14:paraId="2560297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1992</w:t>
            </w:r>
          </w:p>
        </w:tc>
        <w:tc>
          <w:tcPr>
            <w:tcW w:w="1473" w:type="pct"/>
            <w:vAlign w:val="center"/>
          </w:tcPr>
          <w:p w14:paraId="7522765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Thuế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0-5%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ASEAN</w:t>
            </w:r>
          </w:p>
        </w:tc>
        <w:tc>
          <w:tcPr>
            <w:tcW w:w="1469" w:type="pct"/>
            <w:vAlign w:val="center"/>
          </w:tcPr>
          <w:p w14:paraId="4623D555" w14:textId="77777777" w:rsidR="004C6125" w:rsidRPr="00E6791A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IoT/AMR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</w:p>
        </w:tc>
      </w:tr>
      <w:tr w:rsidR="004C6125" w:rsidRPr="00E6791A" w14:paraId="23789F00" w14:textId="77777777" w:rsidTr="00B82F16">
        <w:tc>
          <w:tcPr>
            <w:tcW w:w="1470" w:type="pct"/>
            <w:vAlign w:val="center"/>
          </w:tcPr>
          <w:p w14:paraId="2EBF7AAD" w14:textId="77777777" w:rsidR="004C6125" w:rsidRPr="00E6791A" w:rsidRDefault="000B00A9" w:rsidP="007A510C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RCEP</w:t>
            </w: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(Regional Comprehensive Economic Partnership)</w:t>
            </w:r>
          </w:p>
        </w:tc>
        <w:tc>
          <w:tcPr>
            <w:tcW w:w="588" w:type="pct"/>
            <w:vAlign w:val="center"/>
          </w:tcPr>
          <w:p w14:paraId="02D2074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2022</w:t>
            </w:r>
          </w:p>
        </w:tc>
        <w:tc>
          <w:tcPr>
            <w:tcW w:w="1473" w:type="pct"/>
            <w:vAlign w:val="center"/>
          </w:tcPr>
          <w:p w14:paraId="4E6F079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ASEAN + China, Japan, Korea, Australia, NZ</w:t>
            </w:r>
          </w:p>
        </w:tc>
        <w:tc>
          <w:tcPr>
            <w:tcW w:w="1469" w:type="pct"/>
            <w:vAlign w:val="center"/>
          </w:tcPr>
          <w:p w14:paraId="1483E86F" w14:textId="77777777" w:rsidR="004C6125" w:rsidRPr="00E6791A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rẻ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, Nhật</w:t>
            </w:r>
          </w:p>
        </w:tc>
      </w:tr>
      <w:tr w:rsidR="004C6125" w:rsidRPr="003420BE" w14:paraId="1CA2C64C" w14:textId="77777777" w:rsidTr="00B82F16">
        <w:tc>
          <w:tcPr>
            <w:tcW w:w="1470" w:type="pct"/>
            <w:vAlign w:val="center"/>
          </w:tcPr>
          <w:p w14:paraId="65789113" w14:textId="77777777" w:rsidR="004C6125" w:rsidRPr="00E6791A" w:rsidRDefault="000B00A9" w:rsidP="007A510C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EVFTA</w:t>
            </w: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(EU-Vietnam FTA)</w:t>
            </w:r>
          </w:p>
        </w:tc>
        <w:tc>
          <w:tcPr>
            <w:tcW w:w="588" w:type="pct"/>
            <w:vAlign w:val="center"/>
          </w:tcPr>
          <w:p w14:paraId="5D626A1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2020</w:t>
            </w:r>
          </w:p>
        </w:tc>
        <w:tc>
          <w:tcPr>
            <w:tcW w:w="1473" w:type="pct"/>
            <w:vAlign w:val="center"/>
          </w:tcPr>
          <w:p w14:paraId="238C7BD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99%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thuế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0% (VN↔EU)</w:t>
            </w:r>
          </w:p>
        </w:tc>
        <w:tc>
          <w:tcPr>
            <w:tcW w:w="1469" w:type="pct"/>
            <w:vAlign w:val="center"/>
          </w:tcPr>
          <w:p w14:paraId="5F7813F7" w14:textId="77777777" w:rsidR="004C6125" w:rsidRPr="003420BE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nb-NO"/>
              </w:rPr>
            </w:pPr>
            <w:r w:rsidRPr="003420BE">
              <w:rPr>
                <w:rFonts w:ascii="Times New Roman" w:hAnsi="Times New Roman" w:cs="Times New Roman"/>
                <w:sz w:val="26"/>
                <w:szCs w:val="26"/>
                <w:lang w:val="nb-NO"/>
              </w:rPr>
              <w:t>Xuất khẩu sang EU từ Việt Nam</w:t>
            </w:r>
          </w:p>
        </w:tc>
      </w:tr>
      <w:tr w:rsidR="004C6125" w:rsidRPr="00E6791A" w14:paraId="16D32B05" w14:textId="77777777" w:rsidTr="00B82F16">
        <w:tc>
          <w:tcPr>
            <w:tcW w:w="1470" w:type="pct"/>
            <w:vAlign w:val="center"/>
          </w:tcPr>
          <w:p w14:paraId="2B9E03BD" w14:textId="77777777" w:rsidR="004C6125" w:rsidRPr="00E6791A" w:rsidRDefault="000B00A9" w:rsidP="007A510C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CPTPP</w:t>
            </w: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(Comprehensive and Progressive Trans-Pacific Partnership)</w:t>
            </w:r>
          </w:p>
        </w:tc>
        <w:tc>
          <w:tcPr>
            <w:tcW w:w="588" w:type="pct"/>
            <w:vAlign w:val="center"/>
          </w:tcPr>
          <w:p w14:paraId="680230F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2018</w:t>
            </w:r>
          </w:p>
        </w:tc>
        <w:tc>
          <w:tcPr>
            <w:tcW w:w="1473" w:type="pct"/>
            <w:vAlign w:val="center"/>
          </w:tcPr>
          <w:p w14:paraId="371E571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VN, Singapore, Malaysia, Brunei + 7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</w:p>
        </w:tc>
        <w:tc>
          <w:tcPr>
            <w:tcW w:w="1469" w:type="pct"/>
            <w:vAlign w:val="center"/>
          </w:tcPr>
          <w:p w14:paraId="2200E162" w14:textId="77777777" w:rsidR="004C6125" w:rsidRPr="00E6791A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cận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Mỹ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, Canada, Mexico, Nhật</w:t>
            </w:r>
          </w:p>
        </w:tc>
      </w:tr>
    </w:tbl>
    <w:p w14:paraId="3E261E0E" w14:textId="77777777" w:rsidR="004C6125" w:rsidRPr="00E6791A" w:rsidRDefault="000B00A9" w:rsidP="00B82F16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Lợi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ích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cụ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thể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575BE49D" w14:textId="77777777" w:rsidR="004C6125" w:rsidRPr="00B82F16" w:rsidRDefault="000B00A9" w:rsidP="00B82F16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82F16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82F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2F16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B82F16">
        <w:rPr>
          <w:rFonts w:ascii="Times New Roman" w:hAnsi="Times New Roman" w:cs="Times New Roman"/>
          <w:sz w:val="26"/>
          <w:szCs w:val="26"/>
        </w:rPr>
        <w:t xml:space="preserve"> AMR-500 </w:t>
      </w:r>
      <w:proofErr w:type="spellStart"/>
      <w:r w:rsidRPr="00B82F1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82F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2F16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B82F16">
        <w:rPr>
          <w:rFonts w:ascii="Times New Roman" w:hAnsi="Times New Roman" w:cs="Times New Roman"/>
          <w:sz w:val="26"/>
          <w:szCs w:val="26"/>
        </w:rPr>
        <w:t xml:space="preserve"> Nam → Singapore: </w:t>
      </w:r>
      <w:proofErr w:type="spellStart"/>
      <w:r w:rsidRPr="00B82F16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B82F16">
        <w:rPr>
          <w:rFonts w:ascii="Times New Roman" w:hAnsi="Times New Roman" w:cs="Times New Roman"/>
          <w:sz w:val="26"/>
          <w:szCs w:val="26"/>
        </w:rPr>
        <w:t xml:space="preserve"> 0% (AFTA)</w:t>
      </w:r>
    </w:p>
    <w:p w14:paraId="7B5E3997" w14:textId="77777777" w:rsidR="004C6125" w:rsidRPr="00B82F16" w:rsidRDefault="000B00A9" w:rsidP="00B82F16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82F16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82F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2F16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B82F16">
        <w:rPr>
          <w:rFonts w:ascii="Times New Roman" w:hAnsi="Times New Roman" w:cs="Times New Roman"/>
          <w:sz w:val="26"/>
          <w:szCs w:val="26"/>
        </w:rPr>
        <w:t xml:space="preserve"> MK-200 </w:t>
      </w:r>
      <w:proofErr w:type="spellStart"/>
      <w:r w:rsidRPr="00B82F1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82F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2F16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B82F16">
        <w:rPr>
          <w:rFonts w:ascii="Times New Roman" w:hAnsi="Times New Roman" w:cs="Times New Roman"/>
          <w:sz w:val="26"/>
          <w:szCs w:val="26"/>
        </w:rPr>
        <w:t xml:space="preserve"> Nam → Đức: </w:t>
      </w:r>
      <w:proofErr w:type="spellStart"/>
      <w:r w:rsidRPr="00B82F16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B82F16">
        <w:rPr>
          <w:rFonts w:ascii="Times New Roman" w:hAnsi="Times New Roman" w:cs="Times New Roman"/>
          <w:sz w:val="26"/>
          <w:szCs w:val="26"/>
        </w:rPr>
        <w:t xml:space="preserve"> 0% (EVFTA)</w:t>
      </w:r>
    </w:p>
    <w:p w14:paraId="68D45EE6" w14:textId="77777777" w:rsidR="004C6125" w:rsidRPr="00B82F16" w:rsidRDefault="000B00A9" w:rsidP="00B82F16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82F16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82F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2F16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B82F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2F16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B82F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2F1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82F16">
        <w:rPr>
          <w:rFonts w:ascii="Times New Roman" w:hAnsi="Times New Roman" w:cs="Times New Roman"/>
          <w:sz w:val="26"/>
          <w:szCs w:val="26"/>
        </w:rPr>
        <w:t xml:space="preserve"> Trung </w:t>
      </w:r>
      <w:proofErr w:type="spellStart"/>
      <w:r w:rsidRPr="00B82F16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B82F16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B82F16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B82F16">
        <w:rPr>
          <w:rFonts w:ascii="Times New Roman" w:hAnsi="Times New Roman" w:cs="Times New Roman"/>
          <w:sz w:val="26"/>
          <w:szCs w:val="26"/>
        </w:rPr>
        <w:t xml:space="preserve"> Nam: </w:t>
      </w:r>
      <w:proofErr w:type="spellStart"/>
      <w:r w:rsidRPr="00B82F16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B82F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2F16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B82F16">
        <w:rPr>
          <w:rFonts w:ascii="Times New Roman" w:hAnsi="Times New Roman" w:cs="Times New Roman"/>
          <w:sz w:val="26"/>
          <w:szCs w:val="26"/>
        </w:rPr>
        <w:t xml:space="preserve"> (RCEP)</w:t>
      </w:r>
    </w:p>
    <w:p w14:paraId="36497FF0" w14:textId="77777777" w:rsidR="004C6125" w:rsidRPr="00E6791A" w:rsidRDefault="000B00A9" w:rsidP="00B82F16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82F16">
        <w:rPr>
          <w:rFonts w:ascii="Times New Roman" w:hAnsi="Times New Roman" w:cs="Times New Roman"/>
          <w:sz w:val="26"/>
          <w:szCs w:val="26"/>
        </w:rPr>
        <w:t>2.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Chuỗi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cung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ứng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tích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hợp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3CBDE09F" w14:textId="77777777" w:rsidR="004C6125" w:rsidRPr="00E6791A" w:rsidRDefault="000B00A9" w:rsidP="00B82F16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ASEAN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Trung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32"/>
        <w:gridCol w:w="2079"/>
        <w:gridCol w:w="2573"/>
        <w:gridCol w:w="2543"/>
      </w:tblGrid>
      <w:tr w:rsidR="004C6125" w:rsidRPr="00E6791A" w14:paraId="7CB852B7" w14:textId="77777777">
        <w:tc>
          <w:tcPr>
            <w:tcW w:w="0" w:type="auto"/>
          </w:tcPr>
          <w:p w14:paraId="5B5F03B5" w14:textId="77777777" w:rsidR="004C6125" w:rsidRPr="00900524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Vai </w:t>
            </w:r>
            <w:proofErr w:type="spellStart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>trò</w:t>
            </w:r>
            <w:proofErr w:type="spellEnd"/>
          </w:p>
        </w:tc>
        <w:tc>
          <w:tcPr>
            <w:tcW w:w="0" w:type="auto"/>
          </w:tcPr>
          <w:p w14:paraId="671E2FB0" w14:textId="77777777" w:rsidR="004C6125" w:rsidRPr="00900524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>Quốc</w:t>
            </w:r>
            <w:proofErr w:type="spellEnd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>gia</w:t>
            </w:r>
            <w:proofErr w:type="spellEnd"/>
          </w:p>
        </w:tc>
        <w:tc>
          <w:tcPr>
            <w:tcW w:w="0" w:type="auto"/>
          </w:tcPr>
          <w:p w14:paraId="0C185339" w14:textId="77777777" w:rsidR="004C6125" w:rsidRPr="00900524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>Ưu</w:t>
            </w:r>
            <w:proofErr w:type="spellEnd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>thế</w:t>
            </w:r>
            <w:proofErr w:type="spellEnd"/>
          </w:p>
        </w:tc>
        <w:tc>
          <w:tcPr>
            <w:tcW w:w="0" w:type="auto"/>
          </w:tcPr>
          <w:p w14:paraId="1C3D74D8" w14:textId="77777777" w:rsidR="004C6125" w:rsidRPr="00900524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Mekong</w:t>
            </w:r>
          </w:p>
        </w:tc>
      </w:tr>
      <w:tr w:rsidR="004C6125" w:rsidRPr="00E6791A" w14:paraId="57FC9A99" w14:textId="77777777">
        <w:tc>
          <w:tcPr>
            <w:tcW w:w="0" w:type="auto"/>
          </w:tcPr>
          <w:p w14:paraId="464A24ED" w14:textId="77777777" w:rsidR="004C6125" w:rsidRPr="00900524" w:rsidRDefault="000B00A9" w:rsidP="0090052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00524">
              <w:rPr>
                <w:rFonts w:ascii="Times New Roman" w:hAnsi="Times New Roman" w:cs="Times New Roman"/>
                <w:sz w:val="26"/>
                <w:szCs w:val="26"/>
              </w:rPr>
              <w:t>R&amp;D Center</w:t>
            </w:r>
          </w:p>
        </w:tc>
        <w:tc>
          <w:tcPr>
            <w:tcW w:w="0" w:type="auto"/>
          </w:tcPr>
          <w:p w14:paraId="2577680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Singapore</w:t>
            </w:r>
          </w:p>
        </w:tc>
        <w:tc>
          <w:tcPr>
            <w:tcW w:w="0" w:type="auto"/>
          </w:tcPr>
          <w:p w14:paraId="70DF66E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lực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hạ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  <w:proofErr w:type="spellEnd"/>
          </w:p>
        </w:tc>
        <w:tc>
          <w:tcPr>
            <w:tcW w:w="0" w:type="auto"/>
          </w:tcPr>
          <w:p w14:paraId="457C98B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R&amp;D office, access VC</w:t>
            </w:r>
          </w:p>
        </w:tc>
      </w:tr>
      <w:tr w:rsidR="004C6125" w:rsidRPr="00E6791A" w14:paraId="2B3BB1F5" w14:textId="77777777">
        <w:tc>
          <w:tcPr>
            <w:tcW w:w="0" w:type="auto"/>
          </w:tcPr>
          <w:p w14:paraId="10C3B6CD" w14:textId="77777777" w:rsidR="004C6125" w:rsidRPr="00900524" w:rsidRDefault="000B00A9" w:rsidP="0090052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00524">
              <w:rPr>
                <w:rFonts w:ascii="Times New Roman" w:hAnsi="Times New Roman" w:cs="Times New Roman"/>
                <w:sz w:val="26"/>
                <w:szCs w:val="26"/>
              </w:rPr>
              <w:t>High-tech Manufacturing</w:t>
            </w:r>
          </w:p>
        </w:tc>
        <w:tc>
          <w:tcPr>
            <w:tcW w:w="0" w:type="auto"/>
          </w:tcPr>
          <w:p w14:paraId="3F489A6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Malaysia,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Việt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Nam</w:t>
            </w:r>
          </w:p>
        </w:tc>
        <w:tc>
          <w:tcPr>
            <w:tcW w:w="0" w:type="auto"/>
          </w:tcPr>
          <w:p w14:paraId="5F59647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đãi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thuế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, skilled labor</w:t>
            </w:r>
          </w:p>
        </w:tc>
        <w:tc>
          <w:tcPr>
            <w:tcW w:w="0" w:type="auto"/>
          </w:tcPr>
          <w:p w14:paraId="0371439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Mekong: Base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sản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xuất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VN</w:t>
            </w:r>
          </w:p>
        </w:tc>
      </w:tr>
      <w:tr w:rsidR="004C6125" w:rsidRPr="00E6791A" w14:paraId="415F09C5" w14:textId="77777777">
        <w:tc>
          <w:tcPr>
            <w:tcW w:w="0" w:type="auto"/>
          </w:tcPr>
          <w:p w14:paraId="2C26C844" w14:textId="77777777" w:rsidR="004C6125" w:rsidRPr="00900524" w:rsidRDefault="000B00A9" w:rsidP="0090052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00524">
              <w:rPr>
                <w:rFonts w:ascii="Times New Roman" w:hAnsi="Times New Roman" w:cs="Times New Roman"/>
                <w:sz w:val="26"/>
                <w:szCs w:val="26"/>
              </w:rPr>
              <w:t>Component Supply</w:t>
            </w:r>
          </w:p>
        </w:tc>
        <w:tc>
          <w:tcPr>
            <w:tcW w:w="0" w:type="auto"/>
          </w:tcPr>
          <w:p w14:paraId="66DD9E6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Thailand,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Việt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Nam</w:t>
            </w:r>
          </w:p>
        </w:tc>
        <w:tc>
          <w:tcPr>
            <w:tcW w:w="0" w:type="auto"/>
          </w:tcPr>
          <w:p w14:paraId="5F1212F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Automotive, electronics</w:t>
            </w:r>
          </w:p>
        </w:tc>
        <w:tc>
          <w:tcPr>
            <w:tcW w:w="0" w:type="auto"/>
          </w:tcPr>
          <w:p w14:paraId="536E166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</w:tr>
      <w:tr w:rsidR="004C6125" w:rsidRPr="00E6791A" w14:paraId="6A1C27FC" w14:textId="77777777">
        <w:tc>
          <w:tcPr>
            <w:tcW w:w="0" w:type="auto"/>
          </w:tcPr>
          <w:p w14:paraId="7606B0EA" w14:textId="77777777" w:rsidR="004C6125" w:rsidRPr="00900524" w:rsidRDefault="000B00A9" w:rsidP="0090052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00524">
              <w:rPr>
                <w:rFonts w:ascii="Times New Roman" w:hAnsi="Times New Roman" w:cs="Times New Roman"/>
                <w:sz w:val="26"/>
                <w:szCs w:val="26"/>
              </w:rPr>
              <w:t>Assembly &amp; Testing</w:t>
            </w:r>
          </w:p>
        </w:tc>
        <w:tc>
          <w:tcPr>
            <w:tcW w:w="0" w:type="auto"/>
          </w:tcPr>
          <w:p w14:paraId="79BE05D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Indonesia, Philippines</w:t>
            </w:r>
          </w:p>
        </w:tc>
        <w:tc>
          <w:tcPr>
            <w:tcW w:w="0" w:type="auto"/>
          </w:tcPr>
          <w:p w14:paraId="09F37E5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Low-cost labor</w:t>
            </w:r>
          </w:p>
        </w:tc>
        <w:tc>
          <w:tcPr>
            <w:tcW w:w="0" w:type="auto"/>
          </w:tcPr>
          <w:p w14:paraId="5D42E37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Offshore assembly</w:t>
            </w:r>
          </w:p>
        </w:tc>
      </w:tr>
      <w:tr w:rsidR="004C6125" w:rsidRPr="00E6791A" w14:paraId="71F92BED" w14:textId="77777777">
        <w:tc>
          <w:tcPr>
            <w:tcW w:w="0" w:type="auto"/>
          </w:tcPr>
          <w:p w14:paraId="5536E8C1" w14:textId="77777777" w:rsidR="004C6125" w:rsidRPr="00900524" w:rsidRDefault="000B00A9" w:rsidP="0090052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00524">
              <w:rPr>
                <w:rFonts w:ascii="Times New Roman" w:hAnsi="Times New Roman" w:cs="Times New Roman"/>
                <w:sz w:val="26"/>
                <w:szCs w:val="26"/>
              </w:rPr>
              <w:t>Logistics Hub</w:t>
            </w:r>
          </w:p>
        </w:tc>
        <w:tc>
          <w:tcPr>
            <w:tcW w:w="0" w:type="auto"/>
          </w:tcPr>
          <w:p w14:paraId="368C17C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Singapore, Thailand</w:t>
            </w:r>
          </w:p>
        </w:tc>
        <w:tc>
          <w:tcPr>
            <w:tcW w:w="0" w:type="auto"/>
          </w:tcPr>
          <w:p w14:paraId="3778AA5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Cảng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biển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sân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bay</w:t>
            </w:r>
          </w:p>
        </w:tc>
        <w:tc>
          <w:tcPr>
            <w:tcW w:w="0" w:type="auto"/>
          </w:tcPr>
          <w:p w14:paraId="2B2CD52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Distribution center</w:t>
            </w:r>
          </w:p>
        </w:tc>
      </w:tr>
    </w:tbl>
    <w:p w14:paraId="7165F734" w14:textId="77777777" w:rsidR="00B82F16" w:rsidRDefault="00B82F16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7F17143C" w14:textId="122004D4" w:rsidR="004C6125" w:rsidRPr="00E6791A" w:rsidRDefault="000B00A9" w:rsidP="00B82F16">
      <w:pPr>
        <w:spacing w:before="120" w:after="0" w:line="312" w:lineRule="auto"/>
        <w:rPr>
          <w:rFonts w:ascii="Times New Roman" w:hAnsi="Times New Roman" w:cs="Times New Roman"/>
          <w:sz w:val="26"/>
          <w:szCs w:val="26"/>
        </w:rPr>
      </w:pPr>
      <w:r w:rsidRPr="00B82F16">
        <w:rPr>
          <w:rFonts w:ascii="Times New Roman" w:hAnsi="Times New Roman" w:cs="Times New Roman"/>
          <w:sz w:val="26"/>
          <w:szCs w:val="26"/>
        </w:rPr>
        <w:t>3.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Chính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sách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hỗ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trợ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1"/>
        <w:gridCol w:w="3452"/>
        <w:gridCol w:w="2414"/>
        <w:gridCol w:w="2490"/>
      </w:tblGrid>
      <w:tr w:rsidR="004C6125" w:rsidRPr="00E6791A" w14:paraId="475365C7" w14:textId="77777777" w:rsidTr="00900524">
        <w:tc>
          <w:tcPr>
            <w:tcW w:w="0" w:type="auto"/>
            <w:vAlign w:val="center"/>
          </w:tcPr>
          <w:p w14:paraId="33704CCA" w14:textId="77777777" w:rsidR="004C6125" w:rsidRPr="00900524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>Quốc</w:t>
            </w:r>
            <w:proofErr w:type="spellEnd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>gia</w:t>
            </w:r>
            <w:proofErr w:type="spellEnd"/>
          </w:p>
        </w:tc>
        <w:tc>
          <w:tcPr>
            <w:tcW w:w="0" w:type="auto"/>
            <w:vAlign w:val="center"/>
          </w:tcPr>
          <w:p w14:paraId="763EB91F" w14:textId="77777777" w:rsidR="004C6125" w:rsidRPr="00900524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>Chính</w:t>
            </w:r>
            <w:proofErr w:type="spellEnd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>sách</w:t>
            </w:r>
            <w:proofErr w:type="spellEnd"/>
          </w:p>
        </w:tc>
        <w:tc>
          <w:tcPr>
            <w:tcW w:w="0" w:type="auto"/>
            <w:vAlign w:val="center"/>
          </w:tcPr>
          <w:p w14:paraId="5F50CF00" w14:textId="77777777" w:rsidR="004C6125" w:rsidRPr="00900524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Ngân </w:t>
            </w:r>
            <w:proofErr w:type="spellStart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>sách</w:t>
            </w:r>
            <w:proofErr w:type="spellEnd"/>
          </w:p>
        </w:tc>
        <w:tc>
          <w:tcPr>
            <w:tcW w:w="0" w:type="auto"/>
            <w:vAlign w:val="center"/>
          </w:tcPr>
          <w:p w14:paraId="3A220CD7" w14:textId="77777777" w:rsidR="004C6125" w:rsidRPr="00900524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>Lợi</w:t>
            </w:r>
            <w:proofErr w:type="spellEnd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>ích</w:t>
            </w:r>
            <w:proofErr w:type="spellEnd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>cho</w:t>
            </w:r>
            <w:proofErr w:type="spellEnd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Mekong</w:t>
            </w:r>
          </w:p>
        </w:tc>
      </w:tr>
      <w:tr w:rsidR="004C6125" w:rsidRPr="00E6791A" w14:paraId="0347F965" w14:textId="77777777" w:rsidTr="00900524">
        <w:tc>
          <w:tcPr>
            <w:tcW w:w="0" w:type="auto"/>
            <w:vAlign w:val="center"/>
          </w:tcPr>
          <w:p w14:paraId="65745CAE" w14:textId="77777777" w:rsidR="004C6125" w:rsidRPr="00900524" w:rsidRDefault="000B00A9" w:rsidP="0090052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00524">
              <w:rPr>
                <w:rFonts w:ascii="Times New Roman" w:hAnsi="Times New Roman" w:cs="Times New Roman"/>
                <w:sz w:val="26"/>
                <w:szCs w:val="26"/>
              </w:rPr>
              <w:t>Singapore</w:t>
            </w:r>
          </w:p>
        </w:tc>
        <w:tc>
          <w:tcPr>
            <w:tcW w:w="0" w:type="auto"/>
            <w:vAlign w:val="center"/>
          </w:tcPr>
          <w:p w14:paraId="3C1473C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Research Innovation Enterprise 2025</w:t>
            </w:r>
          </w:p>
        </w:tc>
        <w:tc>
          <w:tcPr>
            <w:tcW w:w="0" w:type="auto"/>
            <w:vAlign w:val="center"/>
          </w:tcPr>
          <w:p w14:paraId="77AB4B3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25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SGD (18,5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USD)</w:t>
            </w:r>
          </w:p>
        </w:tc>
        <w:tc>
          <w:tcPr>
            <w:tcW w:w="0" w:type="auto"/>
            <w:vAlign w:val="center"/>
          </w:tcPr>
          <w:p w14:paraId="0171BC0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R&amp;D grant, tax incentive</w:t>
            </w:r>
          </w:p>
        </w:tc>
      </w:tr>
      <w:tr w:rsidR="004C6125" w:rsidRPr="00E6791A" w14:paraId="27CC08E0" w14:textId="77777777" w:rsidTr="00900524">
        <w:tc>
          <w:tcPr>
            <w:tcW w:w="0" w:type="auto"/>
            <w:vAlign w:val="center"/>
          </w:tcPr>
          <w:p w14:paraId="7B3753C8" w14:textId="77777777" w:rsidR="004C6125" w:rsidRPr="00900524" w:rsidRDefault="000B00A9" w:rsidP="0090052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00524">
              <w:rPr>
                <w:rFonts w:ascii="Times New Roman" w:hAnsi="Times New Roman" w:cs="Times New Roman"/>
                <w:sz w:val="26"/>
                <w:szCs w:val="26"/>
              </w:rPr>
              <w:t>Thailand</w:t>
            </w:r>
          </w:p>
        </w:tc>
        <w:tc>
          <w:tcPr>
            <w:tcW w:w="0" w:type="auto"/>
            <w:vAlign w:val="center"/>
          </w:tcPr>
          <w:p w14:paraId="14961EE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Thailand 4.0 (EEC)</w:t>
            </w:r>
          </w:p>
        </w:tc>
        <w:tc>
          <w:tcPr>
            <w:tcW w:w="0" w:type="auto"/>
            <w:vAlign w:val="center"/>
          </w:tcPr>
          <w:p w14:paraId="5E2D073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45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007BC89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đãi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automation</w:t>
            </w:r>
          </w:p>
        </w:tc>
      </w:tr>
      <w:tr w:rsidR="004C6125" w:rsidRPr="00E6791A" w14:paraId="6569F873" w14:textId="77777777" w:rsidTr="00900524">
        <w:tc>
          <w:tcPr>
            <w:tcW w:w="0" w:type="auto"/>
            <w:vAlign w:val="center"/>
          </w:tcPr>
          <w:p w14:paraId="597D4B0C" w14:textId="77777777" w:rsidR="004C6125" w:rsidRPr="00900524" w:rsidRDefault="000B00A9" w:rsidP="0090052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00524">
              <w:rPr>
                <w:rFonts w:ascii="Times New Roman" w:hAnsi="Times New Roman" w:cs="Times New Roman"/>
                <w:sz w:val="26"/>
                <w:szCs w:val="26"/>
              </w:rPr>
              <w:t>Vietnam</w:t>
            </w:r>
          </w:p>
        </w:tc>
        <w:tc>
          <w:tcPr>
            <w:tcW w:w="0" w:type="auto"/>
            <w:vAlign w:val="center"/>
          </w:tcPr>
          <w:p w14:paraId="36B4F04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QĐ 38/2020, QĐ 2117</w:t>
            </w:r>
          </w:p>
        </w:tc>
        <w:tc>
          <w:tcPr>
            <w:tcW w:w="0" w:type="auto"/>
            <w:vAlign w:val="center"/>
          </w:tcPr>
          <w:p w14:paraId="5671A42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</w:p>
        </w:tc>
        <w:tc>
          <w:tcPr>
            <w:tcW w:w="0" w:type="auto"/>
            <w:vAlign w:val="center"/>
          </w:tcPr>
          <w:p w14:paraId="60B39BB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Thu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hút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đầu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tư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Mekong</w:t>
            </w:r>
          </w:p>
        </w:tc>
      </w:tr>
      <w:tr w:rsidR="004C6125" w:rsidRPr="00E6791A" w14:paraId="41FB2F24" w14:textId="77777777" w:rsidTr="00900524">
        <w:tc>
          <w:tcPr>
            <w:tcW w:w="0" w:type="auto"/>
            <w:vAlign w:val="center"/>
          </w:tcPr>
          <w:p w14:paraId="2D6D315D" w14:textId="77777777" w:rsidR="004C6125" w:rsidRPr="00900524" w:rsidRDefault="000B00A9" w:rsidP="0090052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00524">
              <w:rPr>
                <w:rFonts w:ascii="Times New Roman" w:hAnsi="Times New Roman" w:cs="Times New Roman"/>
                <w:sz w:val="26"/>
                <w:szCs w:val="26"/>
              </w:rPr>
              <w:t>Indonesia</w:t>
            </w:r>
          </w:p>
        </w:tc>
        <w:tc>
          <w:tcPr>
            <w:tcW w:w="0" w:type="auto"/>
            <w:vAlign w:val="center"/>
          </w:tcPr>
          <w:p w14:paraId="510B919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Making Indonesia 4.0</w:t>
            </w:r>
          </w:p>
        </w:tc>
        <w:tc>
          <w:tcPr>
            <w:tcW w:w="0" w:type="auto"/>
            <w:vAlign w:val="center"/>
          </w:tcPr>
          <w:p w14:paraId="43DDB27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100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2B1439D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tiềm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</w:p>
        </w:tc>
      </w:tr>
      <w:tr w:rsidR="004C6125" w:rsidRPr="00E6791A" w14:paraId="0AC11A57" w14:textId="77777777" w:rsidTr="00900524">
        <w:tc>
          <w:tcPr>
            <w:tcW w:w="0" w:type="auto"/>
            <w:vAlign w:val="center"/>
          </w:tcPr>
          <w:p w14:paraId="5C4C4999" w14:textId="77777777" w:rsidR="004C6125" w:rsidRPr="00900524" w:rsidRDefault="000B00A9" w:rsidP="0090052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00524">
              <w:rPr>
                <w:rFonts w:ascii="Times New Roman" w:hAnsi="Times New Roman" w:cs="Times New Roman"/>
                <w:sz w:val="26"/>
                <w:szCs w:val="26"/>
              </w:rPr>
              <w:t>Malaysia</w:t>
            </w:r>
          </w:p>
        </w:tc>
        <w:tc>
          <w:tcPr>
            <w:tcW w:w="0" w:type="auto"/>
            <w:vAlign w:val="center"/>
          </w:tcPr>
          <w:p w14:paraId="75B0646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Industry4WRD</w:t>
            </w:r>
          </w:p>
        </w:tc>
        <w:tc>
          <w:tcPr>
            <w:tcW w:w="0" w:type="auto"/>
            <w:vAlign w:val="center"/>
          </w:tcPr>
          <w:p w14:paraId="0B08738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3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MYR (700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USD)</w:t>
            </w:r>
          </w:p>
        </w:tc>
        <w:tc>
          <w:tcPr>
            <w:tcW w:w="0" w:type="auto"/>
            <w:vAlign w:val="center"/>
          </w:tcPr>
          <w:p w14:paraId="5E44A6D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Automation grants</w:t>
            </w:r>
          </w:p>
        </w:tc>
      </w:tr>
    </w:tbl>
    <w:p w14:paraId="2D1C30BB" w14:textId="77777777" w:rsidR="004C6125" w:rsidRPr="00E6791A" w:rsidRDefault="000B00A9" w:rsidP="00B82F16">
      <w:pPr>
        <w:spacing w:before="120" w:after="0" w:line="312" w:lineRule="auto"/>
        <w:rPr>
          <w:rFonts w:ascii="Times New Roman" w:hAnsi="Times New Roman" w:cs="Times New Roman"/>
          <w:sz w:val="26"/>
          <w:szCs w:val="26"/>
        </w:rPr>
      </w:pPr>
      <w:r w:rsidRPr="00B82F16">
        <w:rPr>
          <w:rFonts w:ascii="Times New Roman" w:hAnsi="Times New Roman" w:cs="Times New Roman"/>
          <w:sz w:val="26"/>
          <w:szCs w:val="26"/>
        </w:rPr>
        <w:t>4.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Thị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vốn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1"/>
        <w:gridCol w:w="1494"/>
        <w:gridCol w:w="1625"/>
        <w:gridCol w:w="2126"/>
        <w:gridCol w:w="3111"/>
      </w:tblGrid>
      <w:tr w:rsidR="004C6125" w:rsidRPr="00E6791A" w14:paraId="3F8634B2" w14:textId="77777777" w:rsidTr="00900524">
        <w:tc>
          <w:tcPr>
            <w:tcW w:w="0" w:type="auto"/>
            <w:vAlign w:val="center"/>
          </w:tcPr>
          <w:p w14:paraId="2D864775" w14:textId="77777777" w:rsidR="004C6125" w:rsidRPr="00900524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>Quốc</w:t>
            </w:r>
            <w:proofErr w:type="spellEnd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>gia</w:t>
            </w:r>
            <w:proofErr w:type="spellEnd"/>
          </w:p>
        </w:tc>
        <w:tc>
          <w:tcPr>
            <w:tcW w:w="0" w:type="auto"/>
            <w:vAlign w:val="center"/>
          </w:tcPr>
          <w:p w14:paraId="13701EF6" w14:textId="77777777" w:rsidR="004C6125" w:rsidRPr="00900524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VC funds</w:t>
            </w:r>
          </w:p>
        </w:tc>
        <w:tc>
          <w:tcPr>
            <w:tcW w:w="844" w:type="pct"/>
            <w:vAlign w:val="center"/>
          </w:tcPr>
          <w:p w14:paraId="4F607378" w14:textId="77777777" w:rsidR="004C6125" w:rsidRPr="00900524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>Tổng</w:t>
            </w:r>
            <w:proofErr w:type="spellEnd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>vốn</w:t>
            </w:r>
            <w:proofErr w:type="spellEnd"/>
          </w:p>
        </w:tc>
        <w:tc>
          <w:tcPr>
            <w:tcW w:w="1104" w:type="pct"/>
            <w:vAlign w:val="center"/>
          </w:tcPr>
          <w:p w14:paraId="423AB3F6" w14:textId="77777777" w:rsidR="004C6125" w:rsidRPr="00900524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>Stage</w:t>
            </w:r>
          </w:p>
        </w:tc>
        <w:tc>
          <w:tcPr>
            <w:tcW w:w="1616" w:type="pct"/>
            <w:vAlign w:val="center"/>
          </w:tcPr>
          <w:p w14:paraId="6116B763" w14:textId="77777777" w:rsidR="004C6125" w:rsidRPr="00900524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4C6125" w:rsidRPr="00E6791A" w14:paraId="3E6DAAE7" w14:textId="77777777" w:rsidTr="00900524">
        <w:tc>
          <w:tcPr>
            <w:tcW w:w="0" w:type="auto"/>
            <w:vAlign w:val="center"/>
          </w:tcPr>
          <w:p w14:paraId="1AA06170" w14:textId="77777777" w:rsidR="004C6125" w:rsidRPr="00900524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00524">
              <w:rPr>
                <w:rFonts w:ascii="Times New Roman" w:hAnsi="Times New Roman" w:cs="Times New Roman"/>
                <w:sz w:val="26"/>
                <w:szCs w:val="26"/>
              </w:rPr>
              <w:t>Singapore</w:t>
            </w:r>
          </w:p>
        </w:tc>
        <w:tc>
          <w:tcPr>
            <w:tcW w:w="0" w:type="auto"/>
            <w:vAlign w:val="center"/>
          </w:tcPr>
          <w:p w14:paraId="15C6D830" w14:textId="77777777" w:rsidR="004C6125" w:rsidRPr="00E6791A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350+</w:t>
            </w:r>
          </w:p>
        </w:tc>
        <w:tc>
          <w:tcPr>
            <w:tcW w:w="844" w:type="pct"/>
            <w:vAlign w:val="center"/>
          </w:tcPr>
          <w:p w14:paraId="08605C64" w14:textId="77777777" w:rsidR="004C6125" w:rsidRPr="00E6791A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50+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1104" w:type="pct"/>
            <w:vAlign w:val="center"/>
          </w:tcPr>
          <w:p w14:paraId="73C52F95" w14:textId="77777777" w:rsidR="004C6125" w:rsidRPr="00E6791A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Seed → Pre-IPO</w:t>
            </w:r>
          </w:p>
        </w:tc>
        <w:tc>
          <w:tcPr>
            <w:tcW w:w="1616" w:type="pct"/>
            <w:vAlign w:val="center"/>
          </w:tcPr>
          <w:p w14:paraId="6EBF5D5D" w14:textId="77777777" w:rsidR="004C6125" w:rsidRPr="00E6791A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Temasek, GIC, Vertex, Sequoia SEA</w:t>
            </w:r>
          </w:p>
        </w:tc>
      </w:tr>
      <w:tr w:rsidR="004C6125" w:rsidRPr="00E6791A" w14:paraId="0771CED3" w14:textId="77777777" w:rsidTr="00900524">
        <w:tc>
          <w:tcPr>
            <w:tcW w:w="0" w:type="auto"/>
            <w:vAlign w:val="center"/>
          </w:tcPr>
          <w:p w14:paraId="10422BF9" w14:textId="77777777" w:rsidR="004C6125" w:rsidRPr="00900524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00524">
              <w:rPr>
                <w:rFonts w:ascii="Times New Roman" w:hAnsi="Times New Roman" w:cs="Times New Roman"/>
                <w:sz w:val="26"/>
                <w:szCs w:val="26"/>
              </w:rPr>
              <w:t>Vietnam</w:t>
            </w:r>
          </w:p>
        </w:tc>
        <w:tc>
          <w:tcPr>
            <w:tcW w:w="0" w:type="auto"/>
            <w:vAlign w:val="center"/>
          </w:tcPr>
          <w:p w14:paraId="559DB0F2" w14:textId="77777777" w:rsidR="004C6125" w:rsidRPr="00E6791A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50+</w:t>
            </w:r>
          </w:p>
        </w:tc>
        <w:tc>
          <w:tcPr>
            <w:tcW w:w="844" w:type="pct"/>
            <w:vAlign w:val="center"/>
          </w:tcPr>
          <w:p w14:paraId="1D9A0451" w14:textId="77777777" w:rsidR="004C6125" w:rsidRPr="00E6791A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3+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1104" w:type="pct"/>
            <w:vAlign w:val="center"/>
          </w:tcPr>
          <w:p w14:paraId="38A44715" w14:textId="77777777" w:rsidR="004C6125" w:rsidRPr="00E6791A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Seed → Series B</w:t>
            </w:r>
          </w:p>
        </w:tc>
        <w:tc>
          <w:tcPr>
            <w:tcW w:w="1616" w:type="pct"/>
            <w:vAlign w:val="center"/>
          </w:tcPr>
          <w:p w14:paraId="1147B830" w14:textId="77777777" w:rsidR="004C6125" w:rsidRPr="00E6791A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VinaCapital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, Mekong Capital</w:t>
            </w:r>
          </w:p>
        </w:tc>
      </w:tr>
      <w:tr w:rsidR="004C6125" w:rsidRPr="00E6791A" w14:paraId="555E0003" w14:textId="77777777" w:rsidTr="00900524">
        <w:tc>
          <w:tcPr>
            <w:tcW w:w="0" w:type="auto"/>
            <w:vAlign w:val="center"/>
          </w:tcPr>
          <w:p w14:paraId="34182FC6" w14:textId="77777777" w:rsidR="004C6125" w:rsidRPr="00900524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00524">
              <w:rPr>
                <w:rFonts w:ascii="Times New Roman" w:hAnsi="Times New Roman" w:cs="Times New Roman"/>
                <w:sz w:val="26"/>
                <w:szCs w:val="26"/>
              </w:rPr>
              <w:t>Thailand</w:t>
            </w:r>
          </w:p>
        </w:tc>
        <w:tc>
          <w:tcPr>
            <w:tcW w:w="0" w:type="auto"/>
            <w:vAlign w:val="center"/>
          </w:tcPr>
          <w:p w14:paraId="1EED7E79" w14:textId="77777777" w:rsidR="004C6125" w:rsidRPr="00E6791A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30+</w:t>
            </w:r>
          </w:p>
        </w:tc>
        <w:tc>
          <w:tcPr>
            <w:tcW w:w="844" w:type="pct"/>
            <w:vAlign w:val="center"/>
          </w:tcPr>
          <w:p w14:paraId="18199CA2" w14:textId="77777777" w:rsidR="004C6125" w:rsidRPr="00E6791A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2+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1104" w:type="pct"/>
            <w:vAlign w:val="center"/>
          </w:tcPr>
          <w:p w14:paraId="299AC0EE" w14:textId="77777777" w:rsidR="004C6125" w:rsidRPr="00E6791A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Seed → Series A</w:t>
            </w:r>
          </w:p>
        </w:tc>
        <w:tc>
          <w:tcPr>
            <w:tcW w:w="1616" w:type="pct"/>
            <w:vAlign w:val="center"/>
          </w:tcPr>
          <w:p w14:paraId="30E82847" w14:textId="77777777" w:rsidR="004C6125" w:rsidRPr="00E6791A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SCB 10X,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Kasikorn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Vision</w:t>
            </w:r>
          </w:p>
        </w:tc>
      </w:tr>
      <w:tr w:rsidR="004C6125" w:rsidRPr="00E6791A" w14:paraId="5CAAE97B" w14:textId="77777777" w:rsidTr="00900524">
        <w:tc>
          <w:tcPr>
            <w:tcW w:w="0" w:type="auto"/>
            <w:vAlign w:val="center"/>
          </w:tcPr>
          <w:p w14:paraId="1233533A" w14:textId="77777777" w:rsidR="004C6125" w:rsidRPr="00900524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00524">
              <w:rPr>
                <w:rFonts w:ascii="Times New Roman" w:hAnsi="Times New Roman" w:cs="Times New Roman"/>
                <w:sz w:val="26"/>
                <w:szCs w:val="26"/>
              </w:rPr>
              <w:t>Others</w:t>
            </w:r>
          </w:p>
        </w:tc>
        <w:tc>
          <w:tcPr>
            <w:tcW w:w="0" w:type="auto"/>
            <w:vAlign w:val="center"/>
          </w:tcPr>
          <w:p w14:paraId="560C8D45" w14:textId="77777777" w:rsidR="004C6125" w:rsidRPr="00E6791A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70+</w:t>
            </w:r>
          </w:p>
        </w:tc>
        <w:tc>
          <w:tcPr>
            <w:tcW w:w="844" w:type="pct"/>
            <w:vAlign w:val="center"/>
          </w:tcPr>
          <w:p w14:paraId="3A94688F" w14:textId="77777777" w:rsidR="004C6125" w:rsidRPr="00E6791A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5+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1104" w:type="pct"/>
            <w:vAlign w:val="center"/>
          </w:tcPr>
          <w:p w14:paraId="6A7BFD47" w14:textId="77777777" w:rsidR="004C6125" w:rsidRPr="00E6791A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Seed → Series A</w:t>
            </w:r>
          </w:p>
        </w:tc>
        <w:tc>
          <w:tcPr>
            <w:tcW w:w="1616" w:type="pct"/>
            <w:vAlign w:val="center"/>
          </w:tcPr>
          <w:p w14:paraId="31B08A00" w14:textId="77777777" w:rsidR="004C6125" w:rsidRPr="00E6791A" w:rsidRDefault="004C6125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3CBF877" w14:textId="77777777" w:rsidR="004C6125" w:rsidRPr="00B82F16" w:rsidRDefault="000B00A9" w:rsidP="003F62ED">
      <w:pPr>
        <w:pStyle w:val="ListParagraph"/>
        <w:numPr>
          <w:ilvl w:val="0"/>
          <w:numId w:val="167"/>
        </w:numPr>
        <w:spacing w:before="24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B82F16">
        <w:rPr>
          <w:rFonts w:ascii="Times New Roman" w:hAnsi="Times New Roman" w:cs="Times New Roman"/>
          <w:b/>
          <w:sz w:val="26"/>
          <w:szCs w:val="26"/>
        </w:rPr>
        <w:t xml:space="preserve">Ý </w:t>
      </w:r>
      <w:proofErr w:type="spellStart"/>
      <w:r w:rsidRPr="00B82F16">
        <w:rPr>
          <w:rFonts w:ascii="Times New Roman" w:hAnsi="Times New Roman" w:cs="Times New Roman"/>
          <w:b/>
          <w:sz w:val="26"/>
          <w:szCs w:val="26"/>
        </w:rPr>
        <w:t>nghĩa</w:t>
      </w:r>
      <w:proofErr w:type="spellEnd"/>
      <w:r w:rsidRPr="00B82F1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82F16">
        <w:rPr>
          <w:rFonts w:ascii="Times New Roman" w:hAnsi="Times New Roman" w:cs="Times New Roman"/>
          <w:b/>
          <w:sz w:val="26"/>
          <w:szCs w:val="26"/>
        </w:rPr>
        <w:t>với</w:t>
      </w:r>
      <w:proofErr w:type="spellEnd"/>
      <w:r w:rsidRPr="00B82F16">
        <w:rPr>
          <w:rFonts w:ascii="Times New Roman" w:hAnsi="Times New Roman" w:cs="Times New Roman"/>
          <w:b/>
          <w:sz w:val="26"/>
          <w:szCs w:val="26"/>
        </w:rPr>
        <w:t xml:space="preserve"> Mekong:</w:t>
      </w:r>
      <w:r w:rsidRPr="00B82F16">
        <w:rPr>
          <w:rFonts w:ascii="Times New Roman" w:hAnsi="Times New Roman" w:cs="Times New Roman"/>
          <w:sz w:val="26"/>
          <w:szCs w:val="26"/>
        </w:rPr>
        <w:t xml:space="preserve"> Access to growth capital </w:t>
      </w:r>
      <w:proofErr w:type="spellStart"/>
      <w:r w:rsidRPr="00B82F1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82F16">
        <w:rPr>
          <w:rFonts w:ascii="Times New Roman" w:hAnsi="Times New Roman" w:cs="Times New Roman"/>
          <w:sz w:val="26"/>
          <w:szCs w:val="26"/>
        </w:rPr>
        <w:t xml:space="preserve"> Singapore VC</w:t>
      </w:r>
    </w:p>
    <w:p w14:paraId="6307AC78" w14:textId="77777777" w:rsidR="004C6125" w:rsidRPr="00B82F16" w:rsidRDefault="000B00A9" w:rsidP="003F62ED">
      <w:pPr>
        <w:pStyle w:val="ListParagraph"/>
        <w:numPr>
          <w:ilvl w:val="0"/>
          <w:numId w:val="167"/>
        </w:numPr>
        <w:spacing w:before="24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82F16">
        <w:rPr>
          <w:rFonts w:ascii="Times New Roman" w:hAnsi="Times New Roman" w:cs="Times New Roman"/>
          <w:b/>
          <w:sz w:val="26"/>
          <w:szCs w:val="26"/>
        </w:rPr>
        <w:t>Chiến</w:t>
      </w:r>
      <w:proofErr w:type="spellEnd"/>
      <w:r w:rsidRPr="00B82F1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82F16">
        <w:rPr>
          <w:rFonts w:ascii="Times New Roman" w:hAnsi="Times New Roman" w:cs="Times New Roman"/>
          <w:b/>
          <w:sz w:val="26"/>
          <w:szCs w:val="26"/>
        </w:rPr>
        <w:t>lược</w:t>
      </w:r>
      <w:proofErr w:type="spellEnd"/>
      <w:r w:rsidRPr="00B82F1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82F16">
        <w:rPr>
          <w:rFonts w:ascii="Times New Roman" w:hAnsi="Times New Roman" w:cs="Times New Roman"/>
          <w:b/>
          <w:sz w:val="26"/>
          <w:szCs w:val="26"/>
        </w:rPr>
        <w:t>xuất</w:t>
      </w:r>
      <w:proofErr w:type="spellEnd"/>
      <w:r w:rsidRPr="00B82F1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82F16">
        <w:rPr>
          <w:rFonts w:ascii="Times New Roman" w:hAnsi="Times New Roman" w:cs="Times New Roman"/>
          <w:b/>
          <w:sz w:val="26"/>
          <w:szCs w:val="26"/>
        </w:rPr>
        <w:t>khẩu</w:t>
      </w:r>
      <w:proofErr w:type="spellEnd"/>
      <w:r w:rsidRPr="00B82F16">
        <w:rPr>
          <w:rFonts w:ascii="Times New Roman" w:hAnsi="Times New Roman" w:cs="Times New Roman"/>
          <w:b/>
          <w:sz w:val="26"/>
          <w:szCs w:val="26"/>
        </w:rPr>
        <w:t xml:space="preserve"> ASEAN </w:t>
      </w:r>
      <w:proofErr w:type="spellStart"/>
      <w:r w:rsidRPr="00B82F16"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 w:rsidRPr="00B82F16">
        <w:rPr>
          <w:rFonts w:ascii="Times New Roman" w:hAnsi="Times New Roman" w:cs="Times New Roman"/>
          <w:b/>
          <w:sz w:val="26"/>
          <w:szCs w:val="26"/>
        </w:rPr>
        <w:t xml:space="preserve"> Mekong:</w:t>
      </w:r>
    </w:p>
    <w:p w14:paraId="38705D1F" w14:textId="7CABBBAD" w:rsidR="004C6125" w:rsidRPr="00E6791A" w:rsidRDefault="00B82F16" w:rsidP="00EB0C61">
      <w:pPr>
        <w:spacing w:after="0" w:line="312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- </w:t>
      </w:r>
      <w:proofErr w:type="spellStart"/>
      <w:r w:rsidR="000B00A9" w:rsidRPr="00E6791A">
        <w:rPr>
          <w:rFonts w:ascii="Times New Roman" w:hAnsi="Times New Roman" w:cs="Times New Roman"/>
          <w:b/>
          <w:sz w:val="26"/>
          <w:szCs w:val="26"/>
        </w:rPr>
        <w:t>Giai</w:t>
      </w:r>
      <w:proofErr w:type="spellEnd"/>
      <w:r w:rsidR="000B00A9"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b/>
          <w:sz w:val="26"/>
          <w:szCs w:val="26"/>
        </w:rPr>
        <w:t>đoạn</w:t>
      </w:r>
      <w:proofErr w:type="spellEnd"/>
      <w:r w:rsidR="000B00A9" w:rsidRPr="00E6791A">
        <w:rPr>
          <w:rFonts w:ascii="Times New Roman" w:hAnsi="Times New Roman" w:cs="Times New Roman"/>
          <w:b/>
          <w:sz w:val="26"/>
          <w:szCs w:val="26"/>
        </w:rPr>
        <w:t xml:space="preserve"> 1 (2025-2029): </w:t>
      </w:r>
      <w:proofErr w:type="spellStart"/>
      <w:r w:rsidR="000B00A9" w:rsidRPr="00E6791A">
        <w:rPr>
          <w:rFonts w:ascii="Times New Roman" w:hAnsi="Times New Roman" w:cs="Times New Roman"/>
          <w:b/>
          <w:sz w:val="26"/>
          <w:szCs w:val="26"/>
        </w:rPr>
        <w:t>Thâm</w:t>
      </w:r>
      <w:proofErr w:type="spellEnd"/>
      <w:r w:rsidR="000B00A9"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b/>
          <w:sz w:val="26"/>
          <w:szCs w:val="26"/>
        </w:rPr>
        <w:t>nhập</w:t>
      </w:r>
      <w:proofErr w:type="spellEnd"/>
      <w:r w:rsidR="000B00A9"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b/>
          <w:sz w:val="26"/>
          <w:szCs w:val="26"/>
        </w:rPr>
        <w:t>thị</w:t>
      </w:r>
      <w:proofErr w:type="spellEnd"/>
      <w:r w:rsidR="000B00A9"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b/>
          <w:sz w:val="26"/>
          <w:szCs w:val="26"/>
        </w:rPr>
        <w:t>trường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1685"/>
        <w:gridCol w:w="1816"/>
        <w:gridCol w:w="1048"/>
        <w:gridCol w:w="1933"/>
        <w:gridCol w:w="2011"/>
      </w:tblGrid>
      <w:tr w:rsidR="004C6125" w:rsidRPr="00E6791A" w14:paraId="60557C84" w14:textId="77777777" w:rsidTr="00900524">
        <w:tc>
          <w:tcPr>
            <w:tcW w:w="0" w:type="auto"/>
            <w:vAlign w:val="center"/>
          </w:tcPr>
          <w:p w14:paraId="49B14CD2" w14:textId="77777777" w:rsidR="004C6125" w:rsidRPr="00AD69BA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D69BA">
              <w:rPr>
                <w:rFonts w:ascii="Times New Roman" w:hAnsi="Times New Roman" w:cs="Times New Roman"/>
                <w:b/>
                <w:sz w:val="26"/>
                <w:szCs w:val="26"/>
              </w:rPr>
              <w:t>Sản</w:t>
            </w:r>
            <w:proofErr w:type="spellEnd"/>
            <w:r w:rsidRPr="00AD69B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D69BA">
              <w:rPr>
                <w:rFonts w:ascii="Times New Roman" w:hAnsi="Times New Roman" w:cs="Times New Roman"/>
                <w:b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875" w:type="pct"/>
            <w:vAlign w:val="center"/>
          </w:tcPr>
          <w:p w14:paraId="1B8DC638" w14:textId="77777777" w:rsidR="00900524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D69BA">
              <w:rPr>
                <w:rFonts w:ascii="Times New Roman" w:hAnsi="Times New Roman" w:cs="Times New Roman"/>
                <w:b/>
                <w:sz w:val="26"/>
                <w:szCs w:val="26"/>
              </w:rPr>
              <w:t>Thị</w:t>
            </w:r>
            <w:proofErr w:type="spellEnd"/>
            <w:r w:rsidRPr="00AD69B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D69BA">
              <w:rPr>
                <w:rFonts w:ascii="Times New Roman" w:hAnsi="Times New Roman" w:cs="Times New Roman"/>
                <w:b/>
                <w:sz w:val="26"/>
                <w:szCs w:val="26"/>
              </w:rPr>
              <w:t>trường</w:t>
            </w:r>
            <w:proofErr w:type="spellEnd"/>
          </w:p>
          <w:p w14:paraId="31DCF6F9" w14:textId="28FA20A5" w:rsidR="004C6125" w:rsidRPr="00AD69BA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D69BA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  <w:r w:rsidRPr="00AD69B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D69BA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943" w:type="pct"/>
            <w:vAlign w:val="center"/>
          </w:tcPr>
          <w:p w14:paraId="04FB6A67" w14:textId="77777777" w:rsidR="004C6125" w:rsidRPr="00AD69BA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D69BA">
              <w:rPr>
                <w:rFonts w:ascii="Times New Roman" w:hAnsi="Times New Roman" w:cs="Times New Roman"/>
                <w:b/>
                <w:sz w:val="26"/>
                <w:szCs w:val="26"/>
              </w:rPr>
              <w:t>Giá (USD)</w:t>
            </w:r>
          </w:p>
        </w:tc>
        <w:tc>
          <w:tcPr>
            <w:tcW w:w="0" w:type="auto"/>
            <w:vAlign w:val="center"/>
          </w:tcPr>
          <w:p w14:paraId="3C2DB0E2" w14:textId="77777777" w:rsidR="004C6125" w:rsidRPr="00AD69BA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D69BA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AD69B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D69BA">
              <w:rPr>
                <w:rFonts w:ascii="Times New Roman" w:hAnsi="Times New Roman" w:cs="Times New Roman"/>
                <w:b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0" w:type="auto"/>
            <w:vAlign w:val="center"/>
          </w:tcPr>
          <w:p w14:paraId="3FE7A22C" w14:textId="77777777" w:rsidR="004C6125" w:rsidRPr="00AD69BA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D69B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Doanh </w:t>
            </w:r>
            <w:proofErr w:type="spellStart"/>
            <w:r w:rsidRPr="00AD69BA">
              <w:rPr>
                <w:rFonts w:ascii="Times New Roman" w:hAnsi="Times New Roman" w:cs="Times New Roman"/>
                <w:b/>
                <w:sz w:val="26"/>
                <w:szCs w:val="26"/>
              </w:rPr>
              <w:t>thu</w:t>
            </w:r>
            <w:proofErr w:type="spellEnd"/>
            <w:r w:rsidRPr="00AD69B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</w:t>
            </w:r>
            <w:proofErr w:type="spellStart"/>
            <w:r w:rsidRPr="00AD69BA">
              <w:rPr>
                <w:rFonts w:ascii="Times New Roman" w:hAnsi="Times New Roman" w:cs="Times New Roman"/>
                <w:b/>
                <w:sz w:val="26"/>
                <w:szCs w:val="26"/>
              </w:rPr>
              <w:t>triệu</w:t>
            </w:r>
            <w:proofErr w:type="spellEnd"/>
            <w:r w:rsidRPr="00AD69B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USD)</w:t>
            </w:r>
          </w:p>
        </w:tc>
        <w:tc>
          <w:tcPr>
            <w:tcW w:w="0" w:type="auto"/>
            <w:vAlign w:val="center"/>
          </w:tcPr>
          <w:p w14:paraId="3445442F" w14:textId="77777777" w:rsidR="004C6125" w:rsidRPr="00AD69BA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D69BA">
              <w:rPr>
                <w:rFonts w:ascii="Times New Roman" w:hAnsi="Times New Roman" w:cs="Times New Roman"/>
                <w:b/>
                <w:sz w:val="26"/>
                <w:szCs w:val="26"/>
              </w:rPr>
              <w:t>Chiến</w:t>
            </w:r>
            <w:proofErr w:type="spellEnd"/>
            <w:r w:rsidRPr="00AD69B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D69BA">
              <w:rPr>
                <w:rFonts w:ascii="Times New Roman" w:hAnsi="Times New Roman" w:cs="Times New Roman"/>
                <w:b/>
                <w:sz w:val="26"/>
                <w:szCs w:val="26"/>
              </w:rPr>
              <w:t>lược</w:t>
            </w:r>
            <w:proofErr w:type="spellEnd"/>
          </w:p>
        </w:tc>
      </w:tr>
      <w:tr w:rsidR="004C6125" w:rsidRPr="00E6791A" w14:paraId="79F0ECBE" w14:textId="77777777" w:rsidTr="00900524">
        <w:tc>
          <w:tcPr>
            <w:tcW w:w="0" w:type="auto"/>
            <w:vAlign w:val="center"/>
          </w:tcPr>
          <w:p w14:paraId="4A96ABB2" w14:textId="77777777" w:rsidR="004C6125" w:rsidRPr="00900524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00524">
              <w:rPr>
                <w:rFonts w:ascii="Times New Roman" w:hAnsi="Times New Roman" w:cs="Times New Roman"/>
                <w:sz w:val="26"/>
                <w:szCs w:val="26"/>
              </w:rPr>
              <w:t>MK-100</w:t>
            </w:r>
          </w:p>
        </w:tc>
        <w:tc>
          <w:tcPr>
            <w:tcW w:w="875" w:type="pct"/>
            <w:vAlign w:val="center"/>
          </w:tcPr>
          <w:p w14:paraId="11459A0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Singapore, Malaysia</w:t>
            </w:r>
          </w:p>
        </w:tc>
        <w:tc>
          <w:tcPr>
            <w:tcW w:w="943" w:type="pct"/>
            <w:vAlign w:val="center"/>
          </w:tcPr>
          <w:p w14:paraId="36334B53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800-1.200</w:t>
            </w:r>
          </w:p>
        </w:tc>
        <w:tc>
          <w:tcPr>
            <w:tcW w:w="0" w:type="auto"/>
            <w:vAlign w:val="center"/>
          </w:tcPr>
          <w:p w14:paraId="68DD72E3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200</w:t>
            </w:r>
          </w:p>
        </w:tc>
        <w:tc>
          <w:tcPr>
            <w:tcW w:w="0" w:type="auto"/>
            <w:vAlign w:val="center"/>
          </w:tcPr>
          <w:p w14:paraId="128D501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0,20</w:t>
            </w:r>
          </w:p>
        </w:tc>
        <w:tc>
          <w:tcPr>
            <w:tcW w:w="0" w:type="auto"/>
            <w:vAlign w:val="center"/>
          </w:tcPr>
          <w:p w14:paraId="52469C8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Pilot customers</w:t>
            </w:r>
          </w:p>
        </w:tc>
      </w:tr>
      <w:tr w:rsidR="004C6125" w:rsidRPr="00E6791A" w14:paraId="652E0434" w14:textId="77777777" w:rsidTr="00900524">
        <w:tc>
          <w:tcPr>
            <w:tcW w:w="0" w:type="auto"/>
            <w:vAlign w:val="center"/>
          </w:tcPr>
          <w:p w14:paraId="2AB72A37" w14:textId="77777777" w:rsidR="004C6125" w:rsidRPr="00900524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00524">
              <w:rPr>
                <w:rFonts w:ascii="Times New Roman" w:hAnsi="Times New Roman" w:cs="Times New Roman"/>
                <w:sz w:val="26"/>
                <w:szCs w:val="26"/>
              </w:rPr>
              <w:t>AMR-100</w:t>
            </w:r>
          </w:p>
        </w:tc>
        <w:tc>
          <w:tcPr>
            <w:tcW w:w="875" w:type="pct"/>
            <w:vAlign w:val="center"/>
          </w:tcPr>
          <w:p w14:paraId="4FDB36C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Thailand (automotive)</w:t>
            </w:r>
          </w:p>
        </w:tc>
        <w:tc>
          <w:tcPr>
            <w:tcW w:w="943" w:type="pct"/>
            <w:vAlign w:val="center"/>
          </w:tcPr>
          <w:p w14:paraId="27D05B7D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25.000-30.000</w:t>
            </w:r>
          </w:p>
        </w:tc>
        <w:tc>
          <w:tcPr>
            <w:tcW w:w="0" w:type="auto"/>
            <w:vAlign w:val="center"/>
          </w:tcPr>
          <w:p w14:paraId="7F5287E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50</w:t>
            </w:r>
          </w:p>
        </w:tc>
        <w:tc>
          <w:tcPr>
            <w:tcW w:w="0" w:type="auto"/>
            <w:vAlign w:val="center"/>
          </w:tcPr>
          <w:p w14:paraId="1C356DCF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1,38</w:t>
            </w:r>
          </w:p>
        </w:tc>
        <w:tc>
          <w:tcPr>
            <w:tcW w:w="0" w:type="auto"/>
            <w:vAlign w:val="center"/>
          </w:tcPr>
          <w:p w14:paraId="48C2687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Partnership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Tier-1</w:t>
            </w:r>
          </w:p>
        </w:tc>
      </w:tr>
      <w:tr w:rsidR="004C6125" w:rsidRPr="00E6791A" w14:paraId="6B9FFCC3" w14:textId="77777777" w:rsidTr="00900524">
        <w:tc>
          <w:tcPr>
            <w:tcW w:w="0" w:type="auto"/>
            <w:vAlign w:val="center"/>
          </w:tcPr>
          <w:p w14:paraId="3164257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Tổng</w:t>
            </w:r>
            <w:proofErr w:type="spellEnd"/>
          </w:p>
        </w:tc>
        <w:tc>
          <w:tcPr>
            <w:tcW w:w="875" w:type="pct"/>
            <w:vAlign w:val="center"/>
          </w:tcPr>
          <w:p w14:paraId="69FE399E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43" w:type="pct"/>
            <w:vAlign w:val="center"/>
          </w:tcPr>
          <w:p w14:paraId="58F5581C" w14:textId="77777777" w:rsidR="004C6125" w:rsidRPr="00E6791A" w:rsidRDefault="004C6125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574211B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250</w:t>
            </w:r>
          </w:p>
        </w:tc>
        <w:tc>
          <w:tcPr>
            <w:tcW w:w="0" w:type="auto"/>
            <w:vAlign w:val="center"/>
          </w:tcPr>
          <w:p w14:paraId="1CAEC11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1,58</w:t>
            </w:r>
          </w:p>
        </w:tc>
        <w:tc>
          <w:tcPr>
            <w:tcW w:w="0" w:type="auto"/>
            <w:vAlign w:val="center"/>
          </w:tcPr>
          <w:p w14:paraId="40953D9D" w14:textId="77777777" w:rsidR="00900524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8,6% </w:t>
            </w:r>
          </w:p>
          <w:p w14:paraId="77329C38" w14:textId="1EC32CAA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doanh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thu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GĐ1</w:t>
            </w:r>
          </w:p>
        </w:tc>
      </w:tr>
    </w:tbl>
    <w:p w14:paraId="10EC65A4" w14:textId="77777777" w:rsidR="00AD69BA" w:rsidRDefault="00AD69BA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73B0BEBF" w14:textId="1064CEA1" w:rsidR="004C6125" w:rsidRPr="00AD69BA" w:rsidRDefault="000B00A9" w:rsidP="00AD69BA">
      <w:pPr>
        <w:pStyle w:val="ListParagraph"/>
        <w:numPr>
          <w:ilvl w:val="0"/>
          <w:numId w:val="1"/>
        </w:numPr>
        <w:spacing w:after="0" w:line="312" w:lineRule="auto"/>
        <w:ind w:hanging="153"/>
        <w:rPr>
          <w:rFonts w:ascii="Times New Roman" w:hAnsi="Times New Roman" w:cs="Times New Roman"/>
          <w:sz w:val="26"/>
          <w:szCs w:val="26"/>
        </w:rPr>
      </w:pPr>
      <w:proofErr w:type="spellStart"/>
      <w:r w:rsidRPr="00AD69BA">
        <w:rPr>
          <w:rFonts w:ascii="Times New Roman" w:hAnsi="Times New Roman" w:cs="Times New Roman"/>
          <w:b/>
          <w:sz w:val="26"/>
          <w:szCs w:val="26"/>
        </w:rPr>
        <w:t>Giai</w:t>
      </w:r>
      <w:proofErr w:type="spellEnd"/>
      <w:r w:rsidRPr="00AD69B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D69BA">
        <w:rPr>
          <w:rFonts w:ascii="Times New Roman" w:hAnsi="Times New Roman" w:cs="Times New Roman"/>
          <w:b/>
          <w:sz w:val="26"/>
          <w:szCs w:val="26"/>
        </w:rPr>
        <w:t>đoạn</w:t>
      </w:r>
      <w:proofErr w:type="spellEnd"/>
      <w:r w:rsidRPr="00AD69BA">
        <w:rPr>
          <w:rFonts w:ascii="Times New Roman" w:hAnsi="Times New Roman" w:cs="Times New Roman"/>
          <w:b/>
          <w:sz w:val="26"/>
          <w:szCs w:val="26"/>
        </w:rPr>
        <w:t xml:space="preserve"> 2 (2030-2035): </w:t>
      </w:r>
      <w:proofErr w:type="spellStart"/>
      <w:r w:rsidRPr="00AD69BA">
        <w:rPr>
          <w:rFonts w:ascii="Times New Roman" w:hAnsi="Times New Roman" w:cs="Times New Roman"/>
          <w:b/>
          <w:sz w:val="26"/>
          <w:szCs w:val="26"/>
        </w:rPr>
        <w:t>Mở</w:t>
      </w:r>
      <w:proofErr w:type="spellEnd"/>
      <w:r w:rsidRPr="00AD69B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D69BA">
        <w:rPr>
          <w:rFonts w:ascii="Times New Roman" w:hAnsi="Times New Roman" w:cs="Times New Roman"/>
          <w:b/>
          <w:sz w:val="26"/>
          <w:szCs w:val="26"/>
        </w:rPr>
        <w:t>rộng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6"/>
        <w:gridCol w:w="2478"/>
        <w:gridCol w:w="1325"/>
        <w:gridCol w:w="1009"/>
        <w:gridCol w:w="1725"/>
        <w:gridCol w:w="2004"/>
      </w:tblGrid>
      <w:tr w:rsidR="004C6125" w:rsidRPr="00E6791A" w14:paraId="3D5B6BB8" w14:textId="77777777" w:rsidTr="00AD69BA">
        <w:tc>
          <w:tcPr>
            <w:tcW w:w="564" w:type="pct"/>
            <w:vAlign w:val="center"/>
          </w:tcPr>
          <w:p w14:paraId="5E92939B" w14:textId="77777777" w:rsidR="004C6125" w:rsidRPr="00AD69BA" w:rsidRDefault="000B00A9" w:rsidP="00AD69B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D69BA">
              <w:rPr>
                <w:rFonts w:ascii="Times New Roman" w:hAnsi="Times New Roman" w:cs="Times New Roman"/>
                <w:b/>
                <w:sz w:val="26"/>
                <w:szCs w:val="26"/>
              </w:rPr>
              <w:t>Sản</w:t>
            </w:r>
            <w:proofErr w:type="spellEnd"/>
            <w:r w:rsidRPr="00AD69B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D69BA">
              <w:rPr>
                <w:rFonts w:ascii="Times New Roman" w:hAnsi="Times New Roman" w:cs="Times New Roman"/>
                <w:b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1287" w:type="pct"/>
            <w:vAlign w:val="center"/>
          </w:tcPr>
          <w:p w14:paraId="663A46C4" w14:textId="77777777" w:rsidR="00AD69BA" w:rsidRDefault="000B00A9" w:rsidP="00AD69B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D69BA">
              <w:rPr>
                <w:rFonts w:ascii="Times New Roman" w:hAnsi="Times New Roman" w:cs="Times New Roman"/>
                <w:b/>
                <w:sz w:val="26"/>
                <w:szCs w:val="26"/>
              </w:rPr>
              <w:t>Thị</w:t>
            </w:r>
            <w:proofErr w:type="spellEnd"/>
            <w:r w:rsidRPr="00AD69B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D69BA">
              <w:rPr>
                <w:rFonts w:ascii="Times New Roman" w:hAnsi="Times New Roman" w:cs="Times New Roman"/>
                <w:b/>
                <w:sz w:val="26"/>
                <w:szCs w:val="26"/>
              </w:rPr>
              <w:t>trườ</w:t>
            </w:r>
            <w:r w:rsidR="00AD69BA">
              <w:rPr>
                <w:rFonts w:ascii="Times New Roman" w:hAnsi="Times New Roman" w:cs="Times New Roman"/>
                <w:b/>
                <w:sz w:val="26"/>
                <w:szCs w:val="26"/>
              </w:rPr>
              <w:t>ng</w:t>
            </w:r>
            <w:proofErr w:type="spellEnd"/>
          </w:p>
          <w:p w14:paraId="383582A4" w14:textId="0A0112C8" w:rsidR="004C6125" w:rsidRPr="00AD69BA" w:rsidRDefault="000B00A9" w:rsidP="00AD69B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D69BA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  <w:r w:rsidRPr="00AD69B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D69BA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688" w:type="pct"/>
            <w:vAlign w:val="center"/>
          </w:tcPr>
          <w:p w14:paraId="77E1A58A" w14:textId="77777777" w:rsidR="004C6125" w:rsidRPr="00AD69BA" w:rsidRDefault="000B00A9" w:rsidP="00AD69B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D69BA">
              <w:rPr>
                <w:rFonts w:ascii="Times New Roman" w:hAnsi="Times New Roman" w:cs="Times New Roman"/>
                <w:b/>
                <w:sz w:val="26"/>
                <w:szCs w:val="26"/>
              </w:rPr>
              <w:t>Giá (USD)</w:t>
            </w:r>
          </w:p>
        </w:tc>
        <w:tc>
          <w:tcPr>
            <w:tcW w:w="524" w:type="pct"/>
            <w:vAlign w:val="center"/>
          </w:tcPr>
          <w:p w14:paraId="2698A8C7" w14:textId="77777777" w:rsidR="004C6125" w:rsidRPr="00AD69BA" w:rsidRDefault="000B00A9" w:rsidP="00AD69B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D69BA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AD69B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D69BA">
              <w:rPr>
                <w:rFonts w:ascii="Times New Roman" w:hAnsi="Times New Roman" w:cs="Times New Roman"/>
                <w:b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896" w:type="pct"/>
            <w:vAlign w:val="center"/>
          </w:tcPr>
          <w:p w14:paraId="498FA7B2" w14:textId="77777777" w:rsidR="004C6125" w:rsidRPr="00AD69BA" w:rsidRDefault="000B00A9" w:rsidP="00AD69B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D69B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Doanh </w:t>
            </w:r>
            <w:proofErr w:type="spellStart"/>
            <w:r w:rsidRPr="00AD69BA">
              <w:rPr>
                <w:rFonts w:ascii="Times New Roman" w:hAnsi="Times New Roman" w:cs="Times New Roman"/>
                <w:b/>
                <w:sz w:val="26"/>
                <w:szCs w:val="26"/>
              </w:rPr>
              <w:t>thu</w:t>
            </w:r>
            <w:proofErr w:type="spellEnd"/>
            <w:r w:rsidRPr="00AD69B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</w:t>
            </w:r>
            <w:proofErr w:type="spellStart"/>
            <w:r w:rsidRPr="00AD69BA">
              <w:rPr>
                <w:rFonts w:ascii="Times New Roman" w:hAnsi="Times New Roman" w:cs="Times New Roman"/>
                <w:b/>
                <w:sz w:val="26"/>
                <w:szCs w:val="26"/>
              </w:rPr>
              <w:t>triệu</w:t>
            </w:r>
            <w:proofErr w:type="spellEnd"/>
            <w:r w:rsidRPr="00AD69B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USD)</w:t>
            </w:r>
          </w:p>
        </w:tc>
        <w:tc>
          <w:tcPr>
            <w:tcW w:w="1041" w:type="pct"/>
            <w:vAlign w:val="center"/>
          </w:tcPr>
          <w:p w14:paraId="2721237E" w14:textId="77777777" w:rsidR="004C6125" w:rsidRPr="00AD69BA" w:rsidRDefault="000B00A9" w:rsidP="00AD69B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D69BA">
              <w:rPr>
                <w:rFonts w:ascii="Times New Roman" w:hAnsi="Times New Roman" w:cs="Times New Roman"/>
                <w:b/>
                <w:sz w:val="26"/>
                <w:szCs w:val="26"/>
              </w:rPr>
              <w:t>Chiến</w:t>
            </w:r>
            <w:proofErr w:type="spellEnd"/>
            <w:r w:rsidRPr="00AD69B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D69BA">
              <w:rPr>
                <w:rFonts w:ascii="Times New Roman" w:hAnsi="Times New Roman" w:cs="Times New Roman"/>
                <w:b/>
                <w:sz w:val="26"/>
                <w:szCs w:val="26"/>
              </w:rPr>
              <w:t>lược</w:t>
            </w:r>
            <w:proofErr w:type="spellEnd"/>
          </w:p>
        </w:tc>
      </w:tr>
      <w:tr w:rsidR="004C6125" w:rsidRPr="00E6791A" w14:paraId="1E9A09EF" w14:textId="77777777" w:rsidTr="00AD69BA">
        <w:tc>
          <w:tcPr>
            <w:tcW w:w="564" w:type="pct"/>
            <w:vAlign w:val="center"/>
          </w:tcPr>
          <w:p w14:paraId="77404E9A" w14:textId="77777777" w:rsidR="004C6125" w:rsidRPr="00AD69B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D69BA">
              <w:rPr>
                <w:rFonts w:ascii="Times New Roman" w:hAnsi="Times New Roman" w:cs="Times New Roman"/>
                <w:sz w:val="26"/>
                <w:szCs w:val="26"/>
              </w:rPr>
              <w:t>MK-200</w:t>
            </w:r>
          </w:p>
        </w:tc>
        <w:tc>
          <w:tcPr>
            <w:tcW w:w="1287" w:type="pct"/>
            <w:vAlign w:val="center"/>
          </w:tcPr>
          <w:p w14:paraId="7914653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Singapore, Thailand, Indonesia</w:t>
            </w:r>
          </w:p>
        </w:tc>
        <w:tc>
          <w:tcPr>
            <w:tcW w:w="688" w:type="pct"/>
            <w:vAlign w:val="center"/>
          </w:tcPr>
          <w:p w14:paraId="1E7B4E17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1.800-2.500</w:t>
            </w:r>
          </w:p>
        </w:tc>
        <w:tc>
          <w:tcPr>
            <w:tcW w:w="524" w:type="pct"/>
            <w:vAlign w:val="center"/>
          </w:tcPr>
          <w:p w14:paraId="7B6F85D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800</w:t>
            </w:r>
          </w:p>
        </w:tc>
        <w:tc>
          <w:tcPr>
            <w:tcW w:w="896" w:type="pct"/>
            <w:vAlign w:val="center"/>
          </w:tcPr>
          <w:p w14:paraId="006F9ABA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1,76</w:t>
            </w:r>
          </w:p>
        </w:tc>
        <w:tc>
          <w:tcPr>
            <w:tcW w:w="1041" w:type="pct"/>
            <w:vAlign w:val="center"/>
          </w:tcPr>
          <w:p w14:paraId="548F757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Direct sales + Distributor</w:t>
            </w:r>
          </w:p>
        </w:tc>
      </w:tr>
      <w:tr w:rsidR="004C6125" w:rsidRPr="00E6791A" w14:paraId="2DA7B2A8" w14:textId="77777777" w:rsidTr="00AD69BA">
        <w:tc>
          <w:tcPr>
            <w:tcW w:w="564" w:type="pct"/>
            <w:vAlign w:val="center"/>
          </w:tcPr>
          <w:p w14:paraId="167BE181" w14:textId="77777777" w:rsidR="004C6125" w:rsidRPr="00AD69B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D69BA">
              <w:rPr>
                <w:rFonts w:ascii="Times New Roman" w:hAnsi="Times New Roman" w:cs="Times New Roman"/>
                <w:sz w:val="26"/>
                <w:szCs w:val="26"/>
              </w:rPr>
              <w:t>AMR-500</w:t>
            </w:r>
          </w:p>
        </w:tc>
        <w:tc>
          <w:tcPr>
            <w:tcW w:w="1287" w:type="pct"/>
            <w:vAlign w:val="center"/>
          </w:tcPr>
          <w:p w14:paraId="2986D6E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ASEAN manufacturing</w:t>
            </w:r>
          </w:p>
        </w:tc>
        <w:tc>
          <w:tcPr>
            <w:tcW w:w="688" w:type="pct"/>
            <w:vAlign w:val="center"/>
          </w:tcPr>
          <w:p w14:paraId="34EE0E04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40.000-50.000</w:t>
            </w:r>
          </w:p>
        </w:tc>
        <w:tc>
          <w:tcPr>
            <w:tcW w:w="524" w:type="pct"/>
            <w:vAlign w:val="center"/>
          </w:tcPr>
          <w:p w14:paraId="2B9C839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400</w:t>
            </w:r>
          </w:p>
        </w:tc>
        <w:tc>
          <w:tcPr>
            <w:tcW w:w="896" w:type="pct"/>
            <w:vAlign w:val="center"/>
          </w:tcPr>
          <w:p w14:paraId="2E715DC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18,00</w:t>
            </w:r>
          </w:p>
        </w:tc>
        <w:tc>
          <w:tcPr>
            <w:tcW w:w="1041" w:type="pct"/>
            <w:vAlign w:val="center"/>
          </w:tcPr>
          <w:p w14:paraId="4E26481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Fleet sales (10-50 units)</w:t>
            </w:r>
          </w:p>
        </w:tc>
      </w:tr>
      <w:tr w:rsidR="004C6125" w:rsidRPr="00E6791A" w14:paraId="54735F21" w14:textId="77777777" w:rsidTr="00AD69BA">
        <w:tc>
          <w:tcPr>
            <w:tcW w:w="564" w:type="pct"/>
            <w:vAlign w:val="center"/>
          </w:tcPr>
          <w:p w14:paraId="157DA1E3" w14:textId="77777777" w:rsidR="004C6125" w:rsidRPr="00AD69B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D69BA">
              <w:rPr>
                <w:rFonts w:ascii="Times New Roman" w:hAnsi="Times New Roman" w:cs="Times New Roman"/>
                <w:sz w:val="26"/>
                <w:szCs w:val="26"/>
              </w:rPr>
              <w:t>AMR-100</w:t>
            </w:r>
          </w:p>
        </w:tc>
        <w:tc>
          <w:tcPr>
            <w:tcW w:w="1287" w:type="pct"/>
            <w:vAlign w:val="center"/>
          </w:tcPr>
          <w:p w14:paraId="0FB8468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ASEAN logistics</w:t>
            </w:r>
          </w:p>
        </w:tc>
        <w:tc>
          <w:tcPr>
            <w:tcW w:w="688" w:type="pct"/>
            <w:vAlign w:val="center"/>
          </w:tcPr>
          <w:p w14:paraId="2B7754D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25.000-30.000</w:t>
            </w:r>
          </w:p>
        </w:tc>
        <w:tc>
          <w:tcPr>
            <w:tcW w:w="524" w:type="pct"/>
            <w:vAlign w:val="center"/>
          </w:tcPr>
          <w:p w14:paraId="1BFE3F6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200</w:t>
            </w:r>
          </w:p>
        </w:tc>
        <w:tc>
          <w:tcPr>
            <w:tcW w:w="896" w:type="pct"/>
            <w:vAlign w:val="center"/>
          </w:tcPr>
          <w:p w14:paraId="03D32BF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5,50</w:t>
            </w:r>
          </w:p>
        </w:tc>
        <w:tc>
          <w:tcPr>
            <w:tcW w:w="1041" w:type="pct"/>
            <w:vAlign w:val="center"/>
          </w:tcPr>
          <w:p w14:paraId="574A322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E-commerce, 3PL</w:t>
            </w:r>
          </w:p>
        </w:tc>
      </w:tr>
      <w:tr w:rsidR="004C6125" w:rsidRPr="00E6791A" w14:paraId="30018F68" w14:textId="77777777" w:rsidTr="00AD69BA">
        <w:tc>
          <w:tcPr>
            <w:tcW w:w="564" w:type="pct"/>
            <w:vAlign w:val="center"/>
          </w:tcPr>
          <w:p w14:paraId="6915681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Tổng</w:t>
            </w:r>
            <w:proofErr w:type="spellEnd"/>
          </w:p>
        </w:tc>
        <w:tc>
          <w:tcPr>
            <w:tcW w:w="1287" w:type="pct"/>
            <w:vAlign w:val="center"/>
          </w:tcPr>
          <w:p w14:paraId="7546A11A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8" w:type="pct"/>
            <w:vAlign w:val="center"/>
          </w:tcPr>
          <w:p w14:paraId="319F5A7B" w14:textId="77777777" w:rsidR="004C6125" w:rsidRPr="00E6791A" w:rsidRDefault="004C6125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24" w:type="pct"/>
            <w:vAlign w:val="center"/>
          </w:tcPr>
          <w:p w14:paraId="495EFA3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1.400</w:t>
            </w:r>
          </w:p>
        </w:tc>
        <w:tc>
          <w:tcPr>
            <w:tcW w:w="896" w:type="pct"/>
            <w:vAlign w:val="center"/>
          </w:tcPr>
          <w:p w14:paraId="5BB238D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25,26</w:t>
            </w:r>
          </w:p>
        </w:tc>
        <w:tc>
          <w:tcPr>
            <w:tcW w:w="1041" w:type="pct"/>
            <w:vAlign w:val="center"/>
          </w:tcPr>
          <w:p w14:paraId="5F3C868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29,7%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doanh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thu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GĐ2</w:t>
            </w:r>
          </w:p>
        </w:tc>
      </w:tr>
    </w:tbl>
    <w:p w14:paraId="46E7629F" w14:textId="61CE6747" w:rsidR="004C6125" w:rsidRPr="00AD69BA" w:rsidRDefault="000B00A9" w:rsidP="00AD69BA">
      <w:pPr>
        <w:pStyle w:val="ListParagraph"/>
        <w:numPr>
          <w:ilvl w:val="0"/>
          <w:numId w:val="1"/>
        </w:numPr>
        <w:spacing w:before="240" w:after="0" w:line="312" w:lineRule="auto"/>
        <w:ind w:hanging="153"/>
        <w:rPr>
          <w:rFonts w:ascii="Times New Roman" w:hAnsi="Times New Roman" w:cs="Times New Roman"/>
          <w:sz w:val="26"/>
          <w:szCs w:val="26"/>
        </w:rPr>
      </w:pPr>
      <w:proofErr w:type="spellStart"/>
      <w:r w:rsidRPr="00AD69BA">
        <w:rPr>
          <w:rFonts w:ascii="Times New Roman" w:hAnsi="Times New Roman" w:cs="Times New Roman"/>
          <w:b/>
          <w:sz w:val="26"/>
          <w:szCs w:val="26"/>
        </w:rPr>
        <w:t>Giai</w:t>
      </w:r>
      <w:proofErr w:type="spellEnd"/>
      <w:r w:rsidRPr="00AD69B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D69BA">
        <w:rPr>
          <w:rFonts w:ascii="Times New Roman" w:hAnsi="Times New Roman" w:cs="Times New Roman"/>
          <w:b/>
          <w:sz w:val="26"/>
          <w:szCs w:val="26"/>
        </w:rPr>
        <w:t>đoạn</w:t>
      </w:r>
      <w:proofErr w:type="spellEnd"/>
      <w:r w:rsidRPr="00AD69BA">
        <w:rPr>
          <w:rFonts w:ascii="Times New Roman" w:hAnsi="Times New Roman" w:cs="Times New Roman"/>
          <w:b/>
          <w:sz w:val="26"/>
          <w:szCs w:val="26"/>
        </w:rPr>
        <w:t xml:space="preserve"> 3 (2036-2075): Dẫn </w:t>
      </w:r>
      <w:proofErr w:type="spellStart"/>
      <w:r w:rsidRPr="00AD69BA">
        <w:rPr>
          <w:rFonts w:ascii="Times New Roman" w:hAnsi="Times New Roman" w:cs="Times New Roman"/>
          <w:b/>
          <w:sz w:val="26"/>
          <w:szCs w:val="26"/>
        </w:rPr>
        <w:t>đầu</w:t>
      </w:r>
      <w:proofErr w:type="spellEnd"/>
      <w:r w:rsidRPr="00AD69B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D69BA">
        <w:rPr>
          <w:rFonts w:ascii="Times New Roman" w:hAnsi="Times New Roman" w:cs="Times New Roman"/>
          <w:b/>
          <w:sz w:val="26"/>
          <w:szCs w:val="26"/>
        </w:rPr>
        <w:t>khu</w:t>
      </w:r>
      <w:proofErr w:type="spellEnd"/>
      <w:r w:rsidRPr="00AD69B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D69BA">
        <w:rPr>
          <w:rFonts w:ascii="Times New Roman" w:hAnsi="Times New Roman" w:cs="Times New Roman"/>
          <w:b/>
          <w:sz w:val="26"/>
          <w:szCs w:val="26"/>
        </w:rPr>
        <w:t>vực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1"/>
        <w:gridCol w:w="2051"/>
        <w:gridCol w:w="1386"/>
        <w:gridCol w:w="1038"/>
        <w:gridCol w:w="1878"/>
        <w:gridCol w:w="2113"/>
      </w:tblGrid>
      <w:tr w:rsidR="004C6125" w:rsidRPr="00E6791A" w14:paraId="58DA5573" w14:textId="77777777" w:rsidTr="00DD4E95">
        <w:tc>
          <w:tcPr>
            <w:tcW w:w="0" w:type="auto"/>
            <w:vAlign w:val="center"/>
          </w:tcPr>
          <w:p w14:paraId="35BF3F6F" w14:textId="77777777" w:rsidR="004C6125" w:rsidRPr="00AD69BA" w:rsidRDefault="000B00A9" w:rsidP="00DD4E95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D69BA">
              <w:rPr>
                <w:rFonts w:ascii="Times New Roman" w:hAnsi="Times New Roman" w:cs="Times New Roman"/>
                <w:b/>
                <w:sz w:val="26"/>
                <w:szCs w:val="26"/>
              </w:rPr>
              <w:t>Sản</w:t>
            </w:r>
            <w:proofErr w:type="spellEnd"/>
            <w:r w:rsidRPr="00AD69B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D69BA">
              <w:rPr>
                <w:rFonts w:ascii="Times New Roman" w:hAnsi="Times New Roman" w:cs="Times New Roman"/>
                <w:b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0" w:type="auto"/>
            <w:vAlign w:val="center"/>
          </w:tcPr>
          <w:p w14:paraId="25ACB6B9" w14:textId="77777777" w:rsidR="00DD4E95" w:rsidRDefault="000B00A9" w:rsidP="00DD4E95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D69BA">
              <w:rPr>
                <w:rFonts w:ascii="Times New Roman" w:hAnsi="Times New Roman" w:cs="Times New Roman"/>
                <w:b/>
                <w:sz w:val="26"/>
                <w:szCs w:val="26"/>
              </w:rPr>
              <w:t>Thị</w:t>
            </w:r>
            <w:proofErr w:type="spellEnd"/>
            <w:r w:rsidRPr="00AD69B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D69BA">
              <w:rPr>
                <w:rFonts w:ascii="Times New Roman" w:hAnsi="Times New Roman" w:cs="Times New Roman"/>
                <w:b/>
                <w:sz w:val="26"/>
                <w:szCs w:val="26"/>
              </w:rPr>
              <w:t>trườ</w:t>
            </w:r>
            <w:r w:rsidR="00DD4E95">
              <w:rPr>
                <w:rFonts w:ascii="Times New Roman" w:hAnsi="Times New Roman" w:cs="Times New Roman"/>
                <w:b/>
                <w:sz w:val="26"/>
                <w:szCs w:val="26"/>
              </w:rPr>
              <w:t>ng</w:t>
            </w:r>
            <w:proofErr w:type="spellEnd"/>
          </w:p>
          <w:p w14:paraId="04F15EB8" w14:textId="24C49C4B" w:rsidR="004C6125" w:rsidRPr="00AD69BA" w:rsidRDefault="000B00A9" w:rsidP="00DD4E95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D69BA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  <w:r w:rsidRPr="00AD69B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D69BA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0" w:type="auto"/>
            <w:vAlign w:val="center"/>
          </w:tcPr>
          <w:p w14:paraId="3ACB60B5" w14:textId="77777777" w:rsidR="004C6125" w:rsidRPr="00AD69BA" w:rsidRDefault="000B00A9" w:rsidP="00DD4E95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D69BA">
              <w:rPr>
                <w:rFonts w:ascii="Times New Roman" w:hAnsi="Times New Roman" w:cs="Times New Roman"/>
                <w:b/>
                <w:sz w:val="26"/>
                <w:szCs w:val="26"/>
              </w:rPr>
              <w:t>Giá (USD)</w:t>
            </w:r>
          </w:p>
        </w:tc>
        <w:tc>
          <w:tcPr>
            <w:tcW w:w="0" w:type="auto"/>
            <w:vAlign w:val="center"/>
          </w:tcPr>
          <w:p w14:paraId="2749CB82" w14:textId="77777777" w:rsidR="004C6125" w:rsidRPr="00AD69BA" w:rsidRDefault="000B00A9" w:rsidP="00DD4E95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D69BA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AD69B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D69BA">
              <w:rPr>
                <w:rFonts w:ascii="Times New Roman" w:hAnsi="Times New Roman" w:cs="Times New Roman"/>
                <w:b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0" w:type="auto"/>
            <w:vAlign w:val="center"/>
          </w:tcPr>
          <w:p w14:paraId="55110634" w14:textId="77777777" w:rsidR="004C6125" w:rsidRPr="00AD69BA" w:rsidRDefault="000B00A9" w:rsidP="00DD4E95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D69B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Doanh </w:t>
            </w:r>
            <w:proofErr w:type="spellStart"/>
            <w:r w:rsidRPr="00AD69BA">
              <w:rPr>
                <w:rFonts w:ascii="Times New Roman" w:hAnsi="Times New Roman" w:cs="Times New Roman"/>
                <w:b/>
                <w:sz w:val="26"/>
                <w:szCs w:val="26"/>
              </w:rPr>
              <w:t>thu</w:t>
            </w:r>
            <w:proofErr w:type="spellEnd"/>
            <w:r w:rsidRPr="00AD69B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</w:t>
            </w:r>
            <w:proofErr w:type="spellStart"/>
            <w:r w:rsidRPr="00AD69BA">
              <w:rPr>
                <w:rFonts w:ascii="Times New Roman" w:hAnsi="Times New Roman" w:cs="Times New Roman"/>
                <w:b/>
                <w:sz w:val="26"/>
                <w:szCs w:val="26"/>
              </w:rPr>
              <w:t>triệu</w:t>
            </w:r>
            <w:proofErr w:type="spellEnd"/>
            <w:r w:rsidRPr="00AD69B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USD)</w:t>
            </w:r>
          </w:p>
        </w:tc>
        <w:tc>
          <w:tcPr>
            <w:tcW w:w="0" w:type="auto"/>
            <w:vAlign w:val="center"/>
          </w:tcPr>
          <w:p w14:paraId="0927D9C7" w14:textId="77777777" w:rsidR="004C6125" w:rsidRPr="00AD69BA" w:rsidRDefault="000B00A9" w:rsidP="00DD4E95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D69BA">
              <w:rPr>
                <w:rFonts w:ascii="Times New Roman" w:hAnsi="Times New Roman" w:cs="Times New Roman"/>
                <w:b/>
                <w:sz w:val="26"/>
                <w:szCs w:val="26"/>
              </w:rPr>
              <w:t>Chiến</w:t>
            </w:r>
            <w:proofErr w:type="spellEnd"/>
            <w:r w:rsidRPr="00AD69B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D69BA">
              <w:rPr>
                <w:rFonts w:ascii="Times New Roman" w:hAnsi="Times New Roman" w:cs="Times New Roman"/>
                <w:b/>
                <w:sz w:val="26"/>
                <w:szCs w:val="26"/>
              </w:rPr>
              <w:t>lược</w:t>
            </w:r>
            <w:proofErr w:type="spellEnd"/>
          </w:p>
        </w:tc>
      </w:tr>
      <w:tr w:rsidR="004C6125" w:rsidRPr="00E6791A" w14:paraId="24037507" w14:textId="77777777" w:rsidTr="00DD4E95">
        <w:tc>
          <w:tcPr>
            <w:tcW w:w="0" w:type="auto"/>
            <w:vAlign w:val="center"/>
          </w:tcPr>
          <w:p w14:paraId="4B0CF26C" w14:textId="77777777" w:rsidR="004C6125" w:rsidRPr="00AD69B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D69BA">
              <w:rPr>
                <w:rFonts w:ascii="Times New Roman" w:hAnsi="Times New Roman" w:cs="Times New Roman"/>
                <w:sz w:val="26"/>
                <w:szCs w:val="26"/>
              </w:rPr>
              <w:t>MK-300</w:t>
            </w:r>
          </w:p>
        </w:tc>
        <w:tc>
          <w:tcPr>
            <w:tcW w:w="0" w:type="auto"/>
            <w:vAlign w:val="center"/>
          </w:tcPr>
          <w:p w14:paraId="4ABCE45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ASEAN smart factory</w:t>
            </w:r>
          </w:p>
        </w:tc>
        <w:tc>
          <w:tcPr>
            <w:tcW w:w="0" w:type="auto"/>
            <w:vAlign w:val="center"/>
          </w:tcPr>
          <w:p w14:paraId="4B8FAB0D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3.500-5.000</w:t>
            </w:r>
          </w:p>
        </w:tc>
        <w:tc>
          <w:tcPr>
            <w:tcW w:w="0" w:type="auto"/>
            <w:vAlign w:val="center"/>
          </w:tcPr>
          <w:p w14:paraId="61A1F154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1.200</w:t>
            </w:r>
          </w:p>
        </w:tc>
        <w:tc>
          <w:tcPr>
            <w:tcW w:w="0" w:type="auto"/>
            <w:vAlign w:val="center"/>
          </w:tcPr>
          <w:p w14:paraId="1CB41B07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5,40</w:t>
            </w:r>
          </w:p>
        </w:tc>
        <w:tc>
          <w:tcPr>
            <w:tcW w:w="0" w:type="auto"/>
            <w:vAlign w:val="center"/>
          </w:tcPr>
          <w:p w14:paraId="447DAA8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Enterprise segment</w:t>
            </w:r>
          </w:p>
        </w:tc>
      </w:tr>
      <w:tr w:rsidR="004C6125" w:rsidRPr="00E6791A" w14:paraId="20DEC844" w14:textId="77777777" w:rsidTr="00DD4E95">
        <w:tc>
          <w:tcPr>
            <w:tcW w:w="0" w:type="auto"/>
            <w:vAlign w:val="center"/>
          </w:tcPr>
          <w:p w14:paraId="33AD56AD" w14:textId="77777777" w:rsidR="004C6125" w:rsidRPr="00AD69B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D69BA">
              <w:rPr>
                <w:rFonts w:ascii="Times New Roman" w:hAnsi="Times New Roman" w:cs="Times New Roman"/>
                <w:sz w:val="26"/>
                <w:szCs w:val="26"/>
              </w:rPr>
              <w:t>AMR-1000</w:t>
            </w:r>
          </w:p>
        </w:tc>
        <w:tc>
          <w:tcPr>
            <w:tcW w:w="0" w:type="auto"/>
            <w:vAlign w:val="center"/>
          </w:tcPr>
          <w:p w14:paraId="1BE2E91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ASEAN heavy industry</w:t>
            </w:r>
          </w:p>
        </w:tc>
        <w:tc>
          <w:tcPr>
            <w:tcW w:w="0" w:type="auto"/>
            <w:vAlign w:val="center"/>
          </w:tcPr>
          <w:p w14:paraId="6B15D533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60.000-80.000</w:t>
            </w:r>
          </w:p>
        </w:tc>
        <w:tc>
          <w:tcPr>
            <w:tcW w:w="0" w:type="auto"/>
            <w:vAlign w:val="center"/>
          </w:tcPr>
          <w:p w14:paraId="3FA0F34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300</w:t>
            </w:r>
          </w:p>
        </w:tc>
        <w:tc>
          <w:tcPr>
            <w:tcW w:w="0" w:type="auto"/>
            <w:vAlign w:val="center"/>
          </w:tcPr>
          <w:p w14:paraId="1CA2887F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21,00</w:t>
            </w:r>
          </w:p>
        </w:tc>
        <w:tc>
          <w:tcPr>
            <w:tcW w:w="0" w:type="auto"/>
            <w:vAlign w:val="center"/>
          </w:tcPr>
          <w:p w14:paraId="225B3A7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Large fleet (50-200 units)</w:t>
            </w:r>
          </w:p>
        </w:tc>
      </w:tr>
      <w:tr w:rsidR="004C6125" w:rsidRPr="00E6791A" w14:paraId="5AB12A3E" w14:textId="77777777" w:rsidTr="00DD4E95">
        <w:tc>
          <w:tcPr>
            <w:tcW w:w="0" w:type="auto"/>
            <w:vAlign w:val="center"/>
          </w:tcPr>
          <w:p w14:paraId="1DB594CC" w14:textId="77777777" w:rsidR="004C6125" w:rsidRPr="00AD69B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D69BA">
              <w:rPr>
                <w:rFonts w:ascii="Times New Roman" w:hAnsi="Times New Roman" w:cs="Times New Roman"/>
                <w:sz w:val="26"/>
                <w:szCs w:val="26"/>
              </w:rPr>
              <w:t>OHT-100</w:t>
            </w:r>
          </w:p>
        </w:tc>
        <w:tc>
          <w:tcPr>
            <w:tcW w:w="0" w:type="auto"/>
            <w:vAlign w:val="center"/>
          </w:tcPr>
          <w:p w14:paraId="5A1A238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ASEAN smart restaurant</w:t>
            </w:r>
          </w:p>
        </w:tc>
        <w:tc>
          <w:tcPr>
            <w:tcW w:w="0" w:type="auto"/>
            <w:vAlign w:val="center"/>
          </w:tcPr>
          <w:p w14:paraId="37D1246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70.000-90.000</w:t>
            </w:r>
          </w:p>
        </w:tc>
        <w:tc>
          <w:tcPr>
            <w:tcW w:w="0" w:type="auto"/>
            <w:vAlign w:val="center"/>
          </w:tcPr>
          <w:p w14:paraId="6D6EEFD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150</w:t>
            </w:r>
          </w:p>
        </w:tc>
        <w:tc>
          <w:tcPr>
            <w:tcW w:w="0" w:type="auto"/>
            <w:vAlign w:val="center"/>
          </w:tcPr>
          <w:p w14:paraId="53F301B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12,00</w:t>
            </w:r>
          </w:p>
        </w:tc>
        <w:tc>
          <w:tcPr>
            <w:tcW w:w="0" w:type="auto"/>
            <w:vAlign w:val="center"/>
          </w:tcPr>
          <w:p w14:paraId="2C9491F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Franchise chains</w:t>
            </w:r>
          </w:p>
        </w:tc>
      </w:tr>
      <w:tr w:rsidR="004C6125" w:rsidRPr="00E6791A" w14:paraId="43AB0C84" w14:textId="77777777" w:rsidTr="00DD4E95">
        <w:tc>
          <w:tcPr>
            <w:tcW w:w="0" w:type="auto"/>
            <w:vAlign w:val="center"/>
          </w:tcPr>
          <w:p w14:paraId="59AE611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Tổng</w:t>
            </w:r>
            <w:proofErr w:type="spellEnd"/>
          </w:p>
        </w:tc>
        <w:tc>
          <w:tcPr>
            <w:tcW w:w="0" w:type="auto"/>
            <w:vAlign w:val="center"/>
          </w:tcPr>
          <w:p w14:paraId="11D09883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0A77A08D" w14:textId="77777777" w:rsidR="004C6125" w:rsidRPr="00E6791A" w:rsidRDefault="004C6125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2A56F53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1.650</w:t>
            </w:r>
          </w:p>
        </w:tc>
        <w:tc>
          <w:tcPr>
            <w:tcW w:w="0" w:type="auto"/>
            <w:vAlign w:val="center"/>
          </w:tcPr>
          <w:p w14:paraId="650A67C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38,40</w:t>
            </w:r>
          </w:p>
        </w:tc>
        <w:tc>
          <w:tcPr>
            <w:tcW w:w="0" w:type="auto"/>
            <w:vAlign w:val="center"/>
          </w:tcPr>
          <w:p w14:paraId="5B3CB9A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53,7%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doanh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thu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GĐ3</w:t>
            </w:r>
          </w:p>
        </w:tc>
      </w:tr>
    </w:tbl>
    <w:p w14:paraId="140BFD6C" w14:textId="5E88B730" w:rsidR="004C6125" w:rsidRPr="00E6791A" w:rsidRDefault="00DD4E95" w:rsidP="00EB0C61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b/>
          <w:sz w:val="26"/>
          <w:szCs w:val="26"/>
        </w:rPr>
        <w:t>Tổng</w:t>
      </w:r>
      <w:proofErr w:type="spellEnd"/>
      <w:r w:rsidR="000B00A9"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b/>
          <w:sz w:val="26"/>
          <w:szCs w:val="26"/>
        </w:rPr>
        <w:t>doanh</w:t>
      </w:r>
      <w:proofErr w:type="spellEnd"/>
      <w:r w:rsidR="000B00A9"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b/>
          <w:sz w:val="26"/>
          <w:szCs w:val="26"/>
        </w:rPr>
        <w:t>thu</w:t>
      </w:r>
      <w:proofErr w:type="spellEnd"/>
      <w:r w:rsidR="000B00A9"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b/>
          <w:sz w:val="26"/>
          <w:szCs w:val="26"/>
        </w:rPr>
        <w:t>xuất</w:t>
      </w:r>
      <w:proofErr w:type="spellEnd"/>
      <w:r w:rsidR="000B00A9"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b/>
          <w:sz w:val="26"/>
          <w:szCs w:val="26"/>
        </w:rPr>
        <w:t>khẩu</w:t>
      </w:r>
      <w:proofErr w:type="spellEnd"/>
      <w:r w:rsidR="000B00A9" w:rsidRPr="00E6791A">
        <w:rPr>
          <w:rFonts w:ascii="Times New Roman" w:hAnsi="Times New Roman" w:cs="Times New Roman"/>
          <w:b/>
          <w:sz w:val="26"/>
          <w:szCs w:val="26"/>
        </w:rPr>
        <w:t xml:space="preserve"> ASEAN 10 </w:t>
      </w:r>
      <w:proofErr w:type="spellStart"/>
      <w:r w:rsidR="000B00A9" w:rsidRPr="00E6791A">
        <w:rPr>
          <w:rFonts w:ascii="Times New Roman" w:hAnsi="Times New Roman" w:cs="Times New Roman"/>
          <w:b/>
          <w:sz w:val="26"/>
          <w:szCs w:val="26"/>
        </w:rPr>
        <w:t>năm</w:t>
      </w:r>
      <w:proofErr w:type="spellEnd"/>
      <w:r w:rsidR="000B00A9" w:rsidRPr="00E6791A">
        <w:rPr>
          <w:rFonts w:ascii="Times New Roman" w:hAnsi="Times New Roman" w:cs="Times New Roman"/>
          <w:b/>
          <w:sz w:val="26"/>
          <w:szCs w:val="26"/>
        </w:rPr>
        <w:t xml:space="preserve">: 65,24 </w:t>
      </w:r>
      <w:proofErr w:type="spellStart"/>
      <w:r w:rsidR="000B00A9" w:rsidRPr="00E6791A">
        <w:rPr>
          <w:rFonts w:ascii="Times New Roman" w:hAnsi="Times New Roman" w:cs="Times New Roman"/>
          <w:b/>
          <w:sz w:val="26"/>
          <w:szCs w:val="26"/>
        </w:rPr>
        <w:t>triệu</w:t>
      </w:r>
      <w:proofErr w:type="spellEnd"/>
      <w:r w:rsidR="000B00A9" w:rsidRPr="00E6791A">
        <w:rPr>
          <w:rFonts w:ascii="Times New Roman" w:hAnsi="Times New Roman" w:cs="Times New Roman"/>
          <w:b/>
          <w:sz w:val="26"/>
          <w:szCs w:val="26"/>
        </w:rPr>
        <w:t xml:space="preserve"> USD (54,5% </w:t>
      </w:r>
      <w:proofErr w:type="spellStart"/>
      <w:r w:rsidR="000B00A9" w:rsidRPr="00E6791A">
        <w:rPr>
          <w:rFonts w:ascii="Times New Roman" w:hAnsi="Times New Roman" w:cs="Times New Roman"/>
          <w:b/>
          <w:sz w:val="26"/>
          <w:szCs w:val="26"/>
        </w:rPr>
        <w:t>tổng</w:t>
      </w:r>
      <w:proofErr w:type="spellEnd"/>
      <w:r w:rsidR="000B00A9"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b/>
          <w:sz w:val="26"/>
          <w:szCs w:val="26"/>
        </w:rPr>
        <w:t>doanh</w:t>
      </w:r>
      <w:proofErr w:type="spellEnd"/>
      <w:r w:rsidR="000B00A9"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b/>
          <w:sz w:val="26"/>
          <w:szCs w:val="26"/>
        </w:rPr>
        <w:t>thu</w:t>
      </w:r>
      <w:proofErr w:type="spellEnd"/>
      <w:r w:rsidR="000B00A9" w:rsidRPr="00E6791A">
        <w:rPr>
          <w:rFonts w:ascii="Times New Roman" w:hAnsi="Times New Roman" w:cs="Times New Roman"/>
          <w:b/>
          <w:sz w:val="26"/>
          <w:szCs w:val="26"/>
        </w:rPr>
        <w:t>)</w:t>
      </w:r>
    </w:p>
    <w:p w14:paraId="2B05C711" w14:textId="77777777" w:rsidR="004C6125" w:rsidRPr="00DD4E95" w:rsidRDefault="000B00A9" w:rsidP="003F62ED">
      <w:pPr>
        <w:pStyle w:val="ListParagraph"/>
        <w:numPr>
          <w:ilvl w:val="0"/>
          <w:numId w:val="168"/>
        </w:numPr>
        <w:spacing w:before="24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D4E95">
        <w:rPr>
          <w:rFonts w:ascii="Times New Roman" w:hAnsi="Times New Roman" w:cs="Times New Roman"/>
          <w:b/>
          <w:sz w:val="26"/>
          <w:szCs w:val="26"/>
        </w:rPr>
        <w:t>Rủi</w:t>
      </w:r>
      <w:proofErr w:type="spellEnd"/>
      <w:r w:rsidRPr="00DD4E9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D4E95">
        <w:rPr>
          <w:rFonts w:ascii="Times New Roman" w:hAnsi="Times New Roman" w:cs="Times New Roman"/>
          <w:b/>
          <w:sz w:val="26"/>
          <w:szCs w:val="26"/>
        </w:rPr>
        <w:t>ro</w:t>
      </w:r>
      <w:proofErr w:type="spellEnd"/>
      <w:r w:rsidRPr="00DD4E9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D4E95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DD4E9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D4E95">
        <w:rPr>
          <w:rFonts w:ascii="Times New Roman" w:hAnsi="Times New Roman" w:cs="Times New Roman"/>
          <w:b/>
          <w:sz w:val="26"/>
          <w:szCs w:val="26"/>
        </w:rPr>
        <w:t>giảm</w:t>
      </w:r>
      <w:proofErr w:type="spellEnd"/>
      <w:r w:rsidRPr="00DD4E9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D4E95">
        <w:rPr>
          <w:rFonts w:ascii="Times New Roman" w:hAnsi="Times New Roman" w:cs="Times New Roman"/>
          <w:b/>
          <w:sz w:val="26"/>
          <w:szCs w:val="26"/>
        </w:rPr>
        <w:t>thiểu</w:t>
      </w:r>
      <w:proofErr w:type="spellEnd"/>
      <w:r w:rsidRPr="00DD4E95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8"/>
        <w:gridCol w:w="1118"/>
        <w:gridCol w:w="4350"/>
        <w:gridCol w:w="2081"/>
      </w:tblGrid>
      <w:tr w:rsidR="004C6125" w:rsidRPr="00E6791A" w14:paraId="1643004D" w14:textId="77777777" w:rsidTr="00DD4E95">
        <w:tc>
          <w:tcPr>
            <w:tcW w:w="0" w:type="auto"/>
            <w:vAlign w:val="center"/>
          </w:tcPr>
          <w:p w14:paraId="17B29ECF" w14:textId="77777777" w:rsidR="004C6125" w:rsidRPr="00DD4E95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D4E95">
              <w:rPr>
                <w:rFonts w:ascii="Times New Roman" w:hAnsi="Times New Roman" w:cs="Times New Roman"/>
                <w:b/>
                <w:sz w:val="26"/>
                <w:szCs w:val="26"/>
              </w:rPr>
              <w:t>Rủi</w:t>
            </w:r>
            <w:proofErr w:type="spellEnd"/>
            <w:r w:rsidRPr="00DD4E9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D4E95">
              <w:rPr>
                <w:rFonts w:ascii="Times New Roman" w:hAnsi="Times New Roman" w:cs="Times New Roman"/>
                <w:b/>
                <w:sz w:val="26"/>
                <w:szCs w:val="26"/>
              </w:rPr>
              <w:t>ro</w:t>
            </w:r>
            <w:proofErr w:type="spellEnd"/>
          </w:p>
        </w:tc>
        <w:tc>
          <w:tcPr>
            <w:tcW w:w="0" w:type="auto"/>
            <w:vAlign w:val="center"/>
          </w:tcPr>
          <w:p w14:paraId="3A83378D" w14:textId="77777777" w:rsidR="004C6125" w:rsidRPr="00DD4E95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D4E95">
              <w:rPr>
                <w:rFonts w:ascii="Times New Roman" w:hAnsi="Times New Roman" w:cs="Times New Roman"/>
                <w:b/>
                <w:sz w:val="26"/>
                <w:szCs w:val="26"/>
              </w:rPr>
              <w:t>Mức</w:t>
            </w:r>
            <w:proofErr w:type="spellEnd"/>
            <w:r w:rsidRPr="00DD4E9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D4E95">
              <w:rPr>
                <w:rFonts w:ascii="Times New Roman" w:hAnsi="Times New Roman" w:cs="Times New Roman"/>
                <w:b/>
                <w:sz w:val="26"/>
                <w:szCs w:val="26"/>
              </w:rPr>
              <w:t>độ</w:t>
            </w:r>
            <w:proofErr w:type="spellEnd"/>
          </w:p>
        </w:tc>
        <w:tc>
          <w:tcPr>
            <w:tcW w:w="0" w:type="auto"/>
            <w:vAlign w:val="center"/>
          </w:tcPr>
          <w:p w14:paraId="56F6F995" w14:textId="77777777" w:rsidR="004C6125" w:rsidRPr="00DD4E95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D4E95">
              <w:rPr>
                <w:rFonts w:ascii="Times New Roman" w:hAnsi="Times New Roman" w:cs="Times New Roman"/>
                <w:b/>
                <w:sz w:val="26"/>
                <w:szCs w:val="26"/>
              </w:rPr>
              <w:t>Biện</w:t>
            </w:r>
            <w:proofErr w:type="spellEnd"/>
            <w:r w:rsidRPr="00DD4E9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D4E95">
              <w:rPr>
                <w:rFonts w:ascii="Times New Roman" w:hAnsi="Times New Roman" w:cs="Times New Roman"/>
                <w:b/>
                <w:sz w:val="26"/>
                <w:szCs w:val="26"/>
              </w:rPr>
              <w:t>pháp</w:t>
            </w:r>
            <w:proofErr w:type="spellEnd"/>
            <w:r w:rsidRPr="00DD4E9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D4E95">
              <w:rPr>
                <w:rFonts w:ascii="Times New Roman" w:hAnsi="Times New Roman" w:cs="Times New Roman"/>
                <w:b/>
                <w:sz w:val="26"/>
                <w:szCs w:val="26"/>
              </w:rPr>
              <w:t>giảm</w:t>
            </w:r>
            <w:proofErr w:type="spellEnd"/>
            <w:r w:rsidRPr="00DD4E9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D4E95">
              <w:rPr>
                <w:rFonts w:ascii="Times New Roman" w:hAnsi="Times New Roman" w:cs="Times New Roman"/>
                <w:b/>
                <w:sz w:val="26"/>
                <w:szCs w:val="26"/>
              </w:rPr>
              <w:t>thiểu</w:t>
            </w:r>
            <w:proofErr w:type="spellEnd"/>
          </w:p>
        </w:tc>
        <w:tc>
          <w:tcPr>
            <w:tcW w:w="0" w:type="auto"/>
            <w:vAlign w:val="center"/>
          </w:tcPr>
          <w:p w14:paraId="5BD1AF68" w14:textId="77777777" w:rsidR="004C6125" w:rsidRPr="00DD4E95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D4E9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Chi </w:t>
            </w:r>
            <w:proofErr w:type="spellStart"/>
            <w:r w:rsidRPr="00DD4E95">
              <w:rPr>
                <w:rFonts w:ascii="Times New Roman" w:hAnsi="Times New Roman" w:cs="Times New Roman"/>
                <w:b/>
                <w:sz w:val="26"/>
                <w:szCs w:val="26"/>
              </w:rPr>
              <w:t>phí</w:t>
            </w:r>
            <w:proofErr w:type="spellEnd"/>
          </w:p>
        </w:tc>
      </w:tr>
      <w:tr w:rsidR="004C6125" w:rsidRPr="00E6791A" w14:paraId="1204EBFA" w14:textId="77777777" w:rsidTr="00DD4E95">
        <w:tc>
          <w:tcPr>
            <w:tcW w:w="0" w:type="auto"/>
            <w:vAlign w:val="center"/>
          </w:tcPr>
          <w:p w14:paraId="236F4372" w14:textId="77777777" w:rsidR="004C6125" w:rsidRPr="00DD4E95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D4E95">
              <w:rPr>
                <w:rFonts w:ascii="Times New Roman" w:hAnsi="Times New Roman" w:cs="Times New Roman"/>
                <w:sz w:val="26"/>
                <w:szCs w:val="26"/>
              </w:rPr>
              <w:t>Cạnh</w:t>
            </w:r>
            <w:proofErr w:type="spellEnd"/>
            <w:r w:rsidRPr="00DD4E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4E95">
              <w:rPr>
                <w:rFonts w:ascii="Times New Roman" w:hAnsi="Times New Roman" w:cs="Times New Roman"/>
                <w:sz w:val="26"/>
                <w:szCs w:val="26"/>
              </w:rPr>
              <w:t>tranh</w:t>
            </w:r>
            <w:proofErr w:type="spellEnd"/>
            <w:r w:rsidRPr="00DD4E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4E95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D4E95">
              <w:rPr>
                <w:rFonts w:ascii="Times New Roman" w:hAnsi="Times New Roman" w:cs="Times New Roman"/>
                <w:sz w:val="26"/>
                <w:szCs w:val="26"/>
              </w:rPr>
              <w:t xml:space="preserve"> Trung </w:t>
            </w:r>
            <w:proofErr w:type="spellStart"/>
            <w:r w:rsidRPr="00DD4E95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</w:p>
        </w:tc>
        <w:tc>
          <w:tcPr>
            <w:tcW w:w="0" w:type="auto"/>
            <w:vAlign w:val="center"/>
          </w:tcPr>
          <w:p w14:paraId="7E7B2C1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0" w:type="auto"/>
            <w:vAlign w:val="center"/>
          </w:tcPr>
          <w:p w14:paraId="5657CA6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Differentiation (quality, service, customization), brand building</w:t>
            </w:r>
          </w:p>
        </w:tc>
        <w:tc>
          <w:tcPr>
            <w:tcW w:w="0" w:type="auto"/>
            <w:vAlign w:val="center"/>
          </w:tcPr>
          <w:p w14:paraId="00FD572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2M USD marketing</w:t>
            </w:r>
          </w:p>
        </w:tc>
      </w:tr>
      <w:tr w:rsidR="004C6125" w:rsidRPr="00E6791A" w14:paraId="10002633" w14:textId="77777777" w:rsidTr="00DD4E95">
        <w:tc>
          <w:tcPr>
            <w:tcW w:w="0" w:type="auto"/>
            <w:vAlign w:val="center"/>
          </w:tcPr>
          <w:p w14:paraId="61DD9EE0" w14:textId="77777777" w:rsidR="004C6125" w:rsidRPr="00DD4E95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D4E95">
              <w:rPr>
                <w:rFonts w:ascii="Times New Roman" w:hAnsi="Times New Roman" w:cs="Times New Roman"/>
                <w:sz w:val="26"/>
                <w:szCs w:val="26"/>
              </w:rPr>
              <w:t>Rào</w:t>
            </w:r>
            <w:proofErr w:type="spellEnd"/>
            <w:r w:rsidRPr="00DD4E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4E95">
              <w:rPr>
                <w:rFonts w:ascii="Times New Roman" w:hAnsi="Times New Roman" w:cs="Times New Roman"/>
                <w:sz w:val="26"/>
                <w:szCs w:val="26"/>
              </w:rPr>
              <w:t>cản</w:t>
            </w:r>
            <w:proofErr w:type="spellEnd"/>
            <w:r w:rsidRPr="00DD4E95">
              <w:rPr>
                <w:rFonts w:ascii="Times New Roman" w:hAnsi="Times New Roman" w:cs="Times New Roman"/>
                <w:sz w:val="26"/>
                <w:szCs w:val="26"/>
              </w:rPr>
              <w:t xml:space="preserve"> phi </w:t>
            </w:r>
            <w:proofErr w:type="spellStart"/>
            <w:r w:rsidRPr="00DD4E95">
              <w:rPr>
                <w:rFonts w:ascii="Times New Roman" w:hAnsi="Times New Roman" w:cs="Times New Roman"/>
                <w:sz w:val="26"/>
                <w:szCs w:val="26"/>
              </w:rPr>
              <w:t>thuế</w:t>
            </w:r>
            <w:proofErr w:type="spellEnd"/>
            <w:r w:rsidRPr="00DD4E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4E95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0" w:type="auto"/>
            <w:vAlign w:val="center"/>
          </w:tcPr>
          <w:p w14:paraId="0E24E08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0" w:type="auto"/>
            <w:vAlign w:val="center"/>
          </w:tcPr>
          <w:p w14:paraId="37C6D22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Certification (CE, UL, local standards), local partners</w:t>
            </w:r>
          </w:p>
        </w:tc>
        <w:tc>
          <w:tcPr>
            <w:tcW w:w="0" w:type="auto"/>
            <w:vAlign w:val="center"/>
          </w:tcPr>
          <w:p w14:paraId="617992C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0,5M USD certification</w:t>
            </w:r>
          </w:p>
        </w:tc>
      </w:tr>
      <w:tr w:rsidR="004C6125" w:rsidRPr="00E6791A" w14:paraId="59885B14" w14:textId="77777777" w:rsidTr="00DD4E95">
        <w:tc>
          <w:tcPr>
            <w:tcW w:w="0" w:type="auto"/>
            <w:vAlign w:val="center"/>
          </w:tcPr>
          <w:p w14:paraId="70C62075" w14:textId="77777777" w:rsidR="004C6125" w:rsidRPr="00DD4E95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D4E95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DD4E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4E95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DD4E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4E95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DD4E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4E95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0" w:type="auto"/>
            <w:vAlign w:val="center"/>
          </w:tcPr>
          <w:p w14:paraId="7BD80F9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0" w:type="auto"/>
            <w:vAlign w:val="center"/>
          </w:tcPr>
          <w:p w14:paraId="2ADB84C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Hedging 50%, pricing in USD</w:t>
            </w:r>
          </w:p>
        </w:tc>
        <w:tc>
          <w:tcPr>
            <w:tcW w:w="0" w:type="auto"/>
            <w:vAlign w:val="center"/>
          </w:tcPr>
          <w:p w14:paraId="428092B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0,1M USD/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</w:tr>
      <w:tr w:rsidR="004C6125" w:rsidRPr="00E6791A" w14:paraId="5EC62023" w14:textId="77777777" w:rsidTr="00DD4E95">
        <w:tc>
          <w:tcPr>
            <w:tcW w:w="0" w:type="auto"/>
            <w:vAlign w:val="center"/>
          </w:tcPr>
          <w:p w14:paraId="5F1AF2BE" w14:textId="77777777" w:rsidR="004C6125" w:rsidRPr="00DD4E95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D4E95">
              <w:rPr>
                <w:rFonts w:ascii="Times New Roman" w:hAnsi="Times New Roman" w:cs="Times New Roman"/>
                <w:sz w:val="26"/>
                <w:szCs w:val="26"/>
              </w:rPr>
              <w:t>Logistics</w:t>
            </w:r>
          </w:p>
        </w:tc>
        <w:tc>
          <w:tcPr>
            <w:tcW w:w="0" w:type="auto"/>
            <w:vAlign w:val="center"/>
          </w:tcPr>
          <w:p w14:paraId="27DF531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</w:p>
        </w:tc>
        <w:tc>
          <w:tcPr>
            <w:tcW w:w="0" w:type="auto"/>
            <w:vAlign w:val="center"/>
          </w:tcPr>
          <w:p w14:paraId="3D84758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Partnership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DHL, FedEx, local logistics</w:t>
            </w:r>
          </w:p>
        </w:tc>
        <w:tc>
          <w:tcPr>
            <w:tcW w:w="0" w:type="auto"/>
            <w:vAlign w:val="center"/>
          </w:tcPr>
          <w:p w14:paraId="1D9E58E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</w:tr>
      <w:tr w:rsidR="004C6125" w:rsidRPr="00E6791A" w14:paraId="7AAC8768" w14:textId="77777777" w:rsidTr="00DD4E95">
        <w:tc>
          <w:tcPr>
            <w:tcW w:w="0" w:type="auto"/>
            <w:vAlign w:val="center"/>
          </w:tcPr>
          <w:p w14:paraId="71CBC6B6" w14:textId="77777777" w:rsidR="004C6125" w:rsidRPr="00DD4E95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D4E95">
              <w:rPr>
                <w:rFonts w:ascii="Times New Roman" w:hAnsi="Times New Roman" w:cs="Times New Roman"/>
                <w:sz w:val="26"/>
                <w:szCs w:val="26"/>
              </w:rPr>
              <w:t>After-sales support</w:t>
            </w:r>
          </w:p>
        </w:tc>
        <w:tc>
          <w:tcPr>
            <w:tcW w:w="0" w:type="auto"/>
            <w:vAlign w:val="center"/>
          </w:tcPr>
          <w:p w14:paraId="319338D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0" w:type="auto"/>
            <w:vAlign w:val="center"/>
          </w:tcPr>
          <w:p w14:paraId="77F777C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Service center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Singapore (GĐ2), online support 24/7</w:t>
            </w:r>
          </w:p>
        </w:tc>
        <w:tc>
          <w:tcPr>
            <w:tcW w:w="0" w:type="auto"/>
            <w:vAlign w:val="center"/>
          </w:tcPr>
          <w:p w14:paraId="6BBADC9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1M USD GĐ2</w:t>
            </w:r>
          </w:p>
        </w:tc>
      </w:tr>
    </w:tbl>
    <w:p w14:paraId="47D38DCD" w14:textId="4D3E0824" w:rsidR="004C6125" w:rsidRPr="00E6791A" w:rsidRDefault="00DD4E95" w:rsidP="00EB0C61">
      <w:pPr>
        <w:pStyle w:val="Heading3"/>
        <w:keepNext w:val="0"/>
        <w:spacing w:after="0" w:line="312" w:lineRule="auto"/>
        <w:jc w:val="both"/>
        <w:rPr>
          <w:rFonts w:ascii="Times New Roman" w:hAnsi="Times New Roman" w:cs="Times New Roman"/>
          <w:b w:val="0"/>
        </w:rPr>
      </w:pPr>
      <w:bookmarkStart w:id="69" w:name="_Toc212283288"/>
      <w:r>
        <w:rPr>
          <w:rFonts w:ascii="Times New Roman" w:hAnsi="Times New Roman" w:cs="Times New Roman"/>
          <w:b w:val="0"/>
        </w:rPr>
        <w:t>I</w:t>
      </w:r>
      <w:r w:rsidRPr="00DD4E95">
        <w:rPr>
          <w:rFonts w:ascii="Times New Roman" w:hAnsi="Times New Roman" w:cs="Times New Roman"/>
        </w:rPr>
        <w:t>.5</w:t>
      </w:r>
      <w:r w:rsidR="000B00A9" w:rsidRPr="00DD4E95">
        <w:rPr>
          <w:rFonts w:ascii="Times New Roman" w:hAnsi="Times New Roman" w:cs="Times New Roman"/>
        </w:rPr>
        <w:t xml:space="preserve">.2. </w:t>
      </w:r>
      <w:proofErr w:type="spellStart"/>
      <w:r w:rsidR="000B00A9" w:rsidRPr="00DD4E95">
        <w:rPr>
          <w:rFonts w:ascii="Times New Roman" w:hAnsi="Times New Roman" w:cs="Times New Roman"/>
        </w:rPr>
        <w:t>Thị</w:t>
      </w:r>
      <w:proofErr w:type="spellEnd"/>
      <w:r w:rsidR="000B00A9" w:rsidRPr="00DD4E95">
        <w:rPr>
          <w:rFonts w:ascii="Times New Roman" w:hAnsi="Times New Roman" w:cs="Times New Roman"/>
        </w:rPr>
        <w:t xml:space="preserve"> </w:t>
      </w:r>
      <w:proofErr w:type="spellStart"/>
      <w:r w:rsidR="000B00A9" w:rsidRPr="00DD4E95">
        <w:rPr>
          <w:rFonts w:ascii="Times New Roman" w:hAnsi="Times New Roman" w:cs="Times New Roman"/>
        </w:rPr>
        <w:t>trường</w:t>
      </w:r>
      <w:proofErr w:type="spellEnd"/>
      <w:r w:rsidR="000B00A9" w:rsidRPr="00DD4E95">
        <w:rPr>
          <w:rFonts w:ascii="Times New Roman" w:hAnsi="Times New Roman" w:cs="Times New Roman"/>
        </w:rPr>
        <w:t xml:space="preserve"> </w:t>
      </w:r>
      <w:proofErr w:type="spellStart"/>
      <w:r w:rsidR="000B00A9" w:rsidRPr="00DD4E95">
        <w:rPr>
          <w:rFonts w:ascii="Times New Roman" w:hAnsi="Times New Roman" w:cs="Times New Roman"/>
        </w:rPr>
        <w:t>Việt</w:t>
      </w:r>
      <w:proofErr w:type="spellEnd"/>
      <w:r w:rsidR="000B00A9" w:rsidRPr="00DD4E95">
        <w:rPr>
          <w:rFonts w:ascii="Times New Roman" w:hAnsi="Times New Roman" w:cs="Times New Roman"/>
        </w:rPr>
        <w:t xml:space="preserve"> Nam chi </w:t>
      </w:r>
      <w:proofErr w:type="spellStart"/>
      <w:r w:rsidR="000B00A9" w:rsidRPr="00DD4E95">
        <w:rPr>
          <w:rFonts w:ascii="Times New Roman" w:hAnsi="Times New Roman" w:cs="Times New Roman"/>
        </w:rPr>
        <w:t>tiết</w:t>
      </w:r>
      <w:bookmarkEnd w:id="69"/>
      <w:proofErr w:type="spellEnd"/>
    </w:p>
    <w:p w14:paraId="19F3D667" w14:textId="77777777" w:rsidR="004C6125" w:rsidRPr="00DD4E95" w:rsidRDefault="000B00A9" w:rsidP="003F62ED">
      <w:pPr>
        <w:pStyle w:val="ListParagraph"/>
        <w:numPr>
          <w:ilvl w:val="0"/>
          <w:numId w:val="168"/>
        </w:numPr>
        <w:spacing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D4E95">
        <w:rPr>
          <w:rFonts w:ascii="Times New Roman" w:hAnsi="Times New Roman" w:cs="Times New Roman"/>
          <w:b/>
          <w:sz w:val="26"/>
          <w:szCs w:val="26"/>
        </w:rPr>
        <w:t>Tổng</w:t>
      </w:r>
      <w:proofErr w:type="spellEnd"/>
      <w:r w:rsidRPr="00DD4E9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D4E95">
        <w:rPr>
          <w:rFonts w:ascii="Times New Roman" w:hAnsi="Times New Roman" w:cs="Times New Roman"/>
          <w:b/>
          <w:sz w:val="26"/>
          <w:szCs w:val="26"/>
        </w:rPr>
        <w:t>quan</w:t>
      </w:r>
      <w:proofErr w:type="spellEnd"/>
      <w:r w:rsidRPr="00DD4E9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D4E95">
        <w:rPr>
          <w:rFonts w:ascii="Times New Roman" w:hAnsi="Times New Roman" w:cs="Times New Roman"/>
          <w:b/>
          <w:sz w:val="26"/>
          <w:szCs w:val="26"/>
        </w:rPr>
        <w:t>kinh</w:t>
      </w:r>
      <w:proofErr w:type="spellEnd"/>
      <w:r w:rsidRPr="00DD4E9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D4E95">
        <w:rPr>
          <w:rFonts w:ascii="Times New Roman" w:hAnsi="Times New Roman" w:cs="Times New Roman"/>
          <w:b/>
          <w:sz w:val="26"/>
          <w:szCs w:val="26"/>
        </w:rPr>
        <w:t>tế</w:t>
      </w:r>
      <w:proofErr w:type="spellEnd"/>
      <w:r w:rsidRPr="00DD4E9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D4E95">
        <w:rPr>
          <w:rFonts w:ascii="Times New Roman" w:hAnsi="Times New Roman" w:cs="Times New Roman"/>
          <w:b/>
          <w:sz w:val="26"/>
          <w:szCs w:val="26"/>
        </w:rPr>
        <w:t>Việt</w:t>
      </w:r>
      <w:proofErr w:type="spellEnd"/>
      <w:r w:rsidRPr="00DD4E95">
        <w:rPr>
          <w:rFonts w:ascii="Times New Roman" w:hAnsi="Times New Roman" w:cs="Times New Roman"/>
          <w:b/>
          <w:sz w:val="26"/>
          <w:szCs w:val="26"/>
        </w:rPr>
        <w:t xml:space="preserve"> Nam: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0"/>
        <w:gridCol w:w="1354"/>
        <w:gridCol w:w="1354"/>
        <w:gridCol w:w="1354"/>
        <w:gridCol w:w="982"/>
        <w:gridCol w:w="2593"/>
      </w:tblGrid>
      <w:tr w:rsidR="004C6125" w:rsidRPr="00E6791A" w14:paraId="13BD8397" w14:textId="77777777" w:rsidTr="00900524">
        <w:tc>
          <w:tcPr>
            <w:tcW w:w="0" w:type="auto"/>
            <w:vAlign w:val="center"/>
          </w:tcPr>
          <w:p w14:paraId="3A74FA98" w14:textId="77777777" w:rsidR="004C6125" w:rsidRPr="00900524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>Chỉ</w:t>
            </w:r>
            <w:proofErr w:type="spellEnd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0" w:type="auto"/>
            <w:vAlign w:val="center"/>
          </w:tcPr>
          <w:p w14:paraId="34BE7681" w14:textId="77777777" w:rsidR="004C6125" w:rsidRPr="00900524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>2024</w:t>
            </w:r>
          </w:p>
        </w:tc>
        <w:tc>
          <w:tcPr>
            <w:tcW w:w="0" w:type="auto"/>
            <w:vAlign w:val="center"/>
          </w:tcPr>
          <w:p w14:paraId="09D5122D" w14:textId="77777777" w:rsidR="004C6125" w:rsidRPr="00900524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>2027</w:t>
            </w:r>
          </w:p>
        </w:tc>
        <w:tc>
          <w:tcPr>
            <w:tcW w:w="0" w:type="auto"/>
            <w:vAlign w:val="center"/>
          </w:tcPr>
          <w:p w14:paraId="4E26FD9F" w14:textId="77777777" w:rsidR="004C6125" w:rsidRPr="00900524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>2030</w:t>
            </w:r>
          </w:p>
        </w:tc>
        <w:tc>
          <w:tcPr>
            <w:tcW w:w="0" w:type="auto"/>
            <w:vAlign w:val="center"/>
          </w:tcPr>
          <w:p w14:paraId="48DC9C38" w14:textId="77777777" w:rsidR="004C6125" w:rsidRPr="00900524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>CAGR</w:t>
            </w:r>
          </w:p>
        </w:tc>
        <w:tc>
          <w:tcPr>
            <w:tcW w:w="0" w:type="auto"/>
            <w:vAlign w:val="center"/>
          </w:tcPr>
          <w:p w14:paraId="5261F9EB" w14:textId="77777777" w:rsidR="004C6125" w:rsidRPr="00900524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>Nguồn</w:t>
            </w:r>
            <w:proofErr w:type="spellEnd"/>
          </w:p>
        </w:tc>
      </w:tr>
      <w:tr w:rsidR="004C6125" w:rsidRPr="00E6791A" w14:paraId="72C23586" w14:textId="77777777" w:rsidTr="00900524">
        <w:tc>
          <w:tcPr>
            <w:tcW w:w="0" w:type="auto"/>
            <w:vAlign w:val="center"/>
          </w:tcPr>
          <w:p w14:paraId="686DFBD0" w14:textId="77777777" w:rsidR="004C6125" w:rsidRPr="00900524" w:rsidRDefault="000B00A9" w:rsidP="0090052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00524">
              <w:rPr>
                <w:rFonts w:ascii="Times New Roman" w:hAnsi="Times New Roman" w:cs="Times New Roman"/>
                <w:sz w:val="26"/>
                <w:szCs w:val="26"/>
              </w:rPr>
              <w:t>GDP</w:t>
            </w:r>
          </w:p>
        </w:tc>
        <w:tc>
          <w:tcPr>
            <w:tcW w:w="0" w:type="auto"/>
            <w:vAlign w:val="center"/>
          </w:tcPr>
          <w:p w14:paraId="5E62511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430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7CCE138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525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08D128DF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650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5B19B74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7,1%</w:t>
            </w:r>
          </w:p>
        </w:tc>
        <w:tc>
          <w:tcPr>
            <w:tcW w:w="0" w:type="auto"/>
            <w:vAlign w:val="center"/>
          </w:tcPr>
          <w:p w14:paraId="0498BE1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IMF (2024)</w:t>
            </w:r>
          </w:p>
        </w:tc>
      </w:tr>
      <w:tr w:rsidR="004C6125" w:rsidRPr="00E6791A" w14:paraId="1EF0C235" w14:textId="77777777" w:rsidTr="00900524">
        <w:tc>
          <w:tcPr>
            <w:tcW w:w="0" w:type="auto"/>
            <w:vAlign w:val="center"/>
          </w:tcPr>
          <w:p w14:paraId="1F8C5177" w14:textId="77777777" w:rsidR="004C6125" w:rsidRPr="00900524" w:rsidRDefault="000B00A9" w:rsidP="0090052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00524">
              <w:rPr>
                <w:rFonts w:ascii="Times New Roman" w:hAnsi="Times New Roman" w:cs="Times New Roman"/>
                <w:sz w:val="26"/>
                <w:szCs w:val="26"/>
              </w:rPr>
              <w:t>GDP/</w:t>
            </w:r>
            <w:proofErr w:type="spellStart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</w:p>
        </w:tc>
        <w:tc>
          <w:tcPr>
            <w:tcW w:w="0" w:type="auto"/>
            <w:vAlign w:val="center"/>
          </w:tcPr>
          <w:p w14:paraId="651DF867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4.300 USD</w:t>
            </w:r>
          </w:p>
        </w:tc>
        <w:tc>
          <w:tcPr>
            <w:tcW w:w="0" w:type="auto"/>
            <w:vAlign w:val="center"/>
          </w:tcPr>
          <w:p w14:paraId="49CF6DC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5.200 USD</w:t>
            </w:r>
          </w:p>
        </w:tc>
        <w:tc>
          <w:tcPr>
            <w:tcW w:w="0" w:type="auto"/>
            <w:vAlign w:val="center"/>
          </w:tcPr>
          <w:p w14:paraId="35B2FD0D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6.400 USD</w:t>
            </w:r>
          </w:p>
        </w:tc>
        <w:tc>
          <w:tcPr>
            <w:tcW w:w="0" w:type="auto"/>
            <w:vAlign w:val="center"/>
          </w:tcPr>
          <w:p w14:paraId="2EA2B77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6,8%</w:t>
            </w:r>
          </w:p>
        </w:tc>
        <w:tc>
          <w:tcPr>
            <w:tcW w:w="0" w:type="auto"/>
            <w:vAlign w:val="center"/>
          </w:tcPr>
          <w:p w14:paraId="336403C1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6125" w:rsidRPr="00E6791A" w14:paraId="190573E0" w14:textId="77777777" w:rsidTr="00900524">
        <w:tc>
          <w:tcPr>
            <w:tcW w:w="0" w:type="auto"/>
            <w:vAlign w:val="center"/>
          </w:tcPr>
          <w:p w14:paraId="15571C7C" w14:textId="77777777" w:rsidR="004C6125" w:rsidRPr="00900524" w:rsidRDefault="000B00A9" w:rsidP="0090052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0" w:type="auto"/>
            <w:vAlign w:val="center"/>
          </w:tcPr>
          <w:p w14:paraId="49EC817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100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</w:p>
        </w:tc>
        <w:tc>
          <w:tcPr>
            <w:tcW w:w="0" w:type="auto"/>
            <w:vAlign w:val="center"/>
          </w:tcPr>
          <w:p w14:paraId="113053F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102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</w:p>
        </w:tc>
        <w:tc>
          <w:tcPr>
            <w:tcW w:w="0" w:type="auto"/>
            <w:vAlign w:val="center"/>
          </w:tcPr>
          <w:p w14:paraId="0612872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104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</w:p>
        </w:tc>
        <w:tc>
          <w:tcPr>
            <w:tcW w:w="0" w:type="auto"/>
            <w:vAlign w:val="center"/>
          </w:tcPr>
          <w:p w14:paraId="0FD8654D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0,7%</w:t>
            </w:r>
          </w:p>
        </w:tc>
        <w:tc>
          <w:tcPr>
            <w:tcW w:w="0" w:type="auto"/>
            <w:vAlign w:val="center"/>
          </w:tcPr>
          <w:p w14:paraId="7BB2E4EE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6125" w:rsidRPr="00E6791A" w14:paraId="6359719A" w14:textId="77777777" w:rsidTr="00900524">
        <w:tc>
          <w:tcPr>
            <w:tcW w:w="0" w:type="auto"/>
            <w:vAlign w:val="center"/>
          </w:tcPr>
          <w:p w14:paraId="013B2422" w14:textId="77777777" w:rsidR="004C6125" w:rsidRPr="00900524" w:rsidRDefault="000B00A9" w:rsidP="0090052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>trưởng</w:t>
            </w:r>
            <w:proofErr w:type="spellEnd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 xml:space="preserve"> GDP</w:t>
            </w:r>
          </w:p>
        </w:tc>
        <w:tc>
          <w:tcPr>
            <w:tcW w:w="0" w:type="auto"/>
            <w:vAlign w:val="center"/>
          </w:tcPr>
          <w:p w14:paraId="54E5D1F7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6,5%</w:t>
            </w:r>
          </w:p>
        </w:tc>
        <w:tc>
          <w:tcPr>
            <w:tcW w:w="0" w:type="auto"/>
            <w:vAlign w:val="center"/>
          </w:tcPr>
          <w:p w14:paraId="0FB4D19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6,8%</w:t>
            </w:r>
          </w:p>
        </w:tc>
        <w:tc>
          <w:tcPr>
            <w:tcW w:w="0" w:type="auto"/>
            <w:vAlign w:val="center"/>
          </w:tcPr>
          <w:p w14:paraId="26DA540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7,0%</w:t>
            </w:r>
          </w:p>
        </w:tc>
        <w:tc>
          <w:tcPr>
            <w:tcW w:w="0" w:type="auto"/>
            <w:vAlign w:val="center"/>
          </w:tcPr>
          <w:p w14:paraId="20D6117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</w:tcPr>
          <w:p w14:paraId="4F67FCC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Cao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ASEAN (5,2%)</w:t>
            </w:r>
          </w:p>
        </w:tc>
      </w:tr>
      <w:tr w:rsidR="004C6125" w:rsidRPr="00E6791A" w14:paraId="6F8B5E36" w14:textId="77777777" w:rsidTr="00900524">
        <w:tc>
          <w:tcPr>
            <w:tcW w:w="0" w:type="auto"/>
            <w:vAlign w:val="center"/>
          </w:tcPr>
          <w:p w14:paraId="7967FED4" w14:textId="77777777" w:rsidR="004C6125" w:rsidRPr="00900524" w:rsidRDefault="000B00A9" w:rsidP="0090052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00524">
              <w:rPr>
                <w:rFonts w:ascii="Times New Roman" w:hAnsi="Times New Roman" w:cs="Times New Roman"/>
                <w:sz w:val="26"/>
                <w:szCs w:val="26"/>
              </w:rPr>
              <w:t>FDI</w:t>
            </w:r>
          </w:p>
        </w:tc>
        <w:tc>
          <w:tcPr>
            <w:tcW w:w="0" w:type="auto"/>
            <w:vAlign w:val="center"/>
          </w:tcPr>
          <w:p w14:paraId="25A7FBB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35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38702FC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42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42E6147A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50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0FAC59B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6,1%</w:t>
            </w:r>
          </w:p>
        </w:tc>
        <w:tc>
          <w:tcPr>
            <w:tcW w:w="0" w:type="auto"/>
            <w:vAlign w:val="center"/>
          </w:tcPr>
          <w:p w14:paraId="61FADA0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Top 3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châu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Á</w:t>
            </w:r>
          </w:p>
        </w:tc>
      </w:tr>
      <w:tr w:rsidR="004C6125" w:rsidRPr="00E6791A" w14:paraId="25BD7D98" w14:textId="77777777" w:rsidTr="00900524">
        <w:tc>
          <w:tcPr>
            <w:tcW w:w="0" w:type="auto"/>
            <w:vAlign w:val="center"/>
          </w:tcPr>
          <w:p w14:paraId="50AA40BE" w14:textId="77777777" w:rsidR="004C6125" w:rsidRPr="00900524" w:rsidRDefault="000B00A9" w:rsidP="0090052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0" w:type="auto"/>
            <w:vAlign w:val="center"/>
          </w:tcPr>
          <w:p w14:paraId="2E828E1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380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6191023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485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130F8C6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615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5689B4F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8,3%</w:t>
            </w:r>
          </w:p>
        </w:tc>
        <w:tc>
          <w:tcPr>
            <w:tcW w:w="0" w:type="auto"/>
            <w:vAlign w:val="center"/>
          </w:tcPr>
          <w:p w14:paraId="7BEF488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Electronics, textile</w:t>
            </w:r>
          </w:p>
        </w:tc>
      </w:tr>
      <w:tr w:rsidR="004C6125" w:rsidRPr="00E6791A" w14:paraId="1AF96C18" w14:textId="77777777" w:rsidTr="00900524">
        <w:tc>
          <w:tcPr>
            <w:tcW w:w="0" w:type="auto"/>
            <w:vAlign w:val="center"/>
          </w:tcPr>
          <w:p w14:paraId="7187E617" w14:textId="77777777" w:rsidR="004C6125" w:rsidRPr="00900524" w:rsidRDefault="000B00A9" w:rsidP="0090052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>đô</w:t>
            </w:r>
            <w:proofErr w:type="spellEnd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</w:p>
        </w:tc>
        <w:tc>
          <w:tcPr>
            <w:tcW w:w="0" w:type="auto"/>
            <w:vAlign w:val="center"/>
          </w:tcPr>
          <w:p w14:paraId="0592F134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38%</w:t>
            </w:r>
          </w:p>
        </w:tc>
        <w:tc>
          <w:tcPr>
            <w:tcW w:w="0" w:type="auto"/>
            <w:vAlign w:val="center"/>
          </w:tcPr>
          <w:p w14:paraId="713BFA4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42%</w:t>
            </w:r>
          </w:p>
        </w:tc>
        <w:tc>
          <w:tcPr>
            <w:tcW w:w="0" w:type="auto"/>
            <w:vAlign w:val="center"/>
          </w:tcPr>
          <w:p w14:paraId="24FD844F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46%</w:t>
            </w:r>
          </w:p>
        </w:tc>
        <w:tc>
          <w:tcPr>
            <w:tcW w:w="0" w:type="auto"/>
            <w:vAlign w:val="center"/>
          </w:tcPr>
          <w:p w14:paraId="2CC990C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</w:tcPr>
          <w:p w14:paraId="4BC335F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đẩy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IoT, smart city</w:t>
            </w:r>
          </w:p>
        </w:tc>
      </w:tr>
    </w:tbl>
    <w:p w14:paraId="6DB48CC3" w14:textId="77777777" w:rsidR="004C6125" w:rsidRPr="00DD4E95" w:rsidRDefault="000B00A9" w:rsidP="003F62ED">
      <w:pPr>
        <w:pStyle w:val="ListParagraph"/>
        <w:numPr>
          <w:ilvl w:val="0"/>
          <w:numId w:val="169"/>
        </w:numPr>
        <w:spacing w:before="24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D4E95">
        <w:rPr>
          <w:rFonts w:ascii="Times New Roman" w:hAnsi="Times New Roman" w:cs="Times New Roman"/>
          <w:b/>
          <w:sz w:val="26"/>
          <w:szCs w:val="26"/>
        </w:rPr>
        <w:t>Thị</w:t>
      </w:r>
      <w:proofErr w:type="spellEnd"/>
      <w:r w:rsidRPr="00DD4E9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D4E95">
        <w:rPr>
          <w:rFonts w:ascii="Times New Roman" w:hAnsi="Times New Roman" w:cs="Times New Roman"/>
          <w:b/>
          <w:sz w:val="26"/>
          <w:szCs w:val="26"/>
        </w:rPr>
        <w:t>trường</w:t>
      </w:r>
      <w:proofErr w:type="spellEnd"/>
      <w:r w:rsidRPr="00DD4E95">
        <w:rPr>
          <w:rFonts w:ascii="Times New Roman" w:hAnsi="Times New Roman" w:cs="Times New Roman"/>
          <w:b/>
          <w:sz w:val="26"/>
          <w:szCs w:val="26"/>
        </w:rPr>
        <w:t xml:space="preserve"> IoT </w:t>
      </w:r>
      <w:proofErr w:type="spellStart"/>
      <w:r w:rsidRPr="00DD4E95">
        <w:rPr>
          <w:rFonts w:ascii="Times New Roman" w:hAnsi="Times New Roman" w:cs="Times New Roman"/>
          <w:b/>
          <w:sz w:val="26"/>
          <w:szCs w:val="26"/>
        </w:rPr>
        <w:t>Việt</w:t>
      </w:r>
      <w:proofErr w:type="spellEnd"/>
      <w:r w:rsidRPr="00DD4E95">
        <w:rPr>
          <w:rFonts w:ascii="Times New Roman" w:hAnsi="Times New Roman" w:cs="Times New Roman"/>
          <w:b/>
          <w:sz w:val="26"/>
          <w:szCs w:val="26"/>
        </w:rPr>
        <w:t xml:space="preserve"> Nam:</w:t>
      </w:r>
    </w:p>
    <w:p w14:paraId="42890FF2" w14:textId="77777777" w:rsidR="004C6125" w:rsidRPr="00E6791A" w:rsidRDefault="000B00A9" w:rsidP="00EB0C61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"Vietnam IoT Market 2024-2030"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VCCI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McKinsey: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0"/>
        <w:gridCol w:w="1552"/>
        <w:gridCol w:w="1682"/>
        <w:gridCol w:w="1682"/>
        <w:gridCol w:w="990"/>
        <w:gridCol w:w="1791"/>
      </w:tblGrid>
      <w:tr w:rsidR="004C6125" w:rsidRPr="00E6791A" w14:paraId="70181DB0" w14:textId="77777777">
        <w:tc>
          <w:tcPr>
            <w:tcW w:w="0" w:type="auto"/>
          </w:tcPr>
          <w:p w14:paraId="1F35A18A" w14:textId="77777777" w:rsidR="004C6125" w:rsidRPr="00900524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>khúc</w:t>
            </w:r>
            <w:proofErr w:type="spellEnd"/>
          </w:p>
        </w:tc>
        <w:tc>
          <w:tcPr>
            <w:tcW w:w="0" w:type="auto"/>
          </w:tcPr>
          <w:p w14:paraId="6782F0D0" w14:textId="77777777" w:rsidR="004C6125" w:rsidRPr="00900524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>2024</w:t>
            </w:r>
          </w:p>
        </w:tc>
        <w:tc>
          <w:tcPr>
            <w:tcW w:w="0" w:type="auto"/>
          </w:tcPr>
          <w:p w14:paraId="255D58EB" w14:textId="77777777" w:rsidR="004C6125" w:rsidRPr="00900524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>2027</w:t>
            </w:r>
          </w:p>
        </w:tc>
        <w:tc>
          <w:tcPr>
            <w:tcW w:w="0" w:type="auto"/>
          </w:tcPr>
          <w:p w14:paraId="092904CB" w14:textId="77777777" w:rsidR="004C6125" w:rsidRPr="00900524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>2030</w:t>
            </w:r>
          </w:p>
        </w:tc>
        <w:tc>
          <w:tcPr>
            <w:tcW w:w="0" w:type="auto"/>
          </w:tcPr>
          <w:p w14:paraId="05A995EC" w14:textId="77777777" w:rsidR="004C6125" w:rsidRPr="00900524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>CAGR</w:t>
            </w:r>
          </w:p>
        </w:tc>
        <w:tc>
          <w:tcPr>
            <w:tcW w:w="0" w:type="auto"/>
          </w:tcPr>
          <w:p w14:paraId="55E93EB9" w14:textId="77777777" w:rsidR="004C6125" w:rsidRPr="00900524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>Tỷ</w:t>
            </w:r>
            <w:proofErr w:type="spellEnd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>trọng</w:t>
            </w:r>
            <w:proofErr w:type="spellEnd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2030</w:t>
            </w:r>
          </w:p>
        </w:tc>
      </w:tr>
      <w:tr w:rsidR="004C6125" w:rsidRPr="00E6791A" w14:paraId="1B70D0B3" w14:textId="77777777">
        <w:tc>
          <w:tcPr>
            <w:tcW w:w="0" w:type="auto"/>
          </w:tcPr>
          <w:p w14:paraId="6837EB03" w14:textId="77777777" w:rsidR="004C6125" w:rsidRPr="00E6791A" w:rsidRDefault="000B00A9" w:rsidP="0090052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Industrial IoT</w:t>
            </w:r>
          </w:p>
        </w:tc>
        <w:tc>
          <w:tcPr>
            <w:tcW w:w="0" w:type="auto"/>
          </w:tcPr>
          <w:p w14:paraId="443FB884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1,68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5B96856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5,02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3888BE6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5,28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70FC295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26,2%</w:t>
            </w:r>
          </w:p>
        </w:tc>
        <w:tc>
          <w:tcPr>
            <w:tcW w:w="0" w:type="auto"/>
          </w:tcPr>
          <w:p w14:paraId="14C9C3FF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40%</w:t>
            </w:r>
          </w:p>
        </w:tc>
      </w:tr>
      <w:tr w:rsidR="004C6125" w:rsidRPr="00E6791A" w14:paraId="160477CB" w14:textId="77777777">
        <w:tc>
          <w:tcPr>
            <w:tcW w:w="0" w:type="auto"/>
          </w:tcPr>
          <w:p w14:paraId="52032C4E" w14:textId="77777777" w:rsidR="004C6125" w:rsidRPr="00E6791A" w:rsidRDefault="000B00A9" w:rsidP="0090052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 Manufacturing</w:t>
            </w:r>
          </w:p>
        </w:tc>
        <w:tc>
          <w:tcPr>
            <w:tcW w:w="0" w:type="auto"/>
          </w:tcPr>
          <w:p w14:paraId="5EC79EE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0,84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2B27D35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2,51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31E39F2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2,64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045C656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26,2%</w:t>
            </w:r>
          </w:p>
        </w:tc>
        <w:tc>
          <w:tcPr>
            <w:tcW w:w="0" w:type="auto"/>
          </w:tcPr>
          <w:p w14:paraId="67AA9434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50%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IIoT</w:t>
            </w:r>
            <w:proofErr w:type="spellEnd"/>
          </w:p>
        </w:tc>
      </w:tr>
      <w:tr w:rsidR="004C6125" w:rsidRPr="00E6791A" w14:paraId="446D3F70" w14:textId="77777777">
        <w:tc>
          <w:tcPr>
            <w:tcW w:w="0" w:type="auto"/>
          </w:tcPr>
          <w:p w14:paraId="4474659C" w14:textId="77777777" w:rsidR="004C6125" w:rsidRPr="00E6791A" w:rsidRDefault="000B00A9" w:rsidP="0090052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 Supply Chain</w:t>
            </w:r>
          </w:p>
        </w:tc>
        <w:tc>
          <w:tcPr>
            <w:tcW w:w="0" w:type="auto"/>
          </w:tcPr>
          <w:p w14:paraId="406AFAB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0,50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6321580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1,51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113A258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1,58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7EBEC65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26,2%</w:t>
            </w:r>
          </w:p>
        </w:tc>
        <w:tc>
          <w:tcPr>
            <w:tcW w:w="0" w:type="auto"/>
          </w:tcPr>
          <w:p w14:paraId="77CB118D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30%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IIoT</w:t>
            </w:r>
            <w:proofErr w:type="spellEnd"/>
          </w:p>
        </w:tc>
      </w:tr>
      <w:tr w:rsidR="004C6125" w:rsidRPr="00E6791A" w14:paraId="3470E708" w14:textId="77777777">
        <w:tc>
          <w:tcPr>
            <w:tcW w:w="0" w:type="auto"/>
          </w:tcPr>
          <w:p w14:paraId="2E279736" w14:textId="77777777" w:rsidR="004C6125" w:rsidRPr="00E6791A" w:rsidRDefault="000B00A9" w:rsidP="0090052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 Agriculture</w:t>
            </w:r>
          </w:p>
        </w:tc>
        <w:tc>
          <w:tcPr>
            <w:tcW w:w="0" w:type="auto"/>
          </w:tcPr>
          <w:p w14:paraId="3FE0BF3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0,25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2C13AD1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0,75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09E33F1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0,79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6DF82DF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26,2%</w:t>
            </w:r>
          </w:p>
        </w:tc>
        <w:tc>
          <w:tcPr>
            <w:tcW w:w="0" w:type="auto"/>
          </w:tcPr>
          <w:p w14:paraId="650964E7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15%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IIoT</w:t>
            </w:r>
            <w:proofErr w:type="spellEnd"/>
          </w:p>
        </w:tc>
      </w:tr>
      <w:tr w:rsidR="004C6125" w:rsidRPr="00E6791A" w14:paraId="235BA268" w14:textId="77777777">
        <w:tc>
          <w:tcPr>
            <w:tcW w:w="0" w:type="auto"/>
          </w:tcPr>
          <w:p w14:paraId="6A5BF412" w14:textId="77777777" w:rsidR="004C6125" w:rsidRPr="00E6791A" w:rsidRDefault="000B00A9" w:rsidP="0090052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 Energy</w:t>
            </w:r>
          </w:p>
        </w:tc>
        <w:tc>
          <w:tcPr>
            <w:tcW w:w="0" w:type="auto"/>
          </w:tcPr>
          <w:p w14:paraId="64AF526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0,08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34F8D03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0,25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4857F06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0,26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70AE318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26,2%</w:t>
            </w:r>
          </w:p>
        </w:tc>
        <w:tc>
          <w:tcPr>
            <w:tcW w:w="0" w:type="auto"/>
          </w:tcPr>
          <w:p w14:paraId="65AFC66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5%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IIoT</w:t>
            </w:r>
            <w:proofErr w:type="spellEnd"/>
          </w:p>
        </w:tc>
      </w:tr>
      <w:tr w:rsidR="004C6125" w:rsidRPr="00E6791A" w14:paraId="69A76401" w14:textId="77777777">
        <w:tc>
          <w:tcPr>
            <w:tcW w:w="0" w:type="auto"/>
          </w:tcPr>
          <w:p w14:paraId="0D7237B7" w14:textId="77777777" w:rsidR="004C6125" w:rsidRPr="00E6791A" w:rsidRDefault="000B00A9" w:rsidP="0090052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Smart City</w:t>
            </w:r>
          </w:p>
        </w:tc>
        <w:tc>
          <w:tcPr>
            <w:tcW w:w="0" w:type="auto"/>
          </w:tcPr>
          <w:p w14:paraId="71D02957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1,26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59CEE1D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3,77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70BB0364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3,96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517E110F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26,2%</w:t>
            </w:r>
          </w:p>
        </w:tc>
        <w:tc>
          <w:tcPr>
            <w:tcW w:w="0" w:type="auto"/>
          </w:tcPr>
          <w:p w14:paraId="6C613E7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30%</w:t>
            </w:r>
          </w:p>
        </w:tc>
      </w:tr>
      <w:tr w:rsidR="004C6125" w:rsidRPr="00E6791A" w14:paraId="5F1D8ABB" w14:textId="77777777" w:rsidTr="00900524">
        <w:tc>
          <w:tcPr>
            <w:tcW w:w="0" w:type="auto"/>
            <w:tcBorders>
              <w:bottom w:val="single" w:sz="4" w:space="0" w:color="auto"/>
            </w:tcBorders>
          </w:tcPr>
          <w:p w14:paraId="55B45A7F" w14:textId="77777777" w:rsidR="004C6125" w:rsidRPr="00E6791A" w:rsidRDefault="000B00A9" w:rsidP="0090052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Consumer IoT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30095B4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1,26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87BCC84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3,77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061D1A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3,96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3B4BB2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26,2%</w:t>
            </w:r>
          </w:p>
        </w:tc>
        <w:tc>
          <w:tcPr>
            <w:tcW w:w="0" w:type="auto"/>
          </w:tcPr>
          <w:p w14:paraId="577C859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30%</w:t>
            </w:r>
          </w:p>
        </w:tc>
      </w:tr>
      <w:tr w:rsidR="004C6125" w:rsidRPr="00E6791A" w14:paraId="01737CE2" w14:textId="77777777" w:rsidTr="00900524">
        <w:tc>
          <w:tcPr>
            <w:tcW w:w="0" w:type="auto"/>
            <w:tcBorders>
              <w:bottom w:val="single" w:sz="4" w:space="0" w:color="auto"/>
            </w:tcBorders>
          </w:tcPr>
          <w:p w14:paraId="0B600D77" w14:textId="77777777" w:rsidR="004C6125" w:rsidRPr="00E6791A" w:rsidRDefault="000B00A9" w:rsidP="0090052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TỔNG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EF1466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4,20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927A64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12,56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122D42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13,20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03288C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26,2%</w:t>
            </w:r>
          </w:p>
        </w:tc>
        <w:tc>
          <w:tcPr>
            <w:tcW w:w="0" w:type="auto"/>
          </w:tcPr>
          <w:p w14:paraId="6DB6309A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100%</w:t>
            </w:r>
          </w:p>
        </w:tc>
      </w:tr>
    </w:tbl>
    <w:p w14:paraId="468AA42C" w14:textId="77777777" w:rsidR="004C6125" w:rsidRPr="00EB0C61" w:rsidRDefault="000B00A9" w:rsidP="003F62ED">
      <w:pPr>
        <w:pStyle w:val="ListParagraph"/>
        <w:numPr>
          <w:ilvl w:val="0"/>
          <w:numId w:val="169"/>
        </w:numPr>
        <w:spacing w:before="240" w:after="0" w:line="312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proofErr w:type="spellStart"/>
      <w:r w:rsidRPr="00EB0C61">
        <w:rPr>
          <w:rFonts w:ascii="Times New Roman" w:hAnsi="Times New Roman" w:cs="Times New Roman"/>
          <w:b/>
          <w:sz w:val="26"/>
          <w:szCs w:val="26"/>
        </w:rPr>
        <w:t>Thị</w:t>
      </w:r>
      <w:proofErr w:type="spellEnd"/>
      <w:r w:rsidRPr="00EB0C6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B0C61">
        <w:rPr>
          <w:rFonts w:ascii="Times New Roman" w:hAnsi="Times New Roman" w:cs="Times New Roman"/>
          <w:b/>
          <w:sz w:val="26"/>
          <w:szCs w:val="26"/>
        </w:rPr>
        <w:t>trường</w:t>
      </w:r>
      <w:proofErr w:type="spellEnd"/>
      <w:r w:rsidRPr="00EB0C61">
        <w:rPr>
          <w:rFonts w:ascii="Times New Roman" w:hAnsi="Times New Roman" w:cs="Times New Roman"/>
          <w:b/>
          <w:sz w:val="26"/>
          <w:szCs w:val="26"/>
        </w:rPr>
        <w:t xml:space="preserve"> AMR/AGV </w:t>
      </w:r>
      <w:proofErr w:type="spellStart"/>
      <w:r w:rsidRPr="00EB0C61">
        <w:rPr>
          <w:rFonts w:ascii="Times New Roman" w:hAnsi="Times New Roman" w:cs="Times New Roman"/>
          <w:b/>
          <w:sz w:val="26"/>
          <w:szCs w:val="26"/>
        </w:rPr>
        <w:t>Việt</w:t>
      </w:r>
      <w:proofErr w:type="spellEnd"/>
      <w:r w:rsidRPr="00EB0C61">
        <w:rPr>
          <w:rFonts w:ascii="Times New Roman" w:hAnsi="Times New Roman" w:cs="Times New Roman"/>
          <w:b/>
          <w:sz w:val="26"/>
          <w:szCs w:val="26"/>
        </w:rPr>
        <w:t xml:space="preserve"> Nam: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1"/>
        <w:gridCol w:w="1748"/>
        <w:gridCol w:w="1748"/>
        <w:gridCol w:w="1748"/>
        <w:gridCol w:w="1033"/>
        <w:gridCol w:w="1869"/>
      </w:tblGrid>
      <w:tr w:rsidR="004C6125" w:rsidRPr="00E6791A" w14:paraId="6C03EE8F" w14:textId="77777777">
        <w:tc>
          <w:tcPr>
            <w:tcW w:w="0" w:type="auto"/>
          </w:tcPr>
          <w:p w14:paraId="4FC8FD0F" w14:textId="77777777" w:rsidR="004C6125" w:rsidRPr="00900524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>khúc</w:t>
            </w:r>
            <w:proofErr w:type="spellEnd"/>
          </w:p>
        </w:tc>
        <w:tc>
          <w:tcPr>
            <w:tcW w:w="0" w:type="auto"/>
          </w:tcPr>
          <w:p w14:paraId="6CA0FBEB" w14:textId="77777777" w:rsidR="004C6125" w:rsidRPr="00900524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>2024</w:t>
            </w:r>
          </w:p>
        </w:tc>
        <w:tc>
          <w:tcPr>
            <w:tcW w:w="0" w:type="auto"/>
          </w:tcPr>
          <w:p w14:paraId="76ED4D8B" w14:textId="77777777" w:rsidR="004C6125" w:rsidRPr="00900524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>2027</w:t>
            </w:r>
          </w:p>
        </w:tc>
        <w:tc>
          <w:tcPr>
            <w:tcW w:w="0" w:type="auto"/>
          </w:tcPr>
          <w:p w14:paraId="08C4D259" w14:textId="77777777" w:rsidR="004C6125" w:rsidRPr="00900524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>2030</w:t>
            </w:r>
          </w:p>
        </w:tc>
        <w:tc>
          <w:tcPr>
            <w:tcW w:w="0" w:type="auto"/>
          </w:tcPr>
          <w:p w14:paraId="01C655C3" w14:textId="77777777" w:rsidR="004C6125" w:rsidRPr="00900524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>CAGR</w:t>
            </w:r>
          </w:p>
        </w:tc>
        <w:tc>
          <w:tcPr>
            <w:tcW w:w="0" w:type="auto"/>
          </w:tcPr>
          <w:p w14:paraId="30D4BA83" w14:textId="77777777" w:rsidR="004C6125" w:rsidRPr="00900524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>Tỷ</w:t>
            </w:r>
            <w:proofErr w:type="spellEnd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>trọng</w:t>
            </w:r>
            <w:proofErr w:type="spellEnd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2030</w:t>
            </w:r>
          </w:p>
        </w:tc>
      </w:tr>
      <w:tr w:rsidR="004C6125" w:rsidRPr="00E6791A" w14:paraId="671976CD" w14:textId="77777777">
        <w:tc>
          <w:tcPr>
            <w:tcW w:w="0" w:type="auto"/>
          </w:tcPr>
          <w:p w14:paraId="6DE3D2EA" w14:textId="77777777" w:rsidR="004C6125" w:rsidRPr="00E6791A" w:rsidRDefault="000B00A9" w:rsidP="0090052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AMR</w:t>
            </w:r>
          </w:p>
        </w:tc>
        <w:tc>
          <w:tcPr>
            <w:tcW w:w="0" w:type="auto"/>
          </w:tcPr>
          <w:p w14:paraId="581F5BA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460C3797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48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5DBD637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60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459E7EC3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17,7%</w:t>
            </w:r>
          </w:p>
        </w:tc>
        <w:tc>
          <w:tcPr>
            <w:tcW w:w="0" w:type="auto"/>
          </w:tcPr>
          <w:p w14:paraId="6C71DC33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75%</w:t>
            </w:r>
          </w:p>
        </w:tc>
      </w:tr>
      <w:tr w:rsidR="004C6125" w:rsidRPr="00E6791A" w14:paraId="0B17CA83" w14:textId="77777777">
        <w:tc>
          <w:tcPr>
            <w:tcW w:w="0" w:type="auto"/>
          </w:tcPr>
          <w:p w14:paraId="56EF946D" w14:textId="77777777" w:rsidR="004C6125" w:rsidRPr="00E6791A" w:rsidRDefault="000B00A9" w:rsidP="0090052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AGV</w:t>
            </w:r>
          </w:p>
        </w:tc>
        <w:tc>
          <w:tcPr>
            <w:tcW w:w="0" w:type="auto"/>
          </w:tcPr>
          <w:p w14:paraId="401E006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6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5A022AF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2037EEE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20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1CD4AFD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17,7%</w:t>
            </w:r>
          </w:p>
        </w:tc>
        <w:tc>
          <w:tcPr>
            <w:tcW w:w="0" w:type="auto"/>
          </w:tcPr>
          <w:p w14:paraId="266BA7F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25%</w:t>
            </w:r>
          </w:p>
        </w:tc>
      </w:tr>
      <w:tr w:rsidR="004C6125" w:rsidRPr="00E6791A" w14:paraId="36EB9B75" w14:textId="77777777">
        <w:tc>
          <w:tcPr>
            <w:tcW w:w="0" w:type="auto"/>
          </w:tcPr>
          <w:p w14:paraId="2AC0A8E8" w14:textId="77777777" w:rsidR="004C6125" w:rsidRPr="00E6791A" w:rsidRDefault="000B00A9" w:rsidP="0090052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TỔNG</w:t>
            </w:r>
          </w:p>
        </w:tc>
        <w:tc>
          <w:tcPr>
            <w:tcW w:w="0" w:type="auto"/>
          </w:tcPr>
          <w:p w14:paraId="3C1C914A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24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2EFEA8E3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63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7AA1E09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80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2F3299D7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17,7%</w:t>
            </w:r>
          </w:p>
        </w:tc>
        <w:tc>
          <w:tcPr>
            <w:tcW w:w="0" w:type="auto"/>
          </w:tcPr>
          <w:p w14:paraId="43448693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100%</w:t>
            </w:r>
          </w:p>
        </w:tc>
      </w:tr>
    </w:tbl>
    <w:p w14:paraId="00A8BC8E" w14:textId="77777777" w:rsidR="00EB0C61" w:rsidRDefault="00EB0C61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07B79A1E" w14:textId="30F9F7EB" w:rsidR="004C6125" w:rsidRPr="00EB0C61" w:rsidRDefault="000B00A9" w:rsidP="003F62ED">
      <w:pPr>
        <w:pStyle w:val="ListParagraph"/>
        <w:numPr>
          <w:ilvl w:val="0"/>
          <w:numId w:val="169"/>
        </w:numPr>
        <w:spacing w:after="0" w:line="312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proofErr w:type="spellStart"/>
      <w:r w:rsidRPr="00EB0C61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EB0C6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B0C61">
        <w:rPr>
          <w:rFonts w:ascii="Times New Roman" w:hAnsi="Times New Roman" w:cs="Times New Roman"/>
          <w:b/>
          <w:sz w:val="26"/>
          <w:szCs w:val="26"/>
        </w:rPr>
        <w:t>khúc</w:t>
      </w:r>
      <w:proofErr w:type="spellEnd"/>
      <w:r w:rsidRPr="00EB0C6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B0C61">
        <w:rPr>
          <w:rFonts w:ascii="Times New Roman" w:hAnsi="Times New Roman" w:cs="Times New Roman"/>
          <w:b/>
          <w:sz w:val="26"/>
          <w:szCs w:val="26"/>
        </w:rPr>
        <w:t>khách</w:t>
      </w:r>
      <w:proofErr w:type="spellEnd"/>
      <w:r w:rsidRPr="00EB0C6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B0C61">
        <w:rPr>
          <w:rFonts w:ascii="Times New Roman" w:hAnsi="Times New Roman" w:cs="Times New Roman"/>
          <w:b/>
          <w:sz w:val="26"/>
          <w:szCs w:val="26"/>
        </w:rPr>
        <w:t>hàng</w:t>
      </w:r>
      <w:proofErr w:type="spellEnd"/>
      <w:r w:rsidRPr="00EB0C6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B0C61">
        <w:rPr>
          <w:rFonts w:ascii="Times New Roman" w:hAnsi="Times New Roman" w:cs="Times New Roman"/>
          <w:b/>
          <w:sz w:val="26"/>
          <w:szCs w:val="26"/>
        </w:rPr>
        <w:t>Việt</w:t>
      </w:r>
      <w:proofErr w:type="spellEnd"/>
      <w:r w:rsidRPr="00EB0C61">
        <w:rPr>
          <w:rFonts w:ascii="Times New Roman" w:hAnsi="Times New Roman" w:cs="Times New Roman"/>
          <w:b/>
          <w:sz w:val="26"/>
          <w:szCs w:val="26"/>
        </w:rPr>
        <w:t xml:space="preserve"> Nam:</w:t>
      </w:r>
    </w:p>
    <w:p w14:paraId="29A036BC" w14:textId="6388F371" w:rsidR="004C6125" w:rsidRPr="00E6791A" w:rsidRDefault="00EB0C61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EB0C61">
        <w:rPr>
          <w:rFonts w:ascii="Times New Roman" w:hAnsi="Times New Roman" w:cs="Times New Roman"/>
          <w:sz w:val="26"/>
          <w:szCs w:val="26"/>
        </w:rPr>
        <w:t>1.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0B00A9" w:rsidRPr="00E6791A">
        <w:rPr>
          <w:rFonts w:ascii="Times New Roman" w:hAnsi="Times New Roman" w:cs="Times New Roman"/>
          <w:b/>
          <w:sz w:val="26"/>
          <w:szCs w:val="26"/>
        </w:rPr>
        <w:t xml:space="preserve">DNNVV </w:t>
      </w:r>
      <w:proofErr w:type="spellStart"/>
      <w:r w:rsidR="000B00A9" w:rsidRPr="00E6791A">
        <w:rPr>
          <w:rFonts w:ascii="Times New Roman" w:hAnsi="Times New Roman" w:cs="Times New Roman"/>
          <w:b/>
          <w:sz w:val="26"/>
          <w:szCs w:val="26"/>
        </w:rPr>
        <w:t>Việt</w:t>
      </w:r>
      <w:proofErr w:type="spellEnd"/>
      <w:r w:rsidR="000B00A9" w:rsidRPr="00E6791A">
        <w:rPr>
          <w:rFonts w:ascii="Times New Roman" w:hAnsi="Times New Roman" w:cs="Times New Roman"/>
          <w:b/>
          <w:sz w:val="26"/>
          <w:szCs w:val="26"/>
        </w:rPr>
        <w:t xml:space="preserve"> Nam - </w:t>
      </w:r>
      <w:proofErr w:type="spellStart"/>
      <w:r w:rsidR="000B00A9" w:rsidRPr="00E6791A">
        <w:rPr>
          <w:rFonts w:ascii="Times New Roman" w:hAnsi="Times New Roman" w:cs="Times New Roman"/>
          <w:b/>
          <w:sz w:val="26"/>
          <w:szCs w:val="26"/>
        </w:rPr>
        <w:t>Mục</w:t>
      </w:r>
      <w:proofErr w:type="spellEnd"/>
      <w:r w:rsidR="000B00A9"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b/>
          <w:sz w:val="26"/>
          <w:szCs w:val="26"/>
        </w:rPr>
        <w:t>tiêu</w:t>
      </w:r>
      <w:proofErr w:type="spellEnd"/>
      <w:r w:rsidR="000B00A9"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b/>
          <w:sz w:val="26"/>
          <w:szCs w:val="26"/>
        </w:rPr>
        <w:t>chính</w:t>
      </w:r>
      <w:proofErr w:type="spellEnd"/>
      <w:r w:rsidR="000B00A9"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33"/>
        <w:gridCol w:w="1079"/>
        <w:gridCol w:w="1667"/>
        <w:gridCol w:w="3648"/>
      </w:tblGrid>
      <w:tr w:rsidR="004C6125" w:rsidRPr="00E6791A" w14:paraId="67E4A241" w14:textId="77777777">
        <w:tc>
          <w:tcPr>
            <w:tcW w:w="0" w:type="auto"/>
          </w:tcPr>
          <w:p w14:paraId="026088DE" w14:textId="77777777" w:rsidR="004C6125" w:rsidRPr="00EB0C61" w:rsidRDefault="000B00A9" w:rsidP="00EB0C61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EB0C61">
              <w:rPr>
                <w:rFonts w:ascii="Times New Roman" w:hAnsi="Times New Roman" w:cs="Times New Roman"/>
                <w:b/>
                <w:sz w:val="26"/>
                <w:szCs w:val="26"/>
              </w:rPr>
              <w:t>Chỉ</w:t>
            </w:r>
            <w:proofErr w:type="spellEnd"/>
            <w:r w:rsidRPr="00EB0C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B0C61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0" w:type="auto"/>
          </w:tcPr>
          <w:p w14:paraId="4C6F5376" w14:textId="77777777" w:rsidR="004C6125" w:rsidRPr="00EB0C61" w:rsidRDefault="000B00A9" w:rsidP="00EB0C61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B0C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Giá </w:t>
            </w:r>
            <w:proofErr w:type="spellStart"/>
            <w:r w:rsidRPr="00EB0C61">
              <w:rPr>
                <w:rFonts w:ascii="Times New Roman" w:hAnsi="Times New Roman" w:cs="Times New Roman"/>
                <w:b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0" w:type="auto"/>
          </w:tcPr>
          <w:p w14:paraId="65E1B327" w14:textId="77777777" w:rsidR="004C6125" w:rsidRPr="00EB0C61" w:rsidRDefault="000B00A9" w:rsidP="00EB0C61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EB0C61">
              <w:rPr>
                <w:rFonts w:ascii="Times New Roman" w:hAnsi="Times New Roman" w:cs="Times New Roman"/>
                <w:b/>
                <w:sz w:val="26"/>
                <w:szCs w:val="26"/>
              </w:rPr>
              <w:t>Nguồn</w:t>
            </w:r>
            <w:proofErr w:type="spellEnd"/>
          </w:p>
        </w:tc>
        <w:tc>
          <w:tcPr>
            <w:tcW w:w="0" w:type="auto"/>
          </w:tcPr>
          <w:p w14:paraId="1EA2D57B" w14:textId="77777777" w:rsidR="004C6125" w:rsidRPr="00EB0C61" w:rsidRDefault="000B00A9" w:rsidP="00EB0C61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EB0C61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EB0C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B0C61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4C6125" w:rsidRPr="00E6791A" w14:paraId="48DFF422" w14:textId="77777777">
        <w:tc>
          <w:tcPr>
            <w:tcW w:w="0" w:type="auto"/>
          </w:tcPr>
          <w:p w14:paraId="493177E5" w14:textId="77777777" w:rsidR="004C6125" w:rsidRPr="00E6791A" w:rsidRDefault="000B00A9" w:rsidP="00EB0C61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Tổng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DNNVV</w:t>
            </w:r>
          </w:p>
        </w:tc>
        <w:tc>
          <w:tcPr>
            <w:tcW w:w="0" w:type="auto"/>
          </w:tcPr>
          <w:p w14:paraId="09D175B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850.000</w:t>
            </w:r>
          </w:p>
        </w:tc>
        <w:tc>
          <w:tcPr>
            <w:tcW w:w="0" w:type="auto"/>
          </w:tcPr>
          <w:p w14:paraId="439CD78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GSO (2024)</w:t>
            </w:r>
          </w:p>
        </w:tc>
        <w:tc>
          <w:tcPr>
            <w:tcW w:w="0" w:type="auto"/>
          </w:tcPr>
          <w:p w14:paraId="7306044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</w:p>
        </w:tc>
      </w:tr>
      <w:tr w:rsidR="004C6125" w:rsidRPr="00E6791A" w14:paraId="24132293" w14:textId="77777777">
        <w:tc>
          <w:tcPr>
            <w:tcW w:w="0" w:type="auto"/>
          </w:tcPr>
          <w:p w14:paraId="52A5A76C" w14:textId="77777777" w:rsidR="004C6125" w:rsidRPr="00E6791A" w:rsidRDefault="000B00A9" w:rsidP="00EB0C61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DNNVV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0" w:type="auto"/>
          </w:tcPr>
          <w:p w14:paraId="3814C9BA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650.000</w:t>
            </w:r>
          </w:p>
        </w:tc>
        <w:tc>
          <w:tcPr>
            <w:tcW w:w="0" w:type="auto"/>
          </w:tcPr>
          <w:p w14:paraId="108BC93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GSO (2024)</w:t>
            </w:r>
          </w:p>
        </w:tc>
        <w:tc>
          <w:tcPr>
            <w:tcW w:w="0" w:type="auto"/>
          </w:tcPr>
          <w:p w14:paraId="5DB2813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Nộp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thuế</w:t>
            </w:r>
            <w:proofErr w:type="spellEnd"/>
          </w:p>
        </w:tc>
      </w:tr>
      <w:tr w:rsidR="004C6125" w:rsidRPr="00E6791A" w14:paraId="138037B1" w14:textId="77777777">
        <w:tc>
          <w:tcPr>
            <w:tcW w:w="0" w:type="auto"/>
          </w:tcPr>
          <w:p w14:paraId="0D2218DA" w14:textId="77777777" w:rsidR="004C6125" w:rsidRPr="00E6791A" w:rsidRDefault="000B00A9" w:rsidP="00EB0C61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DNNVV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cần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chuyển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đổi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0" w:type="auto"/>
          </w:tcPr>
          <w:p w14:paraId="7020268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83.035</w:t>
            </w:r>
          </w:p>
        </w:tc>
        <w:tc>
          <w:tcPr>
            <w:tcW w:w="0" w:type="auto"/>
          </w:tcPr>
          <w:p w14:paraId="1C73FAB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VCCI (2024)</w:t>
            </w:r>
          </w:p>
        </w:tc>
        <w:tc>
          <w:tcPr>
            <w:tcW w:w="0" w:type="auto"/>
          </w:tcPr>
          <w:p w14:paraId="286706E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Có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khả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năng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đầu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tư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IoT/AMR</w:t>
            </w:r>
          </w:p>
        </w:tc>
      </w:tr>
      <w:tr w:rsidR="004C6125" w:rsidRPr="00E6791A" w14:paraId="5E3DF40C" w14:textId="77777777">
        <w:tc>
          <w:tcPr>
            <w:tcW w:w="0" w:type="auto"/>
          </w:tcPr>
          <w:p w14:paraId="38E53321" w14:textId="77777777" w:rsidR="004C6125" w:rsidRPr="00E6791A" w:rsidRDefault="000B00A9" w:rsidP="00EB0C61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- Doanh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&gt;20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VNĐ</w:t>
            </w:r>
          </w:p>
        </w:tc>
        <w:tc>
          <w:tcPr>
            <w:tcW w:w="0" w:type="auto"/>
          </w:tcPr>
          <w:p w14:paraId="4BE74ACF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83.035</w:t>
            </w:r>
          </w:p>
        </w:tc>
        <w:tc>
          <w:tcPr>
            <w:tcW w:w="0" w:type="auto"/>
          </w:tcPr>
          <w:p w14:paraId="032DCE8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VCCI</w:t>
            </w:r>
          </w:p>
        </w:tc>
        <w:tc>
          <w:tcPr>
            <w:tcW w:w="0" w:type="auto"/>
          </w:tcPr>
          <w:p w14:paraId="0F58D70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~800K USD/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</w:tr>
      <w:tr w:rsidR="004C6125" w:rsidRPr="00E6791A" w14:paraId="142AF5AB" w14:textId="77777777">
        <w:tc>
          <w:tcPr>
            <w:tcW w:w="0" w:type="auto"/>
          </w:tcPr>
          <w:p w14:paraId="09C84C4D" w14:textId="77777777" w:rsidR="004C6125" w:rsidRPr="00E6791A" w:rsidRDefault="000B00A9" w:rsidP="00EB0C61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Lợi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nhuận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&gt;1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VNĐ</w:t>
            </w:r>
          </w:p>
        </w:tc>
        <w:tc>
          <w:tcPr>
            <w:tcW w:w="0" w:type="auto"/>
          </w:tcPr>
          <w:p w14:paraId="6423D494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83.035</w:t>
            </w:r>
          </w:p>
        </w:tc>
        <w:tc>
          <w:tcPr>
            <w:tcW w:w="0" w:type="auto"/>
          </w:tcPr>
          <w:p w14:paraId="4D9F0AD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VCCI</w:t>
            </w:r>
          </w:p>
        </w:tc>
        <w:tc>
          <w:tcPr>
            <w:tcW w:w="0" w:type="auto"/>
          </w:tcPr>
          <w:p w14:paraId="69704C4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~40K USD/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</w:tr>
      <w:tr w:rsidR="004C6125" w:rsidRPr="00E6791A" w14:paraId="7E7434F6" w14:textId="77777777">
        <w:tc>
          <w:tcPr>
            <w:tcW w:w="0" w:type="auto"/>
          </w:tcPr>
          <w:p w14:paraId="4F1F6B99" w14:textId="77777777" w:rsidR="004C6125" w:rsidRPr="00E6791A" w:rsidRDefault="000B00A9" w:rsidP="00EB0C61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&gt;50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</w:p>
        </w:tc>
        <w:tc>
          <w:tcPr>
            <w:tcW w:w="0" w:type="auto"/>
          </w:tcPr>
          <w:p w14:paraId="036FBB8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65.000</w:t>
            </w:r>
          </w:p>
        </w:tc>
        <w:tc>
          <w:tcPr>
            <w:tcW w:w="0" w:type="auto"/>
          </w:tcPr>
          <w:p w14:paraId="707AEA6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VCCI</w:t>
            </w:r>
          </w:p>
        </w:tc>
        <w:tc>
          <w:tcPr>
            <w:tcW w:w="0" w:type="auto"/>
          </w:tcPr>
          <w:p w14:paraId="368098D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automation</w:t>
            </w:r>
          </w:p>
        </w:tc>
      </w:tr>
    </w:tbl>
    <w:p w14:paraId="4B20BECC" w14:textId="60BC430C" w:rsidR="004C6125" w:rsidRPr="00EB0C61" w:rsidRDefault="000B00A9" w:rsidP="00EB0C61">
      <w:pPr>
        <w:pStyle w:val="ListParagraph"/>
        <w:numPr>
          <w:ilvl w:val="0"/>
          <w:numId w:val="1"/>
        </w:numPr>
        <w:spacing w:before="240" w:after="0" w:line="312" w:lineRule="auto"/>
        <w:ind w:hanging="153"/>
        <w:rPr>
          <w:rFonts w:ascii="Times New Roman" w:hAnsi="Times New Roman" w:cs="Times New Roman"/>
          <w:sz w:val="26"/>
          <w:szCs w:val="26"/>
        </w:rPr>
      </w:pPr>
      <w:proofErr w:type="spellStart"/>
      <w:r w:rsidRPr="00EB0C61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EB0C6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B0C61">
        <w:rPr>
          <w:rFonts w:ascii="Times New Roman" w:hAnsi="Times New Roman" w:cs="Times New Roman"/>
          <w:b/>
          <w:sz w:val="26"/>
          <w:szCs w:val="26"/>
        </w:rPr>
        <w:t>loại</w:t>
      </w:r>
      <w:proofErr w:type="spellEnd"/>
      <w:r w:rsidRPr="00EB0C6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B0C61">
        <w:rPr>
          <w:rFonts w:ascii="Times New Roman" w:hAnsi="Times New Roman" w:cs="Times New Roman"/>
          <w:b/>
          <w:sz w:val="26"/>
          <w:szCs w:val="26"/>
        </w:rPr>
        <w:t>theo</w:t>
      </w:r>
      <w:proofErr w:type="spellEnd"/>
      <w:r w:rsidRPr="00EB0C6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B0C61">
        <w:rPr>
          <w:rFonts w:ascii="Times New Roman" w:hAnsi="Times New Roman" w:cs="Times New Roman"/>
          <w:b/>
          <w:sz w:val="26"/>
          <w:szCs w:val="26"/>
        </w:rPr>
        <w:t>ngành</w:t>
      </w:r>
      <w:proofErr w:type="spellEnd"/>
      <w:r w:rsidRPr="00EB0C61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89"/>
        <w:gridCol w:w="1377"/>
        <w:gridCol w:w="1063"/>
        <w:gridCol w:w="3702"/>
        <w:gridCol w:w="1196"/>
      </w:tblGrid>
      <w:tr w:rsidR="004C6125" w:rsidRPr="00E6791A" w14:paraId="4EF34F9A" w14:textId="77777777" w:rsidTr="00900524">
        <w:tc>
          <w:tcPr>
            <w:tcW w:w="0" w:type="auto"/>
            <w:vAlign w:val="center"/>
          </w:tcPr>
          <w:p w14:paraId="424474A5" w14:textId="77777777" w:rsidR="004C6125" w:rsidRPr="00900524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</w:tcPr>
          <w:p w14:paraId="573BC44B" w14:textId="77777777" w:rsidR="004C6125" w:rsidRPr="00900524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DNNVV</w:t>
            </w:r>
          </w:p>
        </w:tc>
        <w:tc>
          <w:tcPr>
            <w:tcW w:w="0" w:type="auto"/>
            <w:vAlign w:val="center"/>
          </w:tcPr>
          <w:p w14:paraId="2AE64FBB" w14:textId="77777777" w:rsidR="004C6125" w:rsidRPr="00900524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>Tỷ</w:t>
            </w:r>
            <w:proofErr w:type="spellEnd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>trọng</w:t>
            </w:r>
            <w:proofErr w:type="spellEnd"/>
          </w:p>
        </w:tc>
        <w:tc>
          <w:tcPr>
            <w:tcW w:w="0" w:type="auto"/>
            <w:vAlign w:val="center"/>
          </w:tcPr>
          <w:p w14:paraId="608D94A5" w14:textId="77777777" w:rsidR="004C6125" w:rsidRPr="00900524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Nhu </w:t>
            </w:r>
            <w:proofErr w:type="spellStart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>cầu</w:t>
            </w:r>
            <w:proofErr w:type="spellEnd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>sản</w:t>
            </w:r>
            <w:proofErr w:type="spellEnd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>phẩm</w:t>
            </w:r>
            <w:proofErr w:type="spellEnd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Mekong</w:t>
            </w:r>
          </w:p>
        </w:tc>
        <w:tc>
          <w:tcPr>
            <w:tcW w:w="0" w:type="auto"/>
            <w:vAlign w:val="center"/>
          </w:tcPr>
          <w:p w14:paraId="328C645F" w14:textId="77777777" w:rsidR="004C6125" w:rsidRPr="00900524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>Ưu</w:t>
            </w:r>
            <w:proofErr w:type="spellEnd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>tiên</w:t>
            </w:r>
            <w:proofErr w:type="spellEnd"/>
          </w:p>
        </w:tc>
      </w:tr>
      <w:tr w:rsidR="004C6125" w:rsidRPr="00E6791A" w14:paraId="7CD393E4" w14:textId="77777777" w:rsidTr="00900524">
        <w:tc>
          <w:tcPr>
            <w:tcW w:w="0" w:type="auto"/>
            <w:vAlign w:val="center"/>
          </w:tcPr>
          <w:p w14:paraId="67419E89" w14:textId="77777777" w:rsidR="004C6125" w:rsidRPr="00900524" w:rsidRDefault="000B00A9" w:rsidP="0090052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>tử</w:t>
            </w:r>
            <w:proofErr w:type="spellEnd"/>
          </w:p>
        </w:tc>
        <w:tc>
          <w:tcPr>
            <w:tcW w:w="0" w:type="auto"/>
            <w:vAlign w:val="center"/>
          </w:tcPr>
          <w:p w14:paraId="5B6BD49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12.455</w:t>
            </w:r>
          </w:p>
        </w:tc>
        <w:tc>
          <w:tcPr>
            <w:tcW w:w="0" w:type="auto"/>
            <w:vAlign w:val="center"/>
          </w:tcPr>
          <w:p w14:paraId="52C6C6F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15%</w:t>
            </w:r>
          </w:p>
        </w:tc>
        <w:tc>
          <w:tcPr>
            <w:tcW w:w="0" w:type="auto"/>
            <w:vAlign w:val="center"/>
          </w:tcPr>
          <w:p w14:paraId="2ECC017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IoT Gateway (MK-100/200), AMR-100/500</w:t>
            </w:r>
          </w:p>
        </w:tc>
        <w:tc>
          <w:tcPr>
            <w:tcW w:w="0" w:type="auto"/>
            <w:vAlign w:val="center"/>
          </w:tcPr>
          <w:p w14:paraId="636034B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Cao</w:t>
            </w:r>
          </w:p>
        </w:tc>
      </w:tr>
      <w:tr w:rsidR="004C6125" w:rsidRPr="00E6791A" w14:paraId="37453B41" w14:textId="77777777" w:rsidTr="00900524">
        <w:tc>
          <w:tcPr>
            <w:tcW w:w="0" w:type="auto"/>
            <w:vAlign w:val="center"/>
          </w:tcPr>
          <w:p w14:paraId="5BDD873D" w14:textId="77777777" w:rsidR="004C6125" w:rsidRPr="00900524" w:rsidRDefault="000B00A9" w:rsidP="0090052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>Dệt</w:t>
            </w:r>
            <w:proofErr w:type="spellEnd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 xml:space="preserve"> may, da </w:t>
            </w:r>
            <w:proofErr w:type="spellStart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>giày</w:t>
            </w:r>
            <w:proofErr w:type="spellEnd"/>
          </w:p>
        </w:tc>
        <w:tc>
          <w:tcPr>
            <w:tcW w:w="0" w:type="auto"/>
            <w:vAlign w:val="center"/>
          </w:tcPr>
          <w:p w14:paraId="5C9A214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24.911</w:t>
            </w:r>
          </w:p>
        </w:tc>
        <w:tc>
          <w:tcPr>
            <w:tcW w:w="0" w:type="auto"/>
            <w:vAlign w:val="center"/>
          </w:tcPr>
          <w:p w14:paraId="1FFB6CC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30%</w:t>
            </w:r>
          </w:p>
        </w:tc>
        <w:tc>
          <w:tcPr>
            <w:tcW w:w="0" w:type="auto"/>
            <w:vAlign w:val="center"/>
          </w:tcPr>
          <w:p w14:paraId="0B88A27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AMR-500, IoT Controller</w:t>
            </w:r>
          </w:p>
        </w:tc>
        <w:tc>
          <w:tcPr>
            <w:tcW w:w="0" w:type="auto"/>
            <w:vAlign w:val="center"/>
          </w:tcPr>
          <w:p w14:paraId="13CCEA4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Cao</w:t>
            </w:r>
          </w:p>
        </w:tc>
      </w:tr>
      <w:tr w:rsidR="004C6125" w:rsidRPr="00E6791A" w14:paraId="06A4F208" w14:textId="77777777" w:rsidTr="00900524">
        <w:tc>
          <w:tcPr>
            <w:tcW w:w="0" w:type="auto"/>
            <w:vAlign w:val="center"/>
          </w:tcPr>
          <w:p w14:paraId="75FEF7B0" w14:textId="77777777" w:rsidR="004C6125" w:rsidRPr="00900524" w:rsidRDefault="000B00A9" w:rsidP="0090052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>uống</w:t>
            </w:r>
            <w:proofErr w:type="spellEnd"/>
          </w:p>
        </w:tc>
        <w:tc>
          <w:tcPr>
            <w:tcW w:w="0" w:type="auto"/>
            <w:vAlign w:val="center"/>
          </w:tcPr>
          <w:p w14:paraId="51711B4A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16.607</w:t>
            </w:r>
          </w:p>
        </w:tc>
        <w:tc>
          <w:tcPr>
            <w:tcW w:w="0" w:type="auto"/>
            <w:vAlign w:val="center"/>
          </w:tcPr>
          <w:p w14:paraId="7B30C59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20%</w:t>
            </w:r>
          </w:p>
        </w:tc>
        <w:tc>
          <w:tcPr>
            <w:tcW w:w="0" w:type="auto"/>
            <w:vAlign w:val="center"/>
          </w:tcPr>
          <w:p w14:paraId="191823C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IoT Gateway, OHT-50, AMR-100</w:t>
            </w:r>
          </w:p>
        </w:tc>
        <w:tc>
          <w:tcPr>
            <w:tcW w:w="0" w:type="auto"/>
            <w:vAlign w:val="center"/>
          </w:tcPr>
          <w:p w14:paraId="4E21ED9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</w:tr>
      <w:tr w:rsidR="004C6125" w:rsidRPr="00E6791A" w14:paraId="0BA42560" w14:textId="77777777" w:rsidTr="00900524">
        <w:tc>
          <w:tcPr>
            <w:tcW w:w="0" w:type="auto"/>
            <w:vAlign w:val="center"/>
          </w:tcPr>
          <w:p w14:paraId="00E5E285" w14:textId="77777777" w:rsidR="004C6125" w:rsidRPr="00900524" w:rsidRDefault="000B00A9" w:rsidP="0090052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>khí</w:t>
            </w:r>
            <w:proofErr w:type="spellEnd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>kim</w:t>
            </w:r>
            <w:proofErr w:type="spellEnd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</w:p>
        </w:tc>
        <w:tc>
          <w:tcPr>
            <w:tcW w:w="0" w:type="auto"/>
            <w:vAlign w:val="center"/>
          </w:tcPr>
          <w:p w14:paraId="0E2FB1F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14.125</w:t>
            </w:r>
          </w:p>
        </w:tc>
        <w:tc>
          <w:tcPr>
            <w:tcW w:w="0" w:type="auto"/>
            <w:vAlign w:val="center"/>
          </w:tcPr>
          <w:p w14:paraId="56CB9D5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17%</w:t>
            </w:r>
          </w:p>
        </w:tc>
        <w:tc>
          <w:tcPr>
            <w:tcW w:w="0" w:type="auto"/>
            <w:vAlign w:val="center"/>
          </w:tcPr>
          <w:p w14:paraId="5C60BA1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AMR-500/1000, IoT Controller</w:t>
            </w:r>
          </w:p>
        </w:tc>
        <w:tc>
          <w:tcPr>
            <w:tcW w:w="0" w:type="auto"/>
            <w:vAlign w:val="center"/>
          </w:tcPr>
          <w:p w14:paraId="05CFB01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Cao</w:t>
            </w:r>
          </w:p>
        </w:tc>
      </w:tr>
      <w:tr w:rsidR="004C6125" w:rsidRPr="00E6791A" w14:paraId="41E669CD" w14:textId="77777777" w:rsidTr="00900524">
        <w:tc>
          <w:tcPr>
            <w:tcW w:w="0" w:type="auto"/>
            <w:vAlign w:val="center"/>
          </w:tcPr>
          <w:p w14:paraId="333A8960" w14:textId="77777777" w:rsidR="004C6125" w:rsidRPr="00900524" w:rsidRDefault="000B00A9" w:rsidP="0090052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>Dược</w:t>
            </w:r>
            <w:proofErr w:type="spellEnd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>chất</w:t>
            </w:r>
            <w:proofErr w:type="spellEnd"/>
          </w:p>
        </w:tc>
        <w:tc>
          <w:tcPr>
            <w:tcW w:w="0" w:type="auto"/>
            <w:vAlign w:val="center"/>
          </w:tcPr>
          <w:p w14:paraId="67B4F5E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4.152</w:t>
            </w:r>
          </w:p>
        </w:tc>
        <w:tc>
          <w:tcPr>
            <w:tcW w:w="0" w:type="auto"/>
            <w:vAlign w:val="center"/>
          </w:tcPr>
          <w:p w14:paraId="24496F9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5%</w:t>
            </w:r>
          </w:p>
        </w:tc>
        <w:tc>
          <w:tcPr>
            <w:tcW w:w="0" w:type="auto"/>
            <w:vAlign w:val="center"/>
          </w:tcPr>
          <w:p w14:paraId="304AA5D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OHT-100, IoT Gateway (clean room)</w:t>
            </w:r>
          </w:p>
        </w:tc>
        <w:tc>
          <w:tcPr>
            <w:tcW w:w="0" w:type="auto"/>
            <w:vAlign w:val="center"/>
          </w:tcPr>
          <w:p w14:paraId="3AC8BC2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</w:tr>
      <w:tr w:rsidR="004C6125" w:rsidRPr="00E6791A" w14:paraId="5A78C4EC" w14:textId="77777777" w:rsidTr="00900524">
        <w:tc>
          <w:tcPr>
            <w:tcW w:w="0" w:type="auto"/>
            <w:vAlign w:val="center"/>
          </w:tcPr>
          <w:p w14:paraId="3F75A435" w14:textId="77777777" w:rsidR="004C6125" w:rsidRPr="00900524" w:rsidRDefault="000B00A9" w:rsidP="0090052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00524">
              <w:rPr>
                <w:rFonts w:ascii="Times New Roman" w:hAnsi="Times New Roman" w:cs="Times New Roman"/>
                <w:sz w:val="26"/>
                <w:szCs w:val="26"/>
              </w:rPr>
              <w:t xml:space="preserve">Logistics, </w:t>
            </w:r>
            <w:proofErr w:type="spellStart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>vận</w:t>
            </w:r>
            <w:proofErr w:type="spellEnd"/>
          </w:p>
        </w:tc>
        <w:tc>
          <w:tcPr>
            <w:tcW w:w="0" w:type="auto"/>
            <w:vAlign w:val="center"/>
          </w:tcPr>
          <w:p w14:paraId="1F294AB7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5.782</w:t>
            </w:r>
          </w:p>
        </w:tc>
        <w:tc>
          <w:tcPr>
            <w:tcW w:w="0" w:type="auto"/>
            <w:vAlign w:val="center"/>
          </w:tcPr>
          <w:p w14:paraId="0E24109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7%</w:t>
            </w:r>
          </w:p>
        </w:tc>
        <w:tc>
          <w:tcPr>
            <w:tcW w:w="0" w:type="auto"/>
            <w:vAlign w:val="center"/>
          </w:tcPr>
          <w:p w14:paraId="189C6C7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AMR-500/1000, Fleet Management</w:t>
            </w:r>
          </w:p>
        </w:tc>
        <w:tc>
          <w:tcPr>
            <w:tcW w:w="0" w:type="auto"/>
            <w:vAlign w:val="center"/>
          </w:tcPr>
          <w:p w14:paraId="43F99FE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Cao</w:t>
            </w:r>
          </w:p>
        </w:tc>
      </w:tr>
      <w:tr w:rsidR="004C6125" w:rsidRPr="00E6791A" w14:paraId="61908202" w14:textId="77777777" w:rsidTr="00900524">
        <w:tc>
          <w:tcPr>
            <w:tcW w:w="0" w:type="auto"/>
            <w:vAlign w:val="center"/>
          </w:tcPr>
          <w:p w14:paraId="662787AB" w14:textId="77777777" w:rsidR="004C6125" w:rsidRPr="00900524" w:rsidRDefault="000B00A9" w:rsidP="0090052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>Nhựa</w:t>
            </w:r>
            <w:proofErr w:type="spellEnd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>su</w:t>
            </w:r>
            <w:proofErr w:type="spellEnd"/>
          </w:p>
        </w:tc>
        <w:tc>
          <w:tcPr>
            <w:tcW w:w="0" w:type="auto"/>
            <w:vAlign w:val="center"/>
          </w:tcPr>
          <w:p w14:paraId="158CA794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3.321</w:t>
            </w:r>
          </w:p>
        </w:tc>
        <w:tc>
          <w:tcPr>
            <w:tcW w:w="0" w:type="auto"/>
            <w:vAlign w:val="center"/>
          </w:tcPr>
          <w:p w14:paraId="5005A74A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4%</w:t>
            </w:r>
          </w:p>
        </w:tc>
        <w:tc>
          <w:tcPr>
            <w:tcW w:w="0" w:type="auto"/>
            <w:vAlign w:val="center"/>
          </w:tcPr>
          <w:p w14:paraId="03EFA98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AMR-100, IoT Controller</w:t>
            </w:r>
          </w:p>
        </w:tc>
        <w:tc>
          <w:tcPr>
            <w:tcW w:w="0" w:type="auto"/>
            <w:vAlign w:val="center"/>
          </w:tcPr>
          <w:p w14:paraId="1C46C21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</w:p>
        </w:tc>
      </w:tr>
      <w:tr w:rsidR="004C6125" w:rsidRPr="00E6791A" w14:paraId="238246C7" w14:textId="77777777" w:rsidTr="00900524">
        <w:tc>
          <w:tcPr>
            <w:tcW w:w="0" w:type="auto"/>
            <w:vAlign w:val="center"/>
          </w:tcPr>
          <w:p w14:paraId="7FD87385" w14:textId="77777777" w:rsidR="004C6125" w:rsidRPr="00900524" w:rsidRDefault="000B00A9" w:rsidP="0090052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>Ôtô</w:t>
            </w:r>
            <w:proofErr w:type="spellEnd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  <w:proofErr w:type="spellEnd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</w:tcPr>
          <w:p w14:paraId="2DD4ABA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1.660</w:t>
            </w:r>
          </w:p>
        </w:tc>
        <w:tc>
          <w:tcPr>
            <w:tcW w:w="0" w:type="auto"/>
            <w:vAlign w:val="center"/>
          </w:tcPr>
          <w:p w14:paraId="52C9122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2%</w:t>
            </w:r>
          </w:p>
        </w:tc>
        <w:tc>
          <w:tcPr>
            <w:tcW w:w="0" w:type="auto"/>
            <w:vAlign w:val="center"/>
          </w:tcPr>
          <w:p w14:paraId="06C9899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AMR-500, IoT Gateway</w:t>
            </w:r>
          </w:p>
        </w:tc>
        <w:tc>
          <w:tcPr>
            <w:tcW w:w="0" w:type="auto"/>
            <w:vAlign w:val="center"/>
          </w:tcPr>
          <w:p w14:paraId="7CB0BE5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Cao</w:t>
            </w:r>
          </w:p>
        </w:tc>
      </w:tr>
    </w:tbl>
    <w:p w14:paraId="0EAF44CE" w14:textId="77777777" w:rsidR="00EB0C61" w:rsidRDefault="00EB0C61" w:rsidP="00EB0C61">
      <w:pPr>
        <w:pStyle w:val="ListParagraph"/>
        <w:numPr>
          <w:ilvl w:val="0"/>
          <w:numId w:val="1"/>
        </w:numPr>
        <w:spacing w:before="240" w:after="0" w:line="312" w:lineRule="auto"/>
        <w:ind w:hanging="153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57E204DA" w14:textId="314712F6" w:rsidR="004C6125" w:rsidRPr="00EB0C61" w:rsidRDefault="000B00A9" w:rsidP="00EB0C61">
      <w:pPr>
        <w:pStyle w:val="ListParagraph"/>
        <w:numPr>
          <w:ilvl w:val="0"/>
          <w:numId w:val="1"/>
        </w:numPr>
        <w:spacing w:before="240" w:after="0" w:line="312" w:lineRule="auto"/>
        <w:ind w:hanging="153"/>
        <w:rPr>
          <w:rFonts w:ascii="Times New Roman" w:hAnsi="Times New Roman" w:cs="Times New Roman"/>
          <w:sz w:val="26"/>
          <w:szCs w:val="26"/>
        </w:rPr>
      </w:pPr>
      <w:proofErr w:type="spellStart"/>
      <w:r w:rsidRPr="00EB0C61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EB0C6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B0C61">
        <w:rPr>
          <w:rFonts w:ascii="Times New Roman" w:hAnsi="Times New Roman" w:cs="Times New Roman"/>
          <w:b/>
          <w:sz w:val="26"/>
          <w:szCs w:val="26"/>
        </w:rPr>
        <w:t>bố</w:t>
      </w:r>
      <w:proofErr w:type="spellEnd"/>
      <w:r w:rsidRPr="00EB0C6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B0C61">
        <w:rPr>
          <w:rFonts w:ascii="Times New Roman" w:hAnsi="Times New Roman" w:cs="Times New Roman"/>
          <w:b/>
          <w:sz w:val="26"/>
          <w:szCs w:val="26"/>
        </w:rPr>
        <w:t>địa</w:t>
      </w:r>
      <w:proofErr w:type="spellEnd"/>
      <w:r w:rsidRPr="00EB0C6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B0C61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Pr="00EB0C61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0"/>
        <w:gridCol w:w="1155"/>
        <w:gridCol w:w="932"/>
        <w:gridCol w:w="1735"/>
        <w:gridCol w:w="1749"/>
        <w:gridCol w:w="1956"/>
      </w:tblGrid>
      <w:tr w:rsidR="004C6125" w:rsidRPr="00E6791A" w14:paraId="1329110A" w14:textId="77777777" w:rsidTr="00922532">
        <w:tc>
          <w:tcPr>
            <w:tcW w:w="1102" w:type="pct"/>
            <w:vAlign w:val="center"/>
          </w:tcPr>
          <w:p w14:paraId="14E100C1" w14:textId="77777777" w:rsidR="004C6125" w:rsidRPr="00900524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>Vùng</w:t>
            </w:r>
            <w:proofErr w:type="spellEnd"/>
          </w:p>
        </w:tc>
        <w:tc>
          <w:tcPr>
            <w:tcW w:w="543" w:type="pct"/>
            <w:vAlign w:val="center"/>
          </w:tcPr>
          <w:p w14:paraId="16E6B2A0" w14:textId="77777777" w:rsidR="004C6125" w:rsidRPr="00900524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DNNVV</w:t>
            </w:r>
          </w:p>
        </w:tc>
        <w:tc>
          <w:tcPr>
            <w:tcW w:w="0" w:type="auto"/>
            <w:vAlign w:val="center"/>
          </w:tcPr>
          <w:p w14:paraId="2B5F54AE" w14:textId="77777777" w:rsidR="004C6125" w:rsidRPr="00900524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>Tỷ</w:t>
            </w:r>
            <w:proofErr w:type="spellEnd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>trọng</w:t>
            </w:r>
            <w:proofErr w:type="spellEnd"/>
          </w:p>
        </w:tc>
        <w:tc>
          <w:tcPr>
            <w:tcW w:w="0" w:type="auto"/>
            <w:vAlign w:val="center"/>
          </w:tcPr>
          <w:p w14:paraId="034065AA" w14:textId="77777777" w:rsidR="004C6125" w:rsidRPr="00900524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>GDP/</w:t>
            </w:r>
            <w:proofErr w:type="spellStart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>vùng</w:t>
            </w:r>
            <w:proofErr w:type="spellEnd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</w:t>
            </w:r>
            <w:proofErr w:type="spellStart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>tỷ</w:t>
            </w:r>
            <w:proofErr w:type="spellEnd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USD)</w:t>
            </w:r>
          </w:p>
        </w:tc>
        <w:tc>
          <w:tcPr>
            <w:tcW w:w="920" w:type="pct"/>
            <w:vAlign w:val="center"/>
          </w:tcPr>
          <w:p w14:paraId="5888E50D" w14:textId="77777777" w:rsidR="004C6125" w:rsidRPr="00900524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>Đặc</w:t>
            </w:r>
            <w:proofErr w:type="spellEnd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1027" w:type="pct"/>
            <w:vAlign w:val="center"/>
          </w:tcPr>
          <w:p w14:paraId="16C809B5" w14:textId="77777777" w:rsidR="004C6125" w:rsidRPr="00900524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>Chiến</w:t>
            </w:r>
            <w:proofErr w:type="spellEnd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>lược</w:t>
            </w:r>
            <w:proofErr w:type="spellEnd"/>
            <w:r w:rsidRPr="0090052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Mekong</w:t>
            </w:r>
          </w:p>
        </w:tc>
      </w:tr>
      <w:tr w:rsidR="004C6125" w:rsidRPr="00E6791A" w14:paraId="056E465F" w14:textId="77777777" w:rsidTr="00922532">
        <w:tc>
          <w:tcPr>
            <w:tcW w:w="1102" w:type="pct"/>
            <w:vAlign w:val="center"/>
          </w:tcPr>
          <w:p w14:paraId="297F6D86" w14:textId="77777777" w:rsidR="004C6125" w:rsidRPr="00900524" w:rsidRDefault="000B00A9" w:rsidP="0090052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00524">
              <w:rPr>
                <w:rFonts w:ascii="Times New Roman" w:hAnsi="Times New Roman" w:cs="Times New Roman"/>
                <w:sz w:val="26"/>
                <w:szCs w:val="26"/>
              </w:rPr>
              <w:t xml:space="preserve">TP.HCM &amp; </w:t>
            </w:r>
            <w:proofErr w:type="spellStart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>Đông</w:t>
            </w:r>
            <w:proofErr w:type="spellEnd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 xml:space="preserve"> Nam </w:t>
            </w:r>
            <w:proofErr w:type="spellStart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</w:p>
        </w:tc>
        <w:tc>
          <w:tcPr>
            <w:tcW w:w="543" w:type="pct"/>
            <w:vAlign w:val="center"/>
          </w:tcPr>
          <w:p w14:paraId="18996CB2" w14:textId="77777777" w:rsidR="004C6125" w:rsidRPr="00E6791A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33.214</w:t>
            </w:r>
          </w:p>
        </w:tc>
        <w:tc>
          <w:tcPr>
            <w:tcW w:w="0" w:type="auto"/>
            <w:vAlign w:val="center"/>
          </w:tcPr>
          <w:p w14:paraId="50EBB949" w14:textId="77777777" w:rsidR="004C6125" w:rsidRPr="00E6791A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40%</w:t>
            </w:r>
          </w:p>
        </w:tc>
        <w:tc>
          <w:tcPr>
            <w:tcW w:w="0" w:type="auto"/>
            <w:vAlign w:val="center"/>
          </w:tcPr>
          <w:p w14:paraId="7E301070" w14:textId="77777777" w:rsidR="004C6125" w:rsidRPr="00E6791A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172 (40%)</w:t>
            </w:r>
          </w:p>
        </w:tc>
        <w:tc>
          <w:tcPr>
            <w:tcW w:w="920" w:type="pct"/>
            <w:vAlign w:val="center"/>
          </w:tcPr>
          <w:p w14:paraId="3AA9F35A" w14:textId="77777777" w:rsidR="00900524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tâm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</w:p>
          <w:p w14:paraId="14F3A09C" w14:textId="53568E9D" w:rsidR="004C6125" w:rsidRPr="00E6791A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1027" w:type="pct"/>
            <w:vAlign w:val="center"/>
          </w:tcPr>
          <w:p w14:paraId="61654754" w14:textId="77777777" w:rsidR="004C6125" w:rsidRPr="00922532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22532">
              <w:rPr>
                <w:rFonts w:ascii="Times New Roman" w:hAnsi="Times New Roman" w:cs="Times New Roman"/>
                <w:sz w:val="26"/>
                <w:szCs w:val="26"/>
              </w:rPr>
              <w:t>HQ + Direct sales</w:t>
            </w:r>
          </w:p>
        </w:tc>
      </w:tr>
      <w:tr w:rsidR="004C6125" w:rsidRPr="00E6791A" w14:paraId="2ACC6C92" w14:textId="77777777" w:rsidTr="00922532">
        <w:tc>
          <w:tcPr>
            <w:tcW w:w="1102" w:type="pct"/>
            <w:vAlign w:val="center"/>
          </w:tcPr>
          <w:p w14:paraId="4F42A5E9" w14:textId="77777777" w:rsidR="00922532" w:rsidRDefault="000B00A9" w:rsidP="0090052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>Hà</w:t>
            </w:r>
            <w:proofErr w:type="spellEnd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</w:p>
          <w:p w14:paraId="728E70B7" w14:textId="245440B2" w:rsidR="004C6125" w:rsidRPr="00922532" w:rsidRDefault="000B00A9" w:rsidP="00900524">
            <w:pPr>
              <w:spacing w:after="0" w:line="312" w:lineRule="auto"/>
              <w:rPr>
                <w:rFonts w:ascii="Times New Roman" w:hAnsi="Times New Roman" w:cs="Times New Roman"/>
                <w:spacing w:val="-10"/>
                <w:sz w:val="26"/>
                <w:szCs w:val="26"/>
              </w:rPr>
            </w:pPr>
            <w:proofErr w:type="spellStart"/>
            <w:r w:rsidRPr="00922532"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>Đồng</w:t>
            </w:r>
            <w:proofErr w:type="spellEnd"/>
            <w:r w:rsidRPr="00922532"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 xml:space="preserve"> </w:t>
            </w:r>
            <w:proofErr w:type="spellStart"/>
            <w:r w:rsidRPr="00922532"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>bằng</w:t>
            </w:r>
            <w:proofErr w:type="spellEnd"/>
            <w:r w:rsidRPr="00922532"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 xml:space="preserve"> </w:t>
            </w:r>
            <w:proofErr w:type="spellStart"/>
            <w:r w:rsidRPr="00922532"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>Bắc</w:t>
            </w:r>
            <w:proofErr w:type="spellEnd"/>
            <w:r w:rsidRPr="00922532"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 xml:space="preserve"> </w:t>
            </w:r>
            <w:proofErr w:type="spellStart"/>
            <w:r w:rsidRPr="00922532"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>Bộ</w:t>
            </w:r>
            <w:proofErr w:type="spellEnd"/>
          </w:p>
        </w:tc>
        <w:tc>
          <w:tcPr>
            <w:tcW w:w="543" w:type="pct"/>
            <w:vAlign w:val="center"/>
          </w:tcPr>
          <w:p w14:paraId="5D872440" w14:textId="77777777" w:rsidR="004C6125" w:rsidRPr="00E6791A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20.759</w:t>
            </w:r>
          </w:p>
        </w:tc>
        <w:tc>
          <w:tcPr>
            <w:tcW w:w="0" w:type="auto"/>
            <w:vAlign w:val="center"/>
          </w:tcPr>
          <w:p w14:paraId="24868A30" w14:textId="77777777" w:rsidR="004C6125" w:rsidRPr="00E6791A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25%</w:t>
            </w:r>
          </w:p>
        </w:tc>
        <w:tc>
          <w:tcPr>
            <w:tcW w:w="0" w:type="auto"/>
            <w:vAlign w:val="center"/>
          </w:tcPr>
          <w:p w14:paraId="58700C3B" w14:textId="77777777" w:rsidR="004C6125" w:rsidRPr="00E6791A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129 (30%)</w:t>
            </w:r>
          </w:p>
        </w:tc>
        <w:tc>
          <w:tcPr>
            <w:tcW w:w="920" w:type="pct"/>
            <w:vAlign w:val="center"/>
          </w:tcPr>
          <w:p w14:paraId="6680CC5E" w14:textId="77777777" w:rsidR="00900524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5D92277F" w14:textId="16D4384E" w:rsidR="004C6125" w:rsidRPr="00E6791A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FDI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</w:p>
        </w:tc>
        <w:tc>
          <w:tcPr>
            <w:tcW w:w="1027" w:type="pct"/>
            <w:vAlign w:val="center"/>
          </w:tcPr>
          <w:p w14:paraId="4B021AD6" w14:textId="77777777" w:rsidR="004C6125" w:rsidRPr="00922532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22532">
              <w:rPr>
                <w:rFonts w:ascii="Times New Roman" w:hAnsi="Times New Roman" w:cs="Times New Roman"/>
                <w:sz w:val="26"/>
                <w:szCs w:val="26"/>
              </w:rPr>
              <w:t>Branch office + Direct</w:t>
            </w:r>
          </w:p>
        </w:tc>
      </w:tr>
      <w:tr w:rsidR="004C6125" w:rsidRPr="00E6791A" w14:paraId="3FF7A590" w14:textId="77777777" w:rsidTr="00922532">
        <w:tc>
          <w:tcPr>
            <w:tcW w:w="1102" w:type="pct"/>
            <w:vAlign w:val="center"/>
          </w:tcPr>
          <w:p w14:paraId="7F6DD4EF" w14:textId="77777777" w:rsidR="004C6125" w:rsidRPr="00900524" w:rsidRDefault="000B00A9" w:rsidP="0090052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>Miền</w:t>
            </w:r>
            <w:proofErr w:type="spellEnd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 xml:space="preserve"> Trung</w:t>
            </w:r>
          </w:p>
        </w:tc>
        <w:tc>
          <w:tcPr>
            <w:tcW w:w="543" w:type="pct"/>
            <w:vAlign w:val="center"/>
          </w:tcPr>
          <w:p w14:paraId="338EC1FF" w14:textId="77777777" w:rsidR="004C6125" w:rsidRPr="00E6791A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12.455</w:t>
            </w:r>
          </w:p>
        </w:tc>
        <w:tc>
          <w:tcPr>
            <w:tcW w:w="0" w:type="auto"/>
            <w:vAlign w:val="center"/>
          </w:tcPr>
          <w:p w14:paraId="06B52024" w14:textId="77777777" w:rsidR="004C6125" w:rsidRPr="00E6791A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15%</w:t>
            </w:r>
          </w:p>
        </w:tc>
        <w:tc>
          <w:tcPr>
            <w:tcW w:w="0" w:type="auto"/>
            <w:vAlign w:val="center"/>
          </w:tcPr>
          <w:p w14:paraId="6D9ECA02" w14:textId="77777777" w:rsidR="004C6125" w:rsidRPr="00E6791A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64,5 (15%)</w:t>
            </w:r>
          </w:p>
        </w:tc>
        <w:tc>
          <w:tcPr>
            <w:tcW w:w="920" w:type="pct"/>
            <w:vAlign w:val="center"/>
          </w:tcPr>
          <w:p w14:paraId="32BD51E4" w14:textId="77777777" w:rsidR="00900524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Dệt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may, </w:t>
            </w:r>
          </w:p>
          <w:p w14:paraId="7FB8B31F" w14:textId="24E9A721" w:rsidR="004C6125" w:rsidRPr="00E6791A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du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</w:p>
        </w:tc>
        <w:tc>
          <w:tcPr>
            <w:tcW w:w="1027" w:type="pct"/>
            <w:vAlign w:val="center"/>
          </w:tcPr>
          <w:p w14:paraId="6BBCAAF7" w14:textId="77777777" w:rsidR="004C6125" w:rsidRPr="00922532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22532">
              <w:rPr>
                <w:rFonts w:ascii="Times New Roman" w:hAnsi="Times New Roman" w:cs="Times New Roman"/>
                <w:sz w:val="26"/>
                <w:szCs w:val="26"/>
              </w:rPr>
              <w:t>Distributor (</w:t>
            </w:r>
            <w:proofErr w:type="spellStart"/>
            <w:r w:rsidRPr="00922532">
              <w:rPr>
                <w:rFonts w:ascii="Times New Roman" w:hAnsi="Times New Roman" w:cs="Times New Roman"/>
                <w:sz w:val="26"/>
                <w:szCs w:val="26"/>
              </w:rPr>
              <w:t>Đà</w:t>
            </w:r>
            <w:proofErr w:type="spellEnd"/>
            <w:r w:rsidRPr="0092253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2532">
              <w:rPr>
                <w:rFonts w:ascii="Times New Roman" w:hAnsi="Times New Roman" w:cs="Times New Roman"/>
                <w:sz w:val="26"/>
                <w:szCs w:val="26"/>
              </w:rPr>
              <w:t>Nẵng</w:t>
            </w:r>
            <w:proofErr w:type="spellEnd"/>
            <w:r w:rsidRPr="00922532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4C6125" w:rsidRPr="00E6791A" w14:paraId="1E7BFC42" w14:textId="77777777" w:rsidTr="00922532">
        <w:tc>
          <w:tcPr>
            <w:tcW w:w="1102" w:type="pct"/>
            <w:vAlign w:val="center"/>
          </w:tcPr>
          <w:p w14:paraId="1A976B71" w14:textId="77777777" w:rsidR="004C6125" w:rsidRPr="00900524" w:rsidRDefault="000B00A9" w:rsidP="0090052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>Tây</w:t>
            </w:r>
            <w:proofErr w:type="spellEnd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 xml:space="preserve"> Nguyên &amp; </w:t>
            </w:r>
            <w:proofErr w:type="spellStart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>Tây</w:t>
            </w:r>
            <w:proofErr w:type="spellEnd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 xml:space="preserve"> Nam </w:t>
            </w:r>
            <w:proofErr w:type="spellStart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</w:p>
        </w:tc>
        <w:tc>
          <w:tcPr>
            <w:tcW w:w="543" w:type="pct"/>
            <w:vAlign w:val="center"/>
          </w:tcPr>
          <w:p w14:paraId="3E0197A1" w14:textId="77777777" w:rsidR="004C6125" w:rsidRPr="00E6791A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8.304</w:t>
            </w:r>
          </w:p>
        </w:tc>
        <w:tc>
          <w:tcPr>
            <w:tcW w:w="0" w:type="auto"/>
            <w:vAlign w:val="center"/>
          </w:tcPr>
          <w:p w14:paraId="5E22E390" w14:textId="77777777" w:rsidR="004C6125" w:rsidRPr="00E6791A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10%</w:t>
            </w:r>
          </w:p>
        </w:tc>
        <w:tc>
          <w:tcPr>
            <w:tcW w:w="0" w:type="auto"/>
            <w:vAlign w:val="center"/>
          </w:tcPr>
          <w:p w14:paraId="7B80F09D" w14:textId="77777777" w:rsidR="004C6125" w:rsidRPr="00E6791A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43 (10%)</w:t>
            </w:r>
          </w:p>
        </w:tc>
        <w:tc>
          <w:tcPr>
            <w:tcW w:w="920" w:type="pct"/>
            <w:vAlign w:val="center"/>
          </w:tcPr>
          <w:p w14:paraId="1C9BA70E" w14:textId="77777777" w:rsidR="004C6125" w:rsidRPr="00E6791A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1027" w:type="pct"/>
            <w:vAlign w:val="center"/>
          </w:tcPr>
          <w:p w14:paraId="1A648CD8" w14:textId="77777777" w:rsidR="004C6125" w:rsidRPr="00922532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22532">
              <w:rPr>
                <w:rFonts w:ascii="Times New Roman" w:hAnsi="Times New Roman" w:cs="Times New Roman"/>
                <w:sz w:val="26"/>
                <w:szCs w:val="26"/>
              </w:rPr>
              <w:t>Distributor</w:t>
            </w:r>
          </w:p>
        </w:tc>
      </w:tr>
      <w:tr w:rsidR="004C6125" w:rsidRPr="00E6791A" w14:paraId="543A6492" w14:textId="77777777" w:rsidTr="00922532">
        <w:tc>
          <w:tcPr>
            <w:tcW w:w="1102" w:type="pct"/>
            <w:vAlign w:val="center"/>
          </w:tcPr>
          <w:p w14:paraId="158935E3" w14:textId="77777777" w:rsidR="004C6125" w:rsidRPr="00900524" w:rsidRDefault="000B00A9" w:rsidP="0090052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0524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</w:p>
        </w:tc>
        <w:tc>
          <w:tcPr>
            <w:tcW w:w="543" w:type="pct"/>
            <w:vAlign w:val="center"/>
          </w:tcPr>
          <w:p w14:paraId="4BE50AFF" w14:textId="77777777" w:rsidR="004C6125" w:rsidRPr="00E6791A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8.303</w:t>
            </w:r>
          </w:p>
        </w:tc>
        <w:tc>
          <w:tcPr>
            <w:tcW w:w="0" w:type="auto"/>
            <w:vAlign w:val="center"/>
          </w:tcPr>
          <w:p w14:paraId="2CE3C80E" w14:textId="77777777" w:rsidR="004C6125" w:rsidRPr="00E6791A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10%</w:t>
            </w:r>
          </w:p>
        </w:tc>
        <w:tc>
          <w:tcPr>
            <w:tcW w:w="0" w:type="auto"/>
            <w:vAlign w:val="center"/>
          </w:tcPr>
          <w:p w14:paraId="397E9EBF" w14:textId="77777777" w:rsidR="004C6125" w:rsidRPr="00E6791A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21,5 (5%)</w:t>
            </w:r>
          </w:p>
        </w:tc>
        <w:tc>
          <w:tcPr>
            <w:tcW w:w="920" w:type="pct"/>
            <w:vAlign w:val="center"/>
          </w:tcPr>
          <w:p w14:paraId="499CE12C" w14:textId="77777777" w:rsidR="004C6125" w:rsidRPr="00E6791A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tán</w:t>
            </w:r>
            <w:proofErr w:type="spellEnd"/>
          </w:p>
        </w:tc>
        <w:tc>
          <w:tcPr>
            <w:tcW w:w="1027" w:type="pct"/>
            <w:vAlign w:val="center"/>
          </w:tcPr>
          <w:p w14:paraId="22774262" w14:textId="77777777" w:rsidR="004C6125" w:rsidRPr="00922532" w:rsidRDefault="000B00A9" w:rsidP="00900524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22532">
              <w:rPr>
                <w:rFonts w:ascii="Times New Roman" w:hAnsi="Times New Roman" w:cs="Times New Roman"/>
                <w:sz w:val="26"/>
                <w:szCs w:val="26"/>
              </w:rPr>
              <w:t>Online sales</w:t>
            </w:r>
          </w:p>
        </w:tc>
      </w:tr>
    </w:tbl>
    <w:p w14:paraId="5F310D01" w14:textId="77777777" w:rsidR="004C6125" w:rsidRPr="00E6791A" w:rsidRDefault="000B00A9" w:rsidP="00EB0C61">
      <w:pPr>
        <w:spacing w:before="240" w:after="0" w:line="312" w:lineRule="auto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2. FDI -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Khách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hàng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cấp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19"/>
        <w:gridCol w:w="2023"/>
        <w:gridCol w:w="4185"/>
      </w:tblGrid>
      <w:tr w:rsidR="004C6125" w:rsidRPr="00E6791A" w14:paraId="5348F32A" w14:textId="77777777" w:rsidTr="00922532">
        <w:tc>
          <w:tcPr>
            <w:tcW w:w="0" w:type="auto"/>
            <w:vAlign w:val="center"/>
          </w:tcPr>
          <w:p w14:paraId="77CCC2A4" w14:textId="77777777" w:rsidR="004C6125" w:rsidRPr="00922532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22532">
              <w:rPr>
                <w:rFonts w:ascii="Times New Roman" w:hAnsi="Times New Roman" w:cs="Times New Roman"/>
                <w:b/>
                <w:sz w:val="26"/>
                <w:szCs w:val="26"/>
              </w:rPr>
              <w:t>Chỉ</w:t>
            </w:r>
            <w:proofErr w:type="spellEnd"/>
            <w:r w:rsidRPr="0092253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22532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0" w:type="auto"/>
            <w:vAlign w:val="center"/>
          </w:tcPr>
          <w:p w14:paraId="05540145" w14:textId="77777777" w:rsidR="004C6125" w:rsidRPr="00922532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2253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Giá </w:t>
            </w:r>
            <w:proofErr w:type="spellStart"/>
            <w:r w:rsidRPr="00922532">
              <w:rPr>
                <w:rFonts w:ascii="Times New Roman" w:hAnsi="Times New Roman" w:cs="Times New Roman"/>
                <w:b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0" w:type="auto"/>
            <w:vAlign w:val="center"/>
          </w:tcPr>
          <w:p w14:paraId="02C178EE" w14:textId="77777777" w:rsidR="004C6125" w:rsidRPr="00922532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22532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92253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22532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4C6125" w:rsidRPr="00E6791A" w14:paraId="790A836A" w14:textId="77777777" w:rsidTr="00922532">
        <w:tc>
          <w:tcPr>
            <w:tcW w:w="0" w:type="auto"/>
            <w:vAlign w:val="center"/>
          </w:tcPr>
          <w:p w14:paraId="30A56EA6" w14:textId="77777777" w:rsidR="004C6125" w:rsidRPr="00922532" w:rsidRDefault="000B00A9" w:rsidP="00922532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2253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2253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2532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92253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2532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922532">
              <w:rPr>
                <w:rFonts w:ascii="Times New Roman" w:hAnsi="Times New Roman" w:cs="Times New Roman"/>
                <w:sz w:val="26"/>
                <w:szCs w:val="26"/>
              </w:rPr>
              <w:t xml:space="preserve"> FDI </w:t>
            </w:r>
            <w:proofErr w:type="spellStart"/>
            <w:r w:rsidRPr="00922532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92253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2532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</w:tcPr>
          <w:p w14:paraId="55929F5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36.000</w:t>
            </w:r>
          </w:p>
        </w:tc>
        <w:tc>
          <w:tcPr>
            <w:tcW w:w="0" w:type="auto"/>
            <w:vAlign w:val="center"/>
          </w:tcPr>
          <w:p w14:paraId="74F86A1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GSO (2024)</w:t>
            </w:r>
          </w:p>
        </w:tc>
      </w:tr>
      <w:tr w:rsidR="004C6125" w:rsidRPr="00E6791A" w14:paraId="74E7E35A" w14:textId="77777777" w:rsidTr="00922532">
        <w:tc>
          <w:tcPr>
            <w:tcW w:w="0" w:type="auto"/>
            <w:vAlign w:val="center"/>
          </w:tcPr>
          <w:p w14:paraId="236066FB" w14:textId="77777777" w:rsidR="004C6125" w:rsidRPr="00922532" w:rsidRDefault="000B00A9" w:rsidP="00922532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22532">
              <w:rPr>
                <w:rFonts w:ascii="Times New Roman" w:hAnsi="Times New Roman" w:cs="Times New Roman"/>
                <w:sz w:val="26"/>
                <w:szCs w:val="26"/>
              </w:rPr>
              <w:t>Vốn</w:t>
            </w:r>
            <w:proofErr w:type="spellEnd"/>
            <w:r w:rsidRPr="00922532">
              <w:rPr>
                <w:rFonts w:ascii="Times New Roman" w:hAnsi="Times New Roman" w:cs="Times New Roman"/>
                <w:sz w:val="26"/>
                <w:szCs w:val="26"/>
              </w:rPr>
              <w:t xml:space="preserve"> FDI </w:t>
            </w:r>
            <w:proofErr w:type="spellStart"/>
            <w:r w:rsidRPr="00922532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92253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2532">
              <w:rPr>
                <w:rFonts w:ascii="Times New Roman" w:hAnsi="Times New Roman" w:cs="Times New Roman"/>
                <w:sz w:val="26"/>
                <w:szCs w:val="26"/>
              </w:rPr>
              <w:t>lũy</w:t>
            </w:r>
            <w:proofErr w:type="spellEnd"/>
          </w:p>
        </w:tc>
        <w:tc>
          <w:tcPr>
            <w:tcW w:w="0" w:type="auto"/>
            <w:vAlign w:val="center"/>
          </w:tcPr>
          <w:p w14:paraId="445B6D3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450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0278F1F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Top 3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châu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Á</w:t>
            </w:r>
          </w:p>
        </w:tc>
      </w:tr>
      <w:tr w:rsidR="004C6125" w:rsidRPr="00E6791A" w14:paraId="61E97AE8" w14:textId="77777777" w:rsidTr="00922532">
        <w:tc>
          <w:tcPr>
            <w:tcW w:w="0" w:type="auto"/>
            <w:vAlign w:val="center"/>
          </w:tcPr>
          <w:p w14:paraId="7F09E43D" w14:textId="77777777" w:rsidR="004C6125" w:rsidRPr="00922532" w:rsidRDefault="000B00A9" w:rsidP="00922532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22532">
              <w:rPr>
                <w:rFonts w:ascii="Times New Roman" w:hAnsi="Times New Roman" w:cs="Times New Roman"/>
                <w:sz w:val="26"/>
                <w:szCs w:val="26"/>
              </w:rPr>
              <w:t xml:space="preserve">FDI </w:t>
            </w:r>
            <w:proofErr w:type="spellStart"/>
            <w:r w:rsidRPr="00922532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92253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2532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92253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22532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0" w:type="auto"/>
            <w:vAlign w:val="center"/>
          </w:tcPr>
          <w:p w14:paraId="3985E25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35-40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  <w:vAlign w:val="center"/>
          </w:tcPr>
          <w:p w14:paraId="6048BF8D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6125" w:rsidRPr="00E6791A" w14:paraId="36966ED3" w14:textId="77777777" w:rsidTr="00922532">
        <w:tc>
          <w:tcPr>
            <w:tcW w:w="0" w:type="auto"/>
            <w:vAlign w:val="center"/>
          </w:tcPr>
          <w:p w14:paraId="551D0BB1" w14:textId="77777777" w:rsidR="004C6125" w:rsidRPr="00922532" w:rsidRDefault="000B00A9" w:rsidP="00922532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22532">
              <w:rPr>
                <w:rFonts w:ascii="Times New Roman" w:hAnsi="Times New Roman" w:cs="Times New Roman"/>
                <w:sz w:val="26"/>
                <w:szCs w:val="26"/>
              </w:rPr>
              <w:t xml:space="preserve">FDI </w:t>
            </w:r>
            <w:proofErr w:type="spellStart"/>
            <w:r w:rsidRPr="00922532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922532">
              <w:rPr>
                <w:rFonts w:ascii="Times New Roman" w:hAnsi="Times New Roman" w:cs="Times New Roman"/>
                <w:sz w:val="26"/>
                <w:szCs w:val="26"/>
              </w:rPr>
              <w:t xml:space="preserve"> manufacturing</w:t>
            </w:r>
          </w:p>
        </w:tc>
        <w:tc>
          <w:tcPr>
            <w:tcW w:w="0" w:type="auto"/>
            <w:vAlign w:val="center"/>
          </w:tcPr>
          <w:p w14:paraId="56567757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60%</w:t>
            </w:r>
          </w:p>
        </w:tc>
        <w:tc>
          <w:tcPr>
            <w:tcW w:w="0" w:type="auto"/>
            <w:vAlign w:val="center"/>
          </w:tcPr>
          <w:p w14:paraId="4E2D2FF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Electronics, automotive, textile</w:t>
            </w:r>
          </w:p>
        </w:tc>
      </w:tr>
    </w:tbl>
    <w:p w14:paraId="442668CC" w14:textId="3FAA8EC8" w:rsidR="004C6125" w:rsidRPr="00EB0C61" w:rsidRDefault="000B00A9" w:rsidP="00EB0C61">
      <w:pPr>
        <w:pStyle w:val="ListParagraph"/>
        <w:numPr>
          <w:ilvl w:val="0"/>
          <w:numId w:val="1"/>
        </w:numPr>
        <w:spacing w:before="240" w:after="0" w:line="312" w:lineRule="auto"/>
        <w:ind w:hanging="153"/>
        <w:rPr>
          <w:rFonts w:ascii="Times New Roman" w:hAnsi="Times New Roman" w:cs="Times New Roman"/>
          <w:sz w:val="26"/>
          <w:szCs w:val="26"/>
        </w:rPr>
      </w:pPr>
      <w:r w:rsidRPr="00EB0C61">
        <w:rPr>
          <w:rFonts w:ascii="Times New Roman" w:hAnsi="Times New Roman" w:cs="Times New Roman"/>
          <w:b/>
          <w:sz w:val="26"/>
          <w:szCs w:val="26"/>
        </w:rPr>
        <w:t xml:space="preserve">FDI </w:t>
      </w:r>
      <w:proofErr w:type="spellStart"/>
      <w:r w:rsidRPr="00EB0C61">
        <w:rPr>
          <w:rFonts w:ascii="Times New Roman" w:hAnsi="Times New Roman" w:cs="Times New Roman"/>
          <w:b/>
          <w:sz w:val="26"/>
          <w:szCs w:val="26"/>
        </w:rPr>
        <w:t>theo</w:t>
      </w:r>
      <w:proofErr w:type="spellEnd"/>
      <w:r w:rsidRPr="00EB0C6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B0C61">
        <w:rPr>
          <w:rFonts w:ascii="Times New Roman" w:hAnsi="Times New Roman" w:cs="Times New Roman"/>
          <w:b/>
          <w:sz w:val="26"/>
          <w:szCs w:val="26"/>
        </w:rPr>
        <w:t>quốc</w:t>
      </w:r>
      <w:proofErr w:type="spellEnd"/>
      <w:r w:rsidRPr="00EB0C6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B0C61">
        <w:rPr>
          <w:rFonts w:ascii="Times New Roman" w:hAnsi="Times New Roman" w:cs="Times New Roman"/>
          <w:b/>
          <w:sz w:val="26"/>
          <w:szCs w:val="26"/>
        </w:rPr>
        <w:t>gia</w:t>
      </w:r>
      <w:proofErr w:type="spellEnd"/>
      <w:r w:rsidRPr="00EB0C61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1"/>
        <w:gridCol w:w="1226"/>
        <w:gridCol w:w="1221"/>
        <w:gridCol w:w="3442"/>
        <w:gridCol w:w="2177"/>
      </w:tblGrid>
      <w:tr w:rsidR="004C6125" w:rsidRPr="00E6791A" w14:paraId="52A726D0" w14:textId="77777777" w:rsidTr="00922532">
        <w:tc>
          <w:tcPr>
            <w:tcW w:w="0" w:type="auto"/>
            <w:vAlign w:val="center"/>
          </w:tcPr>
          <w:p w14:paraId="108F3347" w14:textId="77777777" w:rsidR="004C6125" w:rsidRPr="00922532" w:rsidRDefault="000B00A9" w:rsidP="0092253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22532">
              <w:rPr>
                <w:rFonts w:ascii="Times New Roman" w:hAnsi="Times New Roman" w:cs="Times New Roman"/>
                <w:b/>
                <w:sz w:val="26"/>
                <w:szCs w:val="26"/>
              </w:rPr>
              <w:t>Quốc</w:t>
            </w:r>
            <w:proofErr w:type="spellEnd"/>
            <w:r w:rsidRPr="0092253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22532">
              <w:rPr>
                <w:rFonts w:ascii="Times New Roman" w:hAnsi="Times New Roman" w:cs="Times New Roman"/>
                <w:b/>
                <w:sz w:val="26"/>
                <w:szCs w:val="26"/>
              </w:rPr>
              <w:t>gia</w:t>
            </w:r>
            <w:proofErr w:type="spellEnd"/>
          </w:p>
        </w:tc>
        <w:tc>
          <w:tcPr>
            <w:tcW w:w="0" w:type="auto"/>
            <w:vAlign w:val="center"/>
          </w:tcPr>
          <w:p w14:paraId="60AEE41D" w14:textId="77777777" w:rsidR="004C6125" w:rsidRPr="00922532" w:rsidRDefault="000B00A9" w:rsidP="0092253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22532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92253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22532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92253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22532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0" w:type="auto"/>
            <w:vAlign w:val="center"/>
          </w:tcPr>
          <w:p w14:paraId="7363B7A7" w14:textId="77777777" w:rsidR="00922532" w:rsidRDefault="000B00A9" w:rsidP="0092253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22532">
              <w:rPr>
                <w:rFonts w:ascii="Times New Roman" w:hAnsi="Times New Roman" w:cs="Times New Roman"/>
                <w:b/>
                <w:sz w:val="26"/>
                <w:szCs w:val="26"/>
              </w:rPr>
              <w:t>Vốn</w:t>
            </w:r>
            <w:proofErr w:type="spellEnd"/>
            <w:r w:rsidRPr="0092253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  <w:p w14:paraId="307204A7" w14:textId="6EDEC620" w:rsidR="004C6125" w:rsidRPr="00922532" w:rsidRDefault="000B00A9" w:rsidP="0092253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22532">
              <w:rPr>
                <w:rFonts w:ascii="Times New Roman" w:hAnsi="Times New Roman" w:cs="Times New Roman"/>
                <w:b/>
                <w:sz w:val="26"/>
                <w:szCs w:val="26"/>
              </w:rPr>
              <w:t>(</w:t>
            </w:r>
            <w:proofErr w:type="spellStart"/>
            <w:r w:rsidRPr="00922532">
              <w:rPr>
                <w:rFonts w:ascii="Times New Roman" w:hAnsi="Times New Roman" w:cs="Times New Roman"/>
                <w:b/>
                <w:sz w:val="26"/>
                <w:szCs w:val="26"/>
              </w:rPr>
              <w:t>tỷ</w:t>
            </w:r>
            <w:proofErr w:type="spellEnd"/>
            <w:r w:rsidRPr="0092253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USD)</w:t>
            </w:r>
          </w:p>
        </w:tc>
        <w:tc>
          <w:tcPr>
            <w:tcW w:w="0" w:type="auto"/>
            <w:vAlign w:val="center"/>
          </w:tcPr>
          <w:p w14:paraId="21294586" w14:textId="77777777" w:rsidR="004C6125" w:rsidRPr="00922532" w:rsidRDefault="000B00A9" w:rsidP="0092253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22532">
              <w:rPr>
                <w:rFonts w:ascii="Times New Roman" w:hAnsi="Times New Roman" w:cs="Times New Roman"/>
                <w:b/>
                <w:sz w:val="26"/>
                <w:szCs w:val="26"/>
              </w:rPr>
              <w:t>Ngành</w:t>
            </w:r>
            <w:proofErr w:type="spellEnd"/>
            <w:r w:rsidRPr="0092253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22532">
              <w:rPr>
                <w:rFonts w:ascii="Times New Roman" w:hAnsi="Times New Roman" w:cs="Times New Roman"/>
                <w:b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</w:tcPr>
          <w:p w14:paraId="475CEAC3" w14:textId="77777777" w:rsidR="004C6125" w:rsidRPr="00922532" w:rsidRDefault="000B00A9" w:rsidP="0092253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2253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Nhu </w:t>
            </w:r>
            <w:proofErr w:type="spellStart"/>
            <w:r w:rsidRPr="00922532">
              <w:rPr>
                <w:rFonts w:ascii="Times New Roman" w:hAnsi="Times New Roman" w:cs="Times New Roman"/>
                <w:b/>
                <w:sz w:val="26"/>
                <w:szCs w:val="26"/>
              </w:rPr>
              <w:t>cầu</w:t>
            </w:r>
            <w:proofErr w:type="spellEnd"/>
            <w:r w:rsidRPr="0092253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Mekong</w:t>
            </w:r>
          </w:p>
        </w:tc>
      </w:tr>
      <w:tr w:rsidR="004C6125" w:rsidRPr="00E6791A" w14:paraId="424162D2" w14:textId="77777777" w:rsidTr="00922532">
        <w:tc>
          <w:tcPr>
            <w:tcW w:w="0" w:type="auto"/>
            <w:vAlign w:val="center"/>
          </w:tcPr>
          <w:p w14:paraId="7188C995" w14:textId="77777777" w:rsidR="004C6125" w:rsidRPr="00922532" w:rsidRDefault="000B00A9" w:rsidP="00922532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22532">
              <w:rPr>
                <w:rFonts w:ascii="Times New Roman" w:hAnsi="Times New Roman" w:cs="Times New Roman"/>
                <w:sz w:val="26"/>
                <w:szCs w:val="26"/>
              </w:rPr>
              <w:t>South Korea</w:t>
            </w:r>
          </w:p>
        </w:tc>
        <w:tc>
          <w:tcPr>
            <w:tcW w:w="0" w:type="auto"/>
            <w:vAlign w:val="center"/>
          </w:tcPr>
          <w:p w14:paraId="27AA590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9.300</w:t>
            </w:r>
          </w:p>
        </w:tc>
        <w:tc>
          <w:tcPr>
            <w:tcW w:w="0" w:type="auto"/>
            <w:vAlign w:val="center"/>
          </w:tcPr>
          <w:p w14:paraId="4D266424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80</w:t>
            </w:r>
          </w:p>
        </w:tc>
        <w:tc>
          <w:tcPr>
            <w:tcW w:w="0" w:type="auto"/>
            <w:vAlign w:val="center"/>
          </w:tcPr>
          <w:p w14:paraId="54DCA9EB" w14:textId="77777777" w:rsidR="004C6125" w:rsidRPr="00E6791A" w:rsidRDefault="000B00A9" w:rsidP="00922532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Electronics (Samsung), textile</w:t>
            </w:r>
          </w:p>
        </w:tc>
        <w:tc>
          <w:tcPr>
            <w:tcW w:w="0" w:type="auto"/>
            <w:vAlign w:val="center"/>
          </w:tcPr>
          <w:p w14:paraId="306F8B57" w14:textId="77777777" w:rsidR="004C6125" w:rsidRPr="00E6791A" w:rsidRDefault="000B00A9" w:rsidP="00922532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IoT, AMR, OHT</w:t>
            </w:r>
          </w:p>
        </w:tc>
      </w:tr>
      <w:tr w:rsidR="004C6125" w:rsidRPr="00E6791A" w14:paraId="171A700B" w14:textId="77777777" w:rsidTr="00922532">
        <w:tc>
          <w:tcPr>
            <w:tcW w:w="0" w:type="auto"/>
            <w:vAlign w:val="center"/>
          </w:tcPr>
          <w:p w14:paraId="6178E070" w14:textId="77777777" w:rsidR="004C6125" w:rsidRPr="00922532" w:rsidRDefault="000B00A9" w:rsidP="00922532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22532">
              <w:rPr>
                <w:rFonts w:ascii="Times New Roman" w:hAnsi="Times New Roman" w:cs="Times New Roman"/>
                <w:sz w:val="26"/>
                <w:szCs w:val="26"/>
              </w:rPr>
              <w:t>Japan</w:t>
            </w:r>
          </w:p>
        </w:tc>
        <w:tc>
          <w:tcPr>
            <w:tcW w:w="0" w:type="auto"/>
            <w:vAlign w:val="center"/>
          </w:tcPr>
          <w:p w14:paraId="754713D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4.800</w:t>
            </w:r>
          </w:p>
        </w:tc>
        <w:tc>
          <w:tcPr>
            <w:tcW w:w="0" w:type="auto"/>
            <w:vAlign w:val="center"/>
          </w:tcPr>
          <w:p w14:paraId="42D0C8D7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75</w:t>
            </w:r>
          </w:p>
        </w:tc>
        <w:tc>
          <w:tcPr>
            <w:tcW w:w="0" w:type="auto"/>
            <w:vAlign w:val="center"/>
          </w:tcPr>
          <w:p w14:paraId="5EB5C0B0" w14:textId="77777777" w:rsidR="004C6125" w:rsidRPr="00E6791A" w:rsidRDefault="000B00A9" w:rsidP="00922532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Automotive, electronics</w:t>
            </w:r>
          </w:p>
        </w:tc>
        <w:tc>
          <w:tcPr>
            <w:tcW w:w="0" w:type="auto"/>
            <w:vAlign w:val="center"/>
          </w:tcPr>
          <w:p w14:paraId="7DADFEF1" w14:textId="77777777" w:rsidR="004C6125" w:rsidRPr="00E6791A" w:rsidRDefault="000B00A9" w:rsidP="00922532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IoT, AMR</w:t>
            </w:r>
          </w:p>
        </w:tc>
      </w:tr>
      <w:tr w:rsidR="004C6125" w:rsidRPr="00E6791A" w14:paraId="260292BD" w14:textId="77777777" w:rsidTr="00922532">
        <w:tc>
          <w:tcPr>
            <w:tcW w:w="0" w:type="auto"/>
            <w:vAlign w:val="center"/>
          </w:tcPr>
          <w:p w14:paraId="6C491FA6" w14:textId="77777777" w:rsidR="004C6125" w:rsidRPr="00922532" w:rsidRDefault="000B00A9" w:rsidP="00922532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22532">
              <w:rPr>
                <w:rFonts w:ascii="Times New Roman" w:hAnsi="Times New Roman" w:cs="Times New Roman"/>
                <w:sz w:val="26"/>
                <w:szCs w:val="26"/>
              </w:rPr>
              <w:t>Singapore</w:t>
            </w:r>
          </w:p>
        </w:tc>
        <w:tc>
          <w:tcPr>
            <w:tcW w:w="0" w:type="auto"/>
            <w:vAlign w:val="center"/>
          </w:tcPr>
          <w:p w14:paraId="4C50125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3.200</w:t>
            </w:r>
          </w:p>
        </w:tc>
        <w:tc>
          <w:tcPr>
            <w:tcW w:w="0" w:type="auto"/>
            <w:vAlign w:val="center"/>
          </w:tcPr>
          <w:p w14:paraId="36DCC1AA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68</w:t>
            </w:r>
          </w:p>
        </w:tc>
        <w:tc>
          <w:tcPr>
            <w:tcW w:w="0" w:type="auto"/>
            <w:vAlign w:val="center"/>
          </w:tcPr>
          <w:p w14:paraId="4DFE6EB9" w14:textId="77777777" w:rsidR="004C6125" w:rsidRPr="00E6791A" w:rsidRDefault="000B00A9" w:rsidP="00922532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Real estate, manufacturing</w:t>
            </w:r>
          </w:p>
        </w:tc>
        <w:tc>
          <w:tcPr>
            <w:tcW w:w="0" w:type="auto"/>
            <w:vAlign w:val="center"/>
          </w:tcPr>
          <w:p w14:paraId="34EA927D" w14:textId="77777777" w:rsidR="004C6125" w:rsidRPr="00E6791A" w:rsidRDefault="000B00A9" w:rsidP="00922532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IoT, AMR</w:t>
            </w:r>
          </w:p>
        </w:tc>
      </w:tr>
      <w:tr w:rsidR="004C6125" w:rsidRPr="00E6791A" w14:paraId="752F3BC6" w14:textId="77777777" w:rsidTr="00922532">
        <w:tc>
          <w:tcPr>
            <w:tcW w:w="0" w:type="auto"/>
            <w:vAlign w:val="center"/>
          </w:tcPr>
          <w:p w14:paraId="4BC42185" w14:textId="77777777" w:rsidR="004C6125" w:rsidRPr="00922532" w:rsidRDefault="000B00A9" w:rsidP="00922532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22532">
              <w:rPr>
                <w:rFonts w:ascii="Times New Roman" w:hAnsi="Times New Roman" w:cs="Times New Roman"/>
                <w:sz w:val="26"/>
                <w:szCs w:val="26"/>
              </w:rPr>
              <w:t>China</w:t>
            </w:r>
          </w:p>
        </w:tc>
        <w:tc>
          <w:tcPr>
            <w:tcW w:w="0" w:type="auto"/>
            <w:vAlign w:val="center"/>
          </w:tcPr>
          <w:p w14:paraId="3E46C26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3.400</w:t>
            </w:r>
          </w:p>
        </w:tc>
        <w:tc>
          <w:tcPr>
            <w:tcW w:w="0" w:type="auto"/>
            <w:vAlign w:val="center"/>
          </w:tcPr>
          <w:p w14:paraId="3B9C05FD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0" w:type="auto"/>
            <w:vAlign w:val="center"/>
          </w:tcPr>
          <w:p w14:paraId="6B9E9353" w14:textId="77777777" w:rsidR="004C6125" w:rsidRPr="00E6791A" w:rsidRDefault="000B00A9" w:rsidP="00922532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Electronics, machinery</w:t>
            </w:r>
          </w:p>
        </w:tc>
        <w:tc>
          <w:tcPr>
            <w:tcW w:w="0" w:type="auto"/>
            <w:vAlign w:val="center"/>
          </w:tcPr>
          <w:p w14:paraId="3D86BDE1" w14:textId="77777777" w:rsidR="004C6125" w:rsidRPr="00E6791A" w:rsidRDefault="000B00A9" w:rsidP="00922532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IoT (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rẻ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4C6125" w:rsidRPr="00E6791A" w14:paraId="1A7C91C8" w14:textId="77777777" w:rsidTr="00922532">
        <w:tc>
          <w:tcPr>
            <w:tcW w:w="0" w:type="auto"/>
            <w:vAlign w:val="center"/>
          </w:tcPr>
          <w:p w14:paraId="30150F5F" w14:textId="77777777" w:rsidR="004C6125" w:rsidRPr="00922532" w:rsidRDefault="000B00A9" w:rsidP="00922532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22532">
              <w:rPr>
                <w:rFonts w:ascii="Times New Roman" w:hAnsi="Times New Roman" w:cs="Times New Roman"/>
                <w:sz w:val="26"/>
                <w:szCs w:val="26"/>
              </w:rPr>
              <w:t>Taiwan</w:t>
            </w:r>
          </w:p>
        </w:tc>
        <w:tc>
          <w:tcPr>
            <w:tcW w:w="0" w:type="auto"/>
            <w:vAlign w:val="center"/>
          </w:tcPr>
          <w:p w14:paraId="32FB6D7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2.900</w:t>
            </w:r>
          </w:p>
        </w:tc>
        <w:tc>
          <w:tcPr>
            <w:tcW w:w="0" w:type="auto"/>
            <w:vAlign w:val="center"/>
          </w:tcPr>
          <w:p w14:paraId="72A3C37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35</w:t>
            </w:r>
          </w:p>
        </w:tc>
        <w:tc>
          <w:tcPr>
            <w:tcW w:w="0" w:type="auto"/>
            <w:vAlign w:val="center"/>
          </w:tcPr>
          <w:p w14:paraId="0F8EF737" w14:textId="77777777" w:rsidR="004C6125" w:rsidRPr="00E6791A" w:rsidRDefault="000B00A9" w:rsidP="00922532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Electronics, plastics</w:t>
            </w:r>
          </w:p>
        </w:tc>
        <w:tc>
          <w:tcPr>
            <w:tcW w:w="0" w:type="auto"/>
            <w:vAlign w:val="center"/>
          </w:tcPr>
          <w:p w14:paraId="7AAEAF00" w14:textId="77777777" w:rsidR="004C6125" w:rsidRPr="00E6791A" w:rsidRDefault="000B00A9" w:rsidP="00922532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IoT, AMR</w:t>
            </w:r>
          </w:p>
        </w:tc>
      </w:tr>
      <w:tr w:rsidR="004C6125" w:rsidRPr="00E6791A" w14:paraId="41116564" w14:textId="77777777" w:rsidTr="00922532">
        <w:tc>
          <w:tcPr>
            <w:tcW w:w="0" w:type="auto"/>
            <w:vAlign w:val="center"/>
          </w:tcPr>
          <w:p w14:paraId="37F16605" w14:textId="77777777" w:rsidR="004C6125" w:rsidRPr="00922532" w:rsidRDefault="000B00A9" w:rsidP="00922532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22532">
              <w:rPr>
                <w:rFonts w:ascii="Times New Roman" w:hAnsi="Times New Roman" w:cs="Times New Roman"/>
                <w:sz w:val="26"/>
                <w:szCs w:val="26"/>
              </w:rPr>
              <w:t>Thailand</w:t>
            </w:r>
          </w:p>
        </w:tc>
        <w:tc>
          <w:tcPr>
            <w:tcW w:w="0" w:type="auto"/>
            <w:vAlign w:val="center"/>
          </w:tcPr>
          <w:p w14:paraId="42E3A8C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600</w:t>
            </w:r>
          </w:p>
        </w:tc>
        <w:tc>
          <w:tcPr>
            <w:tcW w:w="0" w:type="auto"/>
            <w:vAlign w:val="center"/>
          </w:tcPr>
          <w:p w14:paraId="32CEC7C4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0" w:type="auto"/>
            <w:vAlign w:val="center"/>
          </w:tcPr>
          <w:p w14:paraId="41D26C24" w14:textId="77777777" w:rsidR="004C6125" w:rsidRPr="00E6791A" w:rsidRDefault="000B00A9" w:rsidP="00922532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Automotive, food</w:t>
            </w:r>
          </w:p>
        </w:tc>
        <w:tc>
          <w:tcPr>
            <w:tcW w:w="0" w:type="auto"/>
            <w:vAlign w:val="center"/>
          </w:tcPr>
          <w:p w14:paraId="408B74EC" w14:textId="77777777" w:rsidR="004C6125" w:rsidRPr="00E6791A" w:rsidRDefault="000B00A9" w:rsidP="00922532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AMR</w:t>
            </w:r>
          </w:p>
        </w:tc>
      </w:tr>
      <w:tr w:rsidR="004C6125" w:rsidRPr="00E6791A" w14:paraId="53E9BDD6" w14:textId="77777777" w:rsidTr="00922532">
        <w:tc>
          <w:tcPr>
            <w:tcW w:w="0" w:type="auto"/>
            <w:vAlign w:val="center"/>
          </w:tcPr>
          <w:p w14:paraId="536B7722" w14:textId="77777777" w:rsidR="004C6125" w:rsidRPr="00922532" w:rsidRDefault="000B00A9" w:rsidP="00922532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22532">
              <w:rPr>
                <w:rFonts w:ascii="Times New Roman" w:hAnsi="Times New Roman" w:cs="Times New Roman"/>
                <w:sz w:val="26"/>
                <w:szCs w:val="26"/>
              </w:rPr>
              <w:t>Others</w:t>
            </w:r>
          </w:p>
        </w:tc>
        <w:tc>
          <w:tcPr>
            <w:tcW w:w="0" w:type="auto"/>
            <w:vAlign w:val="center"/>
          </w:tcPr>
          <w:p w14:paraId="5CC629F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12.800</w:t>
            </w:r>
          </w:p>
        </w:tc>
        <w:tc>
          <w:tcPr>
            <w:tcW w:w="0" w:type="auto"/>
            <w:vAlign w:val="center"/>
          </w:tcPr>
          <w:p w14:paraId="3944E80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152</w:t>
            </w:r>
          </w:p>
        </w:tc>
        <w:tc>
          <w:tcPr>
            <w:tcW w:w="0" w:type="auto"/>
            <w:vAlign w:val="center"/>
          </w:tcPr>
          <w:p w14:paraId="23866C0D" w14:textId="77777777" w:rsidR="004C6125" w:rsidRPr="00E6791A" w:rsidRDefault="000B00A9" w:rsidP="00922532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Diverse</w:t>
            </w:r>
          </w:p>
        </w:tc>
        <w:tc>
          <w:tcPr>
            <w:tcW w:w="0" w:type="auto"/>
            <w:vAlign w:val="center"/>
          </w:tcPr>
          <w:p w14:paraId="76EBECD6" w14:textId="77777777" w:rsidR="004C6125" w:rsidRPr="00E6791A" w:rsidRDefault="000B00A9" w:rsidP="00922532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Diverse</w:t>
            </w:r>
          </w:p>
        </w:tc>
      </w:tr>
    </w:tbl>
    <w:p w14:paraId="49248A64" w14:textId="4BCAEBFB" w:rsidR="004C6125" w:rsidRPr="00EB0C61" w:rsidRDefault="000B00A9" w:rsidP="00922532">
      <w:pPr>
        <w:pStyle w:val="ListParagraph"/>
        <w:numPr>
          <w:ilvl w:val="0"/>
          <w:numId w:val="1"/>
        </w:numPr>
        <w:spacing w:before="120" w:after="0" w:line="312" w:lineRule="auto"/>
        <w:ind w:hanging="153"/>
        <w:rPr>
          <w:rFonts w:ascii="Times New Roman" w:hAnsi="Times New Roman" w:cs="Times New Roman"/>
          <w:sz w:val="26"/>
          <w:szCs w:val="26"/>
        </w:rPr>
      </w:pPr>
      <w:proofErr w:type="spellStart"/>
      <w:r w:rsidRPr="00EB0C61">
        <w:rPr>
          <w:rFonts w:ascii="Times New Roman" w:hAnsi="Times New Roman" w:cs="Times New Roman"/>
          <w:b/>
          <w:sz w:val="26"/>
          <w:szCs w:val="26"/>
        </w:rPr>
        <w:t>Cơ</w:t>
      </w:r>
      <w:proofErr w:type="spellEnd"/>
      <w:r w:rsidRPr="00EB0C6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B0C61">
        <w:rPr>
          <w:rFonts w:ascii="Times New Roman" w:hAnsi="Times New Roman" w:cs="Times New Roman"/>
          <w:b/>
          <w:sz w:val="26"/>
          <w:szCs w:val="26"/>
        </w:rPr>
        <w:t>hội</w:t>
      </w:r>
      <w:proofErr w:type="spellEnd"/>
      <w:r w:rsidRPr="00EB0C61">
        <w:rPr>
          <w:rFonts w:ascii="Times New Roman" w:hAnsi="Times New Roman" w:cs="Times New Roman"/>
          <w:b/>
          <w:sz w:val="26"/>
          <w:szCs w:val="26"/>
        </w:rPr>
        <w:t>:</w:t>
      </w:r>
    </w:p>
    <w:p w14:paraId="19DDFB64" w14:textId="77777777" w:rsidR="004C6125" w:rsidRPr="00EB0C61" w:rsidRDefault="000B00A9" w:rsidP="003F62ED">
      <w:pPr>
        <w:pStyle w:val="ListParagraph"/>
        <w:numPr>
          <w:ilvl w:val="0"/>
          <w:numId w:val="170"/>
        </w:numPr>
        <w:spacing w:after="0" w:line="312" w:lineRule="auto"/>
        <w:ind w:left="1418" w:hanging="284"/>
        <w:rPr>
          <w:rFonts w:ascii="Times New Roman" w:hAnsi="Times New Roman" w:cs="Times New Roman"/>
          <w:sz w:val="26"/>
          <w:szCs w:val="26"/>
        </w:rPr>
      </w:pPr>
      <w:r w:rsidRPr="00EB0C61">
        <w:rPr>
          <w:rFonts w:ascii="Times New Roman" w:hAnsi="Times New Roman" w:cs="Times New Roman"/>
          <w:b/>
          <w:sz w:val="26"/>
          <w:szCs w:val="26"/>
        </w:rPr>
        <w:t>Samsung, LG, Panasonic:</w:t>
      </w:r>
      <w:r w:rsidRPr="00EB0C61">
        <w:rPr>
          <w:rFonts w:ascii="Times New Roman" w:hAnsi="Times New Roman" w:cs="Times New Roman"/>
          <w:sz w:val="26"/>
          <w:szCs w:val="26"/>
        </w:rPr>
        <w:t xml:space="preserve"> Nhu </w:t>
      </w:r>
      <w:proofErr w:type="spellStart"/>
      <w:r w:rsidRPr="00EB0C61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B0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61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EB0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0C6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B0C61">
        <w:rPr>
          <w:rFonts w:ascii="Times New Roman" w:hAnsi="Times New Roman" w:cs="Times New Roman"/>
          <w:sz w:val="26"/>
          <w:szCs w:val="26"/>
        </w:rPr>
        <w:t xml:space="preserve"> AMR </w:t>
      </w:r>
      <w:proofErr w:type="spellStart"/>
      <w:r w:rsidRPr="00EB0C6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B0C61">
        <w:rPr>
          <w:rFonts w:ascii="Times New Roman" w:hAnsi="Times New Roman" w:cs="Times New Roman"/>
          <w:sz w:val="26"/>
          <w:szCs w:val="26"/>
        </w:rPr>
        <w:t xml:space="preserve"> electronics assembly</w:t>
      </w:r>
    </w:p>
    <w:p w14:paraId="7401F5BB" w14:textId="77777777" w:rsidR="004C6125" w:rsidRPr="00EB0C61" w:rsidRDefault="000B00A9" w:rsidP="003F62ED">
      <w:pPr>
        <w:pStyle w:val="ListParagraph"/>
        <w:numPr>
          <w:ilvl w:val="0"/>
          <w:numId w:val="170"/>
        </w:numPr>
        <w:spacing w:after="0" w:line="312" w:lineRule="auto"/>
        <w:ind w:left="1418" w:hanging="284"/>
        <w:rPr>
          <w:rFonts w:ascii="Times New Roman" w:hAnsi="Times New Roman" w:cs="Times New Roman"/>
          <w:sz w:val="26"/>
          <w:szCs w:val="26"/>
        </w:rPr>
      </w:pPr>
      <w:r w:rsidRPr="00EB0C61">
        <w:rPr>
          <w:rFonts w:ascii="Times New Roman" w:hAnsi="Times New Roman" w:cs="Times New Roman"/>
          <w:b/>
          <w:sz w:val="26"/>
          <w:szCs w:val="26"/>
        </w:rPr>
        <w:t>Toyota, Honda, Hyundai:</w:t>
      </w:r>
      <w:r w:rsidRPr="00EB0C61">
        <w:rPr>
          <w:rFonts w:ascii="Times New Roman" w:hAnsi="Times New Roman" w:cs="Times New Roman"/>
          <w:sz w:val="26"/>
          <w:szCs w:val="26"/>
        </w:rPr>
        <w:t xml:space="preserve"> AMR </w:t>
      </w:r>
      <w:proofErr w:type="spellStart"/>
      <w:r w:rsidRPr="00EB0C6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B0C61">
        <w:rPr>
          <w:rFonts w:ascii="Times New Roman" w:hAnsi="Times New Roman" w:cs="Times New Roman"/>
          <w:sz w:val="26"/>
          <w:szCs w:val="26"/>
        </w:rPr>
        <w:t xml:space="preserve"> automotive logistics</w:t>
      </w:r>
    </w:p>
    <w:p w14:paraId="0A3CEEF0" w14:textId="670E6577" w:rsidR="00EB0C61" w:rsidRDefault="000B00A9" w:rsidP="003F62ED">
      <w:pPr>
        <w:pStyle w:val="ListParagraph"/>
        <w:numPr>
          <w:ilvl w:val="0"/>
          <w:numId w:val="170"/>
        </w:numPr>
        <w:spacing w:after="0" w:line="312" w:lineRule="auto"/>
        <w:ind w:left="1418" w:hanging="284"/>
        <w:rPr>
          <w:rFonts w:ascii="Times New Roman" w:hAnsi="Times New Roman" w:cs="Times New Roman"/>
          <w:sz w:val="26"/>
          <w:szCs w:val="26"/>
        </w:rPr>
      </w:pPr>
      <w:r w:rsidRPr="00EB0C61">
        <w:rPr>
          <w:rFonts w:ascii="Times New Roman" w:hAnsi="Times New Roman" w:cs="Times New Roman"/>
          <w:b/>
          <w:sz w:val="26"/>
          <w:szCs w:val="26"/>
        </w:rPr>
        <w:t>Tier-1 suppliers:</w:t>
      </w:r>
      <w:r w:rsidRPr="00EB0C61">
        <w:rPr>
          <w:rFonts w:ascii="Times New Roman" w:hAnsi="Times New Roman" w:cs="Times New Roman"/>
          <w:sz w:val="26"/>
          <w:szCs w:val="26"/>
        </w:rPr>
        <w:t xml:space="preserve"> IoT Gateway </w:t>
      </w:r>
      <w:proofErr w:type="spellStart"/>
      <w:r w:rsidRPr="00EB0C6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B0C61">
        <w:rPr>
          <w:rFonts w:ascii="Times New Roman" w:hAnsi="Times New Roman" w:cs="Times New Roman"/>
          <w:sz w:val="26"/>
          <w:szCs w:val="26"/>
        </w:rPr>
        <w:t xml:space="preserve"> predictive maintenance</w:t>
      </w:r>
      <w:r w:rsidR="00EB0C61">
        <w:rPr>
          <w:rFonts w:ascii="Times New Roman" w:hAnsi="Times New Roman" w:cs="Times New Roman"/>
          <w:sz w:val="26"/>
          <w:szCs w:val="26"/>
        </w:rPr>
        <w:br w:type="page"/>
      </w:r>
    </w:p>
    <w:p w14:paraId="5EA72528" w14:textId="77777777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EB0C61">
        <w:rPr>
          <w:rFonts w:ascii="Times New Roman" w:hAnsi="Times New Roman" w:cs="Times New Roman"/>
          <w:sz w:val="26"/>
          <w:szCs w:val="26"/>
        </w:rPr>
        <w:t>3.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Tập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đoàn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Nhà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nước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-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Khách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hàng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chiến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lược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3"/>
        <w:gridCol w:w="2037"/>
        <w:gridCol w:w="1511"/>
        <w:gridCol w:w="3083"/>
        <w:gridCol w:w="1163"/>
      </w:tblGrid>
      <w:tr w:rsidR="004C6125" w:rsidRPr="00E6791A" w14:paraId="7DE141FB" w14:textId="77777777" w:rsidTr="00922532">
        <w:trPr>
          <w:jc w:val="center"/>
        </w:trPr>
        <w:tc>
          <w:tcPr>
            <w:tcW w:w="0" w:type="auto"/>
            <w:vAlign w:val="center"/>
          </w:tcPr>
          <w:p w14:paraId="4D4963AB" w14:textId="77777777" w:rsidR="004C6125" w:rsidRPr="00922532" w:rsidRDefault="000B00A9" w:rsidP="0092253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22532">
              <w:rPr>
                <w:rFonts w:ascii="Times New Roman" w:hAnsi="Times New Roman" w:cs="Times New Roman"/>
                <w:b/>
                <w:sz w:val="26"/>
                <w:szCs w:val="26"/>
              </w:rPr>
              <w:t>Tập</w:t>
            </w:r>
            <w:proofErr w:type="spellEnd"/>
            <w:r w:rsidRPr="0092253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22532">
              <w:rPr>
                <w:rFonts w:ascii="Times New Roman" w:hAnsi="Times New Roman" w:cs="Times New Roman"/>
                <w:b/>
                <w:sz w:val="26"/>
                <w:szCs w:val="26"/>
              </w:rPr>
              <w:t>đoàn</w:t>
            </w:r>
            <w:proofErr w:type="spellEnd"/>
          </w:p>
        </w:tc>
        <w:tc>
          <w:tcPr>
            <w:tcW w:w="0" w:type="auto"/>
            <w:vAlign w:val="center"/>
          </w:tcPr>
          <w:p w14:paraId="138185CB" w14:textId="77777777" w:rsidR="004C6125" w:rsidRPr="00922532" w:rsidRDefault="000B00A9" w:rsidP="0092253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22532">
              <w:rPr>
                <w:rFonts w:ascii="Times New Roman" w:hAnsi="Times New Roman" w:cs="Times New Roman"/>
                <w:b/>
                <w:sz w:val="26"/>
                <w:szCs w:val="26"/>
              </w:rPr>
              <w:t>Ngành</w:t>
            </w:r>
            <w:proofErr w:type="spellEnd"/>
          </w:p>
        </w:tc>
        <w:tc>
          <w:tcPr>
            <w:tcW w:w="785" w:type="pct"/>
            <w:vAlign w:val="center"/>
          </w:tcPr>
          <w:p w14:paraId="6AF67B16" w14:textId="77777777" w:rsidR="004C6125" w:rsidRPr="00922532" w:rsidRDefault="000B00A9" w:rsidP="0092253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2253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Doanh </w:t>
            </w:r>
            <w:proofErr w:type="spellStart"/>
            <w:r w:rsidRPr="00922532">
              <w:rPr>
                <w:rFonts w:ascii="Times New Roman" w:hAnsi="Times New Roman" w:cs="Times New Roman"/>
                <w:b/>
                <w:sz w:val="26"/>
                <w:szCs w:val="26"/>
              </w:rPr>
              <w:t>thu</w:t>
            </w:r>
            <w:proofErr w:type="spellEnd"/>
            <w:r w:rsidRPr="0092253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</w:t>
            </w:r>
            <w:proofErr w:type="spellStart"/>
            <w:r w:rsidRPr="00922532">
              <w:rPr>
                <w:rFonts w:ascii="Times New Roman" w:hAnsi="Times New Roman" w:cs="Times New Roman"/>
                <w:b/>
                <w:sz w:val="26"/>
                <w:szCs w:val="26"/>
              </w:rPr>
              <w:t>tỷ</w:t>
            </w:r>
            <w:proofErr w:type="spellEnd"/>
            <w:r w:rsidRPr="0092253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USD)</w:t>
            </w:r>
          </w:p>
        </w:tc>
        <w:tc>
          <w:tcPr>
            <w:tcW w:w="1601" w:type="pct"/>
            <w:vAlign w:val="center"/>
          </w:tcPr>
          <w:p w14:paraId="0CDCD9A1" w14:textId="77777777" w:rsidR="004C6125" w:rsidRPr="00922532" w:rsidRDefault="000B00A9" w:rsidP="0092253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2253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Nhu </w:t>
            </w:r>
            <w:proofErr w:type="spellStart"/>
            <w:r w:rsidRPr="00922532">
              <w:rPr>
                <w:rFonts w:ascii="Times New Roman" w:hAnsi="Times New Roman" w:cs="Times New Roman"/>
                <w:b/>
                <w:sz w:val="26"/>
                <w:szCs w:val="26"/>
              </w:rPr>
              <w:t>cầu</w:t>
            </w:r>
            <w:proofErr w:type="spellEnd"/>
            <w:r w:rsidRPr="0092253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Mekong</w:t>
            </w:r>
          </w:p>
        </w:tc>
        <w:tc>
          <w:tcPr>
            <w:tcW w:w="0" w:type="auto"/>
            <w:vAlign w:val="center"/>
          </w:tcPr>
          <w:p w14:paraId="0F95B8DA" w14:textId="77777777" w:rsidR="004C6125" w:rsidRPr="00922532" w:rsidRDefault="000B00A9" w:rsidP="0092253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22532">
              <w:rPr>
                <w:rFonts w:ascii="Times New Roman" w:hAnsi="Times New Roman" w:cs="Times New Roman"/>
                <w:b/>
                <w:sz w:val="26"/>
                <w:szCs w:val="26"/>
              </w:rPr>
              <w:t>Tiềm</w:t>
            </w:r>
            <w:proofErr w:type="spellEnd"/>
            <w:r w:rsidRPr="0092253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22532">
              <w:rPr>
                <w:rFonts w:ascii="Times New Roman" w:hAnsi="Times New Roman" w:cs="Times New Roman"/>
                <w:b/>
                <w:sz w:val="26"/>
                <w:szCs w:val="26"/>
              </w:rPr>
              <w:t>năng</w:t>
            </w:r>
            <w:proofErr w:type="spellEnd"/>
          </w:p>
        </w:tc>
      </w:tr>
      <w:tr w:rsidR="004C6125" w:rsidRPr="00E6791A" w14:paraId="0A774DBD" w14:textId="77777777" w:rsidTr="00922532">
        <w:trPr>
          <w:jc w:val="center"/>
        </w:trPr>
        <w:tc>
          <w:tcPr>
            <w:tcW w:w="0" w:type="auto"/>
            <w:vAlign w:val="center"/>
          </w:tcPr>
          <w:p w14:paraId="45AD42A1" w14:textId="77777777" w:rsidR="004C6125" w:rsidRPr="00922532" w:rsidRDefault="000B00A9" w:rsidP="00922532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22532">
              <w:rPr>
                <w:rFonts w:ascii="Times New Roman" w:hAnsi="Times New Roman" w:cs="Times New Roman"/>
                <w:sz w:val="26"/>
                <w:szCs w:val="26"/>
              </w:rPr>
              <w:t>Vingroup</w:t>
            </w:r>
            <w:proofErr w:type="spellEnd"/>
          </w:p>
        </w:tc>
        <w:tc>
          <w:tcPr>
            <w:tcW w:w="0" w:type="auto"/>
            <w:vAlign w:val="center"/>
          </w:tcPr>
          <w:p w14:paraId="22E1EB7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ôtô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tử</w:t>
            </w:r>
            <w:proofErr w:type="spellEnd"/>
          </w:p>
        </w:tc>
        <w:tc>
          <w:tcPr>
            <w:tcW w:w="785" w:type="pct"/>
            <w:vAlign w:val="center"/>
          </w:tcPr>
          <w:p w14:paraId="5013DB7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601" w:type="pct"/>
            <w:vAlign w:val="center"/>
          </w:tcPr>
          <w:p w14:paraId="24D697B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Smart building,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VinFast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AMR, IoT</w:t>
            </w:r>
          </w:p>
        </w:tc>
        <w:tc>
          <w:tcPr>
            <w:tcW w:w="0" w:type="auto"/>
            <w:vAlign w:val="center"/>
          </w:tcPr>
          <w:p w14:paraId="5787A95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Rất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cao</w:t>
            </w:r>
            <w:proofErr w:type="spellEnd"/>
          </w:p>
        </w:tc>
      </w:tr>
      <w:tr w:rsidR="004C6125" w:rsidRPr="00E6791A" w14:paraId="32741670" w14:textId="77777777" w:rsidTr="00922532">
        <w:trPr>
          <w:jc w:val="center"/>
        </w:trPr>
        <w:tc>
          <w:tcPr>
            <w:tcW w:w="0" w:type="auto"/>
            <w:vAlign w:val="center"/>
          </w:tcPr>
          <w:p w14:paraId="1DEDFFD0" w14:textId="77777777" w:rsidR="004C6125" w:rsidRPr="00922532" w:rsidRDefault="000B00A9" w:rsidP="00922532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22532">
              <w:rPr>
                <w:rFonts w:ascii="Times New Roman" w:hAnsi="Times New Roman" w:cs="Times New Roman"/>
                <w:sz w:val="26"/>
                <w:szCs w:val="26"/>
              </w:rPr>
              <w:t>Viettel</w:t>
            </w:r>
          </w:p>
        </w:tc>
        <w:tc>
          <w:tcPr>
            <w:tcW w:w="0" w:type="auto"/>
            <w:vAlign w:val="center"/>
          </w:tcPr>
          <w:p w14:paraId="4E7B923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Viễn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, IT</w:t>
            </w:r>
          </w:p>
        </w:tc>
        <w:tc>
          <w:tcPr>
            <w:tcW w:w="785" w:type="pct"/>
            <w:vAlign w:val="center"/>
          </w:tcPr>
          <w:p w14:paraId="75A56F5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601" w:type="pct"/>
            <w:vAlign w:val="center"/>
          </w:tcPr>
          <w:p w14:paraId="66AE611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Smart city, IoT platform integration</w:t>
            </w:r>
          </w:p>
        </w:tc>
        <w:tc>
          <w:tcPr>
            <w:tcW w:w="0" w:type="auto"/>
            <w:vAlign w:val="center"/>
          </w:tcPr>
          <w:p w14:paraId="4AD041A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Cao</w:t>
            </w:r>
          </w:p>
        </w:tc>
      </w:tr>
      <w:tr w:rsidR="004C6125" w:rsidRPr="00E6791A" w14:paraId="040DE531" w14:textId="77777777" w:rsidTr="00922532">
        <w:trPr>
          <w:jc w:val="center"/>
        </w:trPr>
        <w:tc>
          <w:tcPr>
            <w:tcW w:w="0" w:type="auto"/>
            <w:vAlign w:val="center"/>
          </w:tcPr>
          <w:p w14:paraId="2A8D8DF2" w14:textId="77777777" w:rsidR="004C6125" w:rsidRPr="00922532" w:rsidRDefault="000B00A9" w:rsidP="00922532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22532">
              <w:rPr>
                <w:rFonts w:ascii="Times New Roman" w:hAnsi="Times New Roman" w:cs="Times New Roman"/>
                <w:sz w:val="26"/>
                <w:szCs w:val="26"/>
              </w:rPr>
              <w:t>VNPT</w:t>
            </w:r>
          </w:p>
        </w:tc>
        <w:tc>
          <w:tcPr>
            <w:tcW w:w="0" w:type="auto"/>
            <w:vAlign w:val="center"/>
          </w:tcPr>
          <w:p w14:paraId="138B4CC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Viễn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, IT</w:t>
            </w:r>
          </w:p>
        </w:tc>
        <w:tc>
          <w:tcPr>
            <w:tcW w:w="785" w:type="pct"/>
            <w:vAlign w:val="center"/>
          </w:tcPr>
          <w:p w14:paraId="620DACF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601" w:type="pct"/>
            <w:vAlign w:val="center"/>
          </w:tcPr>
          <w:p w14:paraId="41B223F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Smart city, IoT</w:t>
            </w:r>
          </w:p>
        </w:tc>
        <w:tc>
          <w:tcPr>
            <w:tcW w:w="0" w:type="auto"/>
            <w:vAlign w:val="center"/>
          </w:tcPr>
          <w:p w14:paraId="6A1A0A6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4C6125" w:rsidRPr="00E6791A" w14:paraId="400DD52E" w14:textId="77777777" w:rsidTr="00922532">
        <w:trPr>
          <w:jc w:val="center"/>
        </w:trPr>
        <w:tc>
          <w:tcPr>
            <w:tcW w:w="0" w:type="auto"/>
            <w:vAlign w:val="center"/>
          </w:tcPr>
          <w:p w14:paraId="241E3F20" w14:textId="77777777" w:rsidR="004C6125" w:rsidRPr="00922532" w:rsidRDefault="000B00A9" w:rsidP="00922532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22532">
              <w:rPr>
                <w:rFonts w:ascii="Times New Roman" w:hAnsi="Times New Roman" w:cs="Times New Roman"/>
                <w:sz w:val="26"/>
                <w:szCs w:val="26"/>
              </w:rPr>
              <w:t>EVN</w:t>
            </w:r>
          </w:p>
        </w:tc>
        <w:tc>
          <w:tcPr>
            <w:tcW w:w="0" w:type="auto"/>
            <w:vAlign w:val="center"/>
          </w:tcPr>
          <w:p w14:paraId="37687C8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lực</w:t>
            </w:r>
            <w:proofErr w:type="spellEnd"/>
          </w:p>
        </w:tc>
        <w:tc>
          <w:tcPr>
            <w:tcW w:w="785" w:type="pct"/>
            <w:vAlign w:val="center"/>
          </w:tcPr>
          <w:p w14:paraId="3E7F0377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601" w:type="pct"/>
            <w:vAlign w:val="center"/>
          </w:tcPr>
          <w:p w14:paraId="29B4C8B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Smart grid, IoT sensors</w:t>
            </w:r>
          </w:p>
        </w:tc>
        <w:tc>
          <w:tcPr>
            <w:tcW w:w="0" w:type="auto"/>
            <w:vAlign w:val="center"/>
          </w:tcPr>
          <w:p w14:paraId="17840DB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</w:tr>
      <w:tr w:rsidR="004C6125" w:rsidRPr="00E6791A" w14:paraId="15689114" w14:textId="77777777" w:rsidTr="00922532">
        <w:trPr>
          <w:jc w:val="center"/>
        </w:trPr>
        <w:tc>
          <w:tcPr>
            <w:tcW w:w="0" w:type="auto"/>
            <w:vAlign w:val="center"/>
          </w:tcPr>
          <w:p w14:paraId="6DB8210C" w14:textId="77777777" w:rsidR="004C6125" w:rsidRPr="00922532" w:rsidRDefault="000B00A9" w:rsidP="00922532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22532">
              <w:rPr>
                <w:rFonts w:ascii="Times New Roman" w:hAnsi="Times New Roman" w:cs="Times New Roman"/>
                <w:sz w:val="26"/>
                <w:szCs w:val="26"/>
              </w:rPr>
              <w:t>Petrovietnam</w:t>
            </w:r>
            <w:proofErr w:type="spellEnd"/>
          </w:p>
        </w:tc>
        <w:tc>
          <w:tcPr>
            <w:tcW w:w="0" w:type="auto"/>
            <w:vAlign w:val="center"/>
          </w:tcPr>
          <w:p w14:paraId="4BD8B34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Dầu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khí</w:t>
            </w:r>
            <w:proofErr w:type="spellEnd"/>
          </w:p>
        </w:tc>
        <w:tc>
          <w:tcPr>
            <w:tcW w:w="785" w:type="pct"/>
            <w:vAlign w:val="center"/>
          </w:tcPr>
          <w:p w14:paraId="5363B18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601" w:type="pct"/>
            <w:vAlign w:val="center"/>
          </w:tcPr>
          <w:p w14:paraId="329F052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Industrial IoT, safety monitoring</w:t>
            </w:r>
          </w:p>
        </w:tc>
        <w:tc>
          <w:tcPr>
            <w:tcW w:w="0" w:type="auto"/>
            <w:vAlign w:val="center"/>
          </w:tcPr>
          <w:p w14:paraId="199572F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</w:tr>
      <w:tr w:rsidR="004C6125" w:rsidRPr="00E6791A" w14:paraId="18CD66EB" w14:textId="77777777" w:rsidTr="00922532">
        <w:trPr>
          <w:jc w:val="center"/>
        </w:trPr>
        <w:tc>
          <w:tcPr>
            <w:tcW w:w="0" w:type="auto"/>
            <w:vAlign w:val="center"/>
          </w:tcPr>
          <w:p w14:paraId="67925ED7" w14:textId="77777777" w:rsidR="004C6125" w:rsidRPr="00922532" w:rsidRDefault="000B00A9" w:rsidP="00922532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22532">
              <w:rPr>
                <w:rFonts w:ascii="Times New Roman" w:hAnsi="Times New Roman" w:cs="Times New Roman"/>
                <w:sz w:val="26"/>
                <w:szCs w:val="26"/>
              </w:rPr>
              <w:t>Vietnam Airlines</w:t>
            </w:r>
          </w:p>
        </w:tc>
        <w:tc>
          <w:tcPr>
            <w:tcW w:w="0" w:type="auto"/>
            <w:vAlign w:val="center"/>
          </w:tcPr>
          <w:p w14:paraId="754D4F3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785" w:type="pct"/>
            <w:vAlign w:val="center"/>
          </w:tcPr>
          <w:p w14:paraId="31E6085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601" w:type="pct"/>
            <w:vAlign w:val="center"/>
          </w:tcPr>
          <w:p w14:paraId="60DBC7F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Airport AMR, logistics</w:t>
            </w:r>
          </w:p>
        </w:tc>
        <w:tc>
          <w:tcPr>
            <w:tcW w:w="0" w:type="auto"/>
            <w:vAlign w:val="center"/>
          </w:tcPr>
          <w:p w14:paraId="6A92B24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</w:p>
        </w:tc>
      </w:tr>
    </w:tbl>
    <w:p w14:paraId="277FE387" w14:textId="77777777" w:rsidR="00EB0C61" w:rsidRDefault="00EB0C61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</w:p>
    <w:p w14:paraId="1AF21027" w14:textId="63A762A3" w:rsidR="004C6125" w:rsidRPr="00EB0C61" w:rsidRDefault="000B00A9" w:rsidP="003F62ED">
      <w:pPr>
        <w:pStyle w:val="ListParagraph"/>
        <w:numPr>
          <w:ilvl w:val="0"/>
          <w:numId w:val="169"/>
        </w:numPr>
        <w:spacing w:after="0" w:line="312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proofErr w:type="spellStart"/>
      <w:r w:rsidRPr="00EB0C61">
        <w:rPr>
          <w:rFonts w:ascii="Times New Roman" w:hAnsi="Times New Roman" w:cs="Times New Roman"/>
          <w:b/>
          <w:sz w:val="26"/>
          <w:szCs w:val="26"/>
        </w:rPr>
        <w:t>Đặc</w:t>
      </w:r>
      <w:proofErr w:type="spellEnd"/>
      <w:r w:rsidRPr="00EB0C6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B0C61">
        <w:rPr>
          <w:rFonts w:ascii="Times New Roman" w:hAnsi="Times New Roman" w:cs="Times New Roman"/>
          <w:b/>
          <w:sz w:val="26"/>
          <w:szCs w:val="26"/>
        </w:rPr>
        <w:t>điểm</w:t>
      </w:r>
      <w:proofErr w:type="spellEnd"/>
      <w:r w:rsidRPr="00EB0C6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B0C61">
        <w:rPr>
          <w:rFonts w:ascii="Times New Roman" w:hAnsi="Times New Roman" w:cs="Times New Roman"/>
          <w:b/>
          <w:sz w:val="26"/>
          <w:szCs w:val="26"/>
        </w:rPr>
        <w:t>thị</w:t>
      </w:r>
      <w:proofErr w:type="spellEnd"/>
      <w:r w:rsidRPr="00EB0C6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B0C61">
        <w:rPr>
          <w:rFonts w:ascii="Times New Roman" w:hAnsi="Times New Roman" w:cs="Times New Roman"/>
          <w:b/>
          <w:sz w:val="26"/>
          <w:szCs w:val="26"/>
        </w:rPr>
        <w:t>trường</w:t>
      </w:r>
      <w:proofErr w:type="spellEnd"/>
      <w:r w:rsidRPr="00EB0C6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B0C61">
        <w:rPr>
          <w:rFonts w:ascii="Times New Roman" w:hAnsi="Times New Roman" w:cs="Times New Roman"/>
          <w:b/>
          <w:sz w:val="26"/>
          <w:szCs w:val="26"/>
        </w:rPr>
        <w:t>Việt</w:t>
      </w:r>
      <w:proofErr w:type="spellEnd"/>
      <w:r w:rsidRPr="00EB0C61">
        <w:rPr>
          <w:rFonts w:ascii="Times New Roman" w:hAnsi="Times New Roman" w:cs="Times New Roman"/>
          <w:b/>
          <w:sz w:val="26"/>
          <w:szCs w:val="26"/>
        </w:rPr>
        <w:t xml:space="preserve"> Nam:</w:t>
      </w:r>
    </w:p>
    <w:p w14:paraId="53626648" w14:textId="58027D7D" w:rsidR="004C6125" w:rsidRPr="00EB0C61" w:rsidRDefault="000B00A9" w:rsidP="00922532">
      <w:pPr>
        <w:pStyle w:val="ListParagraph"/>
        <w:numPr>
          <w:ilvl w:val="0"/>
          <w:numId w:val="1"/>
        </w:numPr>
        <w:spacing w:before="120" w:after="0" w:line="312" w:lineRule="auto"/>
        <w:ind w:hanging="153"/>
        <w:rPr>
          <w:rFonts w:ascii="Times New Roman" w:hAnsi="Times New Roman" w:cs="Times New Roman"/>
          <w:sz w:val="26"/>
          <w:szCs w:val="26"/>
        </w:rPr>
      </w:pPr>
      <w:proofErr w:type="spellStart"/>
      <w:r w:rsidRPr="00EB0C61">
        <w:rPr>
          <w:rFonts w:ascii="Times New Roman" w:hAnsi="Times New Roman" w:cs="Times New Roman"/>
          <w:b/>
          <w:sz w:val="26"/>
          <w:szCs w:val="26"/>
        </w:rPr>
        <w:t>Điểm</w:t>
      </w:r>
      <w:proofErr w:type="spellEnd"/>
      <w:r w:rsidRPr="00EB0C6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B0C61">
        <w:rPr>
          <w:rFonts w:ascii="Times New Roman" w:hAnsi="Times New Roman" w:cs="Times New Roman"/>
          <w:b/>
          <w:sz w:val="26"/>
          <w:szCs w:val="26"/>
        </w:rPr>
        <w:t>mạnh</w:t>
      </w:r>
      <w:proofErr w:type="spellEnd"/>
      <w:r w:rsidRPr="00EB0C61">
        <w:rPr>
          <w:rFonts w:ascii="Times New Roman" w:hAnsi="Times New Roman" w:cs="Times New Roman"/>
          <w:b/>
          <w:sz w:val="26"/>
          <w:szCs w:val="26"/>
        </w:rPr>
        <w:t>:</w:t>
      </w:r>
    </w:p>
    <w:p w14:paraId="00FAC841" w14:textId="77777777" w:rsidR="004C6125" w:rsidRPr="00E6791A" w:rsidRDefault="000B00A9" w:rsidP="003F62ED">
      <w:pPr>
        <w:numPr>
          <w:ilvl w:val="0"/>
          <w:numId w:val="32"/>
        </w:numPr>
        <w:tabs>
          <w:tab w:val="clear" w:pos="720"/>
        </w:tabs>
        <w:spacing w:after="0" w:line="312" w:lineRule="auto"/>
        <w:ind w:left="1134" w:hanging="283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Tăng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trưởng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nhanh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nhất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ASEAN:</w:t>
      </w:r>
      <w:r w:rsidRPr="00E6791A">
        <w:rPr>
          <w:rFonts w:ascii="Times New Roman" w:hAnsi="Times New Roman" w:cs="Times New Roman"/>
          <w:sz w:val="26"/>
          <w:szCs w:val="26"/>
        </w:rPr>
        <w:t xml:space="preserve"> CAGR 26,2% (IoT)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17,7% (AMR)</w:t>
      </w:r>
    </w:p>
    <w:p w14:paraId="2FE10EE6" w14:textId="77777777" w:rsidR="004C6125" w:rsidRPr="00E6791A" w:rsidRDefault="000B00A9" w:rsidP="003F62ED">
      <w:pPr>
        <w:numPr>
          <w:ilvl w:val="0"/>
          <w:numId w:val="32"/>
        </w:numPr>
        <w:tabs>
          <w:tab w:val="clear" w:pos="720"/>
        </w:tabs>
        <w:spacing w:after="0" w:line="312" w:lineRule="auto"/>
        <w:ind w:left="1134" w:hanging="283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Chính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sách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ưu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đãi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68056A9D" w14:textId="77777777" w:rsidR="004C6125" w:rsidRPr="00E6791A" w:rsidRDefault="000B00A9" w:rsidP="00E6791A">
      <w:pPr>
        <w:numPr>
          <w:ilvl w:val="1"/>
          <w:numId w:val="1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[QĐ 38/2020/QĐ-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TTg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lục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II,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1.1 (Vi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1.2 (CNTT),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2.1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2.2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)] (TTCP, 2020):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10%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TNDN,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miễn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50% 9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</w:p>
    <w:p w14:paraId="32D8054E" w14:textId="77777777" w:rsidR="004C6125" w:rsidRPr="00E6791A" w:rsidRDefault="000B00A9" w:rsidP="00E6791A">
      <w:pPr>
        <w:numPr>
          <w:ilvl w:val="1"/>
          <w:numId w:val="1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[QĐ 2117/QĐ-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TTg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)] (TTCP, 2020): 2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USD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R&amp;D</w:t>
      </w:r>
    </w:p>
    <w:p w14:paraId="245051A9" w14:textId="77777777" w:rsidR="004C6125" w:rsidRPr="00E6791A" w:rsidRDefault="000B00A9" w:rsidP="00E6791A">
      <w:pPr>
        <w:numPr>
          <w:ilvl w:val="1"/>
          <w:numId w:val="1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[NĐ 76/2018/NĐ-CP –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4,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CNCT: R&amp;D/VA ≥10%),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21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)]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phủ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2018):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tạo</w:t>
      </w:r>
      <w:proofErr w:type="spellEnd"/>
    </w:p>
    <w:p w14:paraId="38598F72" w14:textId="77777777" w:rsidR="004C6125" w:rsidRPr="00E6791A" w:rsidRDefault="000B00A9" w:rsidP="003F62ED">
      <w:pPr>
        <w:numPr>
          <w:ilvl w:val="0"/>
          <w:numId w:val="32"/>
        </w:numPr>
        <w:tabs>
          <w:tab w:val="clear" w:pos="720"/>
        </w:tabs>
        <w:spacing w:after="0" w:line="312" w:lineRule="auto"/>
        <w:ind w:left="1134" w:hanging="283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83.035 DNNVV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cần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chuyển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đổi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số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lớn</w:t>
      </w:r>
      <w:proofErr w:type="spellEnd"/>
    </w:p>
    <w:p w14:paraId="5EE0D417" w14:textId="77777777" w:rsidR="004C6125" w:rsidRPr="00E6791A" w:rsidRDefault="000B00A9" w:rsidP="003F62ED">
      <w:pPr>
        <w:numPr>
          <w:ilvl w:val="0"/>
          <w:numId w:val="32"/>
        </w:numPr>
        <w:tabs>
          <w:tab w:val="clear" w:pos="720"/>
        </w:tabs>
        <w:spacing w:after="0" w:line="312" w:lineRule="auto"/>
        <w:ind w:left="1134" w:hanging="283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FDI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lớn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36.000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450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USD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lũy</w:t>
      </w:r>
      <w:proofErr w:type="spellEnd"/>
    </w:p>
    <w:p w14:paraId="723561BA" w14:textId="77777777" w:rsidR="004C6125" w:rsidRPr="00E6791A" w:rsidRDefault="000B00A9" w:rsidP="003F62ED">
      <w:pPr>
        <w:numPr>
          <w:ilvl w:val="0"/>
          <w:numId w:val="32"/>
        </w:numPr>
        <w:tabs>
          <w:tab w:val="clear" w:pos="720"/>
        </w:tabs>
        <w:spacing w:after="0" w:line="312" w:lineRule="auto"/>
        <w:ind w:left="1134" w:hanging="283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Nhân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lực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dồi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dào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100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50%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35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tuổi</w:t>
      </w:r>
      <w:proofErr w:type="spellEnd"/>
    </w:p>
    <w:p w14:paraId="04F30194" w14:textId="77777777" w:rsidR="004C6125" w:rsidRPr="00E6791A" w:rsidRDefault="000B00A9" w:rsidP="003F62ED">
      <w:pPr>
        <w:numPr>
          <w:ilvl w:val="0"/>
          <w:numId w:val="32"/>
        </w:numPr>
        <w:tabs>
          <w:tab w:val="clear" w:pos="720"/>
        </w:tabs>
        <w:spacing w:after="0" w:line="312" w:lineRule="auto"/>
        <w:ind w:left="1134" w:hanging="283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Vị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trí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chiến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lược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Trung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ASEAN,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ngõ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khẩu</w:t>
      </w:r>
      <w:proofErr w:type="spellEnd"/>
    </w:p>
    <w:p w14:paraId="7990388B" w14:textId="400967A9" w:rsidR="004C6125" w:rsidRPr="00EB0C61" w:rsidRDefault="000B00A9" w:rsidP="00922532">
      <w:pPr>
        <w:pStyle w:val="ListParagraph"/>
        <w:numPr>
          <w:ilvl w:val="0"/>
          <w:numId w:val="1"/>
        </w:numPr>
        <w:tabs>
          <w:tab w:val="clear" w:pos="720"/>
        </w:tabs>
        <w:spacing w:before="120" w:after="0" w:line="312" w:lineRule="auto"/>
        <w:ind w:hanging="153"/>
        <w:rPr>
          <w:rFonts w:ascii="Times New Roman" w:hAnsi="Times New Roman" w:cs="Times New Roman"/>
          <w:sz w:val="26"/>
          <w:szCs w:val="26"/>
        </w:rPr>
      </w:pPr>
      <w:proofErr w:type="spellStart"/>
      <w:r w:rsidRPr="00EB0C61">
        <w:rPr>
          <w:rFonts w:ascii="Times New Roman" w:hAnsi="Times New Roman" w:cs="Times New Roman"/>
          <w:b/>
          <w:sz w:val="26"/>
          <w:szCs w:val="26"/>
        </w:rPr>
        <w:t>Điểm</w:t>
      </w:r>
      <w:proofErr w:type="spellEnd"/>
      <w:r w:rsidRPr="00EB0C6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B0C61">
        <w:rPr>
          <w:rFonts w:ascii="Times New Roman" w:hAnsi="Times New Roman" w:cs="Times New Roman"/>
          <w:b/>
          <w:sz w:val="26"/>
          <w:szCs w:val="26"/>
        </w:rPr>
        <w:t>yếu</w:t>
      </w:r>
      <w:proofErr w:type="spellEnd"/>
      <w:r w:rsidRPr="00EB0C61">
        <w:rPr>
          <w:rFonts w:ascii="Times New Roman" w:hAnsi="Times New Roman" w:cs="Times New Roman"/>
          <w:b/>
          <w:sz w:val="26"/>
          <w:szCs w:val="26"/>
        </w:rPr>
        <w:t>:</w:t>
      </w:r>
    </w:p>
    <w:p w14:paraId="2CD62C07" w14:textId="77777777" w:rsidR="004C6125" w:rsidRPr="00E6791A" w:rsidRDefault="000B00A9" w:rsidP="003F62ED">
      <w:pPr>
        <w:numPr>
          <w:ilvl w:val="0"/>
          <w:numId w:val="33"/>
        </w:numPr>
        <w:tabs>
          <w:tab w:val="clear" w:pos="720"/>
        </w:tabs>
        <w:spacing w:after="0" w:line="312" w:lineRule="auto"/>
        <w:ind w:left="1134" w:hanging="283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Thị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còn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non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trẻ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80-90% DNNVV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IoT/AMR</w:t>
      </w:r>
    </w:p>
    <w:p w14:paraId="2F63C204" w14:textId="77777777" w:rsidR="004C6125" w:rsidRPr="00E6791A" w:rsidRDefault="000B00A9" w:rsidP="003F62ED">
      <w:pPr>
        <w:numPr>
          <w:ilvl w:val="0"/>
          <w:numId w:val="33"/>
        </w:numPr>
        <w:tabs>
          <w:tab w:val="clear" w:pos="720"/>
        </w:tabs>
        <w:spacing w:after="0" w:line="312" w:lineRule="auto"/>
        <w:ind w:left="1134" w:hanging="283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Khả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thanh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toán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hạn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chế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DNNVV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vốn</w:t>
      </w:r>
      <w:proofErr w:type="spellEnd"/>
    </w:p>
    <w:p w14:paraId="2116D325" w14:textId="77777777" w:rsidR="004C6125" w:rsidRPr="00E6791A" w:rsidRDefault="000B00A9" w:rsidP="003F62ED">
      <w:pPr>
        <w:numPr>
          <w:ilvl w:val="0"/>
          <w:numId w:val="33"/>
        </w:numPr>
        <w:tabs>
          <w:tab w:val="clear" w:pos="720"/>
        </w:tabs>
        <w:spacing w:after="0" w:line="312" w:lineRule="auto"/>
        <w:ind w:left="1134" w:hanging="283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Thiếu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nhân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lực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kỹ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thuật: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engineer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IoT/Robotics</w:t>
      </w:r>
    </w:p>
    <w:p w14:paraId="03AEF50F" w14:textId="77777777" w:rsidR="004C6125" w:rsidRPr="00E6791A" w:rsidRDefault="000B00A9" w:rsidP="003F62ED">
      <w:pPr>
        <w:numPr>
          <w:ilvl w:val="0"/>
          <w:numId w:val="33"/>
        </w:numPr>
        <w:tabs>
          <w:tab w:val="clear" w:pos="720"/>
        </w:tabs>
        <w:spacing w:after="0" w:line="312" w:lineRule="auto"/>
        <w:ind w:left="1134" w:hanging="283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Phụ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thuộc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nhập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khẩu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90%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nhập</w:t>
      </w:r>
      <w:proofErr w:type="spellEnd"/>
    </w:p>
    <w:p w14:paraId="69FBDFEB" w14:textId="77777777" w:rsidR="004C6125" w:rsidRPr="00E6791A" w:rsidRDefault="000B00A9" w:rsidP="003F62ED">
      <w:pPr>
        <w:numPr>
          <w:ilvl w:val="0"/>
          <w:numId w:val="33"/>
        </w:numPr>
        <w:tabs>
          <w:tab w:val="clear" w:pos="720"/>
        </w:tabs>
        <w:spacing w:after="0" w:line="312" w:lineRule="auto"/>
        <w:ind w:left="1134" w:hanging="283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Cơ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sở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hạ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tầng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chưa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đồng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bộ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5G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phủ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20%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(2024)</w:t>
      </w:r>
    </w:p>
    <w:p w14:paraId="7ECA1F4C" w14:textId="780EA055" w:rsidR="004C6125" w:rsidRPr="00EB0C61" w:rsidRDefault="000B00A9" w:rsidP="00922532">
      <w:pPr>
        <w:pStyle w:val="ListParagraph"/>
        <w:numPr>
          <w:ilvl w:val="0"/>
          <w:numId w:val="1"/>
        </w:numPr>
        <w:tabs>
          <w:tab w:val="clear" w:pos="720"/>
        </w:tabs>
        <w:spacing w:before="120" w:after="0" w:line="312" w:lineRule="auto"/>
        <w:ind w:hanging="153"/>
        <w:rPr>
          <w:rFonts w:ascii="Times New Roman" w:hAnsi="Times New Roman" w:cs="Times New Roman"/>
          <w:sz w:val="26"/>
          <w:szCs w:val="26"/>
        </w:rPr>
      </w:pPr>
      <w:proofErr w:type="spellStart"/>
      <w:r w:rsidRPr="00EB0C61">
        <w:rPr>
          <w:rFonts w:ascii="Times New Roman" w:hAnsi="Times New Roman" w:cs="Times New Roman"/>
          <w:b/>
          <w:sz w:val="26"/>
          <w:szCs w:val="26"/>
        </w:rPr>
        <w:t>Cơ</w:t>
      </w:r>
      <w:proofErr w:type="spellEnd"/>
      <w:r w:rsidRPr="00EB0C6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B0C61">
        <w:rPr>
          <w:rFonts w:ascii="Times New Roman" w:hAnsi="Times New Roman" w:cs="Times New Roman"/>
          <w:b/>
          <w:sz w:val="26"/>
          <w:szCs w:val="26"/>
        </w:rPr>
        <w:t>hội</w:t>
      </w:r>
      <w:proofErr w:type="spellEnd"/>
      <w:r w:rsidRPr="00EB0C61">
        <w:rPr>
          <w:rFonts w:ascii="Times New Roman" w:hAnsi="Times New Roman" w:cs="Times New Roman"/>
          <w:b/>
          <w:sz w:val="26"/>
          <w:szCs w:val="26"/>
        </w:rPr>
        <w:t>:</w:t>
      </w:r>
    </w:p>
    <w:p w14:paraId="2B1F9A27" w14:textId="77777777" w:rsidR="004C6125" w:rsidRPr="00E6791A" w:rsidRDefault="000B00A9" w:rsidP="003F62ED">
      <w:pPr>
        <w:numPr>
          <w:ilvl w:val="0"/>
          <w:numId w:val="34"/>
        </w:numPr>
        <w:tabs>
          <w:tab w:val="clear" w:pos="720"/>
        </w:tabs>
        <w:spacing w:after="0" w:line="312" w:lineRule="auto"/>
        <w:ind w:left="1134" w:hanging="283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China Plus One: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đoàn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Trung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Nam</w:t>
      </w:r>
    </w:p>
    <w:p w14:paraId="7669813D" w14:textId="77777777" w:rsidR="004C6125" w:rsidRPr="00E6791A" w:rsidRDefault="000B00A9" w:rsidP="003F62ED">
      <w:pPr>
        <w:numPr>
          <w:ilvl w:val="0"/>
          <w:numId w:val="34"/>
        </w:numPr>
        <w:tabs>
          <w:tab w:val="clear" w:pos="720"/>
        </w:tabs>
        <w:spacing w:after="0" w:line="312" w:lineRule="auto"/>
        <w:ind w:left="1134" w:hanging="283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Thỏa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thuận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thương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mại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EVFTA, CPTPP, RCEP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khẩu</w:t>
      </w:r>
      <w:proofErr w:type="spellEnd"/>
    </w:p>
    <w:p w14:paraId="488FEE68" w14:textId="77777777" w:rsidR="004C6125" w:rsidRPr="00E6791A" w:rsidRDefault="000B00A9" w:rsidP="003F62ED">
      <w:pPr>
        <w:numPr>
          <w:ilvl w:val="0"/>
          <w:numId w:val="34"/>
        </w:numPr>
        <w:tabs>
          <w:tab w:val="clear" w:pos="720"/>
        </w:tabs>
        <w:spacing w:after="0" w:line="312" w:lineRule="auto"/>
        <w:ind w:left="1134" w:hanging="283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Chuyển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đổi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số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quốc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gia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CDS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2025-2030</w:t>
      </w:r>
    </w:p>
    <w:p w14:paraId="54B9DF53" w14:textId="77777777" w:rsidR="004C6125" w:rsidRPr="00E6791A" w:rsidRDefault="000B00A9" w:rsidP="003F62ED">
      <w:pPr>
        <w:numPr>
          <w:ilvl w:val="0"/>
          <w:numId w:val="34"/>
        </w:numPr>
        <w:tabs>
          <w:tab w:val="clear" w:pos="720"/>
        </w:tabs>
        <w:spacing w:after="0" w:line="312" w:lineRule="auto"/>
        <w:ind w:left="1134" w:hanging="283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Smart City:</w:t>
      </w:r>
      <w:r w:rsidRPr="00E6791A">
        <w:rPr>
          <w:rFonts w:ascii="Times New Roman" w:hAnsi="Times New Roman" w:cs="Times New Roman"/>
          <w:sz w:val="26"/>
          <w:szCs w:val="26"/>
        </w:rPr>
        <w:t xml:space="preserve"> 8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TP.HCM,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Nẵng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E6791A">
        <w:rPr>
          <w:rFonts w:ascii="Times New Roman" w:hAnsi="Times New Roman" w:cs="Times New Roman"/>
          <w:sz w:val="26"/>
          <w:szCs w:val="26"/>
        </w:rPr>
        <w:t>Thơ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,...</w:t>
      </w:r>
      <w:proofErr w:type="gram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79B9614B" w14:textId="77777777" w:rsidR="004C6125" w:rsidRPr="00E6791A" w:rsidRDefault="000B00A9" w:rsidP="003F62ED">
      <w:pPr>
        <w:numPr>
          <w:ilvl w:val="0"/>
          <w:numId w:val="34"/>
        </w:numPr>
        <w:tabs>
          <w:tab w:val="clear" w:pos="720"/>
        </w:tabs>
        <w:spacing w:after="0" w:line="312" w:lineRule="auto"/>
        <w:ind w:left="1134" w:hanging="283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First-mover advantage: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mạnh</w:t>
      </w:r>
      <w:proofErr w:type="spellEnd"/>
    </w:p>
    <w:p w14:paraId="57D67AE6" w14:textId="0E16E3C2" w:rsidR="004C6125" w:rsidRPr="00EB0C61" w:rsidRDefault="000B00A9" w:rsidP="00922532">
      <w:pPr>
        <w:pStyle w:val="ListParagraph"/>
        <w:numPr>
          <w:ilvl w:val="0"/>
          <w:numId w:val="1"/>
        </w:numPr>
        <w:tabs>
          <w:tab w:val="clear" w:pos="720"/>
        </w:tabs>
        <w:spacing w:before="120" w:after="0" w:line="312" w:lineRule="auto"/>
        <w:ind w:left="709" w:hanging="142"/>
        <w:rPr>
          <w:rFonts w:ascii="Times New Roman" w:hAnsi="Times New Roman" w:cs="Times New Roman"/>
          <w:sz w:val="26"/>
          <w:szCs w:val="26"/>
        </w:rPr>
      </w:pPr>
      <w:proofErr w:type="spellStart"/>
      <w:r w:rsidRPr="00EB0C61">
        <w:rPr>
          <w:rFonts w:ascii="Times New Roman" w:hAnsi="Times New Roman" w:cs="Times New Roman"/>
          <w:b/>
          <w:sz w:val="26"/>
          <w:szCs w:val="26"/>
        </w:rPr>
        <w:t>Thách</w:t>
      </w:r>
      <w:proofErr w:type="spellEnd"/>
      <w:r w:rsidRPr="00EB0C6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B0C61">
        <w:rPr>
          <w:rFonts w:ascii="Times New Roman" w:hAnsi="Times New Roman" w:cs="Times New Roman"/>
          <w:b/>
          <w:sz w:val="26"/>
          <w:szCs w:val="26"/>
        </w:rPr>
        <w:t>thức</w:t>
      </w:r>
      <w:proofErr w:type="spellEnd"/>
      <w:r w:rsidRPr="00EB0C61">
        <w:rPr>
          <w:rFonts w:ascii="Times New Roman" w:hAnsi="Times New Roman" w:cs="Times New Roman"/>
          <w:b/>
          <w:sz w:val="26"/>
          <w:szCs w:val="26"/>
        </w:rPr>
        <w:t>:</w:t>
      </w:r>
    </w:p>
    <w:p w14:paraId="5A359EBF" w14:textId="77777777" w:rsidR="004C6125" w:rsidRPr="00E6791A" w:rsidRDefault="000B00A9" w:rsidP="003F62ED">
      <w:pPr>
        <w:numPr>
          <w:ilvl w:val="0"/>
          <w:numId w:val="35"/>
        </w:numPr>
        <w:tabs>
          <w:tab w:val="clear" w:pos="720"/>
        </w:tabs>
        <w:spacing w:after="0" w:line="312" w:lineRule="auto"/>
        <w:ind w:left="1134" w:hanging="283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Cạnh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tranh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từ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Trung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Quốc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rẻ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tràn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lan</w:t>
      </w:r>
      <w:proofErr w:type="spellEnd"/>
    </w:p>
    <w:p w14:paraId="5617F361" w14:textId="77777777" w:rsidR="004C6125" w:rsidRPr="00E6791A" w:rsidRDefault="000B00A9" w:rsidP="003F62ED">
      <w:pPr>
        <w:numPr>
          <w:ilvl w:val="0"/>
          <w:numId w:val="35"/>
        </w:numPr>
        <w:tabs>
          <w:tab w:val="clear" w:pos="720"/>
        </w:tabs>
        <w:spacing w:after="0" w:line="312" w:lineRule="auto"/>
        <w:ind w:left="1134" w:hanging="283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Nhận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thức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thị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thấp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marketing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</w:p>
    <w:p w14:paraId="6FE0C2F3" w14:textId="77777777" w:rsidR="004C6125" w:rsidRPr="00E6791A" w:rsidRDefault="000B00A9" w:rsidP="003F62ED">
      <w:pPr>
        <w:numPr>
          <w:ilvl w:val="0"/>
          <w:numId w:val="35"/>
        </w:numPr>
        <w:tabs>
          <w:tab w:val="clear" w:pos="720"/>
        </w:tabs>
        <w:spacing w:after="0" w:line="312" w:lineRule="auto"/>
        <w:ind w:left="1134" w:hanging="283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Rủi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ro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thanh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toán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DNNVV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vốn</w:t>
      </w:r>
      <w:proofErr w:type="spellEnd"/>
    </w:p>
    <w:p w14:paraId="1CA3E801" w14:textId="77777777" w:rsidR="004C6125" w:rsidRPr="00E6791A" w:rsidRDefault="000B00A9" w:rsidP="003F62ED">
      <w:pPr>
        <w:numPr>
          <w:ilvl w:val="0"/>
          <w:numId w:val="35"/>
        </w:numPr>
        <w:tabs>
          <w:tab w:val="clear" w:pos="720"/>
        </w:tabs>
        <w:spacing w:after="0" w:line="312" w:lineRule="auto"/>
        <w:ind w:left="1134" w:hanging="283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Thiếu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chuẩn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mực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IoT/AMR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nhất</w:t>
      </w:r>
      <w:proofErr w:type="spellEnd"/>
    </w:p>
    <w:p w14:paraId="57082E6D" w14:textId="77777777" w:rsidR="004C6125" w:rsidRPr="00E6791A" w:rsidRDefault="000B00A9" w:rsidP="003F62ED">
      <w:pPr>
        <w:numPr>
          <w:ilvl w:val="0"/>
          <w:numId w:val="35"/>
        </w:numPr>
        <w:tabs>
          <w:tab w:val="clear" w:pos="720"/>
        </w:tabs>
        <w:spacing w:after="0" w:line="312" w:lineRule="auto"/>
        <w:ind w:left="1134" w:hanging="283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Bảo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hộ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không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đủ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Quy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chẽ</w:t>
      </w:r>
      <w:proofErr w:type="spellEnd"/>
    </w:p>
    <w:p w14:paraId="6FE9F10C" w14:textId="77777777" w:rsidR="004C6125" w:rsidRPr="00EB0C61" w:rsidRDefault="000B00A9" w:rsidP="003F62ED">
      <w:pPr>
        <w:pStyle w:val="ListParagraph"/>
        <w:numPr>
          <w:ilvl w:val="0"/>
          <w:numId w:val="169"/>
        </w:numPr>
        <w:spacing w:before="240" w:after="0" w:line="312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proofErr w:type="spellStart"/>
      <w:r w:rsidRPr="00EB0C61">
        <w:rPr>
          <w:rFonts w:ascii="Times New Roman" w:hAnsi="Times New Roman" w:cs="Times New Roman"/>
          <w:b/>
          <w:sz w:val="26"/>
          <w:szCs w:val="26"/>
        </w:rPr>
        <w:t>Chiến</w:t>
      </w:r>
      <w:proofErr w:type="spellEnd"/>
      <w:r w:rsidRPr="00EB0C6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B0C61">
        <w:rPr>
          <w:rFonts w:ascii="Times New Roman" w:hAnsi="Times New Roman" w:cs="Times New Roman"/>
          <w:b/>
          <w:sz w:val="26"/>
          <w:szCs w:val="26"/>
        </w:rPr>
        <w:t>lược</w:t>
      </w:r>
      <w:proofErr w:type="spellEnd"/>
      <w:r w:rsidRPr="00EB0C6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B0C61">
        <w:rPr>
          <w:rFonts w:ascii="Times New Roman" w:hAnsi="Times New Roman" w:cs="Times New Roman"/>
          <w:b/>
          <w:sz w:val="26"/>
          <w:szCs w:val="26"/>
        </w:rPr>
        <w:t>thị</w:t>
      </w:r>
      <w:proofErr w:type="spellEnd"/>
      <w:r w:rsidRPr="00EB0C6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B0C61">
        <w:rPr>
          <w:rFonts w:ascii="Times New Roman" w:hAnsi="Times New Roman" w:cs="Times New Roman"/>
          <w:b/>
          <w:sz w:val="26"/>
          <w:szCs w:val="26"/>
        </w:rPr>
        <w:t>trường</w:t>
      </w:r>
      <w:proofErr w:type="spellEnd"/>
      <w:r w:rsidRPr="00EB0C6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B0C61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EB0C6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B0C61">
        <w:rPr>
          <w:rFonts w:ascii="Times New Roman" w:hAnsi="Times New Roman" w:cs="Times New Roman"/>
          <w:b/>
          <w:sz w:val="26"/>
          <w:szCs w:val="26"/>
        </w:rPr>
        <w:t>địa</w:t>
      </w:r>
      <w:proofErr w:type="spellEnd"/>
      <w:r w:rsidRPr="00EB0C6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B0C61"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 w:rsidRPr="00EB0C61">
        <w:rPr>
          <w:rFonts w:ascii="Times New Roman" w:hAnsi="Times New Roman" w:cs="Times New Roman"/>
          <w:b/>
          <w:sz w:val="26"/>
          <w:szCs w:val="26"/>
        </w:rPr>
        <w:t xml:space="preserve"> Mekong:</w:t>
      </w:r>
    </w:p>
    <w:p w14:paraId="7CD1574F" w14:textId="77777777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khúc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mục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tiêu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79"/>
        <w:gridCol w:w="1600"/>
        <w:gridCol w:w="1802"/>
        <w:gridCol w:w="1452"/>
        <w:gridCol w:w="1336"/>
        <w:gridCol w:w="1458"/>
      </w:tblGrid>
      <w:tr w:rsidR="004C6125" w:rsidRPr="00E6791A" w14:paraId="6FAB1F79" w14:textId="77777777" w:rsidTr="00922532">
        <w:tc>
          <w:tcPr>
            <w:tcW w:w="1028" w:type="pct"/>
            <w:vAlign w:val="center"/>
          </w:tcPr>
          <w:p w14:paraId="060F7EF1" w14:textId="77777777" w:rsidR="004C6125" w:rsidRPr="00922532" w:rsidRDefault="000B00A9" w:rsidP="0092253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22532">
              <w:rPr>
                <w:rFonts w:ascii="Times New Roman" w:hAnsi="Times New Roman" w:cs="Times New Roman"/>
                <w:b/>
                <w:sz w:val="26"/>
                <w:szCs w:val="26"/>
              </w:rPr>
              <w:t>Segment</w:t>
            </w:r>
          </w:p>
        </w:tc>
        <w:tc>
          <w:tcPr>
            <w:tcW w:w="831" w:type="pct"/>
            <w:vAlign w:val="center"/>
          </w:tcPr>
          <w:p w14:paraId="1B85A62A" w14:textId="77777777" w:rsidR="004C6125" w:rsidRPr="00922532" w:rsidRDefault="000B00A9" w:rsidP="0092253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22532">
              <w:rPr>
                <w:rFonts w:ascii="Times New Roman" w:hAnsi="Times New Roman" w:cs="Times New Roman"/>
                <w:b/>
                <w:sz w:val="26"/>
                <w:szCs w:val="26"/>
              </w:rPr>
              <w:t>Đặc</w:t>
            </w:r>
            <w:proofErr w:type="spellEnd"/>
            <w:r w:rsidRPr="0092253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22532">
              <w:rPr>
                <w:rFonts w:ascii="Times New Roman" w:hAnsi="Times New Roman" w:cs="Times New Roman"/>
                <w:b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936" w:type="pct"/>
            <w:vAlign w:val="center"/>
          </w:tcPr>
          <w:p w14:paraId="71445F17" w14:textId="77777777" w:rsidR="004C6125" w:rsidRPr="00922532" w:rsidRDefault="000B00A9" w:rsidP="0092253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22532">
              <w:rPr>
                <w:rFonts w:ascii="Times New Roman" w:hAnsi="Times New Roman" w:cs="Times New Roman"/>
                <w:b/>
                <w:sz w:val="26"/>
                <w:szCs w:val="26"/>
              </w:rPr>
              <w:t>Sản</w:t>
            </w:r>
            <w:proofErr w:type="spellEnd"/>
            <w:r w:rsidRPr="0092253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22532">
              <w:rPr>
                <w:rFonts w:ascii="Times New Roman" w:hAnsi="Times New Roman" w:cs="Times New Roman"/>
                <w:b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754" w:type="pct"/>
            <w:vAlign w:val="center"/>
          </w:tcPr>
          <w:p w14:paraId="6700DA48" w14:textId="77777777" w:rsidR="004C6125" w:rsidRPr="00922532" w:rsidRDefault="000B00A9" w:rsidP="0092253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22532">
              <w:rPr>
                <w:rFonts w:ascii="Times New Roman" w:hAnsi="Times New Roman" w:cs="Times New Roman"/>
                <w:b/>
                <w:sz w:val="26"/>
                <w:szCs w:val="26"/>
              </w:rPr>
              <w:t>Giá (</w:t>
            </w:r>
            <w:proofErr w:type="spellStart"/>
            <w:r w:rsidRPr="00922532">
              <w:rPr>
                <w:rFonts w:ascii="Times New Roman" w:hAnsi="Times New Roman" w:cs="Times New Roman"/>
                <w:b/>
                <w:sz w:val="26"/>
                <w:szCs w:val="26"/>
              </w:rPr>
              <w:t>triệu</w:t>
            </w:r>
            <w:proofErr w:type="spellEnd"/>
            <w:r w:rsidRPr="0092253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VNĐ)</w:t>
            </w:r>
          </w:p>
        </w:tc>
        <w:tc>
          <w:tcPr>
            <w:tcW w:w="694" w:type="pct"/>
            <w:vAlign w:val="center"/>
          </w:tcPr>
          <w:p w14:paraId="26C2EFC6" w14:textId="77777777" w:rsidR="004C6125" w:rsidRPr="00922532" w:rsidRDefault="000B00A9" w:rsidP="0092253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22532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92253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22532">
              <w:rPr>
                <w:rFonts w:ascii="Times New Roman" w:hAnsi="Times New Roman" w:cs="Times New Roman"/>
                <w:b/>
                <w:sz w:val="26"/>
                <w:szCs w:val="26"/>
              </w:rPr>
              <w:t>lượng</w:t>
            </w:r>
            <w:proofErr w:type="spellEnd"/>
            <w:r w:rsidRPr="0092253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22532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  <w:r w:rsidRPr="0092253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22532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757" w:type="pct"/>
            <w:vAlign w:val="center"/>
          </w:tcPr>
          <w:p w14:paraId="1F753CD3" w14:textId="77777777" w:rsidR="004C6125" w:rsidRPr="00922532" w:rsidRDefault="000B00A9" w:rsidP="0092253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2253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Doanh </w:t>
            </w:r>
            <w:proofErr w:type="spellStart"/>
            <w:r w:rsidRPr="00922532">
              <w:rPr>
                <w:rFonts w:ascii="Times New Roman" w:hAnsi="Times New Roman" w:cs="Times New Roman"/>
                <w:b/>
                <w:sz w:val="26"/>
                <w:szCs w:val="26"/>
              </w:rPr>
              <w:t>thu</w:t>
            </w:r>
            <w:proofErr w:type="spellEnd"/>
            <w:r w:rsidRPr="0092253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</w:t>
            </w:r>
            <w:proofErr w:type="spellStart"/>
            <w:r w:rsidRPr="00922532">
              <w:rPr>
                <w:rFonts w:ascii="Times New Roman" w:hAnsi="Times New Roman" w:cs="Times New Roman"/>
                <w:b/>
                <w:sz w:val="26"/>
                <w:szCs w:val="26"/>
              </w:rPr>
              <w:t>tỷ</w:t>
            </w:r>
            <w:proofErr w:type="spellEnd"/>
            <w:r w:rsidRPr="0092253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VNĐ)</w:t>
            </w:r>
          </w:p>
        </w:tc>
      </w:tr>
      <w:tr w:rsidR="004C6125" w:rsidRPr="00E6791A" w14:paraId="71DFFDBA" w14:textId="77777777" w:rsidTr="00922532">
        <w:tc>
          <w:tcPr>
            <w:tcW w:w="1028" w:type="pct"/>
            <w:vAlign w:val="center"/>
          </w:tcPr>
          <w:p w14:paraId="12E36756" w14:textId="77777777" w:rsidR="004C6125" w:rsidRPr="00922532" w:rsidRDefault="000B00A9" w:rsidP="00922532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22532">
              <w:rPr>
                <w:rFonts w:ascii="Times New Roman" w:hAnsi="Times New Roman" w:cs="Times New Roman"/>
                <w:sz w:val="26"/>
                <w:szCs w:val="26"/>
              </w:rPr>
              <w:t>Early Adopters</w:t>
            </w:r>
          </w:p>
        </w:tc>
        <w:tc>
          <w:tcPr>
            <w:tcW w:w="831" w:type="pct"/>
            <w:vAlign w:val="center"/>
          </w:tcPr>
          <w:p w14:paraId="2E5E7890" w14:textId="77777777" w:rsidR="00922532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FDI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</w:p>
          <w:p w14:paraId="390003D1" w14:textId="256BA9D1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đoàn</w:t>
            </w:r>
            <w:proofErr w:type="spellEnd"/>
          </w:p>
        </w:tc>
        <w:tc>
          <w:tcPr>
            <w:tcW w:w="936" w:type="pct"/>
            <w:vAlign w:val="center"/>
          </w:tcPr>
          <w:p w14:paraId="509F3DE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MK-200, AMR-500, OHT-100</w:t>
            </w:r>
          </w:p>
        </w:tc>
        <w:tc>
          <w:tcPr>
            <w:tcW w:w="754" w:type="pct"/>
            <w:vAlign w:val="center"/>
          </w:tcPr>
          <w:p w14:paraId="0816534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50-2.000</w:t>
            </w:r>
          </w:p>
        </w:tc>
        <w:tc>
          <w:tcPr>
            <w:tcW w:w="694" w:type="pct"/>
            <w:vAlign w:val="center"/>
          </w:tcPr>
          <w:p w14:paraId="5B85C9DF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150 (GĐ1)</w:t>
            </w:r>
          </w:p>
        </w:tc>
        <w:tc>
          <w:tcPr>
            <w:tcW w:w="757" w:type="pct"/>
            <w:vAlign w:val="center"/>
          </w:tcPr>
          <w:p w14:paraId="369E4C4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75</w:t>
            </w:r>
          </w:p>
        </w:tc>
      </w:tr>
      <w:tr w:rsidR="004C6125" w:rsidRPr="00E6791A" w14:paraId="3CB422F7" w14:textId="77777777" w:rsidTr="00922532">
        <w:tc>
          <w:tcPr>
            <w:tcW w:w="1028" w:type="pct"/>
            <w:vAlign w:val="center"/>
          </w:tcPr>
          <w:p w14:paraId="3915B78A" w14:textId="77777777" w:rsidR="004C6125" w:rsidRPr="00922532" w:rsidRDefault="000B00A9" w:rsidP="00922532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22532">
              <w:rPr>
                <w:rFonts w:ascii="Times New Roman" w:hAnsi="Times New Roman" w:cs="Times New Roman"/>
                <w:sz w:val="26"/>
                <w:szCs w:val="26"/>
              </w:rPr>
              <w:t>Pragmatists</w:t>
            </w:r>
          </w:p>
        </w:tc>
        <w:tc>
          <w:tcPr>
            <w:tcW w:w="831" w:type="pct"/>
            <w:vAlign w:val="center"/>
          </w:tcPr>
          <w:p w14:paraId="112F036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DNNVV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(&gt;100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936" w:type="pct"/>
            <w:vAlign w:val="center"/>
          </w:tcPr>
          <w:p w14:paraId="53A31B5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MK-100, AMR-100, Module</w:t>
            </w:r>
          </w:p>
        </w:tc>
        <w:tc>
          <w:tcPr>
            <w:tcW w:w="754" w:type="pct"/>
            <w:vAlign w:val="center"/>
          </w:tcPr>
          <w:p w14:paraId="335D32B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20-600</w:t>
            </w:r>
          </w:p>
        </w:tc>
        <w:tc>
          <w:tcPr>
            <w:tcW w:w="694" w:type="pct"/>
            <w:vAlign w:val="center"/>
          </w:tcPr>
          <w:p w14:paraId="196FB3AF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800 (GĐ1-2)</w:t>
            </w:r>
          </w:p>
        </w:tc>
        <w:tc>
          <w:tcPr>
            <w:tcW w:w="757" w:type="pct"/>
            <w:vAlign w:val="center"/>
          </w:tcPr>
          <w:p w14:paraId="6D4CF73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160</w:t>
            </w:r>
          </w:p>
        </w:tc>
      </w:tr>
      <w:tr w:rsidR="004C6125" w:rsidRPr="00E6791A" w14:paraId="041DEC1D" w14:textId="77777777" w:rsidTr="00922532">
        <w:tc>
          <w:tcPr>
            <w:tcW w:w="1028" w:type="pct"/>
            <w:vAlign w:val="center"/>
          </w:tcPr>
          <w:p w14:paraId="65AE237D" w14:textId="77777777" w:rsidR="004C6125" w:rsidRPr="00922532" w:rsidRDefault="000B00A9" w:rsidP="00922532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22532">
              <w:rPr>
                <w:rFonts w:ascii="Times New Roman" w:hAnsi="Times New Roman" w:cs="Times New Roman"/>
                <w:sz w:val="26"/>
                <w:szCs w:val="26"/>
              </w:rPr>
              <w:t>Conservatives</w:t>
            </w:r>
          </w:p>
        </w:tc>
        <w:tc>
          <w:tcPr>
            <w:tcW w:w="831" w:type="pct"/>
            <w:vAlign w:val="center"/>
          </w:tcPr>
          <w:p w14:paraId="6494505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DNNVV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nhỏ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(50-100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936" w:type="pct"/>
            <w:vAlign w:val="center"/>
          </w:tcPr>
          <w:p w14:paraId="28DC1DD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MK-100, Controller</w:t>
            </w:r>
          </w:p>
        </w:tc>
        <w:tc>
          <w:tcPr>
            <w:tcW w:w="754" w:type="pct"/>
            <w:vAlign w:val="center"/>
          </w:tcPr>
          <w:p w14:paraId="1F706B1D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10-50</w:t>
            </w:r>
          </w:p>
        </w:tc>
        <w:tc>
          <w:tcPr>
            <w:tcW w:w="694" w:type="pct"/>
            <w:vAlign w:val="center"/>
          </w:tcPr>
          <w:p w14:paraId="36C9F40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2.000 (GĐ2-3)</w:t>
            </w:r>
          </w:p>
        </w:tc>
        <w:tc>
          <w:tcPr>
            <w:tcW w:w="757" w:type="pct"/>
            <w:vAlign w:val="center"/>
          </w:tcPr>
          <w:p w14:paraId="7CA2943D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60</w:t>
            </w:r>
          </w:p>
        </w:tc>
      </w:tr>
      <w:tr w:rsidR="004C6125" w:rsidRPr="00E6791A" w14:paraId="22BD7659" w14:textId="77777777" w:rsidTr="00922532">
        <w:tc>
          <w:tcPr>
            <w:tcW w:w="1028" w:type="pct"/>
            <w:vAlign w:val="center"/>
          </w:tcPr>
          <w:p w14:paraId="0AF7C312" w14:textId="77777777" w:rsidR="004C6125" w:rsidRPr="00922532" w:rsidRDefault="000B00A9" w:rsidP="00922532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22532">
              <w:rPr>
                <w:rFonts w:ascii="Times New Roman" w:hAnsi="Times New Roman" w:cs="Times New Roman"/>
                <w:sz w:val="26"/>
                <w:szCs w:val="26"/>
              </w:rPr>
              <w:t>Laggards</w:t>
            </w:r>
          </w:p>
        </w:tc>
        <w:tc>
          <w:tcPr>
            <w:tcW w:w="831" w:type="pct"/>
            <w:vAlign w:val="center"/>
          </w:tcPr>
          <w:p w14:paraId="5E03354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DNNVV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nhỏ</w:t>
            </w:r>
            <w:proofErr w:type="spellEnd"/>
          </w:p>
        </w:tc>
        <w:tc>
          <w:tcPr>
            <w:tcW w:w="936" w:type="pct"/>
            <w:vAlign w:val="center"/>
          </w:tcPr>
          <w:p w14:paraId="3C20817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Service, rental</w:t>
            </w:r>
          </w:p>
        </w:tc>
        <w:tc>
          <w:tcPr>
            <w:tcW w:w="754" w:type="pct"/>
            <w:vAlign w:val="center"/>
          </w:tcPr>
          <w:p w14:paraId="4612CE47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&lt;10</w:t>
            </w:r>
          </w:p>
        </w:tc>
        <w:tc>
          <w:tcPr>
            <w:tcW w:w="694" w:type="pct"/>
            <w:vAlign w:val="center"/>
          </w:tcPr>
          <w:p w14:paraId="5A8047C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5.000 (GĐ3)</w:t>
            </w:r>
          </w:p>
        </w:tc>
        <w:tc>
          <w:tcPr>
            <w:tcW w:w="757" w:type="pct"/>
            <w:vAlign w:val="center"/>
          </w:tcPr>
          <w:p w14:paraId="064F13F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</w:tr>
    </w:tbl>
    <w:p w14:paraId="5971EDBA" w14:textId="77777777" w:rsidR="004C6125" w:rsidRPr="00E6791A" w:rsidRDefault="000B00A9" w:rsidP="004E1003">
      <w:pPr>
        <w:spacing w:before="24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Go-to-Market:</w:t>
      </w:r>
    </w:p>
    <w:p w14:paraId="02B9D7A9" w14:textId="77777777" w:rsidR="004C6125" w:rsidRPr="00E6791A" w:rsidRDefault="000B00A9" w:rsidP="003F62ED">
      <w:pPr>
        <w:numPr>
          <w:ilvl w:val="0"/>
          <w:numId w:val="36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Direct Sales (60%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doanh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):</w:t>
      </w:r>
    </w:p>
    <w:p w14:paraId="2E930EC4" w14:textId="77777777" w:rsidR="004C6125" w:rsidRPr="00E6791A" w:rsidRDefault="000B00A9" w:rsidP="004E1003">
      <w:pPr>
        <w:numPr>
          <w:ilvl w:val="1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Team: 20 sales engineers</w:t>
      </w:r>
    </w:p>
    <w:p w14:paraId="5AAA3AAA" w14:textId="77777777" w:rsidR="004C6125" w:rsidRPr="00E6791A" w:rsidRDefault="000B00A9" w:rsidP="004E1003">
      <w:pPr>
        <w:numPr>
          <w:ilvl w:val="1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Target: FDI,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đoàn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DNNVV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lớn</w:t>
      </w:r>
      <w:proofErr w:type="spellEnd"/>
    </w:p>
    <w:p w14:paraId="4F9964D9" w14:textId="77777777" w:rsidR="004C6125" w:rsidRPr="00E6791A" w:rsidRDefault="000B00A9" w:rsidP="004E1003">
      <w:pPr>
        <w:numPr>
          <w:ilvl w:val="1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Kênh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 Exhibition, cold call, referral</w:t>
      </w:r>
    </w:p>
    <w:p w14:paraId="4ABEB18C" w14:textId="77777777" w:rsidR="004C6125" w:rsidRPr="00E6791A" w:rsidRDefault="000B00A9" w:rsidP="003F62ED">
      <w:pPr>
        <w:numPr>
          <w:ilvl w:val="0"/>
          <w:numId w:val="36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Distributor (30%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doanh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):</w:t>
      </w:r>
    </w:p>
    <w:p w14:paraId="10AE2419" w14:textId="77777777" w:rsidR="004C6125" w:rsidRPr="00E6791A" w:rsidRDefault="000B00A9" w:rsidP="004E1003">
      <w:pPr>
        <w:numPr>
          <w:ilvl w:val="1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5 distributors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Nẵng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Hải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Dương)</w:t>
      </w:r>
    </w:p>
    <w:p w14:paraId="03AB9D91" w14:textId="77777777" w:rsidR="004C6125" w:rsidRPr="00E6791A" w:rsidRDefault="000B00A9" w:rsidP="004E1003">
      <w:pPr>
        <w:numPr>
          <w:ilvl w:val="1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Target: DNNVV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bình</w:t>
      </w:r>
      <w:proofErr w:type="spellEnd"/>
    </w:p>
    <w:p w14:paraId="69C865EA" w14:textId="77777777" w:rsidR="004C6125" w:rsidRPr="00E6791A" w:rsidRDefault="000B00A9" w:rsidP="004E1003">
      <w:pPr>
        <w:numPr>
          <w:ilvl w:val="1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Margin: 20-25%</w:t>
      </w:r>
    </w:p>
    <w:p w14:paraId="47FAC296" w14:textId="77777777" w:rsidR="004C6125" w:rsidRPr="00E6791A" w:rsidRDefault="000B00A9" w:rsidP="003F62ED">
      <w:pPr>
        <w:numPr>
          <w:ilvl w:val="0"/>
          <w:numId w:val="36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Online (10%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doanh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):</w:t>
      </w:r>
    </w:p>
    <w:p w14:paraId="7A07C2A4" w14:textId="77777777" w:rsidR="004C6125" w:rsidRPr="00E6791A" w:rsidRDefault="000B00A9" w:rsidP="004E1003">
      <w:pPr>
        <w:numPr>
          <w:ilvl w:val="1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E-commerce platform</w:t>
      </w:r>
    </w:p>
    <w:p w14:paraId="16C2F8BA" w14:textId="77777777" w:rsidR="004C6125" w:rsidRPr="00E6791A" w:rsidRDefault="000B00A9" w:rsidP="004E1003">
      <w:pPr>
        <w:numPr>
          <w:ilvl w:val="1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Target: DNNVV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tỉnh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xa</w:t>
      </w:r>
      <w:proofErr w:type="spellEnd"/>
    </w:p>
    <w:p w14:paraId="50CCC7D1" w14:textId="77777777" w:rsidR="004C6125" w:rsidRPr="00E6791A" w:rsidRDefault="000B00A9" w:rsidP="004E1003">
      <w:pPr>
        <w:numPr>
          <w:ilvl w:val="1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Product: MK-100, Controller, Module</w:t>
      </w:r>
    </w:p>
    <w:p w14:paraId="24618B50" w14:textId="76169372" w:rsidR="004C6125" w:rsidRPr="00EB0C61" w:rsidRDefault="00EB0C61" w:rsidP="00EB0C61">
      <w:pPr>
        <w:pStyle w:val="Heading2"/>
        <w:keepNext w:val="0"/>
        <w:spacing w:after="0" w:line="312" w:lineRule="auto"/>
        <w:rPr>
          <w:rFonts w:ascii="Times New Roman" w:hAnsi="Times New Roman" w:cs="Times New Roman"/>
          <w:i w:val="0"/>
          <w:sz w:val="26"/>
          <w:szCs w:val="26"/>
        </w:rPr>
      </w:pPr>
      <w:bookmarkStart w:id="70" w:name="_Toc212283289"/>
      <w:r w:rsidRPr="00EB0C61">
        <w:rPr>
          <w:rFonts w:ascii="Times New Roman" w:hAnsi="Times New Roman" w:cs="Times New Roman"/>
          <w:i w:val="0"/>
          <w:sz w:val="26"/>
          <w:szCs w:val="26"/>
        </w:rPr>
        <w:t>I.5.</w:t>
      </w:r>
      <w:r w:rsidR="000B00A9" w:rsidRPr="00EB0C61">
        <w:rPr>
          <w:rFonts w:ascii="Times New Roman" w:hAnsi="Times New Roman" w:cs="Times New Roman"/>
          <w:i w:val="0"/>
          <w:sz w:val="26"/>
          <w:szCs w:val="26"/>
        </w:rPr>
        <w:t xml:space="preserve"> PHÂN TÍCH CẠNH TRANH</w:t>
      </w:r>
      <w:bookmarkEnd w:id="70"/>
    </w:p>
    <w:p w14:paraId="4D2A40B2" w14:textId="0DFA5F4F" w:rsidR="004C6125" w:rsidRPr="00EB0C61" w:rsidRDefault="00EB0C61" w:rsidP="00EB0C61">
      <w:pPr>
        <w:pStyle w:val="Heading3"/>
        <w:keepNext w:val="0"/>
        <w:spacing w:before="120" w:after="0" w:line="312" w:lineRule="auto"/>
        <w:rPr>
          <w:rFonts w:ascii="Times New Roman" w:hAnsi="Times New Roman" w:cs="Times New Roman"/>
        </w:rPr>
      </w:pPr>
      <w:bookmarkStart w:id="71" w:name="_Toc212283290"/>
      <w:r w:rsidRPr="00EB0C61">
        <w:rPr>
          <w:rFonts w:ascii="Times New Roman" w:hAnsi="Times New Roman" w:cs="Times New Roman"/>
        </w:rPr>
        <w:t>I.5</w:t>
      </w:r>
      <w:r w:rsidR="000B00A9" w:rsidRPr="00EB0C61">
        <w:rPr>
          <w:rFonts w:ascii="Times New Roman" w:hAnsi="Times New Roman" w:cs="Times New Roman"/>
        </w:rPr>
        <w:t>.1. SWOT Analysis</w:t>
      </w:r>
      <w:bookmarkEnd w:id="71"/>
    </w:p>
    <w:p w14:paraId="6900D530" w14:textId="77777777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STRENGTHS (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Điểm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mạnh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2"/>
        <w:gridCol w:w="3123"/>
        <w:gridCol w:w="2516"/>
        <w:gridCol w:w="2296"/>
      </w:tblGrid>
      <w:tr w:rsidR="004C6125" w:rsidRPr="00E6791A" w14:paraId="3FD3B018" w14:textId="77777777" w:rsidTr="00177DAF">
        <w:trPr>
          <w:cantSplit/>
          <w:tblHeader/>
        </w:trPr>
        <w:tc>
          <w:tcPr>
            <w:tcW w:w="0" w:type="auto"/>
            <w:vAlign w:val="center"/>
          </w:tcPr>
          <w:p w14:paraId="5FFF7B30" w14:textId="77777777" w:rsidR="004C6125" w:rsidRPr="00EB0C61" w:rsidRDefault="000B00A9" w:rsidP="00177DAF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EB0C61">
              <w:rPr>
                <w:rFonts w:ascii="Times New Roman" w:hAnsi="Times New Roman" w:cs="Times New Roman"/>
                <w:b/>
                <w:sz w:val="26"/>
                <w:szCs w:val="26"/>
              </w:rPr>
              <w:t>Điểm</w:t>
            </w:r>
            <w:proofErr w:type="spellEnd"/>
            <w:r w:rsidRPr="00EB0C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B0C61">
              <w:rPr>
                <w:rFonts w:ascii="Times New Roman" w:hAnsi="Times New Roman" w:cs="Times New Roman"/>
                <w:b/>
                <w:sz w:val="26"/>
                <w:szCs w:val="26"/>
              </w:rPr>
              <w:t>mạnh</w:t>
            </w:r>
            <w:proofErr w:type="spellEnd"/>
          </w:p>
        </w:tc>
        <w:tc>
          <w:tcPr>
            <w:tcW w:w="0" w:type="auto"/>
            <w:vAlign w:val="center"/>
          </w:tcPr>
          <w:p w14:paraId="6725B7BA" w14:textId="77777777" w:rsidR="004C6125" w:rsidRPr="00EB0C61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EB0C6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EB0C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B0C6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313" w:type="pct"/>
            <w:vAlign w:val="center"/>
          </w:tcPr>
          <w:p w14:paraId="2D064BDD" w14:textId="77777777" w:rsidR="004C6125" w:rsidRPr="00EB0C61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EB0C61">
              <w:rPr>
                <w:rFonts w:ascii="Times New Roman" w:hAnsi="Times New Roman" w:cs="Times New Roman"/>
                <w:b/>
                <w:sz w:val="26"/>
                <w:szCs w:val="26"/>
              </w:rPr>
              <w:t>Lợi</w:t>
            </w:r>
            <w:proofErr w:type="spellEnd"/>
            <w:r w:rsidRPr="00EB0C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B0C61">
              <w:rPr>
                <w:rFonts w:ascii="Times New Roman" w:hAnsi="Times New Roman" w:cs="Times New Roman"/>
                <w:b/>
                <w:sz w:val="26"/>
                <w:szCs w:val="26"/>
              </w:rPr>
              <w:t>thế</w:t>
            </w:r>
            <w:proofErr w:type="spellEnd"/>
            <w:r w:rsidRPr="00EB0C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B0C61">
              <w:rPr>
                <w:rFonts w:ascii="Times New Roman" w:hAnsi="Times New Roman" w:cs="Times New Roman"/>
                <w:b/>
                <w:sz w:val="26"/>
                <w:szCs w:val="26"/>
              </w:rPr>
              <w:t>cạnh</w:t>
            </w:r>
            <w:proofErr w:type="spellEnd"/>
            <w:r w:rsidRPr="00EB0C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B0C61">
              <w:rPr>
                <w:rFonts w:ascii="Times New Roman" w:hAnsi="Times New Roman" w:cs="Times New Roman"/>
                <w:b/>
                <w:sz w:val="26"/>
                <w:szCs w:val="26"/>
              </w:rPr>
              <w:t>tranh</w:t>
            </w:r>
            <w:proofErr w:type="spellEnd"/>
          </w:p>
        </w:tc>
        <w:tc>
          <w:tcPr>
            <w:tcW w:w="1174" w:type="pct"/>
            <w:vAlign w:val="center"/>
          </w:tcPr>
          <w:p w14:paraId="65992956" w14:textId="77777777" w:rsidR="004C6125" w:rsidRPr="00EB0C61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EB0C61">
              <w:rPr>
                <w:rFonts w:ascii="Times New Roman" w:hAnsi="Times New Roman" w:cs="Times New Roman"/>
                <w:b/>
                <w:sz w:val="26"/>
                <w:szCs w:val="26"/>
              </w:rPr>
              <w:t>Bằng</w:t>
            </w:r>
            <w:proofErr w:type="spellEnd"/>
            <w:r w:rsidRPr="00EB0C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B0C61">
              <w:rPr>
                <w:rFonts w:ascii="Times New Roman" w:hAnsi="Times New Roman" w:cs="Times New Roman"/>
                <w:b/>
                <w:sz w:val="26"/>
                <w:szCs w:val="26"/>
              </w:rPr>
              <w:t>chứng</w:t>
            </w:r>
            <w:proofErr w:type="spellEnd"/>
          </w:p>
        </w:tc>
      </w:tr>
      <w:tr w:rsidR="004C6125" w:rsidRPr="00E6791A" w14:paraId="41494DF3" w14:textId="77777777" w:rsidTr="00177DAF">
        <w:trPr>
          <w:cantSplit/>
        </w:trPr>
        <w:tc>
          <w:tcPr>
            <w:tcW w:w="0" w:type="auto"/>
            <w:vAlign w:val="center"/>
          </w:tcPr>
          <w:p w14:paraId="3717591E" w14:textId="77777777" w:rsidR="004C6125" w:rsidRPr="00177DAF" w:rsidRDefault="000B00A9" w:rsidP="00177DAF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6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0" w:type="auto"/>
            <w:vAlign w:val="center"/>
          </w:tcPr>
          <w:p w14:paraId="15C2A9E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MiR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Đan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Mạch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), Advantech (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Đài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Loan), Hikvision (Trung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), Bosch Rexroth (Đức), Moxa (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Đài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Loan), Murata (Nhật)</w:t>
            </w:r>
          </w:p>
        </w:tc>
        <w:tc>
          <w:tcPr>
            <w:tcW w:w="1313" w:type="pct"/>
            <w:vAlign w:val="center"/>
          </w:tcPr>
          <w:p w14:paraId="67FD63E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Technology Readiness Level (TRL) 7-8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rút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ngắn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3-5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R&amp;D</w:t>
            </w:r>
          </w:p>
        </w:tc>
        <w:tc>
          <w:tcPr>
            <w:tcW w:w="1174" w:type="pct"/>
            <w:vAlign w:val="center"/>
          </w:tcPr>
          <w:p w14:paraId="7EEF66D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CGCN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10,3M USD</w:t>
            </w:r>
          </w:p>
        </w:tc>
      </w:tr>
      <w:tr w:rsidR="004C6125" w:rsidRPr="00E6791A" w14:paraId="55E58FF7" w14:textId="77777777" w:rsidTr="00177DAF">
        <w:trPr>
          <w:cantSplit/>
        </w:trPr>
        <w:tc>
          <w:tcPr>
            <w:tcW w:w="0" w:type="auto"/>
            <w:vAlign w:val="center"/>
          </w:tcPr>
          <w:p w14:paraId="34404941" w14:textId="77777777" w:rsidR="004C6125" w:rsidRPr="00177DAF" w:rsidRDefault="000B00A9" w:rsidP="00177DAF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2. TRL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(7-8)</w:t>
            </w:r>
          </w:p>
        </w:tc>
        <w:tc>
          <w:tcPr>
            <w:tcW w:w="0" w:type="auto"/>
            <w:vAlign w:val="center"/>
          </w:tcPr>
          <w:p w14:paraId="2147249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Công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chứng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sẵn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sàng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</w:p>
        </w:tc>
        <w:tc>
          <w:tcPr>
            <w:tcW w:w="1313" w:type="pct"/>
            <w:vAlign w:val="center"/>
          </w:tcPr>
          <w:p w14:paraId="4154B1B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70%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rủi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thuật so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174" w:type="pct"/>
            <w:vAlign w:val="center"/>
          </w:tcPr>
          <w:p w14:paraId="69329E0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Prototype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, test &gt;500h</w:t>
            </w:r>
          </w:p>
        </w:tc>
      </w:tr>
      <w:tr w:rsidR="004C6125" w:rsidRPr="00E6791A" w14:paraId="2BA76158" w14:textId="77777777" w:rsidTr="00177DAF">
        <w:trPr>
          <w:cantSplit/>
        </w:trPr>
        <w:tc>
          <w:tcPr>
            <w:tcW w:w="0" w:type="auto"/>
            <w:vAlign w:val="center"/>
          </w:tcPr>
          <w:p w14:paraId="62D0E89F" w14:textId="77777777" w:rsidR="004C6125" w:rsidRPr="00177DAF" w:rsidRDefault="000B00A9" w:rsidP="00177DAF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đãi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0" w:type="auto"/>
            <w:vAlign w:val="center"/>
          </w:tcPr>
          <w:p w14:paraId="0378F93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[QĐ 38/2020/QĐ-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TTg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] (TTCP, 2020):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Thuế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10%,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miễn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4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50% 9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; [QĐ 2117/QĐ-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TTg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] (TTCP, 2020): 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 R&amp;D grant</w:t>
            </w:r>
          </w:p>
        </w:tc>
        <w:tc>
          <w:tcPr>
            <w:tcW w:w="1313" w:type="pct"/>
            <w:vAlign w:val="center"/>
          </w:tcPr>
          <w:p w14:paraId="52FCE06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lợi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nhuận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8-12% so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</w:p>
        </w:tc>
        <w:tc>
          <w:tcPr>
            <w:tcW w:w="1174" w:type="pct"/>
            <w:vAlign w:val="center"/>
          </w:tcPr>
          <w:p w14:paraId="4A39EF8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Giấy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chứng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KCNC TP.HCM</w:t>
            </w:r>
          </w:p>
        </w:tc>
      </w:tr>
      <w:tr w:rsidR="004C6125" w:rsidRPr="00E6791A" w14:paraId="464C4092" w14:textId="77777777" w:rsidTr="00177DAF">
        <w:trPr>
          <w:cantSplit/>
        </w:trPr>
        <w:tc>
          <w:tcPr>
            <w:tcW w:w="0" w:type="auto"/>
            <w:vAlign w:val="center"/>
          </w:tcPr>
          <w:p w14:paraId="4F4E2923" w14:textId="77777777" w:rsidR="004C6125" w:rsidRPr="00177DAF" w:rsidRDefault="000B00A9" w:rsidP="00177DAF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Đội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ngũ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R&amp;D 36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</w:p>
        </w:tc>
        <w:tc>
          <w:tcPr>
            <w:tcW w:w="0" w:type="auto"/>
            <w:vAlign w:val="center"/>
          </w:tcPr>
          <w:p w14:paraId="048CF81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PhD 6,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Thạc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18, Kỹ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sư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12;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Samsung, Bosch, FPT</w:t>
            </w:r>
          </w:p>
        </w:tc>
        <w:tc>
          <w:tcPr>
            <w:tcW w:w="1313" w:type="pct"/>
            <w:vAlign w:val="center"/>
          </w:tcPr>
          <w:p w14:paraId="2F162BB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Năng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lực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tùy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, localization</w:t>
            </w:r>
          </w:p>
        </w:tc>
        <w:tc>
          <w:tcPr>
            <w:tcW w:w="1174" w:type="pct"/>
            <w:vAlign w:val="center"/>
          </w:tcPr>
          <w:p w14:paraId="0097455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CV team,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</w:p>
        </w:tc>
      </w:tr>
      <w:tr w:rsidR="004C6125" w:rsidRPr="00E6791A" w14:paraId="7BAF4670" w14:textId="77777777" w:rsidTr="00177DAF">
        <w:trPr>
          <w:cantSplit/>
        </w:trPr>
        <w:tc>
          <w:tcPr>
            <w:tcW w:w="0" w:type="auto"/>
            <w:vAlign w:val="center"/>
          </w:tcPr>
          <w:p w14:paraId="765607B0" w14:textId="77777777" w:rsidR="004C6125" w:rsidRPr="00177DAF" w:rsidRDefault="000B00A9" w:rsidP="00177DAF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5. Năng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lực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vững</w:t>
            </w:r>
            <w:proofErr w:type="spellEnd"/>
          </w:p>
        </w:tc>
        <w:tc>
          <w:tcPr>
            <w:tcW w:w="0" w:type="auto"/>
            <w:vAlign w:val="center"/>
          </w:tcPr>
          <w:p w14:paraId="5D71F0C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Vốn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12M USD (60%),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vay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6M USD (30%),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2M USD (10%)</w:t>
            </w:r>
          </w:p>
        </w:tc>
        <w:tc>
          <w:tcPr>
            <w:tcW w:w="1313" w:type="pct"/>
            <w:vAlign w:val="center"/>
          </w:tcPr>
          <w:p w14:paraId="772E2C3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vốn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3-5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fundraising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ngắn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</w:p>
        </w:tc>
        <w:tc>
          <w:tcPr>
            <w:tcW w:w="1174" w:type="pct"/>
            <w:vAlign w:val="center"/>
          </w:tcPr>
          <w:p w14:paraId="416285A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Cam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vốn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</w:p>
        </w:tc>
      </w:tr>
      <w:tr w:rsidR="004C6125" w:rsidRPr="00E6791A" w14:paraId="3D55D8F8" w14:textId="77777777" w:rsidTr="00177DAF">
        <w:trPr>
          <w:cantSplit/>
        </w:trPr>
        <w:tc>
          <w:tcPr>
            <w:tcW w:w="0" w:type="auto"/>
            <w:vAlign w:val="center"/>
          </w:tcPr>
          <w:p w14:paraId="0E2E3BEA" w14:textId="77777777" w:rsidR="004C6125" w:rsidRPr="00177DAF" w:rsidRDefault="000B00A9" w:rsidP="00177DAF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6.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KCNC TP.HCM</w:t>
            </w:r>
          </w:p>
        </w:tc>
        <w:tc>
          <w:tcPr>
            <w:tcW w:w="0" w:type="auto"/>
            <w:vAlign w:val="center"/>
          </w:tcPr>
          <w:p w14:paraId="1EBD31F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Hạ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cận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lực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logistics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thuận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lợi</w:t>
            </w:r>
            <w:proofErr w:type="spellEnd"/>
          </w:p>
        </w:tc>
        <w:tc>
          <w:tcPr>
            <w:tcW w:w="1313" w:type="pct"/>
            <w:vAlign w:val="center"/>
          </w:tcPr>
          <w:p w14:paraId="5B33704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vận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15-20% so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ngoài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KCN</w:t>
            </w:r>
          </w:p>
        </w:tc>
        <w:tc>
          <w:tcPr>
            <w:tcW w:w="1174" w:type="pct"/>
            <w:vAlign w:val="center"/>
          </w:tcPr>
          <w:p w14:paraId="5F683F6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thuê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50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</w:tr>
      <w:tr w:rsidR="004C6125" w:rsidRPr="00E6791A" w14:paraId="6952D173" w14:textId="77777777" w:rsidTr="00177DAF">
        <w:trPr>
          <w:cantSplit/>
        </w:trPr>
        <w:tc>
          <w:tcPr>
            <w:tcW w:w="0" w:type="auto"/>
            <w:vAlign w:val="center"/>
          </w:tcPr>
          <w:p w14:paraId="2171678E" w14:textId="77777777" w:rsidR="004C6125" w:rsidRPr="00177DAF" w:rsidRDefault="000B00A9" w:rsidP="00177DAF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7.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50-70%</w:t>
            </w:r>
          </w:p>
        </w:tc>
        <w:tc>
          <w:tcPr>
            <w:tcW w:w="0" w:type="auto"/>
            <w:vAlign w:val="center"/>
          </w:tcPr>
          <w:p w14:paraId="169E74A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tận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lực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Việt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Nam</w:t>
            </w:r>
          </w:p>
        </w:tc>
        <w:tc>
          <w:tcPr>
            <w:tcW w:w="1313" w:type="pct"/>
            <w:vAlign w:val="center"/>
          </w:tcPr>
          <w:p w14:paraId="57EECC4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Giá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20-30% so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1174" w:type="pct"/>
            <w:vAlign w:val="center"/>
          </w:tcPr>
          <w:p w14:paraId="7F1F281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BOM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</w:p>
        </w:tc>
      </w:tr>
      <w:tr w:rsidR="004C6125" w:rsidRPr="00E6791A" w14:paraId="4EBA566F" w14:textId="77777777" w:rsidTr="00177DAF">
        <w:trPr>
          <w:cantSplit/>
        </w:trPr>
        <w:tc>
          <w:tcPr>
            <w:tcW w:w="0" w:type="auto"/>
            <w:vAlign w:val="center"/>
          </w:tcPr>
          <w:p w14:paraId="293A1ECB" w14:textId="77777777" w:rsidR="004C6125" w:rsidRPr="00177DAF" w:rsidRDefault="000B00A9" w:rsidP="00177DAF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8.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</w:p>
        </w:tc>
        <w:tc>
          <w:tcPr>
            <w:tcW w:w="0" w:type="auto"/>
            <w:vAlign w:val="center"/>
          </w:tcPr>
          <w:p w14:paraId="35BC087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83.035 DNNVV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Việt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Nam + ASEAN 680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</w:p>
        </w:tc>
        <w:tc>
          <w:tcPr>
            <w:tcW w:w="1313" w:type="pct"/>
            <w:vAlign w:val="center"/>
          </w:tcPr>
          <w:p w14:paraId="099CC7D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TAM 13,2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 (VN) + 59,5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 (ASEAN) = 72,7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1174" w:type="pct"/>
            <w:vAlign w:val="center"/>
          </w:tcPr>
          <w:p w14:paraId="5EAA84E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VCCI,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MarketsandMarkets</w:t>
            </w:r>
            <w:proofErr w:type="spellEnd"/>
          </w:p>
        </w:tc>
      </w:tr>
      <w:tr w:rsidR="004C6125" w:rsidRPr="00E6791A" w14:paraId="2D1DBEA8" w14:textId="77777777" w:rsidTr="00177DAF">
        <w:trPr>
          <w:cantSplit/>
        </w:trPr>
        <w:tc>
          <w:tcPr>
            <w:tcW w:w="0" w:type="auto"/>
            <w:vAlign w:val="center"/>
          </w:tcPr>
          <w:p w14:paraId="5D92AE19" w14:textId="77777777" w:rsidR="004C6125" w:rsidRPr="00177DAF" w:rsidRDefault="000B00A9" w:rsidP="00177DAF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9. First-mover advantage</w:t>
            </w:r>
          </w:p>
        </w:tc>
        <w:tc>
          <w:tcPr>
            <w:tcW w:w="0" w:type="auto"/>
            <w:vAlign w:val="center"/>
          </w:tcPr>
          <w:p w14:paraId="5F2DE3C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Ít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mạnh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khúc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IoT/AMR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1313" w:type="pct"/>
            <w:vAlign w:val="center"/>
          </w:tcPr>
          <w:p w14:paraId="7E87217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Chiếm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sớm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brand, lock-in customers</w:t>
            </w:r>
          </w:p>
        </w:tc>
        <w:tc>
          <w:tcPr>
            <w:tcW w:w="1174" w:type="pct"/>
            <w:vAlign w:val="center"/>
          </w:tcPr>
          <w:p w14:paraId="211B3DC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</w:p>
        </w:tc>
      </w:tr>
      <w:tr w:rsidR="004C6125" w:rsidRPr="00E6791A" w14:paraId="31C4D5A0" w14:textId="77777777" w:rsidTr="00177DAF">
        <w:trPr>
          <w:cantSplit/>
        </w:trPr>
        <w:tc>
          <w:tcPr>
            <w:tcW w:w="0" w:type="auto"/>
            <w:vAlign w:val="center"/>
          </w:tcPr>
          <w:p w14:paraId="6927F1D2" w14:textId="77777777" w:rsidR="004C6125" w:rsidRPr="00177DAF" w:rsidRDefault="000B00A9" w:rsidP="00177DAF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10.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</w:p>
        </w:tc>
        <w:tc>
          <w:tcPr>
            <w:tcW w:w="0" w:type="auto"/>
            <w:vAlign w:val="center"/>
          </w:tcPr>
          <w:p w14:paraId="3C74E75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7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dòng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(IoT Gateway, AMR, AGV, OHT, Module, Sensor, Platform)</w:t>
            </w:r>
          </w:p>
        </w:tc>
        <w:tc>
          <w:tcPr>
            <w:tcW w:w="1313" w:type="pct"/>
            <w:vAlign w:val="center"/>
          </w:tcPr>
          <w:p w14:paraId="6BDCF86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One-stop-shop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ARPU 2-3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</w:p>
        </w:tc>
        <w:tc>
          <w:tcPr>
            <w:tcW w:w="1174" w:type="pct"/>
            <w:vAlign w:val="center"/>
          </w:tcPr>
          <w:p w14:paraId="17339AC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Product roadmap</w:t>
            </w:r>
          </w:p>
        </w:tc>
      </w:tr>
    </w:tbl>
    <w:p w14:paraId="068ADD48" w14:textId="77777777" w:rsidR="00177DAF" w:rsidRDefault="00177DAF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</w:p>
    <w:p w14:paraId="67442A19" w14:textId="7311A243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WEAKNESSES (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Điểm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yếu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17"/>
        <w:gridCol w:w="2573"/>
        <w:gridCol w:w="2061"/>
        <w:gridCol w:w="3376"/>
      </w:tblGrid>
      <w:tr w:rsidR="004C6125" w:rsidRPr="00E6791A" w14:paraId="435C7C3D" w14:textId="77777777" w:rsidTr="00315C17">
        <w:trPr>
          <w:cantSplit/>
          <w:tblHeader/>
        </w:trPr>
        <w:tc>
          <w:tcPr>
            <w:tcW w:w="0" w:type="auto"/>
          </w:tcPr>
          <w:p w14:paraId="3D0FEC28" w14:textId="77777777" w:rsidR="004C6125" w:rsidRPr="00177DAF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77DAF">
              <w:rPr>
                <w:rFonts w:ascii="Times New Roman" w:hAnsi="Times New Roman" w:cs="Times New Roman"/>
                <w:b/>
                <w:sz w:val="26"/>
                <w:szCs w:val="26"/>
              </w:rPr>
              <w:t>Điểm</w:t>
            </w:r>
            <w:proofErr w:type="spellEnd"/>
            <w:r w:rsidRPr="00177DA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b/>
                <w:sz w:val="26"/>
                <w:szCs w:val="26"/>
              </w:rPr>
              <w:t>yếu</w:t>
            </w:r>
            <w:proofErr w:type="spellEnd"/>
          </w:p>
        </w:tc>
        <w:tc>
          <w:tcPr>
            <w:tcW w:w="0" w:type="auto"/>
          </w:tcPr>
          <w:p w14:paraId="26E383AA" w14:textId="77777777" w:rsidR="004C6125" w:rsidRPr="00177DAF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77DAF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177DA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0" w:type="auto"/>
          </w:tcPr>
          <w:p w14:paraId="013ECF07" w14:textId="77777777" w:rsidR="004C6125" w:rsidRPr="00177DAF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77DAF">
              <w:rPr>
                <w:rFonts w:ascii="Times New Roman" w:hAnsi="Times New Roman" w:cs="Times New Roman"/>
                <w:b/>
                <w:sz w:val="26"/>
                <w:szCs w:val="26"/>
              </w:rPr>
              <w:t>Rủi</w:t>
            </w:r>
            <w:proofErr w:type="spellEnd"/>
            <w:r w:rsidRPr="00177DA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b/>
                <w:sz w:val="26"/>
                <w:szCs w:val="26"/>
              </w:rPr>
              <w:t>ro</w:t>
            </w:r>
            <w:proofErr w:type="spellEnd"/>
          </w:p>
        </w:tc>
        <w:tc>
          <w:tcPr>
            <w:tcW w:w="0" w:type="auto"/>
          </w:tcPr>
          <w:p w14:paraId="6198F0D8" w14:textId="77777777" w:rsidR="004C6125" w:rsidRPr="00177DAF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77DAF">
              <w:rPr>
                <w:rFonts w:ascii="Times New Roman" w:hAnsi="Times New Roman" w:cs="Times New Roman"/>
                <w:b/>
                <w:sz w:val="26"/>
                <w:szCs w:val="26"/>
              </w:rPr>
              <w:t>Biện</w:t>
            </w:r>
            <w:proofErr w:type="spellEnd"/>
            <w:r w:rsidRPr="00177DA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b/>
                <w:sz w:val="26"/>
                <w:szCs w:val="26"/>
              </w:rPr>
              <w:t>pháp</w:t>
            </w:r>
            <w:proofErr w:type="spellEnd"/>
            <w:r w:rsidRPr="00177DA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b/>
                <w:sz w:val="26"/>
                <w:szCs w:val="26"/>
              </w:rPr>
              <w:t>khắc</w:t>
            </w:r>
            <w:proofErr w:type="spellEnd"/>
            <w:r w:rsidRPr="00177DA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b/>
                <w:sz w:val="26"/>
                <w:szCs w:val="26"/>
              </w:rPr>
              <w:t>phục</w:t>
            </w:r>
            <w:proofErr w:type="spellEnd"/>
          </w:p>
        </w:tc>
      </w:tr>
      <w:tr w:rsidR="004C6125" w:rsidRPr="00E6791A" w14:paraId="3B96C6B6" w14:textId="77777777" w:rsidTr="00315C17">
        <w:trPr>
          <w:cantSplit/>
        </w:trPr>
        <w:tc>
          <w:tcPr>
            <w:tcW w:w="0" w:type="auto"/>
          </w:tcPr>
          <w:p w14:paraId="4E17196F" w14:textId="77777777" w:rsidR="004C6125" w:rsidRPr="00177DAF" w:rsidRDefault="000B00A9" w:rsidP="00315C17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Thương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0" w:type="auto"/>
          </w:tcPr>
          <w:p w14:paraId="6737990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case study,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references</w:t>
            </w:r>
          </w:p>
        </w:tc>
        <w:tc>
          <w:tcPr>
            <w:tcW w:w="0" w:type="auto"/>
          </w:tcPr>
          <w:p w14:paraId="5AF69C5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Khó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thuyết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kéo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dài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sales cycle</w:t>
            </w:r>
          </w:p>
        </w:tc>
        <w:tc>
          <w:tcPr>
            <w:tcW w:w="0" w:type="auto"/>
          </w:tcPr>
          <w:p w14:paraId="41D8F75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Pilot projects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miễn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5-10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tiên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; PR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mạnh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; partnership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brand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(Viettel,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Vingroup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4C6125" w:rsidRPr="00E6791A" w14:paraId="462CC09C" w14:textId="77777777" w:rsidTr="00315C17">
        <w:trPr>
          <w:cantSplit/>
        </w:trPr>
        <w:tc>
          <w:tcPr>
            <w:tcW w:w="0" w:type="auto"/>
          </w:tcPr>
          <w:p w14:paraId="22520DBC" w14:textId="77777777" w:rsidR="004C6125" w:rsidRPr="00177DAF" w:rsidRDefault="000B00A9" w:rsidP="00315C17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</w:tcPr>
          <w:p w14:paraId="40E5A21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40-50%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chốt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(chip, sensor, actuator)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, Nhật, Đức</w:t>
            </w:r>
          </w:p>
        </w:tc>
        <w:tc>
          <w:tcPr>
            <w:tcW w:w="0" w:type="auto"/>
          </w:tcPr>
          <w:p w14:paraId="4487259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Gián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đoạn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chuỗi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0" w:type="auto"/>
          </w:tcPr>
          <w:p w14:paraId="0FB8F8C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(3-5 suppliers/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);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2-3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dài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; roadmap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70%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2030</w:t>
            </w:r>
          </w:p>
        </w:tc>
      </w:tr>
      <w:tr w:rsidR="004C6125" w:rsidRPr="00E6791A" w14:paraId="5B2C37E1" w14:textId="77777777" w:rsidTr="00315C17">
        <w:trPr>
          <w:cantSplit/>
        </w:trPr>
        <w:tc>
          <w:tcPr>
            <w:tcW w:w="0" w:type="auto"/>
          </w:tcPr>
          <w:p w14:paraId="3DE6041A" w14:textId="77777777" w:rsidR="004C6125" w:rsidRPr="00177DAF" w:rsidRDefault="000B00A9" w:rsidP="00315C17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3. Quy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nhỏ</w:t>
            </w:r>
            <w:proofErr w:type="spellEnd"/>
          </w:p>
        </w:tc>
        <w:tc>
          <w:tcPr>
            <w:tcW w:w="0" w:type="auto"/>
          </w:tcPr>
          <w:p w14:paraId="3C3834B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Doanh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18,36M USD/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(GĐ1) vs. Siemens 100+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0" w:type="auto"/>
          </w:tcPr>
          <w:p w14:paraId="534AE6B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Yếu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đàm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phán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khó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compete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</w:p>
        </w:tc>
        <w:tc>
          <w:tcPr>
            <w:tcW w:w="0" w:type="auto"/>
          </w:tcPr>
          <w:p w14:paraId="7B82921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Focus niche market (DNNVV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Việt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Nam), differentiation (customization, service), partnership (group buying)</w:t>
            </w:r>
          </w:p>
        </w:tc>
      </w:tr>
      <w:tr w:rsidR="004C6125" w:rsidRPr="00E6791A" w14:paraId="398F82DD" w14:textId="77777777" w:rsidTr="00315C17">
        <w:trPr>
          <w:cantSplit/>
        </w:trPr>
        <w:tc>
          <w:tcPr>
            <w:tcW w:w="0" w:type="auto"/>
          </w:tcPr>
          <w:p w14:paraId="4A688862" w14:textId="77777777" w:rsidR="004C6125" w:rsidRPr="00177DAF" w:rsidRDefault="000B00A9" w:rsidP="00315C17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4. Kinh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</w:p>
        </w:tc>
        <w:tc>
          <w:tcPr>
            <w:tcW w:w="0" w:type="auto"/>
          </w:tcPr>
          <w:p w14:paraId="2744E2A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lưới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phối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hiểu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ASEAN</w:t>
            </w:r>
          </w:p>
        </w:tc>
        <w:tc>
          <w:tcPr>
            <w:tcW w:w="0" w:type="auto"/>
          </w:tcPr>
          <w:p w14:paraId="18B9073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Chậm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rộng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sang ASEAN,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</w:p>
        </w:tc>
        <w:tc>
          <w:tcPr>
            <w:tcW w:w="0" w:type="auto"/>
          </w:tcPr>
          <w:p w14:paraId="0D560F2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Thuê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export manager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; partnership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distributor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trade mission; certification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(CE, UL)</w:t>
            </w:r>
          </w:p>
        </w:tc>
      </w:tr>
      <w:tr w:rsidR="004C6125" w:rsidRPr="00E6791A" w14:paraId="2BEA1E52" w14:textId="77777777" w:rsidTr="00315C17">
        <w:trPr>
          <w:cantSplit/>
        </w:trPr>
        <w:tc>
          <w:tcPr>
            <w:tcW w:w="0" w:type="auto"/>
          </w:tcPr>
          <w:p w14:paraId="519C2742" w14:textId="77777777" w:rsidR="004C6125" w:rsidRPr="00177DAF" w:rsidRDefault="000B00A9" w:rsidP="00315C17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5.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lực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thuật</w:t>
            </w:r>
          </w:p>
        </w:tc>
        <w:tc>
          <w:tcPr>
            <w:tcW w:w="0" w:type="auto"/>
          </w:tcPr>
          <w:p w14:paraId="6E9AFA0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Khó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engineer IoT/Robotics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; turnover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(15-20%/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</w:tcPr>
          <w:p w14:paraId="4A778DD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Chậm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R&amp;D,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ổn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0" w:type="auto"/>
          </w:tcPr>
          <w:p w14:paraId="6789C8D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Lương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cạnh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tranh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+30% market; ESOP 10-15%; training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4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ĐH; offshore team (India, Philippines)</w:t>
            </w:r>
          </w:p>
        </w:tc>
      </w:tr>
      <w:tr w:rsidR="004C6125" w:rsidRPr="00E6791A" w14:paraId="5506FD84" w14:textId="77777777" w:rsidTr="00315C17">
        <w:trPr>
          <w:cantSplit/>
        </w:trPr>
        <w:tc>
          <w:tcPr>
            <w:tcW w:w="0" w:type="auto"/>
          </w:tcPr>
          <w:p w14:paraId="4F99F732" w14:textId="77777777" w:rsidR="004C6125" w:rsidRPr="00177DAF" w:rsidRDefault="000B00A9" w:rsidP="00315C17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6.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Vốn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marketing</w:t>
            </w:r>
          </w:p>
        </w:tc>
        <w:tc>
          <w:tcPr>
            <w:tcW w:w="0" w:type="auto"/>
          </w:tcPr>
          <w:p w14:paraId="60AD16F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Ngân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marketing 2-3%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vs.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5-10%</w:t>
            </w:r>
          </w:p>
        </w:tc>
        <w:tc>
          <w:tcPr>
            <w:tcW w:w="0" w:type="auto"/>
          </w:tcPr>
          <w:p w14:paraId="6B57382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Brand awareness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khó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cạnh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tranh</w:t>
            </w:r>
            <w:proofErr w:type="spellEnd"/>
          </w:p>
        </w:tc>
        <w:tc>
          <w:tcPr>
            <w:tcW w:w="0" w:type="auto"/>
          </w:tcPr>
          <w:p w14:paraId="0C1321D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Focus digital marketing (ROI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); partnership co-marketing; PR/media relations; content marketing; referral program</w:t>
            </w:r>
          </w:p>
        </w:tc>
      </w:tr>
      <w:tr w:rsidR="004C6125" w:rsidRPr="00E6791A" w14:paraId="194DA927" w14:textId="77777777" w:rsidTr="00315C17">
        <w:trPr>
          <w:cantSplit/>
        </w:trPr>
        <w:tc>
          <w:tcPr>
            <w:tcW w:w="0" w:type="auto"/>
          </w:tcPr>
          <w:p w14:paraId="08388FD1" w14:textId="77777777" w:rsidR="004C6125" w:rsidRPr="00177DAF" w:rsidRDefault="000B00A9" w:rsidP="00315C17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7.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ecosystem</w:t>
            </w:r>
          </w:p>
        </w:tc>
        <w:tc>
          <w:tcPr>
            <w:tcW w:w="0" w:type="auto"/>
          </w:tcPr>
          <w:p w14:paraId="7CF1F6C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app store, developer community, integration partners</w:t>
            </w:r>
          </w:p>
        </w:tc>
        <w:tc>
          <w:tcPr>
            <w:tcW w:w="0" w:type="auto"/>
          </w:tcPr>
          <w:p w14:paraId="69941BE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Khó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rộng</w:t>
            </w:r>
            <w:proofErr w:type="spellEnd"/>
          </w:p>
        </w:tc>
        <w:tc>
          <w:tcPr>
            <w:tcW w:w="0" w:type="auto"/>
          </w:tcPr>
          <w:p w14:paraId="7200872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Open API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2027; developer program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2028; partnership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SI (system integrator)</w:t>
            </w:r>
          </w:p>
        </w:tc>
      </w:tr>
    </w:tbl>
    <w:p w14:paraId="7918D5C8" w14:textId="77777777" w:rsidR="00177DAF" w:rsidRDefault="00177DAF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</w:p>
    <w:p w14:paraId="535F09D2" w14:textId="1857BDCB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OPPORTUNITIES (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Cơ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hội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4"/>
        <w:gridCol w:w="2644"/>
        <w:gridCol w:w="2186"/>
        <w:gridCol w:w="2943"/>
      </w:tblGrid>
      <w:tr w:rsidR="004C6125" w:rsidRPr="00E6791A" w14:paraId="4262E2C9" w14:textId="77777777" w:rsidTr="00315C17">
        <w:trPr>
          <w:cantSplit/>
          <w:tblHeader/>
        </w:trPr>
        <w:tc>
          <w:tcPr>
            <w:tcW w:w="0" w:type="auto"/>
          </w:tcPr>
          <w:p w14:paraId="0008902A" w14:textId="77777777" w:rsidR="004C6125" w:rsidRPr="00177DAF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77DAF">
              <w:rPr>
                <w:rFonts w:ascii="Times New Roman" w:hAnsi="Times New Roman" w:cs="Times New Roman"/>
                <w:b/>
                <w:sz w:val="26"/>
                <w:szCs w:val="26"/>
              </w:rPr>
              <w:t>Cơ</w:t>
            </w:r>
            <w:proofErr w:type="spellEnd"/>
            <w:r w:rsidRPr="00177DA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b/>
                <w:sz w:val="26"/>
                <w:szCs w:val="26"/>
              </w:rPr>
              <w:t>hội</w:t>
            </w:r>
            <w:proofErr w:type="spellEnd"/>
          </w:p>
        </w:tc>
        <w:tc>
          <w:tcPr>
            <w:tcW w:w="0" w:type="auto"/>
          </w:tcPr>
          <w:p w14:paraId="638F4AB0" w14:textId="77777777" w:rsidR="004C6125" w:rsidRPr="00177DAF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77DAF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177DA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0" w:type="auto"/>
          </w:tcPr>
          <w:p w14:paraId="0B311AF5" w14:textId="77777777" w:rsidR="004C6125" w:rsidRPr="00177DAF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77DA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Quy </w:t>
            </w:r>
            <w:proofErr w:type="spellStart"/>
            <w:r w:rsidRPr="00177DAF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</w:p>
        </w:tc>
        <w:tc>
          <w:tcPr>
            <w:tcW w:w="0" w:type="auto"/>
          </w:tcPr>
          <w:p w14:paraId="75E3E205" w14:textId="77777777" w:rsidR="004C6125" w:rsidRPr="00177DAF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77DAF">
              <w:rPr>
                <w:rFonts w:ascii="Times New Roman" w:hAnsi="Times New Roman" w:cs="Times New Roman"/>
                <w:b/>
                <w:sz w:val="26"/>
                <w:szCs w:val="26"/>
              </w:rPr>
              <w:t>Chiến</w:t>
            </w:r>
            <w:proofErr w:type="spellEnd"/>
            <w:r w:rsidRPr="00177DA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b/>
                <w:sz w:val="26"/>
                <w:szCs w:val="26"/>
              </w:rPr>
              <w:t>lược</w:t>
            </w:r>
            <w:proofErr w:type="spellEnd"/>
            <w:r w:rsidRPr="00177DA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b/>
                <w:sz w:val="26"/>
                <w:szCs w:val="26"/>
              </w:rPr>
              <w:t>khai</w:t>
            </w:r>
            <w:proofErr w:type="spellEnd"/>
            <w:r w:rsidRPr="00177DA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b/>
                <w:sz w:val="26"/>
                <w:szCs w:val="26"/>
              </w:rPr>
              <w:t>thác</w:t>
            </w:r>
            <w:proofErr w:type="spellEnd"/>
          </w:p>
        </w:tc>
      </w:tr>
      <w:tr w:rsidR="004C6125" w:rsidRPr="00E6791A" w14:paraId="761E0BAF" w14:textId="77777777" w:rsidTr="00315C17">
        <w:trPr>
          <w:cantSplit/>
        </w:trPr>
        <w:tc>
          <w:tcPr>
            <w:tcW w:w="0" w:type="auto"/>
          </w:tcPr>
          <w:p w14:paraId="66A3145B" w14:textId="77777777" w:rsidR="004C6125" w:rsidRPr="00177DAF" w:rsidRDefault="000B00A9" w:rsidP="00315C17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VN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trưởng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26,2%/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0" w:type="auto"/>
          </w:tcPr>
          <w:p w14:paraId="1950D10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IoT VN: 4,2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 (2024) → 13,2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 (2030),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ASEAN</w:t>
            </w:r>
          </w:p>
        </w:tc>
        <w:tc>
          <w:tcPr>
            <w:tcW w:w="0" w:type="auto"/>
          </w:tcPr>
          <w:p w14:paraId="4C6F0D6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TAM 13,2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2030</w:t>
            </w:r>
          </w:p>
        </w:tc>
        <w:tc>
          <w:tcPr>
            <w:tcW w:w="0" w:type="auto"/>
          </w:tcPr>
          <w:p w14:paraId="5B62BDF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Focus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GĐ1-2; sales team 20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; 5 distributors; online platform</w:t>
            </w:r>
          </w:p>
        </w:tc>
      </w:tr>
      <w:tr w:rsidR="004C6125" w:rsidRPr="00E6791A" w14:paraId="51730DC6" w14:textId="77777777" w:rsidTr="00315C17">
        <w:trPr>
          <w:cantSplit/>
        </w:trPr>
        <w:tc>
          <w:tcPr>
            <w:tcW w:w="0" w:type="auto"/>
          </w:tcPr>
          <w:p w14:paraId="79B334CD" w14:textId="77777777" w:rsidR="004C6125" w:rsidRPr="00177DAF" w:rsidRDefault="000B00A9" w:rsidP="00315C17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đãi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0" w:type="auto"/>
          </w:tcPr>
          <w:p w14:paraId="6AFDA2F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QĐ 38/2020, QĐ 2117 (2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 R&amp;D grant), NĐ 76/2018</w:t>
            </w:r>
          </w:p>
        </w:tc>
        <w:tc>
          <w:tcPr>
            <w:tcW w:w="0" w:type="auto"/>
          </w:tcPr>
          <w:p w14:paraId="1F61DFB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kiệm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15-25%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thuế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2M USD</w:t>
            </w:r>
          </w:p>
        </w:tc>
        <w:tc>
          <w:tcPr>
            <w:tcW w:w="0" w:type="auto"/>
          </w:tcPr>
          <w:p w14:paraId="08D0E87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tận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đãi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thuế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xin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R&amp;D grant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</w:tr>
      <w:tr w:rsidR="004C6125" w:rsidRPr="00E6791A" w14:paraId="63811952" w14:textId="77777777" w:rsidTr="00315C17">
        <w:trPr>
          <w:cantSplit/>
        </w:trPr>
        <w:tc>
          <w:tcPr>
            <w:tcW w:w="0" w:type="auto"/>
          </w:tcPr>
          <w:p w14:paraId="45E43806" w14:textId="77777777" w:rsidR="004C6125" w:rsidRPr="00177DAF" w:rsidRDefault="000B00A9" w:rsidP="00315C17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3. 83.035 DNNVV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CDS</w:t>
            </w:r>
          </w:p>
        </w:tc>
        <w:tc>
          <w:tcPr>
            <w:tcW w:w="0" w:type="auto"/>
          </w:tcPr>
          <w:p w14:paraId="5F4628E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DNNVV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&gt;20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VNĐ,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lợi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nhuận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&gt;1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VNĐ,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&gt;50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</w:p>
        </w:tc>
        <w:tc>
          <w:tcPr>
            <w:tcW w:w="0" w:type="auto"/>
          </w:tcPr>
          <w:p w14:paraId="219B0C6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SAM 3,5-4,5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 (30-35% TAM VN)</w:t>
            </w:r>
          </w:p>
        </w:tc>
        <w:tc>
          <w:tcPr>
            <w:tcW w:w="0" w:type="auto"/>
          </w:tcPr>
          <w:p w14:paraId="54372B3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Target Early Adopters (FDI,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đoàn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) GĐ1; Pragmatists (DNNVV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) GĐ2; Conservatives (DNNVV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nhỏ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) GĐ3</w:t>
            </w:r>
          </w:p>
        </w:tc>
      </w:tr>
      <w:tr w:rsidR="004C6125" w:rsidRPr="00E6791A" w14:paraId="5BC71014" w14:textId="77777777" w:rsidTr="00315C17">
        <w:trPr>
          <w:cantSplit/>
        </w:trPr>
        <w:tc>
          <w:tcPr>
            <w:tcW w:w="0" w:type="auto"/>
          </w:tcPr>
          <w:p w14:paraId="6AB537CD" w14:textId="77777777" w:rsidR="004C6125" w:rsidRPr="00177DAF" w:rsidRDefault="000B00A9" w:rsidP="00315C17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4. China Plus One</w:t>
            </w:r>
          </w:p>
        </w:tc>
        <w:tc>
          <w:tcPr>
            <w:tcW w:w="0" w:type="auto"/>
          </w:tcPr>
          <w:p w14:paraId="452AAB9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Samsung, LG, Panasonic, Toyota, Honda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sang VN; FDI 35-40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0" w:type="auto"/>
          </w:tcPr>
          <w:p w14:paraId="1105537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36.000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FDI, 60%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manufacturing</w:t>
            </w:r>
          </w:p>
        </w:tc>
        <w:tc>
          <w:tcPr>
            <w:tcW w:w="0" w:type="auto"/>
          </w:tcPr>
          <w:p w14:paraId="1460AC8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Partnership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FDI (Samsung, LG); tender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FDI; localization requirement</w:t>
            </w:r>
          </w:p>
        </w:tc>
      </w:tr>
      <w:tr w:rsidR="004C6125" w:rsidRPr="00E6791A" w14:paraId="75009DD7" w14:textId="77777777" w:rsidTr="00315C17">
        <w:trPr>
          <w:cantSplit/>
        </w:trPr>
        <w:tc>
          <w:tcPr>
            <w:tcW w:w="0" w:type="auto"/>
          </w:tcPr>
          <w:p w14:paraId="7EC0BE15" w14:textId="77777777" w:rsidR="004C6125" w:rsidRPr="00177DAF" w:rsidRDefault="000B00A9" w:rsidP="00315C17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5. ASEAN 59,5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USD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2030</w:t>
            </w:r>
          </w:p>
        </w:tc>
        <w:tc>
          <w:tcPr>
            <w:tcW w:w="0" w:type="auto"/>
          </w:tcPr>
          <w:p w14:paraId="43491E4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Singapore, Thailand, Indonesia, Malaysia, Philippines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trưởng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13-21%/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0" w:type="auto"/>
          </w:tcPr>
          <w:p w14:paraId="671B139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TAM ASEAN 59,5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USD, SAM 5-8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14CC19A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35%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; service center Singapore GĐ2; distributor Thailand, Indonesia</w:t>
            </w:r>
          </w:p>
        </w:tc>
      </w:tr>
      <w:tr w:rsidR="004C6125" w:rsidRPr="00E6791A" w14:paraId="6088EDD2" w14:textId="77777777" w:rsidTr="00315C17">
        <w:trPr>
          <w:cantSplit/>
        </w:trPr>
        <w:tc>
          <w:tcPr>
            <w:tcW w:w="0" w:type="auto"/>
          </w:tcPr>
          <w:p w14:paraId="33B42536" w14:textId="77777777" w:rsidR="004C6125" w:rsidRPr="00177DAF" w:rsidRDefault="000B00A9" w:rsidP="00315C17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6. EVFTA, CPTPP, RCEP</w:t>
            </w:r>
          </w:p>
        </w:tc>
        <w:tc>
          <w:tcPr>
            <w:tcW w:w="0" w:type="auto"/>
          </w:tcPr>
          <w:p w14:paraId="210455D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Thuế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0-5%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VN → ASEAN, EU, US, Japan</w:t>
            </w:r>
          </w:p>
        </w:tc>
        <w:tc>
          <w:tcPr>
            <w:tcW w:w="0" w:type="auto"/>
          </w:tcPr>
          <w:p w14:paraId="3E5F09E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kiệm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10-15% chi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0" w:type="auto"/>
          </w:tcPr>
          <w:p w14:paraId="5F0BBE1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Tận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C/O (Certificate of Origin);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sớm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(GĐ1: 8,6% DT)</w:t>
            </w:r>
          </w:p>
        </w:tc>
      </w:tr>
      <w:tr w:rsidR="004C6125" w:rsidRPr="00E6791A" w14:paraId="4FA0C26F" w14:textId="77777777" w:rsidTr="00315C17">
        <w:trPr>
          <w:cantSplit/>
        </w:trPr>
        <w:tc>
          <w:tcPr>
            <w:tcW w:w="0" w:type="auto"/>
          </w:tcPr>
          <w:p w14:paraId="00186D3B" w14:textId="77777777" w:rsidR="004C6125" w:rsidRPr="00177DAF" w:rsidRDefault="000B00A9" w:rsidP="00315C17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7. Smart City (8 TP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thí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</w:tcPr>
          <w:p w14:paraId="44231F0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Hà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TP.HCM,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Đà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Nẵng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Thơ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Buôn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Ma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Thuột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Huế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Hạ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Long,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Phú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</w:p>
        </w:tc>
        <w:tc>
          <w:tcPr>
            <w:tcW w:w="0" w:type="auto"/>
          </w:tcPr>
          <w:p w14:paraId="126A9BB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5-10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phố</w:t>
            </w:r>
            <w:proofErr w:type="spellEnd"/>
          </w:p>
        </w:tc>
        <w:tc>
          <w:tcPr>
            <w:tcW w:w="0" w:type="auto"/>
          </w:tcPr>
          <w:p w14:paraId="1EE4EE9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Tender IoT Gateway, Sensor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smart traffic, smart lighting, waste management</w:t>
            </w:r>
          </w:p>
        </w:tc>
      </w:tr>
      <w:tr w:rsidR="004C6125" w:rsidRPr="00E6791A" w14:paraId="729C3536" w14:textId="77777777" w:rsidTr="00315C17">
        <w:trPr>
          <w:cantSplit/>
        </w:trPr>
        <w:tc>
          <w:tcPr>
            <w:tcW w:w="0" w:type="auto"/>
          </w:tcPr>
          <w:p w14:paraId="654FF809" w14:textId="77777777" w:rsidR="004C6125" w:rsidRPr="00177DAF" w:rsidRDefault="000B00A9" w:rsidP="00315C17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8.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mạnh</w:t>
            </w:r>
            <w:proofErr w:type="spellEnd"/>
          </w:p>
        </w:tc>
        <w:tc>
          <w:tcPr>
            <w:tcW w:w="0" w:type="auto"/>
          </w:tcPr>
          <w:p w14:paraId="47EB57B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ty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Việt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Nam (FPT, Viettel, VNPT)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mềm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ít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cứng</w:t>
            </w:r>
            <w:proofErr w:type="spellEnd"/>
          </w:p>
        </w:tc>
        <w:tc>
          <w:tcPr>
            <w:tcW w:w="0" w:type="auto"/>
          </w:tcPr>
          <w:p w14:paraId="2A902D1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Market share local players &lt;10%</w:t>
            </w:r>
          </w:p>
        </w:tc>
        <w:tc>
          <w:tcPr>
            <w:tcW w:w="0" w:type="auto"/>
          </w:tcPr>
          <w:p w14:paraId="781FAF7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First-mover advantage; build brand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; lock-in customers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sớm</w:t>
            </w:r>
            <w:proofErr w:type="spellEnd"/>
          </w:p>
        </w:tc>
      </w:tr>
      <w:tr w:rsidR="004C6125" w:rsidRPr="00E6791A" w14:paraId="1FAA2951" w14:textId="77777777" w:rsidTr="00315C17">
        <w:trPr>
          <w:cantSplit/>
        </w:trPr>
        <w:tc>
          <w:tcPr>
            <w:tcW w:w="0" w:type="auto"/>
          </w:tcPr>
          <w:p w14:paraId="6DB23A8C" w14:textId="77777777" w:rsidR="004C6125" w:rsidRPr="00177DAF" w:rsidRDefault="000B00A9" w:rsidP="00315C17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9. Công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(5G, Edge AI, Digital Twin)</w:t>
            </w:r>
          </w:p>
        </w:tc>
        <w:tc>
          <w:tcPr>
            <w:tcW w:w="0" w:type="auto"/>
          </w:tcPr>
          <w:p w14:paraId="697CF64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5G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phủ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20% (2024) → 70% (2030); Edge AI chip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50%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0" w:type="auto"/>
          </w:tcPr>
          <w:p w14:paraId="7A0117D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(MK-300, AMR-1000)</w:t>
            </w:r>
          </w:p>
        </w:tc>
        <w:tc>
          <w:tcPr>
            <w:tcW w:w="0" w:type="auto"/>
          </w:tcPr>
          <w:p w14:paraId="16FDBF8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R&amp;D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; early adoption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; partnership chip vendors</w:t>
            </w:r>
          </w:p>
        </w:tc>
      </w:tr>
      <w:tr w:rsidR="004C6125" w:rsidRPr="00E6791A" w14:paraId="30D0CBAF" w14:textId="77777777" w:rsidTr="00315C17">
        <w:trPr>
          <w:cantSplit/>
        </w:trPr>
        <w:tc>
          <w:tcPr>
            <w:tcW w:w="0" w:type="auto"/>
          </w:tcPr>
          <w:p w14:paraId="5DFFB887" w14:textId="77777777" w:rsidR="004C6125" w:rsidRPr="00177DAF" w:rsidRDefault="000B00A9" w:rsidP="00315C17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10. M&amp;A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funding</w:t>
            </w:r>
          </w:p>
        </w:tc>
        <w:tc>
          <w:tcPr>
            <w:tcW w:w="0" w:type="auto"/>
          </w:tcPr>
          <w:p w14:paraId="3657046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ASEAN VC funds 60+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USD; Singapore Temasek, GIC, Vertex; VN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VinaCapital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, Mekong Capital</w:t>
            </w:r>
          </w:p>
        </w:tc>
        <w:tc>
          <w:tcPr>
            <w:tcW w:w="0" w:type="auto"/>
          </w:tcPr>
          <w:p w14:paraId="4351032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Series A-B 5-20M USD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0" w:type="auto"/>
          </w:tcPr>
          <w:p w14:paraId="15F345F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Roadshow Singapore Q4/2026; Series A 10M USD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2027; Exit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2032-2035</w:t>
            </w:r>
          </w:p>
        </w:tc>
      </w:tr>
    </w:tbl>
    <w:p w14:paraId="2D6BB4EA" w14:textId="77777777" w:rsidR="00177DAF" w:rsidRDefault="00177DAF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</w:p>
    <w:p w14:paraId="09A2EFF0" w14:textId="77777777" w:rsidR="00315C17" w:rsidRDefault="00315C17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5522CB12" w14:textId="4EDCD9F8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THREATS (Nguy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cơ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3"/>
        <w:gridCol w:w="2883"/>
        <w:gridCol w:w="1467"/>
        <w:gridCol w:w="3394"/>
      </w:tblGrid>
      <w:tr w:rsidR="004C6125" w:rsidRPr="00E6791A" w14:paraId="7804FC4E" w14:textId="77777777" w:rsidTr="00177DAF">
        <w:trPr>
          <w:tblHeader/>
        </w:trPr>
        <w:tc>
          <w:tcPr>
            <w:tcW w:w="0" w:type="auto"/>
            <w:vAlign w:val="center"/>
          </w:tcPr>
          <w:p w14:paraId="32D54ADB" w14:textId="77777777" w:rsidR="004C6125" w:rsidRPr="00177DAF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77DA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Nguy </w:t>
            </w:r>
            <w:proofErr w:type="spellStart"/>
            <w:r w:rsidRPr="00177DAF">
              <w:rPr>
                <w:rFonts w:ascii="Times New Roman" w:hAnsi="Times New Roman" w:cs="Times New Roman"/>
                <w:b/>
                <w:sz w:val="26"/>
                <w:szCs w:val="26"/>
              </w:rPr>
              <w:t>cơ</w:t>
            </w:r>
            <w:proofErr w:type="spellEnd"/>
          </w:p>
        </w:tc>
        <w:tc>
          <w:tcPr>
            <w:tcW w:w="0" w:type="auto"/>
            <w:vAlign w:val="center"/>
          </w:tcPr>
          <w:p w14:paraId="3BA57AD1" w14:textId="77777777" w:rsidR="004C6125" w:rsidRPr="00177DAF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77DAF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177DA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62" w:type="pct"/>
            <w:vAlign w:val="center"/>
          </w:tcPr>
          <w:p w14:paraId="566573CC" w14:textId="77777777" w:rsidR="004C6125" w:rsidRPr="00177DAF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77DAF">
              <w:rPr>
                <w:rFonts w:ascii="Times New Roman" w:hAnsi="Times New Roman" w:cs="Times New Roman"/>
                <w:b/>
                <w:sz w:val="26"/>
                <w:szCs w:val="26"/>
              </w:rPr>
              <w:t>Xác</w:t>
            </w:r>
            <w:proofErr w:type="spellEnd"/>
            <w:r w:rsidRPr="00177DA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b/>
                <w:sz w:val="26"/>
                <w:szCs w:val="26"/>
              </w:rPr>
              <w:t>suất</w:t>
            </w:r>
            <w:proofErr w:type="spellEnd"/>
            <w:r w:rsidRPr="00177DA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× </w:t>
            </w:r>
            <w:proofErr w:type="spellStart"/>
            <w:r w:rsidRPr="00177DAF">
              <w:rPr>
                <w:rFonts w:ascii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177DA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1763" w:type="pct"/>
            <w:vAlign w:val="center"/>
          </w:tcPr>
          <w:p w14:paraId="0D184B14" w14:textId="77777777" w:rsidR="004C6125" w:rsidRPr="00177DAF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77DAF">
              <w:rPr>
                <w:rFonts w:ascii="Times New Roman" w:hAnsi="Times New Roman" w:cs="Times New Roman"/>
                <w:b/>
                <w:sz w:val="26"/>
                <w:szCs w:val="26"/>
              </w:rPr>
              <w:t>Biện</w:t>
            </w:r>
            <w:proofErr w:type="spellEnd"/>
            <w:r w:rsidRPr="00177DA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b/>
                <w:sz w:val="26"/>
                <w:szCs w:val="26"/>
              </w:rPr>
              <w:t>pháp</w:t>
            </w:r>
            <w:proofErr w:type="spellEnd"/>
            <w:r w:rsidRPr="00177DA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b/>
                <w:sz w:val="26"/>
                <w:szCs w:val="26"/>
              </w:rPr>
              <w:t>giảm</w:t>
            </w:r>
            <w:proofErr w:type="spellEnd"/>
            <w:r w:rsidRPr="00177DA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b/>
                <w:sz w:val="26"/>
                <w:szCs w:val="26"/>
              </w:rPr>
              <w:t>thiểu</w:t>
            </w:r>
            <w:proofErr w:type="spellEnd"/>
          </w:p>
        </w:tc>
      </w:tr>
      <w:tr w:rsidR="004C6125" w:rsidRPr="00E6791A" w14:paraId="7A80DDCD" w14:textId="77777777" w:rsidTr="00177DAF">
        <w:tc>
          <w:tcPr>
            <w:tcW w:w="0" w:type="auto"/>
          </w:tcPr>
          <w:p w14:paraId="72502575" w14:textId="77777777" w:rsidR="004C6125" w:rsidRPr="00177DAF" w:rsidRDefault="000B00A9" w:rsidP="00315C17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Cạnh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tranh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Trung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</w:p>
        </w:tc>
        <w:tc>
          <w:tcPr>
            <w:tcW w:w="0" w:type="auto"/>
          </w:tcPr>
          <w:p w14:paraId="07B9F3B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Geek+,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Quicktron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HIK Vision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rẻ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40-60%,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cải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</w:p>
        </w:tc>
        <w:tc>
          <w:tcPr>
            <w:tcW w:w="762" w:type="pct"/>
          </w:tcPr>
          <w:p w14:paraId="03C770D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Cao × Cao = </w:t>
            </w: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RPN 16</w:t>
            </w:r>
          </w:p>
        </w:tc>
        <w:tc>
          <w:tcPr>
            <w:tcW w:w="1763" w:type="pct"/>
          </w:tcPr>
          <w:p w14:paraId="1541059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Differentiation (quality, service, customization); brand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Việt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Nam; localization 70%; after-sales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mạnh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; education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TCO (Total Cost of Ownership)</w:t>
            </w:r>
          </w:p>
        </w:tc>
      </w:tr>
      <w:tr w:rsidR="004C6125" w:rsidRPr="00E6791A" w14:paraId="1DA6645B" w14:textId="77777777" w:rsidTr="00177DAF">
        <w:tc>
          <w:tcPr>
            <w:tcW w:w="0" w:type="auto"/>
          </w:tcPr>
          <w:p w14:paraId="3CCA0127" w14:textId="77777777" w:rsidR="004C6125" w:rsidRPr="00177DAF" w:rsidRDefault="000B00A9" w:rsidP="00315C17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Ông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(Siemens, Schneider)</w:t>
            </w:r>
          </w:p>
        </w:tc>
        <w:tc>
          <w:tcPr>
            <w:tcW w:w="0" w:type="auto"/>
          </w:tcPr>
          <w:p w14:paraId="2C9AFC6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18,5%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15,2%, brand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mạnh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vững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R&amp;D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</w:p>
        </w:tc>
        <w:tc>
          <w:tcPr>
            <w:tcW w:w="762" w:type="pct"/>
          </w:tcPr>
          <w:p w14:paraId="50D2B17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×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RPN 15</w:t>
            </w:r>
          </w:p>
        </w:tc>
        <w:tc>
          <w:tcPr>
            <w:tcW w:w="1763" w:type="pct"/>
          </w:tcPr>
          <w:p w14:paraId="3DEF3A8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Focus niche (DNNVV VN); avoid head-to-head;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cạnh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tranh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20-30%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; customization; faster response</w:t>
            </w:r>
          </w:p>
        </w:tc>
      </w:tr>
      <w:tr w:rsidR="004C6125" w:rsidRPr="00E6791A" w14:paraId="2BEC46D2" w14:textId="77777777" w:rsidTr="00177DAF">
        <w:tc>
          <w:tcPr>
            <w:tcW w:w="0" w:type="auto"/>
          </w:tcPr>
          <w:p w14:paraId="1364B9D3" w14:textId="77777777" w:rsidR="004C6125" w:rsidRPr="00177DAF" w:rsidRDefault="000B00A9" w:rsidP="00315C17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USD/VND</w:t>
            </w:r>
          </w:p>
        </w:tc>
        <w:tc>
          <w:tcPr>
            <w:tcW w:w="0" w:type="auto"/>
          </w:tcPr>
          <w:p w14:paraId="1A39811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40-50%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USD;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60-70%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VND; USD/VND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±10%/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762" w:type="pct"/>
          </w:tcPr>
          <w:p w14:paraId="2B18F92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Cao × 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RPN 12</w:t>
            </w:r>
          </w:p>
        </w:tc>
        <w:tc>
          <w:tcPr>
            <w:tcW w:w="1763" w:type="pct"/>
          </w:tcPr>
          <w:p w14:paraId="781A81A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Hedging 50%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70%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2030; pricing USD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</w:tr>
      <w:tr w:rsidR="004C6125" w:rsidRPr="00E6791A" w14:paraId="40F1B9EC" w14:textId="77777777" w:rsidTr="00177DAF">
        <w:tc>
          <w:tcPr>
            <w:tcW w:w="0" w:type="auto"/>
          </w:tcPr>
          <w:p w14:paraId="2265C2D4" w14:textId="77777777" w:rsidR="004C6125" w:rsidRPr="00177DAF" w:rsidRDefault="000B00A9" w:rsidP="00315C17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4. Thay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đãi</w:t>
            </w:r>
            <w:proofErr w:type="spellEnd"/>
          </w:p>
        </w:tc>
        <w:tc>
          <w:tcPr>
            <w:tcW w:w="0" w:type="auto"/>
          </w:tcPr>
          <w:p w14:paraId="34EFFF0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phủ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[QĐ 38/2020/QĐ-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TTg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] (TTCP, 2020),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cắt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thuế</w:t>
            </w:r>
            <w:proofErr w:type="spellEnd"/>
          </w:p>
        </w:tc>
        <w:tc>
          <w:tcPr>
            <w:tcW w:w="762" w:type="pct"/>
          </w:tcPr>
          <w:p w14:paraId="7616A7D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× Cao = </w:t>
            </w: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RPN 8</w:t>
            </w:r>
          </w:p>
        </w:tc>
        <w:tc>
          <w:tcPr>
            <w:tcW w:w="1763" w:type="pct"/>
          </w:tcPr>
          <w:p w14:paraId="5E320B8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vốn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(10%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vốn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); business model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bền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vững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đãi</w:t>
            </w:r>
            <w:proofErr w:type="spellEnd"/>
          </w:p>
        </w:tc>
      </w:tr>
      <w:tr w:rsidR="004C6125" w:rsidRPr="00E6791A" w14:paraId="21F47DFB" w14:textId="77777777" w:rsidTr="00177DAF">
        <w:tc>
          <w:tcPr>
            <w:tcW w:w="0" w:type="auto"/>
          </w:tcPr>
          <w:p w14:paraId="14767831" w14:textId="77777777" w:rsidR="004C6125" w:rsidRPr="00177DAF" w:rsidRDefault="000B00A9" w:rsidP="00315C17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5.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Gián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đoạn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chuỗi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</w:p>
        </w:tc>
        <w:tc>
          <w:tcPr>
            <w:tcW w:w="0" w:type="auto"/>
          </w:tcPr>
          <w:p w14:paraId="1FEDA10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COVID-19,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chiến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tranh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thương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mại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Mỹ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-Trung,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thiên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tai</w:t>
            </w:r>
          </w:p>
        </w:tc>
        <w:tc>
          <w:tcPr>
            <w:tcW w:w="762" w:type="pct"/>
          </w:tcPr>
          <w:p w14:paraId="7A47705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× Cao = </w:t>
            </w: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RPN 12</w:t>
            </w:r>
          </w:p>
        </w:tc>
        <w:tc>
          <w:tcPr>
            <w:tcW w:w="1763" w:type="pct"/>
          </w:tcPr>
          <w:p w14:paraId="21ADC1E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(3-5/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);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2-3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dài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; nearshoring (ASEAN suppliers)</w:t>
            </w:r>
          </w:p>
        </w:tc>
      </w:tr>
      <w:tr w:rsidR="004C6125" w:rsidRPr="00E6791A" w14:paraId="4E74B10C" w14:textId="77777777" w:rsidTr="00177DAF">
        <w:tc>
          <w:tcPr>
            <w:tcW w:w="0" w:type="auto"/>
          </w:tcPr>
          <w:p w14:paraId="3B91CF77" w14:textId="77777777" w:rsidR="004C6125" w:rsidRPr="00177DAF" w:rsidRDefault="000B00A9" w:rsidP="00315C17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6.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lực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IoT/Robotics</w:t>
            </w:r>
          </w:p>
        </w:tc>
        <w:tc>
          <w:tcPr>
            <w:tcW w:w="0" w:type="auto"/>
          </w:tcPr>
          <w:p w14:paraId="63D0D46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Việt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Nam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50.000-100.000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sư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IoT/AI/Robotics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2030; turnover 15-20%/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762" w:type="pct"/>
          </w:tcPr>
          <w:p w14:paraId="5D7275B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Cao × Cao = </w:t>
            </w: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RPN 16</w:t>
            </w:r>
          </w:p>
        </w:tc>
        <w:tc>
          <w:tcPr>
            <w:tcW w:w="1763" w:type="pct"/>
          </w:tcPr>
          <w:p w14:paraId="0B1C0EE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Lương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+30% market; ESOP 10-15%; training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200h/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4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ĐH; offshore team</w:t>
            </w:r>
          </w:p>
        </w:tc>
      </w:tr>
      <w:tr w:rsidR="004C6125" w:rsidRPr="00E6791A" w14:paraId="6761A27C" w14:textId="77777777" w:rsidTr="00177DAF">
        <w:tc>
          <w:tcPr>
            <w:tcW w:w="0" w:type="auto"/>
          </w:tcPr>
          <w:p w14:paraId="6DB9003C" w14:textId="77777777" w:rsidR="004C6125" w:rsidRPr="00177DAF" w:rsidRDefault="000B00A9" w:rsidP="00315C17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7.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Rủi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ro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</w:p>
        </w:tc>
        <w:tc>
          <w:tcPr>
            <w:tcW w:w="0" w:type="auto"/>
          </w:tcPr>
          <w:p w14:paraId="6D4AE6B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; IP dispute;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lạc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hậu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2-3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762" w:type="pct"/>
          </w:tcPr>
          <w:p w14:paraId="6D811FE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×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RPN 15</w:t>
            </w:r>
          </w:p>
        </w:tc>
        <w:tc>
          <w:tcPr>
            <w:tcW w:w="1763" w:type="pct"/>
          </w:tcPr>
          <w:p w14:paraId="0DB156F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rõ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ràng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milestone payments;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đội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thuật song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; second source technology; R&amp;D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song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song</w:t>
            </w:r>
            <w:proofErr w:type="spellEnd"/>
          </w:p>
        </w:tc>
      </w:tr>
      <w:tr w:rsidR="004C6125" w:rsidRPr="00E6791A" w14:paraId="69245A5C" w14:textId="77777777" w:rsidTr="00177DAF">
        <w:tc>
          <w:tcPr>
            <w:tcW w:w="0" w:type="auto"/>
          </w:tcPr>
          <w:p w14:paraId="27A352B4" w14:textId="77777777" w:rsidR="004C6125" w:rsidRPr="00177DAF" w:rsidRDefault="000B00A9" w:rsidP="00315C17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8.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chậm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chấp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0" w:type="auto"/>
          </w:tcPr>
          <w:p w14:paraId="3FA88D3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80-90% DNNVV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hiểu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IoT/AMR;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ngân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dài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(6-12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762" w:type="pct"/>
          </w:tcPr>
          <w:p w14:paraId="403D8DC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Cao × Cao = </w:t>
            </w: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RPN 16</w:t>
            </w:r>
          </w:p>
        </w:tc>
        <w:tc>
          <w:tcPr>
            <w:tcW w:w="1763" w:type="pct"/>
          </w:tcPr>
          <w:p w14:paraId="14750A9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Marketing/education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mạnh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; pilot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miễn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; ROI calculator; case study; leasing/pay-per-use; partnership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ngân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4C6125" w:rsidRPr="00E6791A" w14:paraId="2C9D35AB" w14:textId="77777777" w:rsidTr="00177DAF">
        <w:tc>
          <w:tcPr>
            <w:tcW w:w="0" w:type="auto"/>
          </w:tcPr>
          <w:p w14:paraId="32AB5FE7" w14:textId="77777777" w:rsidR="004C6125" w:rsidRPr="00177DAF" w:rsidRDefault="000B00A9" w:rsidP="00315C17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9. Công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</w:p>
        </w:tc>
        <w:tc>
          <w:tcPr>
            <w:tcW w:w="0" w:type="auto"/>
          </w:tcPr>
          <w:p w14:paraId="738AEAA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Chip, sensor, AI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30-50%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(Matter, OPC UA);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cũ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lạc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hậu</w:t>
            </w:r>
            <w:proofErr w:type="spellEnd"/>
          </w:p>
        </w:tc>
        <w:tc>
          <w:tcPr>
            <w:tcW w:w="762" w:type="pct"/>
          </w:tcPr>
          <w:p w14:paraId="3358B1F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Cao × 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RPN 12</w:t>
            </w:r>
          </w:p>
        </w:tc>
        <w:tc>
          <w:tcPr>
            <w:tcW w:w="1763" w:type="pct"/>
          </w:tcPr>
          <w:p w14:paraId="6CAFBAC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R&amp;D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tục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5%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; modular design (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dễ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nâng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); OTA firmware update; technology roadmap 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</w:tr>
      <w:tr w:rsidR="004C6125" w:rsidRPr="00E6791A" w14:paraId="19C998CB" w14:textId="77777777" w:rsidTr="00177DAF">
        <w:tc>
          <w:tcPr>
            <w:tcW w:w="0" w:type="auto"/>
          </w:tcPr>
          <w:p w14:paraId="26209ECA" w14:textId="77777777" w:rsidR="004C6125" w:rsidRPr="00177DAF" w:rsidRDefault="000B00A9" w:rsidP="00315C17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10.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cố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gram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an</w:t>
            </w:r>
            <w:proofErr w:type="gram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</w:p>
        </w:tc>
        <w:tc>
          <w:tcPr>
            <w:tcW w:w="0" w:type="auto"/>
          </w:tcPr>
          <w:p w14:paraId="4C7871A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→ recall,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tụng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uy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tín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; tai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nạn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AMR/OHT →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trách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nhiệm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pháp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762" w:type="pct"/>
          </w:tcPr>
          <w:p w14:paraId="43AD6F2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×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RPN 10</w:t>
            </w:r>
          </w:p>
        </w:tc>
        <w:tc>
          <w:tcPr>
            <w:tcW w:w="1763" w:type="pct"/>
          </w:tcPr>
          <w:p w14:paraId="6F8D462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QA/QC 3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lớp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(AOI/ICT/Burn-in); FMEA; ISO 9001/14001/45001; pilot test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hiểm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trách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nhiệm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5M USD/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</w:tr>
    </w:tbl>
    <w:p w14:paraId="7F7E53B0" w14:textId="77777777" w:rsidR="00177DAF" w:rsidRDefault="00177DAF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</w:p>
    <w:p w14:paraId="65F76DFF" w14:textId="752AA163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Tổng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hợp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SWOT: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0"/>
        <w:gridCol w:w="4312"/>
        <w:gridCol w:w="4245"/>
      </w:tblGrid>
      <w:tr w:rsidR="004C6125" w:rsidRPr="00E6791A" w14:paraId="1DFA3369" w14:textId="77777777">
        <w:tc>
          <w:tcPr>
            <w:tcW w:w="0" w:type="auto"/>
          </w:tcPr>
          <w:p w14:paraId="6043D010" w14:textId="77777777" w:rsidR="004C6125" w:rsidRPr="00177DAF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77DAF">
              <w:rPr>
                <w:rFonts w:ascii="Times New Roman" w:hAnsi="Times New Roman" w:cs="Times New Roman"/>
                <w:b/>
                <w:sz w:val="26"/>
                <w:szCs w:val="26"/>
              </w:rPr>
              <w:t>Chiến</w:t>
            </w:r>
            <w:proofErr w:type="spellEnd"/>
            <w:r w:rsidRPr="00177DA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b/>
                <w:sz w:val="26"/>
                <w:szCs w:val="26"/>
              </w:rPr>
              <w:t>lược</w:t>
            </w:r>
            <w:proofErr w:type="spellEnd"/>
          </w:p>
        </w:tc>
        <w:tc>
          <w:tcPr>
            <w:tcW w:w="0" w:type="auto"/>
          </w:tcPr>
          <w:p w14:paraId="2491DC64" w14:textId="77777777" w:rsidR="004C6125" w:rsidRPr="00177DAF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77DAF">
              <w:rPr>
                <w:rFonts w:ascii="Times New Roman" w:hAnsi="Times New Roman" w:cs="Times New Roman"/>
                <w:b/>
                <w:sz w:val="26"/>
                <w:szCs w:val="26"/>
              </w:rPr>
              <w:t>SO (Strengths-Opportunities)</w:t>
            </w:r>
          </w:p>
        </w:tc>
        <w:tc>
          <w:tcPr>
            <w:tcW w:w="0" w:type="auto"/>
          </w:tcPr>
          <w:p w14:paraId="0AC0B55C" w14:textId="77777777" w:rsidR="004C6125" w:rsidRPr="00177DAF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77DAF">
              <w:rPr>
                <w:rFonts w:ascii="Times New Roman" w:hAnsi="Times New Roman" w:cs="Times New Roman"/>
                <w:b/>
                <w:sz w:val="26"/>
                <w:szCs w:val="26"/>
              </w:rPr>
              <w:t>ST (Strengths-Threats)</w:t>
            </w:r>
          </w:p>
        </w:tc>
      </w:tr>
      <w:tr w:rsidR="004C6125" w:rsidRPr="00E6791A" w14:paraId="685299CF" w14:textId="77777777">
        <w:tc>
          <w:tcPr>
            <w:tcW w:w="0" w:type="auto"/>
          </w:tcPr>
          <w:p w14:paraId="22930456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</w:tcPr>
          <w:p w14:paraId="7D1A0BC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Tận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mạnh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thác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</w:p>
        </w:tc>
        <w:tc>
          <w:tcPr>
            <w:tcW w:w="0" w:type="auto"/>
          </w:tcPr>
          <w:p w14:paraId="6B4244B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mạnh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chống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nguy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</w:p>
        </w:tc>
      </w:tr>
      <w:tr w:rsidR="004C6125" w:rsidRPr="00E6791A" w14:paraId="7C1A6693" w14:textId="77777777">
        <w:tc>
          <w:tcPr>
            <w:tcW w:w="0" w:type="auto"/>
          </w:tcPr>
          <w:p w14:paraId="43E3941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Ví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dụ</w:t>
            </w:r>
            <w:proofErr w:type="spellEnd"/>
          </w:p>
        </w:tc>
        <w:tc>
          <w:tcPr>
            <w:tcW w:w="0" w:type="auto"/>
          </w:tcPr>
          <w:p w14:paraId="0CB5BDF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TRL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+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VN 26,2% CAGR → Ra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chiếm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sớm</w:t>
            </w:r>
            <w:proofErr w:type="spellEnd"/>
          </w:p>
        </w:tc>
        <w:tc>
          <w:tcPr>
            <w:tcW w:w="0" w:type="auto"/>
          </w:tcPr>
          <w:p w14:paraId="334513E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70% +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cạnh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tranh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→ Giá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cạnh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tranh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</w:tr>
    </w:tbl>
    <w:p w14:paraId="1BDE22CB" w14:textId="77777777" w:rsidR="004C6125" w:rsidRPr="00E6791A" w:rsidRDefault="004C6125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2"/>
        <w:gridCol w:w="4369"/>
        <w:gridCol w:w="4246"/>
      </w:tblGrid>
      <w:tr w:rsidR="004C6125" w:rsidRPr="00E6791A" w14:paraId="5615B063" w14:textId="77777777">
        <w:tc>
          <w:tcPr>
            <w:tcW w:w="0" w:type="auto"/>
          </w:tcPr>
          <w:p w14:paraId="33E9964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Chiến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lược</w:t>
            </w:r>
            <w:proofErr w:type="spellEnd"/>
          </w:p>
        </w:tc>
        <w:tc>
          <w:tcPr>
            <w:tcW w:w="0" w:type="auto"/>
          </w:tcPr>
          <w:p w14:paraId="23379F3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WO (Weaknesses-Opportunities)</w:t>
            </w:r>
          </w:p>
        </w:tc>
        <w:tc>
          <w:tcPr>
            <w:tcW w:w="0" w:type="auto"/>
          </w:tcPr>
          <w:p w14:paraId="27E34D3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WT (Weaknesses-Threats)</w:t>
            </w:r>
          </w:p>
        </w:tc>
      </w:tr>
      <w:tr w:rsidR="004C6125" w:rsidRPr="00E6791A" w14:paraId="29C1CC53" w14:textId="77777777">
        <w:tc>
          <w:tcPr>
            <w:tcW w:w="0" w:type="auto"/>
          </w:tcPr>
          <w:p w14:paraId="191CA068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</w:tcPr>
          <w:p w14:paraId="7A42727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Khắc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yếu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thác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</w:p>
        </w:tc>
        <w:tc>
          <w:tcPr>
            <w:tcW w:w="0" w:type="auto"/>
          </w:tcPr>
          <w:p w14:paraId="622E6AB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thiểu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yếu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nguy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</w:p>
        </w:tc>
      </w:tr>
      <w:tr w:rsidR="004C6125" w:rsidRPr="00E6791A" w14:paraId="02B81A10" w14:textId="77777777">
        <w:tc>
          <w:tcPr>
            <w:tcW w:w="0" w:type="auto"/>
          </w:tcPr>
          <w:p w14:paraId="0AC842B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Ví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dụ</w:t>
            </w:r>
            <w:proofErr w:type="spellEnd"/>
          </w:p>
        </w:tc>
        <w:tc>
          <w:tcPr>
            <w:tcW w:w="0" w:type="auto"/>
          </w:tcPr>
          <w:p w14:paraId="3FB3AFD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Thương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+ 83.035 DNNVV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CDS → Pilot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miễn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build case study, PR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mạnh</w:t>
            </w:r>
            <w:proofErr w:type="spellEnd"/>
          </w:p>
        </w:tc>
        <w:tc>
          <w:tcPr>
            <w:tcW w:w="0" w:type="auto"/>
          </w:tcPr>
          <w:p w14:paraId="6B6E54C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+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gián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đoạn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chuỗi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</w:p>
        </w:tc>
      </w:tr>
    </w:tbl>
    <w:p w14:paraId="08B55884" w14:textId="77777777" w:rsidR="00177DAF" w:rsidRDefault="00177DAF" w:rsidP="00E6791A">
      <w:pPr>
        <w:pStyle w:val="Heading3"/>
        <w:keepNext w:val="0"/>
        <w:spacing w:before="0" w:after="0" w:line="312" w:lineRule="auto"/>
        <w:rPr>
          <w:rFonts w:ascii="Times New Roman" w:hAnsi="Times New Roman" w:cs="Times New Roman"/>
          <w:b w:val="0"/>
        </w:rPr>
      </w:pPr>
      <w:r>
        <w:rPr>
          <w:rFonts w:ascii="Times New Roman" w:hAnsi="Times New Roman" w:cs="Times New Roman"/>
          <w:b w:val="0"/>
        </w:rPr>
        <w:br w:type="page"/>
      </w:r>
    </w:p>
    <w:p w14:paraId="6BCC8657" w14:textId="0F74C29D" w:rsidR="004C6125" w:rsidRPr="00177DAF" w:rsidRDefault="00177DAF" w:rsidP="004E1003">
      <w:pPr>
        <w:pStyle w:val="Heading3"/>
        <w:keepNext w:val="0"/>
        <w:spacing w:before="0" w:after="0" w:line="312" w:lineRule="auto"/>
        <w:jc w:val="both"/>
        <w:rPr>
          <w:rFonts w:ascii="Times New Roman" w:hAnsi="Times New Roman" w:cs="Times New Roman"/>
        </w:rPr>
      </w:pPr>
      <w:bookmarkStart w:id="72" w:name="_Toc212283291"/>
      <w:r w:rsidRPr="00177DAF">
        <w:rPr>
          <w:rFonts w:ascii="Times New Roman" w:hAnsi="Times New Roman" w:cs="Times New Roman"/>
        </w:rPr>
        <w:t>I.5</w:t>
      </w:r>
      <w:r w:rsidR="000B00A9" w:rsidRPr="00177DAF">
        <w:rPr>
          <w:rFonts w:ascii="Times New Roman" w:hAnsi="Times New Roman" w:cs="Times New Roman"/>
        </w:rPr>
        <w:t>.2. Porter's Five Forces Analysis</w:t>
      </w:r>
      <w:bookmarkEnd w:id="72"/>
    </w:p>
    <w:p w14:paraId="204AB018" w14:textId="0D5ABD0E" w:rsidR="004C6125" w:rsidRPr="00177DAF" w:rsidRDefault="000B00A9" w:rsidP="003F62ED">
      <w:pPr>
        <w:pStyle w:val="ListParagraph"/>
        <w:numPr>
          <w:ilvl w:val="0"/>
          <w:numId w:val="169"/>
        </w:numPr>
        <w:spacing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77DAF">
        <w:rPr>
          <w:rFonts w:ascii="Times New Roman" w:hAnsi="Times New Roman" w:cs="Times New Roman"/>
          <w:b/>
          <w:sz w:val="26"/>
          <w:szCs w:val="26"/>
        </w:rPr>
        <w:t>Đe</w:t>
      </w:r>
      <w:proofErr w:type="spellEnd"/>
      <w:r w:rsidRPr="00177DA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77DAF">
        <w:rPr>
          <w:rFonts w:ascii="Times New Roman" w:hAnsi="Times New Roman" w:cs="Times New Roman"/>
          <w:b/>
          <w:sz w:val="26"/>
          <w:szCs w:val="26"/>
        </w:rPr>
        <w:t>dọa</w:t>
      </w:r>
      <w:proofErr w:type="spellEnd"/>
      <w:r w:rsidRPr="00177DA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77DAF">
        <w:rPr>
          <w:rFonts w:ascii="Times New Roman" w:hAnsi="Times New Roman" w:cs="Times New Roman"/>
          <w:b/>
          <w:sz w:val="26"/>
          <w:szCs w:val="26"/>
        </w:rPr>
        <w:t>từ</w:t>
      </w:r>
      <w:proofErr w:type="spellEnd"/>
      <w:r w:rsidRPr="00177DA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77DAF">
        <w:rPr>
          <w:rFonts w:ascii="Times New Roman" w:hAnsi="Times New Roman" w:cs="Times New Roman"/>
          <w:b/>
          <w:sz w:val="26"/>
          <w:szCs w:val="26"/>
        </w:rPr>
        <w:t>đối</w:t>
      </w:r>
      <w:proofErr w:type="spellEnd"/>
      <w:r w:rsidRPr="00177DA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77DAF">
        <w:rPr>
          <w:rFonts w:ascii="Times New Roman" w:hAnsi="Times New Roman" w:cs="Times New Roman"/>
          <w:b/>
          <w:sz w:val="26"/>
          <w:szCs w:val="26"/>
        </w:rPr>
        <w:t>thủ</w:t>
      </w:r>
      <w:proofErr w:type="spellEnd"/>
      <w:r w:rsidRPr="00177DA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77DAF">
        <w:rPr>
          <w:rFonts w:ascii="Times New Roman" w:hAnsi="Times New Roman" w:cs="Times New Roman"/>
          <w:b/>
          <w:sz w:val="26"/>
          <w:szCs w:val="26"/>
        </w:rPr>
        <w:t>mới</w:t>
      </w:r>
      <w:proofErr w:type="spellEnd"/>
      <w:r w:rsidRPr="00177DAF">
        <w:rPr>
          <w:rFonts w:ascii="Times New Roman" w:hAnsi="Times New Roman" w:cs="Times New Roman"/>
          <w:b/>
          <w:sz w:val="26"/>
          <w:szCs w:val="26"/>
        </w:rPr>
        <w:t xml:space="preserve"> (Threat of New Entrants): TRUNG BÌNH (6/10)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1985"/>
        <w:gridCol w:w="5237"/>
      </w:tblGrid>
      <w:tr w:rsidR="004C6125" w:rsidRPr="00E6791A" w14:paraId="23C83EE2" w14:textId="77777777" w:rsidTr="00177DAF">
        <w:tc>
          <w:tcPr>
            <w:tcW w:w="1249" w:type="pct"/>
            <w:vAlign w:val="center"/>
          </w:tcPr>
          <w:p w14:paraId="6C525644" w14:textId="77777777" w:rsidR="004C6125" w:rsidRPr="00177DAF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77DAF">
              <w:rPr>
                <w:rFonts w:ascii="Times New Roman" w:hAnsi="Times New Roman" w:cs="Times New Roman"/>
                <w:b/>
                <w:sz w:val="26"/>
                <w:szCs w:val="26"/>
              </w:rPr>
              <w:t>Yếu</w:t>
            </w:r>
            <w:proofErr w:type="spellEnd"/>
            <w:r w:rsidRPr="00177DA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b/>
                <w:sz w:val="26"/>
                <w:szCs w:val="26"/>
              </w:rPr>
              <w:t>tố</w:t>
            </w:r>
            <w:proofErr w:type="spellEnd"/>
          </w:p>
        </w:tc>
        <w:tc>
          <w:tcPr>
            <w:tcW w:w="1031" w:type="pct"/>
            <w:vAlign w:val="center"/>
          </w:tcPr>
          <w:p w14:paraId="2DC46ED5" w14:textId="77777777" w:rsidR="004C6125" w:rsidRPr="00177DAF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77DAF">
              <w:rPr>
                <w:rFonts w:ascii="Times New Roman" w:hAnsi="Times New Roman" w:cs="Times New Roman"/>
                <w:b/>
                <w:sz w:val="26"/>
                <w:szCs w:val="26"/>
              </w:rPr>
              <w:t>Đánh</w:t>
            </w:r>
            <w:proofErr w:type="spellEnd"/>
            <w:r w:rsidRPr="00177DA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b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2720" w:type="pct"/>
            <w:vAlign w:val="center"/>
          </w:tcPr>
          <w:p w14:paraId="63DCAC3B" w14:textId="77777777" w:rsidR="004C6125" w:rsidRPr="00177DAF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77DAF">
              <w:rPr>
                <w:rFonts w:ascii="Times New Roman" w:hAnsi="Times New Roman" w:cs="Times New Roman"/>
                <w:b/>
                <w:sz w:val="26"/>
                <w:szCs w:val="26"/>
              </w:rPr>
              <w:t>Giải</w:t>
            </w:r>
            <w:proofErr w:type="spellEnd"/>
            <w:r w:rsidRPr="00177DA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b/>
                <w:sz w:val="26"/>
                <w:szCs w:val="26"/>
              </w:rPr>
              <w:t>thích</w:t>
            </w:r>
            <w:proofErr w:type="spellEnd"/>
          </w:p>
        </w:tc>
      </w:tr>
      <w:tr w:rsidR="004C6125" w:rsidRPr="00E6791A" w14:paraId="525E228F" w14:textId="77777777" w:rsidTr="00177DAF">
        <w:tc>
          <w:tcPr>
            <w:tcW w:w="1249" w:type="pct"/>
            <w:vAlign w:val="center"/>
          </w:tcPr>
          <w:p w14:paraId="542129B6" w14:textId="77777777" w:rsidR="004C6125" w:rsidRPr="00177DAF" w:rsidRDefault="000B00A9" w:rsidP="00177DAF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Rào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cản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vốn</w:t>
            </w:r>
            <w:proofErr w:type="spellEnd"/>
          </w:p>
        </w:tc>
        <w:tc>
          <w:tcPr>
            <w:tcW w:w="1031" w:type="pct"/>
            <w:vAlign w:val="center"/>
          </w:tcPr>
          <w:p w14:paraId="1749FB2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2720" w:type="pct"/>
            <w:vAlign w:val="center"/>
          </w:tcPr>
          <w:p w14:paraId="0C346D9F" w14:textId="77777777" w:rsidR="004C6125" w:rsidRPr="00E6791A" w:rsidRDefault="000B00A9" w:rsidP="00177DAF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20M USD (R&amp;D,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xưởng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khó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huy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startup</w:t>
            </w:r>
          </w:p>
        </w:tc>
      </w:tr>
      <w:tr w:rsidR="004C6125" w:rsidRPr="00E6791A" w14:paraId="69BF4E4E" w14:textId="77777777" w:rsidTr="00177DAF">
        <w:tc>
          <w:tcPr>
            <w:tcW w:w="1249" w:type="pct"/>
            <w:vAlign w:val="center"/>
          </w:tcPr>
          <w:p w14:paraId="0060B1D4" w14:textId="093198FC" w:rsidR="004C6125" w:rsidRPr="00177DAF" w:rsidRDefault="000B00A9" w:rsidP="00177DAF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Rào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cản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</w:p>
        </w:tc>
        <w:tc>
          <w:tcPr>
            <w:tcW w:w="1031" w:type="pct"/>
            <w:vAlign w:val="center"/>
          </w:tcPr>
          <w:p w14:paraId="1892B86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2720" w:type="pct"/>
            <w:vAlign w:val="center"/>
          </w:tcPr>
          <w:p w14:paraId="4FB83B14" w14:textId="77777777" w:rsidR="004C6125" w:rsidRPr="00E6791A" w:rsidRDefault="000B00A9" w:rsidP="00177DAF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TRL 7-8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3-5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R&amp;D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CGCN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đắt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đỏ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đội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ngũ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PhD/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Thạc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</w:p>
        </w:tc>
      </w:tr>
      <w:tr w:rsidR="004C6125" w:rsidRPr="00E6791A" w14:paraId="09B49B73" w14:textId="77777777" w:rsidTr="00177DAF">
        <w:tc>
          <w:tcPr>
            <w:tcW w:w="1249" w:type="pct"/>
            <w:vAlign w:val="center"/>
          </w:tcPr>
          <w:p w14:paraId="6B2BE2CC" w14:textId="4EC6B4B7" w:rsidR="004C6125" w:rsidRPr="00177DAF" w:rsidRDefault="000B00A9" w:rsidP="00177DAF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Rào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cản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</w:p>
        </w:tc>
        <w:tc>
          <w:tcPr>
            <w:tcW w:w="1031" w:type="pct"/>
            <w:vAlign w:val="center"/>
          </w:tcPr>
          <w:p w14:paraId="0DA88B7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2720" w:type="pct"/>
            <w:vAlign w:val="center"/>
          </w:tcPr>
          <w:p w14:paraId="15FC4375" w14:textId="77777777" w:rsidR="004C6125" w:rsidRPr="00E6791A" w:rsidRDefault="000B00A9" w:rsidP="00177DAF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&gt;5.000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lợi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nhuận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20-30%</w:t>
            </w:r>
          </w:p>
        </w:tc>
      </w:tr>
      <w:tr w:rsidR="004C6125" w:rsidRPr="00E6791A" w14:paraId="05C81B0F" w14:textId="77777777" w:rsidTr="00177DAF">
        <w:tc>
          <w:tcPr>
            <w:tcW w:w="1249" w:type="pct"/>
            <w:vAlign w:val="center"/>
          </w:tcPr>
          <w:p w14:paraId="70BC4A3D" w14:textId="380FC106" w:rsidR="004C6125" w:rsidRPr="00177DAF" w:rsidRDefault="000B00A9" w:rsidP="00177DAF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Rào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cản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phối</w:t>
            </w:r>
            <w:proofErr w:type="spellEnd"/>
          </w:p>
        </w:tc>
        <w:tc>
          <w:tcPr>
            <w:tcW w:w="1031" w:type="pct"/>
            <w:vAlign w:val="center"/>
          </w:tcPr>
          <w:p w14:paraId="0279009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</w:p>
        </w:tc>
        <w:tc>
          <w:tcPr>
            <w:tcW w:w="2720" w:type="pct"/>
            <w:vAlign w:val="center"/>
          </w:tcPr>
          <w:p w14:paraId="77189990" w14:textId="77777777" w:rsidR="004C6125" w:rsidRPr="00E6791A" w:rsidRDefault="000B00A9" w:rsidP="00177DAF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online, qua distributor;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lưới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</w:p>
        </w:tc>
      </w:tr>
      <w:tr w:rsidR="004C6125" w:rsidRPr="00E6791A" w14:paraId="2C806FB3" w14:textId="77777777" w:rsidTr="00177DAF">
        <w:tc>
          <w:tcPr>
            <w:tcW w:w="1249" w:type="pct"/>
            <w:vAlign w:val="center"/>
          </w:tcPr>
          <w:p w14:paraId="68C2CEA9" w14:textId="4F6CD646" w:rsidR="004C6125" w:rsidRPr="00177DAF" w:rsidRDefault="000B00A9" w:rsidP="00177DAF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Rào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cản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pháp</w:t>
            </w:r>
            <w:proofErr w:type="spellEnd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031" w:type="pct"/>
            <w:vAlign w:val="center"/>
          </w:tcPr>
          <w:p w14:paraId="147F1CC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2720" w:type="pct"/>
            <w:vAlign w:val="center"/>
          </w:tcPr>
          <w:p w14:paraId="6B801A5E" w14:textId="77777777" w:rsidR="004C6125" w:rsidRPr="00E6791A" w:rsidRDefault="000B00A9" w:rsidP="00177DAF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ISO 9001, CE, UL, RoHS; QĐ 38/2020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khó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(TRL≥7, R&amp;D≥5% DT)</w:t>
            </w:r>
          </w:p>
        </w:tc>
      </w:tr>
      <w:tr w:rsidR="004C6125" w:rsidRPr="00E6791A" w14:paraId="5643AE41" w14:textId="77777777" w:rsidTr="00177DAF">
        <w:tc>
          <w:tcPr>
            <w:tcW w:w="1249" w:type="pct"/>
            <w:vAlign w:val="center"/>
          </w:tcPr>
          <w:p w14:paraId="564A0110" w14:textId="77777777" w:rsidR="004C6125" w:rsidRPr="00177DAF" w:rsidRDefault="000B00A9" w:rsidP="00177DAF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Brand loyalty</w:t>
            </w:r>
          </w:p>
        </w:tc>
        <w:tc>
          <w:tcPr>
            <w:tcW w:w="1031" w:type="pct"/>
            <w:vAlign w:val="center"/>
          </w:tcPr>
          <w:p w14:paraId="4C748CA4" w14:textId="77777777" w:rsidR="00177DAF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  <w:p w14:paraId="7017B740" w14:textId="1D652621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2720" w:type="pct"/>
            <w:vAlign w:val="center"/>
          </w:tcPr>
          <w:p w14:paraId="58DDF66E" w14:textId="77777777" w:rsidR="004C6125" w:rsidRPr="00E6791A" w:rsidRDefault="000B00A9" w:rsidP="00177DAF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VN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loyalty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brand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</w:p>
        </w:tc>
      </w:tr>
      <w:tr w:rsidR="004C6125" w:rsidRPr="00E6791A" w14:paraId="7896329F" w14:textId="77777777" w:rsidTr="00177DAF">
        <w:tc>
          <w:tcPr>
            <w:tcW w:w="1249" w:type="pct"/>
            <w:vAlign w:val="center"/>
          </w:tcPr>
          <w:p w14:paraId="7D80DAB6" w14:textId="77777777" w:rsidR="004C6125" w:rsidRPr="00177DAF" w:rsidRDefault="000B00A9" w:rsidP="00177DAF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77DAF">
              <w:rPr>
                <w:rFonts w:ascii="Times New Roman" w:hAnsi="Times New Roman" w:cs="Times New Roman"/>
                <w:sz w:val="26"/>
                <w:szCs w:val="26"/>
              </w:rPr>
              <w:t>Retaliation</w:t>
            </w:r>
          </w:p>
        </w:tc>
        <w:tc>
          <w:tcPr>
            <w:tcW w:w="1031" w:type="pct"/>
            <w:vAlign w:val="center"/>
          </w:tcPr>
          <w:p w14:paraId="535375E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2720" w:type="pct"/>
            <w:vAlign w:val="center"/>
          </w:tcPr>
          <w:p w14:paraId="43DFB7AD" w14:textId="77777777" w:rsidR="004C6125" w:rsidRPr="00E6791A" w:rsidRDefault="000B00A9" w:rsidP="00177DAF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(Siemens, Schneider)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marketing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phó</w:t>
            </w:r>
            <w:proofErr w:type="spellEnd"/>
          </w:p>
        </w:tc>
      </w:tr>
    </w:tbl>
    <w:p w14:paraId="3521089B" w14:textId="1D1232EB" w:rsidR="004C6125" w:rsidRPr="00E6791A" w:rsidRDefault="00177DAF" w:rsidP="004E1003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b/>
          <w:sz w:val="26"/>
          <w:szCs w:val="26"/>
        </w:rPr>
        <w:t>Kết</w:t>
      </w:r>
      <w:proofErr w:type="spellEnd"/>
      <w:r w:rsidR="000B00A9"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b/>
          <w:sz w:val="26"/>
          <w:szCs w:val="26"/>
        </w:rPr>
        <w:t>luận</w:t>
      </w:r>
      <w:proofErr w:type="spellEnd"/>
      <w:r w:rsidR="000B00A9"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Rào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cản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Mekong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3-5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startup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funding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(Series A 10-20M USD)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>.</w:t>
      </w:r>
    </w:p>
    <w:p w14:paraId="4F53EC1D" w14:textId="6447669E" w:rsidR="004C6125" w:rsidRPr="004E1003" w:rsidRDefault="000B00A9" w:rsidP="003F62ED">
      <w:pPr>
        <w:pStyle w:val="ListParagraph"/>
        <w:numPr>
          <w:ilvl w:val="0"/>
          <w:numId w:val="169"/>
        </w:numPr>
        <w:spacing w:before="24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E1003">
        <w:rPr>
          <w:rFonts w:ascii="Times New Roman" w:hAnsi="Times New Roman" w:cs="Times New Roman"/>
          <w:b/>
          <w:sz w:val="26"/>
          <w:szCs w:val="26"/>
        </w:rPr>
        <w:t>Sức</w:t>
      </w:r>
      <w:proofErr w:type="spellEnd"/>
      <w:r w:rsidRPr="004E100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E1003">
        <w:rPr>
          <w:rFonts w:ascii="Times New Roman" w:hAnsi="Times New Roman" w:cs="Times New Roman"/>
          <w:b/>
          <w:sz w:val="26"/>
          <w:szCs w:val="26"/>
        </w:rPr>
        <w:t>mạnh</w:t>
      </w:r>
      <w:proofErr w:type="spellEnd"/>
      <w:r w:rsidRPr="004E100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E1003">
        <w:rPr>
          <w:rFonts w:ascii="Times New Roman" w:hAnsi="Times New Roman" w:cs="Times New Roman"/>
          <w:b/>
          <w:sz w:val="26"/>
          <w:szCs w:val="26"/>
        </w:rPr>
        <w:t>nhà</w:t>
      </w:r>
      <w:proofErr w:type="spellEnd"/>
      <w:r w:rsidRPr="004E100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E1003">
        <w:rPr>
          <w:rFonts w:ascii="Times New Roman" w:hAnsi="Times New Roman" w:cs="Times New Roman"/>
          <w:b/>
          <w:sz w:val="26"/>
          <w:szCs w:val="26"/>
        </w:rPr>
        <w:t>cung</w:t>
      </w:r>
      <w:proofErr w:type="spellEnd"/>
      <w:r w:rsidRPr="004E100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E1003">
        <w:rPr>
          <w:rFonts w:ascii="Times New Roman" w:hAnsi="Times New Roman" w:cs="Times New Roman"/>
          <w:b/>
          <w:sz w:val="26"/>
          <w:szCs w:val="26"/>
        </w:rPr>
        <w:t>cấp</w:t>
      </w:r>
      <w:proofErr w:type="spellEnd"/>
      <w:r w:rsidRPr="004E1003">
        <w:rPr>
          <w:rFonts w:ascii="Times New Roman" w:hAnsi="Times New Roman" w:cs="Times New Roman"/>
          <w:b/>
          <w:sz w:val="26"/>
          <w:szCs w:val="26"/>
        </w:rPr>
        <w:t xml:space="preserve"> (Bargaining Power of Suppliers): TRUNG BÌNH-CAO (7/10)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1"/>
        <w:gridCol w:w="1560"/>
        <w:gridCol w:w="5946"/>
      </w:tblGrid>
      <w:tr w:rsidR="004C6125" w:rsidRPr="00E6791A" w14:paraId="4BA46AC1" w14:textId="77777777" w:rsidTr="00C86D9A">
        <w:tc>
          <w:tcPr>
            <w:tcW w:w="1102" w:type="pct"/>
          </w:tcPr>
          <w:p w14:paraId="6195EB27" w14:textId="77777777" w:rsidR="004C6125" w:rsidRPr="00C86D9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D9A">
              <w:rPr>
                <w:rFonts w:ascii="Times New Roman" w:hAnsi="Times New Roman" w:cs="Times New Roman"/>
                <w:b/>
                <w:sz w:val="26"/>
                <w:szCs w:val="26"/>
              </w:rPr>
              <w:t>Yếu</w:t>
            </w:r>
            <w:proofErr w:type="spellEnd"/>
            <w:r w:rsidRPr="00C86D9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D9A">
              <w:rPr>
                <w:rFonts w:ascii="Times New Roman" w:hAnsi="Times New Roman" w:cs="Times New Roman"/>
                <w:b/>
                <w:sz w:val="26"/>
                <w:szCs w:val="26"/>
              </w:rPr>
              <w:t>tố</w:t>
            </w:r>
            <w:proofErr w:type="spellEnd"/>
          </w:p>
        </w:tc>
        <w:tc>
          <w:tcPr>
            <w:tcW w:w="810" w:type="pct"/>
          </w:tcPr>
          <w:p w14:paraId="4F6B101B" w14:textId="77777777" w:rsidR="004C6125" w:rsidRPr="00C86D9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D9A">
              <w:rPr>
                <w:rFonts w:ascii="Times New Roman" w:hAnsi="Times New Roman" w:cs="Times New Roman"/>
                <w:b/>
                <w:sz w:val="26"/>
                <w:szCs w:val="26"/>
              </w:rPr>
              <w:t>Đánh</w:t>
            </w:r>
            <w:proofErr w:type="spellEnd"/>
            <w:r w:rsidRPr="00C86D9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D9A">
              <w:rPr>
                <w:rFonts w:ascii="Times New Roman" w:hAnsi="Times New Roman" w:cs="Times New Roman"/>
                <w:b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3088" w:type="pct"/>
          </w:tcPr>
          <w:p w14:paraId="5955CCF3" w14:textId="77777777" w:rsidR="004C6125" w:rsidRPr="00C86D9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D9A">
              <w:rPr>
                <w:rFonts w:ascii="Times New Roman" w:hAnsi="Times New Roman" w:cs="Times New Roman"/>
                <w:b/>
                <w:sz w:val="26"/>
                <w:szCs w:val="26"/>
              </w:rPr>
              <w:t>Giải</w:t>
            </w:r>
            <w:proofErr w:type="spellEnd"/>
            <w:r w:rsidRPr="00C86D9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D9A">
              <w:rPr>
                <w:rFonts w:ascii="Times New Roman" w:hAnsi="Times New Roman" w:cs="Times New Roman"/>
                <w:b/>
                <w:sz w:val="26"/>
                <w:szCs w:val="26"/>
              </w:rPr>
              <w:t>thích</w:t>
            </w:r>
            <w:proofErr w:type="spellEnd"/>
          </w:p>
        </w:tc>
      </w:tr>
      <w:tr w:rsidR="004C6125" w:rsidRPr="00E6791A" w14:paraId="142D2F76" w14:textId="77777777" w:rsidTr="00C86D9A">
        <w:tc>
          <w:tcPr>
            <w:tcW w:w="1102" w:type="pct"/>
          </w:tcPr>
          <w:p w14:paraId="7DA05E34" w14:textId="77777777" w:rsidR="004C6125" w:rsidRPr="00C86D9A" w:rsidRDefault="000B00A9" w:rsidP="00C86D9A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</w:p>
        </w:tc>
        <w:tc>
          <w:tcPr>
            <w:tcW w:w="810" w:type="pct"/>
          </w:tcPr>
          <w:p w14:paraId="0C4AE6E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Ít</w:t>
            </w:r>
            <w:proofErr w:type="spellEnd"/>
          </w:p>
        </w:tc>
        <w:tc>
          <w:tcPr>
            <w:tcW w:w="3088" w:type="pct"/>
          </w:tcPr>
          <w:p w14:paraId="3089090E" w14:textId="77777777" w:rsidR="004C6125" w:rsidRPr="00E6791A" w:rsidRDefault="000B00A9" w:rsidP="00C86D9A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Chip (Intel, NVIDIA, Qualcomm); Sensor (Bosch,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STMicro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Omron); Actuator (Maxon, Faulhaber) –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độc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oligopoly</w:t>
            </w:r>
          </w:p>
        </w:tc>
      </w:tr>
      <w:tr w:rsidR="004C6125" w:rsidRPr="00E6791A" w14:paraId="09E0417E" w14:textId="77777777" w:rsidTr="00C86D9A">
        <w:tc>
          <w:tcPr>
            <w:tcW w:w="1102" w:type="pct"/>
          </w:tcPr>
          <w:p w14:paraId="24827F63" w14:textId="77777777" w:rsidR="004C6125" w:rsidRPr="00C86D9A" w:rsidRDefault="000B00A9" w:rsidP="00C86D9A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86D9A">
              <w:rPr>
                <w:rFonts w:ascii="Times New Roman" w:hAnsi="Times New Roman" w:cs="Times New Roman"/>
                <w:sz w:val="26"/>
                <w:szCs w:val="26"/>
              </w:rPr>
              <w:t>Differentiation</w:t>
            </w:r>
          </w:p>
        </w:tc>
        <w:tc>
          <w:tcPr>
            <w:tcW w:w="810" w:type="pct"/>
          </w:tcPr>
          <w:p w14:paraId="3D5DB15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3088" w:type="pct"/>
          </w:tcPr>
          <w:p w14:paraId="4E681451" w14:textId="77777777" w:rsidR="004C6125" w:rsidRPr="00E6791A" w:rsidRDefault="000B00A9" w:rsidP="00C86D9A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Chip, sensor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nhau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suất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khó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  <w:proofErr w:type="spellEnd"/>
          </w:p>
        </w:tc>
      </w:tr>
      <w:tr w:rsidR="004C6125" w:rsidRPr="00E6791A" w14:paraId="290E7966" w14:textId="77777777" w:rsidTr="00C86D9A">
        <w:tc>
          <w:tcPr>
            <w:tcW w:w="1102" w:type="pct"/>
          </w:tcPr>
          <w:p w14:paraId="7B3D3EFC" w14:textId="77777777" w:rsidR="004C6125" w:rsidRPr="00C86D9A" w:rsidRDefault="000B00A9" w:rsidP="00C86D9A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86D9A">
              <w:rPr>
                <w:rFonts w:ascii="Times New Roman" w:hAnsi="Times New Roman" w:cs="Times New Roman"/>
                <w:sz w:val="26"/>
                <w:szCs w:val="26"/>
              </w:rPr>
              <w:t>Switching cost</w:t>
            </w:r>
          </w:p>
        </w:tc>
        <w:tc>
          <w:tcPr>
            <w:tcW w:w="810" w:type="pct"/>
          </w:tcPr>
          <w:p w14:paraId="77A63CE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3088" w:type="pct"/>
          </w:tcPr>
          <w:p w14:paraId="3F7C9289" w14:textId="77777777" w:rsidR="004C6125" w:rsidRPr="00E6791A" w:rsidRDefault="000B00A9" w:rsidP="00C86D9A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chip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PCB, firmware,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(6-12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, 0,5-1M USD)</w:t>
            </w:r>
          </w:p>
        </w:tc>
      </w:tr>
      <w:tr w:rsidR="004C6125" w:rsidRPr="00E6791A" w14:paraId="1780B8F5" w14:textId="77777777" w:rsidTr="00C86D9A">
        <w:tc>
          <w:tcPr>
            <w:tcW w:w="1102" w:type="pct"/>
          </w:tcPr>
          <w:p w14:paraId="2B53F98D" w14:textId="77777777" w:rsidR="004C6125" w:rsidRPr="00C86D9A" w:rsidRDefault="000B00A9" w:rsidP="00C86D9A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86D9A">
              <w:rPr>
                <w:rFonts w:ascii="Times New Roman" w:hAnsi="Times New Roman" w:cs="Times New Roman"/>
                <w:sz w:val="26"/>
                <w:szCs w:val="26"/>
              </w:rPr>
              <w:t>Forward integration</w:t>
            </w:r>
          </w:p>
        </w:tc>
        <w:tc>
          <w:tcPr>
            <w:tcW w:w="810" w:type="pct"/>
          </w:tcPr>
          <w:p w14:paraId="4F99523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</w:p>
        </w:tc>
        <w:tc>
          <w:tcPr>
            <w:tcW w:w="3088" w:type="pct"/>
          </w:tcPr>
          <w:p w14:paraId="47F4DAF5" w14:textId="77777777" w:rsidR="004C6125" w:rsidRPr="00E6791A" w:rsidRDefault="000B00A9" w:rsidP="00C86D9A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chip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ít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cuối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(Intel, NVIDIA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AMR)</w:t>
            </w:r>
          </w:p>
        </w:tc>
      </w:tr>
      <w:tr w:rsidR="004C6125" w:rsidRPr="00E6791A" w14:paraId="3AE93C56" w14:textId="77777777" w:rsidTr="00C86D9A">
        <w:tc>
          <w:tcPr>
            <w:tcW w:w="1102" w:type="pct"/>
          </w:tcPr>
          <w:p w14:paraId="40443B36" w14:textId="77777777" w:rsidR="004C6125" w:rsidRPr="00C86D9A" w:rsidRDefault="000B00A9" w:rsidP="00C86D9A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>Tầm</w:t>
            </w:r>
            <w:proofErr w:type="spellEnd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>trọng</w:t>
            </w:r>
            <w:proofErr w:type="spellEnd"/>
          </w:p>
        </w:tc>
        <w:tc>
          <w:tcPr>
            <w:tcW w:w="810" w:type="pct"/>
          </w:tcPr>
          <w:p w14:paraId="14A066E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3088" w:type="pct"/>
          </w:tcPr>
          <w:p w14:paraId="68986F0D" w14:textId="77777777" w:rsidR="004C6125" w:rsidRPr="00E6791A" w:rsidRDefault="000B00A9" w:rsidP="00C86D9A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40-50%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leverage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mạnh</w:t>
            </w:r>
            <w:proofErr w:type="spellEnd"/>
          </w:p>
        </w:tc>
      </w:tr>
      <w:tr w:rsidR="004C6125" w:rsidRPr="00E6791A" w14:paraId="2F9D10F5" w14:textId="77777777" w:rsidTr="00C86D9A">
        <w:tc>
          <w:tcPr>
            <w:tcW w:w="1102" w:type="pct"/>
          </w:tcPr>
          <w:p w14:paraId="20BC7753" w14:textId="77777777" w:rsidR="004C6125" w:rsidRPr="00C86D9A" w:rsidRDefault="000B00A9" w:rsidP="00C86D9A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>Tầm</w:t>
            </w:r>
            <w:proofErr w:type="spellEnd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>trọng</w:t>
            </w:r>
            <w:proofErr w:type="spellEnd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 xml:space="preserve"> Mekong </w:t>
            </w:r>
            <w:proofErr w:type="spellStart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 xml:space="preserve"> supplier</w:t>
            </w:r>
          </w:p>
        </w:tc>
        <w:tc>
          <w:tcPr>
            <w:tcW w:w="810" w:type="pct"/>
          </w:tcPr>
          <w:p w14:paraId="793A7AF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</w:p>
        </w:tc>
        <w:tc>
          <w:tcPr>
            <w:tcW w:w="3088" w:type="pct"/>
          </w:tcPr>
          <w:p w14:paraId="538BA746" w14:textId="77777777" w:rsidR="004C6125" w:rsidRPr="00E6791A" w:rsidRDefault="000B00A9" w:rsidP="00C86D9A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Mekong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0,5-1M USD/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vs.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 →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bargaining power</w:t>
            </w:r>
          </w:p>
        </w:tc>
      </w:tr>
    </w:tbl>
    <w:p w14:paraId="37A04964" w14:textId="77777777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Giảm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thiểu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1B2C589F" w14:textId="77777777" w:rsidR="004C6125" w:rsidRPr="00E6791A" w:rsidRDefault="000B00A9" w:rsidP="00E6791A">
      <w:pPr>
        <w:numPr>
          <w:ilvl w:val="0"/>
          <w:numId w:val="1"/>
        </w:numPr>
        <w:spacing w:after="0" w:line="312" w:lineRule="auto"/>
        <w:ind w:hanging="153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Đa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dạng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nhà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cung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cấp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3-5 suppliers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trọng</w:t>
      </w:r>
      <w:proofErr w:type="spellEnd"/>
    </w:p>
    <w:p w14:paraId="0F5096B1" w14:textId="77777777" w:rsidR="004C6125" w:rsidRPr="00E6791A" w:rsidRDefault="000B00A9" w:rsidP="00E6791A">
      <w:pPr>
        <w:numPr>
          <w:ilvl w:val="0"/>
          <w:numId w:val="1"/>
        </w:numPr>
        <w:spacing w:after="0" w:line="312" w:lineRule="auto"/>
        <w:ind w:hanging="153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Hợp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đồng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dài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hạn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Lock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1-2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động</w:t>
      </w:r>
      <w:proofErr w:type="spellEnd"/>
    </w:p>
    <w:p w14:paraId="21B1D05B" w14:textId="77777777" w:rsidR="004C6125" w:rsidRPr="00E6791A" w:rsidRDefault="000B00A9" w:rsidP="00E6791A">
      <w:pPr>
        <w:numPr>
          <w:ilvl w:val="0"/>
          <w:numId w:val="1"/>
        </w:numPr>
        <w:spacing w:after="0" w:line="312" w:lineRule="auto"/>
        <w:ind w:hanging="153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địa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hóa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50% (GĐ1)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70% (GĐ3),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khẩu</w:t>
      </w:r>
      <w:proofErr w:type="spellEnd"/>
    </w:p>
    <w:p w14:paraId="3D92F48C" w14:textId="77777777" w:rsidR="004C6125" w:rsidRPr="00E6791A" w:rsidRDefault="000B00A9" w:rsidP="00E6791A">
      <w:pPr>
        <w:numPr>
          <w:ilvl w:val="0"/>
          <w:numId w:val="1"/>
        </w:numPr>
        <w:spacing w:after="0" w:line="312" w:lineRule="auto"/>
        <w:ind w:hanging="153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Group buying:</w:t>
      </w:r>
      <w:r w:rsidRPr="00E6791A">
        <w:rPr>
          <w:rFonts w:ascii="Times New Roman" w:hAnsi="Times New Roman" w:cs="Times New Roman"/>
          <w:sz w:val="26"/>
          <w:szCs w:val="26"/>
        </w:rPr>
        <w:t xml:space="preserve"> Partnership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volume,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bargaining power</w:t>
      </w:r>
    </w:p>
    <w:p w14:paraId="49BC6F42" w14:textId="632F087F" w:rsidR="004C6125" w:rsidRPr="00C86D9A" w:rsidRDefault="000B00A9" w:rsidP="003F62ED">
      <w:pPr>
        <w:pStyle w:val="ListParagraph"/>
        <w:numPr>
          <w:ilvl w:val="0"/>
          <w:numId w:val="171"/>
        </w:numPr>
        <w:spacing w:after="0" w:line="312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proofErr w:type="spellStart"/>
      <w:r w:rsidRPr="00C86D9A">
        <w:rPr>
          <w:rFonts w:ascii="Times New Roman" w:hAnsi="Times New Roman" w:cs="Times New Roman"/>
          <w:b/>
          <w:sz w:val="26"/>
          <w:szCs w:val="26"/>
        </w:rPr>
        <w:t>Sức</w:t>
      </w:r>
      <w:proofErr w:type="spellEnd"/>
      <w:r w:rsidRPr="00C86D9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86D9A">
        <w:rPr>
          <w:rFonts w:ascii="Times New Roman" w:hAnsi="Times New Roman" w:cs="Times New Roman"/>
          <w:b/>
          <w:sz w:val="26"/>
          <w:szCs w:val="26"/>
        </w:rPr>
        <w:t>mạnh</w:t>
      </w:r>
      <w:proofErr w:type="spellEnd"/>
      <w:r w:rsidRPr="00C86D9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86D9A">
        <w:rPr>
          <w:rFonts w:ascii="Times New Roman" w:hAnsi="Times New Roman" w:cs="Times New Roman"/>
          <w:b/>
          <w:sz w:val="26"/>
          <w:szCs w:val="26"/>
        </w:rPr>
        <w:t>khách</w:t>
      </w:r>
      <w:proofErr w:type="spellEnd"/>
      <w:r w:rsidRPr="00C86D9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86D9A">
        <w:rPr>
          <w:rFonts w:ascii="Times New Roman" w:hAnsi="Times New Roman" w:cs="Times New Roman"/>
          <w:b/>
          <w:sz w:val="26"/>
          <w:szCs w:val="26"/>
        </w:rPr>
        <w:t>hàng</w:t>
      </w:r>
      <w:proofErr w:type="spellEnd"/>
      <w:r w:rsidRPr="00C86D9A">
        <w:rPr>
          <w:rFonts w:ascii="Times New Roman" w:hAnsi="Times New Roman" w:cs="Times New Roman"/>
          <w:b/>
          <w:sz w:val="26"/>
          <w:szCs w:val="26"/>
        </w:rPr>
        <w:t xml:space="preserve"> (Bargaining Power of Buyers): TRUNG BÌNH (5/10)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4"/>
        <w:gridCol w:w="1560"/>
        <w:gridCol w:w="5663"/>
      </w:tblGrid>
      <w:tr w:rsidR="004C6125" w:rsidRPr="00E6791A" w14:paraId="1C78DD58" w14:textId="77777777" w:rsidTr="00C86D9A">
        <w:tc>
          <w:tcPr>
            <w:tcW w:w="1249" w:type="pct"/>
            <w:vAlign w:val="center"/>
          </w:tcPr>
          <w:p w14:paraId="5D050CFE" w14:textId="77777777" w:rsidR="004C6125" w:rsidRPr="00C86D9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D9A">
              <w:rPr>
                <w:rFonts w:ascii="Times New Roman" w:hAnsi="Times New Roman" w:cs="Times New Roman"/>
                <w:b/>
                <w:sz w:val="26"/>
                <w:szCs w:val="26"/>
              </w:rPr>
              <w:t>Yếu</w:t>
            </w:r>
            <w:proofErr w:type="spellEnd"/>
            <w:r w:rsidRPr="00C86D9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D9A">
              <w:rPr>
                <w:rFonts w:ascii="Times New Roman" w:hAnsi="Times New Roman" w:cs="Times New Roman"/>
                <w:b/>
                <w:sz w:val="26"/>
                <w:szCs w:val="26"/>
              </w:rPr>
              <w:t>tố</w:t>
            </w:r>
            <w:proofErr w:type="spellEnd"/>
          </w:p>
        </w:tc>
        <w:tc>
          <w:tcPr>
            <w:tcW w:w="810" w:type="pct"/>
            <w:vAlign w:val="center"/>
          </w:tcPr>
          <w:p w14:paraId="25D05A32" w14:textId="77777777" w:rsidR="004C6125" w:rsidRPr="00C86D9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D9A">
              <w:rPr>
                <w:rFonts w:ascii="Times New Roman" w:hAnsi="Times New Roman" w:cs="Times New Roman"/>
                <w:b/>
                <w:sz w:val="26"/>
                <w:szCs w:val="26"/>
              </w:rPr>
              <w:t>Đánh</w:t>
            </w:r>
            <w:proofErr w:type="spellEnd"/>
            <w:r w:rsidRPr="00C86D9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D9A">
              <w:rPr>
                <w:rFonts w:ascii="Times New Roman" w:hAnsi="Times New Roman" w:cs="Times New Roman"/>
                <w:b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2941" w:type="pct"/>
            <w:vAlign w:val="center"/>
          </w:tcPr>
          <w:p w14:paraId="4520F58C" w14:textId="77777777" w:rsidR="004C6125" w:rsidRPr="00C86D9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D9A">
              <w:rPr>
                <w:rFonts w:ascii="Times New Roman" w:hAnsi="Times New Roman" w:cs="Times New Roman"/>
                <w:b/>
                <w:sz w:val="26"/>
                <w:szCs w:val="26"/>
              </w:rPr>
              <w:t>Giải</w:t>
            </w:r>
            <w:proofErr w:type="spellEnd"/>
            <w:r w:rsidRPr="00C86D9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D9A">
              <w:rPr>
                <w:rFonts w:ascii="Times New Roman" w:hAnsi="Times New Roman" w:cs="Times New Roman"/>
                <w:b/>
                <w:sz w:val="26"/>
                <w:szCs w:val="26"/>
              </w:rPr>
              <w:t>thích</w:t>
            </w:r>
            <w:proofErr w:type="spellEnd"/>
          </w:p>
        </w:tc>
      </w:tr>
      <w:tr w:rsidR="004C6125" w:rsidRPr="00E6791A" w14:paraId="78EB9A78" w14:textId="77777777" w:rsidTr="00C86D9A">
        <w:tc>
          <w:tcPr>
            <w:tcW w:w="1249" w:type="pct"/>
            <w:vAlign w:val="center"/>
          </w:tcPr>
          <w:p w14:paraId="63D03882" w14:textId="77777777" w:rsidR="004C6125" w:rsidRPr="00C86D9A" w:rsidRDefault="000B00A9" w:rsidP="00C86D9A">
            <w:pPr>
              <w:spacing w:after="0" w:line="312" w:lineRule="auto"/>
              <w:rPr>
                <w:rFonts w:ascii="Times New Roman" w:hAnsi="Times New Roman" w:cs="Times New Roman"/>
                <w:spacing w:val="-6"/>
                <w:sz w:val="26"/>
                <w:szCs w:val="26"/>
              </w:rPr>
            </w:pPr>
            <w:proofErr w:type="spellStart"/>
            <w:r w:rsidRPr="00C86D9A">
              <w:rPr>
                <w:rFonts w:ascii="Times New Roman" w:hAnsi="Times New Roman" w:cs="Times New Roman"/>
                <w:spacing w:val="-6"/>
                <w:sz w:val="26"/>
                <w:szCs w:val="26"/>
              </w:rPr>
              <w:t>Số</w:t>
            </w:r>
            <w:proofErr w:type="spellEnd"/>
            <w:r w:rsidRPr="00C86D9A">
              <w:rPr>
                <w:rFonts w:ascii="Times New Roman" w:hAnsi="Times New Roman" w:cs="Times New Roman"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C86D9A">
              <w:rPr>
                <w:rFonts w:ascii="Times New Roman" w:hAnsi="Times New Roman" w:cs="Times New Roman"/>
                <w:spacing w:val="-6"/>
                <w:sz w:val="26"/>
                <w:szCs w:val="26"/>
              </w:rPr>
              <w:t>lượng</w:t>
            </w:r>
            <w:proofErr w:type="spellEnd"/>
            <w:r w:rsidRPr="00C86D9A">
              <w:rPr>
                <w:rFonts w:ascii="Times New Roman" w:hAnsi="Times New Roman" w:cs="Times New Roman"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C86D9A">
              <w:rPr>
                <w:rFonts w:ascii="Times New Roman" w:hAnsi="Times New Roman" w:cs="Times New Roman"/>
                <w:spacing w:val="-6"/>
                <w:sz w:val="26"/>
                <w:szCs w:val="26"/>
              </w:rPr>
              <w:t>khách</w:t>
            </w:r>
            <w:proofErr w:type="spellEnd"/>
            <w:r w:rsidRPr="00C86D9A">
              <w:rPr>
                <w:rFonts w:ascii="Times New Roman" w:hAnsi="Times New Roman" w:cs="Times New Roman"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C86D9A">
              <w:rPr>
                <w:rFonts w:ascii="Times New Roman" w:hAnsi="Times New Roman" w:cs="Times New Roman"/>
                <w:spacing w:val="-6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810" w:type="pct"/>
            <w:vAlign w:val="center"/>
          </w:tcPr>
          <w:p w14:paraId="4614AE4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</w:p>
        </w:tc>
        <w:tc>
          <w:tcPr>
            <w:tcW w:w="2941" w:type="pct"/>
            <w:vAlign w:val="center"/>
          </w:tcPr>
          <w:p w14:paraId="226E34C8" w14:textId="77777777" w:rsidR="004C6125" w:rsidRPr="00E6791A" w:rsidRDefault="000B00A9" w:rsidP="00C86D9A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83.035 DNNVV + 36.000 FDI →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tán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1-2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</w:p>
        </w:tc>
      </w:tr>
      <w:tr w:rsidR="004C6125" w:rsidRPr="00E6791A" w14:paraId="7796CCD7" w14:textId="77777777" w:rsidTr="00C86D9A">
        <w:tc>
          <w:tcPr>
            <w:tcW w:w="1249" w:type="pct"/>
            <w:vAlign w:val="center"/>
          </w:tcPr>
          <w:p w14:paraId="0191E82E" w14:textId="77777777" w:rsidR="004C6125" w:rsidRPr="00C86D9A" w:rsidRDefault="000B00A9" w:rsidP="00C86D9A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86D9A">
              <w:rPr>
                <w:rFonts w:ascii="Times New Roman" w:hAnsi="Times New Roman" w:cs="Times New Roman"/>
                <w:sz w:val="26"/>
                <w:szCs w:val="26"/>
              </w:rPr>
              <w:t>Differentiation</w:t>
            </w:r>
          </w:p>
        </w:tc>
        <w:tc>
          <w:tcPr>
            <w:tcW w:w="810" w:type="pct"/>
            <w:vAlign w:val="center"/>
          </w:tcPr>
          <w:p w14:paraId="5584E67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2941" w:type="pct"/>
            <w:vAlign w:val="center"/>
          </w:tcPr>
          <w:p w14:paraId="668AD83F" w14:textId="77777777" w:rsidR="004C6125" w:rsidRPr="00E6791A" w:rsidRDefault="000B00A9" w:rsidP="00C86D9A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Mekong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tùy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localization 70%, after-sales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khó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  <w:proofErr w:type="spellEnd"/>
          </w:p>
        </w:tc>
      </w:tr>
      <w:tr w:rsidR="004C6125" w:rsidRPr="00E6791A" w14:paraId="7C1CFB1F" w14:textId="77777777" w:rsidTr="00C86D9A">
        <w:tc>
          <w:tcPr>
            <w:tcW w:w="1249" w:type="pct"/>
            <w:vAlign w:val="center"/>
          </w:tcPr>
          <w:p w14:paraId="6F3D39C8" w14:textId="77777777" w:rsidR="004C6125" w:rsidRPr="00C86D9A" w:rsidRDefault="000B00A9" w:rsidP="00C86D9A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86D9A">
              <w:rPr>
                <w:rFonts w:ascii="Times New Roman" w:hAnsi="Times New Roman" w:cs="Times New Roman"/>
                <w:sz w:val="26"/>
                <w:szCs w:val="26"/>
              </w:rPr>
              <w:t>Switching cost</w:t>
            </w:r>
          </w:p>
        </w:tc>
        <w:tc>
          <w:tcPr>
            <w:tcW w:w="810" w:type="pct"/>
            <w:vAlign w:val="center"/>
          </w:tcPr>
          <w:p w14:paraId="1ADE9A3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-Cao</w:t>
            </w:r>
          </w:p>
        </w:tc>
        <w:tc>
          <w:tcPr>
            <w:tcW w:w="2941" w:type="pct"/>
            <w:vAlign w:val="center"/>
          </w:tcPr>
          <w:p w14:paraId="68CF848D" w14:textId="77777777" w:rsidR="004C6125" w:rsidRPr="00E6791A" w:rsidRDefault="000B00A9" w:rsidP="00C86D9A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IoT/AMR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đào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(3-6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, 10-50K USD)</w:t>
            </w:r>
          </w:p>
        </w:tc>
      </w:tr>
      <w:tr w:rsidR="004C6125" w:rsidRPr="00E6791A" w14:paraId="1B93A6EF" w14:textId="77777777" w:rsidTr="00C86D9A">
        <w:tc>
          <w:tcPr>
            <w:tcW w:w="1249" w:type="pct"/>
            <w:vAlign w:val="center"/>
          </w:tcPr>
          <w:p w14:paraId="7EDAD5A9" w14:textId="77777777" w:rsidR="004C6125" w:rsidRPr="00C86D9A" w:rsidRDefault="000B00A9" w:rsidP="00C86D9A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86D9A">
              <w:rPr>
                <w:rFonts w:ascii="Times New Roman" w:hAnsi="Times New Roman" w:cs="Times New Roman"/>
                <w:sz w:val="26"/>
                <w:szCs w:val="26"/>
              </w:rPr>
              <w:t>Backward integration</w:t>
            </w:r>
          </w:p>
        </w:tc>
        <w:tc>
          <w:tcPr>
            <w:tcW w:w="810" w:type="pct"/>
            <w:vAlign w:val="center"/>
          </w:tcPr>
          <w:p w14:paraId="2C43A8E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</w:p>
        </w:tc>
        <w:tc>
          <w:tcPr>
            <w:tcW w:w="2941" w:type="pct"/>
            <w:vAlign w:val="center"/>
          </w:tcPr>
          <w:p w14:paraId="3AB3B781" w14:textId="77777777" w:rsidR="004C6125" w:rsidRPr="00E6791A" w:rsidRDefault="000B00A9" w:rsidP="00C86D9A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DNNVV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lực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IoT/AMR</w:t>
            </w:r>
          </w:p>
        </w:tc>
      </w:tr>
      <w:tr w:rsidR="004C6125" w:rsidRPr="00E6791A" w14:paraId="086A2600" w14:textId="77777777" w:rsidTr="00C86D9A">
        <w:tc>
          <w:tcPr>
            <w:tcW w:w="1249" w:type="pct"/>
            <w:vAlign w:val="center"/>
          </w:tcPr>
          <w:p w14:paraId="0A77D4DA" w14:textId="77777777" w:rsidR="004C6125" w:rsidRPr="00C86D9A" w:rsidRDefault="000B00A9" w:rsidP="00C86D9A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86D9A">
              <w:rPr>
                <w:rFonts w:ascii="Times New Roman" w:hAnsi="Times New Roman" w:cs="Times New Roman"/>
                <w:sz w:val="26"/>
                <w:szCs w:val="26"/>
              </w:rPr>
              <w:t>Thông tin</w:t>
            </w:r>
          </w:p>
        </w:tc>
        <w:tc>
          <w:tcPr>
            <w:tcW w:w="810" w:type="pct"/>
            <w:vAlign w:val="center"/>
          </w:tcPr>
          <w:p w14:paraId="322D614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2941" w:type="pct"/>
            <w:vAlign w:val="center"/>
          </w:tcPr>
          <w:p w14:paraId="11F8949E" w14:textId="77777777" w:rsidR="004C6125" w:rsidRPr="00E6791A" w:rsidRDefault="000B00A9" w:rsidP="00C86D9A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Internet, comparison shopping →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dễ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so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sánh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</w:p>
        </w:tc>
      </w:tr>
      <w:tr w:rsidR="004C6125" w:rsidRPr="00E6791A" w14:paraId="233F281C" w14:textId="77777777" w:rsidTr="00C86D9A">
        <w:tc>
          <w:tcPr>
            <w:tcW w:w="1249" w:type="pct"/>
            <w:vAlign w:val="center"/>
          </w:tcPr>
          <w:p w14:paraId="6B40951B" w14:textId="77777777" w:rsidR="004C6125" w:rsidRPr="00C86D9A" w:rsidRDefault="000B00A9" w:rsidP="00C86D9A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86D9A">
              <w:rPr>
                <w:rFonts w:ascii="Times New Roman" w:hAnsi="Times New Roman" w:cs="Times New Roman"/>
                <w:sz w:val="26"/>
                <w:szCs w:val="26"/>
              </w:rPr>
              <w:t>Price sensitivity</w:t>
            </w:r>
          </w:p>
        </w:tc>
        <w:tc>
          <w:tcPr>
            <w:tcW w:w="810" w:type="pct"/>
            <w:vAlign w:val="center"/>
          </w:tcPr>
          <w:p w14:paraId="27A5151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2941" w:type="pct"/>
            <w:vAlign w:val="center"/>
          </w:tcPr>
          <w:p w14:paraId="0327A705" w14:textId="77777777" w:rsidR="004C6125" w:rsidRPr="00E6791A" w:rsidRDefault="000B00A9" w:rsidP="00C86D9A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DNNVV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ngân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nhạy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cảm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(ROI ≤ 24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</w:tbl>
    <w:p w14:paraId="48F283FA" w14:textId="77777777" w:rsidR="004C6125" w:rsidRPr="00E6791A" w:rsidRDefault="000B00A9" w:rsidP="005B541D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Chiến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lược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1ABDFB71" w14:textId="77777777" w:rsidR="004C6125" w:rsidRPr="00E6791A" w:rsidRDefault="000B00A9" w:rsidP="005B541D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Value-based pricing: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ROI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lao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cost-plus</w:t>
      </w:r>
    </w:p>
    <w:p w14:paraId="0563EDEE" w14:textId="77777777" w:rsidR="004C6125" w:rsidRPr="00E6791A" w:rsidRDefault="000B00A9" w:rsidP="005B541D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Bundling:</w:t>
      </w:r>
      <w:r w:rsidRPr="00E6791A">
        <w:rPr>
          <w:rFonts w:ascii="Times New Roman" w:hAnsi="Times New Roman" w:cs="Times New Roman"/>
          <w:sz w:val="26"/>
          <w:szCs w:val="26"/>
        </w:rPr>
        <w:t xml:space="preserve"> Bán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(IoT Gateway + AMR + Platform + Service)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lẻ</w:t>
      </w:r>
      <w:proofErr w:type="spellEnd"/>
    </w:p>
    <w:p w14:paraId="65AB68B3" w14:textId="77777777" w:rsidR="004C6125" w:rsidRPr="00E6791A" w:rsidRDefault="000B00A9" w:rsidP="005B541D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Lock-in: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3-5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switching cost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</w:p>
    <w:p w14:paraId="7BDC7F6E" w14:textId="77777777" w:rsidR="004C6125" w:rsidRPr="00E6791A" w:rsidRDefault="000B00A9" w:rsidP="005B541D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Tiered pricing:</w:t>
      </w:r>
      <w:r w:rsidRPr="00E6791A">
        <w:rPr>
          <w:rFonts w:ascii="Times New Roman" w:hAnsi="Times New Roman" w:cs="Times New Roman"/>
          <w:sz w:val="26"/>
          <w:szCs w:val="26"/>
        </w:rPr>
        <w:t xml:space="preserve"> Entry (MK-100), Mid (MK-200), Premium (MK-300)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cover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segment</w:t>
      </w:r>
    </w:p>
    <w:p w14:paraId="12252DDA" w14:textId="77777777" w:rsidR="00C86D9A" w:rsidRDefault="00C86D9A" w:rsidP="005B541D">
      <w:pPr>
        <w:spacing w:after="0" w:line="312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55118816" w14:textId="4802D999" w:rsidR="004C6125" w:rsidRPr="00C86D9A" w:rsidRDefault="000B00A9" w:rsidP="003F62ED">
      <w:pPr>
        <w:pStyle w:val="ListParagraph"/>
        <w:numPr>
          <w:ilvl w:val="0"/>
          <w:numId w:val="172"/>
        </w:numPr>
        <w:spacing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86D9A">
        <w:rPr>
          <w:rFonts w:ascii="Times New Roman" w:hAnsi="Times New Roman" w:cs="Times New Roman"/>
          <w:b/>
          <w:sz w:val="26"/>
          <w:szCs w:val="26"/>
        </w:rPr>
        <w:t>Đe</w:t>
      </w:r>
      <w:proofErr w:type="spellEnd"/>
      <w:r w:rsidRPr="00C86D9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86D9A">
        <w:rPr>
          <w:rFonts w:ascii="Times New Roman" w:hAnsi="Times New Roman" w:cs="Times New Roman"/>
          <w:b/>
          <w:sz w:val="26"/>
          <w:szCs w:val="26"/>
        </w:rPr>
        <w:t>dọa</w:t>
      </w:r>
      <w:proofErr w:type="spellEnd"/>
      <w:r w:rsidRPr="00C86D9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86D9A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C86D9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86D9A">
        <w:rPr>
          <w:rFonts w:ascii="Times New Roman" w:hAnsi="Times New Roman" w:cs="Times New Roman"/>
          <w:b/>
          <w:sz w:val="26"/>
          <w:szCs w:val="26"/>
        </w:rPr>
        <w:t>phẩm</w:t>
      </w:r>
      <w:proofErr w:type="spellEnd"/>
      <w:r w:rsidRPr="00C86D9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86D9A">
        <w:rPr>
          <w:rFonts w:ascii="Times New Roman" w:hAnsi="Times New Roman" w:cs="Times New Roman"/>
          <w:b/>
          <w:sz w:val="26"/>
          <w:szCs w:val="26"/>
        </w:rPr>
        <w:t>thay</w:t>
      </w:r>
      <w:proofErr w:type="spellEnd"/>
      <w:r w:rsidRPr="00C86D9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86D9A">
        <w:rPr>
          <w:rFonts w:ascii="Times New Roman" w:hAnsi="Times New Roman" w:cs="Times New Roman"/>
          <w:b/>
          <w:sz w:val="26"/>
          <w:szCs w:val="26"/>
        </w:rPr>
        <w:t>thế</w:t>
      </w:r>
      <w:proofErr w:type="spellEnd"/>
      <w:r w:rsidRPr="00C86D9A">
        <w:rPr>
          <w:rFonts w:ascii="Times New Roman" w:hAnsi="Times New Roman" w:cs="Times New Roman"/>
          <w:b/>
          <w:sz w:val="26"/>
          <w:szCs w:val="26"/>
        </w:rPr>
        <w:t xml:space="preserve"> (Threat of Substitutes): THẤP (3/10)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97"/>
        <w:gridCol w:w="1418"/>
        <w:gridCol w:w="4812"/>
      </w:tblGrid>
      <w:tr w:rsidR="004C6125" w:rsidRPr="00E6791A" w14:paraId="1ECA588B" w14:textId="77777777" w:rsidTr="00C86D9A">
        <w:tc>
          <w:tcPr>
            <w:tcW w:w="1764" w:type="pct"/>
            <w:vAlign w:val="center"/>
          </w:tcPr>
          <w:p w14:paraId="1C9E87D7" w14:textId="77777777" w:rsidR="004C6125" w:rsidRPr="00C86D9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D9A">
              <w:rPr>
                <w:rFonts w:ascii="Times New Roman" w:hAnsi="Times New Roman" w:cs="Times New Roman"/>
                <w:b/>
                <w:sz w:val="26"/>
                <w:szCs w:val="26"/>
              </w:rPr>
              <w:t>Sản</w:t>
            </w:r>
            <w:proofErr w:type="spellEnd"/>
            <w:r w:rsidRPr="00C86D9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D9A">
              <w:rPr>
                <w:rFonts w:ascii="Times New Roman" w:hAnsi="Times New Roman" w:cs="Times New Roman"/>
                <w:b/>
                <w:sz w:val="26"/>
                <w:szCs w:val="26"/>
              </w:rPr>
              <w:t>phẩm</w:t>
            </w:r>
            <w:proofErr w:type="spellEnd"/>
            <w:r w:rsidRPr="00C86D9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D9A">
              <w:rPr>
                <w:rFonts w:ascii="Times New Roman" w:hAnsi="Times New Roman" w:cs="Times New Roman"/>
                <w:b/>
                <w:sz w:val="26"/>
                <w:szCs w:val="26"/>
              </w:rPr>
              <w:t>thay</w:t>
            </w:r>
            <w:proofErr w:type="spellEnd"/>
            <w:r w:rsidRPr="00C86D9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D9A">
              <w:rPr>
                <w:rFonts w:ascii="Times New Roman" w:hAnsi="Times New Roman" w:cs="Times New Roman"/>
                <w:b/>
                <w:sz w:val="26"/>
                <w:szCs w:val="26"/>
              </w:rPr>
              <w:t>thế</w:t>
            </w:r>
            <w:proofErr w:type="spellEnd"/>
          </w:p>
        </w:tc>
        <w:tc>
          <w:tcPr>
            <w:tcW w:w="736" w:type="pct"/>
            <w:vAlign w:val="center"/>
          </w:tcPr>
          <w:p w14:paraId="08CE0067" w14:textId="77777777" w:rsidR="004C6125" w:rsidRPr="00C86D9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D9A">
              <w:rPr>
                <w:rFonts w:ascii="Times New Roman" w:hAnsi="Times New Roman" w:cs="Times New Roman"/>
                <w:b/>
                <w:sz w:val="26"/>
                <w:szCs w:val="26"/>
              </w:rPr>
              <w:t>Khả</w:t>
            </w:r>
            <w:proofErr w:type="spellEnd"/>
            <w:r w:rsidRPr="00C86D9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D9A">
              <w:rPr>
                <w:rFonts w:ascii="Times New Roman" w:hAnsi="Times New Roman" w:cs="Times New Roman"/>
                <w:b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0" w:type="auto"/>
            <w:vAlign w:val="center"/>
          </w:tcPr>
          <w:p w14:paraId="61F212DB" w14:textId="77777777" w:rsidR="004C6125" w:rsidRPr="00C86D9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D9A">
              <w:rPr>
                <w:rFonts w:ascii="Times New Roman" w:hAnsi="Times New Roman" w:cs="Times New Roman"/>
                <w:b/>
                <w:sz w:val="26"/>
                <w:szCs w:val="26"/>
              </w:rPr>
              <w:t>Giải</w:t>
            </w:r>
            <w:proofErr w:type="spellEnd"/>
            <w:r w:rsidRPr="00C86D9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D9A">
              <w:rPr>
                <w:rFonts w:ascii="Times New Roman" w:hAnsi="Times New Roman" w:cs="Times New Roman"/>
                <w:b/>
                <w:sz w:val="26"/>
                <w:szCs w:val="26"/>
              </w:rPr>
              <w:t>thích</w:t>
            </w:r>
            <w:proofErr w:type="spellEnd"/>
          </w:p>
        </w:tc>
      </w:tr>
      <w:tr w:rsidR="004C6125" w:rsidRPr="00E6791A" w14:paraId="33508108" w14:textId="77777777" w:rsidTr="00C86D9A">
        <w:tc>
          <w:tcPr>
            <w:tcW w:w="1764" w:type="pct"/>
            <w:vAlign w:val="center"/>
          </w:tcPr>
          <w:p w14:paraId="53B37F12" w14:textId="77777777" w:rsidR="004C6125" w:rsidRPr="00C86D9A" w:rsidRDefault="000B00A9" w:rsidP="00C86D9A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86D9A">
              <w:rPr>
                <w:rFonts w:ascii="Times New Roman" w:hAnsi="Times New Roman" w:cs="Times New Roman"/>
                <w:sz w:val="26"/>
                <w:szCs w:val="26"/>
              </w:rPr>
              <w:t xml:space="preserve">Manual labor (lao </w:t>
            </w:r>
            <w:proofErr w:type="spellStart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736" w:type="pct"/>
            <w:vAlign w:val="center"/>
          </w:tcPr>
          <w:p w14:paraId="281EC6A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</w:p>
        </w:tc>
        <w:tc>
          <w:tcPr>
            <w:tcW w:w="2499" w:type="pct"/>
            <w:vAlign w:val="center"/>
          </w:tcPr>
          <w:p w14:paraId="3FB8E5B1" w14:textId="77777777" w:rsidR="004C6125" w:rsidRPr="00E6791A" w:rsidRDefault="000B00A9" w:rsidP="00C86D9A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lao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8-12%/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lao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suất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2-3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sót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→ IoT/AMR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pháp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</w:p>
        </w:tc>
      </w:tr>
      <w:tr w:rsidR="004C6125" w:rsidRPr="00E6791A" w14:paraId="74EB68D4" w14:textId="77777777" w:rsidTr="00C86D9A">
        <w:tc>
          <w:tcPr>
            <w:tcW w:w="1764" w:type="pct"/>
            <w:vAlign w:val="center"/>
          </w:tcPr>
          <w:p w14:paraId="3272DF8E" w14:textId="77777777" w:rsidR="004C6125" w:rsidRPr="00C86D9A" w:rsidRDefault="000B00A9" w:rsidP="00C86D9A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>khí</w:t>
            </w:r>
            <w:proofErr w:type="spellEnd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>truyền</w:t>
            </w:r>
            <w:proofErr w:type="spellEnd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 xml:space="preserve"> (PLC, conveyor)</w:t>
            </w:r>
          </w:p>
        </w:tc>
        <w:tc>
          <w:tcPr>
            <w:tcW w:w="736" w:type="pct"/>
            <w:vAlign w:val="center"/>
          </w:tcPr>
          <w:p w14:paraId="7BF727A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-Trung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2499" w:type="pct"/>
            <w:vAlign w:val="center"/>
          </w:tcPr>
          <w:p w14:paraId="53B8D5B5" w14:textId="77777777" w:rsidR="004C6125" w:rsidRPr="00E6791A" w:rsidRDefault="000B00A9" w:rsidP="00C86D9A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khó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layout,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AI/ML,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→ IoT/AMR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</w:p>
        </w:tc>
      </w:tr>
      <w:tr w:rsidR="004C6125" w:rsidRPr="00E6791A" w14:paraId="104C44E7" w14:textId="77777777" w:rsidTr="00C86D9A">
        <w:tc>
          <w:tcPr>
            <w:tcW w:w="1764" w:type="pct"/>
            <w:vAlign w:val="center"/>
          </w:tcPr>
          <w:p w14:paraId="06217253" w14:textId="77777777" w:rsidR="004C6125" w:rsidRPr="00C86D9A" w:rsidRDefault="000B00A9" w:rsidP="00C86D9A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86D9A">
              <w:rPr>
                <w:rFonts w:ascii="Times New Roman" w:hAnsi="Times New Roman" w:cs="Times New Roman"/>
                <w:sz w:val="26"/>
                <w:szCs w:val="26"/>
              </w:rPr>
              <w:t>Outsourcing (</w:t>
            </w:r>
            <w:proofErr w:type="spellStart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>thuê</w:t>
            </w:r>
            <w:proofErr w:type="spellEnd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>ngoài</w:t>
            </w:r>
            <w:proofErr w:type="spellEnd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736" w:type="pct"/>
            <w:vAlign w:val="center"/>
          </w:tcPr>
          <w:p w14:paraId="4C2B7D7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2499" w:type="pct"/>
            <w:vAlign w:val="center"/>
          </w:tcPr>
          <w:p w14:paraId="3B784718" w14:textId="77777777" w:rsidR="004C6125" w:rsidRPr="00E6791A" w:rsidRDefault="000B00A9" w:rsidP="00C86D9A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outsource logistics, production →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nhưng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soát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chi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dài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</w:p>
        </w:tc>
      </w:tr>
      <w:tr w:rsidR="004C6125" w:rsidRPr="00E6791A" w14:paraId="06498B9C" w14:textId="77777777" w:rsidTr="00C86D9A">
        <w:tc>
          <w:tcPr>
            <w:tcW w:w="1764" w:type="pct"/>
            <w:vAlign w:val="center"/>
          </w:tcPr>
          <w:p w14:paraId="58FC1BF2" w14:textId="77777777" w:rsidR="004C6125" w:rsidRPr="00C86D9A" w:rsidRDefault="000B00A9" w:rsidP="00C86D9A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86D9A">
              <w:rPr>
                <w:rFonts w:ascii="Times New Roman" w:hAnsi="Times New Roman" w:cs="Times New Roman"/>
                <w:sz w:val="26"/>
                <w:szCs w:val="26"/>
              </w:rPr>
              <w:t>Software-only (</w:t>
            </w:r>
            <w:proofErr w:type="spellStart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>cứng</w:t>
            </w:r>
            <w:proofErr w:type="spellEnd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736" w:type="pct"/>
            <w:vAlign w:val="center"/>
          </w:tcPr>
          <w:p w14:paraId="5AC8FE6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</w:p>
        </w:tc>
        <w:tc>
          <w:tcPr>
            <w:tcW w:w="2499" w:type="pct"/>
            <w:vAlign w:val="center"/>
          </w:tcPr>
          <w:p w14:paraId="6BD5DB43" w14:textId="77777777" w:rsidR="004C6125" w:rsidRPr="00E6791A" w:rsidRDefault="000B00A9" w:rsidP="00C86D9A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MES/WMS software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AMR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vận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; IoT Gateway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cứng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sensors</w:t>
            </w:r>
          </w:p>
        </w:tc>
      </w:tr>
      <w:tr w:rsidR="004C6125" w:rsidRPr="00E6791A" w14:paraId="10816BC0" w14:textId="77777777" w:rsidTr="00C86D9A">
        <w:tc>
          <w:tcPr>
            <w:tcW w:w="1764" w:type="pct"/>
            <w:vAlign w:val="center"/>
          </w:tcPr>
          <w:p w14:paraId="4E7D934C" w14:textId="77777777" w:rsidR="004C6125" w:rsidRPr="00C86D9A" w:rsidRDefault="000B00A9" w:rsidP="00C86D9A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86D9A">
              <w:rPr>
                <w:rFonts w:ascii="Times New Roman" w:hAnsi="Times New Roman" w:cs="Times New Roman"/>
                <w:sz w:val="26"/>
                <w:szCs w:val="26"/>
              </w:rPr>
              <w:t>DIY (</w:t>
            </w:r>
            <w:proofErr w:type="spellStart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736" w:type="pct"/>
            <w:vAlign w:val="center"/>
          </w:tcPr>
          <w:p w14:paraId="4288AA3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</w:p>
        </w:tc>
        <w:tc>
          <w:tcPr>
            <w:tcW w:w="2499" w:type="pct"/>
            <w:vAlign w:val="center"/>
          </w:tcPr>
          <w:p w14:paraId="0FF6F77F" w14:textId="77777777" w:rsidR="004C6125" w:rsidRPr="00E6791A" w:rsidRDefault="000B00A9" w:rsidP="00C86D9A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DNNVV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lực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R&amp;D IoT/AMR; cost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2-3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</w:p>
        </w:tc>
      </w:tr>
    </w:tbl>
    <w:p w14:paraId="500F6975" w14:textId="6E32E4EC" w:rsidR="004C6125" w:rsidRPr="00E6791A" w:rsidRDefault="00C86D9A" w:rsidP="005B541D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b/>
          <w:sz w:val="26"/>
          <w:szCs w:val="26"/>
        </w:rPr>
        <w:t>Kết</w:t>
      </w:r>
      <w:proofErr w:type="spellEnd"/>
      <w:r w:rsidR="000B00A9"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b/>
          <w:sz w:val="26"/>
          <w:szCs w:val="26"/>
        </w:rPr>
        <w:t>luận</w:t>
      </w:r>
      <w:proofErr w:type="spellEnd"/>
      <w:r w:rsidR="000B00A9"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IoT/AMR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, TCO →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Mekong.</w:t>
      </w:r>
    </w:p>
    <w:p w14:paraId="7A4D9CFE" w14:textId="60E9F121" w:rsidR="004C6125" w:rsidRPr="00C86D9A" w:rsidRDefault="000B00A9" w:rsidP="003F62ED">
      <w:pPr>
        <w:pStyle w:val="ListParagraph"/>
        <w:numPr>
          <w:ilvl w:val="0"/>
          <w:numId w:val="173"/>
        </w:numPr>
        <w:spacing w:before="24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86D9A">
        <w:rPr>
          <w:rFonts w:ascii="Times New Roman" w:hAnsi="Times New Roman" w:cs="Times New Roman"/>
          <w:b/>
          <w:sz w:val="26"/>
          <w:szCs w:val="26"/>
        </w:rPr>
        <w:t>Cạnh</w:t>
      </w:r>
      <w:proofErr w:type="spellEnd"/>
      <w:r w:rsidRPr="00C86D9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86D9A">
        <w:rPr>
          <w:rFonts w:ascii="Times New Roman" w:hAnsi="Times New Roman" w:cs="Times New Roman"/>
          <w:b/>
          <w:sz w:val="26"/>
          <w:szCs w:val="26"/>
        </w:rPr>
        <w:t>tranh</w:t>
      </w:r>
      <w:proofErr w:type="spellEnd"/>
      <w:r w:rsidRPr="00C86D9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86D9A">
        <w:rPr>
          <w:rFonts w:ascii="Times New Roman" w:hAnsi="Times New Roman" w:cs="Times New Roman"/>
          <w:b/>
          <w:sz w:val="26"/>
          <w:szCs w:val="26"/>
        </w:rPr>
        <w:t>trong</w:t>
      </w:r>
      <w:proofErr w:type="spellEnd"/>
      <w:r w:rsidRPr="00C86D9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86D9A">
        <w:rPr>
          <w:rFonts w:ascii="Times New Roman" w:hAnsi="Times New Roman" w:cs="Times New Roman"/>
          <w:b/>
          <w:sz w:val="26"/>
          <w:szCs w:val="26"/>
        </w:rPr>
        <w:t>ngành</w:t>
      </w:r>
      <w:proofErr w:type="spellEnd"/>
      <w:r w:rsidRPr="00C86D9A">
        <w:rPr>
          <w:rFonts w:ascii="Times New Roman" w:hAnsi="Times New Roman" w:cs="Times New Roman"/>
          <w:b/>
          <w:sz w:val="26"/>
          <w:szCs w:val="26"/>
        </w:rPr>
        <w:t xml:space="preserve"> (Competitive Rivalry): CAO (8/10)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7"/>
        <w:gridCol w:w="1662"/>
        <w:gridCol w:w="5868"/>
      </w:tblGrid>
      <w:tr w:rsidR="004C6125" w:rsidRPr="00E6791A" w14:paraId="6BEDC112" w14:textId="77777777" w:rsidTr="00C86D9A">
        <w:tc>
          <w:tcPr>
            <w:tcW w:w="0" w:type="auto"/>
            <w:vAlign w:val="center"/>
          </w:tcPr>
          <w:p w14:paraId="0E8CC745" w14:textId="77777777" w:rsidR="004C6125" w:rsidRPr="00C86D9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D9A">
              <w:rPr>
                <w:rFonts w:ascii="Times New Roman" w:hAnsi="Times New Roman" w:cs="Times New Roman"/>
                <w:b/>
                <w:sz w:val="26"/>
                <w:szCs w:val="26"/>
              </w:rPr>
              <w:t>Yếu</w:t>
            </w:r>
            <w:proofErr w:type="spellEnd"/>
            <w:r w:rsidRPr="00C86D9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D9A">
              <w:rPr>
                <w:rFonts w:ascii="Times New Roman" w:hAnsi="Times New Roman" w:cs="Times New Roman"/>
                <w:b/>
                <w:sz w:val="26"/>
                <w:szCs w:val="26"/>
              </w:rPr>
              <w:t>tố</w:t>
            </w:r>
            <w:proofErr w:type="spellEnd"/>
          </w:p>
        </w:tc>
        <w:tc>
          <w:tcPr>
            <w:tcW w:w="0" w:type="auto"/>
            <w:vAlign w:val="center"/>
          </w:tcPr>
          <w:p w14:paraId="49C55372" w14:textId="77777777" w:rsidR="004C6125" w:rsidRPr="00C86D9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D9A">
              <w:rPr>
                <w:rFonts w:ascii="Times New Roman" w:hAnsi="Times New Roman" w:cs="Times New Roman"/>
                <w:b/>
                <w:sz w:val="26"/>
                <w:szCs w:val="26"/>
              </w:rPr>
              <w:t>Đánh</w:t>
            </w:r>
            <w:proofErr w:type="spellEnd"/>
            <w:r w:rsidRPr="00C86D9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D9A">
              <w:rPr>
                <w:rFonts w:ascii="Times New Roman" w:hAnsi="Times New Roman" w:cs="Times New Roman"/>
                <w:b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0" w:type="auto"/>
            <w:vAlign w:val="center"/>
          </w:tcPr>
          <w:p w14:paraId="321F0ACA" w14:textId="77777777" w:rsidR="004C6125" w:rsidRPr="00C86D9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D9A">
              <w:rPr>
                <w:rFonts w:ascii="Times New Roman" w:hAnsi="Times New Roman" w:cs="Times New Roman"/>
                <w:b/>
                <w:sz w:val="26"/>
                <w:szCs w:val="26"/>
              </w:rPr>
              <w:t>Giải</w:t>
            </w:r>
            <w:proofErr w:type="spellEnd"/>
            <w:r w:rsidRPr="00C86D9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D9A">
              <w:rPr>
                <w:rFonts w:ascii="Times New Roman" w:hAnsi="Times New Roman" w:cs="Times New Roman"/>
                <w:b/>
                <w:sz w:val="26"/>
                <w:szCs w:val="26"/>
              </w:rPr>
              <w:t>thích</w:t>
            </w:r>
            <w:proofErr w:type="spellEnd"/>
          </w:p>
        </w:tc>
      </w:tr>
      <w:tr w:rsidR="004C6125" w:rsidRPr="00E6791A" w14:paraId="748B4E7E" w14:textId="77777777" w:rsidTr="00C86D9A">
        <w:tc>
          <w:tcPr>
            <w:tcW w:w="0" w:type="auto"/>
            <w:vAlign w:val="center"/>
          </w:tcPr>
          <w:p w14:paraId="1B14B9A4" w14:textId="77777777" w:rsidR="004C6125" w:rsidRPr="00C86D9A" w:rsidRDefault="000B00A9" w:rsidP="00C86D9A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>thủ</w:t>
            </w:r>
            <w:proofErr w:type="spellEnd"/>
          </w:p>
        </w:tc>
        <w:tc>
          <w:tcPr>
            <w:tcW w:w="0" w:type="auto"/>
            <w:vAlign w:val="center"/>
          </w:tcPr>
          <w:p w14:paraId="052283D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</w:p>
        </w:tc>
        <w:tc>
          <w:tcPr>
            <w:tcW w:w="0" w:type="auto"/>
            <w:vAlign w:val="center"/>
          </w:tcPr>
          <w:p w14:paraId="1828E950" w14:textId="77777777" w:rsidR="004C6125" w:rsidRPr="00E6791A" w:rsidRDefault="000B00A9" w:rsidP="00C86D9A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: Siemens, Schneider, Rockwell,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MiR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Geek+; 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: HIK Vision, Tuya, DJI; VN: FPT, Viettel, VNPT</w:t>
            </w:r>
          </w:p>
        </w:tc>
      </w:tr>
      <w:tr w:rsidR="004C6125" w:rsidRPr="00E6791A" w14:paraId="4CB095AD" w14:textId="77777777" w:rsidTr="00C86D9A">
        <w:tc>
          <w:tcPr>
            <w:tcW w:w="0" w:type="auto"/>
            <w:vAlign w:val="center"/>
          </w:tcPr>
          <w:p w14:paraId="1F4F2CF7" w14:textId="77777777" w:rsidR="004C6125" w:rsidRPr="00C86D9A" w:rsidRDefault="000B00A9" w:rsidP="00C86D9A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>trưởng</w:t>
            </w:r>
            <w:proofErr w:type="spellEnd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D9A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</w:tcPr>
          <w:p w14:paraId="3B7CB68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 (19-28%/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</w:tcPr>
          <w:p w14:paraId="3A72443C" w14:textId="77777777" w:rsidR="004C6125" w:rsidRPr="00E6791A" w:rsidRDefault="000B00A9" w:rsidP="00C86D9A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chỗ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players,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cạnh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tranh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</w:p>
        </w:tc>
      </w:tr>
      <w:tr w:rsidR="004C6125" w:rsidRPr="00E6791A" w14:paraId="4AB59F5E" w14:textId="77777777" w:rsidTr="00C86D9A">
        <w:tc>
          <w:tcPr>
            <w:tcW w:w="0" w:type="auto"/>
            <w:vAlign w:val="center"/>
          </w:tcPr>
          <w:p w14:paraId="2D6AEC8F" w14:textId="77777777" w:rsidR="004C6125" w:rsidRPr="00C86D9A" w:rsidRDefault="000B00A9" w:rsidP="00C86D9A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86D9A">
              <w:rPr>
                <w:rFonts w:ascii="Times New Roman" w:hAnsi="Times New Roman" w:cs="Times New Roman"/>
                <w:sz w:val="26"/>
                <w:szCs w:val="26"/>
              </w:rPr>
              <w:t>Fixed cost</w:t>
            </w:r>
          </w:p>
        </w:tc>
        <w:tc>
          <w:tcPr>
            <w:tcW w:w="0" w:type="auto"/>
            <w:vAlign w:val="center"/>
          </w:tcPr>
          <w:p w14:paraId="7A01F43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0" w:type="auto"/>
            <w:vAlign w:val="center"/>
          </w:tcPr>
          <w:p w14:paraId="380248F5" w14:textId="77777777" w:rsidR="004C6125" w:rsidRPr="00E6791A" w:rsidRDefault="000B00A9" w:rsidP="00C86D9A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xưởng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SMT, R&amp;D →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utilization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→ pressure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volume</w:t>
            </w:r>
          </w:p>
        </w:tc>
      </w:tr>
      <w:tr w:rsidR="004C6125" w:rsidRPr="00E6791A" w14:paraId="35711596" w14:textId="77777777" w:rsidTr="00C86D9A">
        <w:tc>
          <w:tcPr>
            <w:tcW w:w="0" w:type="auto"/>
            <w:vAlign w:val="center"/>
          </w:tcPr>
          <w:p w14:paraId="34AFB41D" w14:textId="77777777" w:rsidR="004C6125" w:rsidRPr="00C86D9A" w:rsidRDefault="000B00A9" w:rsidP="00C86D9A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86D9A">
              <w:rPr>
                <w:rFonts w:ascii="Times New Roman" w:hAnsi="Times New Roman" w:cs="Times New Roman"/>
                <w:sz w:val="26"/>
                <w:szCs w:val="26"/>
              </w:rPr>
              <w:t>Differentiation</w:t>
            </w:r>
          </w:p>
        </w:tc>
        <w:tc>
          <w:tcPr>
            <w:tcW w:w="0" w:type="auto"/>
            <w:vAlign w:val="center"/>
          </w:tcPr>
          <w:p w14:paraId="539D83A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0" w:type="auto"/>
            <w:vAlign w:val="center"/>
          </w:tcPr>
          <w:p w14:paraId="5CD012E0" w14:textId="77777777" w:rsidR="004C6125" w:rsidRPr="00E6791A" w:rsidRDefault="000B00A9" w:rsidP="00C86D9A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Công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nhau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(LiDAR, SLAM, MQTT, OPC UA) →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khó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differentiate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thuật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thuần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túy</w:t>
            </w:r>
            <w:proofErr w:type="spellEnd"/>
          </w:p>
        </w:tc>
      </w:tr>
      <w:tr w:rsidR="004C6125" w:rsidRPr="00E6791A" w14:paraId="4E011101" w14:textId="77777777" w:rsidTr="00C86D9A">
        <w:tc>
          <w:tcPr>
            <w:tcW w:w="0" w:type="auto"/>
            <w:vAlign w:val="center"/>
          </w:tcPr>
          <w:p w14:paraId="4E55D8C8" w14:textId="77777777" w:rsidR="004C6125" w:rsidRPr="00C86D9A" w:rsidRDefault="000B00A9" w:rsidP="00C86D9A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86D9A">
              <w:rPr>
                <w:rFonts w:ascii="Times New Roman" w:hAnsi="Times New Roman" w:cs="Times New Roman"/>
                <w:sz w:val="26"/>
                <w:szCs w:val="26"/>
              </w:rPr>
              <w:t>Switching cost</w:t>
            </w:r>
          </w:p>
        </w:tc>
        <w:tc>
          <w:tcPr>
            <w:tcW w:w="0" w:type="auto"/>
            <w:vAlign w:val="center"/>
          </w:tcPr>
          <w:p w14:paraId="4E6A60D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0" w:type="auto"/>
            <w:vAlign w:val="center"/>
          </w:tcPr>
          <w:p w14:paraId="62115545" w14:textId="77777777" w:rsidR="004C6125" w:rsidRPr="00E6791A" w:rsidRDefault="000B00A9" w:rsidP="00C86D9A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10-50K USD + 3-6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chút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lock-in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nhưng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</w:p>
        </w:tc>
      </w:tr>
      <w:tr w:rsidR="004C6125" w:rsidRPr="00E6791A" w14:paraId="5EDE2CAD" w14:textId="77777777" w:rsidTr="00C86D9A">
        <w:tc>
          <w:tcPr>
            <w:tcW w:w="0" w:type="auto"/>
            <w:vAlign w:val="center"/>
          </w:tcPr>
          <w:p w14:paraId="19F64482" w14:textId="77777777" w:rsidR="004C6125" w:rsidRPr="00C86D9A" w:rsidRDefault="000B00A9" w:rsidP="00C86D9A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86D9A">
              <w:rPr>
                <w:rFonts w:ascii="Times New Roman" w:hAnsi="Times New Roman" w:cs="Times New Roman"/>
                <w:sz w:val="26"/>
                <w:szCs w:val="26"/>
              </w:rPr>
              <w:t>Exit barrier</w:t>
            </w:r>
          </w:p>
        </w:tc>
        <w:tc>
          <w:tcPr>
            <w:tcW w:w="0" w:type="auto"/>
            <w:vAlign w:val="center"/>
          </w:tcPr>
          <w:p w14:paraId="17AEED5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0" w:type="auto"/>
            <w:vAlign w:val="center"/>
          </w:tcPr>
          <w:p w14:paraId="2CD412B3" w14:textId="77777777" w:rsidR="004C6125" w:rsidRPr="00E6791A" w:rsidRDefault="000B00A9" w:rsidP="00C86D9A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Khó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chuyên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(SMT line, test equipment);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dài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</w:p>
        </w:tc>
      </w:tr>
      <w:tr w:rsidR="004C6125" w:rsidRPr="00E6791A" w14:paraId="112001C3" w14:textId="77777777" w:rsidTr="00C86D9A">
        <w:tc>
          <w:tcPr>
            <w:tcW w:w="0" w:type="auto"/>
            <w:vAlign w:val="center"/>
          </w:tcPr>
          <w:p w14:paraId="0C64C5E9" w14:textId="77777777" w:rsidR="004C6125" w:rsidRPr="00C86D9A" w:rsidRDefault="000B00A9" w:rsidP="00C86D9A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86D9A">
              <w:rPr>
                <w:rFonts w:ascii="Times New Roman" w:hAnsi="Times New Roman" w:cs="Times New Roman"/>
                <w:sz w:val="26"/>
                <w:szCs w:val="26"/>
              </w:rPr>
              <w:t>Strategic stake</w:t>
            </w:r>
          </w:p>
        </w:tc>
        <w:tc>
          <w:tcPr>
            <w:tcW w:w="0" w:type="auto"/>
            <w:vAlign w:val="center"/>
          </w:tcPr>
          <w:p w14:paraId="1109460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0" w:type="auto"/>
            <w:vAlign w:val="center"/>
          </w:tcPr>
          <w:p w14:paraId="2BD1225D" w14:textId="77777777" w:rsidR="004C6125" w:rsidRPr="00E6791A" w:rsidRDefault="000B00A9" w:rsidP="00C86D9A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Đây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ngành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chiến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lược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(Industry 4.0),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phủ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đoàn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đều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cạnh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tranh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dội</w:t>
            </w:r>
            <w:proofErr w:type="spellEnd"/>
          </w:p>
        </w:tc>
      </w:tr>
    </w:tbl>
    <w:p w14:paraId="773F3023" w14:textId="77777777" w:rsidR="00115982" w:rsidRDefault="00115982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13F03D41" w14:textId="32580EDE" w:rsidR="004C6125" w:rsidRPr="00E6791A" w:rsidRDefault="000B00A9" w:rsidP="005B541D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Chiến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lược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cạnh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tranh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Mekong:</w:t>
      </w:r>
    </w:p>
    <w:p w14:paraId="026AAEEC" w14:textId="77777777" w:rsidR="004C6125" w:rsidRPr="00E6791A" w:rsidRDefault="000B00A9" w:rsidP="003F62ED">
      <w:pPr>
        <w:numPr>
          <w:ilvl w:val="0"/>
          <w:numId w:val="37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Focus Strategy: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DNNVV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Nam (83.035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compete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Siemens/Schneider</w:t>
      </w:r>
    </w:p>
    <w:p w14:paraId="51C55213" w14:textId="77777777" w:rsidR="004C6125" w:rsidRPr="00E6791A" w:rsidRDefault="000B00A9" w:rsidP="003F62ED">
      <w:pPr>
        <w:numPr>
          <w:ilvl w:val="0"/>
          <w:numId w:val="37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Differentiation: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70%, customization, after-sales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VND, service 24/7</w:t>
      </w:r>
    </w:p>
    <w:p w14:paraId="19EA818B" w14:textId="77777777" w:rsidR="004C6125" w:rsidRPr="00E6791A" w:rsidRDefault="000B00A9" w:rsidP="003F62ED">
      <w:pPr>
        <w:numPr>
          <w:ilvl w:val="0"/>
          <w:numId w:val="37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Cost Leadership (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trong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niche):</w:t>
      </w:r>
      <w:r w:rsidRPr="00E6791A">
        <w:rPr>
          <w:rFonts w:ascii="Times New Roman" w:hAnsi="Times New Roman" w:cs="Times New Roman"/>
          <w:sz w:val="26"/>
          <w:szCs w:val="26"/>
        </w:rPr>
        <w:t xml:space="preserve"> Giá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20-30%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logistics,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thuế</w:t>
      </w:r>
      <w:proofErr w:type="spellEnd"/>
    </w:p>
    <w:p w14:paraId="5478656C" w14:textId="77777777" w:rsidR="004C6125" w:rsidRPr="00E6791A" w:rsidRDefault="000B00A9" w:rsidP="003F62ED">
      <w:pPr>
        <w:numPr>
          <w:ilvl w:val="0"/>
          <w:numId w:val="37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Speed:</w:t>
      </w:r>
      <w:r w:rsidRPr="00E6791A">
        <w:rPr>
          <w:rFonts w:ascii="Times New Roman" w:hAnsi="Times New Roman" w:cs="Times New Roman"/>
          <w:sz w:val="26"/>
          <w:szCs w:val="26"/>
        </w:rPr>
        <w:t xml:space="preserve"> Faster time-to-market (3-6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order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delivery) vs.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(6-12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29D7B55B" w14:textId="77777777" w:rsidR="004C6125" w:rsidRPr="00E6791A" w:rsidRDefault="000B00A9" w:rsidP="00115982">
      <w:pPr>
        <w:spacing w:before="240"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Tổng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hợp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Five Forces: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17"/>
        <w:gridCol w:w="1107"/>
        <w:gridCol w:w="1265"/>
        <w:gridCol w:w="992"/>
        <w:gridCol w:w="4246"/>
      </w:tblGrid>
      <w:tr w:rsidR="004C6125" w:rsidRPr="00E6791A" w14:paraId="0ED75A60" w14:textId="77777777" w:rsidTr="00D05481">
        <w:tc>
          <w:tcPr>
            <w:tcW w:w="0" w:type="auto"/>
            <w:vAlign w:val="center"/>
          </w:tcPr>
          <w:p w14:paraId="535524B9" w14:textId="77777777" w:rsidR="004C6125" w:rsidRPr="00D05481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05481">
              <w:rPr>
                <w:rFonts w:ascii="Times New Roman" w:hAnsi="Times New Roman" w:cs="Times New Roman"/>
                <w:b/>
                <w:sz w:val="26"/>
                <w:szCs w:val="26"/>
              </w:rPr>
              <w:t>Force</w:t>
            </w:r>
          </w:p>
        </w:tc>
        <w:tc>
          <w:tcPr>
            <w:tcW w:w="0" w:type="auto"/>
            <w:vAlign w:val="center"/>
          </w:tcPr>
          <w:p w14:paraId="046E9DAF" w14:textId="77777777" w:rsidR="004C6125" w:rsidRPr="00D05481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05481">
              <w:rPr>
                <w:rFonts w:ascii="Times New Roman" w:hAnsi="Times New Roman" w:cs="Times New Roman"/>
                <w:b/>
                <w:sz w:val="26"/>
                <w:szCs w:val="26"/>
              </w:rPr>
              <w:t>Mức</w:t>
            </w:r>
            <w:proofErr w:type="spellEnd"/>
            <w:r w:rsidRPr="00D0548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05481">
              <w:rPr>
                <w:rFonts w:ascii="Times New Roman" w:hAnsi="Times New Roman" w:cs="Times New Roman"/>
                <w:b/>
                <w:sz w:val="26"/>
                <w:szCs w:val="26"/>
              </w:rPr>
              <w:t>độ</w:t>
            </w:r>
            <w:proofErr w:type="spellEnd"/>
          </w:p>
        </w:tc>
        <w:tc>
          <w:tcPr>
            <w:tcW w:w="657" w:type="pct"/>
            <w:vAlign w:val="center"/>
          </w:tcPr>
          <w:p w14:paraId="22A3F933" w14:textId="77777777" w:rsidR="004C6125" w:rsidRPr="00D05481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05481">
              <w:rPr>
                <w:rFonts w:ascii="Times New Roman" w:hAnsi="Times New Roman" w:cs="Times New Roman"/>
                <w:b/>
                <w:sz w:val="26"/>
                <w:szCs w:val="26"/>
              </w:rPr>
              <w:t>Trọng</w:t>
            </w:r>
            <w:proofErr w:type="spellEnd"/>
            <w:r w:rsidRPr="00D0548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05481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515" w:type="pct"/>
            <w:vAlign w:val="center"/>
          </w:tcPr>
          <w:p w14:paraId="079BDCF7" w14:textId="77777777" w:rsidR="004C6125" w:rsidRPr="00D05481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05481">
              <w:rPr>
                <w:rFonts w:ascii="Times New Roman" w:hAnsi="Times New Roman" w:cs="Times New Roman"/>
                <w:b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2205" w:type="pct"/>
            <w:vAlign w:val="center"/>
          </w:tcPr>
          <w:p w14:paraId="0178B57E" w14:textId="77777777" w:rsidR="004C6125" w:rsidRPr="00D05481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05481">
              <w:rPr>
                <w:rFonts w:ascii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D0548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05481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  <w:r w:rsidRPr="00D0548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05481">
              <w:rPr>
                <w:rFonts w:ascii="Times New Roman" w:hAnsi="Times New Roman" w:cs="Times New Roman"/>
                <w:b/>
                <w:sz w:val="26"/>
                <w:szCs w:val="26"/>
              </w:rPr>
              <w:t>chiến</w:t>
            </w:r>
            <w:proofErr w:type="spellEnd"/>
            <w:r w:rsidRPr="00D0548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05481">
              <w:rPr>
                <w:rFonts w:ascii="Times New Roman" w:hAnsi="Times New Roman" w:cs="Times New Roman"/>
                <w:b/>
                <w:sz w:val="26"/>
                <w:szCs w:val="26"/>
              </w:rPr>
              <w:t>lược</w:t>
            </w:r>
            <w:proofErr w:type="spellEnd"/>
          </w:p>
        </w:tc>
      </w:tr>
      <w:tr w:rsidR="004C6125" w:rsidRPr="00E6791A" w14:paraId="10BB083C" w14:textId="77777777" w:rsidTr="00D05481">
        <w:tc>
          <w:tcPr>
            <w:tcW w:w="0" w:type="auto"/>
            <w:vAlign w:val="center"/>
          </w:tcPr>
          <w:p w14:paraId="76B2BFCF" w14:textId="77777777" w:rsidR="004C6125" w:rsidRPr="00D05481" w:rsidRDefault="000B00A9" w:rsidP="00D05481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05481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>Đe</w:t>
            </w:r>
            <w:proofErr w:type="spellEnd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>dọa</w:t>
            </w:r>
            <w:proofErr w:type="spellEnd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0" w:type="auto"/>
            <w:vAlign w:val="center"/>
          </w:tcPr>
          <w:p w14:paraId="4275509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657" w:type="pct"/>
            <w:vAlign w:val="center"/>
          </w:tcPr>
          <w:p w14:paraId="29A2623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15%</w:t>
            </w:r>
          </w:p>
        </w:tc>
        <w:tc>
          <w:tcPr>
            <w:tcW w:w="515" w:type="pct"/>
            <w:vAlign w:val="center"/>
          </w:tcPr>
          <w:p w14:paraId="559DAC6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6/10</w:t>
            </w:r>
          </w:p>
        </w:tc>
        <w:tc>
          <w:tcPr>
            <w:tcW w:w="2205" w:type="pct"/>
            <w:vAlign w:val="center"/>
          </w:tcPr>
          <w:p w14:paraId="1CEB7A2E" w14:textId="77777777" w:rsidR="004C6125" w:rsidRPr="00E6791A" w:rsidRDefault="000B00A9" w:rsidP="00D05481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brand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3-5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</w:p>
        </w:tc>
      </w:tr>
      <w:tr w:rsidR="004C6125" w:rsidRPr="00E6791A" w14:paraId="69648546" w14:textId="77777777" w:rsidTr="00D05481">
        <w:tc>
          <w:tcPr>
            <w:tcW w:w="0" w:type="auto"/>
            <w:vAlign w:val="center"/>
          </w:tcPr>
          <w:p w14:paraId="7237B13F" w14:textId="77777777" w:rsidR="004C6125" w:rsidRPr="00D05481" w:rsidRDefault="000B00A9" w:rsidP="00D05481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05481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>Sức</w:t>
            </w:r>
            <w:proofErr w:type="spellEnd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>mạnh</w:t>
            </w:r>
            <w:proofErr w:type="spellEnd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</w:p>
        </w:tc>
        <w:tc>
          <w:tcPr>
            <w:tcW w:w="0" w:type="auto"/>
            <w:vAlign w:val="center"/>
          </w:tcPr>
          <w:p w14:paraId="5D97BAB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657" w:type="pct"/>
            <w:vAlign w:val="center"/>
          </w:tcPr>
          <w:p w14:paraId="20E2F00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25%</w:t>
            </w:r>
          </w:p>
        </w:tc>
        <w:tc>
          <w:tcPr>
            <w:tcW w:w="515" w:type="pct"/>
            <w:vAlign w:val="center"/>
          </w:tcPr>
          <w:p w14:paraId="3D1DEA9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7/10</w:t>
            </w:r>
          </w:p>
        </w:tc>
        <w:tc>
          <w:tcPr>
            <w:tcW w:w="2205" w:type="pct"/>
            <w:vAlign w:val="center"/>
          </w:tcPr>
          <w:p w14:paraId="3FBDA4B5" w14:textId="77777777" w:rsidR="004C6125" w:rsidRPr="00E6791A" w:rsidRDefault="000B00A9" w:rsidP="00D05481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Ưu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tiên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địa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hóa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đa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nhà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cung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cấp</w:t>
            </w:r>
            <w:proofErr w:type="spellEnd"/>
          </w:p>
        </w:tc>
      </w:tr>
      <w:tr w:rsidR="004C6125" w:rsidRPr="00E6791A" w14:paraId="7BA90B04" w14:textId="77777777" w:rsidTr="00D05481">
        <w:tc>
          <w:tcPr>
            <w:tcW w:w="0" w:type="auto"/>
            <w:vAlign w:val="center"/>
          </w:tcPr>
          <w:p w14:paraId="5059C03F" w14:textId="77777777" w:rsidR="004C6125" w:rsidRPr="00D05481" w:rsidRDefault="000B00A9" w:rsidP="00D05481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05481">
              <w:rPr>
                <w:rFonts w:ascii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>Sức</w:t>
            </w:r>
            <w:proofErr w:type="spellEnd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>mạnh</w:t>
            </w:r>
            <w:proofErr w:type="spellEnd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</w:tcPr>
          <w:p w14:paraId="1E31075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657" w:type="pct"/>
            <w:vAlign w:val="center"/>
          </w:tcPr>
          <w:p w14:paraId="59F3F91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20%</w:t>
            </w:r>
          </w:p>
        </w:tc>
        <w:tc>
          <w:tcPr>
            <w:tcW w:w="515" w:type="pct"/>
            <w:vAlign w:val="center"/>
          </w:tcPr>
          <w:p w14:paraId="7FA6ADD4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5/10</w:t>
            </w:r>
          </w:p>
        </w:tc>
        <w:tc>
          <w:tcPr>
            <w:tcW w:w="2205" w:type="pct"/>
            <w:vAlign w:val="center"/>
          </w:tcPr>
          <w:p w14:paraId="3867A81C" w14:textId="77777777" w:rsidR="004C6125" w:rsidRPr="00E6791A" w:rsidRDefault="000B00A9" w:rsidP="00D05481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Value-based pricing, bundling, lock-in strategies</w:t>
            </w:r>
          </w:p>
        </w:tc>
      </w:tr>
      <w:tr w:rsidR="004C6125" w:rsidRPr="00E6791A" w14:paraId="44B1E89D" w14:textId="77777777" w:rsidTr="00D05481">
        <w:tc>
          <w:tcPr>
            <w:tcW w:w="0" w:type="auto"/>
            <w:vAlign w:val="center"/>
          </w:tcPr>
          <w:p w14:paraId="1F189848" w14:textId="77777777" w:rsidR="004C6125" w:rsidRPr="00D05481" w:rsidRDefault="000B00A9" w:rsidP="00D05481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05481">
              <w:rPr>
                <w:rFonts w:ascii="Times New Roma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>Đe</w:t>
            </w:r>
            <w:proofErr w:type="spellEnd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>dọa</w:t>
            </w:r>
            <w:proofErr w:type="spellEnd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  <w:proofErr w:type="spellEnd"/>
          </w:p>
        </w:tc>
        <w:tc>
          <w:tcPr>
            <w:tcW w:w="0" w:type="auto"/>
            <w:vAlign w:val="center"/>
          </w:tcPr>
          <w:p w14:paraId="0D96D78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</w:p>
        </w:tc>
        <w:tc>
          <w:tcPr>
            <w:tcW w:w="657" w:type="pct"/>
            <w:vAlign w:val="center"/>
          </w:tcPr>
          <w:p w14:paraId="6ED61F1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10%</w:t>
            </w:r>
          </w:p>
        </w:tc>
        <w:tc>
          <w:tcPr>
            <w:tcW w:w="515" w:type="pct"/>
            <w:vAlign w:val="center"/>
          </w:tcPr>
          <w:p w14:paraId="2772B9A7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3/10</w:t>
            </w:r>
          </w:p>
        </w:tc>
        <w:tc>
          <w:tcPr>
            <w:tcW w:w="2205" w:type="pct"/>
            <w:vAlign w:val="center"/>
          </w:tcPr>
          <w:p w14:paraId="7748F37D" w14:textId="77777777" w:rsidR="004C6125" w:rsidRPr="00E6791A" w:rsidRDefault="000B00A9" w:rsidP="00D05481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Education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lợi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ích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IoT/AMR so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manual/traditional</w:t>
            </w:r>
          </w:p>
        </w:tc>
      </w:tr>
      <w:tr w:rsidR="004C6125" w:rsidRPr="00E6791A" w14:paraId="2C5E0463" w14:textId="77777777" w:rsidTr="00D05481">
        <w:tc>
          <w:tcPr>
            <w:tcW w:w="0" w:type="auto"/>
            <w:vAlign w:val="center"/>
          </w:tcPr>
          <w:p w14:paraId="78359F94" w14:textId="77777777" w:rsidR="004C6125" w:rsidRPr="00D05481" w:rsidRDefault="000B00A9" w:rsidP="00D05481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05481">
              <w:rPr>
                <w:rFonts w:ascii="Times New Roman" w:hAnsi="Times New Roman" w:cs="Times New Roman"/>
                <w:sz w:val="26"/>
                <w:szCs w:val="26"/>
              </w:rPr>
              <w:t xml:space="preserve">5. </w:t>
            </w:r>
            <w:proofErr w:type="spellStart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>Cạnh</w:t>
            </w:r>
            <w:proofErr w:type="spellEnd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>tranh</w:t>
            </w:r>
            <w:proofErr w:type="spellEnd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</w:tcPr>
          <w:p w14:paraId="3C37FB1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657" w:type="pct"/>
            <w:vAlign w:val="center"/>
          </w:tcPr>
          <w:p w14:paraId="4AA83A7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30%</w:t>
            </w:r>
          </w:p>
        </w:tc>
        <w:tc>
          <w:tcPr>
            <w:tcW w:w="515" w:type="pct"/>
            <w:vAlign w:val="center"/>
          </w:tcPr>
          <w:p w14:paraId="32D76E93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8/10</w:t>
            </w:r>
          </w:p>
        </w:tc>
        <w:tc>
          <w:tcPr>
            <w:tcW w:w="2205" w:type="pct"/>
            <w:vAlign w:val="center"/>
          </w:tcPr>
          <w:p w14:paraId="0DB9CF9A" w14:textId="77777777" w:rsidR="004C6125" w:rsidRPr="00E6791A" w:rsidRDefault="000B00A9" w:rsidP="00D05481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Focus niche, differentiation, cost leadership</w:t>
            </w:r>
          </w:p>
        </w:tc>
      </w:tr>
      <w:tr w:rsidR="004C6125" w:rsidRPr="00E6791A" w14:paraId="785C1155" w14:textId="77777777" w:rsidTr="00D05481">
        <w:tc>
          <w:tcPr>
            <w:tcW w:w="0" w:type="auto"/>
            <w:vAlign w:val="center"/>
          </w:tcPr>
          <w:p w14:paraId="2DDB21B5" w14:textId="77777777" w:rsidR="004C6125" w:rsidRPr="00D05481" w:rsidRDefault="000B00A9" w:rsidP="00D05481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05481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</w:p>
        </w:tc>
        <w:tc>
          <w:tcPr>
            <w:tcW w:w="0" w:type="auto"/>
            <w:vAlign w:val="center"/>
          </w:tcPr>
          <w:p w14:paraId="4AA8EB21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57" w:type="pct"/>
            <w:vAlign w:val="center"/>
          </w:tcPr>
          <w:p w14:paraId="4D512AAD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100%</w:t>
            </w:r>
          </w:p>
        </w:tc>
        <w:tc>
          <w:tcPr>
            <w:tcW w:w="515" w:type="pct"/>
            <w:vAlign w:val="center"/>
          </w:tcPr>
          <w:p w14:paraId="3DDF18F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6,3/10</w:t>
            </w:r>
          </w:p>
        </w:tc>
        <w:tc>
          <w:tcPr>
            <w:tcW w:w="2205" w:type="pct"/>
            <w:vAlign w:val="center"/>
          </w:tcPr>
          <w:p w14:paraId="32CCDD8C" w14:textId="77777777" w:rsidR="004C6125" w:rsidRPr="00E6791A" w:rsidRDefault="000B00A9" w:rsidP="00D05481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Ngành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hấp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dẫn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trung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bình-cao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cần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chiến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lược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rõ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</w:p>
        </w:tc>
      </w:tr>
    </w:tbl>
    <w:p w14:paraId="7F11E309" w14:textId="77777777" w:rsidR="004C6125" w:rsidRPr="00E6791A" w:rsidRDefault="000B00A9" w:rsidP="005B541D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Attractiveness Score: 6,3/10 →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Ngành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hấp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dẫn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TRUNG BÌNH-CAO</w:t>
      </w:r>
    </w:p>
    <w:p w14:paraId="6C3FC588" w14:textId="77777777" w:rsidR="004C6125" w:rsidRPr="00E6791A" w:rsidRDefault="000B00A9" w:rsidP="005B541D">
      <w:pPr>
        <w:spacing w:before="24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Khuyến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nghị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chiến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lược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6589D695" w14:textId="77777777" w:rsidR="004C6125" w:rsidRPr="00E6791A" w:rsidRDefault="000B00A9" w:rsidP="003F62ED">
      <w:pPr>
        <w:numPr>
          <w:ilvl w:val="0"/>
          <w:numId w:val="38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Tập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trung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giảm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phụ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thuộc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nhà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cung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cấp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70%)</w:t>
      </w:r>
    </w:p>
    <w:p w14:paraId="73FA0CC9" w14:textId="77777777" w:rsidR="004C6125" w:rsidRPr="00E6791A" w:rsidRDefault="000B00A9" w:rsidP="003F62ED">
      <w:pPr>
        <w:numPr>
          <w:ilvl w:val="0"/>
          <w:numId w:val="38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Differentiation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mạnh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(customization, service, brand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Nam)</w:t>
      </w:r>
    </w:p>
    <w:p w14:paraId="5AC9621F" w14:textId="77777777" w:rsidR="004C6125" w:rsidRPr="00E6791A" w:rsidRDefault="000B00A9" w:rsidP="003F62ED">
      <w:pPr>
        <w:numPr>
          <w:ilvl w:val="0"/>
          <w:numId w:val="38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Build brand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nhanh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3-5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rào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mới</w:t>
      </w:r>
      <w:proofErr w:type="spellEnd"/>
    </w:p>
    <w:p w14:paraId="7AC616B3" w14:textId="77777777" w:rsidR="004C6125" w:rsidRPr="00E6791A" w:rsidRDefault="000B00A9" w:rsidP="003F62ED">
      <w:pPr>
        <w:numPr>
          <w:ilvl w:val="0"/>
          <w:numId w:val="38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Focus niche DNNVV VN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compete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rộng</w:t>
      </w:r>
      <w:proofErr w:type="spellEnd"/>
    </w:p>
    <w:p w14:paraId="278CF947" w14:textId="77777777" w:rsidR="00D05481" w:rsidRDefault="00D05481" w:rsidP="005B541D">
      <w:pPr>
        <w:pStyle w:val="Heading3"/>
        <w:keepNext w:val="0"/>
        <w:spacing w:before="0" w:after="0" w:line="312" w:lineRule="auto"/>
        <w:jc w:val="both"/>
        <w:rPr>
          <w:rFonts w:ascii="Times New Roman" w:hAnsi="Times New Roman" w:cs="Times New Roman"/>
          <w:b w:val="0"/>
        </w:rPr>
        <w:sectPr w:rsidR="00D05481" w:rsidSect="007A510C">
          <w:pgSz w:w="11906" w:h="16838" w:code="9"/>
          <w:pgMar w:top="1418" w:right="851" w:bottom="851" w:left="1418" w:header="720" w:footer="720" w:gutter="0"/>
          <w:cols w:space="720"/>
          <w:docGrid w:linePitch="299"/>
        </w:sectPr>
      </w:pPr>
    </w:p>
    <w:p w14:paraId="1C61D042" w14:textId="4707CE8C" w:rsidR="004C6125" w:rsidRPr="00D05481" w:rsidRDefault="00D05481" w:rsidP="005B541D">
      <w:pPr>
        <w:pStyle w:val="Heading3"/>
        <w:keepNext w:val="0"/>
        <w:spacing w:before="0" w:after="0" w:line="312" w:lineRule="auto"/>
        <w:jc w:val="both"/>
        <w:rPr>
          <w:rFonts w:ascii="Times New Roman" w:hAnsi="Times New Roman" w:cs="Times New Roman"/>
        </w:rPr>
      </w:pPr>
      <w:bookmarkStart w:id="73" w:name="_Toc212283292"/>
      <w:r w:rsidRPr="00D05481">
        <w:rPr>
          <w:rFonts w:ascii="Times New Roman" w:hAnsi="Times New Roman" w:cs="Times New Roman"/>
        </w:rPr>
        <w:t>I.5</w:t>
      </w:r>
      <w:r w:rsidR="000B00A9" w:rsidRPr="00D05481">
        <w:rPr>
          <w:rFonts w:ascii="Times New Roman" w:hAnsi="Times New Roman" w:cs="Times New Roman"/>
        </w:rPr>
        <w:t xml:space="preserve">.3. Ma </w:t>
      </w:r>
      <w:proofErr w:type="spellStart"/>
      <w:r w:rsidR="000B00A9" w:rsidRPr="00D05481">
        <w:rPr>
          <w:rFonts w:ascii="Times New Roman" w:hAnsi="Times New Roman" w:cs="Times New Roman"/>
        </w:rPr>
        <w:t>trận</w:t>
      </w:r>
      <w:proofErr w:type="spellEnd"/>
      <w:r w:rsidR="000B00A9" w:rsidRPr="00D05481">
        <w:rPr>
          <w:rFonts w:ascii="Times New Roman" w:hAnsi="Times New Roman" w:cs="Times New Roman"/>
        </w:rPr>
        <w:t xml:space="preserve"> </w:t>
      </w:r>
      <w:proofErr w:type="spellStart"/>
      <w:r w:rsidR="000B00A9" w:rsidRPr="00D05481">
        <w:rPr>
          <w:rFonts w:ascii="Times New Roman" w:hAnsi="Times New Roman" w:cs="Times New Roman"/>
        </w:rPr>
        <w:t>cạnh</w:t>
      </w:r>
      <w:proofErr w:type="spellEnd"/>
      <w:r w:rsidR="000B00A9" w:rsidRPr="00D05481">
        <w:rPr>
          <w:rFonts w:ascii="Times New Roman" w:hAnsi="Times New Roman" w:cs="Times New Roman"/>
        </w:rPr>
        <w:t xml:space="preserve"> </w:t>
      </w:r>
      <w:proofErr w:type="spellStart"/>
      <w:r w:rsidR="000B00A9" w:rsidRPr="00D05481">
        <w:rPr>
          <w:rFonts w:ascii="Times New Roman" w:hAnsi="Times New Roman" w:cs="Times New Roman"/>
        </w:rPr>
        <w:t>tranh</w:t>
      </w:r>
      <w:proofErr w:type="spellEnd"/>
      <w:r w:rsidR="000B00A9" w:rsidRPr="00D05481">
        <w:rPr>
          <w:rFonts w:ascii="Times New Roman" w:hAnsi="Times New Roman" w:cs="Times New Roman"/>
        </w:rPr>
        <w:t xml:space="preserve"> chi </w:t>
      </w:r>
      <w:proofErr w:type="spellStart"/>
      <w:r w:rsidR="000B00A9" w:rsidRPr="00D05481">
        <w:rPr>
          <w:rFonts w:ascii="Times New Roman" w:hAnsi="Times New Roman" w:cs="Times New Roman"/>
        </w:rPr>
        <w:t>tiết</w:t>
      </w:r>
      <w:bookmarkEnd w:id="73"/>
      <w:proofErr w:type="spellEnd"/>
    </w:p>
    <w:p w14:paraId="6F7F37EF" w14:textId="3E840E5C" w:rsidR="004C6125" w:rsidRPr="00E6791A" w:rsidRDefault="000B00A9" w:rsidP="005B541D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loại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đối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thủ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7E91C25B" w14:textId="77777777" w:rsidR="004C6125" w:rsidRPr="00E6791A" w:rsidRDefault="000B00A9" w:rsidP="005B541D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TIER 1: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Ông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lớn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quốc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tế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(Global Giants)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22"/>
        <w:gridCol w:w="1290"/>
        <w:gridCol w:w="1569"/>
        <w:gridCol w:w="1287"/>
        <w:gridCol w:w="1299"/>
        <w:gridCol w:w="2693"/>
        <w:gridCol w:w="1983"/>
        <w:gridCol w:w="2516"/>
      </w:tblGrid>
      <w:tr w:rsidR="00115982" w:rsidRPr="00E6791A" w14:paraId="4F078B49" w14:textId="77777777" w:rsidTr="00D05481">
        <w:tc>
          <w:tcPr>
            <w:tcW w:w="660" w:type="pct"/>
            <w:vAlign w:val="center"/>
          </w:tcPr>
          <w:p w14:paraId="38DA2B0C" w14:textId="77777777" w:rsidR="004C6125" w:rsidRPr="00115982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>thủ</w:t>
            </w:r>
            <w:proofErr w:type="spellEnd"/>
          </w:p>
        </w:tc>
        <w:tc>
          <w:tcPr>
            <w:tcW w:w="443" w:type="pct"/>
            <w:vAlign w:val="center"/>
          </w:tcPr>
          <w:p w14:paraId="24B24D4B" w14:textId="77777777" w:rsidR="004C6125" w:rsidRPr="00115982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>Quốc</w:t>
            </w:r>
            <w:proofErr w:type="spellEnd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>gia</w:t>
            </w:r>
            <w:proofErr w:type="spellEnd"/>
          </w:p>
        </w:tc>
        <w:tc>
          <w:tcPr>
            <w:tcW w:w="539" w:type="pct"/>
            <w:vAlign w:val="center"/>
          </w:tcPr>
          <w:p w14:paraId="674BF93B" w14:textId="77777777" w:rsidR="004C6125" w:rsidRPr="00115982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Doanh </w:t>
            </w:r>
            <w:proofErr w:type="spellStart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>thu</w:t>
            </w:r>
            <w:proofErr w:type="spellEnd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2024</w:t>
            </w:r>
          </w:p>
        </w:tc>
        <w:tc>
          <w:tcPr>
            <w:tcW w:w="442" w:type="pct"/>
            <w:vAlign w:val="center"/>
          </w:tcPr>
          <w:p w14:paraId="68A5351B" w14:textId="77777777" w:rsidR="004C6125" w:rsidRPr="00115982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>Thị</w:t>
            </w:r>
            <w:proofErr w:type="spellEnd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>phần</w:t>
            </w:r>
            <w:proofErr w:type="spellEnd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IoT </w:t>
            </w:r>
            <w:proofErr w:type="spellStart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>IIoT</w:t>
            </w:r>
            <w:proofErr w:type="spellEnd"/>
          </w:p>
        </w:tc>
        <w:tc>
          <w:tcPr>
            <w:tcW w:w="446" w:type="pct"/>
            <w:vAlign w:val="center"/>
          </w:tcPr>
          <w:p w14:paraId="24F3437F" w14:textId="77777777" w:rsidR="004C6125" w:rsidRPr="00115982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>Thị</w:t>
            </w:r>
            <w:proofErr w:type="spellEnd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>phần</w:t>
            </w:r>
            <w:proofErr w:type="spellEnd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AMR</w:t>
            </w:r>
          </w:p>
        </w:tc>
        <w:tc>
          <w:tcPr>
            <w:tcW w:w="925" w:type="pct"/>
            <w:vAlign w:val="center"/>
          </w:tcPr>
          <w:p w14:paraId="23712E30" w14:textId="77777777" w:rsidR="004C6125" w:rsidRPr="00115982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>Điểm</w:t>
            </w:r>
            <w:proofErr w:type="spellEnd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>mạnh</w:t>
            </w:r>
            <w:proofErr w:type="spellEnd"/>
          </w:p>
        </w:tc>
        <w:tc>
          <w:tcPr>
            <w:tcW w:w="681" w:type="pct"/>
            <w:vAlign w:val="center"/>
          </w:tcPr>
          <w:p w14:paraId="4805B31D" w14:textId="77777777" w:rsidR="004C6125" w:rsidRPr="00115982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>Điểm</w:t>
            </w:r>
            <w:proofErr w:type="spellEnd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>yếu</w:t>
            </w:r>
            <w:proofErr w:type="spellEnd"/>
          </w:p>
        </w:tc>
        <w:tc>
          <w:tcPr>
            <w:tcW w:w="864" w:type="pct"/>
            <w:vAlign w:val="center"/>
          </w:tcPr>
          <w:p w14:paraId="1DB54AE9" w14:textId="77777777" w:rsidR="004C6125" w:rsidRPr="00115982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>Chiến</w:t>
            </w:r>
            <w:proofErr w:type="spellEnd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>lược</w:t>
            </w:r>
            <w:proofErr w:type="spellEnd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>đầu</w:t>
            </w:r>
            <w:proofErr w:type="spellEnd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Mekong</w:t>
            </w:r>
          </w:p>
        </w:tc>
      </w:tr>
      <w:tr w:rsidR="00115982" w:rsidRPr="00E6791A" w14:paraId="63E2821E" w14:textId="77777777" w:rsidTr="00D05481">
        <w:tc>
          <w:tcPr>
            <w:tcW w:w="660" w:type="pct"/>
            <w:vAlign w:val="center"/>
          </w:tcPr>
          <w:p w14:paraId="6F7743A9" w14:textId="77777777" w:rsidR="004C6125" w:rsidRPr="00E6791A" w:rsidRDefault="000B00A9" w:rsidP="00D05481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Siemens</w:t>
            </w:r>
          </w:p>
        </w:tc>
        <w:tc>
          <w:tcPr>
            <w:tcW w:w="443" w:type="pct"/>
            <w:vAlign w:val="center"/>
          </w:tcPr>
          <w:p w14:paraId="4D6BA9E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Đức</w:t>
            </w:r>
          </w:p>
        </w:tc>
        <w:tc>
          <w:tcPr>
            <w:tcW w:w="539" w:type="pct"/>
            <w:vAlign w:val="center"/>
          </w:tcPr>
          <w:p w14:paraId="3662A29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78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EUR</w:t>
            </w:r>
          </w:p>
        </w:tc>
        <w:tc>
          <w:tcPr>
            <w:tcW w:w="442" w:type="pct"/>
            <w:vAlign w:val="center"/>
          </w:tcPr>
          <w:p w14:paraId="01037AB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18,5%</w:t>
            </w:r>
          </w:p>
        </w:tc>
        <w:tc>
          <w:tcPr>
            <w:tcW w:w="446" w:type="pct"/>
            <w:vAlign w:val="center"/>
          </w:tcPr>
          <w:p w14:paraId="7D881A8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8%</w:t>
            </w:r>
          </w:p>
        </w:tc>
        <w:tc>
          <w:tcPr>
            <w:tcW w:w="925" w:type="pct"/>
            <w:vAlign w:val="center"/>
          </w:tcPr>
          <w:p w14:paraId="696F32B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Brand #1, R&amp;D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mạnh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PLC+IoT+MES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681" w:type="pct"/>
            <w:vAlign w:val="center"/>
          </w:tcPr>
          <w:p w14:paraId="69F8A0C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Giá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(+50-80%), slow response,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ít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customization</w:t>
            </w:r>
          </w:p>
        </w:tc>
        <w:tc>
          <w:tcPr>
            <w:tcW w:w="864" w:type="pct"/>
            <w:vAlign w:val="center"/>
          </w:tcPr>
          <w:p w14:paraId="023C71B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Avoid head-to-head;</w:t>
            </w: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target DNNVV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budget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Siemens</w:t>
            </w:r>
          </w:p>
        </w:tc>
      </w:tr>
      <w:tr w:rsidR="00115982" w:rsidRPr="00E6791A" w14:paraId="3D7CB280" w14:textId="77777777" w:rsidTr="00D05481">
        <w:tc>
          <w:tcPr>
            <w:tcW w:w="660" w:type="pct"/>
            <w:vAlign w:val="center"/>
          </w:tcPr>
          <w:p w14:paraId="03A6AB8C" w14:textId="77777777" w:rsidR="004C6125" w:rsidRPr="00E6791A" w:rsidRDefault="000B00A9" w:rsidP="00D05481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Schneider Electric</w:t>
            </w:r>
          </w:p>
        </w:tc>
        <w:tc>
          <w:tcPr>
            <w:tcW w:w="443" w:type="pct"/>
            <w:vAlign w:val="center"/>
          </w:tcPr>
          <w:p w14:paraId="2C0FBA8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Pháp</w:t>
            </w:r>
            <w:proofErr w:type="spellEnd"/>
          </w:p>
        </w:tc>
        <w:tc>
          <w:tcPr>
            <w:tcW w:w="539" w:type="pct"/>
            <w:vAlign w:val="center"/>
          </w:tcPr>
          <w:p w14:paraId="7273AE5F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36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EUR</w:t>
            </w:r>
          </w:p>
        </w:tc>
        <w:tc>
          <w:tcPr>
            <w:tcW w:w="442" w:type="pct"/>
            <w:vAlign w:val="center"/>
          </w:tcPr>
          <w:p w14:paraId="5AF570D7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15,2%</w:t>
            </w:r>
          </w:p>
        </w:tc>
        <w:tc>
          <w:tcPr>
            <w:tcW w:w="446" w:type="pct"/>
            <w:vAlign w:val="center"/>
          </w:tcPr>
          <w:p w14:paraId="14F6CB8A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6%</w:t>
            </w:r>
          </w:p>
        </w:tc>
        <w:tc>
          <w:tcPr>
            <w:tcW w:w="925" w:type="pct"/>
            <w:vAlign w:val="center"/>
          </w:tcPr>
          <w:p w14:paraId="5AEB220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Brand #2,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EcoStruxure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platform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mạnh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, global service</w:t>
            </w:r>
          </w:p>
        </w:tc>
        <w:tc>
          <w:tcPr>
            <w:tcW w:w="681" w:type="pct"/>
            <w:vAlign w:val="center"/>
          </w:tcPr>
          <w:p w14:paraId="09856FE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Giá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(+40-60%),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phức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tạp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overkill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DNNVV</w:t>
            </w:r>
          </w:p>
        </w:tc>
        <w:tc>
          <w:tcPr>
            <w:tcW w:w="864" w:type="pct"/>
            <w:vAlign w:val="center"/>
          </w:tcPr>
          <w:p w14:paraId="5F222F4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Same as Siemens; emphasize "right-sized solution"</w:t>
            </w:r>
          </w:p>
        </w:tc>
      </w:tr>
      <w:tr w:rsidR="00115982" w:rsidRPr="00E6791A" w14:paraId="14009E79" w14:textId="77777777" w:rsidTr="00D05481">
        <w:tc>
          <w:tcPr>
            <w:tcW w:w="660" w:type="pct"/>
            <w:vAlign w:val="center"/>
          </w:tcPr>
          <w:p w14:paraId="73D8AE11" w14:textId="77777777" w:rsidR="004C6125" w:rsidRPr="00E6791A" w:rsidRDefault="000B00A9" w:rsidP="00D05481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Rockwell Automation</w:t>
            </w:r>
          </w:p>
        </w:tc>
        <w:tc>
          <w:tcPr>
            <w:tcW w:w="443" w:type="pct"/>
            <w:vAlign w:val="center"/>
          </w:tcPr>
          <w:p w14:paraId="5A9AACA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Mỹ</w:t>
            </w:r>
            <w:proofErr w:type="spellEnd"/>
          </w:p>
        </w:tc>
        <w:tc>
          <w:tcPr>
            <w:tcW w:w="539" w:type="pct"/>
            <w:vAlign w:val="center"/>
          </w:tcPr>
          <w:p w14:paraId="7ADE3A7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8,5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442" w:type="pct"/>
            <w:vAlign w:val="center"/>
          </w:tcPr>
          <w:p w14:paraId="3A76B39D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12,8%</w:t>
            </w:r>
          </w:p>
        </w:tc>
        <w:tc>
          <w:tcPr>
            <w:tcW w:w="446" w:type="pct"/>
            <w:vAlign w:val="center"/>
          </w:tcPr>
          <w:p w14:paraId="76D55E94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5%</w:t>
            </w:r>
          </w:p>
        </w:tc>
        <w:tc>
          <w:tcPr>
            <w:tcW w:w="925" w:type="pct"/>
            <w:vAlign w:val="center"/>
          </w:tcPr>
          <w:p w14:paraId="729A5E1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Allen-Bradley PLC dominance (30%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), FactoryTalk</w:t>
            </w:r>
          </w:p>
        </w:tc>
        <w:tc>
          <w:tcPr>
            <w:tcW w:w="681" w:type="pct"/>
            <w:vAlign w:val="center"/>
          </w:tcPr>
          <w:p w14:paraId="2718317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Giá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Mỹ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ít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ASEAN</w:t>
            </w:r>
          </w:p>
        </w:tc>
        <w:tc>
          <w:tcPr>
            <w:tcW w:w="864" w:type="pct"/>
            <w:vAlign w:val="center"/>
          </w:tcPr>
          <w:p w14:paraId="662E29A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Focus ASEAN market where Rockwell </w:t>
            </w:r>
            <w:proofErr w:type="gram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weak</w:t>
            </w:r>
            <w:proofErr w:type="gramEnd"/>
          </w:p>
        </w:tc>
      </w:tr>
    </w:tbl>
    <w:p w14:paraId="41DDD328" w14:textId="77777777" w:rsidR="00115982" w:rsidRDefault="00115982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76CC4146" w14:textId="44D887C8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TIER 2: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Nhà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xuất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chuyên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biệt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(Specialists)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1"/>
        <w:gridCol w:w="1276"/>
        <w:gridCol w:w="1559"/>
        <w:gridCol w:w="1278"/>
        <w:gridCol w:w="1415"/>
        <w:gridCol w:w="2551"/>
        <w:gridCol w:w="1983"/>
        <w:gridCol w:w="2516"/>
      </w:tblGrid>
      <w:tr w:rsidR="00D05481" w:rsidRPr="00E6791A" w14:paraId="1F067FB2" w14:textId="77777777" w:rsidTr="00D05481">
        <w:trPr>
          <w:cantSplit/>
          <w:tblHeader/>
        </w:trPr>
        <w:tc>
          <w:tcPr>
            <w:tcW w:w="680" w:type="pct"/>
            <w:vAlign w:val="center"/>
          </w:tcPr>
          <w:p w14:paraId="14F118E9" w14:textId="77777777" w:rsidR="004C6125" w:rsidRPr="00115982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>thủ</w:t>
            </w:r>
            <w:proofErr w:type="spellEnd"/>
          </w:p>
        </w:tc>
        <w:tc>
          <w:tcPr>
            <w:tcW w:w="438" w:type="pct"/>
            <w:vAlign w:val="center"/>
          </w:tcPr>
          <w:p w14:paraId="00556D81" w14:textId="77777777" w:rsidR="004C6125" w:rsidRPr="00115982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>Quốc</w:t>
            </w:r>
            <w:proofErr w:type="spellEnd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>gia</w:t>
            </w:r>
            <w:proofErr w:type="spellEnd"/>
          </w:p>
        </w:tc>
        <w:tc>
          <w:tcPr>
            <w:tcW w:w="535" w:type="pct"/>
            <w:vAlign w:val="center"/>
          </w:tcPr>
          <w:p w14:paraId="68568C95" w14:textId="77777777" w:rsidR="004C6125" w:rsidRPr="00115982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Doanh </w:t>
            </w:r>
            <w:proofErr w:type="spellStart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>thu</w:t>
            </w:r>
            <w:proofErr w:type="spellEnd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2024</w:t>
            </w:r>
          </w:p>
        </w:tc>
        <w:tc>
          <w:tcPr>
            <w:tcW w:w="439" w:type="pct"/>
            <w:vAlign w:val="center"/>
          </w:tcPr>
          <w:p w14:paraId="5B5C1C1A" w14:textId="77777777" w:rsidR="004C6125" w:rsidRPr="00115982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>Thị</w:t>
            </w:r>
            <w:proofErr w:type="spellEnd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>phần</w:t>
            </w:r>
            <w:proofErr w:type="spellEnd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AMR</w:t>
            </w:r>
          </w:p>
        </w:tc>
        <w:tc>
          <w:tcPr>
            <w:tcW w:w="486" w:type="pct"/>
            <w:vAlign w:val="center"/>
          </w:tcPr>
          <w:p w14:paraId="77AEEFDA" w14:textId="77777777" w:rsidR="004C6125" w:rsidRPr="00115982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>Sản</w:t>
            </w:r>
            <w:proofErr w:type="spellEnd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>phẩm</w:t>
            </w:r>
            <w:proofErr w:type="spellEnd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876" w:type="pct"/>
            <w:vAlign w:val="center"/>
          </w:tcPr>
          <w:p w14:paraId="0D34794E" w14:textId="77777777" w:rsidR="004C6125" w:rsidRPr="00115982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>Điểm</w:t>
            </w:r>
            <w:proofErr w:type="spellEnd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>mạnh</w:t>
            </w:r>
            <w:proofErr w:type="spellEnd"/>
          </w:p>
        </w:tc>
        <w:tc>
          <w:tcPr>
            <w:tcW w:w="681" w:type="pct"/>
            <w:vAlign w:val="center"/>
          </w:tcPr>
          <w:p w14:paraId="311E6999" w14:textId="77777777" w:rsidR="004C6125" w:rsidRPr="00115982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>Điểm</w:t>
            </w:r>
            <w:proofErr w:type="spellEnd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>yếu</w:t>
            </w:r>
            <w:proofErr w:type="spellEnd"/>
          </w:p>
        </w:tc>
        <w:tc>
          <w:tcPr>
            <w:tcW w:w="864" w:type="pct"/>
            <w:vAlign w:val="center"/>
          </w:tcPr>
          <w:p w14:paraId="76C5D843" w14:textId="77777777" w:rsidR="004C6125" w:rsidRPr="00115982" w:rsidRDefault="000B00A9" w:rsidP="0011598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>Chiến</w:t>
            </w:r>
            <w:proofErr w:type="spellEnd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>lược</w:t>
            </w:r>
            <w:proofErr w:type="spellEnd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>đầu</w:t>
            </w:r>
            <w:proofErr w:type="spellEnd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Mekong</w:t>
            </w:r>
          </w:p>
        </w:tc>
      </w:tr>
      <w:tr w:rsidR="00D05481" w:rsidRPr="00E6791A" w14:paraId="6EC42647" w14:textId="77777777" w:rsidTr="00D05481">
        <w:trPr>
          <w:cantSplit/>
        </w:trPr>
        <w:tc>
          <w:tcPr>
            <w:tcW w:w="680" w:type="pct"/>
            <w:vAlign w:val="center"/>
          </w:tcPr>
          <w:p w14:paraId="575DA528" w14:textId="77777777" w:rsidR="004C6125" w:rsidRPr="00E6791A" w:rsidRDefault="000B00A9" w:rsidP="00D05481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MiR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(Mobile Industrial Robots)</w:t>
            </w:r>
          </w:p>
        </w:tc>
        <w:tc>
          <w:tcPr>
            <w:tcW w:w="438" w:type="pct"/>
            <w:vAlign w:val="center"/>
          </w:tcPr>
          <w:p w14:paraId="3E95D309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Đan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Mạch</w:t>
            </w:r>
            <w:proofErr w:type="spellEnd"/>
          </w:p>
        </w:tc>
        <w:tc>
          <w:tcPr>
            <w:tcW w:w="535" w:type="pct"/>
            <w:vAlign w:val="center"/>
          </w:tcPr>
          <w:p w14:paraId="14CDE281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832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439" w:type="pct"/>
            <w:vAlign w:val="center"/>
          </w:tcPr>
          <w:p w14:paraId="3977275C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18,5%</w:t>
            </w:r>
          </w:p>
        </w:tc>
        <w:tc>
          <w:tcPr>
            <w:tcW w:w="486" w:type="pct"/>
            <w:vAlign w:val="center"/>
          </w:tcPr>
          <w:p w14:paraId="2B2DCC9D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MiR100/250/500/1000</w:t>
            </w:r>
          </w:p>
        </w:tc>
        <w:tc>
          <w:tcPr>
            <w:tcW w:w="876" w:type="pct"/>
            <w:vAlign w:val="center"/>
          </w:tcPr>
          <w:p w14:paraId="170F74DC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Công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AMR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dễ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fleet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mgmt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  <w:proofErr w:type="spellEnd"/>
          </w:p>
        </w:tc>
        <w:tc>
          <w:tcPr>
            <w:tcW w:w="681" w:type="pct"/>
            <w:vAlign w:val="center"/>
          </w:tcPr>
          <w:p w14:paraId="4702DCE2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Giá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rất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cao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(50-80K USD/robot)</w:t>
            </w: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support ASEAN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yếu</w:t>
            </w:r>
            <w:proofErr w:type="spellEnd"/>
          </w:p>
        </w:tc>
        <w:tc>
          <w:tcPr>
            <w:tcW w:w="864" w:type="pct"/>
            <w:vAlign w:val="center"/>
          </w:tcPr>
          <w:p w14:paraId="53E0B672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Price: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thấp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hơn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40-50%;</w:t>
            </w: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localization; support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</w:p>
        </w:tc>
      </w:tr>
      <w:tr w:rsidR="00D05481" w:rsidRPr="00E6791A" w14:paraId="7BA9EB4B" w14:textId="77777777" w:rsidTr="00D05481">
        <w:trPr>
          <w:cantSplit/>
        </w:trPr>
        <w:tc>
          <w:tcPr>
            <w:tcW w:w="680" w:type="pct"/>
            <w:vAlign w:val="center"/>
          </w:tcPr>
          <w:p w14:paraId="75FD5D16" w14:textId="77777777" w:rsidR="004C6125" w:rsidRPr="00E6791A" w:rsidRDefault="000B00A9" w:rsidP="00D05481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Geek+ /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Quicktron</w:t>
            </w:r>
            <w:proofErr w:type="spellEnd"/>
          </w:p>
        </w:tc>
        <w:tc>
          <w:tcPr>
            <w:tcW w:w="438" w:type="pct"/>
            <w:vAlign w:val="center"/>
          </w:tcPr>
          <w:p w14:paraId="13E91965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</w:p>
        </w:tc>
        <w:tc>
          <w:tcPr>
            <w:tcW w:w="535" w:type="pct"/>
            <w:vAlign w:val="center"/>
          </w:tcPr>
          <w:p w14:paraId="707FE9AA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684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439" w:type="pct"/>
            <w:vAlign w:val="center"/>
          </w:tcPr>
          <w:p w14:paraId="763424E0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15,2%</w:t>
            </w:r>
          </w:p>
        </w:tc>
        <w:tc>
          <w:tcPr>
            <w:tcW w:w="486" w:type="pct"/>
            <w:vAlign w:val="center"/>
          </w:tcPr>
          <w:p w14:paraId="4977AAF9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EVE,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RoboShuttle</w:t>
            </w:r>
            <w:proofErr w:type="spellEnd"/>
          </w:p>
        </w:tc>
        <w:tc>
          <w:tcPr>
            <w:tcW w:w="876" w:type="pct"/>
            <w:vAlign w:val="center"/>
          </w:tcPr>
          <w:p w14:paraId="0EE6E734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Giá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rẻ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(15-35K USD),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(40.000 robot deployed)</w:t>
            </w:r>
          </w:p>
        </w:tc>
        <w:tc>
          <w:tcPr>
            <w:tcW w:w="681" w:type="pct"/>
            <w:vAlign w:val="center"/>
          </w:tcPr>
          <w:p w14:paraId="4B407A13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Chất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lượng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không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đồng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đều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after-sales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yếu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brand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yếu</w:t>
            </w:r>
            <w:proofErr w:type="spellEnd"/>
          </w:p>
        </w:tc>
        <w:tc>
          <w:tcPr>
            <w:tcW w:w="864" w:type="pct"/>
            <w:vAlign w:val="center"/>
          </w:tcPr>
          <w:p w14:paraId="03980FFC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Quality + Service:</w:t>
            </w: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emphasize reliability, uptime &gt;95%, warranty 3 years</w:t>
            </w:r>
          </w:p>
        </w:tc>
      </w:tr>
      <w:tr w:rsidR="00D05481" w:rsidRPr="00E6791A" w14:paraId="193FF06D" w14:textId="77777777" w:rsidTr="00D05481">
        <w:trPr>
          <w:cantSplit/>
        </w:trPr>
        <w:tc>
          <w:tcPr>
            <w:tcW w:w="680" w:type="pct"/>
            <w:vAlign w:val="center"/>
          </w:tcPr>
          <w:p w14:paraId="40B497A7" w14:textId="77777777" w:rsidR="004C6125" w:rsidRPr="00E6791A" w:rsidRDefault="000B00A9" w:rsidP="00D05481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Fetch Robotics</w:t>
            </w:r>
          </w:p>
        </w:tc>
        <w:tc>
          <w:tcPr>
            <w:tcW w:w="438" w:type="pct"/>
            <w:vAlign w:val="center"/>
          </w:tcPr>
          <w:p w14:paraId="6B2AC1CC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Mỹ</w:t>
            </w:r>
            <w:proofErr w:type="spellEnd"/>
          </w:p>
        </w:tc>
        <w:tc>
          <w:tcPr>
            <w:tcW w:w="535" w:type="pct"/>
            <w:vAlign w:val="center"/>
          </w:tcPr>
          <w:p w14:paraId="6259B109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576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439" w:type="pct"/>
            <w:vAlign w:val="center"/>
          </w:tcPr>
          <w:p w14:paraId="25E97EE9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12,8%</w:t>
            </w:r>
          </w:p>
        </w:tc>
        <w:tc>
          <w:tcPr>
            <w:tcW w:w="486" w:type="pct"/>
            <w:vAlign w:val="center"/>
          </w:tcPr>
          <w:p w14:paraId="09B685EB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Freight,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HMIShelf</w:t>
            </w:r>
            <w:proofErr w:type="spellEnd"/>
          </w:p>
        </w:tc>
        <w:tc>
          <w:tcPr>
            <w:tcW w:w="876" w:type="pct"/>
            <w:vAlign w:val="center"/>
          </w:tcPr>
          <w:p w14:paraId="3A3C309C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Fleet management platform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mạnh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, cloud-based</w:t>
            </w:r>
          </w:p>
        </w:tc>
        <w:tc>
          <w:tcPr>
            <w:tcW w:w="681" w:type="pct"/>
            <w:vAlign w:val="center"/>
          </w:tcPr>
          <w:p w14:paraId="322198E7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Giá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support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châu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Á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yếu</w:t>
            </w:r>
            <w:proofErr w:type="spellEnd"/>
          </w:p>
        </w:tc>
        <w:tc>
          <w:tcPr>
            <w:tcW w:w="864" w:type="pct"/>
            <w:vAlign w:val="center"/>
          </w:tcPr>
          <w:p w14:paraId="4DF3B3A7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Same as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MiR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; highlight local support 24/7</w:t>
            </w:r>
          </w:p>
        </w:tc>
      </w:tr>
      <w:tr w:rsidR="00D05481" w:rsidRPr="00E6791A" w14:paraId="25099BBA" w14:textId="77777777" w:rsidTr="00D05481">
        <w:trPr>
          <w:cantSplit/>
        </w:trPr>
        <w:tc>
          <w:tcPr>
            <w:tcW w:w="680" w:type="pct"/>
            <w:vAlign w:val="center"/>
          </w:tcPr>
          <w:p w14:paraId="44F74882" w14:textId="77777777" w:rsidR="004C6125" w:rsidRPr="00E6791A" w:rsidRDefault="000B00A9" w:rsidP="00D05481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KUKA</w:t>
            </w:r>
          </w:p>
        </w:tc>
        <w:tc>
          <w:tcPr>
            <w:tcW w:w="438" w:type="pct"/>
            <w:vAlign w:val="center"/>
          </w:tcPr>
          <w:p w14:paraId="5DA584EE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Đức</w:t>
            </w:r>
          </w:p>
        </w:tc>
        <w:tc>
          <w:tcPr>
            <w:tcW w:w="535" w:type="pct"/>
            <w:vAlign w:val="center"/>
          </w:tcPr>
          <w:p w14:paraId="31E99945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3,3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EUR</w:t>
            </w:r>
          </w:p>
        </w:tc>
        <w:tc>
          <w:tcPr>
            <w:tcW w:w="439" w:type="pct"/>
            <w:vAlign w:val="center"/>
          </w:tcPr>
          <w:p w14:paraId="69A9BABD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10,5%</w:t>
            </w:r>
          </w:p>
        </w:tc>
        <w:tc>
          <w:tcPr>
            <w:tcW w:w="486" w:type="pct"/>
            <w:vAlign w:val="center"/>
          </w:tcPr>
          <w:p w14:paraId="2F6DDA39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KMR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iiwa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(AMR + robot arm)</w:t>
            </w:r>
          </w:p>
        </w:tc>
        <w:tc>
          <w:tcPr>
            <w:tcW w:w="876" w:type="pct"/>
            <w:vAlign w:val="center"/>
          </w:tcPr>
          <w:p w14:paraId="24599653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robot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cánh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tay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(#1 industrial robot)</w:t>
            </w:r>
          </w:p>
        </w:tc>
        <w:tc>
          <w:tcPr>
            <w:tcW w:w="681" w:type="pct"/>
            <w:vAlign w:val="center"/>
          </w:tcPr>
          <w:p w14:paraId="1BE8AAEC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Giá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cực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(80-120K USD),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phức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tạp</w:t>
            </w:r>
            <w:proofErr w:type="spellEnd"/>
          </w:p>
        </w:tc>
        <w:tc>
          <w:tcPr>
            <w:tcW w:w="864" w:type="pct"/>
            <w:vAlign w:val="center"/>
          </w:tcPr>
          <w:p w14:paraId="47F1DF20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Target simple AMR segment, not mobile manipulation</w:t>
            </w:r>
          </w:p>
        </w:tc>
      </w:tr>
      <w:tr w:rsidR="00D05481" w:rsidRPr="00E6791A" w14:paraId="4058361E" w14:textId="77777777" w:rsidTr="00D05481">
        <w:trPr>
          <w:cantSplit/>
        </w:trPr>
        <w:tc>
          <w:tcPr>
            <w:tcW w:w="680" w:type="pct"/>
            <w:vAlign w:val="center"/>
          </w:tcPr>
          <w:p w14:paraId="7CA804E2" w14:textId="77777777" w:rsidR="004C6125" w:rsidRPr="00E6791A" w:rsidRDefault="000B00A9" w:rsidP="00D05481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Omron</w:t>
            </w:r>
          </w:p>
        </w:tc>
        <w:tc>
          <w:tcPr>
            <w:tcW w:w="438" w:type="pct"/>
            <w:vAlign w:val="center"/>
          </w:tcPr>
          <w:p w14:paraId="54D05BE5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</w:p>
        </w:tc>
        <w:tc>
          <w:tcPr>
            <w:tcW w:w="535" w:type="pct"/>
            <w:vAlign w:val="center"/>
          </w:tcPr>
          <w:p w14:paraId="58623B87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7,5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439" w:type="pct"/>
            <w:vAlign w:val="center"/>
          </w:tcPr>
          <w:p w14:paraId="4B9293FE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9,2%</w:t>
            </w:r>
          </w:p>
        </w:tc>
        <w:tc>
          <w:tcPr>
            <w:tcW w:w="486" w:type="pct"/>
            <w:vAlign w:val="center"/>
          </w:tcPr>
          <w:p w14:paraId="51444AF8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LD-60/90/250</w:t>
            </w:r>
          </w:p>
        </w:tc>
        <w:tc>
          <w:tcPr>
            <w:tcW w:w="876" w:type="pct"/>
            <w:vAlign w:val="center"/>
          </w:tcPr>
          <w:p w14:paraId="43FCE1D0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cậy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(MTBF &gt;20.000h), brand Nhật</w:t>
            </w:r>
          </w:p>
        </w:tc>
        <w:tc>
          <w:tcPr>
            <w:tcW w:w="681" w:type="pct"/>
            <w:vAlign w:val="center"/>
          </w:tcPr>
          <w:p w14:paraId="576FBA9C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Công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cũ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(magnetic tape),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864" w:type="pct"/>
            <w:vAlign w:val="center"/>
          </w:tcPr>
          <w:p w14:paraId="7456C889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Emphasize modern tech (LiDAR SLAM vs. magnetic tape)</w:t>
            </w:r>
          </w:p>
        </w:tc>
      </w:tr>
    </w:tbl>
    <w:p w14:paraId="4D3621F7" w14:textId="77777777" w:rsidR="00115982" w:rsidRDefault="00115982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</w:p>
    <w:p w14:paraId="6AF9DAFE" w14:textId="77777777" w:rsidR="00D05481" w:rsidRDefault="00D05481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1320EA9A" w14:textId="6DEAFD07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TIER 3: Players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địa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Việt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Nam (Local Players)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53"/>
        <w:gridCol w:w="1654"/>
        <w:gridCol w:w="2248"/>
        <w:gridCol w:w="1205"/>
        <w:gridCol w:w="1552"/>
        <w:gridCol w:w="3200"/>
        <w:gridCol w:w="2347"/>
      </w:tblGrid>
      <w:tr w:rsidR="004C6125" w:rsidRPr="00E6791A" w14:paraId="4E4740F2" w14:textId="77777777" w:rsidTr="00115982">
        <w:tc>
          <w:tcPr>
            <w:tcW w:w="808" w:type="pct"/>
          </w:tcPr>
          <w:p w14:paraId="70D4D748" w14:textId="77777777" w:rsidR="004C6125" w:rsidRPr="00115982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>thủ</w:t>
            </w:r>
            <w:proofErr w:type="spellEnd"/>
          </w:p>
        </w:tc>
        <w:tc>
          <w:tcPr>
            <w:tcW w:w="568" w:type="pct"/>
          </w:tcPr>
          <w:p w14:paraId="3053CDFB" w14:textId="77777777" w:rsidR="004C6125" w:rsidRPr="00115982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Doanh </w:t>
            </w:r>
            <w:proofErr w:type="spellStart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>thu</w:t>
            </w:r>
            <w:proofErr w:type="spellEnd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VN (2024)</w:t>
            </w:r>
          </w:p>
        </w:tc>
        <w:tc>
          <w:tcPr>
            <w:tcW w:w="772" w:type="pct"/>
          </w:tcPr>
          <w:p w14:paraId="1A11F485" w14:textId="77777777" w:rsidR="004C6125" w:rsidRPr="00115982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>Sản</w:t>
            </w:r>
            <w:proofErr w:type="spellEnd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414" w:type="pct"/>
          </w:tcPr>
          <w:p w14:paraId="3DDE6018" w14:textId="77777777" w:rsidR="004C6125" w:rsidRPr="00115982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>Thị</w:t>
            </w:r>
            <w:proofErr w:type="spellEnd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533" w:type="pct"/>
          </w:tcPr>
          <w:p w14:paraId="17194107" w14:textId="77777777" w:rsidR="004C6125" w:rsidRPr="00115982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>Điểm</w:t>
            </w:r>
            <w:proofErr w:type="spellEnd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>mạnh</w:t>
            </w:r>
            <w:proofErr w:type="spellEnd"/>
          </w:p>
        </w:tc>
        <w:tc>
          <w:tcPr>
            <w:tcW w:w="1099" w:type="pct"/>
          </w:tcPr>
          <w:p w14:paraId="3EE067E2" w14:textId="77777777" w:rsidR="004C6125" w:rsidRPr="00115982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>Điểm</w:t>
            </w:r>
            <w:proofErr w:type="spellEnd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>yếu</w:t>
            </w:r>
            <w:proofErr w:type="spellEnd"/>
          </w:p>
        </w:tc>
        <w:tc>
          <w:tcPr>
            <w:tcW w:w="806" w:type="pct"/>
          </w:tcPr>
          <w:p w14:paraId="41FE27BC" w14:textId="77777777" w:rsidR="004C6125" w:rsidRPr="00115982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>Chiến</w:t>
            </w:r>
            <w:proofErr w:type="spellEnd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>lược</w:t>
            </w:r>
            <w:proofErr w:type="spellEnd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Mekong</w:t>
            </w:r>
          </w:p>
        </w:tc>
      </w:tr>
      <w:tr w:rsidR="004C6125" w:rsidRPr="00E6791A" w14:paraId="21029AC8" w14:textId="77777777" w:rsidTr="00115982">
        <w:tc>
          <w:tcPr>
            <w:tcW w:w="808" w:type="pct"/>
          </w:tcPr>
          <w:p w14:paraId="1E93621A" w14:textId="77777777" w:rsidR="004C6125" w:rsidRPr="00E6791A" w:rsidRDefault="000B00A9" w:rsidP="00D05481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FPT Smart Cloud</w:t>
            </w:r>
          </w:p>
        </w:tc>
        <w:tc>
          <w:tcPr>
            <w:tcW w:w="568" w:type="pct"/>
          </w:tcPr>
          <w:p w14:paraId="17273F49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~50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772" w:type="pct"/>
          </w:tcPr>
          <w:p w14:paraId="57B3A411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IoT Platform (software),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cứng</w:t>
            </w:r>
            <w:proofErr w:type="spellEnd"/>
          </w:p>
        </w:tc>
        <w:tc>
          <w:tcPr>
            <w:tcW w:w="414" w:type="pct"/>
          </w:tcPr>
          <w:p w14:paraId="21AA0422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5-8%</w:t>
            </w:r>
          </w:p>
        </w:tc>
        <w:tc>
          <w:tcPr>
            <w:tcW w:w="533" w:type="pct"/>
          </w:tcPr>
          <w:p w14:paraId="126D4BAB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Brand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mạnh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FPT,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</w:p>
        </w:tc>
        <w:tc>
          <w:tcPr>
            <w:tcW w:w="1099" w:type="pct"/>
          </w:tcPr>
          <w:p w14:paraId="05FCA542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Gateway/AMR,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</w:p>
        </w:tc>
        <w:tc>
          <w:tcPr>
            <w:tcW w:w="806" w:type="pct"/>
          </w:tcPr>
          <w:p w14:paraId="485C890D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Hardware + Software bundle;</w:t>
            </w: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OEM partnership with FPT</w:t>
            </w:r>
          </w:p>
        </w:tc>
      </w:tr>
      <w:tr w:rsidR="004C6125" w:rsidRPr="00E6791A" w14:paraId="1B2C3932" w14:textId="77777777" w:rsidTr="00115982">
        <w:tc>
          <w:tcPr>
            <w:tcW w:w="808" w:type="pct"/>
          </w:tcPr>
          <w:p w14:paraId="7BF8A313" w14:textId="77777777" w:rsidR="004C6125" w:rsidRPr="00E6791A" w:rsidRDefault="000B00A9" w:rsidP="00D05481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Viettel IoT</w:t>
            </w:r>
          </w:p>
        </w:tc>
        <w:tc>
          <w:tcPr>
            <w:tcW w:w="568" w:type="pct"/>
          </w:tcPr>
          <w:p w14:paraId="0C95077E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~30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772" w:type="pct"/>
          </w:tcPr>
          <w:p w14:paraId="4C4D1C5A" w14:textId="77777777" w:rsidR="004C6125" w:rsidRPr="003420BE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nb-NO"/>
              </w:rPr>
            </w:pPr>
            <w:r w:rsidRPr="003420BE">
              <w:rPr>
                <w:rFonts w:ascii="Times New Roman" w:hAnsi="Times New Roman" w:cs="Times New Roman"/>
                <w:sz w:val="26"/>
                <w:szCs w:val="26"/>
                <w:lang w:val="nb-NO"/>
              </w:rPr>
              <w:t>IoT Platform, NB-IoT SIM</w:t>
            </w:r>
          </w:p>
        </w:tc>
        <w:tc>
          <w:tcPr>
            <w:tcW w:w="414" w:type="pct"/>
          </w:tcPr>
          <w:p w14:paraId="45458FA6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3-5%</w:t>
            </w:r>
          </w:p>
        </w:tc>
        <w:tc>
          <w:tcPr>
            <w:tcW w:w="533" w:type="pct"/>
          </w:tcPr>
          <w:p w14:paraId="18A49CD0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NB-IoT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phủ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90% VN, brand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mạnh</w:t>
            </w:r>
            <w:proofErr w:type="spellEnd"/>
          </w:p>
        </w:tc>
        <w:tc>
          <w:tcPr>
            <w:tcW w:w="1099" w:type="pct"/>
          </w:tcPr>
          <w:p w14:paraId="7E20924E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telecom</w:t>
            </w:r>
          </w:p>
        </w:tc>
        <w:tc>
          <w:tcPr>
            <w:tcW w:w="806" w:type="pct"/>
          </w:tcPr>
          <w:p w14:paraId="4299A3C3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Partnership: Viettel SIM + Mekong Gateway</w:t>
            </w:r>
          </w:p>
        </w:tc>
      </w:tr>
      <w:tr w:rsidR="004C6125" w:rsidRPr="00E6791A" w14:paraId="22B86F55" w14:textId="77777777" w:rsidTr="00115982">
        <w:tc>
          <w:tcPr>
            <w:tcW w:w="808" w:type="pct"/>
          </w:tcPr>
          <w:p w14:paraId="0A9B0657" w14:textId="77777777" w:rsidR="004C6125" w:rsidRPr="00E6791A" w:rsidRDefault="000B00A9" w:rsidP="00D05481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VNPT Technology</w:t>
            </w:r>
          </w:p>
        </w:tc>
        <w:tc>
          <w:tcPr>
            <w:tcW w:w="568" w:type="pct"/>
          </w:tcPr>
          <w:p w14:paraId="784EDC8B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~20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772" w:type="pct"/>
          </w:tcPr>
          <w:p w14:paraId="046FAF65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Smart City solutions</w:t>
            </w:r>
          </w:p>
        </w:tc>
        <w:tc>
          <w:tcPr>
            <w:tcW w:w="414" w:type="pct"/>
          </w:tcPr>
          <w:p w14:paraId="4BA86293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2-3%</w:t>
            </w:r>
          </w:p>
        </w:tc>
        <w:tc>
          <w:tcPr>
            <w:tcW w:w="533" w:type="pct"/>
          </w:tcPr>
          <w:p w14:paraId="15DA73AD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Quan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phủ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, tender</w:t>
            </w:r>
          </w:p>
        </w:tc>
        <w:tc>
          <w:tcPr>
            <w:tcW w:w="1099" w:type="pct"/>
          </w:tcPr>
          <w:p w14:paraId="78947841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Yếu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R&amp;D,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riêng</w:t>
            </w:r>
            <w:proofErr w:type="spellEnd"/>
          </w:p>
        </w:tc>
        <w:tc>
          <w:tcPr>
            <w:tcW w:w="806" w:type="pct"/>
          </w:tcPr>
          <w:p w14:paraId="72D64F98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Focus B2B DNNVV, VNPT focus B2G</w:t>
            </w:r>
          </w:p>
        </w:tc>
      </w:tr>
      <w:tr w:rsidR="004C6125" w:rsidRPr="00E6791A" w14:paraId="4AE28C8F" w14:textId="77777777" w:rsidTr="00115982">
        <w:tc>
          <w:tcPr>
            <w:tcW w:w="808" w:type="pct"/>
          </w:tcPr>
          <w:p w14:paraId="1893E620" w14:textId="77777777" w:rsidR="004C6125" w:rsidRPr="00E6791A" w:rsidRDefault="000B00A9" w:rsidP="00D05481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Startup VN (CMC, TMA, Orient, v.v.)</w:t>
            </w:r>
          </w:p>
        </w:tc>
        <w:tc>
          <w:tcPr>
            <w:tcW w:w="568" w:type="pct"/>
          </w:tcPr>
          <w:p w14:paraId="7CF00FB8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&lt;10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ty</w:t>
            </w:r>
          </w:p>
        </w:tc>
        <w:tc>
          <w:tcPr>
            <w:tcW w:w="772" w:type="pct"/>
          </w:tcPr>
          <w:p w14:paraId="20980B98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IoT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nhỏ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lẻ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, pilot</w:t>
            </w:r>
          </w:p>
        </w:tc>
        <w:tc>
          <w:tcPr>
            <w:tcW w:w="414" w:type="pct"/>
          </w:tcPr>
          <w:p w14:paraId="0401828A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&lt;5%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</w:p>
        </w:tc>
        <w:tc>
          <w:tcPr>
            <w:tcW w:w="533" w:type="pct"/>
          </w:tcPr>
          <w:p w14:paraId="48F9A413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Linh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</w:p>
        </w:tc>
        <w:tc>
          <w:tcPr>
            <w:tcW w:w="1099" w:type="pct"/>
          </w:tcPr>
          <w:p w14:paraId="2C1852BB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Nhỏ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vốn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scale</w:t>
            </w:r>
          </w:p>
        </w:tc>
        <w:tc>
          <w:tcPr>
            <w:tcW w:w="806" w:type="pct"/>
          </w:tcPr>
          <w:p w14:paraId="3C2AA401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Scale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raise capital, build brand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xa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rời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startup</w:t>
            </w:r>
          </w:p>
        </w:tc>
      </w:tr>
    </w:tbl>
    <w:p w14:paraId="3D883AA1" w14:textId="77777777" w:rsidR="00115982" w:rsidRDefault="00115982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</w:p>
    <w:p w14:paraId="789D1B98" w14:textId="77777777" w:rsidR="00D05481" w:rsidRDefault="00D05481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70372DC0" w14:textId="2AD997B1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Ma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trận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cạnh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tranh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đa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chiều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53"/>
        <w:gridCol w:w="1112"/>
        <w:gridCol w:w="1126"/>
        <w:gridCol w:w="1126"/>
        <w:gridCol w:w="1329"/>
        <w:gridCol w:w="1004"/>
        <w:gridCol w:w="1004"/>
        <w:gridCol w:w="1004"/>
        <w:gridCol w:w="1185"/>
        <w:gridCol w:w="2516"/>
      </w:tblGrid>
      <w:tr w:rsidR="004C6125" w:rsidRPr="00E6791A" w14:paraId="2837D0DE" w14:textId="77777777" w:rsidTr="00D05481">
        <w:tc>
          <w:tcPr>
            <w:tcW w:w="0" w:type="auto"/>
            <w:vAlign w:val="center"/>
          </w:tcPr>
          <w:p w14:paraId="0FE31CDC" w14:textId="77777777" w:rsidR="004C6125" w:rsidRPr="00115982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>chí</w:t>
            </w:r>
            <w:proofErr w:type="spellEnd"/>
          </w:p>
        </w:tc>
        <w:tc>
          <w:tcPr>
            <w:tcW w:w="0" w:type="auto"/>
            <w:vAlign w:val="center"/>
          </w:tcPr>
          <w:p w14:paraId="16D6CC03" w14:textId="77777777" w:rsidR="004C6125" w:rsidRPr="00115982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>Trọng</w:t>
            </w:r>
            <w:proofErr w:type="spellEnd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0" w:type="auto"/>
            <w:vAlign w:val="center"/>
          </w:tcPr>
          <w:p w14:paraId="495D4962" w14:textId="77777777" w:rsidR="004C6125" w:rsidRPr="00115982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>Mekong</w:t>
            </w:r>
          </w:p>
        </w:tc>
        <w:tc>
          <w:tcPr>
            <w:tcW w:w="0" w:type="auto"/>
            <w:vAlign w:val="center"/>
          </w:tcPr>
          <w:p w14:paraId="1AD51A95" w14:textId="77777777" w:rsidR="004C6125" w:rsidRPr="00115982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>Siemens</w:t>
            </w:r>
          </w:p>
        </w:tc>
        <w:tc>
          <w:tcPr>
            <w:tcW w:w="0" w:type="auto"/>
            <w:vAlign w:val="center"/>
          </w:tcPr>
          <w:p w14:paraId="7C6981C5" w14:textId="77777777" w:rsidR="004C6125" w:rsidRPr="00115982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>Schneider</w:t>
            </w:r>
          </w:p>
        </w:tc>
        <w:tc>
          <w:tcPr>
            <w:tcW w:w="0" w:type="auto"/>
            <w:vAlign w:val="center"/>
          </w:tcPr>
          <w:p w14:paraId="76A452E2" w14:textId="77777777" w:rsidR="004C6125" w:rsidRPr="00115982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>MiR</w:t>
            </w:r>
            <w:proofErr w:type="spellEnd"/>
          </w:p>
        </w:tc>
        <w:tc>
          <w:tcPr>
            <w:tcW w:w="0" w:type="auto"/>
            <w:vAlign w:val="center"/>
          </w:tcPr>
          <w:p w14:paraId="190C8CBC" w14:textId="77777777" w:rsidR="004C6125" w:rsidRPr="00115982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>Geek+</w:t>
            </w:r>
          </w:p>
        </w:tc>
        <w:tc>
          <w:tcPr>
            <w:tcW w:w="0" w:type="auto"/>
            <w:vAlign w:val="center"/>
          </w:tcPr>
          <w:p w14:paraId="117FB9AE" w14:textId="77777777" w:rsidR="004C6125" w:rsidRPr="00115982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>FPT</w:t>
            </w:r>
          </w:p>
        </w:tc>
        <w:tc>
          <w:tcPr>
            <w:tcW w:w="407" w:type="pct"/>
            <w:vAlign w:val="center"/>
          </w:tcPr>
          <w:p w14:paraId="6C02F038" w14:textId="77777777" w:rsidR="004C6125" w:rsidRPr="00115982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>Viettel</w:t>
            </w:r>
          </w:p>
        </w:tc>
        <w:tc>
          <w:tcPr>
            <w:tcW w:w="864" w:type="pct"/>
            <w:vAlign w:val="center"/>
          </w:tcPr>
          <w:p w14:paraId="47C69465" w14:textId="77777777" w:rsidR="004C6125" w:rsidRPr="00115982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15982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4C6125" w:rsidRPr="00E6791A" w14:paraId="65CAAF68" w14:textId="77777777" w:rsidTr="00D05481">
        <w:tc>
          <w:tcPr>
            <w:tcW w:w="0" w:type="auto"/>
            <w:vAlign w:val="center"/>
          </w:tcPr>
          <w:p w14:paraId="005496E4" w14:textId="77777777" w:rsidR="004C6125" w:rsidRPr="00D05481" w:rsidRDefault="000B00A9" w:rsidP="00D05481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05481">
              <w:rPr>
                <w:rFonts w:ascii="Times New Roman" w:hAnsi="Times New Roman" w:cs="Times New Roman"/>
                <w:sz w:val="26"/>
                <w:szCs w:val="26"/>
              </w:rPr>
              <w:t xml:space="preserve">1. Giá </w:t>
            </w:r>
            <w:proofErr w:type="spellStart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</w:p>
        </w:tc>
        <w:tc>
          <w:tcPr>
            <w:tcW w:w="0" w:type="auto"/>
            <w:vAlign w:val="center"/>
          </w:tcPr>
          <w:p w14:paraId="482D4BD2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20%</w:t>
            </w:r>
          </w:p>
        </w:tc>
        <w:tc>
          <w:tcPr>
            <w:tcW w:w="0" w:type="auto"/>
            <w:vAlign w:val="center"/>
          </w:tcPr>
          <w:p w14:paraId="0CC28A77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9/10</w:t>
            </w:r>
          </w:p>
        </w:tc>
        <w:tc>
          <w:tcPr>
            <w:tcW w:w="0" w:type="auto"/>
            <w:vAlign w:val="center"/>
          </w:tcPr>
          <w:p w14:paraId="1E46AA8F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5/10</w:t>
            </w:r>
          </w:p>
        </w:tc>
        <w:tc>
          <w:tcPr>
            <w:tcW w:w="0" w:type="auto"/>
            <w:vAlign w:val="center"/>
          </w:tcPr>
          <w:p w14:paraId="1809F3B0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5/10</w:t>
            </w:r>
          </w:p>
        </w:tc>
        <w:tc>
          <w:tcPr>
            <w:tcW w:w="0" w:type="auto"/>
            <w:vAlign w:val="center"/>
          </w:tcPr>
          <w:p w14:paraId="50D66235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4/10</w:t>
            </w:r>
          </w:p>
        </w:tc>
        <w:tc>
          <w:tcPr>
            <w:tcW w:w="0" w:type="auto"/>
            <w:vAlign w:val="center"/>
          </w:tcPr>
          <w:p w14:paraId="4B8258BB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7/10</w:t>
            </w:r>
          </w:p>
        </w:tc>
        <w:tc>
          <w:tcPr>
            <w:tcW w:w="0" w:type="auto"/>
            <w:vAlign w:val="center"/>
          </w:tcPr>
          <w:p w14:paraId="6292D0BA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6/10</w:t>
            </w:r>
          </w:p>
        </w:tc>
        <w:tc>
          <w:tcPr>
            <w:tcW w:w="407" w:type="pct"/>
            <w:vAlign w:val="center"/>
          </w:tcPr>
          <w:p w14:paraId="355E64C2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6/10</w:t>
            </w:r>
          </w:p>
        </w:tc>
        <w:tc>
          <w:tcPr>
            <w:tcW w:w="864" w:type="pct"/>
            <w:vAlign w:val="center"/>
          </w:tcPr>
          <w:p w14:paraId="014C439E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Mekong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rẻ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20-40%</w:t>
            </w:r>
          </w:p>
        </w:tc>
      </w:tr>
      <w:tr w:rsidR="004C6125" w:rsidRPr="00E6791A" w14:paraId="203F16B0" w14:textId="77777777" w:rsidTr="00D05481">
        <w:tc>
          <w:tcPr>
            <w:tcW w:w="0" w:type="auto"/>
            <w:vAlign w:val="center"/>
          </w:tcPr>
          <w:p w14:paraId="2BB80CAA" w14:textId="77777777" w:rsidR="004C6125" w:rsidRPr="00D05481" w:rsidRDefault="000B00A9" w:rsidP="00D05481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05481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 xml:space="preserve"> (reliability, MTBF)</w:t>
            </w:r>
          </w:p>
        </w:tc>
        <w:tc>
          <w:tcPr>
            <w:tcW w:w="0" w:type="auto"/>
            <w:vAlign w:val="center"/>
          </w:tcPr>
          <w:p w14:paraId="4ECA9991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20%</w:t>
            </w:r>
          </w:p>
        </w:tc>
        <w:tc>
          <w:tcPr>
            <w:tcW w:w="0" w:type="auto"/>
            <w:vAlign w:val="center"/>
          </w:tcPr>
          <w:p w14:paraId="4D723846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7/10</w:t>
            </w:r>
          </w:p>
        </w:tc>
        <w:tc>
          <w:tcPr>
            <w:tcW w:w="0" w:type="auto"/>
            <w:vAlign w:val="center"/>
          </w:tcPr>
          <w:p w14:paraId="31E5C526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10/10</w:t>
            </w:r>
          </w:p>
        </w:tc>
        <w:tc>
          <w:tcPr>
            <w:tcW w:w="0" w:type="auto"/>
            <w:vAlign w:val="center"/>
          </w:tcPr>
          <w:p w14:paraId="56C915F9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9/10</w:t>
            </w:r>
          </w:p>
        </w:tc>
        <w:tc>
          <w:tcPr>
            <w:tcW w:w="0" w:type="auto"/>
            <w:vAlign w:val="center"/>
          </w:tcPr>
          <w:p w14:paraId="7B5CE31F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9/10</w:t>
            </w:r>
          </w:p>
        </w:tc>
        <w:tc>
          <w:tcPr>
            <w:tcW w:w="0" w:type="auto"/>
            <w:vAlign w:val="center"/>
          </w:tcPr>
          <w:p w14:paraId="35820B28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5/10</w:t>
            </w:r>
          </w:p>
        </w:tc>
        <w:tc>
          <w:tcPr>
            <w:tcW w:w="0" w:type="auto"/>
            <w:vAlign w:val="center"/>
          </w:tcPr>
          <w:p w14:paraId="58F2D0C6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4/10</w:t>
            </w:r>
          </w:p>
        </w:tc>
        <w:tc>
          <w:tcPr>
            <w:tcW w:w="407" w:type="pct"/>
            <w:vAlign w:val="center"/>
          </w:tcPr>
          <w:p w14:paraId="76403490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5/10</w:t>
            </w:r>
          </w:p>
        </w:tc>
        <w:tc>
          <w:tcPr>
            <w:tcW w:w="864" w:type="pct"/>
            <w:vAlign w:val="center"/>
          </w:tcPr>
          <w:p w14:paraId="182D6317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Mekong: 8/10 GĐ2</w:t>
            </w:r>
          </w:p>
        </w:tc>
      </w:tr>
      <w:tr w:rsidR="004C6125" w:rsidRPr="00E6791A" w14:paraId="0C299126" w14:textId="77777777" w:rsidTr="00D05481">
        <w:tc>
          <w:tcPr>
            <w:tcW w:w="0" w:type="auto"/>
            <w:vAlign w:val="center"/>
          </w:tcPr>
          <w:p w14:paraId="2F5633A8" w14:textId="77777777" w:rsidR="004C6125" w:rsidRPr="00D05481" w:rsidRDefault="000B00A9" w:rsidP="00D05481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05481">
              <w:rPr>
                <w:rFonts w:ascii="Times New Roman" w:hAnsi="Times New Roman" w:cs="Times New Roman"/>
                <w:sz w:val="26"/>
                <w:szCs w:val="26"/>
              </w:rPr>
              <w:t xml:space="preserve">3. Công </w:t>
            </w:r>
            <w:proofErr w:type="spellStart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 xml:space="preserve"> (TRL, </w:t>
            </w:r>
            <w:proofErr w:type="spellStart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</w:tcPr>
          <w:p w14:paraId="19088615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15%</w:t>
            </w:r>
          </w:p>
        </w:tc>
        <w:tc>
          <w:tcPr>
            <w:tcW w:w="0" w:type="auto"/>
            <w:vAlign w:val="center"/>
          </w:tcPr>
          <w:p w14:paraId="770C8321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7/10</w:t>
            </w:r>
          </w:p>
        </w:tc>
        <w:tc>
          <w:tcPr>
            <w:tcW w:w="0" w:type="auto"/>
            <w:vAlign w:val="center"/>
          </w:tcPr>
          <w:p w14:paraId="360F8F56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10/10</w:t>
            </w:r>
          </w:p>
        </w:tc>
        <w:tc>
          <w:tcPr>
            <w:tcW w:w="0" w:type="auto"/>
            <w:vAlign w:val="center"/>
          </w:tcPr>
          <w:p w14:paraId="0DFAA3F2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9/10</w:t>
            </w:r>
          </w:p>
        </w:tc>
        <w:tc>
          <w:tcPr>
            <w:tcW w:w="0" w:type="auto"/>
            <w:vAlign w:val="center"/>
          </w:tcPr>
          <w:p w14:paraId="63703C40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9/10</w:t>
            </w:r>
          </w:p>
        </w:tc>
        <w:tc>
          <w:tcPr>
            <w:tcW w:w="0" w:type="auto"/>
            <w:vAlign w:val="center"/>
          </w:tcPr>
          <w:p w14:paraId="63C44C13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6/10</w:t>
            </w:r>
          </w:p>
        </w:tc>
        <w:tc>
          <w:tcPr>
            <w:tcW w:w="0" w:type="auto"/>
            <w:vAlign w:val="center"/>
          </w:tcPr>
          <w:p w14:paraId="7CA75329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5/10</w:t>
            </w:r>
          </w:p>
        </w:tc>
        <w:tc>
          <w:tcPr>
            <w:tcW w:w="407" w:type="pct"/>
            <w:vAlign w:val="center"/>
          </w:tcPr>
          <w:p w14:paraId="3A2E3911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4/10</w:t>
            </w:r>
          </w:p>
        </w:tc>
        <w:tc>
          <w:tcPr>
            <w:tcW w:w="864" w:type="pct"/>
            <w:vAlign w:val="center"/>
          </w:tcPr>
          <w:p w14:paraId="1A500DAE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TRL 7-8, roadmap 8-9</w:t>
            </w:r>
          </w:p>
        </w:tc>
      </w:tr>
      <w:tr w:rsidR="004C6125" w:rsidRPr="00E6791A" w14:paraId="3B01D568" w14:textId="77777777" w:rsidTr="00D05481">
        <w:tc>
          <w:tcPr>
            <w:tcW w:w="0" w:type="auto"/>
            <w:vAlign w:val="center"/>
          </w:tcPr>
          <w:p w14:paraId="31B2167A" w14:textId="77777777" w:rsidR="004C6125" w:rsidRPr="00D05481" w:rsidRDefault="000B00A9" w:rsidP="00D05481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05481">
              <w:rPr>
                <w:rFonts w:ascii="Times New Roma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 xml:space="preserve"> (support, warranty)</w:t>
            </w:r>
          </w:p>
        </w:tc>
        <w:tc>
          <w:tcPr>
            <w:tcW w:w="0" w:type="auto"/>
            <w:vAlign w:val="center"/>
          </w:tcPr>
          <w:p w14:paraId="18151E97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15%</w:t>
            </w:r>
          </w:p>
        </w:tc>
        <w:tc>
          <w:tcPr>
            <w:tcW w:w="0" w:type="auto"/>
            <w:vAlign w:val="center"/>
          </w:tcPr>
          <w:p w14:paraId="7D433947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9/10</w:t>
            </w:r>
          </w:p>
        </w:tc>
        <w:tc>
          <w:tcPr>
            <w:tcW w:w="0" w:type="auto"/>
            <w:vAlign w:val="center"/>
          </w:tcPr>
          <w:p w14:paraId="16F9625D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8/10</w:t>
            </w:r>
          </w:p>
        </w:tc>
        <w:tc>
          <w:tcPr>
            <w:tcW w:w="0" w:type="auto"/>
            <w:vAlign w:val="center"/>
          </w:tcPr>
          <w:p w14:paraId="783F5024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8/10</w:t>
            </w:r>
          </w:p>
        </w:tc>
        <w:tc>
          <w:tcPr>
            <w:tcW w:w="0" w:type="auto"/>
            <w:vAlign w:val="center"/>
          </w:tcPr>
          <w:p w14:paraId="2FF2646C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7/10</w:t>
            </w:r>
          </w:p>
        </w:tc>
        <w:tc>
          <w:tcPr>
            <w:tcW w:w="0" w:type="auto"/>
            <w:vAlign w:val="center"/>
          </w:tcPr>
          <w:p w14:paraId="01035A15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4/10</w:t>
            </w:r>
          </w:p>
        </w:tc>
        <w:tc>
          <w:tcPr>
            <w:tcW w:w="0" w:type="auto"/>
            <w:vAlign w:val="center"/>
          </w:tcPr>
          <w:p w14:paraId="78A378BE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7/10</w:t>
            </w:r>
          </w:p>
        </w:tc>
        <w:tc>
          <w:tcPr>
            <w:tcW w:w="407" w:type="pct"/>
            <w:vAlign w:val="center"/>
          </w:tcPr>
          <w:p w14:paraId="325C1C2B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6/10</w:t>
            </w:r>
          </w:p>
        </w:tc>
        <w:tc>
          <w:tcPr>
            <w:tcW w:w="864" w:type="pct"/>
            <w:vAlign w:val="center"/>
          </w:tcPr>
          <w:p w14:paraId="12B1687A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Local 24/7,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tiếng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Việt</w:t>
            </w:r>
            <w:proofErr w:type="spellEnd"/>
          </w:p>
        </w:tc>
      </w:tr>
      <w:tr w:rsidR="004C6125" w:rsidRPr="00E6791A" w14:paraId="3743E965" w14:textId="77777777" w:rsidTr="00D05481">
        <w:tc>
          <w:tcPr>
            <w:tcW w:w="0" w:type="auto"/>
            <w:vAlign w:val="center"/>
          </w:tcPr>
          <w:p w14:paraId="5064BC64" w14:textId="77777777" w:rsidR="004C6125" w:rsidRPr="00D05481" w:rsidRDefault="000B00A9" w:rsidP="00D05481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05481">
              <w:rPr>
                <w:rFonts w:ascii="Times New Roman" w:hAnsi="Times New Roman" w:cs="Times New Roman"/>
                <w:sz w:val="26"/>
                <w:szCs w:val="26"/>
              </w:rPr>
              <w:t xml:space="preserve">5. </w:t>
            </w:r>
            <w:proofErr w:type="spellStart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>Thương</w:t>
            </w:r>
            <w:proofErr w:type="spellEnd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</w:p>
        </w:tc>
        <w:tc>
          <w:tcPr>
            <w:tcW w:w="0" w:type="auto"/>
            <w:vAlign w:val="center"/>
          </w:tcPr>
          <w:p w14:paraId="439C185A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10%</w:t>
            </w:r>
          </w:p>
        </w:tc>
        <w:tc>
          <w:tcPr>
            <w:tcW w:w="0" w:type="auto"/>
            <w:vAlign w:val="center"/>
          </w:tcPr>
          <w:p w14:paraId="565F0E3C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4/10</w:t>
            </w:r>
          </w:p>
        </w:tc>
        <w:tc>
          <w:tcPr>
            <w:tcW w:w="0" w:type="auto"/>
            <w:vAlign w:val="center"/>
          </w:tcPr>
          <w:p w14:paraId="17B1EFF6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10/10</w:t>
            </w:r>
          </w:p>
        </w:tc>
        <w:tc>
          <w:tcPr>
            <w:tcW w:w="0" w:type="auto"/>
            <w:vAlign w:val="center"/>
          </w:tcPr>
          <w:p w14:paraId="204F73E1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9/10</w:t>
            </w:r>
          </w:p>
        </w:tc>
        <w:tc>
          <w:tcPr>
            <w:tcW w:w="0" w:type="auto"/>
            <w:vAlign w:val="center"/>
          </w:tcPr>
          <w:p w14:paraId="231D4B78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8/10</w:t>
            </w:r>
          </w:p>
        </w:tc>
        <w:tc>
          <w:tcPr>
            <w:tcW w:w="0" w:type="auto"/>
            <w:vAlign w:val="center"/>
          </w:tcPr>
          <w:p w14:paraId="35E4EE12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6/10</w:t>
            </w:r>
          </w:p>
        </w:tc>
        <w:tc>
          <w:tcPr>
            <w:tcW w:w="0" w:type="auto"/>
            <w:vAlign w:val="center"/>
          </w:tcPr>
          <w:p w14:paraId="2A8DFA36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8/10</w:t>
            </w:r>
          </w:p>
        </w:tc>
        <w:tc>
          <w:tcPr>
            <w:tcW w:w="407" w:type="pct"/>
            <w:vAlign w:val="center"/>
          </w:tcPr>
          <w:p w14:paraId="23C4C302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8/10</w:t>
            </w:r>
          </w:p>
        </w:tc>
        <w:tc>
          <w:tcPr>
            <w:tcW w:w="864" w:type="pct"/>
            <w:vAlign w:val="center"/>
          </w:tcPr>
          <w:p w14:paraId="16B0075A" w14:textId="77777777" w:rsidR="00A52A25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build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4E79F1F3" w14:textId="0E921EB0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3-5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</w:tr>
      <w:tr w:rsidR="004C6125" w:rsidRPr="00E6791A" w14:paraId="426E3771" w14:textId="77777777" w:rsidTr="00D05481">
        <w:tc>
          <w:tcPr>
            <w:tcW w:w="0" w:type="auto"/>
            <w:vAlign w:val="center"/>
          </w:tcPr>
          <w:p w14:paraId="435D93AB" w14:textId="77777777" w:rsidR="004C6125" w:rsidRPr="00D05481" w:rsidRDefault="000B00A9" w:rsidP="00D05481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05481">
              <w:rPr>
                <w:rFonts w:ascii="Times New Roman" w:hAnsi="Times New Roman" w:cs="Times New Roman"/>
                <w:sz w:val="26"/>
                <w:szCs w:val="26"/>
              </w:rPr>
              <w:t xml:space="preserve">6. </w:t>
            </w:r>
            <w:proofErr w:type="spellStart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 xml:space="preserve"> (ecosystem, platform)</w:t>
            </w:r>
          </w:p>
        </w:tc>
        <w:tc>
          <w:tcPr>
            <w:tcW w:w="0" w:type="auto"/>
            <w:vAlign w:val="center"/>
          </w:tcPr>
          <w:p w14:paraId="77F6E800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10%</w:t>
            </w:r>
          </w:p>
        </w:tc>
        <w:tc>
          <w:tcPr>
            <w:tcW w:w="0" w:type="auto"/>
            <w:vAlign w:val="center"/>
          </w:tcPr>
          <w:p w14:paraId="562F42E2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6/10</w:t>
            </w:r>
          </w:p>
        </w:tc>
        <w:tc>
          <w:tcPr>
            <w:tcW w:w="0" w:type="auto"/>
            <w:vAlign w:val="center"/>
          </w:tcPr>
          <w:p w14:paraId="6E25ADBE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10/10</w:t>
            </w:r>
          </w:p>
        </w:tc>
        <w:tc>
          <w:tcPr>
            <w:tcW w:w="0" w:type="auto"/>
            <w:vAlign w:val="center"/>
          </w:tcPr>
          <w:p w14:paraId="36874377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10/10</w:t>
            </w:r>
          </w:p>
        </w:tc>
        <w:tc>
          <w:tcPr>
            <w:tcW w:w="0" w:type="auto"/>
            <w:vAlign w:val="center"/>
          </w:tcPr>
          <w:p w14:paraId="7E34065E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8/10</w:t>
            </w:r>
          </w:p>
        </w:tc>
        <w:tc>
          <w:tcPr>
            <w:tcW w:w="0" w:type="auto"/>
            <w:vAlign w:val="center"/>
          </w:tcPr>
          <w:p w14:paraId="2CE531B2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6/10</w:t>
            </w:r>
          </w:p>
        </w:tc>
        <w:tc>
          <w:tcPr>
            <w:tcW w:w="0" w:type="auto"/>
            <w:vAlign w:val="center"/>
          </w:tcPr>
          <w:p w14:paraId="6FB042B7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8/10</w:t>
            </w:r>
          </w:p>
        </w:tc>
        <w:tc>
          <w:tcPr>
            <w:tcW w:w="407" w:type="pct"/>
            <w:vAlign w:val="center"/>
          </w:tcPr>
          <w:p w14:paraId="57FC6A81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7/10</w:t>
            </w:r>
          </w:p>
        </w:tc>
        <w:tc>
          <w:tcPr>
            <w:tcW w:w="864" w:type="pct"/>
            <w:vAlign w:val="center"/>
          </w:tcPr>
          <w:p w14:paraId="098EB2CE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Roadmap Open API 2027</w:t>
            </w:r>
          </w:p>
        </w:tc>
      </w:tr>
      <w:tr w:rsidR="004C6125" w:rsidRPr="00E6791A" w14:paraId="6A8C4236" w14:textId="77777777" w:rsidTr="00D05481">
        <w:tc>
          <w:tcPr>
            <w:tcW w:w="0" w:type="auto"/>
            <w:vAlign w:val="center"/>
          </w:tcPr>
          <w:p w14:paraId="1951C325" w14:textId="77777777" w:rsidR="004C6125" w:rsidRPr="00D05481" w:rsidRDefault="000B00A9" w:rsidP="00D05481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05481">
              <w:rPr>
                <w:rFonts w:ascii="Times New Roman" w:hAnsi="Times New Roman" w:cs="Times New Roman"/>
                <w:sz w:val="26"/>
                <w:szCs w:val="26"/>
              </w:rPr>
              <w:t xml:space="preserve">7. </w:t>
            </w:r>
            <w:proofErr w:type="spellStart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 xml:space="preserve"> (localization)</w:t>
            </w:r>
          </w:p>
        </w:tc>
        <w:tc>
          <w:tcPr>
            <w:tcW w:w="0" w:type="auto"/>
            <w:vAlign w:val="center"/>
          </w:tcPr>
          <w:p w14:paraId="70B814CA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5%</w:t>
            </w:r>
          </w:p>
        </w:tc>
        <w:tc>
          <w:tcPr>
            <w:tcW w:w="0" w:type="auto"/>
            <w:vAlign w:val="center"/>
          </w:tcPr>
          <w:p w14:paraId="61028BFB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10/10</w:t>
            </w:r>
          </w:p>
        </w:tc>
        <w:tc>
          <w:tcPr>
            <w:tcW w:w="0" w:type="auto"/>
            <w:vAlign w:val="center"/>
          </w:tcPr>
          <w:p w14:paraId="39C10D1A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3/10</w:t>
            </w:r>
          </w:p>
        </w:tc>
        <w:tc>
          <w:tcPr>
            <w:tcW w:w="0" w:type="auto"/>
            <w:vAlign w:val="center"/>
          </w:tcPr>
          <w:p w14:paraId="3E206E05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3/10</w:t>
            </w:r>
          </w:p>
        </w:tc>
        <w:tc>
          <w:tcPr>
            <w:tcW w:w="0" w:type="auto"/>
            <w:vAlign w:val="center"/>
          </w:tcPr>
          <w:p w14:paraId="7D298BE8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2/10</w:t>
            </w:r>
          </w:p>
        </w:tc>
        <w:tc>
          <w:tcPr>
            <w:tcW w:w="0" w:type="auto"/>
            <w:vAlign w:val="center"/>
          </w:tcPr>
          <w:p w14:paraId="3DE9382B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4/10</w:t>
            </w:r>
          </w:p>
        </w:tc>
        <w:tc>
          <w:tcPr>
            <w:tcW w:w="0" w:type="auto"/>
            <w:vAlign w:val="center"/>
          </w:tcPr>
          <w:p w14:paraId="371CB13F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9/10</w:t>
            </w:r>
          </w:p>
        </w:tc>
        <w:tc>
          <w:tcPr>
            <w:tcW w:w="407" w:type="pct"/>
            <w:vAlign w:val="center"/>
          </w:tcPr>
          <w:p w14:paraId="62C89FBE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9/10</w:t>
            </w:r>
          </w:p>
        </w:tc>
        <w:tc>
          <w:tcPr>
            <w:tcW w:w="864" w:type="pct"/>
            <w:vAlign w:val="center"/>
          </w:tcPr>
          <w:p w14:paraId="45A51E67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USP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Mekong</w:t>
            </w:r>
          </w:p>
        </w:tc>
      </w:tr>
      <w:tr w:rsidR="004C6125" w:rsidRPr="00E6791A" w14:paraId="79280B28" w14:textId="77777777" w:rsidTr="00D05481">
        <w:tc>
          <w:tcPr>
            <w:tcW w:w="0" w:type="auto"/>
            <w:vAlign w:val="center"/>
          </w:tcPr>
          <w:p w14:paraId="21D507EE" w14:textId="77777777" w:rsidR="004C6125" w:rsidRPr="00D05481" w:rsidRDefault="000B00A9" w:rsidP="00D05481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05481">
              <w:rPr>
                <w:rFonts w:ascii="Times New Roman" w:hAnsi="Times New Roman" w:cs="Times New Roman"/>
                <w:sz w:val="26"/>
                <w:szCs w:val="26"/>
              </w:rPr>
              <w:t xml:space="preserve">8. </w:t>
            </w:r>
            <w:proofErr w:type="spellStart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>Tùy</w:t>
            </w:r>
            <w:proofErr w:type="spellEnd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D05481">
              <w:rPr>
                <w:rFonts w:ascii="Times New Roman" w:hAnsi="Times New Roman" w:cs="Times New Roman"/>
                <w:sz w:val="26"/>
                <w:szCs w:val="26"/>
              </w:rPr>
              <w:t xml:space="preserve"> (customization)</w:t>
            </w:r>
          </w:p>
        </w:tc>
        <w:tc>
          <w:tcPr>
            <w:tcW w:w="0" w:type="auto"/>
            <w:vAlign w:val="center"/>
          </w:tcPr>
          <w:p w14:paraId="049E0809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5%</w:t>
            </w:r>
          </w:p>
        </w:tc>
        <w:tc>
          <w:tcPr>
            <w:tcW w:w="0" w:type="auto"/>
            <w:vAlign w:val="center"/>
          </w:tcPr>
          <w:p w14:paraId="3DA6FB31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10/10</w:t>
            </w:r>
          </w:p>
        </w:tc>
        <w:tc>
          <w:tcPr>
            <w:tcW w:w="0" w:type="auto"/>
            <w:vAlign w:val="center"/>
          </w:tcPr>
          <w:p w14:paraId="49FF49F0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5/10</w:t>
            </w:r>
          </w:p>
        </w:tc>
        <w:tc>
          <w:tcPr>
            <w:tcW w:w="0" w:type="auto"/>
            <w:vAlign w:val="center"/>
          </w:tcPr>
          <w:p w14:paraId="61C44C6F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6/10</w:t>
            </w:r>
          </w:p>
        </w:tc>
        <w:tc>
          <w:tcPr>
            <w:tcW w:w="0" w:type="auto"/>
            <w:vAlign w:val="center"/>
          </w:tcPr>
          <w:p w14:paraId="42B52CC5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4/10</w:t>
            </w:r>
          </w:p>
        </w:tc>
        <w:tc>
          <w:tcPr>
            <w:tcW w:w="0" w:type="auto"/>
            <w:vAlign w:val="center"/>
          </w:tcPr>
          <w:p w14:paraId="3B83515E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3/10</w:t>
            </w:r>
          </w:p>
        </w:tc>
        <w:tc>
          <w:tcPr>
            <w:tcW w:w="0" w:type="auto"/>
            <w:vAlign w:val="center"/>
          </w:tcPr>
          <w:p w14:paraId="37D547C9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7/10</w:t>
            </w:r>
          </w:p>
        </w:tc>
        <w:tc>
          <w:tcPr>
            <w:tcW w:w="407" w:type="pct"/>
            <w:vAlign w:val="center"/>
          </w:tcPr>
          <w:p w14:paraId="0C2FAC2F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6/10</w:t>
            </w:r>
          </w:p>
        </w:tc>
        <w:tc>
          <w:tcPr>
            <w:tcW w:w="864" w:type="pct"/>
            <w:vAlign w:val="center"/>
          </w:tcPr>
          <w:p w14:paraId="1BED4977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Flexible, fast (3-6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4C6125" w:rsidRPr="00E6791A" w14:paraId="4ADAA0B9" w14:textId="77777777" w:rsidTr="00D05481">
        <w:tc>
          <w:tcPr>
            <w:tcW w:w="0" w:type="auto"/>
            <w:vAlign w:val="center"/>
          </w:tcPr>
          <w:p w14:paraId="1040EED3" w14:textId="77777777" w:rsidR="004C6125" w:rsidRPr="00D05481" w:rsidRDefault="000B00A9" w:rsidP="00D05481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05481">
              <w:rPr>
                <w:rFonts w:ascii="Times New Roman" w:hAnsi="Times New Roman" w:cs="Times New Roman"/>
                <w:sz w:val="26"/>
                <w:szCs w:val="26"/>
              </w:rPr>
              <w:t>TỔNG (weighted)</w:t>
            </w:r>
          </w:p>
        </w:tc>
        <w:tc>
          <w:tcPr>
            <w:tcW w:w="0" w:type="auto"/>
            <w:vAlign w:val="center"/>
          </w:tcPr>
          <w:p w14:paraId="2616E0B5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100%</w:t>
            </w:r>
          </w:p>
        </w:tc>
        <w:tc>
          <w:tcPr>
            <w:tcW w:w="0" w:type="auto"/>
            <w:vAlign w:val="center"/>
          </w:tcPr>
          <w:p w14:paraId="56B7413D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7,45/10</w:t>
            </w:r>
          </w:p>
        </w:tc>
        <w:tc>
          <w:tcPr>
            <w:tcW w:w="0" w:type="auto"/>
            <w:vAlign w:val="center"/>
          </w:tcPr>
          <w:p w14:paraId="4F4EB7EC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8,15/10</w:t>
            </w:r>
          </w:p>
        </w:tc>
        <w:tc>
          <w:tcPr>
            <w:tcW w:w="0" w:type="auto"/>
            <w:vAlign w:val="center"/>
          </w:tcPr>
          <w:p w14:paraId="19F2AEC1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7,70/10</w:t>
            </w:r>
          </w:p>
        </w:tc>
        <w:tc>
          <w:tcPr>
            <w:tcW w:w="0" w:type="auto"/>
            <w:vAlign w:val="center"/>
          </w:tcPr>
          <w:p w14:paraId="0E26E9AC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7,05/10</w:t>
            </w:r>
          </w:p>
        </w:tc>
        <w:tc>
          <w:tcPr>
            <w:tcW w:w="0" w:type="auto"/>
            <w:vAlign w:val="center"/>
          </w:tcPr>
          <w:p w14:paraId="05DF30DF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5,60/10</w:t>
            </w:r>
          </w:p>
        </w:tc>
        <w:tc>
          <w:tcPr>
            <w:tcW w:w="0" w:type="auto"/>
            <w:vAlign w:val="center"/>
          </w:tcPr>
          <w:p w14:paraId="5E629621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6,70/10</w:t>
            </w:r>
          </w:p>
        </w:tc>
        <w:tc>
          <w:tcPr>
            <w:tcW w:w="407" w:type="pct"/>
            <w:vAlign w:val="center"/>
          </w:tcPr>
          <w:p w14:paraId="072655E5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6,35/10</w:t>
            </w:r>
          </w:p>
        </w:tc>
        <w:tc>
          <w:tcPr>
            <w:tcW w:w="864" w:type="pct"/>
            <w:vAlign w:val="center"/>
          </w:tcPr>
          <w:p w14:paraId="64B9E6DD" w14:textId="77777777" w:rsidR="004C6125" w:rsidRPr="00E6791A" w:rsidRDefault="000B00A9" w:rsidP="00D0548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Mekong competitive</w:t>
            </w:r>
          </w:p>
        </w:tc>
      </w:tr>
    </w:tbl>
    <w:p w14:paraId="551C9D2B" w14:textId="77777777" w:rsidR="00D05481" w:rsidRDefault="00D05481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  <w:sectPr w:rsidR="00D05481" w:rsidSect="00D05481">
          <w:pgSz w:w="16838" w:h="11906" w:orient="landscape" w:code="9"/>
          <w:pgMar w:top="1418" w:right="851" w:bottom="851" w:left="1418" w:header="720" w:footer="720" w:gutter="0"/>
          <w:cols w:space="720"/>
          <w:docGrid w:linePitch="299"/>
        </w:sectPr>
      </w:pPr>
    </w:p>
    <w:p w14:paraId="4054BD63" w14:textId="238C36BC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tích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0DF25330" w14:textId="77777777" w:rsidR="004C6125" w:rsidRPr="00E6791A" w:rsidRDefault="000B00A9" w:rsidP="003F62ED">
      <w:pPr>
        <w:numPr>
          <w:ilvl w:val="0"/>
          <w:numId w:val="39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Mekong (7,45) &lt; Siemens (8,15):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Kém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brand,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nhưng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không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compete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trực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tiếp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(Siemens target enterprise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, Mekong target DNNVV)</w:t>
      </w:r>
    </w:p>
    <w:p w14:paraId="246E1236" w14:textId="77777777" w:rsidR="004C6125" w:rsidRPr="00E6791A" w:rsidRDefault="000B00A9" w:rsidP="003F62ED">
      <w:pPr>
        <w:numPr>
          <w:ilvl w:val="0"/>
          <w:numId w:val="39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Mekong (7,45) ≈ Schneider (7,70):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Ngang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thể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compete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target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mid-market</w:t>
      </w:r>
    </w:p>
    <w:p w14:paraId="2DBD56D1" w14:textId="77777777" w:rsidR="004C6125" w:rsidRPr="00E6791A" w:rsidRDefault="000B00A9" w:rsidP="003F62ED">
      <w:pPr>
        <w:numPr>
          <w:ilvl w:val="0"/>
          <w:numId w:val="39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Mekong (7,45) &gt;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MiR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(7,05):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service, localization →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thể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win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nhạy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giá</w:t>
      </w:r>
      <w:proofErr w:type="spellEnd"/>
    </w:p>
    <w:p w14:paraId="53B8686A" w14:textId="77777777" w:rsidR="004C6125" w:rsidRPr="00E6791A" w:rsidRDefault="000B00A9" w:rsidP="003F62ED">
      <w:pPr>
        <w:numPr>
          <w:ilvl w:val="0"/>
          <w:numId w:val="39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Mekong (7,45) &gt;&gt; Geek+ (5,60):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service, brand → </w:t>
      </w:r>
      <w:r w:rsidRPr="00E6791A">
        <w:rPr>
          <w:rFonts w:ascii="Times New Roman" w:hAnsi="Times New Roman" w:cs="Times New Roman"/>
          <w:b/>
          <w:sz w:val="26"/>
          <w:szCs w:val="26"/>
        </w:rPr>
        <w:t>key differentiation</w:t>
      </w:r>
    </w:p>
    <w:p w14:paraId="648A9833" w14:textId="77777777" w:rsidR="004C6125" w:rsidRPr="00E6791A" w:rsidRDefault="000B00A9" w:rsidP="003F62ED">
      <w:pPr>
        <w:numPr>
          <w:ilvl w:val="0"/>
          <w:numId w:val="39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Mekong (7,45) &gt; FPT/Viettel (6,7/6,35):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→ </w:t>
      </w:r>
      <w:r w:rsidRPr="00E6791A">
        <w:rPr>
          <w:rFonts w:ascii="Times New Roman" w:hAnsi="Times New Roman" w:cs="Times New Roman"/>
          <w:b/>
          <w:sz w:val="26"/>
          <w:szCs w:val="26"/>
        </w:rPr>
        <w:t>partnership opportunity</w:t>
      </w:r>
    </w:p>
    <w:p w14:paraId="33FDD9BC" w14:textId="77777777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Chiến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lược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vị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435BD42B" w14:textId="51B2A9ED" w:rsidR="00A52A25" w:rsidRDefault="00E922E8" w:rsidP="00A52A25">
      <w:pPr>
        <w:spacing w:after="0" w:line="312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E922E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E2DBE71" wp14:editId="199ADACF">
            <wp:extent cx="3354655" cy="6198347"/>
            <wp:effectExtent l="6667" t="0" r="5398" b="5397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375525" cy="623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6C8C8" w14:textId="6D422EB8" w:rsidR="004C6125" w:rsidRPr="00A52A25" w:rsidRDefault="00A52A25" w:rsidP="00A52A25">
      <w:pPr>
        <w:pStyle w:val="Caption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A52A25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A52A2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A52A25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A52A25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A52A25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C22F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1</w:t>
      </w:r>
      <w:r w:rsidRPr="00A52A25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A52A2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="000B00A9" w:rsidRPr="00A52A25">
        <w:rPr>
          <w:rFonts w:ascii="Times New Roman" w:hAnsi="Times New Roman" w:cs="Times New Roman"/>
          <w:color w:val="000000" w:themeColor="text1"/>
          <w:sz w:val="26"/>
          <w:szCs w:val="26"/>
        </w:rPr>
        <w:t>Chiến</w:t>
      </w:r>
      <w:proofErr w:type="spellEnd"/>
      <w:r w:rsidR="000B00A9" w:rsidRPr="00A52A2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B00A9" w:rsidRPr="00A52A25">
        <w:rPr>
          <w:rFonts w:ascii="Times New Roman" w:hAnsi="Times New Roman" w:cs="Times New Roman"/>
          <w:color w:val="000000" w:themeColor="text1"/>
          <w:sz w:val="26"/>
          <w:szCs w:val="26"/>
        </w:rPr>
        <w:t>lược</w:t>
      </w:r>
      <w:proofErr w:type="spellEnd"/>
      <w:r w:rsidR="000B00A9" w:rsidRPr="00A52A2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B00A9" w:rsidRPr="00A52A25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="000B00A9" w:rsidRPr="00A52A2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B00A9" w:rsidRPr="00A52A25">
        <w:rPr>
          <w:rFonts w:ascii="Times New Roman" w:hAnsi="Times New Roman" w:cs="Times New Roman"/>
          <w:color w:val="000000" w:themeColor="text1"/>
          <w:sz w:val="26"/>
          <w:szCs w:val="26"/>
        </w:rPr>
        <w:t>vị</w:t>
      </w:r>
      <w:proofErr w:type="spellEnd"/>
      <w:r w:rsidR="000B00A9" w:rsidRPr="00A52A2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B00A9" w:rsidRPr="00A52A25">
        <w:rPr>
          <w:rFonts w:ascii="Times New Roman" w:hAnsi="Times New Roman" w:cs="Times New Roman"/>
          <w:color w:val="000000" w:themeColor="text1"/>
          <w:sz w:val="26"/>
          <w:szCs w:val="26"/>
        </w:rPr>
        <w:t>cạnh</w:t>
      </w:r>
      <w:proofErr w:type="spellEnd"/>
      <w:r w:rsidR="000B00A9" w:rsidRPr="00A52A2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B00A9" w:rsidRPr="00A52A25">
        <w:rPr>
          <w:rFonts w:ascii="Times New Roman" w:hAnsi="Times New Roman" w:cs="Times New Roman"/>
          <w:color w:val="000000" w:themeColor="text1"/>
          <w:sz w:val="26"/>
          <w:szCs w:val="26"/>
        </w:rPr>
        <w:t>tranh</w:t>
      </w:r>
      <w:proofErr w:type="spellEnd"/>
      <w:r w:rsidR="000B00A9" w:rsidRPr="00A52A2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Mekong Technology </w:t>
      </w:r>
      <w:proofErr w:type="spellStart"/>
      <w:r w:rsidR="000B00A9" w:rsidRPr="00A52A25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="000B00A9" w:rsidRPr="00A52A2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"Value Leader"</w:t>
      </w:r>
    </w:p>
    <w:p w14:paraId="27F75E04" w14:textId="77777777" w:rsidR="00A52A25" w:rsidRDefault="00A52A25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</w:p>
    <w:p w14:paraId="2FA15F13" w14:textId="7251F6C8" w:rsidR="004C6125" w:rsidRDefault="000B00A9" w:rsidP="005B541D">
      <w:pPr>
        <w:spacing w:after="0" w:line="312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Mekong positioning: "Value Leader" –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Chất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lượng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tốt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(7-8/10)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giá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hợp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(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rẻ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hơn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20-40%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MiR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/Siemens), service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tốt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nhất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khúc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DNNVV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Việt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Nam.</w:t>
      </w:r>
    </w:p>
    <w:p w14:paraId="4D755D61" w14:textId="77777777" w:rsidR="00A52A25" w:rsidRPr="00E6791A" w:rsidRDefault="00A52A25" w:rsidP="005B541D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CC91B24" w14:textId="350C6BDD" w:rsidR="004C6125" w:rsidRPr="00A52A25" w:rsidRDefault="00A52A25" w:rsidP="005B541D">
      <w:pPr>
        <w:pStyle w:val="Heading3"/>
        <w:keepNext w:val="0"/>
        <w:spacing w:before="0" w:after="0" w:line="312" w:lineRule="auto"/>
        <w:jc w:val="both"/>
        <w:rPr>
          <w:rFonts w:ascii="Times New Roman" w:hAnsi="Times New Roman" w:cs="Times New Roman"/>
        </w:rPr>
      </w:pPr>
      <w:bookmarkStart w:id="74" w:name="_Toc212283293"/>
      <w:r w:rsidRPr="00A52A25">
        <w:rPr>
          <w:rFonts w:ascii="Times New Roman" w:hAnsi="Times New Roman" w:cs="Times New Roman"/>
        </w:rPr>
        <w:t>I.5</w:t>
      </w:r>
      <w:r w:rsidR="000B00A9" w:rsidRPr="00A52A25">
        <w:rPr>
          <w:rFonts w:ascii="Times New Roman" w:hAnsi="Times New Roman" w:cs="Times New Roman"/>
        </w:rPr>
        <w:t xml:space="preserve">.4. Risk Register – </w:t>
      </w:r>
      <w:proofErr w:type="spellStart"/>
      <w:r w:rsidR="000B00A9" w:rsidRPr="00A52A25">
        <w:rPr>
          <w:rFonts w:ascii="Times New Roman" w:hAnsi="Times New Roman" w:cs="Times New Roman"/>
        </w:rPr>
        <w:t>Bảng</w:t>
      </w:r>
      <w:proofErr w:type="spellEnd"/>
      <w:r w:rsidR="000B00A9" w:rsidRPr="00A52A25">
        <w:rPr>
          <w:rFonts w:ascii="Times New Roman" w:hAnsi="Times New Roman" w:cs="Times New Roman"/>
        </w:rPr>
        <w:t xml:space="preserve"> </w:t>
      </w:r>
      <w:proofErr w:type="spellStart"/>
      <w:r w:rsidR="000B00A9" w:rsidRPr="00A52A25">
        <w:rPr>
          <w:rFonts w:ascii="Times New Roman" w:hAnsi="Times New Roman" w:cs="Times New Roman"/>
        </w:rPr>
        <w:t>quản</w:t>
      </w:r>
      <w:proofErr w:type="spellEnd"/>
      <w:r w:rsidR="000B00A9" w:rsidRPr="00A52A25">
        <w:rPr>
          <w:rFonts w:ascii="Times New Roman" w:hAnsi="Times New Roman" w:cs="Times New Roman"/>
        </w:rPr>
        <w:t xml:space="preserve"> </w:t>
      </w:r>
      <w:proofErr w:type="spellStart"/>
      <w:r w:rsidR="000B00A9" w:rsidRPr="00A52A25">
        <w:rPr>
          <w:rFonts w:ascii="Times New Roman" w:hAnsi="Times New Roman" w:cs="Times New Roman"/>
        </w:rPr>
        <w:t>lý</w:t>
      </w:r>
      <w:proofErr w:type="spellEnd"/>
      <w:r w:rsidR="000B00A9" w:rsidRPr="00A52A25">
        <w:rPr>
          <w:rFonts w:ascii="Times New Roman" w:hAnsi="Times New Roman" w:cs="Times New Roman"/>
        </w:rPr>
        <w:t xml:space="preserve"> </w:t>
      </w:r>
      <w:proofErr w:type="spellStart"/>
      <w:r w:rsidR="000B00A9" w:rsidRPr="00A52A25">
        <w:rPr>
          <w:rFonts w:ascii="Times New Roman" w:hAnsi="Times New Roman" w:cs="Times New Roman"/>
        </w:rPr>
        <w:t>rủi</w:t>
      </w:r>
      <w:proofErr w:type="spellEnd"/>
      <w:r w:rsidR="000B00A9" w:rsidRPr="00A52A25">
        <w:rPr>
          <w:rFonts w:ascii="Times New Roman" w:hAnsi="Times New Roman" w:cs="Times New Roman"/>
        </w:rPr>
        <w:t xml:space="preserve"> </w:t>
      </w:r>
      <w:proofErr w:type="spellStart"/>
      <w:r w:rsidR="000B00A9" w:rsidRPr="00A52A25">
        <w:rPr>
          <w:rFonts w:ascii="Times New Roman" w:hAnsi="Times New Roman" w:cs="Times New Roman"/>
        </w:rPr>
        <w:t>ro</w:t>
      </w:r>
      <w:proofErr w:type="spellEnd"/>
      <w:r w:rsidR="000B00A9" w:rsidRPr="00A52A25">
        <w:rPr>
          <w:rFonts w:ascii="Times New Roman" w:hAnsi="Times New Roman" w:cs="Times New Roman"/>
        </w:rPr>
        <w:t xml:space="preserve"> 8 </w:t>
      </w:r>
      <w:proofErr w:type="spellStart"/>
      <w:r w:rsidR="000B00A9" w:rsidRPr="00A52A25">
        <w:rPr>
          <w:rFonts w:ascii="Times New Roman" w:hAnsi="Times New Roman" w:cs="Times New Roman"/>
        </w:rPr>
        <w:t>mục</w:t>
      </w:r>
      <w:bookmarkEnd w:id="74"/>
      <w:proofErr w:type="spellEnd"/>
    </w:p>
    <w:p w14:paraId="2A23199C" w14:textId="77777777" w:rsidR="004C6125" w:rsidRPr="00A52A25" w:rsidRDefault="000B00A9" w:rsidP="003F62ED">
      <w:pPr>
        <w:pStyle w:val="ListParagraph"/>
        <w:numPr>
          <w:ilvl w:val="0"/>
          <w:numId w:val="173"/>
        </w:numPr>
        <w:spacing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A52A25">
        <w:rPr>
          <w:rFonts w:ascii="Times New Roman" w:hAnsi="Times New Roman" w:cs="Times New Roman"/>
          <w:b/>
          <w:sz w:val="26"/>
          <w:szCs w:val="26"/>
        </w:rPr>
        <w:t xml:space="preserve">Phương </w:t>
      </w:r>
      <w:proofErr w:type="spellStart"/>
      <w:r w:rsidRPr="00A52A25">
        <w:rPr>
          <w:rFonts w:ascii="Times New Roman" w:hAnsi="Times New Roman" w:cs="Times New Roman"/>
          <w:b/>
          <w:sz w:val="26"/>
          <w:szCs w:val="26"/>
        </w:rPr>
        <w:t>pháp</w:t>
      </w:r>
      <w:proofErr w:type="spellEnd"/>
      <w:r w:rsidRPr="00A52A2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52A25">
        <w:rPr>
          <w:rFonts w:ascii="Times New Roman" w:hAnsi="Times New Roman" w:cs="Times New Roman"/>
          <w:b/>
          <w:sz w:val="26"/>
          <w:szCs w:val="26"/>
        </w:rPr>
        <w:t>đánh</w:t>
      </w:r>
      <w:proofErr w:type="spellEnd"/>
      <w:r w:rsidRPr="00A52A2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52A25">
        <w:rPr>
          <w:rFonts w:ascii="Times New Roman" w:hAnsi="Times New Roman" w:cs="Times New Roman"/>
          <w:b/>
          <w:sz w:val="26"/>
          <w:szCs w:val="26"/>
        </w:rPr>
        <w:t>giá</w:t>
      </w:r>
      <w:proofErr w:type="spellEnd"/>
      <w:r w:rsidRPr="00A52A25">
        <w:rPr>
          <w:rFonts w:ascii="Times New Roman" w:hAnsi="Times New Roman" w:cs="Times New Roman"/>
          <w:b/>
          <w:sz w:val="26"/>
          <w:szCs w:val="26"/>
        </w:rPr>
        <w:t>:</w:t>
      </w:r>
    </w:p>
    <w:p w14:paraId="1F9A2DDF" w14:textId="77777777" w:rsidR="004C6125" w:rsidRPr="00E6791A" w:rsidRDefault="000B00A9" w:rsidP="005B541D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Xác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suất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(Probability)</w:t>
      </w:r>
      <w:r w:rsidRPr="00E6791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(1), Trung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(2), Cao (3),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(4)</w:t>
      </w:r>
    </w:p>
    <w:p w14:paraId="78DE8053" w14:textId="77777777" w:rsidR="004C6125" w:rsidRPr="00E6791A" w:rsidRDefault="000B00A9" w:rsidP="005B541D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Tác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(Impact)</w:t>
      </w:r>
      <w:r w:rsidRPr="00E6791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(1), Trung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(2), Cao (3),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(4),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(5)</w:t>
      </w:r>
    </w:p>
    <w:p w14:paraId="0AEDF8D3" w14:textId="77777777" w:rsidR="004C6125" w:rsidRPr="00E6791A" w:rsidRDefault="000B00A9" w:rsidP="005B541D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RPN (Risk Priority Number)</w:t>
      </w:r>
      <w:r w:rsidRPr="00E6791A">
        <w:rPr>
          <w:rFonts w:ascii="Times New Roman" w:hAnsi="Times New Roman" w:cs="Times New Roman"/>
          <w:sz w:val="26"/>
          <w:szCs w:val="26"/>
        </w:rPr>
        <w:t>: RPN = Probability × Impact (1-20)</w:t>
      </w:r>
    </w:p>
    <w:p w14:paraId="666F761D" w14:textId="77777777" w:rsidR="004C6125" w:rsidRPr="00E6791A" w:rsidRDefault="000B00A9" w:rsidP="005B541D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Ngưỡng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hành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: RPN ≥12 →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biện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; RPN 9-11 → Theo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; RPN ≤8 →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nhận</w:t>
      </w:r>
      <w:proofErr w:type="spellEnd"/>
    </w:p>
    <w:p w14:paraId="4A601DC4" w14:textId="77777777" w:rsidR="00A52A25" w:rsidRDefault="00A52A25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  <w:sectPr w:rsidR="00A52A25" w:rsidSect="00D05481">
          <w:pgSz w:w="11906" w:h="16838" w:code="9"/>
          <w:pgMar w:top="1418" w:right="851" w:bottom="851" w:left="1418" w:header="720" w:footer="720" w:gutter="0"/>
          <w:cols w:space="720"/>
          <w:docGrid w:linePitch="299"/>
        </w:sectPr>
      </w:pPr>
    </w:p>
    <w:p w14:paraId="5D1330F7" w14:textId="4C3A720D" w:rsidR="004C6125" w:rsidRPr="00A52A25" w:rsidRDefault="00A52A25" w:rsidP="00A52A25">
      <w:pPr>
        <w:pStyle w:val="Caption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A52A25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A52A2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A52A25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A52A25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Bảng \* ARABIC </w:instrText>
      </w:r>
      <w:r w:rsidRPr="00A52A25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7F1F7B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1</w:t>
      </w:r>
      <w:r w:rsidRPr="00A52A25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="000B00A9" w:rsidRPr="00A52A2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Risk Register 8 </w:t>
      </w:r>
      <w:proofErr w:type="spellStart"/>
      <w:r w:rsidR="000B00A9" w:rsidRPr="00A52A25">
        <w:rPr>
          <w:rFonts w:ascii="Times New Roman" w:hAnsi="Times New Roman" w:cs="Times New Roman"/>
          <w:color w:val="000000" w:themeColor="text1"/>
          <w:sz w:val="26"/>
          <w:szCs w:val="26"/>
        </w:rPr>
        <w:t>rủi</w:t>
      </w:r>
      <w:proofErr w:type="spellEnd"/>
      <w:r w:rsidR="000B00A9" w:rsidRPr="00A52A2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B00A9" w:rsidRPr="00A52A25">
        <w:rPr>
          <w:rFonts w:ascii="Times New Roman" w:hAnsi="Times New Roman" w:cs="Times New Roman"/>
          <w:color w:val="000000" w:themeColor="text1"/>
          <w:sz w:val="26"/>
          <w:szCs w:val="26"/>
        </w:rPr>
        <w:t>ro</w:t>
      </w:r>
      <w:proofErr w:type="spellEnd"/>
      <w:r w:rsidR="000B00A9" w:rsidRPr="00A52A2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B00A9" w:rsidRPr="00A52A25">
        <w:rPr>
          <w:rFonts w:ascii="Times New Roman" w:hAnsi="Times New Roman" w:cs="Times New Roman"/>
          <w:color w:val="000000" w:themeColor="text1"/>
          <w:sz w:val="26"/>
          <w:szCs w:val="26"/>
        </w:rPr>
        <w:t>chính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4"/>
        <w:gridCol w:w="2045"/>
        <w:gridCol w:w="2301"/>
        <w:gridCol w:w="879"/>
        <w:gridCol w:w="879"/>
        <w:gridCol w:w="751"/>
        <w:gridCol w:w="868"/>
        <w:gridCol w:w="2889"/>
        <w:gridCol w:w="1011"/>
        <w:gridCol w:w="1273"/>
        <w:gridCol w:w="1129"/>
      </w:tblGrid>
      <w:tr w:rsidR="004C6125" w:rsidRPr="00E6791A" w14:paraId="2F28B189" w14:textId="77777777" w:rsidTr="005B541D">
        <w:trPr>
          <w:cantSplit/>
          <w:tblHeader/>
        </w:trPr>
        <w:tc>
          <w:tcPr>
            <w:tcW w:w="0" w:type="auto"/>
            <w:vAlign w:val="center"/>
          </w:tcPr>
          <w:p w14:paraId="444A6C4A" w14:textId="77777777" w:rsidR="004C6125" w:rsidRPr="005B541D" w:rsidRDefault="000B00A9" w:rsidP="005B541D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0" w:type="auto"/>
            <w:vAlign w:val="center"/>
          </w:tcPr>
          <w:p w14:paraId="762936AF" w14:textId="77777777" w:rsidR="004C6125" w:rsidRPr="005B541D" w:rsidRDefault="000B00A9" w:rsidP="005B541D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>Rủi</w:t>
            </w:r>
            <w:proofErr w:type="spellEnd"/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>ro</w:t>
            </w:r>
            <w:proofErr w:type="spellEnd"/>
          </w:p>
        </w:tc>
        <w:tc>
          <w:tcPr>
            <w:tcW w:w="0" w:type="auto"/>
            <w:vAlign w:val="center"/>
          </w:tcPr>
          <w:p w14:paraId="2623D5AE" w14:textId="77777777" w:rsidR="004C6125" w:rsidRPr="005B541D" w:rsidRDefault="000B00A9" w:rsidP="005B541D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chi </w:t>
            </w:r>
            <w:proofErr w:type="spellStart"/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0" w:type="auto"/>
            <w:vAlign w:val="center"/>
          </w:tcPr>
          <w:p w14:paraId="47C942A9" w14:textId="77777777" w:rsidR="004C6125" w:rsidRPr="005B541D" w:rsidRDefault="000B00A9" w:rsidP="005B541D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>Xác</w:t>
            </w:r>
            <w:proofErr w:type="spellEnd"/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>suất</w:t>
            </w:r>
            <w:proofErr w:type="spellEnd"/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(P)</w:t>
            </w:r>
          </w:p>
        </w:tc>
        <w:tc>
          <w:tcPr>
            <w:tcW w:w="0" w:type="auto"/>
            <w:vAlign w:val="center"/>
          </w:tcPr>
          <w:p w14:paraId="0F0F2E0E" w14:textId="77777777" w:rsidR="004C6125" w:rsidRPr="005B541D" w:rsidRDefault="000B00A9" w:rsidP="005B541D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(I)</w:t>
            </w:r>
          </w:p>
        </w:tc>
        <w:tc>
          <w:tcPr>
            <w:tcW w:w="0" w:type="auto"/>
            <w:vAlign w:val="center"/>
          </w:tcPr>
          <w:p w14:paraId="54668EB3" w14:textId="77777777" w:rsidR="004C6125" w:rsidRPr="005B541D" w:rsidRDefault="000B00A9" w:rsidP="005B541D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>RPN</w:t>
            </w:r>
          </w:p>
        </w:tc>
        <w:tc>
          <w:tcPr>
            <w:tcW w:w="0" w:type="auto"/>
            <w:vAlign w:val="center"/>
          </w:tcPr>
          <w:p w14:paraId="7D7D4B08" w14:textId="77777777" w:rsidR="004C6125" w:rsidRPr="005B541D" w:rsidRDefault="000B00A9" w:rsidP="005B541D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>Mức</w:t>
            </w:r>
            <w:proofErr w:type="spellEnd"/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>độ</w:t>
            </w:r>
            <w:proofErr w:type="spellEnd"/>
          </w:p>
        </w:tc>
        <w:tc>
          <w:tcPr>
            <w:tcW w:w="0" w:type="auto"/>
            <w:vAlign w:val="center"/>
          </w:tcPr>
          <w:p w14:paraId="4AB46239" w14:textId="77777777" w:rsidR="004C6125" w:rsidRPr="005B541D" w:rsidRDefault="000B00A9" w:rsidP="005B541D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>Biện</w:t>
            </w:r>
            <w:proofErr w:type="spellEnd"/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>pháp</w:t>
            </w:r>
            <w:proofErr w:type="spellEnd"/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>giảm</w:t>
            </w:r>
            <w:proofErr w:type="spellEnd"/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>thiểu</w:t>
            </w:r>
            <w:proofErr w:type="spellEnd"/>
          </w:p>
        </w:tc>
        <w:tc>
          <w:tcPr>
            <w:tcW w:w="0" w:type="auto"/>
            <w:vAlign w:val="center"/>
          </w:tcPr>
          <w:p w14:paraId="05290957" w14:textId="77777777" w:rsidR="004C6125" w:rsidRPr="005B541D" w:rsidRDefault="000B00A9" w:rsidP="005B541D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>chịu</w:t>
            </w:r>
            <w:proofErr w:type="spellEnd"/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>trách</w:t>
            </w:r>
            <w:proofErr w:type="spellEnd"/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>nhiệm</w:t>
            </w:r>
            <w:proofErr w:type="spellEnd"/>
          </w:p>
        </w:tc>
        <w:tc>
          <w:tcPr>
            <w:tcW w:w="0" w:type="auto"/>
            <w:vAlign w:val="center"/>
          </w:tcPr>
          <w:p w14:paraId="1257FFE9" w14:textId="77777777" w:rsidR="004C6125" w:rsidRPr="005B541D" w:rsidRDefault="000B00A9" w:rsidP="005B541D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Chi </w:t>
            </w:r>
            <w:proofErr w:type="spellStart"/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>phí</w:t>
            </w:r>
            <w:proofErr w:type="spellEnd"/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(USD)</w:t>
            </w:r>
          </w:p>
        </w:tc>
        <w:tc>
          <w:tcPr>
            <w:tcW w:w="0" w:type="auto"/>
            <w:vAlign w:val="center"/>
          </w:tcPr>
          <w:p w14:paraId="5501550D" w14:textId="77777777" w:rsidR="004C6125" w:rsidRPr="005B541D" w:rsidRDefault="000B00A9" w:rsidP="005B541D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</w:p>
        </w:tc>
      </w:tr>
      <w:tr w:rsidR="004C6125" w:rsidRPr="00E6791A" w14:paraId="15425889" w14:textId="77777777" w:rsidTr="005B541D">
        <w:trPr>
          <w:cantSplit/>
        </w:trPr>
        <w:tc>
          <w:tcPr>
            <w:tcW w:w="0" w:type="auto"/>
            <w:vAlign w:val="center"/>
          </w:tcPr>
          <w:p w14:paraId="472F982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R1</w:t>
            </w:r>
          </w:p>
        </w:tc>
        <w:tc>
          <w:tcPr>
            <w:tcW w:w="0" w:type="auto"/>
            <w:vAlign w:val="center"/>
          </w:tcPr>
          <w:p w14:paraId="07EC0F25" w14:textId="77777777" w:rsidR="004C6125" w:rsidRPr="00E6791A" w:rsidRDefault="000B00A9" w:rsidP="005B541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Chính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sách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thay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0" w:type="auto"/>
            <w:vAlign w:val="center"/>
          </w:tcPr>
          <w:p w14:paraId="060DBA2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phủ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đãi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CNCT ([QĐ 2117/QĐ-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TTg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1,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1 (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chí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tiên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)] (TTCP, 2020)),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cắt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2M USD,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thuế</w:t>
            </w:r>
            <w:proofErr w:type="spellEnd"/>
          </w:p>
        </w:tc>
        <w:tc>
          <w:tcPr>
            <w:tcW w:w="0" w:type="auto"/>
            <w:vAlign w:val="center"/>
          </w:tcPr>
          <w:p w14:paraId="57AB87D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(2)</w:t>
            </w:r>
          </w:p>
        </w:tc>
        <w:tc>
          <w:tcPr>
            <w:tcW w:w="0" w:type="auto"/>
            <w:vAlign w:val="center"/>
          </w:tcPr>
          <w:p w14:paraId="6A863D5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 (3)</w:t>
            </w:r>
          </w:p>
        </w:tc>
        <w:tc>
          <w:tcPr>
            <w:tcW w:w="0" w:type="auto"/>
            <w:vAlign w:val="center"/>
          </w:tcPr>
          <w:p w14:paraId="3AECC37F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12</w:t>
            </w:r>
          </w:p>
        </w:tc>
        <w:tc>
          <w:tcPr>
            <w:tcW w:w="0" w:type="auto"/>
            <w:vAlign w:val="center"/>
          </w:tcPr>
          <w:p w14:paraId="2814A72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0" w:type="auto"/>
            <w:vAlign w:val="center"/>
          </w:tcPr>
          <w:p w14:paraId="3B5CFF4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1)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vốn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&gt;10%); 2)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Giữ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contact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HĐND/UBND KCNC; 3) Lobbyist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thuê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</w:p>
        </w:tc>
        <w:tc>
          <w:tcPr>
            <w:tcW w:w="0" w:type="auto"/>
            <w:vAlign w:val="center"/>
          </w:tcPr>
          <w:p w14:paraId="79B9E92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CFO + Legal</w:t>
            </w:r>
          </w:p>
        </w:tc>
        <w:tc>
          <w:tcPr>
            <w:tcW w:w="0" w:type="auto"/>
            <w:vAlign w:val="center"/>
          </w:tcPr>
          <w:p w14:paraId="6C33983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50.000</w:t>
            </w:r>
          </w:p>
        </w:tc>
        <w:tc>
          <w:tcPr>
            <w:tcW w:w="0" w:type="auto"/>
            <w:vAlign w:val="center"/>
          </w:tcPr>
          <w:p w14:paraId="1263AF2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Ongoing</w:t>
            </w:r>
          </w:p>
        </w:tc>
      </w:tr>
      <w:tr w:rsidR="004C6125" w:rsidRPr="00E6791A" w14:paraId="53DAA137" w14:textId="77777777" w:rsidTr="005B541D">
        <w:trPr>
          <w:cantSplit/>
        </w:trPr>
        <w:tc>
          <w:tcPr>
            <w:tcW w:w="0" w:type="auto"/>
            <w:vAlign w:val="center"/>
          </w:tcPr>
          <w:p w14:paraId="2D4B478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R2</w:t>
            </w:r>
          </w:p>
        </w:tc>
        <w:tc>
          <w:tcPr>
            <w:tcW w:w="0" w:type="auto"/>
            <w:vAlign w:val="center"/>
          </w:tcPr>
          <w:p w14:paraId="3C04C683" w14:textId="77777777" w:rsidR="004C6125" w:rsidRPr="00E6791A" w:rsidRDefault="000B00A9" w:rsidP="005B541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COVID 2.0 /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Đại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dịch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0" w:type="auto"/>
            <w:vAlign w:val="center"/>
          </w:tcPr>
          <w:p w14:paraId="1E4064B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Đại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→ lockdown → supply chain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đứt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ngừng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3-6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10-20M USD</w:t>
            </w:r>
          </w:p>
        </w:tc>
        <w:tc>
          <w:tcPr>
            <w:tcW w:w="0" w:type="auto"/>
            <w:vAlign w:val="center"/>
          </w:tcPr>
          <w:p w14:paraId="27645AC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(1)</w:t>
            </w:r>
          </w:p>
        </w:tc>
        <w:tc>
          <w:tcPr>
            <w:tcW w:w="0" w:type="auto"/>
            <w:vAlign w:val="center"/>
          </w:tcPr>
          <w:p w14:paraId="4FFB7B2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(4)</w:t>
            </w:r>
          </w:p>
        </w:tc>
        <w:tc>
          <w:tcPr>
            <w:tcW w:w="0" w:type="auto"/>
            <w:vAlign w:val="center"/>
          </w:tcPr>
          <w:p w14:paraId="7DAF7DF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12</w:t>
            </w:r>
          </w:p>
        </w:tc>
        <w:tc>
          <w:tcPr>
            <w:tcW w:w="0" w:type="auto"/>
            <w:vAlign w:val="center"/>
          </w:tcPr>
          <w:p w14:paraId="5080A34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0" w:type="auto"/>
            <w:vAlign w:val="center"/>
          </w:tcPr>
          <w:p w14:paraId="7203E0B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1)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6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vì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3); 2)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(3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); 3)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hiểm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business interruption 5M USD; 4) Remote work policy</w:t>
            </w:r>
          </w:p>
        </w:tc>
        <w:tc>
          <w:tcPr>
            <w:tcW w:w="0" w:type="auto"/>
            <w:vAlign w:val="center"/>
          </w:tcPr>
          <w:p w14:paraId="19D16A4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COO + Supply Chain</w:t>
            </w:r>
          </w:p>
        </w:tc>
        <w:tc>
          <w:tcPr>
            <w:tcW w:w="0" w:type="auto"/>
            <w:vAlign w:val="center"/>
          </w:tcPr>
          <w:p w14:paraId="11E6376D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500.000</w:t>
            </w:r>
          </w:p>
        </w:tc>
        <w:tc>
          <w:tcPr>
            <w:tcW w:w="0" w:type="auto"/>
            <w:vAlign w:val="center"/>
          </w:tcPr>
          <w:p w14:paraId="47E9151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Q2/2025</w:t>
            </w:r>
          </w:p>
        </w:tc>
      </w:tr>
      <w:tr w:rsidR="004C6125" w:rsidRPr="00E6791A" w14:paraId="48ECD21D" w14:textId="77777777" w:rsidTr="005B541D">
        <w:trPr>
          <w:cantSplit/>
        </w:trPr>
        <w:tc>
          <w:tcPr>
            <w:tcW w:w="0" w:type="auto"/>
            <w:vAlign w:val="center"/>
          </w:tcPr>
          <w:p w14:paraId="0567ABF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R3</w:t>
            </w:r>
          </w:p>
        </w:tc>
        <w:tc>
          <w:tcPr>
            <w:tcW w:w="0" w:type="auto"/>
            <w:vAlign w:val="center"/>
          </w:tcPr>
          <w:p w14:paraId="753D45FF" w14:textId="77777777" w:rsidR="004C6125" w:rsidRPr="00E6791A" w:rsidRDefault="000B00A9" w:rsidP="005B541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Chiến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tranh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thương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mại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Mỹ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-Trung</w:t>
            </w:r>
          </w:p>
        </w:tc>
        <w:tc>
          <w:tcPr>
            <w:tcW w:w="0" w:type="auto"/>
            <w:vAlign w:val="center"/>
          </w:tcPr>
          <w:p w14:paraId="4AB33FF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Mỹ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cấm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chip ARM/NVIDIA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TQ → TQ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đũa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chip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50%, lead time 12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</w:p>
        </w:tc>
        <w:tc>
          <w:tcPr>
            <w:tcW w:w="0" w:type="auto"/>
            <w:vAlign w:val="center"/>
          </w:tcPr>
          <w:p w14:paraId="59AA028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 (3)</w:t>
            </w:r>
          </w:p>
        </w:tc>
        <w:tc>
          <w:tcPr>
            <w:tcW w:w="0" w:type="auto"/>
            <w:vAlign w:val="center"/>
          </w:tcPr>
          <w:p w14:paraId="6A2F00E7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 (4)</w:t>
            </w:r>
          </w:p>
        </w:tc>
        <w:tc>
          <w:tcPr>
            <w:tcW w:w="0" w:type="auto"/>
            <w:vAlign w:val="center"/>
          </w:tcPr>
          <w:p w14:paraId="2842894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16</w:t>
            </w:r>
          </w:p>
        </w:tc>
        <w:tc>
          <w:tcPr>
            <w:tcW w:w="0" w:type="auto"/>
            <w:vAlign w:val="center"/>
          </w:tcPr>
          <w:p w14:paraId="1B99C0E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0" w:type="auto"/>
            <w:vAlign w:val="center"/>
          </w:tcPr>
          <w:p w14:paraId="7489989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1)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chip: NXP (Đức),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STMicro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Pháp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/Ý), Renesas (Nhật); 2) Stock chip 12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(2M USD inventory); 3) Redesign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chip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  <w:proofErr w:type="spellEnd"/>
          </w:p>
        </w:tc>
        <w:tc>
          <w:tcPr>
            <w:tcW w:w="0" w:type="auto"/>
            <w:vAlign w:val="center"/>
          </w:tcPr>
          <w:p w14:paraId="5DB071D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CTO + Supply Chain</w:t>
            </w:r>
          </w:p>
        </w:tc>
        <w:tc>
          <w:tcPr>
            <w:tcW w:w="0" w:type="auto"/>
            <w:vAlign w:val="center"/>
          </w:tcPr>
          <w:p w14:paraId="550BFE93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2.000.000</w:t>
            </w:r>
          </w:p>
        </w:tc>
        <w:tc>
          <w:tcPr>
            <w:tcW w:w="0" w:type="auto"/>
            <w:vAlign w:val="center"/>
          </w:tcPr>
          <w:p w14:paraId="4832337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Q4/2025</w:t>
            </w:r>
          </w:p>
        </w:tc>
      </w:tr>
      <w:tr w:rsidR="004C6125" w:rsidRPr="00E6791A" w14:paraId="34C6FFF5" w14:textId="77777777" w:rsidTr="005B541D">
        <w:trPr>
          <w:cantSplit/>
        </w:trPr>
        <w:tc>
          <w:tcPr>
            <w:tcW w:w="0" w:type="auto"/>
            <w:vAlign w:val="center"/>
          </w:tcPr>
          <w:p w14:paraId="40458EB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R4</w:t>
            </w:r>
          </w:p>
        </w:tc>
        <w:tc>
          <w:tcPr>
            <w:tcW w:w="0" w:type="auto"/>
            <w:vAlign w:val="center"/>
          </w:tcPr>
          <w:p w14:paraId="478180DD" w14:textId="77777777" w:rsidR="004C6125" w:rsidRPr="003420BE" w:rsidRDefault="000B00A9" w:rsidP="005B541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nb-NO"/>
              </w:rPr>
            </w:pPr>
            <w:r w:rsidRPr="003420BE">
              <w:rPr>
                <w:rFonts w:ascii="Times New Roman" w:hAnsi="Times New Roman" w:cs="Times New Roman"/>
                <w:b/>
                <w:sz w:val="26"/>
                <w:szCs w:val="26"/>
                <w:lang w:val="nb-NO"/>
              </w:rPr>
              <w:t>Kiện IP từ Siemens/KUKA</w:t>
            </w:r>
          </w:p>
        </w:tc>
        <w:tc>
          <w:tcPr>
            <w:tcW w:w="0" w:type="auto"/>
            <w:vAlign w:val="center"/>
          </w:tcPr>
          <w:p w14:paraId="4E396B76" w14:textId="77777777" w:rsidR="004C6125" w:rsidRPr="003420BE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nb-NO"/>
              </w:rPr>
            </w:pPr>
            <w:r w:rsidRPr="003420BE">
              <w:rPr>
                <w:rFonts w:ascii="Times New Roman" w:hAnsi="Times New Roman" w:cs="Times New Roman"/>
                <w:sz w:val="26"/>
                <w:szCs w:val="26"/>
                <w:lang w:val="nb-NO"/>
              </w:rPr>
              <w:t>Bị kiện vi phạm bằng sáng chế khi RE sản phẩm → thua kiện → phạt 5-10M USD + ngừng bán sản phẩm</w:t>
            </w:r>
          </w:p>
        </w:tc>
        <w:tc>
          <w:tcPr>
            <w:tcW w:w="0" w:type="auto"/>
            <w:vAlign w:val="center"/>
          </w:tcPr>
          <w:p w14:paraId="0BDC6B2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(2)</w:t>
            </w:r>
          </w:p>
        </w:tc>
        <w:tc>
          <w:tcPr>
            <w:tcW w:w="0" w:type="auto"/>
            <w:vAlign w:val="center"/>
          </w:tcPr>
          <w:p w14:paraId="2207967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(5)</w:t>
            </w:r>
          </w:p>
        </w:tc>
        <w:tc>
          <w:tcPr>
            <w:tcW w:w="0" w:type="auto"/>
            <w:vAlign w:val="center"/>
          </w:tcPr>
          <w:p w14:paraId="1824A1F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18</w:t>
            </w:r>
          </w:p>
        </w:tc>
        <w:tc>
          <w:tcPr>
            <w:tcW w:w="0" w:type="auto"/>
            <w:vAlign w:val="center"/>
          </w:tcPr>
          <w:p w14:paraId="5066137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0" w:type="auto"/>
            <w:vAlign w:val="center"/>
          </w:tcPr>
          <w:p w14:paraId="77057F7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1) FTO (Freedom-to-Operate) search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RE (100K USD); 2) Clean Room design (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độc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RE team); 3) File 10 patents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; 4)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hiểm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IP 5M USD; 5) Tham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khảo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luật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sư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IP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0" w:type="auto"/>
            <w:vAlign w:val="center"/>
          </w:tcPr>
          <w:p w14:paraId="28F6E94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CTO + Legal</w:t>
            </w:r>
          </w:p>
        </w:tc>
        <w:tc>
          <w:tcPr>
            <w:tcW w:w="0" w:type="auto"/>
            <w:vAlign w:val="center"/>
          </w:tcPr>
          <w:p w14:paraId="235FC007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300.000</w:t>
            </w:r>
          </w:p>
        </w:tc>
        <w:tc>
          <w:tcPr>
            <w:tcW w:w="0" w:type="auto"/>
            <w:vAlign w:val="center"/>
          </w:tcPr>
          <w:p w14:paraId="2B569CB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Q1/2026</w:t>
            </w:r>
          </w:p>
        </w:tc>
      </w:tr>
      <w:tr w:rsidR="004C6125" w:rsidRPr="00E6791A" w14:paraId="6815CD19" w14:textId="77777777" w:rsidTr="005B541D">
        <w:trPr>
          <w:cantSplit/>
        </w:trPr>
        <w:tc>
          <w:tcPr>
            <w:tcW w:w="0" w:type="auto"/>
            <w:vAlign w:val="center"/>
          </w:tcPr>
          <w:p w14:paraId="51562DE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R5</w:t>
            </w:r>
          </w:p>
        </w:tc>
        <w:tc>
          <w:tcPr>
            <w:tcW w:w="0" w:type="auto"/>
            <w:vAlign w:val="center"/>
          </w:tcPr>
          <w:p w14:paraId="722CA15B" w14:textId="77777777" w:rsidR="004C6125" w:rsidRPr="00E6791A" w:rsidRDefault="000B00A9" w:rsidP="005B541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Lãi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suất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tăng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&gt;10%/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0" w:type="auto"/>
            <w:vAlign w:val="center"/>
          </w:tcPr>
          <w:p w14:paraId="35370C1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Lãi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suất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6% → 12% do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lạm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→ chi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lãi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gấp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đôi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(360K → 720K USD/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) → cash flow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âm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vỡ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nợ</w:t>
            </w:r>
            <w:proofErr w:type="spellEnd"/>
          </w:p>
        </w:tc>
        <w:tc>
          <w:tcPr>
            <w:tcW w:w="0" w:type="auto"/>
            <w:vAlign w:val="center"/>
          </w:tcPr>
          <w:p w14:paraId="1BD83EF4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(2)</w:t>
            </w:r>
          </w:p>
        </w:tc>
        <w:tc>
          <w:tcPr>
            <w:tcW w:w="0" w:type="auto"/>
            <w:vAlign w:val="center"/>
          </w:tcPr>
          <w:p w14:paraId="51F3D3A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 (3)</w:t>
            </w:r>
          </w:p>
        </w:tc>
        <w:tc>
          <w:tcPr>
            <w:tcW w:w="0" w:type="auto"/>
            <w:vAlign w:val="center"/>
          </w:tcPr>
          <w:p w14:paraId="120AC22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12</w:t>
            </w:r>
          </w:p>
        </w:tc>
        <w:tc>
          <w:tcPr>
            <w:tcW w:w="0" w:type="auto"/>
            <w:vAlign w:val="center"/>
          </w:tcPr>
          <w:p w14:paraId="41C6EC8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0" w:type="auto"/>
            <w:vAlign w:val="center"/>
          </w:tcPr>
          <w:p w14:paraId="076D67F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1) Fixed rate 6%/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× 10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đàm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phán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Vietcombank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); 2) Prepayment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cash flow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; 3) Hedge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lãi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suất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(interest rate swap)</w:t>
            </w:r>
          </w:p>
        </w:tc>
        <w:tc>
          <w:tcPr>
            <w:tcW w:w="0" w:type="auto"/>
            <w:vAlign w:val="center"/>
          </w:tcPr>
          <w:p w14:paraId="0B393B0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CFO</w:t>
            </w:r>
          </w:p>
        </w:tc>
        <w:tc>
          <w:tcPr>
            <w:tcW w:w="0" w:type="auto"/>
            <w:vAlign w:val="center"/>
          </w:tcPr>
          <w:p w14:paraId="2D9B4BE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50.000</w:t>
            </w:r>
          </w:p>
        </w:tc>
        <w:tc>
          <w:tcPr>
            <w:tcW w:w="0" w:type="auto"/>
            <w:vAlign w:val="center"/>
          </w:tcPr>
          <w:p w14:paraId="39BB78C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Q1/2025</w:t>
            </w:r>
          </w:p>
        </w:tc>
      </w:tr>
      <w:tr w:rsidR="004C6125" w:rsidRPr="00E6791A" w14:paraId="63849BDE" w14:textId="77777777" w:rsidTr="005B541D">
        <w:trPr>
          <w:cantSplit/>
        </w:trPr>
        <w:tc>
          <w:tcPr>
            <w:tcW w:w="0" w:type="auto"/>
            <w:vAlign w:val="center"/>
          </w:tcPr>
          <w:p w14:paraId="276A319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R6</w:t>
            </w:r>
          </w:p>
        </w:tc>
        <w:tc>
          <w:tcPr>
            <w:tcW w:w="0" w:type="auto"/>
            <w:vAlign w:val="center"/>
          </w:tcPr>
          <w:p w14:paraId="2FFE45B4" w14:textId="77777777" w:rsidR="004C6125" w:rsidRPr="00E6791A" w:rsidRDefault="000B00A9" w:rsidP="005B541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giá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USD/VND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biến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</w:tcPr>
          <w:p w14:paraId="48C4D2E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USD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20% (23.000 → 27.600 VND/USD) →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20% →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lợi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nhuận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50% →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lỗ</w:t>
            </w:r>
            <w:proofErr w:type="spellEnd"/>
          </w:p>
        </w:tc>
        <w:tc>
          <w:tcPr>
            <w:tcW w:w="0" w:type="auto"/>
            <w:vAlign w:val="center"/>
          </w:tcPr>
          <w:p w14:paraId="41DC7AF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 (3)</w:t>
            </w:r>
          </w:p>
        </w:tc>
        <w:tc>
          <w:tcPr>
            <w:tcW w:w="0" w:type="auto"/>
            <w:vAlign w:val="center"/>
          </w:tcPr>
          <w:p w14:paraId="4266C174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(2)</w:t>
            </w:r>
          </w:p>
        </w:tc>
        <w:tc>
          <w:tcPr>
            <w:tcW w:w="0" w:type="auto"/>
            <w:vAlign w:val="center"/>
          </w:tcPr>
          <w:p w14:paraId="7B1869E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9</w:t>
            </w:r>
          </w:p>
        </w:tc>
        <w:tc>
          <w:tcPr>
            <w:tcW w:w="0" w:type="auto"/>
            <w:vAlign w:val="center"/>
          </w:tcPr>
          <w:p w14:paraId="72A409A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0" w:type="auto"/>
            <w:vAlign w:val="center"/>
          </w:tcPr>
          <w:p w14:paraId="1A12343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1) Hedge 50%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ngoại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tệ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(forward contract 12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); 2)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(clause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HĐ); 3)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50%→58%→60% (</w:t>
            </w:r>
            <w:proofErr w:type="spellStart"/>
            <w:r w:rsidRPr="00E6791A">
              <w:rPr>
                <w:rFonts w:ascii="Times New Roman" w:hAnsi="Times New Roman" w:cs="Times New Roman"/>
                <w:i/>
                <w:sz w:val="26"/>
                <w:szCs w:val="26"/>
              </w:rPr>
              <w:t>Cập</w:t>
            </w:r>
            <w:proofErr w:type="spellEnd"/>
            <w:r w:rsidRPr="00E6791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i/>
                <w:sz w:val="26"/>
                <w:szCs w:val="26"/>
              </w:rPr>
              <w:t>nhật</w:t>
            </w:r>
            <w:proofErr w:type="spellEnd"/>
            <w:r w:rsidRPr="00E6791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so </w:t>
            </w:r>
            <w:proofErr w:type="spellStart"/>
            <w:r w:rsidRPr="00E6791A">
              <w:rPr>
                <w:rFonts w:ascii="Times New Roman" w:hAnsi="Times New Roman" w:cs="Times New Roman"/>
                <w:i/>
                <w:sz w:val="26"/>
                <w:szCs w:val="26"/>
              </w:rPr>
              <w:t>với</w:t>
            </w:r>
            <w:proofErr w:type="spellEnd"/>
            <w:r w:rsidRPr="00E6791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V5 - </w:t>
            </w:r>
            <w:proofErr w:type="spellStart"/>
            <w:r w:rsidRPr="00E6791A">
              <w:rPr>
                <w:rFonts w:ascii="Times New Roman" w:hAnsi="Times New Roman" w:cs="Times New Roman"/>
                <w:i/>
                <w:sz w:val="26"/>
                <w:szCs w:val="26"/>
              </w:rPr>
              <w:t>Thực</w:t>
            </w:r>
            <w:proofErr w:type="spellEnd"/>
            <w:r w:rsidRPr="00E6791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i/>
                <w:sz w:val="26"/>
                <w:szCs w:val="26"/>
              </w:rPr>
              <w:t>tế</w:t>
            </w:r>
            <w:proofErr w:type="spellEnd"/>
            <w:r w:rsidRPr="00E6791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i/>
                <w:sz w:val="26"/>
                <w:szCs w:val="26"/>
              </w:rPr>
              <w:t>hơn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</w:tcPr>
          <w:p w14:paraId="476ADE6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CFO + Supply Chain</w:t>
            </w:r>
          </w:p>
        </w:tc>
        <w:tc>
          <w:tcPr>
            <w:tcW w:w="0" w:type="auto"/>
            <w:vAlign w:val="center"/>
          </w:tcPr>
          <w:p w14:paraId="69E2F1E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100.000</w:t>
            </w:r>
          </w:p>
        </w:tc>
        <w:tc>
          <w:tcPr>
            <w:tcW w:w="0" w:type="auto"/>
            <w:vAlign w:val="center"/>
          </w:tcPr>
          <w:p w14:paraId="4266241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Ongoing</w:t>
            </w:r>
          </w:p>
        </w:tc>
      </w:tr>
      <w:tr w:rsidR="004C6125" w:rsidRPr="00E6791A" w14:paraId="72DC701A" w14:textId="77777777" w:rsidTr="005B541D">
        <w:trPr>
          <w:cantSplit/>
        </w:trPr>
        <w:tc>
          <w:tcPr>
            <w:tcW w:w="0" w:type="auto"/>
            <w:vAlign w:val="center"/>
          </w:tcPr>
          <w:p w14:paraId="715C6EF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R7</w:t>
            </w:r>
          </w:p>
        </w:tc>
        <w:tc>
          <w:tcPr>
            <w:tcW w:w="0" w:type="auto"/>
            <w:vAlign w:val="center"/>
          </w:tcPr>
          <w:p w14:paraId="021AA380" w14:textId="77777777" w:rsidR="004C6125" w:rsidRPr="00E6791A" w:rsidRDefault="000B00A9" w:rsidP="005B541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thủ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Trung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Quốc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đổ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0" w:type="auto"/>
            <w:vAlign w:val="center"/>
          </w:tcPr>
          <w:p w14:paraId="52FF12F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Công ty TQ (Tuya, Xiaomi)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IoT Gateway 500 USD (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rẻ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50% MK-100) →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30%</w:t>
            </w:r>
          </w:p>
        </w:tc>
        <w:tc>
          <w:tcPr>
            <w:tcW w:w="0" w:type="auto"/>
            <w:vAlign w:val="center"/>
          </w:tcPr>
          <w:p w14:paraId="1E880AD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 (3)</w:t>
            </w:r>
          </w:p>
        </w:tc>
        <w:tc>
          <w:tcPr>
            <w:tcW w:w="0" w:type="auto"/>
            <w:vAlign w:val="center"/>
          </w:tcPr>
          <w:p w14:paraId="6414BAE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 (4)</w:t>
            </w:r>
          </w:p>
        </w:tc>
        <w:tc>
          <w:tcPr>
            <w:tcW w:w="0" w:type="auto"/>
            <w:vAlign w:val="center"/>
          </w:tcPr>
          <w:p w14:paraId="0A53709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16</w:t>
            </w:r>
          </w:p>
        </w:tc>
        <w:tc>
          <w:tcPr>
            <w:tcW w:w="0" w:type="auto"/>
            <w:vAlign w:val="center"/>
          </w:tcPr>
          <w:p w14:paraId="3E11F7B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0" w:type="auto"/>
            <w:vAlign w:val="center"/>
          </w:tcPr>
          <w:p w14:paraId="5258F22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1)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biệt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: Localization (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tiếng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Việt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support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tùy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); 2) Services &amp; SaaS (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MekongOS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platform, recurring revenue); 3) Quality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(RMA 0,1% vs 2%); 4) Partnership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Viettel/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Vingroup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(B2B channel); 5) Lobby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chống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dumping</w:t>
            </w:r>
          </w:p>
        </w:tc>
        <w:tc>
          <w:tcPr>
            <w:tcW w:w="0" w:type="auto"/>
            <w:vAlign w:val="center"/>
          </w:tcPr>
          <w:p w14:paraId="394FD29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CEO + CMO</w:t>
            </w:r>
          </w:p>
        </w:tc>
        <w:tc>
          <w:tcPr>
            <w:tcW w:w="0" w:type="auto"/>
            <w:vAlign w:val="center"/>
          </w:tcPr>
          <w:p w14:paraId="464E925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200.000</w:t>
            </w:r>
          </w:p>
        </w:tc>
        <w:tc>
          <w:tcPr>
            <w:tcW w:w="0" w:type="auto"/>
            <w:vAlign w:val="center"/>
          </w:tcPr>
          <w:p w14:paraId="4F51093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Ongoing</w:t>
            </w:r>
          </w:p>
        </w:tc>
      </w:tr>
      <w:tr w:rsidR="004C6125" w:rsidRPr="00E6791A" w14:paraId="3E86042D" w14:textId="77777777" w:rsidTr="005B541D">
        <w:trPr>
          <w:cantSplit/>
        </w:trPr>
        <w:tc>
          <w:tcPr>
            <w:tcW w:w="0" w:type="auto"/>
            <w:vAlign w:val="center"/>
          </w:tcPr>
          <w:p w14:paraId="0DC59AD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R8</w:t>
            </w:r>
          </w:p>
        </w:tc>
        <w:tc>
          <w:tcPr>
            <w:tcW w:w="0" w:type="auto"/>
            <w:vAlign w:val="center"/>
          </w:tcPr>
          <w:p w14:paraId="70D12A0D" w14:textId="77777777" w:rsidR="004C6125" w:rsidRPr="00E6791A" w:rsidRDefault="000B00A9" w:rsidP="005B541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Khách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hàng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chậm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thanh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0" w:type="auto"/>
            <w:vAlign w:val="center"/>
          </w:tcPr>
          <w:p w14:paraId="234724A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DNNVV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vốn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chậm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90-180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→ accounts receivable 5M USD →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vốn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lương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</w:p>
        </w:tc>
        <w:tc>
          <w:tcPr>
            <w:tcW w:w="0" w:type="auto"/>
            <w:vAlign w:val="center"/>
          </w:tcPr>
          <w:p w14:paraId="7B5675F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 (3)</w:t>
            </w:r>
          </w:p>
        </w:tc>
        <w:tc>
          <w:tcPr>
            <w:tcW w:w="0" w:type="auto"/>
            <w:vAlign w:val="center"/>
          </w:tcPr>
          <w:p w14:paraId="3EF9116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(2)</w:t>
            </w:r>
          </w:p>
        </w:tc>
        <w:tc>
          <w:tcPr>
            <w:tcW w:w="0" w:type="auto"/>
            <w:vAlign w:val="center"/>
          </w:tcPr>
          <w:p w14:paraId="741E442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9</w:t>
            </w:r>
          </w:p>
        </w:tc>
        <w:tc>
          <w:tcPr>
            <w:tcW w:w="0" w:type="auto"/>
            <w:vAlign w:val="center"/>
          </w:tcPr>
          <w:p w14:paraId="4829B04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0" w:type="auto"/>
            <w:vAlign w:val="center"/>
          </w:tcPr>
          <w:p w14:paraId="025BCC6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1) Thu 50%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50%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30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credit); 2)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hiểm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AR (Accounts Receivable insurance) 3M USD; 3) Factoring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ngân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AR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lấy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90% cash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); 4) KYC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(credit check)</w:t>
            </w:r>
          </w:p>
        </w:tc>
        <w:tc>
          <w:tcPr>
            <w:tcW w:w="0" w:type="auto"/>
            <w:vAlign w:val="center"/>
          </w:tcPr>
          <w:p w14:paraId="16BCC7D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CFO + Sales</w:t>
            </w:r>
          </w:p>
        </w:tc>
        <w:tc>
          <w:tcPr>
            <w:tcW w:w="0" w:type="auto"/>
            <w:vAlign w:val="center"/>
          </w:tcPr>
          <w:p w14:paraId="634B165D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150.000</w:t>
            </w:r>
          </w:p>
        </w:tc>
        <w:tc>
          <w:tcPr>
            <w:tcW w:w="0" w:type="auto"/>
            <w:vAlign w:val="center"/>
          </w:tcPr>
          <w:p w14:paraId="52A5D26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Q1/2025</w:t>
            </w:r>
          </w:p>
        </w:tc>
      </w:tr>
    </w:tbl>
    <w:p w14:paraId="1133D6DE" w14:textId="77777777" w:rsidR="005B541D" w:rsidRDefault="005B541D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</w:p>
    <w:p w14:paraId="365AF9C1" w14:textId="5A51DA62" w:rsidR="004C6125" w:rsidRPr="00E6791A" w:rsidRDefault="000B00A9" w:rsidP="005B541D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Tổng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chi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phí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quản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rủi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ro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3.350.000 USD (capex) + 200.000 USD/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opex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3DA67B8E" w14:textId="77777777" w:rsidR="00A52A25" w:rsidRDefault="00A52A25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  <w:sectPr w:rsidR="00A52A25" w:rsidSect="005B541D">
          <w:pgSz w:w="16838" w:h="11906" w:orient="landscape" w:code="9"/>
          <w:pgMar w:top="1418" w:right="851" w:bottom="851" w:left="1418" w:header="720" w:footer="720" w:gutter="0"/>
          <w:cols w:space="720"/>
          <w:docGrid w:linePitch="299"/>
        </w:sectPr>
      </w:pPr>
    </w:p>
    <w:p w14:paraId="5B2C3EEC" w14:textId="4CEABCBE" w:rsidR="004C6125" w:rsidRPr="007F1F7B" w:rsidRDefault="007F1F7B" w:rsidP="007F1F7B">
      <w:pPr>
        <w:pStyle w:val="Caption"/>
        <w:spacing w:before="120" w:after="0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7F1F7B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7F1F7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7F1F7B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7F1F7B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Bảng \* ARABIC </w:instrText>
      </w:r>
      <w:r w:rsidRPr="007F1F7B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2</w:t>
      </w:r>
      <w:r w:rsidRPr="007F1F7B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="000B00A9" w:rsidRPr="007F1F7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Ma </w:t>
      </w:r>
      <w:proofErr w:type="spellStart"/>
      <w:r w:rsidR="000B00A9" w:rsidRPr="007F1F7B">
        <w:rPr>
          <w:rFonts w:ascii="Times New Roman" w:hAnsi="Times New Roman" w:cs="Times New Roman"/>
          <w:color w:val="000000" w:themeColor="text1"/>
          <w:sz w:val="26"/>
          <w:szCs w:val="26"/>
        </w:rPr>
        <w:t>trận</w:t>
      </w:r>
      <w:proofErr w:type="spellEnd"/>
      <w:r w:rsidR="000B00A9" w:rsidRPr="007F1F7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B00A9" w:rsidRPr="007F1F7B">
        <w:rPr>
          <w:rFonts w:ascii="Times New Roman" w:hAnsi="Times New Roman" w:cs="Times New Roman"/>
          <w:color w:val="000000" w:themeColor="text1"/>
          <w:sz w:val="26"/>
          <w:szCs w:val="26"/>
        </w:rPr>
        <w:t>rủi</w:t>
      </w:r>
      <w:proofErr w:type="spellEnd"/>
      <w:r w:rsidR="000B00A9" w:rsidRPr="007F1F7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B00A9" w:rsidRPr="007F1F7B">
        <w:rPr>
          <w:rFonts w:ascii="Times New Roman" w:hAnsi="Times New Roman" w:cs="Times New Roman"/>
          <w:color w:val="000000" w:themeColor="text1"/>
          <w:sz w:val="26"/>
          <w:szCs w:val="26"/>
        </w:rPr>
        <w:t>ro</w:t>
      </w:r>
      <w:proofErr w:type="spellEnd"/>
      <w:r w:rsidR="000B00A9" w:rsidRPr="007F1F7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(Risk Heat Map)</w:t>
      </w:r>
    </w:p>
    <w:p w14:paraId="17DDD706" w14:textId="6835D1E1" w:rsidR="005B541D" w:rsidRDefault="00E922E8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  <w:r w:rsidRPr="00E922E8">
        <w:rPr>
          <w:rFonts w:ascii="Times New Roman" w:hAnsi="Times New Roman" w:cs="Times New Roman"/>
          <w:b/>
          <w:sz w:val="26"/>
          <w:szCs w:val="26"/>
        </w:rPr>
        <w:drawing>
          <wp:inline distT="0" distB="0" distL="0" distR="0" wp14:anchorId="66F51ECE" wp14:editId="6D52CE15">
            <wp:extent cx="6119495" cy="16852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4E6A9" w14:textId="265E46E1" w:rsidR="004C6125" w:rsidRPr="007F1F7B" w:rsidRDefault="007F1F7B" w:rsidP="007F1F7B">
      <w:pPr>
        <w:spacing w:before="120" w:after="0" w:line="312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7F1F7B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Bảng</w:t>
      </w:r>
      <w:proofErr w:type="spellEnd"/>
      <w:r w:rsidRPr="007F1F7B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r w:rsidRPr="007F1F7B">
        <w:rPr>
          <w:rFonts w:ascii="Times New Roman" w:hAnsi="Times New Roman" w:cs="Times New Roman"/>
          <w:i/>
          <w:color w:val="000000" w:themeColor="text1"/>
          <w:sz w:val="26"/>
          <w:szCs w:val="26"/>
        </w:rPr>
        <w:fldChar w:fldCharType="begin"/>
      </w:r>
      <w:r w:rsidRPr="007F1F7B">
        <w:rPr>
          <w:rFonts w:ascii="Times New Roman" w:hAnsi="Times New Roman" w:cs="Times New Roman"/>
          <w:i/>
          <w:color w:val="000000" w:themeColor="text1"/>
          <w:sz w:val="26"/>
          <w:szCs w:val="26"/>
        </w:rPr>
        <w:instrText xml:space="preserve"> SEQ Bảng \* ARABIC </w:instrText>
      </w:r>
      <w:r w:rsidRPr="007F1F7B">
        <w:rPr>
          <w:rFonts w:ascii="Times New Roman" w:hAnsi="Times New Roman" w:cs="Times New Roman"/>
          <w:i/>
          <w:color w:val="000000" w:themeColor="text1"/>
          <w:sz w:val="26"/>
          <w:szCs w:val="26"/>
        </w:rPr>
        <w:fldChar w:fldCharType="separate"/>
      </w:r>
      <w:r>
        <w:rPr>
          <w:rFonts w:ascii="Times New Roman" w:hAnsi="Times New Roman" w:cs="Times New Roman"/>
          <w:i/>
          <w:noProof/>
          <w:color w:val="000000" w:themeColor="text1"/>
          <w:sz w:val="26"/>
          <w:szCs w:val="26"/>
        </w:rPr>
        <w:t>3</w:t>
      </w:r>
      <w:r w:rsidRPr="007F1F7B">
        <w:rPr>
          <w:rFonts w:ascii="Times New Roman" w:hAnsi="Times New Roman" w:cs="Times New Roman"/>
          <w:i/>
          <w:color w:val="000000" w:themeColor="text1"/>
          <w:sz w:val="26"/>
          <w:szCs w:val="26"/>
        </w:rPr>
        <w:fldChar w:fldCharType="end"/>
      </w:r>
      <w:r w:rsidRPr="007F1F7B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: </w:t>
      </w:r>
      <w:proofErr w:type="spellStart"/>
      <w:r w:rsidR="000B00A9" w:rsidRPr="007F1F7B">
        <w:rPr>
          <w:rFonts w:ascii="Times New Roman" w:hAnsi="Times New Roman" w:cs="Times New Roman"/>
          <w:i/>
          <w:sz w:val="26"/>
          <w:szCs w:val="26"/>
        </w:rPr>
        <w:t>Kế</w:t>
      </w:r>
      <w:proofErr w:type="spellEnd"/>
      <w:r w:rsidR="000B00A9" w:rsidRPr="007F1F7B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0B00A9" w:rsidRPr="007F1F7B">
        <w:rPr>
          <w:rFonts w:ascii="Times New Roman" w:hAnsi="Times New Roman" w:cs="Times New Roman"/>
          <w:i/>
          <w:sz w:val="26"/>
          <w:szCs w:val="26"/>
        </w:rPr>
        <w:t>hoạch</w:t>
      </w:r>
      <w:proofErr w:type="spellEnd"/>
      <w:r w:rsidR="000B00A9" w:rsidRPr="007F1F7B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0B00A9" w:rsidRPr="007F1F7B">
        <w:rPr>
          <w:rFonts w:ascii="Times New Roman" w:hAnsi="Times New Roman" w:cs="Times New Roman"/>
          <w:i/>
          <w:sz w:val="26"/>
          <w:szCs w:val="26"/>
        </w:rPr>
        <w:t>xử</w:t>
      </w:r>
      <w:proofErr w:type="spellEnd"/>
      <w:r w:rsidR="000B00A9" w:rsidRPr="007F1F7B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0B00A9" w:rsidRPr="007F1F7B">
        <w:rPr>
          <w:rFonts w:ascii="Times New Roman" w:hAnsi="Times New Roman" w:cs="Times New Roman"/>
          <w:i/>
          <w:sz w:val="26"/>
          <w:szCs w:val="26"/>
        </w:rPr>
        <w:t>lý</w:t>
      </w:r>
      <w:proofErr w:type="spellEnd"/>
      <w:r w:rsidR="000B00A9" w:rsidRPr="007F1F7B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0B00A9" w:rsidRPr="007F1F7B">
        <w:rPr>
          <w:rFonts w:ascii="Times New Roman" w:hAnsi="Times New Roman" w:cs="Times New Roman"/>
          <w:i/>
          <w:sz w:val="26"/>
          <w:szCs w:val="26"/>
        </w:rPr>
        <w:t>rủi</w:t>
      </w:r>
      <w:proofErr w:type="spellEnd"/>
      <w:r w:rsidR="000B00A9" w:rsidRPr="007F1F7B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0B00A9" w:rsidRPr="007F1F7B">
        <w:rPr>
          <w:rFonts w:ascii="Times New Roman" w:hAnsi="Times New Roman" w:cs="Times New Roman"/>
          <w:i/>
          <w:sz w:val="26"/>
          <w:szCs w:val="26"/>
        </w:rPr>
        <w:t>ro</w:t>
      </w:r>
      <w:proofErr w:type="spellEnd"/>
      <w:r w:rsidR="000B00A9" w:rsidRPr="007F1F7B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0B00A9" w:rsidRPr="007F1F7B">
        <w:rPr>
          <w:rFonts w:ascii="Times New Roman" w:hAnsi="Times New Roman" w:cs="Times New Roman"/>
          <w:i/>
          <w:sz w:val="26"/>
          <w:szCs w:val="26"/>
        </w:rPr>
        <w:t>theo</w:t>
      </w:r>
      <w:proofErr w:type="spellEnd"/>
      <w:r w:rsidR="000B00A9" w:rsidRPr="007F1F7B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0B00A9" w:rsidRPr="007F1F7B">
        <w:rPr>
          <w:rFonts w:ascii="Times New Roman" w:hAnsi="Times New Roman" w:cs="Times New Roman"/>
          <w:i/>
          <w:sz w:val="26"/>
          <w:szCs w:val="26"/>
        </w:rPr>
        <w:t>quý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4"/>
        <w:gridCol w:w="1915"/>
        <w:gridCol w:w="2225"/>
        <w:gridCol w:w="2333"/>
        <w:gridCol w:w="1720"/>
      </w:tblGrid>
      <w:tr w:rsidR="004C6125" w:rsidRPr="00E6791A" w14:paraId="1AEFB50E" w14:textId="77777777" w:rsidTr="005B541D">
        <w:tc>
          <w:tcPr>
            <w:tcW w:w="0" w:type="auto"/>
            <w:vAlign w:val="center"/>
          </w:tcPr>
          <w:p w14:paraId="62019D1C" w14:textId="77777777" w:rsidR="004C6125" w:rsidRPr="005B541D" w:rsidRDefault="000B00A9" w:rsidP="005B541D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>Quý</w:t>
            </w:r>
            <w:proofErr w:type="spellEnd"/>
          </w:p>
        </w:tc>
        <w:tc>
          <w:tcPr>
            <w:tcW w:w="0" w:type="auto"/>
            <w:vAlign w:val="center"/>
          </w:tcPr>
          <w:p w14:paraId="72F53274" w14:textId="77777777" w:rsidR="004C6125" w:rsidRPr="005B541D" w:rsidRDefault="000B00A9" w:rsidP="005B541D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>Rủi</w:t>
            </w:r>
            <w:proofErr w:type="spellEnd"/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>ro</w:t>
            </w:r>
            <w:proofErr w:type="spellEnd"/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>ưu</w:t>
            </w:r>
            <w:proofErr w:type="spellEnd"/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>tiên</w:t>
            </w:r>
            <w:proofErr w:type="spellEnd"/>
          </w:p>
        </w:tc>
        <w:tc>
          <w:tcPr>
            <w:tcW w:w="0" w:type="auto"/>
            <w:vAlign w:val="center"/>
          </w:tcPr>
          <w:p w14:paraId="439D92F0" w14:textId="77777777" w:rsidR="004C6125" w:rsidRPr="005B541D" w:rsidRDefault="000B00A9" w:rsidP="005B541D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</w:tcPr>
          <w:p w14:paraId="0F1AD257" w14:textId="77777777" w:rsidR="004C6125" w:rsidRPr="005B541D" w:rsidRDefault="000B00A9" w:rsidP="005B541D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>Mốc</w:t>
            </w:r>
            <w:proofErr w:type="spellEnd"/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>kiểm</w:t>
            </w:r>
            <w:proofErr w:type="spellEnd"/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tra (Checkpoint)</w:t>
            </w:r>
          </w:p>
        </w:tc>
        <w:tc>
          <w:tcPr>
            <w:tcW w:w="0" w:type="auto"/>
            <w:vAlign w:val="center"/>
          </w:tcPr>
          <w:p w14:paraId="1303FC38" w14:textId="77777777" w:rsidR="004C6125" w:rsidRPr="005B541D" w:rsidRDefault="000B00A9" w:rsidP="005B541D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Ngân </w:t>
            </w:r>
            <w:proofErr w:type="spellStart"/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>sách</w:t>
            </w:r>
            <w:proofErr w:type="spellEnd"/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(USD)</w:t>
            </w:r>
          </w:p>
        </w:tc>
      </w:tr>
      <w:tr w:rsidR="004C6125" w:rsidRPr="00E6791A" w14:paraId="0E5F9B7C" w14:textId="77777777" w:rsidTr="005B541D">
        <w:tc>
          <w:tcPr>
            <w:tcW w:w="0" w:type="auto"/>
            <w:vAlign w:val="center"/>
          </w:tcPr>
          <w:p w14:paraId="7901A33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Q4/2024 - Q1/2025</w:t>
            </w:r>
          </w:p>
        </w:tc>
        <w:tc>
          <w:tcPr>
            <w:tcW w:w="0" w:type="auto"/>
            <w:vAlign w:val="center"/>
          </w:tcPr>
          <w:p w14:paraId="4EDF599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R4 (IP), R5 (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Lãi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suất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</w:tcPr>
          <w:p w14:paraId="697D8D6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FTO search; Fixed rate loan agreement</w:t>
            </w:r>
          </w:p>
        </w:tc>
        <w:tc>
          <w:tcPr>
            <w:tcW w:w="0" w:type="auto"/>
            <w:vAlign w:val="center"/>
          </w:tcPr>
          <w:p w14:paraId="10A6E9E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31/01/2025: FTO report done</w:t>
            </w:r>
          </w:p>
        </w:tc>
        <w:tc>
          <w:tcPr>
            <w:tcW w:w="0" w:type="auto"/>
            <w:vAlign w:val="center"/>
          </w:tcPr>
          <w:p w14:paraId="6E675CCA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150.000</w:t>
            </w:r>
          </w:p>
        </w:tc>
      </w:tr>
      <w:tr w:rsidR="004C6125" w:rsidRPr="00E6791A" w14:paraId="4979D254" w14:textId="77777777" w:rsidTr="005B541D">
        <w:tc>
          <w:tcPr>
            <w:tcW w:w="0" w:type="auto"/>
            <w:vAlign w:val="center"/>
          </w:tcPr>
          <w:p w14:paraId="04DC9F5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Q2-Q3/2025</w:t>
            </w:r>
          </w:p>
        </w:tc>
        <w:tc>
          <w:tcPr>
            <w:tcW w:w="0" w:type="auto"/>
            <w:vAlign w:val="center"/>
          </w:tcPr>
          <w:p w14:paraId="1ED8B3E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R3 (TM war), R2 (Pandemic)</w:t>
            </w:r>
          </w:p>
        </w:tc>
        <w:tc>
          <w:tcPr>
            <w:tcW w:w="0" w:type="auto"/>
            <w:vAlign w:val="center"/>
          </w:tcPr>
          <w:p w14:paraId="7A7A77B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Stockpile chip 12mo; Multi-supplier</w:t>
            </w:r>
          </w:p>
        </w:tc>
        <w:tc>
          <w:tcPr>
            <w:tcW w:w="0" w:type="auto"/>
            <w:vAlign w:val="center"/>
          </w:tcPr>
          <w:p w14:paraId="474F764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30/06/2025: Inventory 2M USD</w:t>
            </w:r>
          </w:p>
        </w:tc>
        <w:tc>
          <w:tcPr>
            <w:tcW w:w="0" w:type="auto"/>
            <w:vAlign w:val="center"/>
          </w:tcPr>
          <w:p w14:paraId="4E7A6B7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2.500.000</w:t>
            </w:r>
          </w:p>
        </w:tc>
      </w:tr>
      <w:tr w:rsidR="004C6125" w:rsidRPr="00E6791A" w14:paraId="425254B7" w14:textId="77777777" w:rsidTr="005B541D">
        <w:tc>
          <w:tcPr>
            <w:tcW w:w="0" w:type="auto"/>
            <w:vAlign w:val="center"/>
          </w:tcPr>
          <w:p w14:paraId="6186C46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Q4/2025 - Q1/2026</w:t>
            </w:r>
          </w:p>
        </w:tc>
        <w:tc>
          <w:tcPr>
            <w:tcW w:w="0" w:type="auto"/>
            <w:vAlign w:val="center"/>
          </w:tcPr>
          <w:p w14:paraId="0A29356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R7 (Dumping), R1 (Policy)</w:t>
            </w:r>
          </w:p>
        </w:tc>
        <w:tc>
          <w:tcPr>
            <w:tcW w:w="0" w:type="auto"/>
            <w:vAlign w:val="center"/>
          </w:tcPr>
          <w:p w14:paraId="69F27AA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Localization campaign; Lobby HĐND</w:t>
            </w:r>
          </w:p>
        </w:tc>
        <w:tc>
          <w:tcPr>
            <w:tcW w:w="0" w:type="auto"/>
            <w:vAlign w:val="center"/>
          </w:tcPr>
          <w:p w14:paraId="1658F28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31/12/2025: Partnership Viettel signed</w:t>
            </w:r>
          </w:p>
        </w:tc>
        <w:tc>
          <w:tcPr>
            <w:tcW w:w="0" w:type="auto"/>
            <w:vAlign w:val="center"/>
          </w:tcPr>
          <w:p w14:paraId="6D5DCB6F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250.000</w:t>
            </w:r>
          </w:p>
        </w:tc>
      </w:tr>
      <w:tr w:rsidR="004C6125" w:rsidRPr="00E6791A" w14:paraId="1241FCAF" w14:textId="77777777" w:rsidTr="005B541D">
        <w:tc>
          <w:tcPr>
            <w:tcW w:w="0" w:type="auto"/>
            <w:vAlign w:val="center"/>
          </w:tcPr>
          <w:p w14:paraId="6B88BFD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Q2-Q4/2026</w:t>
            </w:r>
          </w:p>
        </w:tc>
        <w:tc>
          <w:tcPr>
            <w:tcW w:w="0" w:type="auto"/>
            <w:vAlign w:val="center"/>
          </w:tcPr>
          <w:p w14:paraId="78340F9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R8 (AR), R6 (FX)</w:t>
            </w:r>
          </w:p>
        </w:tc>
        <w:tc>
          <w:tcPr>
            <w:tcW w:w="0" w:type="auto"/>
            <w:vAlign w:val="center"/>
          </w:tcPr>
          <w:p w14:paraId="004608B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AR insurance; FX hedging 50%</w:t>
            </w:r>
          </w:p>
        </w:tc>
        <w:tc>
          <w:tcPr>
            <w:tcW w:w="0" w:type="auto"/>
            <w:vAlign w:val="center"/>
          </w:tcPr>
          <w:p w14:paraId="19C922A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30/09/2026: AR &lt;90 days 100%</w:t>
            </w:r>
          </w:p>
        </w:tc>
        <w:tc>
          <w:tcPr>
            <w:tcW w:w="0" w:type="auto"/>
            <w:vAlign w:val="center"/>
          </w:tcPr>
          <w:p w14:paraId="544265A3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250.000</w:t>
            </w:r>
          </w:p>
        </w:tc>
      </w:tr>
      <w:tr w:rsidR="004C6125" w:rsidRPr="00E6791A" w14:paraId="17708BE1" w14:textId="77777777" w:rsidTr="005B541D">
        <w:tc>
          <w:tcPr>
            <w:tcW w:w="0" w:type="auto"/>
            <w:vAlign w:val="center"/>
          </w:tcPr>
          <w:p w14:paraId="088782C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2027+</w:t>
            </w:r>
          </w:p>
        </w:tc>
        <w:tc>
          <w:tcPr>
            <w:tcW w:w="0" w:type="auto"/>
            <w:vAlign w:val="center"/>
          </w:tcPr>
          <w:p w14:paraId="51B1689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All</w:t>
            </w:r>
          </w:p>
        </w:tc>
        <w:tc>
          <w:tcPr>
            <w:tcW w:w="0" w:type="auto"/>
            <w:vAlign w:val="center"/>
          </w:tcPr>
          <w:p w14:paraId="1E05F6D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Monitoring &amp; review quarterly</w:t>
            </w:r>
          </w:p>
        </w:tc>
        <w:tc>
          <w:tcPr>
            <w:tcW w:w="0" w:type="auto"/>
            <w:vAlign w:val="center"/>
          </w:tcPr>
          <w:p w14:paraId="65DC7B3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Quarterly board meeting</w:t>
            </w:r>
          </w:p>
        </w:tc>
        <w:tc>
          <w:tcPr>
            <w:tcW w:w="0" w:type="auto"/>
            <w:vAlign w:val="center"/>
          </w:tcPr>
          <w:p w14:paraId="566FBB4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200.000/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</w:tr>
    </w:tbl>
    <w:p w14:paraId="53B2FE98" w14:textId="77777777" w:rsidR="004C6125" w:rsidRPr="005B541D" w:rsidRDefault="000B00A9" w:rsidP="003F62ED">
      <w:pPr>
        <w:pStyle w:val="ListParagraph"/>
        <w:numPr>
          <w:ilvl w:val="0"/>
          <w:numId w:val="173"/>
        </w:numPr>
        <w:spacing w:before="24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5B541D">
        <w:rPr>
          <w:rFonts w:ascii="Times New Roman" w:hAnsi="Times New Roman" w:cs="Times New Roman"/>
          <w:b/>
          <w:sz w:val="26"/>
          <w:szCs w:val="26"/>
        </w:rPr>
        <w:t xml:space="preserve">Quy </w:t>
      </w:r>
      <w:proofErr w:type="spellStart"/>
      <w:r w:rsidRPr="005B541D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  <w:r w:rsidRPr="005B54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B541D">
        <w:rPr>
          <w:rFonts w:ascii="Times New Roman" w:hAnsi="Times New Roman" w:cs="Times New Roman"/>
          <w:b/>
          <w:sz w:val="26"/>
          <w:szCs w:val="26"/>
        </w:rPr>
        <w:t>quản</w:t>
      </w:r>
      <w:proofErr w:type="spellEnd"/>
      <w:r w:rsidRPr="005B54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B541D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Pr="005B54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B541D">
        <w:rPr>
          <w:rFonts w:ascii="Times New Roman" w:hAnsi="Times New Roman" w:cs="Times New Roman"/>
          <w:b/>
          <w:sz w:val="26"/>
          <w:szCs w:val="26"/>
        </w:rPr>
        <w:t>rủi</w:t>
      </w:r>
      <w:proofErr w:type="spellEnd"/>
      <w:r w:rsidRPr="005B54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B541D">
        <w:rPr>
          <w:rFonts w:ascii="Times New Roman" w:hAnsi="Times New Roman" w:cs="Times New Roman"/>
          <w:b/>
          <w:sz w:val="26"/>
          <w:szCs w:val="26"/>
        </w:rPr>
        <w:t>ro</w:t>
      </w:r>
      <w:proofErr w:type="spellEnd"/>
      <w:r w:rsidRPr="005B541D">
        <w:rPr>
          <w:rFonts w:ascii="Times New Roman" w:hAnsi="Times New Roman" w:cs="Times New Roman"/>
          <w:b/>
          <w:sz w:val="26"/>
          <w:szCs w:val="26"/>
        </w:rPr>
        <w:t>:</w:t>
      </w:r>
    </w:p>
    <w:p w14:paraId="14DDEE7B" w14:textId="77777777" w:rsidR="004C6125" w:rsidRPr="00E6791A" w:rsidRDefault="000B00A9" w:rsidP="003F62ED">
      <w:pPr>
        <w:numPr>
          <w:ilvl w:val="0"/>
          <w:numId w:val="40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Identification (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Nhận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)</w:t>
      </w:r>
      <w:r w:rsidRPr="00E6791A">
        <w:rPr>
          <w:rFonts w:ascii="Times New Roman" w:hAnsi="Times New Roman" w:cs="Times New Roman"/>
          <w:sz w:val="26"/>
          <w:szCs w:val="26"/>
        </w:rPr>
        <w:t xml:space="preserve">: Quarterly risk workshop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BOD, C-level, department heads</w:t>
      </w:r>
    </w:p>
    <w:p w14:paraId="21128F52" w14:textId="77777777" w:rsidR="004C6125" w:rsidRPr="00E6791A" w:rsidRDefault="000B00A9" w:rsidP="003F62ED">
      <w:pPr>
        <w:numPr>
          <w:ilvl w:val="0"/>
          <w:numId w:val="40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Assessment (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Đánh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giá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)</w:t>
      </w:r>
      <w:r w:rsidRPr="00E6791A">
        <w:rPr>
          <w:rFonts w:ascii="Times New Roman" w:hAnsi="Times New Roman" w:cs="Times New Roman"/>
          <w:sz w:val="26"/>
          <w:szCs w:val="26"/>
        </w:rPr>
        <w:t>: Update RPN based on new info, market changes</w:t>
      </w:r>
    </w:p>
    <w:p w14:paraId="6010FDD3" w14:textId="77777777" w:rsidR="004C6125" w:rsidRPr="00E6791A" w:rsidRDefault="000B00A9" w:rsidP="003F62ED">
      <w:pPr>
        <w:numPr>
          <w:ilvl w:val="0"/>
          <w:numId w:val="40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Mitigation (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Giảm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thiểu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)</w:t>
      </w:r>
      <w:r w:rsidRPr="00E6791A">
        <w:rPr>
          <w:rFonts w:ascii="Times New Roman" w:hAnsi="Times New Roman" w:cs="Times New Roman"/>
          <w:sz w:val="26"/>
          <w:szCs w:val="26"/>
        </w:rPr>
        <w:t>: Execute action plan, allocate budget</w:t>
      </w:r>
    </w:p>
    <w:p w14:paraId="06E67AF9" w14:textId="77777777" w:rsidR="004C6125" w:rsidRPr="00E6791A" w:rsidRDefault="000B00A9" w:rsidP="003F62ED">
      <w:pPr>
        <w:numPr>
          <w:ilvl w:val="0"/>
          <w:numId w:val="40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Monitoring (Theo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dõi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)</w:t>
      </w:r>
      <w:r w:rsidRPr="00E6791A">
        <w:rPr>
          <w:rFonts w:ascii="Times New Roman" w:hAnsi="Times New Roman" w:cs="Times New Roman"/>
          <w:sz w:val="26"/>
          <w:szCs w:val="26"/>
        </w:rPr>
        <w:t>: Monthly risk dashboard, quarterly report to BOD</w:t>
      </w:r>
    </w:p>
    <w:p w14:paraId="53084479" w14:textId="77777777" w:rsidR="004C6125" w:rsidRPr="00E6791A" w:rsidRDefault="000B00A9" w:rsidP="003F62ED">
      <w:pPr>
        <w:numPr>
          <w:ilvl w:val="0"/>
          <w:numId w:val="40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Review (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Rà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soát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)</w:t>
      </w:r>
      <w:r w:rsidRPr="00E6791A">
        <w:rPr>
          <w:rFonts w:ascii="Times New Roman" w:hAnsi="Times New Roman" w:cs="Times New Roman"/>
          <w:sz w:val="26"/>
          <w:szCs w:val="26"/>
        </w:rPr>
        <w:t>: Annual risk register update, lessons learned</w:t>
      </w:r>
    </w:p>
    <w:p w14:paraId="7F37C1A0" w14:textId="77777777" w:rsidR="004C6125" w:rsidRPr="005B541D" w:rsidRDefault="000B00A9" w:rsidP="003F62ED">
      <w:pPr>
        <w:pStyle w:val="ListParagraph"/>
        <w:numPr>
          <w:ilvl w:val="0"/>
          <w:numId w:val="174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B541D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Pr="005B54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B541D">
        <w:rPr>
          <w:rFonts w:ascii="Times New Roman" w:hAnsi="Times New Roman" w:cs="Times New Roman"/>
          <w:b/>
          <w:sz w:val="26"/>
          <w:szCs w:val="26"/>
        </w:rPr>
        <w:t>chịu</w:t>
      </w:r>
      <w:proofErr w:type="spellEnd"/>
      <w:r w:rsidRPr="005B54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B541D">
        <w:rPr>
          <w:rFonts w:ascii="Times New Roman" w:hAnsi="Times New Roman" w:cs="Times New Roman"/>
          <w:b/>
          <w:sz w:val="26"/>
          <w:szCs w:val="26"/>
        </w:rPr>
        <w:t>trách</w:t>
      </w:r>
      <w:proofErr w:type="spellEnd"/>
      <w:r w:rsidRPr="005B54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B541D">
        <w:rPr>
          <w:rFonts w:ascii="Times New Roman" w:hAnsi="Times New Roman" w:cs="Times New Roman"/>
          <w:b/>
          <w:sz w:val="26"/>
          <w:szCs w:val="26"/>
        </w:rPr>
        <w:t>nhiệm</w:t>
      </w:r>
      <w:proofErr w:type="spellEnd"/>
      <w:r w:rsidRPr="005B54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B541D">
        <w:rPr>
          <w:rFonts w:ascii="Times New Roman" w:hAnsi="Times New Roman" w:cs="Times New Roman"/>
          <w:b/>
          <w:sz w:val="26"/>
          <w:szCs w:val="26"/>
        </w:rPr>
        <w:t>chung</w:t>
      </w:r>
      <w:proofErr w:type="spellEnd"/>
      <w:r w:rsidRPr="005B541D">
        <w:rPr>
          <w:rFonts w:ascii="Times New Roman" w:hAnsi="Times New Roman" w:cs="Times New Roman"/>
          <w:b/>
          <w:sz w:val="26"/>
          <w:szCs w:val="26"/>
        </w:rPr>
        <w:t>:</w:t>
      </w:r>
      <w:r w:rsidRPr="005B541D">
        <w:rPr>
          <w:rFonts w:ascii="Times New Roman" w:hAnsi="Times New Roman" w:cs="Times New Roman"/>
          <w:sz w:val="26"/>
          <w:szCs w:val="26"/>
        </w:rPr>
        <w:t xml:space="preserve"> CEO + CFO (Risk Management Committee)</w:t>
      </w:r>
    </w:p>
    <w:p w14:paraId="190C1801" w14:textId="77777777" w:rsidR="004C6125" w:rsidRPr="005B541D" w:rsidRDefault="000B00A9" w:rsidP="003F62ED">
      <w:pPr>
        <w:pStyle w:val="ListParagraph"/>
        <w:numPr>
          <w:ilvl w:val="0"/>
          <w:numId w:val="174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B541D">
        <w:rPr>
          <w:rFonts w:ascii="Times New Roman" w:hAnsi="Times New Roman" w:cs="Times New Roman"/>
          <w:b/>
          <w:sz w:val="26"/>
          <w:szCs w:val="26"/>
        </w:rPr>
        <w:t>Báo</w:t>
      </w:r>
      <w:proofErr w:type="spellEnd"/>
      <w:r w:rsidRPr="005B54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B541D">
        <w:rPr>
          <w:rFonts w:ascii="Times New Roman" w:hAnsi="Times New Roman" w:cs="Times New Roman"/>
          <w:b/>
          <w:sz w:val="26"/>
          <w:szCs w:val="26"/>
        </w:rPr>
        <w:t>cáo</w:t>
      </w:r>
      <w:proofErr w:type="spellEnd"/>
      <w:r w:rsidRPr="005B541D">
        <w:rPr>
          <w:rFonts w:ascii="Times New Roman" w:hAnsi="Times New Roman" w:cs="Times New Roman"/>
          <w:b/>
          <w:sz w:val="26"/>
          <w:szCs w:val="26"/>
        </w:rPr>
        <w:t>:</w:t>
      </w:r>
      <w:r w:rsidRPr="005B541D">
        <w:rPr>
          <w:rFonts w:ascii="Times New Roman" w:hAnsi="Times New Roman" w:cs="Times New Roman"/>
          <w:sz w:val="26"/>
          <w:szCs w:val="26"/>
        </w:rPr>
        <w:t xml:space="preserve"> Monthly risk dashboard email; Quarterly presentation to BOD; Annual risk review meeting</w:t>
      </w:r>
    </w:p>
    <w:p w14:paraId="0001A207" w14:textId="31F553B7" w:rsidR="004C6125" w:rsidRPr="00E6791A" w:rsidRDefault="004C6125" w:rsidP="005B541D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9B19AD7" w14:textId="00F12FDF" w:rsidR="004C6125" w:rsidRPr="005B541D" w:rsidRDefault="005B541D" w:rsidP="005B541D">
      <w:pPr>
        <w:pStyle w:val="Heading3"/>
        <w:keepNext w:val="0"/>
        <w:spacing w:before="0" w:after="0" w:line="312" w:lineRule="auto"/>
        <w:jc w:val="both"/>
        <w:rPr>
          <w:rFonts w:ascii="Times New Roman" w:hAnsi="Times New Roman" w:cs="Times New Roman"/>
        </w:rPr>
      </w:pPr>
      <w:bookmarkStart w:id="75" w:name="_Toc212283294"/>
      <w:r w:rsidRPr="005B541D">
        <w:rPr>
          <w:rFonts w:ascii="Times New Roman" w:hAnsi="Times New Roman" w:cs="Times New Roman"/>
        </w:rPr>
        <w:t>II.5.5</w:t>
      </w:r>
      <w:r w:rsidR="000B00A9" w:rsidRPr="005B541D">
        <w:rPr>
          <w:rFonts w:ascii="Times New Roman" w:hAnsi="Times New Roman" w:cs="Times New Roman"/>
        </w:rPr>
        <w:t xml:space="preserve">. Contingency Plan - Phương </w:t>
      </w:r>
      <w:proofErr w:type="spellStart"/>
      <w:r w:rsidR="000B00A9" w:rsidRPr="005B541D">
        <w:rPr>
          <w:rFonts w:ascii="Times New Roman" w:hAnsi="Times New Roman" w:cs="Times New Roman"/>
        </w:rPr>
        <w:t>án</w:t>
      </w:r>
      <w:proofErr w:type="spellEnd"/>
      <w:r w:rsidR="000B00A9" w:rsidRPr="005B541D">
        <w:rPr>
          <w:rFonts w:ascii="Times New Roman" w:hAnsi="Times New Roman" w:cs="Times New Roman"/>
        </w:rPr>
        <w:t xml:space="preserve"> </w:t>
      </w:r>
      <w:proofErr w:type="spellStart"/>
      <w:r w:rsidR="000B00A9" w:rsidRPr="005B541D">
        <w:rPr>
          <w:rFonts w:ascii="Times New Roman" w:hAnsi="Times New Roman" w:cs="Times New Roman"/>
        </w:rPr>
        <w:t>dự</w:t>
      </w:r>
      <w:proofErr w:type="spellEnd"/>
      <w:r w:rsidR="000B00A9" w:rsidRPr="005B541D">
        <w:rPr>
          <w:rFonts w:ascii="Times New Roman" w:hAnsi="Times New Roman" w:cs="Times New Roman"/>
        </w:rPr>
        <w:t xml:space="preserve"> </w:t>
      </w:r>
      <w:proofErr w:type="spellStart"/>
      <w:r w:rsidR="000B00A9" w:rsidRPr="005B541D">
        <w:rPr>
          <w:rFonts w:ascii="Times New Roman" w:hAnsi="Times New Roman" w:cs="Times New Roman"/>
        </w:rPr>
        <w:t>phòng</w:t>
      </w:r>
      <w:bookmarkEnd w:id="75"/>
      <w:proofErr w:type="spellEnd"/>
    </w:p>
    <w:p w14:paraId="0D8E2212" w14:textId="77777777" w:rsidR="004C6125" w:rsidRPr="005B541D" w:rsidRDefault="000B00A9" w:rsidP="003F62ED">
      <w:pPr>
        <w:pStyle w:val="ListParagraph"/>
        <w:numPr>
          <w:ilvl w:val="0"/>
          <w:numId w:val="175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B541D">
        <w:rPr>
          <w:rFonts w:ascii="Times New Roman" w:hAnsi="Times New Roman" w:cs="Times New Roman"/>
          <w:b/>
          <w:sz w:val="26"/>
          <w:szCs w:val="26"/>
        </w:rPr>
        <w:t>Mục</w:t>
      </w:r>
      <w:proofErr w:type="spellEnd"/>
      <w:r w:rsidRPr="005B54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B541D">
        <w:rPr>
          <w:rFonts w:ascii="Times New Roman" w:hAnsi="Times New Roman" w:cs="Times New Roman"/>
          <w:b/>
          <w:sz w:val="26"/>
          <w:szCs w:val="26"/>
        </w:rPr>
        <w:t>đích</w:t>
      </w:r>
      <w:proofErr w:type="spellEnd"/>
      <w:r w:rsidRPr="005B541D">
        <w:rPr>
          <w:rFonts w:ascii="Times New Roman" w:hAnsi="Times New Roman" w:cs="Times New Roman"/>
          <w:b/>
          <w:sz w:val="26"/>
          <w:szCs w:val="26"/>
        </w:rPr>
        <w:t>:</w:t>
      </w:r>
      <w:r w:rsidRPr="005B54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541D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5B54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541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5B54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541D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5B54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541D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5B54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541D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5B54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541D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5B54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541D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5B54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541D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5B54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541D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B54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541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B54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541D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5B54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541D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B54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541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B54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541D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5B54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541D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5B54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541D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5B54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541D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B541D">
        <w:rPr>
          <w:rFonts w:ascii="Times New Roman" w:hAnsi="Times New Roman" w:cs="Times New Roman"/>
          <w:sz w:val="26"/>
          <w:szCs w:val="26"/>
        </w:rPr>
        <w:t>.</w:t>
      </w:r>
    </w:p>
    <w:p w14:paraId="20BDC676" w14:textId="77777777" w:rsidR="004C6125" w:rsidRPr="005B541D" w:rsidRDefault="000B00A9" w:rsidP="003F62ED">
      <w:pPr>
        <w:pStyle w:val="ListParagraph"/>
        <w:numPr>
          <w:ilvl w:val="0"/>
          <w:numId w:val="175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5B541D">
        <w:rPr>
          <w:rFonts w:ascii="Times New Roman" w:hAnsi="Times New Roman" w:cs="Times New Roman"/>
          <w:b/>
          <w:sz w:val="26"/>
          <w:szCs w:val="26"/>
        </w:rPr>
        <w:t>Reserve budget:</w:t>
      </w:r>
      <w:r w:rsidRPr="005B541D">
        <w:rPr>
          <w:rFonts w:ascii="Times New Roman" w:hAnsi="Times New Roman" w:cs="Times New Roman"/>
          <w:sz w:val="26"/>
          <w:szCs w:val="26"/>
        </w:rPr>
        <w:t xml:space="preserve"> 1.000.000 USD (5% </w:t>
      </w:r>
      <w:proofErr w:type="spellStart"/>
      <w:r w:rsidRPr="005B541D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5B54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541D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5B541D">
        <w:rPr>
          <w:rFonts w:ascii="Times New Roman" w:hAnsi="Times New Roman" w:cs="Times New Roman"/>
          <w:sz w:val="26"/>
          <w:szCs w:val="26"/>
        </w:rPr>
        <w:t xml:space="preserve"> 20M USD) </w:t>
      </w:r>
      <w:proofErr w:type="spellStart"/>
      <w:r w:rsidRPr="005B541D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5B54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541D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5B54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541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B541D">
        <w:rPr>
          <w:rFonts w:ascii="Times New Roman" w:hAnsi="Times New Roman" w:cs="Times New Roman"/>
          <w:sz w:val="26"/>
          <w:szCs w:val="26"/>
        </w:rPr>
        <w:t xml:space="preserve"> contingency.</w:t>
      </w:r>
    </w:p>
    <w:p w14:paraId="2B736001" w14:textId="77777777" w:rsidR="004C6125" w:rsidRPr="005B541D" w:rsidRDefault="000B00A9" w:rsidP="003F62ED">
      <w:pPr>
        <w:pStyle w:val="ListParagraph"/>
        <w:numPr>
          <w:ilvl w:val="0"/>
          <w:numId w:val="93"/>
        </w:numPr>
        <w:spacing w:before="240" w:after="0"/>
        <w:ind w:left="284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B541D">
        <w:rPr>
          <w:rFonts w:ascii="Times New Roman" w:hAnsi="Times New Roman" w:cs="Times New Roman"/>
          <w:b/>
          <w:sz w:val="26"/>
          <w:szCs w:val="26"/>
        </w:rPr>
        <w:t>Kịch</w:t>
      </w:r>
      <w:proofErr w:type="spellEnd"/>
      <w:r w:rsidRPr="005B54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B541D"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  <w:r w:rsidRPr="005B541D">
        <w:rPr>
          <w:rFonts w:ascii="Times New Roman" w:hAnsi="Times New Roman" w:cs="Times New Roman"/>
          <w:b/>
          <w:sz w:val="26"/>
          <w:szCs w:val="26"/>
        </w:rPr>
        <w:t xml:space="preserve"> 1: Doanh </w:t>
      </w:r>
      <w:proofErr w:type="spellStart"/>
      <w:r w:rsidRPr="005B541D">
        <w:rPr>
          <w:rFonts w:ascii="Times New Roman" w:hAnsi="Times New Roman" w:cs="Times New Roman"/>
          <w:b/>
          <w:sz w:val="26"/>
          <w:szCs w:val="26"/>
        </w:rPr>
        <w:t>thu</w:t>
      </w:r>
      <w:proofErr w:type="spellEnd"/>
      <w:r w:rsidRPr="005B54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B541D">
        <w:rPr>
          <w:rFonts w:ascii="Times New Roman" w:hAnsi="Times New Roman" w:cs="Times New Roman"/>
          <w:b/>
          <w:sz w:val="26"/>
          <w:szCs w:val="26"/>
        </w:rPr>
        <w:t>giảm</w:t>
      </w:r>
      <w:proofErr w:type="spellEnd"/>
      <w:r w:rsidRPr="005B541D">
        <w:rPr>
          <w:rFonts w:ascii="Times New Roman" w:hAnsi="Times New Roman" w:cs="Times New Roman"/>
          <w:b/>
          <w:sz w:val="26"/>
          <w:szCs w:val="26"/>
        </w:rPr>
        <w:t xml:space="preserve"> 30% so </w:t>
      </w:r>
      <w:proofErr w:type="spellStart"/>
      <w:r w:rsidRPr="005B541D">
        <w:rPr>
          <w:rFonts w:ascii="Times New Roman" w:hAnsi="Times New Roman" w:cs="Times New Roman"/>
          <w:b/>
          <w:sz w:val="26"/>
          <w:szCs w:val="26"/>
        </w:rPr>
        <w:t>với</w:t>
      </w:r>
      <w:proofErr w:type="spellEnd"/>
      <w:r w:rsidRPr="005B54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B541D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  <w:r w:rsidRPr="005B54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B541D">
        <w:rPr>
          <w:rFonts w:ascii="Times New Roman" w:hAnsi="Times New Roman" w:cs="Times New Roman"/>
          <w:b/>
          <w:sz w:val="26"/>
          <w:szCs w:val="26"/>
        </w:rPr>
        <w:t>báo</w:t>
      </w:r>
      <w:proofErr w:type="spellEnd"/>
    </w:p>
    <w:p w14:paraId="0436D69E" w14:textId="58A9B4CF" w:rsidR="004C6125" w:rsidRPr="005B541D" w:rsidRDefault="000B00A9" w:rsidP="005B541D">
      <w:pPr>
        <w:pStyle w:val="ListParagraph"/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5B541D">
        <w:rPr>
          <w:rFonts w:ascii="Times New Roman" w:hAnsi="Times New Roman" w:cs="Times New Roman"/>
          <w:b/>
          <w:sz w:val="26"/>
          <w:szCs w:val="26"/>
        </w:rPr>
        <w:t>Trigger:</w:t>
      </w:r>
      <w:r w:rsidRPr="005B541D">
        <w:rPr>
          <w:rFonts w:ascii="Times New Roman" w:hAnsi="Times New Roman" w:cs="Times New Roman"/>
          <w:sz w:val="26"/>
          <w:szCs w:val="26"/>
        </w:rPr>
        <w:t xml:space="preserve"> Doanh </w:t>
      </w:r>
      <w:proofErr w:type="spellStart"/>
      <w:r w:rsidRPr="005B541D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5B54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541D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B541D">
        <w:rPr>
          <w:rFonts w:ascii="Times New Roman" w:hAnsi="Times New Roman" w:cs="Times New Roman"/>
          <w:sz w:val="26"/>
          <w:szCs w:val="26"/>
        </w:rPr>
        <w:t xml:space="preserve"> 2026 &lt; 1,6M USD (</w:t>
      </w:r>
      <w:proofErr w:type="spellStart"/>
      <w:r w:rsidRPr="005B541D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B54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541D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B541D">
        <w:rPr>
          <w:rFonts w:ascii="Times New Roman" w:hAnsi="Times New Roman" w:cs="Times New Roman"/>
          <w:sz w:val="26"/>
          <w:szCs w:val="26"/>
        </w:rPr>
        <w:t xml:space="preserve"> 2,28M USD </w:t>
      </w:r>
      <w:proofErr w:type="spellStart"/>
      <w:r w:rsidRPr="005B541D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5B54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541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5B541D">
        <w:rPr>
          <w:rFonts w:ascii="Times New Roman" w:hAnsi="Times New Roman" w:cs="Times New Roman"/>
          <w:sz w:val="26"/>
          <w:szCs w:val="26"/>
        </w:rPr>
        <w:t>).</w:t>
      </w:r>
    </w:p>
    <w:p w14:paraId="46D40D1E" w14:textId="24D2846C" w:rsidR="004C6125" w:rsidRPr="005B541D" w:rsidRDefault="000B00A9" w:rsidP="005B541D">
      <w:pPr>
        <w:pStyle w:val="ListParagraph"/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5B541D">
        <w:rPr>
          <w:rFonts w:ascii="Times New Roman" w:hAnsi="Times New Roman" w:cs="Times New Roman"/>
          <w:b/>
          <w:sz w:val="26"/>
          <w:szCs w:val="26"/>
        </w:rPr>
        <w:t xml:space="preserve">Nguyên </w:t>
      </w:r>
      <w:proofErr w:type="spellStart"/>
      <w:r w:rsidRPr="005B541D">
        <w:rPr>
          <w:rFonts w:ascii="Times New Roman" w:hAnsi="Times New Roman" w:cs="Times New Roman"/>
          <w:b/>
          <w:sz w:val="26"/>
          <w:szCs w:val="26"/>
        </w:rPr>
        <w:t>nhân</w:t>
      </w:r>
      <w:proofErr w:type="spellEnd"/>
      <w:r w:rsidRPr="005B541D">
        <w:rPr>
          <w:rFonts w:ascii="Times New Roman" w:hAnsi="Times New Roman" w:cs="Times New Roman"/>
          <w:b/>
          <w:sz w:val="26"/>
          <w:szCs w:val="26"/>
        </w:rPr>
        <w:t>:</w:t>
      </w:r>
    </w:p>
    <w:p w14:paraId="500807B2" w14:textId="77777777" w:rsidR="004C6125" w:rsidRPr="005B541D" w:rsidRDefault="000B00A9" w:rsidP="003F62ED">
      <w:pPr>
        <w:pStyle w:val="ListParagraph"/>
        <w:numPr>
          <w:ilvl w:val="0"/>
          <w:numId w:val="176"/>
        </w:numPr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B541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5B54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541D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B54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541D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5B54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541D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5B54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541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B54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541D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B54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541D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5B54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541D">
        <w:rPr>
          <w:rFonts w:ascii="Times New Roman" w:hAnsi="Times New Roman" w:cs="Times New Roman"/>
          <w:sz w:val="26"/>
          <w:szCs w:val="26"/>
        </w:rPr>
        <w:t>mới</w:t>
      </w:r>
      <w:proofErr w:type="spellEnd"/>
    </w:p>
    <w:p w14:paraId="5F1C22A9" w14:textId="77777777" w:rsidR="004C6125" w:rsidRPr="005B541D" w:rsidRDefault="000B00A9" w:rsidP="003F62ED">
      <w:pPr>
        <w:pStyle w:val="ListParagraph"/>
        <w:numPr>
          <w:ilvl w:val="0"/>
          <w:numId w:val="176"/>
        </w:numPr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B541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B54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541D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5B541D">
        <w:rPr>
          <w:rFonts w:ascii="Times New Roman" w:hAnsi="Times New Roman" w:cs="Times New Roman"/>
          <w:sz w:val="26"/>
          <w:szCs w:val="26"/>
        </w:rPr>
        <w:t xml:space="preserve"> Trung </w:t>
      </w:r>
      <w:proofErr w:type="spellStart"/>
      <w:r w:rsidRPr="005B541D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5B541D">
        <w:rPr>
          <w:rFonts w:ascii="Times New Roman" w:hAnsi="Times New Roman" w:cs="Times New Roman"/>
          <w:sz w:val="26"/>
          <w:szCs w:val="26"/>
        </w:rPr>
        <w:t xml:space="preserve"> dumping price</w:t>
      </w:r>
    </w:p>
    <w:p w14:paraId="556A95EB" w14:textId="77777777" w:rsidR="004C6125" w:rsidRPr="005B541D" w:rsidRDefault="000B00A9" w:rsidP="003F62ED">
      <w:pPr>
        <w:pStyle w:val="ListParagraph"/>
        <w:numPr>
          <w:ilvl w:val="0"/>
          <w:numId w:val="176"/>
        </w:numPr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B541D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5B54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541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B541D">
        <w:rPr>
          <w:rFonts w:ascii="Times New Roman" w:hAnsi="Times New Roman" w:cs="Times New Roman"/>
          <w:sz w:val="26"/>
          <w:szCs w:val="26"/>
        </w:rPr>
        <w:t xml:space="preserve"> DNNVV </w:t>
      </w:r>
      <w:proofErr w:type="spellStart"/>
      <w:r w:rsidRPr="005B541D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5B54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541D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5B54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541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5B54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541D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B54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541D">
        <w:rPr>
          <w:rFonts w:ascii="Times New Roman" w:hAnsi="Times New Roman" w:cs="Times New Roman"/>
          <w:sz w:val="26"/>
          <w:szCs w:val="26"/>
        </w:rPr>
        <w:t>tư</w:t>
      </w:r>
      <w:proofErr w:type="spellEnd"/>
    </w:p>
    <w:p w14:paraId="7506411E" w14:textId="3F3B7E47" w:rsidR="004C6125" w:rsidRPr="005B541D" w:rsidRDefault="000B00A9" w:rsidP="005B541D">
      <w:pPr>
        <w:pStyle w:val="ListParagraph"/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B541D">
        <w:rPr>
          <w:rFonts w:ascii="Times New Roman" w:hAnsi="Times New Roman" w:cs="Times New Roman"/>
          <w:b/>
          <w:sz w:val="26"/>
          <w:szCs w:val="26"/>
        </w:rPr>
        <w:t>Biện</w:t>
      </w:r>
      <w:proofErr w:type="spellEnd"/>
      <w:r w:rsidRPr="005B54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B541D">
        <w:rPr>
          <w:rFonts w:ascii="Times New Roman" w:hAnsi="Times New Roman" w:cs="Times New Roman"/>
          <w:b/>
          <w:sz w:val="26"/>
          <w:szCs w:val="26"/>
        </w:rPr>
        <w:t>pháp</w:t>
      </w:r>
      <w:proofErr w:type="spellEnd"/>
      <w:r w:rsidRPr="005B541D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9"/>
        <w:gridCol w:w="2675"/>
        <w:gridCol w:w="1331"/>
        <w:gridCol w:w="2352"/>
        <w:gridCol w:w="1740"/>
      </w:tblGrid>
      <w:tr w:rsidR="004C6125" w:rsidRPr="00E6791A" w14:paraId="740CE57E" w14:textId="77777777" w:rsidTr="005B541D">
        <w:trPr>
          <w:jc w:val="center"/>
        </w:trPr>
        <w:tc>
          <w:tcPr>
            <w:tcW w:w="0" w:type="auto"/>
            <w:vAlign w:val="center"/>
          </w:tcPr>
          <w:p w14:paraId="0BFD198F" w14:textId="77777777" w:rsidR="004C6125" w:rsidRPr="005B541D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>Hạng</w:t>
            </w:r>
            <w:proofErr w:type="spellEnd"/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0" w:type="auto"/>
            <w:vAlign w:val="center"/>
          </w:tcPr>
          <w:p w14:paraId="07CA2798" w14:textId="77777777" w:rsidR="004C6125" w:rsidRPr="005B541D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>chỉnh</w:t>
            </w:r>
            <w:proofErr w:type="spellEnd"/>
          </w:p>
        </w:tc>
        <w:tc>
          <w:tcPr>
            <w:tcW w:w="0" w:type="auto"/>
            <w:vAlign w:val="center"/>
          </w:tcPr>
          <w:p w14:paraId="715D9EE0" w14:textId="77777777" w:rsidR="004C6125" w:rsidRPr="005B541D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>Tiết</w:t>
            </w:r>
            <w:proofErr w:type="spellEnd"/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>kiệm</w:t>
            </w:r>
            <w:proofErr w:type="spellEnd"/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(USD)</w:t>
            </w:r>
          </w:p>
        </w:tc>
        <w:tc>
          <w:tcPr>
            <w:tcW w:w="0" w:type="auto"/>
            <w:vAlign w:val="center"/>
          </w:tcPr>
          <w:p w14:paraId="2FA4DB1B" w14:textId="77777777" w:rsidR="004C6125" w:rsidRPr="005B541D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>Timeline impact</w:t>
            </w:r>
          </w:p>
        </w:tc>
        <w:tc>
          <w:tcPr>
            <w:tcW w:w="0" w:type="auto"/>
            <w:vAlign w:val="center"/>
          </w:tcPr>
          <w:p w14:paraId="62766BA8" w14:textId="77777777" w:rsidR="004C6125" w:rsidRPr="005B541D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>Rủi</w:t>
            </w:r>
            <w:proofErr w:type="spellEnd"/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B541D">
              <w:rPr>
                <w:rFonts w:ascii="Times New Roman" w:hAnsi="Times New Roman" w:cs="Times New Roman"/>
                <w:b/>
                <w:sz w:val="26"/>
                <w:szCs w:val="26"/>
              </w:rPr>
              <w:t>ro</w:t>
            </w:r>
            <w:proofErr w:type="spellEnd"/>
          </w:p>
        </w:tc>
      </w:tr>
      <w:tr w:rsidR="004C6125" w:rsidRPr="00E6791A" w14:paraId="3BEEC1C5" w14:textId="77777777" w:rsidTr="005B541D">
        <w:trPr>
          <w:jc w:val="center"/>
        </w:trPr>
        <w:tc>
          <w:tcPr>
            <w:tcW w:w="0" w:type="auto"/>
            <w:vAlign w:val="center"/>
          </w:tcPr>
          <w:p w14:paraId="2DCD0E55" w14:textId="77777777" w:rsidR="004C6125" w:rsidRPr="005B541D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B541D">
              <w:rPr>
                <w:rFonts w:ascii="Times New Roman" w:hAnsi="Times New Roman" w:cs="Times New Roman"/>
                <w:sz w:val="26"/>
                <w:szCs w:val="26"/>
              </w:rPr>
              <w:t>R&amp;D</w:t>
            </w:r>
          </w:p>
        </w:tc>
        <w:tc>
          <w:tcPr>
            <w:tcW w:w="0" w:type="auto"/>
            <w:vAlign w:val="center"/>
          </w:tcPr>
          <w:p w14:paraId="2EAB9A9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20%: 0,43M → 0,34M/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0" w:type="auto"/>
            <w:vAlign w:val="center"/>
          </w:tcPr>
          <w:p w14:paraId="08563FD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90K</w:t>
            </w:r>
          </w:p>
        </w:tc>
        <w:tc>
          <w:tcPr>
            <w:tcW w:w="0" w:type="auto"/>
            <w:vAlign w:val="center"/>
          </w:tcPr>
          <w:p w14:paraId="6FDAE7C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Chậm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product roadmap 3-6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</w:p>
        </w:tc>
        <w:tc>
          <w:tcPr>
            <w:tcW w:w="0" w:type="auto"/>
            <w:vAlign w:val="center"/>
          </w:tcPr>
          <w:p w14:paraId="3BFB8A2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tốc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</w:tc>
      </w:tr>
      <w:tr w:rsidR="004C6125" w:rsidRPr="00E6791A" w14:paraId="72DF2746" w14:textId="77777777" w:rsidTr="005B541D">
        <w:trPr>
          <w:jc w:val="center"/>
        </w:trPr>
        <w:tc>
          <w:tcPr>
            <w:tcW w:w="0" w:type="auto"/>
            <w:vAlign w:val="center"/>
          </w:tcPr>
          <w:p w14:paraId="518C7BBB" w14:textId="77777777" w:rsidR="004C6125" w:rsidRPr="005B541D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B541D">
              <w:rPr>
                <w:rFonts w:ascii="Times New Roman" w:hAnsi="Times New Roman" w:cs="Times New Roman"/>
                <w:sz w:val="26"/>
                <w:szCs w:val="26"/>
              </w:rPr>
              <w:t>Marketing</w:t>
            </w:r>
          </w:p>
        </w:tc>
        <w:tc>
          <w:tcPr>
            <w:tcW w:w="0" w:type="auto"/>
            <w:vAlign w:val="center"/>
          </w:tcPr>
          <w:p w14:paraId="1573949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50%: 200K → 100K/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0" w:type="auto"/>
            <w:vAlign w:val="center"/>
          </w:tcPr>
          <w:p w14:paraId="0E194984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100K</w:t>
            </w:r>
          </w:p>
        </w:tc>
        <w:tc>
          <w:tcPr>
            <w:tcW w:w="0" w:type="auto"/>
            <w:vAlign w:val="center"/>
          </w:tcPr>
          <w:p w14:paraId="7B2617C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Chậm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brand awareness</w:t>
            </w:r>
          </w:p>
        </w:tc>
        <w:tc>
          <w:tcPr>
            <w:tcW w:w="0" w:type="auto"/>
            <w:vAlign w:val="center"/>
          </w:tcPr>
          <w:p w14:paraId="7F6C254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lead generation</w:t>
            </w:r>
          </w:p>
        </w:tc>
      </w:tr>
      <w:tr w:rsidR="004C6125" w:rsidRPr="00E6791A" w14:paraId="51873F5A" w14:textId="77777777" w:rsidTr="005B541D">
        <w:trPr>
          <w:jc w:val="center"/>
        </w:trPr>
        <w:tc>
          <w:tcPr>
            <w:tcW w:w="0" w:type="auto"/>
            <w:vAlign w:val="center"/>
          </w:tcPr>
          <w:p w14:paraId="75F2ACD3" w14:textId="77777777" w:rsidR="004C6125" w:rsidRPr="005B541D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B541D">
              <w:rPr>
                <w:rFonts w:ascii="Times New Roman" w:hAnsi="Times New Roman" w:cs="Times New Roman"/>
                <w:sz w:val="26"/>
                <w:szCs w:val="26"/>
              </w:rPr>
              <w:t>Opex</w:t>
            </w:r>
            <w:proofErr w:type="spellEnd"/>
          </w:p>
        </w:tc>
        <w:tc>
          <w:tcPr>
            <w:tcW w:w="0" w:type="auto"/>
            <w:vAlign w:val="center"/>
          </w:tcPr>
          <w:p w14:paraId="79DD195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15% (optimize logistics, office)</w:t>
            </w:r>
          </w:p>
        </w:tc>
        <w:tc>
          <w:tcPr>
            <w:tcW w:w="0" w:type="auto"/>
            <w:vAlign w:val="center"/>
          </w:tcPr>
          <w:p w14:paraId="322297E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150K</w:t>
            </w:r>
          </w:p>
        </w:tc>
        <w:tc>
          <w:tcPr>
            <w:tcW w:w="0" w:type="auto"/>
            <w:vAlign w:val="center"/>
          </w:tcPr>
          <w:p w14:paraId="7429EBF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No major impact</w:t>
            </w:r>
          </w:p>
        </w:tc>
        <w:tc>
          <w:tcPr>
            <w:tcW w:w="0" w:type="auto"/>
            <w:vAlign w:val="center"/>
          </w:tcPr>
          <w:p w14:paraId="074DDF9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</w:tr>
      <w:tr w:rsidR="004C6125" w:rsidRPr="00E6791A" w14:paraId="5A38851F" w14:textId="77777777" w:rsidTr="005B541D">
        <w:trPr>
          <w:jc w:val="center"/>
        </w:trPr>
        <w:tc>
          <w:tcPr>
            <w:tcW w:w="0" w:type="auto"/>
            <w:vAlign w:val="center"/>
          </w:tcPr>
          <w:p w14:paraId="4C9652EF" w14:textId="77777777" w:rsidR="004C6125" w:rsidRPr="005B541D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B541D">
              <w:rPr>
                <w:rFonts w:ascii="Times New Roman" w:hAnsi="Times New Roman" w:cs="Times New Roman"/>
                <w:sz w:val="26"/>
                <w:szCs w:val="26"/>
              </w:rPr>
              <w:t>Outsource R&amp;D</w:t>
            </w:r>
          </w:p>
        </w:tc>
        <w:tc>
          <w:tcPr>
            <w:tcW w:w="0" w:type="auto"/>
            <w:vAlign w:val="center"/>
          </w:tcPr>
          <w:p w14:paraId="3DF8829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30% R&amp;D outsource (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Ấn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40K/person)</w:t>
            </w:r>
          </w:p>
        </w:tc>
        <w:tc>
          <w:tcPr>
            <w:tcW w:w="0" w:type="auto"/>
            <w:vAlign w:val="center"/>
          </w:tcPr>
          <w:p w14:paraId="01B7176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220K</w:t>
            </w:r>
          </w:p>
        </w:tc>
        <w:tc>
          <w:tcPr>
            <w:tcW w:w="0" w:type="auto"/>
            <w:vAlign w:val="center"/>
          </w:tcPr>
          <w:p w14:paraId="6808980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+3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coordination</w:t>
            </w:r>
          </w:p>
        </w:tc>
        <w:tc>
          <w:tcPr>
            <w:tcW w:w="0" w:type="auto"/>
            <w:vAlign w:val="center"/>
          </w:tcPr>
          <w:p w14:paraId="2CBC98A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Quality risk</w:t>
            </w:r>
          </w:p>
        </w:tc>
      </w:tr>
    </w:tbl>
    <w:p w14:paraId="4557E348" w14:textId="77777777" w:rsidR="004C6125" w:rsidRPr="00E6791A" w:rsidRDefault="000B00A9" w:rsidP="00C12F62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Tổng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tiết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kiệm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900K USD/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</w:p>
    <w:p w14:paraId="57B72602" w14:textId="77777777" w:rsidR="004C6125" w:rsidRPr="00E6791A" w:rsidRDefault="000B00A9" w:rsidP="00C12F62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Upside:</w:t>
      </w:r>
    </w:p>
    <w:p w14:paraId="283A074D" w14:textId="77777777" w:rsidR="004C6125" w:rsidRPr="00E6791A" w:rsidRDefault="000B00A9" w:rsidP="00C12F62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outsource R&amp;D (30%) → Flexibility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hơn</w:t>
      </w:r>
      <w:proofErr w:type="spellEnd"/>
    </w:p>
    <w:p w14:paraId="5536D004" w14:textId="77777777" w:rsidR="004C6125" w:rsidRPr="00E6791A" w:rsidRDefault="000B00A9" w:rsidP="00C12F62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Focus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Services/SaaS (recurring revenue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20% → 35%)</w:t>
      </w:r>
    </w:p>
    <w:p w14:paraId="32D70863" w14:textId="77777777" w:rsidR="004C6125" w:rsidRPr="00E6791A" w:rsidRDefault="000B00A9" w:rsidP="00C12F62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Break-even:</w:t>
      </w:r>
    </w:p>
    <w:p w14:paraId="7E699D1F" w14:textId="77777777" w:rsidR="004C6125" w:rsidRPr="00E6791A" w:rsidRDefault="000B00A9" w:rsidP="00C12F62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Timeline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2026 → </w:t>
      </w:r>
      <w:r w:rsidRPr="00E6791A">
        <w:rPr>
          <w:rFonts w:ascii="Times New Roman" w:hAnsi="Times New Roman" w:cs="Times New Roman"/>
          <w:b/>
          <w:sz w:val="26"/>
          <w:szCs w:val="26"/>
        </w:rPr>
        <w:t>2027-2028</w:t>
      </w:r>
    </w:p>
    <w:p w14:paraId="34BDA254" w14:textId="072A9B18" w:rsidR="004C6125" w:rsidRPr="00E6791A" w:rsidRDefault="004C6125" w:rsidP="00C12F62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A0931ED" w14:textId="77777777" w:rsidR="004C6125" w:rsidRPr="00C12F62" w:rsidRDefault="000B00A9" w:rsidP="003F62ED">
      <w:pPr>
        <w:pStyle w:val="ListParagraph"/>
        <w:numPr>
          <w:ilvl w:val="0"/>
          <w:numId w:val="93"/>
        </w:numPr>
        <w:ind w:left="284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C12F62">
        <w:rPr>
          <w:rFonts w:ascii="Times New Roman" w:hAnsi="Times New Roman" w:cs="Times New Roman"/>
          <w:b/>
          <w:sz w:val="26"/>
          <w:szCs w:val="26"/>
        </w:rPr>
        <w:t>Kịch</w:t>
      </w:r>
      <w:proofErr w:type="spellEnd"/>
      <w:r w:rsidRPr="00C12F6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12F62"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  <w:r w:rsidRPr="00C12F62">
        <w:rPr>
          <w:rFonts w:ascii="Times New Roman" w:hAnsi="Times New Roman" w:cs="Times New Roman"/>
          <w:b/>
          <w:sz w:val="26"/>
          <w:szCs w:val="26"/>
        </w:rPr>
        <w:t xml:space="preserve"> 2: </w:t>
      </w:r>
      <w:proofErr w:type="spellStart"/>
      <w:r w:rsidRPr="00C12F62">
        <w:rPr>
          <w:rFonts w:ascii="Times New Roman" w:hAnsi="Times New Roman" w:cs="Times New Roman"/>
          <w:b/>
          <w:sz w:val="26"/>
          <w:szCs w:val="26"/>
        </w:rPr>
        <w:t>Không</w:t>
      </w:r>
      <w:proofErr w:type="spellEnd"/>
      <w:r w:rsidRPr="00C12F6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12F62">
        <w:rPr>
          <w:rFonts w:ascii="Times New Roman" w:hAnsi="Times New Roman" w:cs="Times New Roman"/>
          <w:b/>
          <w:sz w:val="26"/>
          <w:szCs w:val="26"/>
        </w:rPr>
        <w:t>tuyển</w:t>
      </w:r>
      <w:proofErr w:type="spellEnd"/>
      <w:r w:rsidRPr="00C12F6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12F62">
        <w:rPr>
          <w:rFonts w:ascii="Times New Roman" w:hAnsi="Times New Roman" w:cs="Times New Roman"/>
          <w:b/>
          <w:sz w:val="26"/>
          <w:szCs w:val="26"/>
        </w:rPr>
        <w:t>đủ</w:t>
      </w:r>
      <w:proofErr w:type="spellEnd"/>
      <w:r w:rsidRPr="00C12F62">
        <w:rPr>
          <w:rFonts w:ascii="Times New Roman" w:hAnsi="Times New Roman" w:cs="Times New Roman"/>
          <w:b/>
          <w:sz w:val="26"/>
          <w:szCs w:val="26"/>
        </w:rPr>
        <w:t xml:space="preserve"> 36 R&amp;D engineers</w:t>
      </w:r>
    </w:p>
    <w:p w14:paraId="7DCD40E3" w14:textId="2B90B192" w:rsidR="004C6125" w:rsidRPr="00C12F62" w:rsidRDefault="000B00A9" w:rsidP="00C12F62">
      <w:pPr>
        <w:pStyle w:val="ListParagraph"/>
        <w:numPr>
          <w:ilvl w:val="0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12F62">
        <w:rPr>
          <w:rFonts w:ascii="Times New Roman" w:hAnsi="Times New Roman" w:cs="Times New Roman"/>
          <w:b/>
          <w:sz w:val="26"/>
          <w:szCs w:val="26"/>
        </w:rPr>
        <w:t>Trigger:</w:t>
      </w:r>
      <w:r w:rsidRPr="00C12F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2F6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12F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2F62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C12F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2F6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2F62">
        <w:rPr>
          <w:rFonts w:ascii="Times New Roman" w:hAnsi="Times New Roman" w:cs="Times New Roman"/>
          <w:sz w:val="26"/>
          <w:szCs w:val="26"/>
        </w:rPr>
        <w:t xml:space="preserve"> 24/36 engineers (</w:t>
      </w:r>
      <w:proofErr w:type="spellStart"/>
      <w:r w:rsidRPr="00C12F62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C12F62">
        <w:rPr>
          <w:rFonts w:ascii="Times New Roman" w:hAnsi="Times New Roman" w:cs="Times New Roman"/>
          <w:sz w:val="26"/>
          <w:szCs w:val="26"/>
        </w:rPr>
        <w:t xml:space="preserve"> 33%).</w:t>
      </w:r>
    </w:p>
    <w:p w14:paraId="463F44F8" w14:textId="62C3C529" w:rsidR="004C6125" w:rsidRPr="00C12F62" w:rsidRDefault="000B00A9" w:rsidP="00C12F62">
      <w:pPr>
        <w:pStyle w:val="ListParagraph"/>
        <w:numPr>
          <w:ilvl w:val="0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12F62">
        <w:rPr>
          <w:rFonts w:ascii="Times New Roman" w:hAnsi="Times New Roman" w:cs="Times New Roman"/>
          <w:b/>
          <w:sz w:val="26"/>
          <w:szCs w:val="26"/>
        </w:rPr>
        <w:t xml:space="preserve">Nguyên </w:t>
      </w:r>
      <w:proofErr w:type="spellStart"/>
      <w:r w:rsidRPr="00C12F62">
        <w:rPr>
          <w:rFonts w:ascii="Times New Roman" w:hAnsi="Times New Roman" w:cs="Times New Roman"/>
          <w:b/>
          <w:sz w:val="26"/>
          <w:szCs w:val="26"/>
        </w:rPr>
        <w:t>nhân</w:t>
      </w:r>
      <w:proofErr w:type="spellEnd"/>
      <w:r w:rsidRPr="00C12F62">
        <w:rPr>
          <w:rFonts w:ascii="Times New Roman" w:hAnsi="Times New Roman" w:cs="Times New Roman"/>
          <w:b/>
          <w:sz w:val="26"/>
          <w:szCs w:val="26"/>
        </w:rPr>
        <w:t>:</w:t>
      </w:r>
    </w:p>
    <w:p w14:paraId="0445A55B" w14:textId="77777777" w:rsidR="004C6125" w:rsidRPr="00C12F62" w:rsidRDefault="000B00A9" w:rsidP="003F62ED">
      <w:pPr>
        <w:pStyle w:val="ListParagraph"/>
        <w:numPr>
          <w:ilvl w:val="0"/>
          <w:numId w:val="177"/>
        </w:numPr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12F62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12F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2F6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12F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2F6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2F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2F62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C12F62">
        <w:rPr>
          <w:rFonts w:ascii="Times New Roman" w:hAnsi="Times New Roman" w:cs="Times New Roman"/>
          <w:sz w:val="26"/>
          <w:szCs w:val="26"/>
        </w:rPr>
        <w:t xml:space="preserve"> khan </w:t>
      </w:r>
      <w:proofErr w:type="spellStart"/>
      <w:r w:rsidRPr="00C12F62">
        <w:rPr>
          <w:rFonts w:ascii="Times New Roman" w:hAnsi="Times New Roman" w:cs="Times New Roman"/>
          <w:sz w:val="26"/>
          <w:szCs w:val="26"/>
        </w:rPr>
        <w:t>hiếm</w:t>
      </w:r>
      <w:proofErr w:type="spellEnd"/>
    </w:p>
    <w:p w14:paraId="7EE53D91" w14:textId="77777777" w:rsidR="004C6125" w:rsidRPr="00C12F62" w:rsidRDefault="000B00A9" w:rsidP="003F62ED">
      <w:pPr>
        <w:pStyle w:val="ListParagraph"/>
        <w:numPr>
          <w:ilvl w:val="0"/>
          <w:numId w:val="177"/>
        </w:numPr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12F6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2F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2F62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C12F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2F6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C12F62">
        <w:rPr>
          <w:rFonts w:ascii="Times New Roman" w:hAnsi="Times New Roman" w:cs="Times New Roman"/>
          <w:sz w:val="26"/>
          <w:szCs w:val="26"/>
        </w:rPr>
        <w:t xml:space="preserve"> (Samsung, Intel, Bosch) </w:t>
      </w:r>
      <w:proofErr w:type="spellStart"/>
      <w:r w:rsidRPr="00C12F62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C12F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2F62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C12F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2F6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C12F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2F62">
        <w:rPr>
          <w:rFonts w:ascii="Times New Roman" w:hAnsi="Times New Roman" w:cs="Times New Roman"/>
          <w:sz w:val="26"/>
          <w:szCs w:val="26"/>
        </w:rPr>
        <w:t>hơn</w:t>
      </w:r>
      <w:proofErr w:type="spellEnd"/>
    </w:p>
    <w:p w14:paraId="3B77D5A4" w14:textId="77777777" w:rsidR="004C6125" w:rsidRPr="00C12F62" w:rsidRDefault="000B00A9" w:rsidP="003F62ED">
      <w:pPr>
        <w:pStyle w:val="ListParagraph"/>
        <w:numPr>
          <w:ilvl w:val="0"/>
          <w:numId w:val="177"/>
        </w:numPr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r w:rsidRPr="00C12F62">
        <w:rPr>
          <w:rFonts w:ascii="Times New Roman" w:hAnsi="Times New Roman" w:cs="Times New Roman"/>
          <w:sz w:val="26"/>
          <w:szCs w:val="26"/>
        </w:rPr>
        <w:t xml:space="preserve">Brand </w:t>
      </w:r>
      <w:proofErr w:type="spellStart"/>
      <w:r w:rsidRPr="00C12F6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C12F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2F62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C12F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2F62">
        <w:rPr>
          <w:rFonts w:ascii="Times New Roman" w:hAnsi="Times New Roman" w:cs="Times New Roman"/>
          <w:sz w:val="26"/>
          <w:szCs w:val="26"/>
        </w:rPr>
        <w:t>hấp</w:t>
      </w:r>
      <w:proofErr w:type="spellEnd"/>
      <w:r w:rsidRPr="00C12F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2F62">
        <w:rPr>
          <w:rFonts w:ascii="Times New Roman" w:hAnsi="Times New Roman" w:cs="Times New Roman"/>
          <w:sz w:val="26"/>
          <w:szCs w:val="26"/>
        </w:rPr>
        <w:t>dẫn</w:t>
      </w:r>
      <w:proofErr w:type="spellEnd"/>
    </w:p>
    <w:p w14:paraId="7F4BD90E" w14:textId="00A9FD04" w:rsidR="004C6125" w:rsidRPr="00C12F62" w:rsidRDefault="000B00A9" w:rsidP="00C12F62">
      <w:pPr>
        <w:pStyle w:val="ListParagraph"/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12F62">
        <w:rPr>
          <w:rFonts w:ascii="Times New Roman" w:hAnsi="Times New Roman" w:cs="Times New Roman"/>
          <w:b/>
          <w:sz w:val="26"/>
          <w:szCs w:val="26"/>
        </w:rPr>
        <w:t>Biện</w:t>
      </w:r>
      <w:proofErr w:type="spellEnd"/>
      <w:r w:rsidRPr="00C12F6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12F62">
        <w:rPr>
          <w:rFonts w:ascii="Times New Roman" w:hAnsi="Times New Roman" w:cs="Times New Roman"/>
          <w:b/>
          <w:sz w:val="26"/>
          <w:szCs w:val="26"/>
        </w:rPr>
        <w:t>pháp</w:t>
      </w:r>
      <w:proofErr w:type="spellEnd"/>
      <w:r w:rsidRPr="00C12F62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1"/>
        <w:gridCol w:w="2284"/>
        <w:gridCol w:w="2022"/>
        <w:gridCol w:w="1257"/>
        <w:gridCol w:w="2403"/>
      </w:tblGrid>
      <w:tr w:rsidR="004C6125" w:rsidRPr="00E6791A" w14:paraId="790AB6A0" w14:textId="77777777" w:rsidTr="00C12F62">
        <w:trPr>
          <w:tblHeader/>
        </w:trPr>
        <w:tc>
          <w:tcPr>
            <w:tcW w:w="863" w:type="pct"/>
            <w:vAlign w:val="center"/>
          </w:tcPr>
          <w:p w14:paraId="1BD2DE2E" w14:textId="77777777" w:rsidR="004C6125" w:rsidRPr="00C12F62" w:rsidRDefault="000B00A9" w:rsidP="00C12F6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12F62">
              <w:rPr>
                <w:rFonts w:ascii="Times New Roman" w:hAnsi="Times New Roman" w:cs="Times New Roman"/>
                <w:b/>
                <w:sz w:val="26"/>
                <w:szCs w:val="26"/>
              </w:rPr>
              <w:t>Giải</w:t>
            </w:r>
            <w:proofErr w:type="spellEnd"/>
            <w:r w:rsidRPr="00C12F6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12F62">
              <w:rPr>
                <w:rFonts w:ascii="Times New Roman" w:hAnsi="Times New Roman" w:cs="Times New Roman"/>
                <w:b/>
                <w:sz w:val="26"/>
                <w:szCs w:val="26"/>
              </w:rPr>
              <w:t>pháp</w:t>
            </w:r>
            <w:proofErr w:type="spellEnd"/>
          </w:p>
        </w:tc>
        <w:tc>
          <w:tcPr>
            <w:tcW w:w="1186" w:type="pct"/>
            <w:vAlign w:val="center"/>
          </w:tcPr>
          <w:p w14:paraId="03A25A5D" w14:textId="77777777" w:rsidR="004C6125" w:rsidRPr="00C12F62" w:rsidRDefault="000B00A9" w:rsidP="00C12F6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12F6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Chi </w:t>
            </w:r>
            <w:proofErr w:type="spellStart"/>
            <w:r w:rsidRPr="00C12F62">
              <w:rPr>
                <w:rFonts w:ascii="Times New Roman" w:hAnsi="Times New Roman" w:cs="Times New Roman"/>
                <w:b/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1050" w:type="pct"/>
            <w:vAlign w:val="center"/>
          </w:tcPr>
          <w:p w14:paraId="0671587D" w14:textId="77777777" w:rsidR="004C6125" w:rsidRPr="00C12F62" w:rsidRDefault="000B00A9" w:rsidP="00C12F6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12F6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Chi </w:t>
            </w:r>
            <w:proofErr w:type="spellStart"/>
            <w:r w:rsidRPr="00C12F62">
              <w:rPr>
                <w:rFonts w:ascii="Times New Roman" w:hAnsi="Times New Roman" w:cs="Times New Roman"/>
                <w:b/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653" w:type="pct"/>
            <w:vAlign w:val="center"/>
          </w:tcPr>
          <w:p w14:paraId="455C5773" w14:textId="77777777" w:rsidR="004C6125" w:rsidRPr="00C12F62" w:rsidRDefault="000B00A9" w:rsidP="00C12F6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12F62">
              <w:rPr>
                <w:rFonts w:ascii="Times New Roman" w:hAnsi="Times New Roman" w:cs="Times New Roman"/>
                <w:b/>
                <w:sz w:val="26"/>
                <w:szCs w:val="26"/>
              </w:rPr>
              <w:t>Timeline</w:t>
            </w:r>
          </w:p>
        </w:tc>
        <w:tc>
          <w:tcPr>
            <w:tcW w:w="1248" w:type="pct"/>
            <w:vAlign w:val="center"/>
          </w:tcPr>
          <w:p w14:paraId="0293BEC8" w14:textId="77777777" w:rsidR="004C6125" w:rsidRPr="00C12F62" w:rsidRDefault="000B00A9" w:rsidP="00C12F6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12F62">
              <w:rPr>
                <w:rFonts w:ascii="Times New Roman" w:hAnsi="Times New Roman" w:cs="Times New Roman"/>
                <w:b/>
                <w:sz w:val="26"/>
                <w:szCs w:val="26"/>
              </w:rPr>
              <w:t>Pros/Cons</w:t>
            </w:r>
          </w:p>
        </w:tc>
      </w:tr>
      <w:tr w:rsidR="004C6125" w:rsidRPr="00E6791A" w14:paraId="4A840E95" w14:textId="77777777" w:rsidTr="00C12F62">
        <w:tc>
          <w:tcPr>
            <w:tcW w:w="863" w:type="pct"/>
            <w:vAlign w:val="center"/>
          </w:tcPr>
          <w:p w14:paraId="2B0D0C45" w14:textId="77777777" w:rsidR="004C6125" w:rsidRPr="00C12F62" w:rsidRDefault="000B00A9" w:rsidP="00C12F6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12F62">
              <w:rPr>
                <w:rFonts w:ascii="Times New Roman" w:hAnsi="Times New Roman" w:cs="Times New Roman"/>
                <w:sz w:val="26"/>
                <w:szCs w:val="26"/>
              </w:rPr>
              <w:t>Outsource 30% R&amp;D</w:t>
            </w:r>
          </w:p>
        </w:tc>
        <w:tc>
          <w:tcPr>
            <w:tcW w:w="1186" w:type="pct"/>
            <w:vAlign w:val="center"/>
          </w:tcPr>
          <w:p w14:paraId="2E9C6C17" w14:textId="77777777" w:rsidR="004C6125" w:rsidRPr="00E6791A" w:rsidRDefault="000B00A9" w:rsidP="00C12F6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Công ty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Ấn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Âu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Luxoft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EPAM,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ScienceSoft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050" w:type="pct"/>
            <w:vAlign w:val="center"/>
          </w:tcPr>
          <w:p w14:paraId="41EB6A99" w14:textId="77777777" w:rsidR="004C6125" w:rsidRPr="00E6791A" w:rsidRDefault="000B00A9" w:rsidP="00C12F6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40K USD/person/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653" w:type="pct"/>
            <w:vAlign w:val="center"/>
          </w:tcPr>
          <w:p w14:paraId="7F654AEB" w14:textId="77777777" w:rsidR="004C6125" w:rsidRPr="00E6791A" w:rsidRDefault="000B00A9" w:rsidP="00C12F6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+3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</w:p>
        </w:tc>
        <w:tc>
          <w:tcPr>
            <w:tcW w:w="1248" w:type="pct"/>
            <w:vAlign w:val="center"/>
          </w:tcPr>
          <w:p w14:paraId="6BF80351" w14:textId="77777777" w:rsidR="004C6125" w:rsidRPr="00E6791A" w:rsidRDefault="000B00A9" w:rsidP="00C12F6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Segoe UI Symbol" w:hAnsi="Segoe UI Symbol" w:cs="Segoe UI Symbol"/>
                <w:sz w:val="26"/>
                <w:szCs w:val="26"/>
              </w:rPr>
              <w:t>✅</w:t>
            </w: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Save 40%</w:t>
            </w:r>
          </w:p>
          <w:p w14:paraId="24A434A3" w14:textId="77777777" w:rsidR="004C6125" w:rsidRPr="00E6791A" w:rsidRDefault="000B00A9" w:rsidP="00C12F6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Segoe UI Symbol" w:hAnsi="Segoe UI Symbol" w:cs="Segoe UI Symbol"/>
                <w:sz w:val="26"/>
                <w:szCs w:val="26"/>
              </w:rPr>
              <w:t>❌</w:t>
            </w: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Coordination overhead</w:t>
            </w:r>
          </w:p>
        </w:tc>
      </w:tr>
      <w:tr w:rsidR="004C6125" w:rsidRPr="00E6791A" w14:paraId="19CC58C7" w14:textId="77777777" w:rsidTr="00C12F62">
        <w:tc>
          <w:tcPr>
            <w:tcW w:w="863" w:type="pct"/>
            <w:vAlign w:val="center"/>
          </w:tcPr>
          <w:p w14:paraId="47303AE7" w14:textId="77777777" w:rsidR="004C6125" w:rsidRPr="00C12F62" w:rsidRDefault="000B00A9" w:rsidP="00C12F6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12F62">
              <w:rPr>
                <w:rFonts w:ascii="Times New Roman" w:hAnsi="Times New Roman" w:cs="Times New Roman"/>
                <w:sz w:val="26"/>
                <w:szCs w:val="26"/>
              </w:rPr>
              <w:t>Partnership ĐH</w:t>
            </w:r>
          </w:p>
        </w:tc>
        <w:tc>
          <w:tcPr>
            <w:tcW w:w="1186" w:type="pct"/>
            <w:vAlign w:val="center"/>
          </w:tcPr>
          <w:p w14:paraId="2050826B" w14:textId="77777777" w:rsidR="004C6125" w:rsidRPr="00E6791A" w:rsidRDefault="000B00A9" w:rsidP="00C12F6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Bách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Khoa HCM/HN: Part-time researchers + grad students</w:t>
            </w:r>
          </w:p>
        </w:tc>
        <w:tc>
          <w:tcPr>
            <w:tcW w:w="1050" w:type="pct"/>
            <w:vAlign w:val="center"/>
          </w:tcPr>
          <w:p w14:paraId="4BA7F5D2" w14:textId="77777777" w:rsidR="004C6125" w:rsidRPr="00E6791A" w:rsidRDefault="000B00A9" w:rsidP="00C12F6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15K USD/person/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653" w:type="pct"/>
            <w:vAlign w:val="center"/>
          </w:tcPr>
          <w:p w14:paraId="058E66EA" w14:textId="77777777" w:rsidR="004C6125" w:rsidRPr="00E6791A" w:rsidRDefault="000B00A9" w:rsidP="00C12F6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+6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</w:p>
        </w:tc>
        <w:tc>
          <w:tcPr>
            <w:tcW w:w="1248" w:type="pct"/>
            <w:vAlign w:val="center"/>
          </w:tcPr>
          <w:p w14:paraId="430EC885" w14:textId="77777777" w:rsidR="004C6125" w:rsidRPr="00E6791A" w:rsidRDefault="000B00A9" w:rsidP="00C12F6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Segoe UI Symbol" w:hAnsi="Segoe UI Symbol" w:cs="Segoe UI Symbol"/>
                <w:sz w:val="26"/>
                <w:szCs w:val="26"/>
              </w:rPr>
              <w:t>✅</w:t>
            </w: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Save 75%</w:t>
            </w:r>
          </w:p>
          <w:p w14:paraId="292F61EC" w14:textId="77777777" w:rsidR="004C6125" w:rsidRPr="00E6791A" w:rsidRDefault="000B00A9" w:rsidP="00C12F6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Segoe UI Symbol" w:hAnsi="Segoe UI Symbol" w:cs="Segoe UI Symbol"/>
                <w:sz w:val="26"/>
                <w:szCs w:val="26"/>
              </w:rPr>
              <w:t>❌</w:t>
            </w: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Quality risk</w:t>
            </w:r>
          </w:p>
        </w:tc>
      </w:tr>
      <w:tr w:rsidR="004C6125" w:rsidRPr="00E6791A" w14:paraId="1C7A5FDE" w14:textId="77777777" w:rsidTr="00C12F62">
        <w:tc>
          <w:tcPr>
            <w:tcW w:w="863" w:type="pct"/>
            <w:vAlign w:val="center"/>
          </w:tcPr>
          <w:p w14:paraId="4F768D0E" w14:textId="77777777" w:rsidR="004C6125" w:rsidRPr="00C12F62" w:rsidRDefault="000B00A9" w:rsidP="00C12F6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2F62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C12F6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2F62">
              <w:rPr>
                <w:rFonts w:ascii="Times New Roman" w:hAnsi="Times New Roman" w:cs="Times New Roman"/>
                <w:sz w:val="26"/>
                <w:szCs w:val="26"/>
              </w:rPr>
              <w:t>lương</w:t>
            </w:r>
            <w:proofErr w:type="spellEnd"/>
            <w:r w:rsidRPr="00C12F62">
              <w:rPr>
                <w:rFonts w:ascii="Times New Roman" w:hAnsi="Times New Roman" w:cs="Times New Roman"/>
                <w:sz w:val="26"/>
                <w:szCs w:val="26"/>
              </w:rPr>
              <w:t xml:space="preserve"> 30%</w:t>
            </w:r>
          </w:p>
        </w:tc>
        <w:tc>
          <w:tcPr>
            <w:tcW w:w="1186" w:type="pct"/>
            <w:vAlign w:val="center"/>
          </w:tcPr>
          <w:p w14:paraId="120E25DC" w14:textId="77777777" w:rsidR="004C6125" w:rsidRPr="00E6791A" w:rsidRDefault="000B00A9" w:rsidP="00C12F6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60K → 78K USD/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compete</w:t>
            </w:r>
          </w:p>
        </w:tc>
        <w:tc>
          <w:tcPr>
            <w:tcW w:w="1050" w:type="pct"/>
            <w:vAlign w:val="center"/>
          </w:tcPr>
          <w:p w14:paraId="43CF1F3F" w14:textId="77777777" w:rsidR="004C6125" w:rsidRPr="00E6791A" w:rsidRDefault="000B00A9" w:rsidP="00C12F6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+648K USD/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653" w:type="pct"/>
            <w:vAlign w:val="center"/>
          </w:tcPr>
          <w:p w14:paraId="7BEE81CF" w14:textId="77777777" w:rsidR="004C6125" w:rsidRPr="00E6791A" w:rsidRDefault="000B00A9" w:rsidP="00C12F6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No delay</w:t>
            </w:r>
          </w:p>
        </w:tc>
        <w:tc>
          <w:tcPr>
            <w:tcW w:w="1248" w:type="pct"/>
            <w:vAlign w:val="center"/>
          </w:tcPr>
          <w:p w14:paraId="07F6DECF" w14:textId="77777777" w:rsidR="004C6125" w:rsidRPr="00E6791A" w:rsidRDefault="000B00A9" w:rsidP="00C12F6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Segoe UI Symbol" w:hAnsi="Segoe UI Symbol" w:cs="Segoe UI Symbol"/>
                <w:sz w:val="26"/>
                <w:szCs w:val="26"/>
              </w:rPr>
              <w:t>✅</w:t>
            </w: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Attract talent</w:t>
            </w:r>
          </w:p>
          <w:p w14:paraId="24CE6160" w14:textId="77777777" w:rsidR="004C6125" w:rsidRPr="00E6791A" w:rsidRDefault="000B00A9" w:rsidP="00C12F6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Segoe UI Symbol" w:hAnsi="Segoe UI Symbol" w:cs="Segoe UI Symbol"/>
                <w:sz w:val="26"/>
                <w:szCs w:val="26"/>
              </w:rPr>
              <w:t>❌</w:t>
            </w: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Burn rate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</w:p>
        </w:tc>
      </w:tr>
      <w:tr w:rsidR="004C6125" w:rsidRPr="00E6791A" w14:paraId="7DEE77D0" w14:textId="77777777" w:rsidTr="00C12F62">
        <w:tc>
          <w:tcPr>
            <w:tcW w:w="863" w:type="pct"/>
            <w:vAlign w:val="center"/>
          </w:tcPr>
          <w:p w14:paraId="1DBC7FC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Remote international</w:t>
            </w:r>
          </w:p>
        </w:tc>
        <w:tc>
          <w:tcPr>
            <w:tcW w:w="1186" w:type="pct"/>
            <w:vAlign w:val="center"/>
          </w:tcPr>
          <w:p w14:paraId="637E844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Hire developers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VN overseas (US, EU)</w:t>
            </w:r>
          </w:p>
        </w:tc>
        <w:tc>
          <w:tcPr>
            <w:tcW w:w="1050" w:type="pct"/>
            <w:vAlign w:val="center"/>
          </w:tcPr>
          <w:p w14:paraId="07A57E3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50K USD/person/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653" w:type="pct"/>
            <w:vAlign w:val="center"/>
          </w:tcPr>
          <w:p w14:paraId="72E80FC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+1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</w:p>
        </w:tc>
        <w:tc>
          <w:tcPr>
            <w:tcW w:w="1248" w:type="pct"/>
            <w:vAlign w:val="center"/>
          </w:tcPr>
          <w:p w14:paraId="4BB2DCB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Segoe UI Symbol" w:hAnsi="Segoe UI Symbol" w:cs="Segoe UI Symbol"/>
                <w:sz w:val="26"/>
                <w:szCs w:val="26"/>
              </w:rPr>
              <w:t>✅</w:t>
            </w: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Talent pool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</w:p>
          <w:p w14:paraId="27C9A5E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Segoe UI Symbol" w:hAnsi="Segoe UI Symbol" w:cs="Segoe UI Symbol"/>
                <w:sz w:val="26"/>
                <w:szCs w:val="26"/>
              </w:rPr>
              <w:t>❌</w:t>
            </w: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Timezone</w:t>
            </w:r>
            <w:proofErr w:type="spellEnd"/>
          </w:p>
        </w:tc>
      </w:tr>
    </w:tbl>
    <w:p w14:paraId="40777227" w14:textId="77777777" w:rsidR="004C6125" w:rsidRPr="00E6791A" w:rsidRDefault="000B00A9" w:rsidP="00C12F62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Khuyến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nghị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Outsource 20% + Partnership ĐH 10% →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380K USD,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3-4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.</w:t>
      </w:r>
    </w:p>
    <w:p w14:paraId="41632B4B" w14:textId="54C17802" w:rsidR="004C6125" w:rsidRPr="00E6791A" w:rsidRDefault="004C6125" w:rsidP="00C12F62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480B005" w14:textId="77777777" w:rsidR="004C6125" w:rsidRPr="00C12F62" w:rsidRDefault="000B00A9" w:rsidP="003F62ED">
      <w:pPr>
        <w:pStyle w:val="ListParagraph"/>
        <w:numPr>
          <w:ilvl w:val="0"/>
          <w:numId w:val="178"/>
        </w:numPr>
        <w:ind w:left="284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C12F62">
        <w:rPr>
          <w:rFonts w:ascii="Times New Roman" w:hAnsi="Times New Roman" w:cs="Times New Roman"/>
          <w:b/>
          <w:sz w:val="26"/>
          <w:szCs w:val="26"/>
        </w:rPr>
        <w:t>Kịch</w:t>
      </w:r>
      <w:proofErr w:type="spellEnd"/>
      <w:r w:rsidRPr="00C12F6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12F62"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  <w:r w:rsidRPr="00C12F62">
        <w:rPr>
          <w:rFonts w:ascii="Times New Roman" w:hAnsi="Times New Roman" w:cs="Times New Roman"/>
          <w:b/>
          <w:sz w:val="26"/>
          <w:szCs w:val="26"/>
        </w:rPr>
        <w:t xml:space="preserve"> 3: </w:t>
      </w:r>
      <w:proofErr w:type="spellStart"/>
      <w:r w:rsidRPr="00C12F62">
        <w:rPr>
          <w:rFonts w:ascii="Times New Roman" w:hAnsi="Times New Roman" w:cs="Times New Roman"/>
          <w:b/>
          <w:sz w:val="26"/>
          <w:szCs w:val="26"/>
        </w:rPr>
        <w:t>Xuất</w:t>
      </w:r>
      <w:proofErr w:type="spellEnd"/>
      <w:r w:rsidRPr="00C12F6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12F62">
        <w:rPr>
          <w:rFonts w:ascii="Times New Roman" w:hAnsi="Times New Roman" w:cs="Times New Roman"/>
          <w:b/>
          <w:sz w:val="26"/>
          <w:szCs w:val="26"/>
        </w:rPr>
        <w:t>khẩu</w:t>
      </w:r>
      <w:proofErr w:type="spellEnd"/>
      <w:r w:rsidRPr="00C12F6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12F62">
        <w:rPr>
          <w:rFonts w:ascii="Times New Roman" w:hAnsi="Times New Roman" w:cs="Times New Roman"/>
          <w:b/>
          <w:sz w:val="26"/>
          <w:szCs w:val="26"/>
        </w:rPr>
        <w:t>thất</w:t>
      </w:r>
      <w:proofErr w:type="spellEnd"/>
      <w:r w:rsidRPr="00C12F6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12F62">
        <w:rPr>
          <w:rFonts w:ascii="Times New Roman" w:hAnsi="Times New Roman" w:cs="Times New Roman"/>
          <w:b/>
          <w:sz w:val="26"/>
          <w:szCs w:val="26"/>
        </w:rPr>
        <w:t>bại</w:t>
      </w:r>
      <w:proofErr w:type="spellEnd"/>
      <w:r w:rsidRPr="00C12F62">
        <w:rPr>
          <w:rFonts w:ascii="Times New Roman" w:hAnsi="Times New Roman" w:cs="Times New Roman"/>
          <w:b/>
          <w:sz w:val="26"/>
          <w:szCs w:val="26"/>
        </w:rPr>
        <w:t xml:space="preserve"> (0% </w:t>
      </w:r>
      <w:proofErr w:type="spellStart"/>
      <w:r w:rsidRPr="00C12F62">
        <w:rPr>
          <w:rFonts w:ascii="Times New Roman" w:hAnsi="Times New Roman" w:cs="Times New Roman"/>
          <w:b/>
          <w:sz w:val="26"/>
          <w:szCs w:val="26"/>
        </w:rPr>
        <w:t>thay</w:t>
      </w:r>
      <w:proofErr w:type="spellEnd"/>
      <w:r w:rsidRPr="00C12F6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12F62">
        <w:rPr>
          <w:rFonts w:ascii="Times New Roman" w:hAnsi="Times New Roman" w:cs="Times New Roman"/>
          <w:b/>
          <w:sz w:val="26"/>
          <w:szCs w:val="26"/>
        </w:rPr>
        <w:t>vì</w:t>
      </w:r>
      <w:proofErr w:type="spellEnd"/>
      <w:r w:rsidRPr="00C12F62">
        <w:rPr>
          <w:rFonts w:ascii="Times New Roman" w:hAnsi="Times New Roman" w:cs="Times New Roman"/>
          <w:b/>
          <w:sz w:val="26"/>
          <w:szCs w:val="26"/>
        </w:rPr>
        <w:t xml:space="preserve"> 15-25%)</w:t>
      </w:r>
    </w:p>
    <w:p w14:paraId="27ED6624" w14:textId="179591A9" w:rsidR="004C6125" w:rsidRPr="00C12F62" w:rsidRDefault="000B00A9" w:rsidP="00C12F62">
      <w:pPr>
        <w:pStyle w:val="ListParagraph"/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C12F62">
        <w:rPr>
          <w:rFonts w:ascii="Times New Roman" w:hAnsi="Times New Roman" w:cs="Times New Roman"/>
          <w:b/>
          <w:sz w:val="26"/>
          <w:szCs w:val="26"/>
        </w:rPr>
        <w:t>Trigger:</w:t>
      </w:r>
      <w:r w:rsidRPr="00C12F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2F6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12F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2F62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C12F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2F6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2F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2F6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12F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2F6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C12F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2F6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2F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2F62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C12F62">
        <w:rPr>
          <w:rFonts w:ascii="Times New Roman" w:hAnsi="Times New Roman" w:cs="Times New Roman"/>
          <w:sz w:val="26"/>
          <w:szCs w:val="26"/>
        </w:rPr>
        <w:t xml:space="preserve"> ASEAN </w:t>
      </w:r>
      <w:proofErr w:type="spellStart"/>
      <w:r w:rsidRPr="00C12F62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C12F62">
        <w:rPr>
          <w:rFonts w:ascii="Times New Roman" w:hAnsi="Times New Roman" w:cs="Times New Roman"/>
          <w:sz w:val="26"/>
          <w:szCs w:val="26"/>
        </w:rPr>
        <w:t xml:space="preserve"> 2027.</w:t>
      </w:r>
    </w:p>
    <w:p w14:paraId="59744101" w14:textId="2B00FADB" w:rsidR="004C6125" w:rsidRPr="00C12F62" w:rsidRDefault="000B00A9" w:rsidP="00C12F62">
      <w:pPr>
        <w:pStyle w:val="ListParagraph"/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C12F62">
        <w:rPr>
          <w:rFonts w:ascii="Times New Roman" w:hAnsi="Times New Roman" w:cs="Times New Roman"/>
          <w:b/>
          <w:sz w:val="26"/>
          <w:szCs w:val="26"/>
        </w:rPr>
        <w:t xml:space="preserve">Nguyên </w:t>
      </w:r>
      <w:proofErr w:type="spellStart"/>
      <w:r w:rsidRPr="00C12F62">
        <w:rPr>
          <w:rFonts w:ascii="Times New Roman" w:hAnsi="Times New Roman" w:cs="Times New Roman"/>
          <w:b/>
          <w:sz w:val="26"/>
          <w:szCs w:val="26"/>
        </w:rPr>
        <w:t>nhân</w:t>
      </w:r>
      <w:proofErr w:type="spellEnd"/>
      <w:r w:rsidRPr="00C12F62">
        <w:rPr>
          <w:rFonts w:ascii="Times New Roman" w:hAnsi="Times New Roman" w:cs="Times New Roman"/>
          <w:b/>
          <w:sz w:val="26"/>
          <w:szCs w:val="26"/>
        </w:rPr>
        <w:t>:</w:t>
      </w:r>
    </w:p>
    <w:p w14:paraId="5BEE999B" w14:textId="77777777" w:rsidR="004C6125" w:rsidRPr="00C12F62" w:rsidRDefault="000B00A9" w:rsidP="003F62ED">
      <w:pPr>
        <w:pStyle w:val="ListParagraph"/>
        <w:numPr>
          <w:ilvl w:val="0"/>
          <w:numId w:val="179"/>
        </w:numPr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12F6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2F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2F6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2F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2F62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C12F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2F62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C12F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2F6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2F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2F62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C12F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2F62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C12F62">
        <w:rPr>
          <w:rFonts w:ascii="Times New Roman" w:hAnsi="Times New Roman" w:cs="Times New Roman"/>
          <w:sz w:val="26"/>
          <w:szCs w:val="26"/>
        </w:rPr>
        <w:t xml:space="preserve"> (CE, FCC)</w:t>
      </w:r>
    </w:p>
    <w:p w14:paraId="6B87ABC5" w14:textId="77777777" w:rsidR="004C6125" w:rsidRPr="00C12F62" w:rsidRDefault="000B00A9" w:rsidP="003F62ED">
      <w:pPr>
        <w:pStyle w:val="ListParagraph"/>
        <w:numPr>
          <w:ilvl w:val="0"/>
          <w:numId w:val="179"/>
        </w:numPr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r w:rsidRPr="00C12F62">
        <w:rPr>
          <w:rFonts w:ascii="Times New Roman" w:hAnsi="Times New Roman" w:cs="Times New Roman"/>
          <w:sz w:val="26"/>
          <w:szCs w:val="26"/>
        </w:rPr>
        <w:t xml:space="preserve">Giá </w:t>
      </w:r>
      <w:proofErr w:type="spellStart"/>
      <w:r w:rsidRPr="00C12F6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12F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2F62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C12F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2F62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C12F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2F6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12F62">
        <w:rPr>
          <w:rFonts w:ascii="Times New Roman" w:hAnsi="Times New Roman" w:cs="Times New Roman"/>
          <w:sz w:val="26"/>
          <w:szCs w:val="26"/>
        </w:rPr>
        <w:t xml:space="preserve"> Trung </w:t>
      </w:r>
      <w:proofErr w:type="spellStart"/>
      <w:r w:rsidRPr="00C12F62">
        <w:rPr>
          <w:rFonts w:ascii="Times New Roman" w:hAnsi="Times New Roman" w:cs="Times New Roman"/>
          <w:sz w:val="26"/>
          <w:szCs w:val="26"/>
        </w:rPr>
        <w:t>Quốc</w:t>
      </w:r>
      <w:proofErr w:type="spellEnd"/>
    </w:p>
    <w:p w14:paraId="4ED583F3" w14:textId="77777777" w:rsidR="004C6125" w:rsidRPr="00C12F62" w:rsidRDefault="000B00A9" w:rsidP="003F62ED">
      <w:pPr>
        <w:pStyle w:val="ListParagraph"/>
        <w:numPr>
          <w:ilvl w:val="0"/>
          <w:numId w:val="179"/>
        </w:numPr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r w:rsidRPr="00C12F62">
        <w:rPr>
          <w:rFonts w:ascii="Times New Roman" w:hAnsi="Times New Roman" w:cs="Times New Roman"/>
          <w:sz w:val="26"/>
          <w:szCs w:val="26"/>
        </w:rPr>
        <w:t xml:space="preserve">Network </w:t>
      </w:r>
      <w:proofErr w:type="spellStart"/>
      <w:r w:rsidRPr="00C12F62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C12F6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2F62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C12F62">
        <w:rPr>
          <w:rFonts w:ascii="Times New Roman" w:hAnsi="Times New Roman" w:cs="Times New Roman"/>
          <w:sz w:val="26"/>
          <w:szCs w:val="26"/>
        </w:rPr>
        <w:t xml:space="preserve"> distributor</w:t>
      </w:r>
    </w:p>
    <w:p w14:paraId="7033E3F5" w14:textId="591C77CF" w:rsidR="004C6125" w:rsidRPr="00C12F62" w:rsidRDefault="000B00A9" w:rsidP="00C12F62">
      <w:pPr>
        <w:pStyle w:val="ListParagraph"/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12F62">
        <w:rPr>
          <w:rFonts w:ascii="Times New Roman" w:hAnsi="Times New Roman" w:cs="Times New Roman"/>
          <w:b/>
          <w:sz w:val="26"/>
          <w:szCs w:val="26"/>
        </w:rPr>
        <w:t>Biện</w:t>
      </w:r>
      <w:proofErr w:type="spellEnd"/>
      <w:r w:rsidRPr="00C12F6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12F62">
        <w:rPr>
          <w:rFonts w:ascii="Times New Roman" w:hAnsi="Times New Roman" w:cs="Times New Roman"/>
          <w:b/>
          <w:sz w:val="26"/>
          <w:szCs w:val="26"/>
        </w:rPr>
        <w:t>pháp</w:t>
      </w:r>
      <w:proofErr w:type="spellEnd"/>
      <w:r w:rsidRPr="00C12F62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9"/>
        <w:gridCol w:w="3422"/>
        <w:gridCol w:w="2079"/>
        <w:gridCol w:w="1997"/>
      </w:tblGrid>
      <w:tr w:rsidR="004C6125" w:rsidRPr="00E6791A" w14:paraId="3DCEAEBD" w14:textId="77777777" w:rsidTr="00C12F62">
        <w:tc>
          <w:tcPr>
            <w:tcW w:w="0" w:type="auto"/>
            <w:vAlign w:val="center"/>
          </w:tcPr>
          <w:p w14:paraId="11BD1050" w14:textId="77777777" w:rsidR="004C6125" w:rsidRPr="00C12F62" w:rsidRDefault="000B00A9" w:rsidP="00C12F6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12F62">
              <w:rPr>
                <w:rFonts w:ascii="Times New Roman" w:hAnsi="Times New Roman" w:cs="Times New Roman"/>
                <w:b/>
                <w:sz w:val="26"/>
                <w:szCs w:val="26"/>
              </w:rPr>
              <w:t>Giải</w:t>
            </w:r>
            <w:proofErr w:type="spellEnd"/>
            <w:r w:rsidRPr="00C12F6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12F62">
              <w:rPr>
                <w:rFonts w:ascii="Times New Roman" w:hAnsi="Times New Roman" w:cs="Times New Roman"/>
                <w:b/>
                <w:sz w:val="26"/>
                <w:szCs w:val="26"/>
              </w:rPr>
              <w:t>pháp</w:t>
            </w:r>
            <w:proofErr w:type="spellEnd"/>
          </w:p>
        </w:tc>
        <w:tc>
          <w:tcPr>
            <w:tcW w:w="0" w:type="auto"/>
            <w:vAlign w:val="center"/>
          </w:tcPr>
          <w:p w14:paraId="1D278C87" w14:textId="77777777" w:rsidR="004C6125" w:rsidRPr="00C12F62" w:rsidRDefault="000B00A9" w:rsidP="00C12F6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12F6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Chi </w:t>
            </w:r>
            <w:proofErr w:type="spellStart"/>
            <w:r w:rsidRPr="00C12F62">
              <w:rPr>
                <w:rFonts w:ascii="Times New Roman" w:hAnsi="Times New Roman" w:cs="Times New Roman"/>
                <w:b/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0" w:type="auto"/>
            <w:vAlign w:val="center"/>
          </w:tcPr>
          <w:p w14:paraId="1146EB1E" w14:textId="77777777" w:rsidR="004C6125" w:rsidRPr="00C12F62" w:rsidRDefault="000B00A9" w:rsidP="00C12F6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12F6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Doanh </w:t>
            </w:r>
            <w:proofErr w:type="spellStart"/>
            <w:r w:rsidRPr="00C12F62">
              <w:rPr>
                <w:rFonts w:ascii="Times New Roman" w:hAnsi="Times New Roman" w:cs="Times New Roman"/>
                <w:b/>
                <w:sz w:val="26"/>
                <w:szCs w:val="26"/>
              </w:rPr>
              <w:t>thu</w:t>
            </w:r>
            <w:proofErr w:type="spellEnd"/>
            <w:r w:rsidRPr="00C12F6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12F62">
              <w:rPr>
                <w:rFonts w:ascii="Times New Roman" w:hAnsi="Times New Roman" w:cs="Times New Roman"/>
                <w:b/>
                <w:sz w:val="26"/>
                <w:szCs w:val="26"/>
              </w:rPr>
              <w:t>bù</w:t>
            </w:r>
            <w:proofErr w:type="spellEnd"/>
            <w:r w:rsidRPr="00C12F6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(USD/</w:t>
            </w:r>
            <w:proofErr w:type="spellStart"/>
            <w:r w:rsidRPr="00C12F62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  <w:proofErr w:type="spellEnd"/>
            <w:r w:rsidRPr="00C12F62"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</w:tcPr>
          <w:p w14:paraId="68B689BB" w14:textId="77777777" w:rsidR="004C6125" w:rsidRPr="00C12F62" w:rsidRDefault="000B00A9" w:rsidP="00C12F6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12F62">
              <w:rPr>
                <w:rFonts w:ascii="Times New Roman" w:hAnsi="Times New Roman" w:cs="Times New Roman"/>
                <w:b/>
                <w:sz w:val="26"/>
                <w:szCs w:val="26"/>
              </w:rPr>
              <w:t>Margin</w:t>
            </w:r>
          </w:p>
        </w:tc>
      </w:tr>
      <w:tr w:rsidR="004C6125" w:rsidRPr="00E6791A" w14:paraId="3860AADE" w14:textId="77777777" w:rsidTr="00C12F62">
        <w:tc>
          <w:tcPr>
            <w:tcW w:w="0" w:type="auto"/>
            <w:vAlign w:val="center"/>
          </w:tcPr>
          <w:p w14:paraId="3D126067" w14:textId="77777777" w:rsidR="004C6125" w:rsidRPr="00C12F62" w:rsidRDefault="000B00A9" w:rsidP="00C12F6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12F62">
              <w:rPr>
                <w:rFonts w:ascii="Times New Roman" w:hAnsi="Times New Roman" w:cs="Times New Roman"/>
                <w:sz w:val="26"/>
                <w:szCs w:val="26"/>
              </w:rPr>
              <w:t>Pivot sang Services/SaaS</w:t>
            </w:r>
          </w:p>
        </w:tc>
        <w:tc>
          <w:tcPr>
            <w:tcW w:w="0" w:type="auto"/>
            <w:vAlign w:val="center"/>
          </w:tcPr>
          <w:p w14:paraId="05091DCC" w14:textId="77777777" w:rsidR="004C6125" w:rsidRPr="00E6791A" w:rsidRDefault="000B00A9" w:rsidP="00C12F6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CloudMES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subscription, Maintenance contracts, Consulting</w:t>
            </w:r>
          </w:p>
        </w:tc>
        <w:tc>
          <w:tcPr>
            <w:tcW w:w="0" w:type="auto"/>
            <w:vAlign w:val="center"/>
          </w:tcPr>
          <w:p w14:paraId="49C8CE6F" w14:textId="77777777" w:rsidR="004C6125" w:rsidRPr="00E6791A" w:rsidRDefault="000B00A9" w:rsidP="00C12F6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+2,5M USD</w:t>
            </w:r>
          </w:p>
        </w:tc>
        <w:tc>
          <w:tcPr>
            <w:tcW w:w="0" w:type="auto"/>
            <w:vAlign w:val="center"/>
          </w:tcPr>
          <w:p w14:paraId="37A4626C" w14:textId="77777777" w:rsidR="004C6125" w:rsidRPr="00E6791A" w:rsidRDefault="000B00A9" w:rsidP="00C12F6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60% (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hardware 40%)</w:t>
            </w:r>
          </w:p>
        </w:tc>
      </w:tr>
      <w:tr w:rsidR="004C6125" w:rsidRPr="00E6791A" w14:paraId="085079C2" w14:textId="77777777" w:rsidTr="00C12F62">
        <w:tc>
          <w:tcPr>
            <w:tcW w:w="0" w:type="auto"/>
            <w:vAlign w:val="center"/>
          </w:tcPr>
          <w:p w14:paraId="6F87D41F" w14:textId="77777777" w:rsidR="004C6125" w:rsidRPr="00C12F62" w:rsidRDefault="000B00A9" w:rsidP="00C12F6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2F62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C12F62">
              <w:rPr>
                <w:rFonts w:ascii="Times New Roman" w:hAnsi="Times New Roman" w:cs="Times New Roman"/>
                <w:sz w:val="26"/>
                <w:szCs w:val="26"/>
              </w:rPr>
              <w:t xml:space="preserve"> penetration </w:t>
            </w:r>
            <w:proofErr w:type="spellStart"/>
            <w:r w:rsidRPr="00C12F62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C12F6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2F62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</w:p>
        </w:tc>
        <w:tc>
          <w:tcPr>
            <w:tcW w:w="0" w:type="auto"/>
            <w:vAlign w:val="center"/>
          </w:tcPr>
          <w:p w14:paraId="48E1A26C" w14:textId="77777777" w:rsidR="004C6125" w:rsidRPr="00E6791A" w:rsidRDefault="000B00A9" w:rsidP="00C12F6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5% → 8%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VN</w:t>
            </w:r>
          </w:p>
        </w:tc>
        <w:tc>
          <w:tcPr>
            <w:tcW w:w="0" w:type="auto"/>
            <w:vAlign w:val="center"/>
          </w:tcPr>
          <w:p w14:paraId="1320D823" w14:textId="77777777" w:rsidR="004C6125" w:rsidRPr="00E6791A" w:rsidRDefault="000B00A9" w:rsidP="00C12F6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+3M USD</w:t>
            </w:r>
          </w:p>
        </w:tc>
        <w:tc>
          <w:tcPr>
            <w:tcW w:w="0" w:type="auto"/>
            <w:vAlign w:val="center"/>
          </w:tcPr>
          <w:p w14:paraId="6E107474" w14:textId="77777777" w:rsidR="004C6125" w:rsidRPr="00E6791A" w:rsidRDefault="000B00A9" w:rsidP="00C12F6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40%</w:t>
            </w:r>
          </w:p>
        </w:tc>
      </w:tr>
      <w:tr w:rsidR="004C6125" w:rsidRPr="00E6791A" w14:paraId="5DE5E38F" w14:textId="77777777" w:rsidTr="00C12F62">
        <w:tc>
          <w:tcPr>
            <w:tcW w:w="0" w:type="auto"/>
            <w:vAlign w:val="center"/>
          </w:tcPr>
          <w:p w14:paraId="125BC572" w14:textId="77777777" w:rsidR="004C6125" w:rsidRPr="00C12F62" w:rsidRDefault="000B00A9" w:rsidP="00C12F6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12F62">
              <w:rPr>
                <w:rFonts w:ascii="Times New Roman" w:hAnsi="Times New Roman" w:cs="Times New Roman"/>
                <w:sz w:val="26"/>
                <w:szCs w:val="26"/>
              </w:rPr>
              <w:t>OEM/White-label</w:t>
            </w:r>
          </w:p>
        </w:tc>
        <w:tc>
          <w:tcPr>
            <w:tcW w:w="0" w:type="auto"/>
            <w:vAlign w:val="center"/>
          </w:tcPr>
          <w:p w14:paraId="65B26234" w14:textId="77777777" w:rsidR="004C6125" w:rsidRPr="00E6791A" w:rsidRDefault="000B00A9" w:rsidP="00C12F6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Bán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OEM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Viettel,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Vingroup</w:t>
            </w:r>
            <w:proofErr w:type="spellEnd"/>
          </w:p>
        </w:tc>
        <w:tc>
          <w:tcPr>
            <w:tcW w:w="0" w:type="auto"/>
            <w:vAlign w:val="center"/>
          </w:tcPr>
          <w:p w14:paraId="076E6326" w14:textId="77777777" w:rsidR="004C6125" w:rsidRPr="00E6791A" w:rsidRDefault="000B00A9" w:rsidP="00C12F6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+2M USD</w:t>
            </w:r>
          </w:p>
        </w:tc>
        <w:tc>
          <w:tcPr>
            <w:tcW w:w="0" w:type="auto"/>
            <w:vAlign w:val="center"/>
          </w:tcPr>
          <w:p w14:paraId="30DE5EC1" w14:textId="77777777" w:rsidR="004C6125" w:rsidRPr="00E6791A" w:rsidRDefault="000B00A9" w:rsidP="00C12F6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30%</w:t>
            </w:r>
          </w:p>
        </w:tc>
      </w:tr>
      <w:tr w:rsidR="004C6125" w:rsidRPr="00E6791A" w14:paraId="4B995060" w14:textId="77777777" w:rsidTr="00C12F62">
        <w:tc>
          <w:tcPr>
            <w:tcW w:w="0" w:type="auto"/>
            <w:vAlign w:val="center"/>
          </w:tcPr>
          <w:p w14:paraId="5757CFCC" w14:textId="77777777" w:rsidR="004C6125" w:rsidRPr="00C12F62" w:rsidRDefault="000B00A9" w:rsidP="00C12F6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12F62">
              <w:rPr>
                <w:rFonts w:ascii="Times New Roman" w:hAnsi="Times New Roman" w:cs="Times New Roman"/>
                <w:sz w:val="26"/>
                <w:szCs w:val="26"/>
              </w:rPr>
              <w:t>Government projects</w:t>
            </w:r>
          </w:p>
        </w:tc>
        <w:tc>
          <w:tcPr>
            <w:tcW w:w="0" w:type="auto"/>
            <w:vAlign w:val="center"/>
          </w:tcPr>
          <w:p w14:paraId="5ECB9FB2" w14:textId="77777777" w:rsidR="004C6125" w:rsidRPr="00E6791A" w:rsidRDefault="000B00A9" w:rsidP="00C12F6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Smart City, Smart Factory pilot projects</w:t>
            </w:r>
          </w:p>
        </w:tc>
        <w:tc>
          <w:tcPr>
            <w:tcW w:w="0" w:type="auto"/>
            <w:vAlign w:val="center"/>
          </w:tcPr>
          <w:p w14:paraId="44BA60A8" w14:textId="77777777" w:rsidR="004C6125" w:rsidRPr="00E6791A" w:rsidRDefault="000B00A9" w:rsidP="00C12F6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+1,5M USD</w:t>
            </w:r>
          </w:p>
        </w:tc>
        <w:tc>
          <w:tcPr>
            <w:tcW w:w="0" w:type="auto"/>
            <w:vAlign w:val="center"/>
          </w:tcPr>
          <w:p w14:paraId="3D1AE393" w14:textId="77777777" w:rsidR="004C6125" w:rsidRPr="00E6791A" w:rsidRDefault="000B00A9" w:rsidP="00C12F6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35%</w:t>
            </w:r>
          </w:p>
        </w:tc>
      </w:tr>
    </w:tbl>
    <w:p w14:paraId="53AD41C6" w14:textId="77777777" w:rsidR="004C6125" w:rsidRPr="00E6791A" w:rsidRDefault="000B00A9" w:rsidP="00922DBD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Kết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quả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38C12D09" w14:textId="77777777" w:rsidR="004C6125" w:rsidRPr="00E6791A" w:rsidRDefault="000B00A9" w:rsidP="00922DBD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 9M USD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bù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15% export loss)</w:t>
      </w:r>
    </w:p>
    <w:p w14:paraId="65E97F85" w14:textId="77777777" w:rsidR="004C6125" w:rsidRPr="00E6791A" w:rsidRDefault="000B00A9" w:rsidP="00922DBD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Recurring revenue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20% → </w:t>
      </w:r>
      <w:r w:rsidRPr="00E6791A">
        <w:rPr>
          <w:rFonts w:ascii="Times New Roman" w:hAnsi="Times New Roman" w:cs="Times New Roman"/>
          <w:b/>
          <w:sz w:val="26"/>
          <w:szCs w:val="26"/>
        </w:rPr>
        <w:t>40%</w:t>
      </w:r>
      <w:r w:rsidRPr="00E6791A">
        <w:rPr>
          <w:rFonts w:ascii="Times New Roman" w:hAnsi="Times New Roman" w:cs="Times New Roman"/>
          <w:sz w:val="26"/>
          <w:szCs w:val="26"/>
        </w:rPr>
        <w:t xml:space="preserve"> → Valuation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hơn</w:t>
      </w:r>
      <w:proofErr w:type="spellEnd"/>
    </w:p>
    <w:p w14:paraId="49CDF592" w14:textId="5AA4EF8C" w:rsidR="004C6125" w:rsidRPr="00E6791A" w:rsidRDefault="004C6125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3A188B4E" w14:textId="77777777" w:rsidR="00C12F62" w:rsidRDefault="00C12F62" w:rsidP="00C12F62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br w:type="page"/>
      </w:r>
    </w:p>
    <w:p w14:paraId="7D52BD39" w14:textId="5BCF4861" w:rsidR="004C6125" w:rsidRPr="00C12F62" w:rsidRDefault="000B00A9" w:rsidP="003F62ED">
      <w:pPr>
        <w:pStyle w:val="ListParagraph"/>
        <w:numPr>
          <w:ilvl w:val="0"/>
          <w:numId w:val="178"/>
        </w:numPr>
        <w:ind w:left="284" w:hanging="284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12F62">
        <w:rPr>
          <w:rFonts w:ascii="Times New Roman" w:hAnsi="Times New Roman" w:cs="Times New Roman"/>
          <w:b/>
          <w:bCs/>
          <w:sz w:val="26"/>
          <w:szCs w:val="26"/>
        </w:rPr>
        <w:t>Kịch</w:t>
      </w:r>
      <w:proofErr w:type="spellEnd"/>
      <w:r w:rsidRPr="00C12F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2F62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C12F62">
        <w:rPr>
          <w:rFonts w:ascii="Times New Roman" w:hAnsi="Times New Roman" w:cs="Times New Roman"/>
          <w:b/>
          <w:bCs/>
          <w:sz w:val="26"/>
          <w:szCs w:val="26"/>
        </w:rPr>
        <w:t xml:space="preserve"> 4: </w:t>
      </w:r>
      <w:proofErr w:type="spellStart"/>
      <w:r w:rsidRPr="00C12F62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C12F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2F62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C12F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2F62">
        <w:rPr>
          <w:rFonts w:ascii="Times New Roman" w:hAnsi="Times New Roman" w:cs="Times New Roman"/>
          <w:b/>
          <w:bCs/>
          <w:sz w:val="26"/>
          <w:szCs w:val="26"/>
        </w:rPr>
        <w:t>vốn</w:t>
      </w:r>
      <w:proofErr w:type="spellEnd"/>
      <w:r w:rsidRPr="00C12F62">
        <w:rPr>
          <w:rFonts w:ascii="Times New Roman" w:hAnsi="Times New Roman" w:cs="Times New Roman"/>
          <w:b/>
          <w:bCs/>
          <w:sz w:val="26"/>
          <w:szCs w:val="26"/>
        </w:rPr>
        <w:t xml:space="preserve"> IDG (3M) + </w:t>
      </w:r>
      <w:proofErr w:type="spellStart"/>
      <w:r w:rsidRPr="00C12F62">
        <w:rPr>
          <w:rFonts w:ascii="Times New Roman" w:hAnsi="Times New Roman" w:cs="Times New Roman"/>
          <w:b/>
          <w:bCs/>
          <w:sz w:val="26"/>
          <w:szCs w:val="26"/>
        </w:rPr>
        <w:t>Trợ</w:t>
      </w:r>
      <w:proofErr w:type="spellEnd"/>
      <w:r w:rsidRPr="00C12F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2F62">
        <w:rPr>
          <w:rFonts w:ascii="Times New Roman" w:hAnsi="Times New Roman" w:cs="Times New Roman"/>
          <w:b/>
          <w:bCs/>
          <w:sz w:val="26"/>
          <w:szCs w:val="26"/>
        </w:rPr>
        <w:t>cấp</w:t>
      </w:r>
      <w:proofErr w:type="spellEnd"/>
      <w:r w:rsidRPr="00C12F62">
        <w:rPr>
          <w:rFonts w:ascii="Times New Roman" w:hAnsi="Times New Roman" w:cs="Times New Roman"/>
          <w:b/>
          <w:bCs/>
          <w:sz w:val="26"/>
          <w:szCs w:val="26"/>
        </w:rPr>
        <w:t xml:space="preserve"> (2M) = </w:t>
      </w:r>
      <w:proofErr w:type="spellStart"/>
      <w:r w:rsidRPr="00C12F62">
        <w:rPr>
          <w:rFonts w:ascii="Times New Roman" w:hAnsi="Times New Roman" w:cs="Times New Roman"/>
          <w:b/>
          <w:bCs/>
          <w:sz w:val="26"/>
          <w:szCs w:val="26"/>
        </w:rPr>
        <w:t>Thiếu</w:t>
      </w:r>
      <w:proofErr w:type="spellEnd"/>
      <w:r w:rsidRPr="00C12F62">
        <w:rPr>
          <w:rFonts w:ascii="Times New Roman" w:hAnsi="Times New Roman" w:cs="Times New Roman"/>
          <w:b/>
          <w:bCs/>
          <w:sz w:val="26"/>
          <w:szCs w:val="26"/>
        </w:rPr>
        <w:t xml:space="preserve"> 5M USD</w:t>
      </w:r>
    </w:p>
    <w:p w14:paraId="6A323614" w14:textId="04F54BB5" w:rsidR="004C6125" w:rsidRPr="00C12F62" w:rsidRDefault="000B00A9" w:rsidP="00922DBD">
      <w:pPr>
        <w:pStyle w:val="ListParagraph"/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C12F62">
        <w:rPr>
          <w:rFonts w:ascii="Times New Roman" w:hAnsi="Times New Roman" w:cs="Times New Roman"/>
          <w:b/>
          <w:sz w:val="26"/>
          <w:szCs w:val="26"/>
        </w:rPr>
        <w:t>Trigger:</w:t>
      </w:r>
      <w:r w:rsidRPr="00C12F62">
        <w:rPr>
          <w:rFonts w:ascii="Times New Roman" w:hAnsi="Times New Roman" w:cs="Times New Roman"/>
          <w:sz w:val="26"/>
          <w:szCs w:val="26"/>
        </w:rPr>
        <w:t xml:space="preserve"> IDG </w:t>
      </w:r>
      <w:proofErr w:type="spellStart"/>
      <w:r w:rsidRPr="00C12F6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12F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2F6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C12F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2F62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C12F62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C12F6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12F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2F62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C12F62">
        <w:rPr>
          <w:rFonts w:ascii="Times New Roman" w:hAnsi="Times New Roman" w:cs="Times New Roman"/>
          <w:sz w:val="26"/>
          <w:szCs w:val="26"/>
        </w:rPr>
        <w:t xml:space="preserve"> KPI 2026; </w:t>
      </w:r>
      <w:proofErr w:type="spellStart"/>
      <w:r w:rsidRPr="00C12F62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12F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2F6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12F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2F6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12F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2F62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C12F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2F62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C12F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2F62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C12F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2F62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C12F62">
        <w:rPr>
          <w:rFonts w:ascii="Times New Roman" w:hAnsi="Times New Roman" w:cs="Times New Roman"/>
          <w:sz w:val="26"/>
          <w:szCs w:val="26"/>
        </w:rPr>
        <w:t>.</w:t>
      </w:r>
    </w:p>
    <w:p w14:paraId="23519F91" w14:textId="0DFD6AD6" w:rsidR="004C6125" w:rsidRPr="00C12F62" w:rsidRDefault="000B00A9" w:rsidP="00922DBD">
      <w:pPr>
        <w:pStyle w:val="ListParagraph"/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C12F62">
        <w:rPr>
          <w:rFonts w:ascii="Times New Roman" w:hAnsi="Times New Roman" w:cs="Times New Roman"/>
          <w:b/>
          <w:sz w:val="26"/>
          <w:szCs w:val="26"/>
        </w:rPr>
        <w:t xml:space="preserve">Nguyên </w:t>
      </w:r>
      <w:proofErr w:type="spellStart"/>
      <w:r w:rsidRPr="00C12F62">
        <w:rPr>
          <w:rFonts w:ascii="Times New Roman" w:hAnsi="Times New Roman" w:cs="Times New Roman"/>
          <w:b/>
          <w:sz w:val="26"/>
          <w:szCs w:val="26"/>
        </w:rPr>
        <w:t>nhân</w:t>
      </w:r>
      <w:proofErr w:type="spellEnd"/>
      <w:r w:rsidRPr="00C12F62">
        <w:rPr>
          <w:rFonts w:ascii="Times New Roman" w:hAnsi="Times New Roman" w:cs="Times New Roman"/>
          <w:b/>
          <w:sz w:val="26"/>
          <w:szCs w:val="26"/>
        </w:rPr>
        <w:t>:</w:t>
      </w:r>
    </w:p>
    <w:p w14:paraId="0D6352A6" w14:textId="77777777" w:rsidR="004C6125" w:rsidRPr="00C12F62" w:rsidRDefault="000B00A9" w:rsidP="003F62ED">
      <w:pPr>
        <w:pStyle w:val="ListParagraph"/>
        <w:numPr>
          <w:ilvl w:val="0"/>
          <w:numId w:val="180"/>
        </w:numPr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r w:rsidRPr="00C12F62">
        <w:rPr>
          <w:rFonts w:ascii="Times New Roman" w:hAnsi="Times New Roman" w:cs="Times New Roman"/>
          <w:sz w:val="26"/>
          <w:szCs w:val="26"/>
        </w:rPr>
        <w:t xml:space="preserve">Doanh </w:t>
      </w:r>
      <w:proofErr w:type="spellStart"/>
      <w:r w:rsidRPr="00C12F6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C12F62">
        <w:rPr>
          <w:rFonts w:ascii="Times New Roman" w:hAnsi="Times New Roman" w:cs="Times New Roman"/>
          <w:sz w:val="26"/>
          <w:szCs w:val="26"/>
        </w:rPr>
        <w:t xml:space="preserve"> 2026 &lt;2M USD (</w:t>
      </w:r>
      <w:proofErr w:type="spellStart"/>
      <w:r w:rsidRPr="00C12F6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12F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2F62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C12F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2F6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C12F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2F62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C12F62">
        <w:rPr>
          <w:rFonts w:ascii="Times New Roman" w:hAnsi="Times New Roman" w:cs="Times New Roman"/>
          <w:sz w:val="26"/>
          <w:szCs w:val="26"/>
        </w:rPr>
        <w:t xml:space="preserve"> IDG)</w:t>
      </w:r>
    </w:p>
    <w:p w14:paraId="36665D08" w14:textId="77777777" w:rsidR="004C6125" w:rsidRPr="00C12F62" w:rsidRDefault="000B00A9" w:rsidP="003F62ED">
      <w:pPr>
        <w:pStyle w:val="ListParagraph"/>
        <w:numPr>
          <w:ilvl w:val="0"/>
          <w:numId w:val="180"/>
        </w:numPr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12F62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C12F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2F62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C12F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2F62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12F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2F6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12F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2F62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C12F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2F6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12F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2F6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C12F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2F6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2F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2F62">
        <w:rPr>
          <w:rFonts w:ascii="Times New Roman" w:hAnsi="Times New Roman" w:cs="Times New Roman"/>
          <w:sz w:val="26"/>
          <w:szCs w:val="26"/>
        </w:rPr>
        <w:t>chối</w:t>
      </w:r>
      <w:proofErr w:type="spellEnd"/>
    </w:p>
    <w:p w14:paraId="100BD4A0" w14:textId="4E376045" w:rsidR="004C6125" w:rsidRPr="00C12F62" w:rsidRDefault="000B00A9" w:rsidP="00922DBD">
      <w:pPr>
        <w:pStyle w:val="ListParagraph"/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12F62">
        <w:rPr>
          <w:rFonts w:ascii="Times New Roman" w:hAnsi="Times New Roman" w:cs="Times New Roman"/>
          <w:b/>
          <w:sz w:val="26"/>
          <w:szCs w:val="26"/>
        </w:rPr>
        <w:t>Biện</w:t>
      </w:r>
      <w:proofErr w:type="spellEnd"/>
      <w:r w:rsidRPr="00C12F6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12F62">
        <w:rPr>
          <w:rFonts w:ascii="Times New Roman" w:hAnsi="Times New Roman" w:cs="Times New Roman"/>
          <w:b/>
          <w:sz w:val="26"/>
          <w:szCs w:val="26"/>
        </w:rPr>
        <w:t>pháp</w:t>
      </w:r>
      <w:proofErr w:type="spellEnd"/>
      <w:r w:rsidRPr="00C12F62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8"/>
        <w:gridCol w:w="2611"/>
        <w:gridCol w:w="1860"/>
        <w:gridCol w:w="1863"/>
        <w:gridCol w:w="1405"/>
      </w:tblGrid>
      <w:tr w:rsidR="004C6125" w:rsidRPr="00E6791A" w14:paraId="64A9D594" w14:textId="77777777" w:rsidTr="00C12F62">
        <w:tc>
          <w:tcPr>
            <w:tcW w:w="0" w:type="auto"/>
            <w:vAlign w:val="center"/>
          </w:tcPr>
          <w:p w14:paraId="30E8B400" w14:textId="77777777" w:rsidR="004C6125" w:rsidRPr="00C12F62" w:rsidRDefault="000B00A9" w:rsidP="00922DBD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12F62">
              <w:rPr>
                <w:rFonts w:ascii="Times New Roman" w:hAnsi="Times New Roman" w:cs="Times New Roman"/>
                <w:b/>
                <w:sz w:val="26"/>
                <w:szCs w:val="26"/>
              </w:rPr>
              <w:t>Option</w:t>
            </w:r>
          </w:p>
        </w:tc>
        <w:tc>
          <w:tcPr>
            <w:tcW w:w="0" w:type="auto"/>
            <w:vAlign w:val="center"/>
          </w:tcPr>
          <w:p w14:paraId="6A4E2E7A" w14:textId="77777777" w:rsidR="004C6125" w:rsidRPr="00C12F62" w:rsidRDefault="000B00A9" w:rsidP="00922DBD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12F6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Chi </w:t>
            </w:r>
            <w:proofErr w:type="spellStart"/>
            <w:r w:rsidRPr="00C12F62">
              <w:rPr>
                <w:rFonts w:ascii="Times New Roman" w:hAnsi="Times New Roman" w:cs="Times New Roman"/>
                <w:b/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968" w:type="pct"/>
            <w:vAlign w:val="center"/>
          </w:tcPr>
          <w:p w14:paraId="477C221E" w14:textId="77777777" w:rsidR="00922DBD" w:rsidRDefault="000B00A9" w:rsidP="00922DBD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12F62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C12F6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12F62">
              <w:rPr>
                <w:rFonts w:ascii="Times New Roman" w:hAnsi="Times New Roman" w:cs="Times New Roman"/>
                <w:b/>
                <w:sz w:val="26"/>
                <w:szCs w:val="26"/>
              </w:rPr>
              <w:t>tiền</w:t>
            </w:r>
            <w:proofErr w:type="spellEnd"/>
          </w:p>
          <w:p w14:paraId="5459ED4A" w14:textId="59E529A9" w:rsidR="004C6125" w:rsidRPr="00C12F62" w:rsidRDefault="000B00A9" w:rsidP="00922DBD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12F62">
              <w:rPr>
                <w:rFonts w:ascii="Times New Roman" w:hAnsi="Times New Roman" w:cs="Times New Roman"/>
                <w:b/>
                <w:sz w:val="26"/>
                <w:szCs w:val="26"/>
              </w:rPr>
              <w:t>(M USD)</w:t>
            </w:r>
          </w:p>
        </w:tc>
        <w:tc>
          <w:tcPr>
            <w:tcW w:w="958" w:type="pct"/>
            <w:vAlign w:val="center"/>
          </w:tcPr>
          <w:p w14:paraId="18F10A19" w14:textId="77777777" w:rsidR="004C6125" w:rsidRPr="00C12F62" w:rsidRDefault="000B00A9" w:rsidP="00922DBD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12F62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C12F6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12F62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732" w:type="pct"/>
            <w:vAlign w:val="center"/>
          </w:tcPr>
          <w:p w14:paraId="721D2F3B" w14:textId="77777777" w:rsidR="004C6125" w:rsidRPr="00C12F62" w:rsidRDefault="000B00A9" w:rsidP="00922DBD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12F62">
              <w:rPr>
                <w:rFonts w:ascii="Times New Roman" w:hAnsi="Times New Roman" w:cs="Times New Roman"/>
                <w:b/>
                <w:sz w:val="26"/>
                <w:szCs w:val="26"/>
              </w:rPr>
              <w:t>Timeline</w:t>
            </w:r>
          </w:p>
        </w:tc>
      </w:tr>
      <w:tr w:rsidR="004C6125" w:rsidRPr="00E6791A" w14:paraId="42B2F998" w14:textId="77777777" w:rsidTr="00C12F62">
        <w:tc>
          <w:tcPr>
            <w:tcW w:w="0" w:type="auto"/>
            <w:vAlign w:val="center"/>
          </w:tcPr>
          <w:p w14:paraId="62738560" w14:textId="77777777" w:rsidR="004C6125" w:rsidRPr="00C12F62" w:rsidRDefault="000B00A9" w:rsidP="00922DB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2F62">
              <w:rPr>
                <w:rFonts w:ascii="Times New Roman" w:hAnsi="Times New Roman" w:cs="Times New Roman"/>
                <w:sz w:val="26"/>
                <w:szCs w:val="26"/>
              </w:rPr>
              <w:t xml:space="preserve">Option A: </w:t>
            </w:r>
            <w:proofErr w:type="spellStart"/>
            <w:r w:rsidRPr="00C12F62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C12F6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2F62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C12F6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2F62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C12F62">
              <w:rPr>
                <w:rFonts w:ascii="Times New Roman" w:hAnsi="Times New Roman" w:cs="Times New Roman"/>
                <w:sz w:val="26"/>
                <w:szCs w:val="26"/>
              </w:rPr>
              <w:t xml:space="preserve"> 25%</w:t>
            </w:r>
          </w:p>
        </w:tc>
        <w:tc>
          <w:tcPr>
            <w:tcW w:w="0" w:type="auto"/>
            <w:vAlign w:val="center"/>
          </w:tcPr>
          <w:p w14:paraId="04D0A253" w14:textId="77777777" w:rsidR="004C6125" w:rsidRPr="00E6791A" w:rsidRDefault="000B00A9" w:rsidP="00922DB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 Delay OHT Lab (5 engineers)</w:t>
            </w:r>
          </w:p>
          <w:p w14:paraId="52EFF396" w14:textId="77777777" w:rsidR="004C6125" w:rsidRPr="00E6791A" w:rsidRDefault="000B00A9" w:rsidP="00922DB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marketing 50%</w:t>
            </w:r>
          </w:p>
          <w:p w14:paraId="5A60AC7D" w14:textId="77777777" w:rsidR="004C6125" w:rsidRPr="00E6791A" w:rsidRDefault="000B00A9" w:rsidP="00922DB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 Outsource R&amp;D 30%</w:t>
            </w:r>
          </w:p>
        </w:tc>
        <w:tc>
          <w:tcPr>
            <w:tcW w:w="968" w:type="pct"/>
            <w:vAlign w:val="center"/>
          </w:tcPr>
          <w:p w14:paraId="49C61FEF" w14:textId="77777777" w:rsidR="004C6125" w:rsidRPr="00E6791A" w:rsidRDefault="000B00A9" w:rsidP="00922DB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-5M</w:t>
            </w:r>
          </w:p>
        </w:tc>
        <w:tc>
          <w:tcPr>
            <w:tcW w:w="958" w:type="pct"/>
            <w:vAlign w:val="center"/>
          </w:tcPr>
          <w:p w14:paraId="50C3FC93" w14:textId="77777777" w:rsidR="004C6125" w:rsidRPr="00E6791A" w:rsidRDefault="000B00A9" w:rsidP="00922DB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No new capital needed</w:t>
            </w:r>
          </w:p>
        </w:tc>
        <w:tc>
          <w:tcPr>
            <w:tcW w:w="732" w:type="pct"/>
            <w:vAlign w:val="center"/>
          </w:tcPr>
          <w:p w14:paraId="09BD6AB3" w14:textId="77777777" w:rsidR="004C6125" w:rsidRPr="00E6791A" w:rsidRDefault="000B00A9" w:rsidP="00922DB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+12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timeline</w:t>
            </w:r>
          </w:p>
        </w:tc>
      </w:tr>
      <w:tr w:rsidR="004C6125" w:rsidRPr="00E6791A" w14:paraId="301B5C7E" w14:textId="77777777" w:rsidTr="00C12F62">
        <w:tc>
          <w:tcPr>
            <w:tcW w:w="0" w:type="auto"/>
            <w:vAlign w:val="center"/>
          </w:tcPr>
          <w:p w14:paraId="671E0845" w14:textId="77777777" w:rsidR="004C6125" w:rsidRPr="00C12F62" w:rsidRDefault="000B00A9" w:rsidP="00922DB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2F62">
              <w:rPr>
                <w:rFonts w:ascii="Times New Roman" w:hAnsi="Times New Roman" w:cs="Times New Roman"/>
                <w:sz w:val="26"/>
                <w:szCs w:val="26"/>
              </w:rPr>
              <w:t>Option B: Strategic investor</w:t>
            </w:r>
          </w:p>
        </w:tc>
        <w:tc>
          <w:tcPr>
            <w:tcW w:w="0" w:type="auto"/>
            <w:vAlign w:val="center"/>
          </w:tcPr>
          <w:p w14:paraId="063026EC" w14:textId="77777777" w:rsidR="004C6125" w:rsidRPr="00E6791A" w:rsidRDefault="000B00A9" w:rsidP="00922DB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Vingroup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Viettel,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Thaco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(corporate VC)</w:t>
            </w:r>
          </w:p>
        </w:tc>
        <w:tc>
          <w:tcPr>
            <w:tcW w:w="968" w:type="pct"/>
            <w:vAlign w:val="center"/>
          </w:tcPr>
          <w:p w14:paraId="0051D5C6" w14:textId="77777777" w:rsidR="004C6125" w:rsidRPr="00E6791A" w:rsidRDefault="000B00A9" w:rsidP="00922DB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+3-5M</w:t>
            </w:r>
          </w:p>
        </w:tc>
        <w:tc>
          <w:tcPr>
            <w:tcW w:w="958" w:type="pct"/>
            <w:vAlign w:val="center"/>
          </w:tcPr>
          <w:p w14:paraId="5E82BC95" w14:textId="77777777" w:rsidR="004C6125" w:rsidRPr="00E6791A" w:rsidRDefault="000B00A9" w:rsidP="00922DB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Cooperation/JV</w:t>
            </w:r>
          </w:p>
        </w:tc>
        <w:tc>
          <w:tcPr>
            <w:tcW w:w="732" w:type="pct"/>
            <w:vAlign w:val="center"/>
          </w:tcPr>
          <w:p w14:paraId="58898E0D" w14:textId="77777777" w:rsidR="004C6125" w:rsidRPr="00E6791A" w:rsidRDefault="000B00A9" w:rsidP="00922DB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+6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negotiation</w:t>
            </w:r>
          </w:p>
        </w:tc>
      </w:tr>
      <w:tr w:rsidR="004C6125" w:rsidRPr="00E6791A" w14:paraId="57A6DC51" w14:textId="77777777" w:rsidTr="00C12F62">
        <w:tc>
          <w:tcPr>
            <w:tcW w:w="0" w:type="auto"/>
            <w:vAlign w:val="center"/>
          </w:tcPr>
          <w:p w14:paraId="24B82A76" w14:textId="77777777" w:rsidR="004C6125" w:rsidRPr="00C12F62" w:rsidRDefault="000B00A9" w:rsidP="00922DB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2F62">
              <w:rPr>
                <w:rFonts w:ascii="Times New Roman" w:hAnsi="Times New Roman" w:cs="Times New Roman"/>
                <w:sz w:val="26"/>
                <w:szCs w:val="26"/>
              </w:rPr>
              <w:t xml:space="preserve">Option C: Bootstrap + </w:t>
            </w:r>
            <w:proofErr w:type="spellStart"/>
            <w:r w:rsidRPr="00C12F62">
              <w:rPr>
                <w:rFonts w:ascii="Times New Roman" w:hAnsi="Times New Roman" w:cs="Times New Roman"/>
                <w:sz w:val="26"/>
                <w:szCs w:val="26"/>
              </w:rPr>
              <w:t>vay</w:t>
            </w:r>
            <w:proofErr w:type="spellEnd"/>
          </w:p>
        </w:tc>
        <w:tc>
          <w:tcPr>
            <w:tcW w:w="0" w:type="auto"/>
            <w:vAlign w:val="center"/>
          </w:tcPr>
          <w:p w14:paraId="4841BECB" w14:textId="77777777" w:rsidR="004C6125" w:rsidRPr="00E6791A" w:rsidRDefault="000B00A9" w:rsidP="00922DB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vay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6M → 8M USD</w:t>
            </w:r>
          </w:p>
          <w:p w14:paraId="1D4147FE" w14:textId="77777777" w:rsidR="004C6125" w:rsidRPr="00E6791A" w:rsidRDefault="000B00A9" w:rsidP="00922DB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- Cash flow reinvestment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2-3</w:t>
            </w:r>
          </w:p>
        </w:tc>
        <w:tc>
          <w:tcPr>
            <w:tcW w:w="968" w:type="pct"/>
            <w:vAlign w:val="center"/>
          </w:tcPr>
          <w:p w14:paraId="6C73915F" w14:textId="77777777" w:rsidR="004C6125" w:rsidRPr="00E6791A" w:rsidRDefault="000B00A9" w:rsidP="00922DB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+2-3M</w:t>
            </w:r>
          </w:p>
        </w:tc>
        <w:tc>
          <w:tcPr>
            <w:tcW w:w="958" w:type="pct"/>
            <w:vAlign w:val="center"/>
          </w:tcPr>
          <w:p w14:paraId="289CC8E6" w14:textId="77777777" w:rsidR="004C6125" w:rsidRPr="00E6791A" w:rsidRDefault="000B00A9" w:rsidP="00922DB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Bank credit limit</w:t>
            </w:r>
          </w:p>
        </w:tc>
        <w:tc>
          <w:tcPr>
            <w:tcW w:w="732" w:type="pct"/>
            <w:vAlign w:val="center"/>
          </w:tcPr>
          <w:p w14:paraId="21D3DBE0" w14:textId="77777777" w:rsidR="004C6125" w:rsidRPr="00E6791A" w:rsidRDefault="000B00A9" w:rsidP="00922DB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+6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, higher debt</w:t>
            </w:r>
          </w:p>
        </w:tc>
      </w:tr>
      <w:tr w:rsidR="004C6125" w:rsidRPr="00E6791A" w14:paraId="63A9A9FD" w14:textId="77777777" w:rsidTr="00C12F62">
        <w:tc>
          <w:tcPr>
            <w:tcW w:w="0" w:type="auto"/>
            <w:vAlign w:val="center"/>
          </w:tcPr>
          <w:p w14:paraId="375EF541" w14:textId="77777777" w:rsidR="004C6125" w:rsidRPr="00C12F62" w:rsidRDefault="000B00A9" w:rsidP="00922DB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2F62">
              <w:rPr>
                <w:rFonts w:ascii="Times New Roman" w:hAnsi="Times New Roman" w:cs="Times New Roman"/>
                <w:sz w:val="26"/>
                <w:szCs w:val="26"/>
              </w:rPr>
              <w:t xml:space="preserve">Option D: </w:t>
            </w:r>
            <w:proofErr w:type="spellStart"/>
            <w:r w:rsidRPr="00C12F62">
              <w:rPr>
                <w:rFonts w:ascii="Times New Roman" w:hAnsi="Times New Roman" w:cs="Times New Roman"/>
                <w:sz w:val="26"/>
                <w:szCs w:val="26"/>
              </w:rPr>
              <w:t>Kéo</w:t>
            </w:r>
            <w:proofErr w:type="spellEnd"/>
            <w:r w:rsidRPr="00C12F6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2F62">
              <w:rPr>
                <w:rFonts w:ascii="Times New Roman" w:hAnsi="Times New Roman" w:cs="Times New Roman"/>
                <w:sz w:val="26"/>
                <w:szCs w:val="26"/>
              </w:rPr>
              <w:t>dài</w:t>
            </w:r>
            <w:proofErr w:type="spellEnd"/>
            <w:r w:rsidRPr="00C12F62">
              <w:rPr>
                <w:rFonts w:ascii="Times New Roman" w:hAnsi="Times New Roman" w:cs="Times New Roman"/>
                <w:sz w:val="26"/>
                <w:szCs w:val="26"/>
              </w:rPr>
              <w:t xml:space="preserve"> timeline</w:t>
            </w:r>
          </w:p>
        </w:tc>
        <w:tc>
          <w:tcPr>
            <w:tcW w:w="0" w:type="auto"/>
            <w:vAlign w:val="center"/>
          </w:tcPr>
          <w:p w14:paraId="50F392AF" w14:textId="77777777" w:rsidR="004C6125" w:rsidRPr="00E6791A" w:rsidRDefault="000B00A9" w:rsidP="00922DB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Chậm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12-18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</w:p>
        </w:tc>
        <w:tc>
          <w:tcPr>
            <w:tcW w:w="968" w:type="pct"/>
            <w:vAlign w:val="center"/>
          </w:tcPr>
          <w:p w14:paraId="2B4F15C6" w14:textId="77777777" w:rsidR="004C6125" w:rsidRPr="00E6791A" w:rsidRDefault="000B00A9" w:rsidP="00922DB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Self-funded</w:t>
            </w:r>
          </w:p>
        </w:tc>
        <w:tc>
          <w:tcPr>
            <w:tcW w:w="958" w:type="pct"/>
            <w:vAlign w:val="center"/>
          </w:tcPr>
          <w:p w14:paraId="14030A60" w14:textId="77777777" w:rsidR="004C6125" w:rsidRPr="00E6791A" w:rsidRDefault="000B00A9" w:rsidP="00922DB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Profitable Q4/2026</w:t>
            </w:r>
          </w:p>
        </w:tc>
        <w:tc>
          <w:tcPr>
            <w:tcW w:w="732" w:type="pct"/>
            <w:vAlign w:val="center"/>
          </w:tcPr>
          <w:p w14:paraId="53B1B640" w14:textId="77777777" w:rsidR="004C6125" w:rsidRPr="00E6791A" w:rsidRDefault="000B00A9" w:rsidP="00922DB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+18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</w:p>
        </w:tc>
      </w:tr>
    </w:tbl>
    <w:p w14:paraId="7EEB2899" w14:textId="77777777" w:rsidR="004C6125" w:rsidRPr="00E6791A" w:rsidRDefault="000B00A9" w:rsidP="00922DBD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Khuyến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nghị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1E815FAF" w14:textId="77777777" w:rsidR="004C6125" w:rsidRPr="00E6791A" w:rsidRDefault="000B00A9" w:rsidP="00922DBD">
      <w:pPr>
        <w:numPr>
          <w:ilvl w:val="0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Phase 1 (Q1-Q2/2025):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gắng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KPI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IDG</w:t>
      </w:r>
    </w:p>
    <w:p w14:paraId="644077D7" w14:textId="77777777" w:rsidR="004C6125" w:rsidRPr="00E6791A" w:rsidRDefault="000B00A9" w:rsidP="00922DBD">
      <w:pPr>
        <w:numPr>
          <w:ilvl w:val="0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Phase 2 (Q3/2025):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sang Option B (Strategic investor) + Option C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184266F3" w14:textId="77777777" w:rsidR="004C6125" w:rsidRPr="00E6791A" w:rsidRDefault="000B00A9" w:rsidP="00922DBD">
      <w:pPr>
        <w:numPr>
          <w:ilvl w:val="0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Worst case:</w:t>
      </w:r>
      <w:r w:rsidRPr="00E6791A">
        <w:rPr>
          <w:rFonts w:ascii="Times New Roman" w:hAnsi="Times New Roman" w:cs="Times New Roman"/>
          <w:sz w:val="26"/>
          <w:szCs w:val="26"/>
        </w:rPr>
        <w:t xml:space="preserve"> Option A + Option D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timeline)</w:t>
      </w:r>
    </w:p>
    <w:p w14:paraId="467424B6" w14:textId="77777777" w:rsidR="004C6125" w:rsidRPr="00E6791A" w:rsidRDefault="000B00A9" w:rsidP="00922DBD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án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vẫn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khả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15M USD (Baseline 7M equity + 6M loan + 2M bootstrap).</w:t>
      </w:r>
    </w:p>
    <w:p w14:paraId="70B128F0" w14:textId="0035BE0E" w:rsidR="004C6125" w:rsidRPr="00E6791A" w:rsidRDefault="004C6125" w:rsidP="00922DBD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77C82B0" w14:textId="77777777" w:rsidR="004C6125" w:rsidRPr="00922DBD" w:rsidRDefault="000B00A9" w:rsidP="003F62ED">
      <w:pPr>
        <w:pStyle w:val="ListParagraph"/>
        <w:numPr>
          <w:ilvl w:val="0"/>
          <w:numId w:val="178"/>
        </w:numPr>
        <w:ind w:left="284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922DBD">
        <w:rPr>
          <w:rFonts w:ascii="Times New Roman" w:hAnsi="Times New Roman" w:cs="Times New Roman"/>
          <w:b/>
          <w:sz w:val="26"/>
          <w:szCs w:val="26"/>
        </w:rPr>
        <w:t>Kịch</w:t>
      </w:r>
      <w:proofErr w:type="spellEnd"/>
      <w:r w:rsidRPr="00922DB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22DBD"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  <w:r w:rsidRPr="00922DBD">
        <w:rPr>
          <w:rFonts w:ascii="Times New Roman" w:hAnsi="Times New Roman" w:cs="Times New Roman"/>
          <w:b/>
          <w:sz w:val="26"/>
          <w:szCs w:val="26"/>
        </w:rPr>
        <w:t xml:space="preserve"> 5: Công </w:t>
      </w:r>
      <w:proofErr w:type="spellStart"/>
      <w:r w:rsidRPr="00922DBD">
        <w:rPr>
          <w:rFonts w:ascii="Times New Roman" w:hAnsi="Times New Roman" w:cs="Times New Roman"/>
          <w:b/>
          <w:sz w:val="26"/>
          <w:szCs w:val="26"/>
        </w:rPr>
        <w:t>nghệ</w:t>
      </w:r>
      <w:proofErr w:type="spellEnd"/>
      <w:r w:rsidRPr="00922DB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22DBD">
        <w:rPr>
          <w:rFonts w:ascii="Times New Roman" w:hAnsi="Times New Roman" w:cs="Times New Roman"/>
          <w:b/>
          <w:sz w:val="26"/>
          <w:szCs w:val="26"/>
        </w:rPr>
        <w:t>chậm</w:t>
      </w:r>
      <w:proofErr w:type="spellEnd"/>
      <w:r w:rsidRPr="00922DB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22DBD">
        <w:rPr>
          <w:rFonts w:ascii="Times New Roman" w:hAnsi="Times New Roman" w:cs="Times New Roman"/>
          <w:b/>
          <w:sz w:val="26"/>
          <w:szCs w:val="26"/>
        </w:rPr>
        <w:t>tiến</w:t>
      </w:r>
      <w:proofErr w:type="spellEnd"/>
      <w:r w:rsidRPr="00922DB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22DBD">
        <w:rPr>
          <w:rFonts w:ascii="Times New Roman" w:hAnsi="Times New Roman" w:cs="Times New Roman"/>
          <w:b/>
          <w:sz w:val="26"/>
          <w:szCs w:val="26"/>
        </w:rPr>
        <w:t>độ</w:t>
      </w:r>
      <w:proofErr w:type="spellEnd"/>
      <w:r w:rsidRPr="00922DBD">
        <w:rPr>
          <w:rFonts w:ascii="Times New Roman" w:hAnsi="Times New Roman" w:cs="Times New Roman"/>
          <w:b/>
          <w:sz w:val="26"/>
          <w:szCs w:val="26"/>
        </w:rPr>
        <w:t xml:space="preserve"> (TRL 6→8 </w:t>
      </w:r>
      <w:proofErr w:type="spellStart"/>
      <w:r w:rsidRPr="00922DBD">
        <w:rPr>
          <w:rFonts w:ascii="Times New Roman" w:hAnsi="Times New Roman" w:cs="Times New Roman"/>
          <w:b/>
          <w:sz w:val="26"/>
          <w:szCs w:val="26"/>
        </w:rPr>
        <w:t>mất</w:t>
      </w:r>
      <w:proofErr w:type="spellEnd"/>
      <w:r w:rsidRPr="00922DBD">
        <w:rPr>
          <w:rFonts w:ascii="Times New Roman" w:hAnsi="Times New Roman" w:cs="Times New Roman"/>
          <w:b/>
          <w:sz w:val="26"/>
          <w:szCs w:val="26"/>
        </w:rPr>
        <w:t xml:space="preserve"> 24 </w:t>
      </w:r>
      <w:proofErr w:type="spellStart"/>
      <w:r w:rsidRPr="00922DBD">
        <w:rPr>
          <w:rFonts w:ascii="Times New Roman" w:hAnsi="Times New Roman" w:cs="Times New Roman"/>
          <w:b/>
          <w:sz w:val="26"/>
          <w:szCs w:val="26"/>
        </w:rPr>
        <w:t>tháng</w:t>
      </w:r>
      <w:proofErr w:type="spellEnd"/>
      <w:r w:rsidRPr="00922DB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22DBD">
        <w:rPr>
          <w:rFonts w:ascii="Times New Roman" w:hAnsi="Times New Roman" w:cs="Times New Roman"/>
          <w:b/>
          <w:sz w:val="26"/>
          <w:szCs w:val="26"/>
        </w:rPr>
        <w:t>thay</w:t>
      </w:r>
      <w:proofErr w:type="spellEnd"/>
      <w:r w:rsidRPr="00922DB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22DBD">
        <w:rPr>
          <w:rFonts w:ascii="Times New Roman" w:hAnsi="Times New Roman" w:cs="Times New Roman"/>
          <w:b/>
          <w:sz w:val="26"/>
          <w:szCs w:val="26"/>
        </w:rPr>
        <w:t>vì</w:t>
      </w:r>
      <w:proofErr w:type="spellEnd"/>
      <w:r w:rsidRPr="00922DBD">
        <w:rPr>
          <w:rFonts w:ascii="Times New Roman" w:hAnsi="Times New Roman" w:cs="Times New Roman"/>
          <w:b/>
          <w:sz w:val="26"/>
          <w:szCs w:val="26"/>
        </w:rPr>
        <w:t xml:space="preserve"> 18 </w:t>
      </w:r>
      <w:proofErr w:type="spellStart"/>
      <w:r w:rsidRPr="00922DBD">
        <w:rPr>
          <w:rFonts w:ascii="Times New Roman" w:hAnsi="Times New Roman" w:cs="Times New Roman"/>
          <w:b/>
          <w:sz w:val="26"/>
          <w:szCs w:val="26"/>
        </w:rPr>
        <w:t>tháng</w:t>
      </w:r>
      <w:proofErr w:type="spellEnd"/>
      <w:r w:rsidRPr="00922DBD">
        <w:rPr>
          <w:rFonts w:ascii="Times New Roman" w:hAnsi="Times New Roman" w:cs="Times New Roman"/>
          <w:b/>
          <w:sz w:val="26"/>
          <w:szCs w:val="26"/>
        </w:rPr>
        <w:t>)</w:t>
      </w:r>
    </w:p>
    <w:p w14:paraId="5EAE6B62" w14:textId="68BD83F2" w:rsidR="004C6125" w:rsidRPr="00922DBD" w:rsidRDefault="000B00A9" w:rsidP="00922DBD">
      <w:pPr>
        <w:pStyle w:val="ListParagraph"/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922DBD">
        <w:rPr>
          <w:rFonts w:ascii="Times New Roman" w:hAnsi="Times New Roman" w:cs="Times New Roman"/>
          <w:b/>
          <w:sz w:val="26"/>
          <w:szCs w:val="26"/>
        </w:rPr>
        <w:t>Trigger:</w:t>
      </w:r>
      <w:r w:rsidRPr="00922DBD">
        <w:rPr>
          <w:rFonts w:ascii="Times New Roman" w:hAnsi="Times New Roman" w:cs="Times New Roman"/>
          <w:sz w:val="26"/>
          <w:szCs w:val="26"/>
        </w:rPr>
        <w:t xml:space="preserve"> Prototype </w:t>
      </w:r>
      <w:proofErr w:type="spellStart"/>
      <w:r w:rsidRPr="00922DBD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922D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2DBD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922DBD">
        <w:rPr>
          <w:rFonts w:ascii="Times New Roman" w:hAnsi="Times New Roman" w:cs="Times New Roman"/>
          <w:sz w:val="26"/>
          <w:szCs w:val="26"/>
        </w:rPr>
        <w:t xml:space="preserve"> field test requirements, </w:t>
      </w:r>
      <w:proofErr w:type="spellStart"/>
      <w:r w:rsidRPr="00922DB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22DBD">
        <w:rPr>
          <w:rFonts w:ascii="Times New Roman" w:hAnsi="Times New Roman" w:cs="Times New Roman"/>
          <w:sz w:val="26"/>
          <w:szCs w:val="26"/>
        </w:rPr>
        <w:t xml:space="preserve"> 6 </w:t>
      </w:r>
      <w:proofErr w:type="spellStart"/>
      <w:r w:rsidRPr="00922DBD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922D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2DBD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922DBD">
        <w:rPr>
          <w:rFonts w:ascii="Times New Roman" w:hAnsi="Times New Roman" w:cs="Times New Roman"/>
          <w:sz w:val="26"/>
          <w:szCs w:val="26"/>
        </w:rPr>
        <w:t xml:space="preserve"> sung R&amp;D.</w:t>
      </w:r>
    </w:p>
    <w:p w14:paraId="645A7973" w14:textId="3C6D88EF" w:rsidR="004C6125" w:rsidRPr="00922DBD" w:rsidRDefault="000B00A9" w:rsidP="00922DBD">
      <w:pPr>
        <w:pStyle w:val="ListParagraph"/>
        <w:numPr>
          <w:ilvl w:val="0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22DBD">
        <w:rPr>
          <w:rFonts w:ascii="Times New Roman" w:hAnsi="Times New Roman" w:cs="Times New Roman"/>
          <w:b/>
          <w:sz w:val="26"/>
          <w:szCs w:val="26"/>
        </w:rPr>
        <w:t xml:space="preserve">Nguyên </w:t>
      </w:r>
      <w:proofErr w:type="spellStart"/>
      <w:r w:rsidRPr="00922DBD">
        <w:rPr>
          <w:rFonts w:ascii="Times New Roman" w:hAnsi="Times New Roman" w:cs="Times New Roman"/>
          <w:b/>
          <w:sz w:val="26"/>
          <w:szCs w:val="26"/>
        </w:rPr>
        <w:t>nhân</w:t>
      </w:r>
      <w:proofErr w:type="spellEnd"/>
      <w:r w:rsidRPr="00922DBD">
        <w:rPr>
          <w:rFonts w:ascii="Times New Roman" w:hAnsi="Times New Roman" w:cs="Times New Roman"/>
          <w:b/>
          <w:sz w:val="26"/>
          <w:szCs w:val="26"/>
        </w:rPr>
        <w:t>:</w:t>
      </w:r>
    </w:p>
    <w:p w14:paraId="7DF20B5D" w14:textId="77777777" w:rsidR="004C6125" w:rsidRPr="00922DBD" w:rsidRDefault="000B00A9" w:rsidP="003F62ED">
      <w:pPr>
        <w:pStyle w:val="ListParagraph"/>
        <w:numPr>
          <w:ilvl w:val="0"/>
          <w:numId w:val="181"/>
        </w:numPr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r w:rsidRPr="00922DBD">
        <w:rPr>
          <w:rFonts w:ascii="Times New Roman" w:hAnsi="Times New Roman" w:cs="Times New Roman"/>
          <w:sz w:val="26"/>
          <w:szCs w:val="26"/>
        </w:rPr>
        <w:t xml:space="preserve">SLAM navigation </w:t>
      </w:r>
      <w:proofErr w:type="spellStart"/>
      <w:r w:rsidRPr="00922DB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22D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2DBD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922D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2DBD">
        <w:rPr>
          <w:rFonts w:ascii="Times New Roman" w:hAnsi="Times New Roman" w:cs="Times New Roman"/>
          <w:sz w:val="26"/>
          <w:szCs w:val="26"/>
        </w:rPr>
        <w:t>định</w:t>
      </w:r>
      <w:proofErr w:type="spellEnd"/>
    </w:p>
    <w:p w14:paraId="49AADFC7" w14:textId="77777777" w:rsidR="004C6125" w:rsidRPr="00922DBD" w:rsidRDefault="000B00A9" w:rsidP="003F62ED">
      <w:pPr>
        <w:pStyle w:val="ListParagraph"/>
        <w:numPr>
          <w:ilvl w:val="0"/>
          <w:numId w:val="181"/>
        </w:numPr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r w:rsidRPr="00922DBD">
        <w:rPr>
          <w:rFonts w:ascii="Times New Roman" w:hAnsi="Times New Roman" w:cs="Times New Roman"/>
          <w:sz w:val="26"/>
          <w:szCs w:val="26"/>
        </w:rPr>
        <w:t xml:space="preserve">AI model accuracy </w:t>
      </w:r>
      <w:proofErr w:type="spellStart"/>
      <w:r w:rsidRPr="00922DBD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922D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2DBD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922DBD">
        <w:rPr>
          <w:rFonts w:ascii="Times New Roman" w:hAnsi="Times New Roman" w:cs="Times New Roman"/>
          <w:sz w:val="26"/>
          <w:szCs w:val="26"/>
        </w:rPr>
        <w:t xml:space="preserve"> (85% </w:t>
      </w:r>
      <w:proofErr w:type="spellStart"/>
      <w:r w:rsidRPr="00922DBD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922D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2DBD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922DBD">
        <w:rPr>
          <w:rFonts w:ascii="Times New Roman" w:hAnsi="Times New Roman" w:cs="Times New Roman"/>
          <w:sz w:val="26"/>
          <w:szCs w:val="26"/>
        </w:rPr>
        <w:t xml:space="preserve"> 95%)</w:t>
      </w:r>
    </w:p>
    <w:p w14:paraId="3B57ABD6" w14:textId="77777777" w:rsidR="004C6125" w:rsidRPr="00922DBD" w:rsidRDefault="000B00A9" w:rsidP="003F62ED">
      <w:pPr>
        <w:pStyle w:val="ListParagraph"/>
        <w:numPr>
          <w:ilvl w:val="0"/>
          <w:numId w:val="181"/>
        </w:numPr>
        <w:spacing w:after="0" w:line="312" w:lineRule="auto"/>
        <w:ind w:left="1418" w:hanging="284"/>
        <w:jc w:val="both"/>
        <w:rPr>
          <w:rFonts w:ascii="Times New Roman" w:hAnsi="Times New Roman" w:cs="Times New Roman"/>
          <w:sz w:val="26"/>
          <w:szCs w:val="26"/>
        </w:rPr>
      </w:pPr>
      <w:r w:rsidRPr="00922DBD">
        <w:rPr>
          <w:rFonts w:ascii="Times New Roman" w:hAnsi="Times New Roman" w:cs="Times New Roman"/>
          <w:sz w:val="26"/>
          <w:szCs w:val="26"/>
        </w:rPr>
        <w:t>BMS integration issues</w:t>
      </w:r>
    </w:p>
    <w:p w14:paraId="666DFF4F" w14:textId="77777777" w:rsidR="00922DBD" w:rsidRDefault="00922DBD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2D6802B7" w14:textId="047B1402" w:rsidR="004C6125" w:rsidRPr="00922DBD" w:rsidRDefault="000B00A9" w:rsidP="00922DBD">
      <w:pPr>
        <w:pStyle w:val="ListParagraph"/>
        <w:numPr>
          <w:ilvl w:val="0"/>
          <w:numId w:val="1"/>
        </w:numPr>
        <w:spacing w:after="0" w:line="312" w:lineRule="auto"/>
        <w:ind w:hanging="153"/>
        <w:rPr>
          <w:rFonts w:ascii="Times New Roman" w:hAnsi="Times New Roman" w:cs="Times New Roman"/>
          <w:sz w:val="26"/>
          <w:szCs w:val="26"/>
        </w:rPr>
      </w:pPr>
      <w:proofErr w:type="spellStart"/>
      <w:r w:rsidRPr="00922DBD">
        <w:rPr>
          <w:rFonts w:ascii="Times New Roman" w:hAnsi="Times New Roman" w:cs="Times New Roman"/>
          <w:b/>
          <w:sz w:val="26"/>
          <w:szCs w:val="26"/>
        </w:rPr>
        <w:t>Biện</w:t>
      </w:r>
      <w:proofErr w:type="spellEnd"/>
      <w:r w:rsidRPr="00922DB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22DBD">
        <w:rPr>
          <w:rFonts w:ascii="Times New Roman" w:hAnsi="Times New Roman" w:cs="Times New Roman"/>
          <w:b/>
          <w:sz w:val="26"/>
          <w:szCs w:val="26"/>
        </w:rPr>
        <w:t>pháp</w:t>
      </w:r>
      <w:proofErr w:type="spellEnd"/>
      <w:r w:rsidRPr="00922DBD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7"/>
        <w:gridCol w:w="3968"/>
        <w:gridCol w:w="1843"/>
        <w:gridCol w:w="1409"/>
      </w:tblGrid>
      <w:tr w:rsidR="004C6125" w:rsidRPr="00E6791A" w14:paraId="22C7BBC6" w14:textId="77777777" w:rsidTr="00922DBD">
        <w:tc>
          <w:tcPr>
            <w:tcW w:w="0" w:type="auto"/>
            <w:vAlign w:val="center"/>
          </w:tcPr>
          <w:p w14:paraId="0A3CF562" w14:textId="77777777" w:rsidR="004C6125" w:rsidRPr="00922DBD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22DBD">
              <w:rPr>
                <w:rFonts w:ascii="Times New Roman" w:hAnsi="Times New Roman" w:cs="Times New Roman"/>
                <w:b/>
                <w:sz w:val="26"/>
                <w:szCs w:val="26"/>
              </w:rPr>
              <w:t>Hạng</w:t>
            </w:r>
            <w:proofErr w:type="spellEnd"/>
            <w:r w:rsidRPr="00922DB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22DBD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0" w:type="auto"/>
            <w:vAlign w:val="center"/>
          </w:tcPr>
          <w:p w14:paraId="5F9E6E57" w14:textId="77777777" w:rsidR="004C6125" w:rsidRPr="00922DBD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22DBD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922DB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22DBD">
              <w:rPr>
                <w:rFonts w:ascii="Times New Roman" w:hAnsi="Times New Roman" w:cs="Times New Roman"/>
                <w:b/>
                <w:sz w:val="26"/>
                <w:szCs w:val="26"/>
              </w:rPr>
              <w:t>chỉnh</w:t>
            </w:r>
            <w:proofErr w:type="spellEnd"/>
          </w:p>
        </w:tc>
        <w:tc>
          <w:tcPr>
            <w:tcW w:w="957" w:type="pct"/>
            <w:vAlign w:val="center"/>
          </w:tcPr>
          <w:p w14:paraId="5BFBF338" w14:textId="77777777" w:rsidR="004C6125" w:rsidRPr="00922DBD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22DB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Chi </w:t>
            </w:r>
            <w:proofErr w:type="spellStart"/>
            <w:r w:rsidRPr="00922DBD">
              <w:rPr>
                <w:rFonts w:ascii="Times New Roman" w:hAnsi="Times New Roman" w:cs="Times New Roman"/>
                <w:b/>
                <w:sz w:val="26"/>
                <w:szCs w:val="26"/>
              </w:rPr>
              <w:t>phí</w:t>
            </w:r>
            <w:proofErr w:type="spellEnd"/>
            <w:r w:rsidRPr="00922DB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(USD)</w:t>
            </w:r>
          </w:p>
        </w:tc>
        <w:tc>
          <w:tcPr>
            <w:tcW w:w="732" w:type="pct"/>
            <w:vAlign w:val="center"/>
          </w:tcPr>
          <w:p w14:paraId="6BAE8F98" w14:textId="77777777" w:rsidR="004C6125" w:rsidRPr="00922DBD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22DBD">
              <w:rPr>
                <w:rFonts w:ascii="Times New Roman" w:hAnsi="Times New Roman" w:cs="Times New Roman"/>
                <w:b/>
                <w:sz w:val="26"/>
                <w:szCs w:val="26"/>
              </w:rPr>
              <w:t>Timeline</w:t>
            </w:r>
          </w:p>
        </w:tc>
      </w:tr>
      <w:tr w:rsidR="004C6125" w:rsidRPr="00E6791A" w14:paraId="7C6466D2" w14:textId="77777777" w:rsidTr="00922DBD">
        <w:tc>
          <w:tcPr>
            <w:tcW w:w="0" w:type="auto"/>
            <w:vAlign w:val="center"/>
          </w:tcPr>
          <w:p w14:paraId="637B50A7" w14:textId="77777777" w:rsidR="004C6125" w:rsidRPr="00922DBD" w:rsidRDefault="000B00A9" w:rsidP="00922DB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22DBD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922DBD">
              <w:rPr>
                <w:rFonts w:ascii="Times New Roman" w:hAnsi="Times New Roman" w:cs="Times New Roman"/>
                <w:sz w:val="26"/>
                <w:szCs w:val="26"/>
              </w:rPr>
              <w:t xml:space="preserve"> R&amp;D 20%</w:t>
            </w:r>
          </w:p>
        </w:tc>
        <w:tc>
          <w:tcPr>
            <w:tcW w:w="2061" w:type="pct"/>
            <w:vAlign w:val="center"/>
          </w:tcPr>
          <w:p w14:paraId="0CD1F994" w14:textId="77777777" w:rsidR="004C6125" w:rsidRPr="00E6791A" w:rsidRDefault="000B00A9" w:rsidP="00922DB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7 engineers (AI/Robotics)</w:t>
            </w:r>
          </w:p>
        </w:tc>
        <w:tc>
          <w:tcPr>
            <w:tcW w:w="957" w:type="pct"/>
            <w:vAlign w:val="center"/>
          </w:tcPr>
          <w:p w14:paraId="6E604D3F" w14:textId="77777777" w:rsidR="004C6125" w:rsidRPr="00E6791A" w:rsidRDefault="000B00A9" w:rsidP="00922DB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+420K</w:t>
            </w:r>
          </w:p>
        </w:tc>
        <w:tc>
          <w:tcPr>
            <w:tcW w:w="732" w:type="pct"/>
            <w:vAlign w:val="center"/>
          </w:tcPr>
          <w:p w14:paraId="7F8069B6" w14:textId="77777777" w:rsidR="004C6125" w:rsidRPr="00E6791A" w:rsidRDefault="000B00A9" w:rsidP="00922DB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+6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</w:p>
        </w:tc>
      </w:tr>
      <w:tr w:rsidR="004C6125" w:rsidRPr="00E6791A" w14:paraId="1ADAC0D9" w14:textId="77777777" w:rsidTr="00922DBD">
        <w:tc>
          <w:tcPr>
            <w:tcW w:w="0" w:type="auto"/>
            <w:vAlign w:val="center"/>
          </w:tcPr>
          <w:p w14:paraId="32C9824C" w14:textId="77777777" w:rsidR="004C6125" w:rsidRPr="00922DBD" w:rsidRDefault="000B00A9" w:rsidP="00922DB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22DBD">
              <w:rPr>
                <w:rFonts w:ascii="Times New Roman" w:hAnsi="Times New Roman" w:cs="Times New Roman"/>
                <w:sz w:val="26"/>
                <w:szCs w:val="26"/>
              </w:rPr>
              <w:t>External consulting</w:t>
            </w:r>
          </w:p>
        </w:tc>
        <w:tc>
          <w:tcPr>
            <w:tcW w:w="2061" w:type="pct"/>
            <w:vAlign w:val="center"/>
          </w:tcPr>
          <w:p w14:paraId="779868C2" w14:textId="77777777" w:rsidR="004C6125" w:rsidRPr="00E6791A" w:rsidRDefault="000B00A9" w:rsidP="00922DB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Hire 2 experts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KUKA/Siemens (3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957" w:type="pct"/>
            <w:vAlign w:val="center"/>
          </w:tcPr>
          <w:p w14:paraId="2CF7E1CC" w14:textId="77777777" w:rsidR="004C6125" w:rsidRPr="00E6791A" w:rsidRDefault="000B00A9" w:rsidP="00922DB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+120K</w:t>
            </w:r>
          </w:p>
        </w:tc>
        <w:tc>
          <w:tcPr>
            <w:tcW w:w="732" w:type="pct"/>
            <w:vAlign w:val="center"/>
          </w:tcPr>
          <w:p w14:paraId="3C9E2ABF" w14:textId="77777777" w:rsidR="004C6125" w:rsidRPr="00E6791A" w:rsidRDefault="000B00A9" w:rsidP="00922DB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+3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</w:p>
        </w:tc>
      </w:tr>
      <w:tr w:rsidR="004C6125" w:rsidRPr="00E6791A" w14:paraId="0CBB7BB0" w14:textId="77777777" w:rsidTr="00922DBD">
        <w:tc>
          <w:tcPr>
            <w:tcW w:w="0" w:type="auto"/>
            <w:vAlign w:val="center"/>
          </w:tcPr>
          <w:p w14:paraId="5525080B" w14:textId="77777777" w:rsidR="004C6125" w:rsidRPr="00922DBD" w:rsidRDefault="000B00A9" w:rsidP="00922DB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22DBD">
              <w:rPr>
                <w:rFonts w:ascii="Times New Roman" w:hAnsi="Times New Roman" w:cs="Times New Roman"/>
                <w:sz w:val="26"/>
                <w:szCs w:val="26"/>
              </w:rPr>
              <w:t>Pilot delay</w:t>
            </w:r>
          </w:p>
        </w:tc>
        <w:tc>
          <w:tcPr>
            <w:tcW w:w="2061" w:type="pct"/>
            <w:vAlign w:val="center"/>
          </w:tcPr>
          <w:p w14:paraId="08B26537" w14:textId="77777777" w:rsidR="004C6125" w:rsidRPr="00E6791A" w:rsidRDefault="000B00A9" w:rsidP="00922DB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Pilot Q3/2026 → Q1/2027</w:t>
            </w:r>
          </w:p>
        </w:tc>
        <w:tc>
          <w:tcPr>
            <w:tcW w:w="957" w:type="pct"/>
            <w:vAlign w:val="center"/>
          </w:tcPr>
          <w:p w14:paraId="3EE1B2F1" w14:textId="77777777" w:rsidR="004C6125" w:rsidRPr="00E6791A" w:rsidRDefault="000B00A9" w:rsidP="00922DB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732" w:type="pct"/>
            <w:vAlign w:val="center"/>
          </w:tcPr>
          <w:p w14:paraId="739A97B9" w14:textId="77777777" w:rsidR="004C6125" w:rsidRPr="00E6791A" w:rsidRDefault="000B00A9" w:rsidP="00922DB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+6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</w:p>
        </w:tc>
      </w:tr>
      <w:tr w:rsidR="004C6125" w:rsidRPr="00E6791A" w14:paraId="2330EE54" w14:textId="77777777" w:rsidTr="00922DBD">
        <w:tc>
          <w:tcPr>
            <w:tcW w:w="0" w:type="auto"/>
            <w:vAlign w:val="center"/>
          </w:tcPr>
          <w:p w14:paraId="0F84BC92" w14:textId="77777777" w:rsidR="004C6125" w:rsidRPr="00922DBD" w:rsidRDefault="000B00A9" w:rsidP="00922DB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22DBD">
              <w:rPr>
                <w:rFonts w:ascii="Times New Roman" w:hAnsi="Times New Roman" w:cs="Times New Roman"/>
                <w:sz w:val="26"/>
                <w:szCs w:val="26"/>
              </w:rPr>
              <w:t>Mass production delay</w:t>
            </w:r>
          </w:p>
        </w:tc>
        <w:tc>
          <w:tcPr>
            <w:tcW w:w="2061" w:type="pct"/>
            <w:vAlign w:val="center"/>
          </w:tcPr>
          <w:p w14:paraId="7242F844" w14:textId="77777777" w:rsidR="004C6125" w:rsidRPr="00E6791A" w:rsidRDefault="000B00A9" w:rsidP="00922DB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Q4/2026 → Q2/2027</w:t>
            </w:r>
          </w:p>
        </w:tc>
        <w:tc>
          <w:tcPr>
            <w:tcW w:w="957" w:type="pct"/>
            <w:vAlign w:val="center"/>
          </w:tcPr>
          <w:p w14:paraId="0E3B30A2" w14:textId="77777777" w:rsidR="004C6125" w:rsidRPr="00E6791A" w:rsidRDefault="000B00A9" w:rsidP="00922DB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732" w:type="pct"/>
            <w:vAlign w:val="center"/>
          </w:tcPr>
          <w:p w14:paraId="0FC567EF" w14:textId="77777777" w:rsidR="004C6125" w:rsidRPr="00E6791A" w:rsidRDefault="000B00A9" w:rsidP="00922DB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+6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</w:p>
        </w:tc>
      </w:tr>
    </w:tbl>
    <w:p w14:paraId="2733D054" w14:textId="77777777" w:rsidR="004C6125" w:rsidRPr="00E6791A" w:rsidRDefault="000B00A9" w:rsidP="00922DBD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Tác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09CBE8C2" w14:textId="77777777" w:rsidR="004C6125" w:rsidRPr="00E6791A" w:rsidRDefault="000B00A9" w:rsidP="00922DBD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Doanh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2026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30% (1,6M USD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2,28M USD)</w:t>
      </w:r>
    </w:p>
    <w:p w14:paraId="6EACFD77" w14:textId="77777777" w:rsidR="004C6125" w:rsidRPr="00E6791A" w:rsidRDefault="000B00A9" w:rsidP="00922DBD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→ Customer satisfaction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→ Long-term win</w:t>
      </w:r>
    </w:p>
    <w:p w14:paraId="7D84B7C3" w14:textId="58096537" w:rsidR="004C6125" w:rsidRPr="00E6791A" w:rsidRDefault="004C6125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678AA5A7" w14:textId="77777777" w:rsidR="004C6125" w:rsidRPr="00153134" w:rsidRDefault="000B00A9" w:rsidP="003F62ED">
      <w:pPr>
        <w:pStyle w:val="ListParagraph"/>
        <w:numPr>
          <w:ilvl w:val="0"/>
          <w:numId w:val="182"/>
        </w:numPr>
        <w:ind w:left="284" w:hanging="284"/>
        <w:rPr>
          <w:rFonts w:ascii="Times New Roman" w:hAnsi="Times New Roman" w:cs="Times New Roman"/>
          <w:b/>
          <w:sz w:val="26"/>
          <w:szCs w:val="26"/>
        </w:rPr>
      </w:pPr>
      <w:r w:rsidRPr="00153134">
        <w:rPr>
          <w:rFonts w:ascii="Times New Roman" w:hAnsi="Times New Roman" w:cs="Times New Roman"/>
          <w:b/>
          <w:sz w:val="26"/>
          <w:szCs w:val="26"/>
        </w:rPr>
        <w:t>Contingency Reserve Allocation (1M USD)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2564"/>
        <w:gridCol w:w="1633"/>
        <w:gridCol w:w="3090"/>
      </w:tblGrid>
      <w:tr w:rsidR="004C6125" w:rsidRPr="00E6791A" w14:paraId="79656084" w14:textId="77777777">
        <w:tc>
          <w:tcPr>
            <w:tcW w:w="0" w:type="auto"/>
          </w:tcPr>
          <w:p w14:paraId="4D01F49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Kịch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0" w:type="auto"/>
          </w:tcPr>
          <w:p w14:paraId="5F107D5F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Ngân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(USD)</w:t>
            </w:r>
          </w:p>
        </w:tc>
        <w:tc>
          <w:tcPr>
            <w:tcW w:w="0" w:type="auto"/>
          </w:tcPr>
          <w:p w14:paraId="16A69AC7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suất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0" w:type="auto"/>
          </w:tcPr>
          <w:p w14:paraId="108C820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Priority</w:t>
            </w:r>
          </w:p>
        </w:tc>
      </w:tr>
      <w:tr w:rsidR="004C6125" w:rsidRPr="00E6791A" w14:paraId="04E7400E" w14:textId="77777777">
        <w:tc>
          <w:tcPr>
            <w:tcW w:w="0" w:type="auto"/>
          </w:tcPr>
          <w:p w14:paraId="4134B29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Doanh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30%</w:t>
            </w:r>
          </w:p>
        </w:tc>
        <w:tc>
          <w:tcPr>
            <w:tcW w:w="0" w:type="auto"/>
          </w:tcPr>
          <w:p w14:paraId="1DB3666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400.000</w:t>
            </w:r>
          </w:p>
        </w:tc>
        <w:tc>
          <w:tcPr>
            <w:tcW w:w="0" w:type="auto"/>
          </w:tcPr>
          <w:p w14:paraId="066B5AD4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30%</w:t>
            </w:r>
          </w:p>
        </w:tc>
        <w:tc>
          <w:tcPr>
            <w:tcW w:w="0" w:type="auto"/>
          </w:tcPr>
          <w:p w14:paraId="5F88245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</w:tr>
      <w:tr w:rsidR="004C6125" w:rsidRPr="00E6791A" w14:paraId="3178E1C2" w14:textId="77777777">
        <w:tc>
          <w:tcPr>
            <w:tcW w:w="0" w:type="auto"/>
          </w:tcPr>
          <w:p w14:paraId="369104C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R&amp;D engineers</w:t>
            </w:r>
          </w:p>
        </w:tc>
        <w:tc>
          <w:tcPr>
            <w:tcW w:w="0" w:type="auto"/>
          </w:tcPr>
          <w:p w14:paraId="7470CF6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200.000</w:t>
            </w:r>
          </w:p>
        </w:tc>
        <w:tc>
          <w:tcPr>
            <w:tcW w:w="0" w:type="auto"/>
          </w:tcPr>
          <w:p w14:paraId="26D2B54F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40%</w:t>
            </w:r>
          </w:p>
        </w:tc>
        <w:tc>
          <w:tcPr>
            <w:tcW w:w="0" w:type="auto"/>
          </w:tcPr>
          <w:p w14:paraId="7C82656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</w:tr>
      <w:tr w:rsidR="004C6125" w:rsidRPr="00E6791A" w14:paraId="6260A5B3" w14:textId="77777777">
        <w:tc>
          <w:tcPr>
            <w:tcW w:w="0" w:type="auto"/>
          </w:tcPr>
          <w:p w14:paraId="057991F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Công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chậm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6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</w:p>
        </w:tc>
        <w:tc>
          <w:tcPr>
            <w:tcW w:w="0" w:type="auto"/>
          </w:tcPr>
          <w:p w14:paraId="23E08273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250.000</w:t>
            </w:r>
          </w:p>
        </w:tc>
        <w:tc>
          <w:tcPr>
            <w:tcW w:w="0" w:type="auto"/>
          </w:tcPr>
          <w:p w14:paraId="76F93C9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25%</w:t>
            </w:r>
          </w:p>
        </w:tc>
        <w:tc>
          <w:tcPr>
            <w:tcW w:w="0" w:type="auto"/>
          </w:tcPr>
          <w:p w14:paraId="529612E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Medium</w:t>
            </w:r>
          </w:p>
        </w:tc>
      </w:tr>
      <w:tr w:rsidR="004C6125" w:rsidRPr="00E6791A" w14:paraId="2F67E4FA" w14:textId="77777777">
        <w:tc>
          <w:tcPr>
            <w:tcW w:w="0" w:type="auto"/>
          </w:tcPr>
          <w:p w14:paraId="30C1A62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vốn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IDG/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</w:p>
        </w:tc>
        <w:tc>
          <w:tcPr>
            <w:tcW w:w="0" w:type="auto"/>
          </w:tcPr>
          <w:p w14:paraId="101130F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</w:tcPr>
          <w:p w14:paraId="7E90500A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25%</w:t>
            </w:r>
          </w:p>
        </w:tc>
        <w:tc>
          <w:tcPr>
            <w:tcW w:w="0" w:type="auto"/>
          </w:tcPr>
          <w:p w14:paraId="015B877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Medium (covered by other options)</w:t>
            </w:r>
          </w:p>
        </w:tc>
      </w:tr>
      <w:tr w:rsidR="004C6125" w:rsidRPr="00E6791A" w14:paraId="558771D2" w14:textId="77777777">
        <w:tc>
          <w:tcPr>
            <w:tcW w:w="0" w:type="auto"/>
          </w:tcPr>
          <w:p w14:paraId="3FC8060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fail</w:t>
            </w:r>
          </w:p>
        </w:tc>
        <w:tc>
          <w:tcPr>
            <w:tcW w:w="0" w:type="auto"/>
          </w:tcPr>
          <w:p w14:paraId="779B997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150.000</w:t>
            </w:r>
          </w:p>
        </w:tc>
        <w:tc>
          <w:tcPr>
            <w:tcW w:w="0" w:type="auto"/>
          </w:tcPr>
          <w:p w14:paraId="275B297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20%</w:t>
            </w:r>
          </w:p>
        </w:tc>
        <w:tc>
          <w:tcPr>
            <w:tcW w:w="0" w:type="auto"/>
          </w:tcPr>
          <w:p w14:paraId="6F52C61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Low (pivot to services)</w:t>
            </w:r>
          </w:p>
        </w:tc>
      </w:tr>
      <w:tr w:rsidR="004C6125" w:rsidRPr="00E6791A" w14:paraId="1FF333EC" w14:textId="77777777">
        <w:tc>
          <w:tcPr>
            <w:tcW w:w="0" w:type="auto"/>
          </w:tcPr>
          <w:p w14:paraId="4826681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Total reserve</w:t>
            </w:r>
          </w:p>
        </w:tc>
        <w:tc>
          <w:tcPr>
            <w:tcW w:w="0" w:type="auto"/>
          </w:tcPr>
          <w:p w14:paraId="0475372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1.000.000</w:t>
            </w:r>
          </w:p>
        </w:tc>
        <w:tc>
          <w:tcPr>
            <w:tcW w:w="0" w:type="auto"/>
          </w:tcPr>
          <w:p w14:paraId="1FD13DAA" w14:textId="77777777" w:rsidR="004C6125" w:rsidRPr="00E6791A" w:rsidRDefault="004C6125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</w:tcPr>
          <w:p w14:paraId="39377794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01B9F54" w14:textId="77777777" w:rsidR="004C6125" w:rsidRPr="00E6791A" w:rsidRDefault="000B00A9" w:rsidP="00153134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Quy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tắc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sử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dụng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reserve:</w:t>
      </w:r>
    </w:p>
    <w:p w14:paraId="4EBC3501" w14:textId="77777777" w:rsidR="004C6125" w:rsidRPr="00E6791A" w:rsidRDefault="000B00A9" w:rsidP="00153134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≤500K USD: CEO approval</w:t>
      </w:r>
    </w:p>
    <w:p w14:paraId="254A38E3" w14:textId="77777777" w:rsidR="004C6125" w:rsidRPr="00E6791A" w:rsidRDefault="000B00A9" w:rsidP="00153134">
      <w:pPr>
        <w:pStyle w:val="List"/>
        <w:pBdr>
          <w:left w:val="single" w:sz="18" w:space="12" w:color="9F9F9F"/>
        </w:pBdr>
        <w:spacing w:after="0" w:line="312" w:lineRule="auto"/>
        <w:ind w:left="720"/>
        <w:jc w:val="both"/>
        <w:rPr>
          <w:rFonts w:ascii="Times New Roman" w:hAnsi="Times New Roman" w:cs="Times New Roman"/>
          <w:i w:val="0"/>
          <w:sz w:val="26"/>
          <w:szCs w:val="26"/>
        </w:rPr>
      </w:pPr>
      <w:r w:rsidRPr="00E6791A">
        <w:rPr>
          <w:rFonts w:ascii="Times New Roman" w:hAnsi="Times New Roman" w:cs="Times New Roman"/>
          <w:i w:val="0"/>
          <w:sz w:val="26"/>
          <w:szCs w:val="26"/>
        </w:rPr>
        <w:t>500K USD: BOD approval</w:t>
      </w:r>
    </w:p>
    <w:p w14:paraId="2B7527EB" w14:textId="77777777" w:rsidR="004C6125" w:rsidRPr="00E6791A" w:rsidRDefault="000B00A9" w:rsidP="00153134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Monthly review: Burn rate vs plan</w:t>
      </w:r>
    </w:p>
    <w:p w14:paraId="488938D7" w14:textId="46BAC76A" w:rsidR="004C6125" w:rsidRPr="00E6791A" w:rsidRDefault="004C6125" w:rsidP="00153134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2F21432" w14:textId="37077473" w:rsidR="004C6125" w:rsidRPr="00E6791A" w:rsidRDefault="00153134" w:rsidP="00153134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b/>
          <w:sz w:val="26"/>
          <w:szCs w:val="26"/>
        </w:rPr>
        <w:t>Kết</w:t>
      </w:r>
      <w:proofErr w:type="spellEnd"/>
      <w:r w:rsidR="000B00A9"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b/>
          <w:sz w:val="26"/>
          <w:szCs w:val="26"/>
        </w:rPr>
        <w:t>luận</w:t>
      </w:r>
      <w:proofErr w:type="spellEnd"/>
      <w:r w:rsidR="000B00A9" w:rsidRPr="00E6791A">
        <w:rPr>
          <w:rFonts w:ascii="Times New Roman" w:hAnsi="Times New Roman" w:cs="Times New Roman"/>
          <w:b/>
          <w:sz w:val="26"/>
          <w:szCs w:val="26"/>
        </w:rPr>
        <w:t>: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Mekong Technology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b/>
          <w:sz w:val="26"/>
          <w:szCs w:val="26"/>
        </w:rPr>
        <w:t>phương</w:t>
      </w:r>
      <w:proofErr w:type="spellEnd"/>
      <w:r w:rsidR="000B00A9"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b/>
          <w:sz w:val="26"/>
          <w:szCs w:val="26"/>
        </w:rPr>
        <w:t>án</w:t>
      </w:r>
      <w:proofErr w:type="spellEnd"/>
      <w:r w:rsidR="000B00A9"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  <w:r w:rsidR="000B00A9"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b/>
          <w:sz w:val="26"/>
          <w:szCs w:val="26"/>
        </w:rPr>
        <w:t>phòng</w:t>
      </w:r>
      <w:proofErr w:type="spellEnd"/>
      <w:r w:rsidR="000B00A9"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b/>
          <w:sz w:val="26"/>
          <w:szCs w:val="26"/>
        </w:rPr>
        <w:t>đầy</w:t>
      </w:r>
      <w:proofErr w:type="spellEnd"/>
      <w:r w:rsidR="000B00A9"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b/>
          <w:sz w:val="26"/>
          <w:szCs w:val="26"/>
        </w:rPr>
        <w:t>đủ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. Ngay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r w:rsidR="000B00A9" w:rsidRPr="00E6791A">
        <w:rPr>
          <w:rFonts w:ascii="Times New Roman" w:hAnsi="Times New Roman" w:cs="Times New Roman"/>
          <w:b/>
          <w:sz w:val="26"/>
          <w:szCs w:val="26"/>
        </w:rPr>
        <w:t>worst-case scenario</w:t>
      </w:r>
      <w:r w:rsidR="000B00A9" w:rsidRPr="00E6791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5M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+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30%),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>:</w:t>
      </w:r>
    </w:p>
    <w:p w14:paraId="0BFD7F89" w14:textId="77777777" w:rsidR="004C6125" w:rsidRPr="00E6791A" w:rsidRDefault="000B00A9" w:rsidP="00153134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baseline: 15M USD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20M)</w:t>
      </w:r>
    </w:p>
    <w:p w14:paraId="1712552F" w14:textId="77777777" w:rsidR="004C6125" w:rsidRPr="00E6791A" w:rsidRDefault="000B00A9" w:rsidP="00153134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Timeline: +12-18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tháng</w:t>
      </w:r>
      <w:proofErr w:type="spellEnd"/>
    </w:p>
    <w:p w14:paraId="355A9835" w14:textId="77777777" w:rsidR="004C6125" w:rsidRPr="00E6791A" w:rsidRDefault="000B00A9" w:rsidP="00153134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NPV: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(conservative scenario ~3,8M USD)</w:t>
      </w:r>
    </w:p>
    <w:p w14:paraId="6F8E0291" w14:textId="77777777" w:rsidR="004C6125" w:rsidRPr="00E6791A" w:rsidRDefault="000B00A9" w:rsidP="00153134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Reserve fund 1M USD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3-4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.</w:t>
      </w:r>
    </w:p>
    <w:p w14:paraId="3605624C" w14:textId="4FE7750F" w:rsidR="004C6125" w:rsidRPr="00E6791A" w:rsidRDefault="004C6125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0798CD90" w14:textId="77777777" w:rsidR="004C6125" w:rsidRPr="00E6791A" w:rsidRDefault="004C6125" w:rsidP="00E6791A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C12B986" w14:textId="14B98DD4" w:rsidR="00153134" w:rsidRDefault="00153134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EEF39D5" w14:textId="77777777" w:rsidR="00153134" w:rsidRPr="00153134" w:rsidRDefault="000B00A9" w:rsidP="00153134">
      <w:pPr>
        <w:pStyle w:val="Heading1"/>
        <w:keepNext w:val="0"/>
        <w:spacing w:before="0" w:after="0" w:line="312" w:lineRule="auto"/>
        <w:jc w:val="center"/>
        <w:rPr>
          <w:rFonts w:ascii="Times New Roman" w:hAnsi="Times New Roman" w:cs="Times New Roman"/>
          <w:szCs w:val="26"/>
        </w:rPr>
      </w:pPr>
      <w:bookmarkStart w:id="76" w:name="_Toc212283295"/>
      <w:r w:rsidRPr="00153134">
        <w:rPr>
          <w:rFonts w:ascii="Times New Roman" w:hAnsi="Times New Roman" w:cs="Times New Roman"/>
          <w:szCs w:val="26"/>
        </w:rPr>
        <w:t>PHẦ</w:t>
      </w:r>
      <w:r w:rsidR="00153134" w:rsidRPr="00153134">
        <w:rPr>
          <w:rFonts w:ascii="Times New Roman" w:hAnsi="Times New Roman" w:cs="Times New Roman"/>
          <w:szCs w:val="26"/>
        </w:rPr>
        <w:t>N III:</w:t>
      </w:r>
      <w:bookmarkEnd w:id="76"/>
    </w:p>
    <w:p w14:paraId="45640399" w14:textId="00A682A9" w:rsidR="004C6125" w:rsidRPr="00E6791A" w:rsidRDefault="000B00A9" w:rsidP="00153134">
      <w:pPr>
        <w:pStyle w:val="Heading1"/>
        <w:keepNext w:val="0"/>
        <w:spacing w:before="0" w:after="0" w:line="312" w:lineRule="auto"/>
        <w:jc w:val="center"/>
        <w:rPr>
          <w:rFonts w:ascii="Times New Roman" w:hAnsi="Times New Roman" w:cs="Times New Roman"/>
          <w:b w:val="0"/>
          <w:sz w:val="26"/>
          <w:szCs w:val="26"/>
        </w:rPr>
      </w:pPr>
      <w:bookmarkStart w:id="77" w:name="_Toc212283296"/>
      <w:r w:rsidRPr="00153134">
        <w:rPr>
          <w:rFonts w:ascii="Times New Roman" w:hAnsi="Times New Roman" w:cs="Times New Roman"/>
          <w:szCs w:val="26"/>
        </w:rPr>
        <w:t>CHIẾN LƯỢC CÔNG NGHỆ VÀ SẢN PHẨM</w:t>
      </w:r>
      <w:bookmarkEnd w:id="77"/>
    </w:p>
    <w:p w14:paraId="28EAEE15" w14:textId="0A8A48D8" w:rsidR="004C6125" w:rsidRPr="00E6791A" w:rsidRDefault="004C6125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57BC6BE0" w14:textId="3242C79F" w:rsidR="004C6125" w:rsidRPr="00153134" w:rsidRDefault="00153134" w:rsidP="003F1AB6">
      <w:pPr>
        <w:pStyle w:val="Heading2"/>
        <w:keepNext w:val="0"/>
        <w:spacing w:before="0" w:after="0" w:line="312" w:lineRule="auto"/>
        <w:jc w:val="both"/>
        <w:rPr>
          <w:rFonts w:ascii="Times New Roman" w:hAnsi="Times New Roman" w:cs="Times New Roman"/>
          <w:i w:val="0"/>
          <w:sz w:val="26"/>
          <w:szCs w:val="26"/>
        </w:rPr>
      </w:pPr>
      <w:bookmarkStart w:id="78" w:name="_Toc212283297"/>
      <w:r w:rsidRPr="00153134">
        <w:rPr>
          <w:rFonts w:ascii="Times New Roman" w:hAnsi="Times New Roman" w:cs="Times New Roman"/>
          <w:i w:val="0"/>
          <w:sz w:val="26"/>
          <w:szCs w:val="26"/>
        </w:rPr>
        <w:t xml:space="preserve">III.1. </w:t>
      </w:r>
      <w:r w:rsidR="000B00A9" w:rsidRPr="00153134">
        <w:rPr>
          <w:rFonts w:ascii="Times New Roman" w:hAnsi="Times New Roman" w:cs="Times New Roman"/>
          <w:i w:val="0"/>
          <w:sz w:val="26"/>
          <w:szCs w:val="26"/>
        </w:rPr>
        <w:t>TẦM NHÌN VÀ CHIẾN LƯỢC CÔNG NGHỆ</w:t>
      </w:r>
      <w:bookmarkEnd w:id="78"/>
    </w:p>
    <w:p w14:paraId="72835ED1" w14:textId="221424EF" w:rsidR="004C6125" w:rsidRPr="00153134" w:rsidRDefault="00153134" w:rsidP="003F1AB6">
      <w:pPr>
        <w:pStyle w:val="Heading3"/>
        <w:keepNext w:val="0"/>
        <w:spacing w:before="120" w:after="0" w:line="312" w:lineRule="auto"/>
        <w:jc w:val="both"/>
        <w:rPr>
          <w:rFonts w:ascii="Times New Roman" w:hAnsi="Times New Roman" w:cs="Times New Roman"/>
        </w:rPr>
      </w:pPr>
      <w:bookmarkStart w:id="79" w:name="_Toc212283298"/>
      <w:r w:rsidRPr="00153134">
        <w:rPr>
          <w:rFonts w:ascii="Times New Roman" w:hAnsi="Times New Roman" w:cs="Times New Roman"/>
        </w:rPr>
        <w:t>III.1</w:t>
      </w:r>
      <w:r w:rsidR="000B00A9" w:rsidRPr="00153134">
        <w:rPr>
          <w:rFonts w:ascii="Times New Roman" w:hAnsi="Times New Roman" w:cs="Times New Roman"/>
        </w:rPr>
        <w:t xml:space="preserve">.1. </w:t>
      </w:r>
      <w:proofErr w:type="spellStart"/>
      <w:r w:rsidR="000B00A9" w:rsidRPr="00153134">
        <w:rPr>
          <w:rFonts w:ascii="Times New Roman" w:hAnsi="Times New Roman" w:cs="Times New Roman"/>
        </w:rPr>
        <w:t>Tầm</w:t>
      </w:r>
      <w:proofErr w:type="spellEnd"/>
      <w:r w:rsidR="000B00A9" w:rsidRPr="00153134">
        <w:rPr>
          <w:rFonts w:ascii="Times New Roman" w:hAnsi="Times New Roman" w:cs="Times New Roman"/>
        </w:rPr>
        <w:t xml:space="preserve"> </w:t>
      </w:r>
      <w:proofErr w:type="spellStart"/>
      <w:r w:rsidR="000B00A9" w:rsidRPr="00153134">
        <w:rPr>
          <w:rFonts w:ascii="Times New Roman" w:hAnsi="Times New Roman" w:cs="Times New Roman"/>
        </w:rPr>
        <w:t>nhìn</w:t>
      </w:r>
      <w:proofErr w:type="spellEnd"/>
      <w:r w:rsidR="000B00A9" w:rsidRPr="00153134">
        <w:rPr>
          <w:rFonts w:ascii="Times New Roman" w:hAnsi="Times New Roman" w:cs="Times New Roman"/>
        </w:rPr>
        <w:t xml:space="preserve"> </w:t>
      </w:r>
      <w:proofErr w:type="spellStart"/>
      <w:r w:rsidR="000B00A9" w:rsidRPr="00153134">
        <w:rPr>
          <w:rFonts w:ascii="Times New Roman" w:hAnsi="Times New Roman" w:cs="Times New Roman"/>
        </w:rPr>
        <w:t>công</w:t>
      </w:r>
      <w:proofErr w:type="spellEnd"/>
      <w:r w:rsidR="000B00A9" w:rsidRPr="00153134">
        <w:rPr>
          <w:rFonts w:ascii="Times New Roman" w:hAnsi="Times New Roman" w:cs="Times New Roman"/>
        </w:rPr>
        <w:t xml:space="preserve"> </w:t>
      </w:r>
      <w:proofErr w:type="spellStart"/>
      <w:r w:rsidR="000B00A9" w:rsidRPr="00153134">
        <w:rPr>
          <w:rFonts w:ascii="Times New Roman" w:hAnsi="Times New Roman" w:cs="Times New Roman"/>
        </w:rPr>
        <w:t>nghệ</w:t>
      </w:r>
      <w:bookmarkEnd w:id="79"/>
      <w:proofErr w:type="spellEnd"/>
    </w:p>
    <w:p w14:paraId="34D96E17" w14:textId="77777777" w:rsidR="004C6125" w:rsidRPr="003F1AB6" w:rsidRDefault="000B00A9" w:rsidP="003F62ED">
      <w:pPr>
        <w:pStyle w:val="ListParagraph"/>
        <w:numPr>
          <w:ilvl w:val="0"/>
          <w:numId w:val="182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3F1AB6">
        <w:rPr>
          <w:rFonts w:ascii="Times New Roman" w:hAnsi="Times New Roman" w:cs="Times New Roman"/>
          <w:b/>
          <w:sz w:val="26"/>
          <w:szCs w:val="26"/>
        </w:rPr>
        <w:t>Vision 2030:</w:t>
      </w:r>
    </w:p>
    <w:p w14:paraId="14612D11" w14:textId="77777777" w:rsidR="004C6125" w:rsidRPr="00E6791A" w:rsidRDefault="000B00A9" w:rsidP="003F1AB6">
      <w:pPr>
        <w:pStyle w:val="Quote"/>
        <w:spacing w:after="0" w:line="312" w:lineRule="auto"/>
        <w:jc w:val="both"/>
        <w:rPr>
          <w:rFonts w:ascii="Times New Roman" w:hAnsi="Times New Roman" w:cs="Times New Roman"/>
          <w:i w:val="0"/>
          <w:sz w:val="26"/>
          <w:szCs w:val="26"/>
        </w:rPr>
      </w:pPr>
      <w:r w:rsidRPr="00E6791A">
        <w:rPr>
          <w:rFonts w:ascii="Times New Roman" w:hAnsi="Times New Roman" w:cs="Times New Roman"/>
          <w:i w:val="0"/>
          <w:sz w:val="26"/>
          <w:szCs w:val="26"/>
        </w:rPr>
        <w:t>"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Trở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thành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nhà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cung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cấp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giải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pháp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 xml:space="preserve"> IoT 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 xml:space="preserve"> Robot 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hàng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đầu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Việt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 xml:space="preserve"> Nam 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 xml:space="preserve"> ASEAN, 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 xml:space="preserve"> TRL 8-9, 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nội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địa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hóa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 xml:space="preserve"> 70%, 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khả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năng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cạnh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tranh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toàn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cầu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trong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phân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khúc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 xml:space="preserve"> DNNVV."</w:t>
      </w:r>
    </w:p>
    <w:p w14:paraId="6F0AAE4E" w14:textId="77777777" w:rsidR="004C6125" w:rsidRPr="003F1AB6" w:rsidRDefault="000B00A9" w:rsidP="003F62ED">
      <w:pPr>
        <w:pStyle w:val="ListParagraph"/>
        <w:numPr>
          <w:ilvl w:val="0"/>
          <w:numId w:val="182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3F1AB6">
        <w:rPr>
          <w:rFonts w:ascii="Times New Roman" w:hAnsi="Times New Roman" w:cs="Times New Roman"/>
          <w:b/>
          <w:sz w:val="26"/>
          <w:szCs w:val="26"/>
        </w:rPr>
        <w:t>Mission:</w:t>
      </w:r>
    </w:p>
    <w:p w14:paraId="07CDCAF8" w14:textId="77777777" w:rsidR="004C6125" w:rsidRPr="00E6791A" w:rsidRDefault="000B00A9" w:rsidP="003F1AB6">
      <w:pPr>
        <w:pStyle w:val="Quote"/>
        <w:spacing w:after="0" w:line="312" w:lineRule="auto"/>
        <w:jc w:val="both"/>
        <w:rPr>
          <w:rFonts w:ascii="Times New Roman" w:hAnsi="Times New Roman" w:cs="Times New Roman"/>
          <w:i w:val="0"/>
          <w:sz w:val="26"/>
          <w:szCs w:val="26"/>
        </w:rPr>
      </w:pPr>
      <w:r w:rsidRPr="00E6791A">
        <w:rPr>
          <w:rFonts w:ascii="Times New Roman" w:hAnsi="Times New Roman" w:cs="Times New Roman"/>
          <w:i w:val="0"/>
          <w:sz w:val="26"/>
          <w:szCs w:val="26"/>
        </w:rPr>
        <w:t xml:space="preserve">"Trao 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quyền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doanh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nghiệp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vừa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nhỏ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Việt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 xml:space="preserve"> Nam 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chuyển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đổi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số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thành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thông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 xml:space="preserve"> qua 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phẩm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 xml:space="preserve"> IoT/Robot 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chất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lượng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giá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cạnh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tranh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dịch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vụ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tận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tâm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>."</w:t>
      </w:r>
    </w:p>
    <w:p w14:paraId="7CF03D78" w14:textId="77777777" w:rsidR="004C6125" w:rsidRPr="003F1AB6" w:rsidRDefault="000B00A9" w:rsidP="003F62ED">
      <w:pPr>
        <w:pStyle w:val="ListParagraph"/>
        <w:numPr>
          <w:ilvl w:val="0"/>
          <w:numId w:val="182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3F1AB6">
        <w:rPr>
          <w:rFonts w:ascii="Times New Roman" w:hAnsi="Times New Roman" w:cs="Times New Roman"/>
          <w:b/>
          <w:sz w:val="26"/>
          <w:szCs w:val="26"/>
        </w:rPr>
        <w:t xml:space="preserve">Giá </w:t>
      </w:r>
      <w:proofErr w:type="spellStart"/>
      <w:r w:rsidRPr="003F1AB6">
        <w:rPr>
          <w:rFonts w:ascii="Times New Roman" w:hAnsi="Times New Roman" w:cs="Times New Roman"/>
          <w:b/>
          <w:sz w:val="26"/>
          <w:szCs w:val="26"/>
        </w:rPr>
        <w:t>trị</w:t>
      </w:r>
      <w:proofErr w:type="spellEnd"/>
      <w:r w:rsidRPr="003F1A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F1AB6">
        <w:rPr>
          <w:rFonts w:ascii="Times New Roman" w:hAnsi="Times New Roman" w:cs="Times New Roman"/>
          <w:b/>
          <w:sz w:val="26"/>
          <w:szCs w:val="26"/>
        </w:rPr>
        <w:t>cốt</w:t>
      </w:r>
      <w:proofErr w:type="spellEnd"/>
      <w:r w:rsidRPr="003F1A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F1AB6">
        <w:rPr>
          <w:rFonts w:ascii="Times New Roman" w:hAnsi="Times New Roman" w:cs="Times New Roman"/>
          <w:b/>
          <w:sz w:val="26"/>
          <w:szCs w:val="26"/>
        </w:rPr>
        <w:t>lõi</w:t>
      </w:r>
      <w:proofErr w:type="spellEnd"/>
      <w:r w:rsidRPr="003F1A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F1AB6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Pr="003F1A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F1AB6">
        <w:rPr>
          <w:rFonts w:ascii="Times New Roman" w:hAnsi="Times New Roman" w:cs="Times New Roman"/>
          <w:b/>
          <w:sz w:val="26"/>
          <w:szCs w:val="26"/>
        </w:rPr>
        <w:t>nghệ</w:t>
      </w:r>
      <w:proofErr w:type="spellEnd"/>
      <w:r w:rsidRPr="003F1AB6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3"/>
        <w:gridCol w:w="2657"/>
        <w:gridCol w:w="5237"/>
      </w:tblGrid>
      <w:tr w:rsidR="004C6125" w:rsidRPr="00E6791A" w14:paraId="58413857" w14:textId="77777777" w:rsidTr="003F1AB6">
        <w:tc>
          <w:tcPr>
            <w:tcW w:w="0" w:type="auto"/>
            <w:vAlign w:val="center"/>
          </w:tcPr>
          <w:p w14:paraId="27731955" w14:textId="77777777" w:rsidR="004C6125" w:rsidRPr="003F1AB6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F1AB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Giá </w:t>
            </w:r>
            <w:proofErr w:type="spellStart"/>
            <w:r w:rsidRPr="003F1AB6">
              <w:rPr>
                <w:rFonts w:ascii="Times New Roman" w:hAnsi="Times New Roman" w:cs="Times New Roman"/>
                <w:b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1380" w:type="pct"/>
            <w:vAlign w:val="center"/>
          </w:tcPr>
          <w:p w14:paraId="059FABB9" w14:textId="77777777" w:rsidR="004C6125" w:rsidRPr="003F1AB6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F1AB6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3F1AB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F1AB6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2720" w:type="pct"/>
            <w:vAlign w:val="center"/>
          </w:tcPr>
          <w:p w14:paraId="598B8384" w14:textId="77777777" w:rsidR="004C6125" w:rsidRPr="003F1AB6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F1AB6">
              <w:rPr>
                <w:rFonts w:ascii="Times New Roman" w:hAnsi="Times New Roman" w:cs="Times New Roman"/>
                <w:b/>
                <w:sz w:val="26"/>
                <w:szCs w:val="26"/>
              </w:rPr>
              <w:t>Biểu</w:t>
            </w:r>
            <w:proofErr w:type="spellEnd"/>
            <w:r w:rsidRPr="003F1AB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F1AB6"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  <w:r w:rsidRPr="003F1AB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F1AB6">
              <w:rPr>
                <w:rFonts w:ascii="Times New Roman" w:hAnsi="Times New Roman" w:cs="Times New Roman"/>
                <w:b/>
                <w:sz w:val="26"/>
                <w:szCs w:val="26"/>
              </w:rPr>
              <w:t>cụ</w:t>
            </w:r>
            <w:proofErr w:type="spellEnd"/>
            <w:r w:rsidRPr="003F1AB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F1AB6">
              <w:rPr>
                <w:rFonts w:ascii="Times New Roman" w:hAnsi="Times New Roman" w:cs="Times New Roman"/>
                <w:b/>
                <w:sz w:val="26"/>
                <w:szCs w:val="26"/>
              </w:rPr>
              <w:t>thể</w:t>
            </w:r>
            <w:proofErr w:type="spellEnd"/>
          </w:p>
        </w:tc>
      </w:tr>
      <w:tr w:rsidR="004C6125" w:rsidRPr="00E6791A" w14:paraId="4A884D37" w14:textId="77777777" w:rsidTr="003F1AB6">
        <w:tc>
          <w:tcPr>
            <w:tcW w:w="0" w:type="auto"/>
            <w:vAlign w:val="center"/>
          </w:tcPr>
          <w:p w14:paraId="591B5631" w14:textId="77777777" w:rsidR="004C6125" w:rsidRPr="003F1AB6" w:rsidRDefault="000B00A9" w:rsidP="003F1AB6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F1AB6">
              <w:rPr>
                <w:rFonts w:ascii="Times New Roman" w:hAnsi="Times New Roman" w:cs="Times New Roman"/>
                <w:sz w:val="26"/>
                <w:szCs w:val="26"/>
              </w:rPr>
              <w:t>Innovation</w:t>
            </w:r>
          </w:p>
        </w:tc>
        <w:tc>
          <w:tcPr>
            <w:tcW w:w="1380" w:type="pct"/>
            <w:vAlign w:val="center"/>
          </w:tcPr>
          <w:p w14:paraId="08C687E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tục</w:t>
            </w:r>
            <w:proofErr w:type="spellEnd"/>
          </w:p>
        </w:tc>
        <w:tc>
          <w:tcPr>
            <w:tcW w:w="2720" w:type="pct"/>
            <w:vAlign w:val="center"/>
          </w:tcPr>
          <w:p w14:paraId="43590E59" w14:textId="77777777" w:rsidR="004C6125" w:rsidRPr="00E6791A" w:rsidRDefault="000B00A9" w:rsidP="003F1AB6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R&amp;D 5%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3-5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10-15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/10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</w:tr>
      <w:tr w:rsidR="004C6125" w:rsidRPr="00E6791A" w14:paraId="3860614E" w14:textId="77777777" w:rsidTr="003F1AB6">
        <w:tc>
          <w:tcPr>
            <w:tcW w:w="0" w:type="auto"/>
            <w:vAlign w:val="center"/>
          </w:tcPr>
          <w:p w14:paraId="6A070B7F" w14:textId="77777777" w:rsidR="004C6125" w:rsidRPr="003F1AB6" w:rsidRDefault="000B00A9" w:rsidP="003F1AB6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F1AB6">
              <w:rPr>
                <w:rFonts w:ascii="Times New Roman" w:hAnsi="Times New Roman" w:cs="Times New Roman"/>
                <w:sz w:val="26"/>
                <w:szCs w:val="26"/>
              </w:rPr>
              <w:t>Quality</w:t>
            </w:r>
          </w:p>
        </w:tc>
        <w:tc>
          <w:tcPr>
            <w:tcW w:w="1380" w:type="pct"/>
            <w:vAlign w:val="center"/>
          </w:tcPr>
          <w:p w14:paraId="2B51032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2720" w:type="pct"/>
            <w:vAlign w:val="center"/>
          </w:tcPr>
          <w:p w14:paraId="5DF26D85" w14:textId="77777777" w:rsidR="004C6125" w:rsidRPr="00E6791A" w:rsidRDefault="000B00A9" w:rsidP="003F1AB6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OEE 75%→80%, MTBF &gt;20.000h, Yield 99,5%, RMA ≤0,5% (</w:t>
            </w:r>
            <w:proofErr w:type="spellStart"/>
            <w:r w:rsidRPr="00E6791A">
              <w:rPr>
                <w:rFonts w:ascii="Times New Roman" w:hAnsi="Times New Roman" w:cs="Times New Roman"/>
                <w:i/>
                <w:sz w:val="26"/>
                <w:szCs w:val="26"/>
              </w:rPr>
              <w:t>Cập</w:t>
            </w:r>
            <w:proofErr w:type="spellEnd"/>
            <w:r w:rsidRPr="00E6791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i/>
                <w:sz w:val="26"/>
                <w:szCs w:val="26"/>
              </w:rPr>
              <w:t>nhật</w:t>
            </w:r>
            <w:proofErr w:type="spellEnd"/>
            <w:r w:rsidRPr="00E6791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so </w:t>
            </w:r>
            <w:proofErr w:type="spellStart"/>
            <w:r w:rsidRPr="00E6791A">
              <w:rPr>
                <w:rFonts w:ascii="Times New Roman" w:hAnsi="Times New Roman" w:cs="Times New Roman"/>
                <w:i/>
                <w:sz w:val="26"/>
                <w:szCs w:val="26"/>
              </w:rPr>
              <w:t>với</w:t>
            </w:r>
            <w:proofErr w:type="spellEnd"/>
            <w:r w:rsidRPr="00E6791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V5</w:t>
            </w: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4C6125" w:rsidRPr="00E6791A" w14:paraId="745C6717" w14:textId="77777777" w:rsidTr="003F1AB6">
        <w:tc>
          <w:tcPr>
            <w:tcW w:w="0" w:type="auto"/>
            <w:vAlign w:val="center"/>
          </w:tcPr>
          <w:p w14:paraId="6481CCF1" w14:textId="77777777" w:rsidR="004C6125" w:rsidRPr="003F1AB6" w:rsidRDefault="000B00A9" w:rsidP="003F1AB6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F1AB6">
              <w:rPr>
                <w:rFonts w:ascii="Times New Roman" w:hAnsi="Times New Roman" w:cs="Times New Roman"/>
                <w:sz w:val="26"/>
                <w:szCs w:val="26"/>
              </w:rPr>
              <w:t>Localization</w:t>
            </w:r>
          </w:p>
        </w:tc>
        <w:tc>
          <w:tcPr>
            <w:tcW w:w="1380" w:type="pct"/>
            <w:vAlign w:val="center"/>
          </w:tcPr>
          <w:p w14:paraId="62A0310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2720" w:type="pct"/>
            <w:vAlign w:val="center"/>
          </w:tcPr>
          <w:p w14:paraId="368701CA" w14:textId="77777777" w:rsidR="004C6125" w:rsidRPr="00E6791A" w:rsidRDefault="000B00A9" w:rsidP="003F1AB6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50%→70%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100% R&amp;D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VN, 90%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Việt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Nam</w:t>
            </w:r>
          </w:p>
        </w:tc>
      </w:tr>
      <w:tr w:rsidR="004C6125" w:rsidRPr="00E6791A" w14:paraId="04436A2E" w14:textId="77777777" w:rsidTr="003F1AB6">
        <w:tc>
          <w:tcPr>
            <w:tcW w:w="0" w:type="auto"/>
            <w:vAlign w:val="center"/>
          </w:tcPr>
          <w:p w14:paraId="17EBCCDA" w14:textId="77777777" w:rsidR="004C6125" w:rsidRPr="003F1AB6" w:rsidRDefault="000B00A9" w:rsidP="003F1AB6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F1AB6">
              <w:rPr>
                <w:rFonts w:ascii="Times New Roman" w:hAnsi="Times New Roman" w:cs="Times New Roman"/>
                <w:sz w:val="26"/>
                <w:szCs w:val="26"/>
              </w:rPr>
              <w:t>Customization</w:t>
            </w:r>
          </w:p>
        </w:tc>
        <w:tc>
          <w:tcPr>
            <w:tcW w:w="1380" w:type="pct"/>
            <w:vAlign w:val="center"/>
          </w:tcPr>
          <w:p w14:paraId="4C1E857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Tùy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</w:p>
        </w:tc>
        <w:tc>
          <w:tcPr>
            <w:tcW w:w="2720" w:type="pct"/>
            <w:vAlign w:val="center"/>
          </w:tcPr>
          <w:p w14:paraId="49F2D788" w14:textId="77777777" w:rsidR="004C6125" w:rsidRPr="00E6791A" w:rsidRDefault="000B00A9" w:rsidP="003F1AB6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50%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customization, lead time 3-6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, MOQ 1-5 units</w:t>
            </w:r>
          </w:p>
        </w:tc>
      </w:tr>
      <w:tr w:rsidR="004C6125" w:rsidRPr="00E6791A" w14:paraId="6580D948" w14:textId="77777777" w:rsidTr="003F1AB6">
        <w:tc>
          <w:tcPr>
            <w:tcW w:w="0" w:type="auto"/>
            <w:vAlign w:val="center"/>
          </w:tcPr>
          <w:p w14:paraId="294D1E29" w14:textId="77777777" w:rsidR="004C6125" w:rsidRPr="003F1AB6" w:rsidRDefault="000B00A9" w:rsidP="003F1AB6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F1AB6">
              <w:rPr>
                <w:rFonts w:ascii="Times New Roman" w:hAnsi="Times New Roman" w:cs="Times New Roman"/>
                <w:sz w:val="26"/>
                <w:szCs w:val="26"/>
              </w:rPr>
              <w:t>Sustainability</w:t>
            </w:r>
          </w:p>
        </w:tc>
        <w:tc>
          <w:tcPr>
            <w:tcW w:w="1380" w:type="pct"/>
            <w:vAlign w:val="center"/>
          </w:tcPr>
          <w:p w14:paraId="0E8ACE4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Bền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vững</w:t>
            </w:r>
            <w:proofErr w:type="spellEnd"/>
          </w:p>
        </w:tc>
        <w:tc>
          <w:tcPr>
            <w:tcW w:w="2720" w:type="pct"/>
            <w:vAlign w:val="center"/>
          </w:tcPr>
          <w:p w14:paraId="7E1778C3" w14:textId="77777777" w:rsidR="004C6125" w:rsidRPr="00E6791A" w:rsidRDefault="000B00A9" w:rsidP="003F1AB6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CO2 -25%,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Tái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95%, Energy efficiency +30%, RoHS/REACH/WEEE</w:t>
            </w:r>
          </w:p>
        </w:tc>
      </w:tr>
    </w:tbl>
    <w:p w14:paraId="1B0225D1" w14:textId="77777777" w:rsidR="003F1AB6" w:rsidRDefault="003F1AB6" w:rsidP="003F1AB6">
      <w:pPr>
        <w:spacing w:before="240" w:after="0" w:line="312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1B1C9685" w14:textId="3D59042E" w:rsidR="004C6125" w:rsidRPr="003F1AB6" w:rsidRDefault="000B00A9" w:rsidP="003F62ED">
      <w:pPr>
        <w:pStyle w:val="ListParagraph"/>
        <w:numPr>
          <w:ilvl w:val="0"/>
          <w:numId w:val="182"/>
        </w:numPr>
        <w:spacing w:before="24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F1AB6">
        <w:rPr>
          <w:rFonts w:ascii="Times New Roman" w:hAnsi="Times New Roman" w:cs="Times New Roman"/>
          <w:b/>
          <w:sz w:val="26"/>
          <w:szCs w:val="26"/>
        </w:rPr>
        <w:t>Mục</w:t>
      </w:r>
      <w:proofErr w:type="spellEnd"/>
      <w:r w:rsidRPr="003F1A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F1AB6">
        <w:rPr>
          <w:rFonts w:ascii="Times New Roman" w:hAnsi="Times New Roman" w:cs="Times New Roman"/>
          <w:b/>
          <w:sz w:val="26"/>
          <w:szCs w:val="26"/>
        </w:rPr>
        <w:t>tiêu</w:t>
      </w:r>
      <w:proofErr w:type="spellEnd"/>
      <w:r w:rsidRPr="003F1A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F1AB6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Pr="003F1A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F1AB6">
        <w:rPr>
          <w:rFonts w:ascii="Times New Roman" w:hAnsi="Times New Roman" w:cs="Times New Roman"/>
          <w:b/>
          <w:sz w:val="26"/>
          <w:szCs w:val="26"/>
        </w:rPr>
        <w:t>nghệ</w:t>
      </w:r>
      <w:proofErr w:type="spellEnd"/>
      <w:r w:rsidRPr="003F1AB6">
        <w:rPr>
          <w:rFonts w:ascii="Times New Roman" w:hAnsi="Times New Roman" w:cs="Times New Roman"/>
          <w:b/>
          <w:sz w:val="26"/>
          <w:szCs w:val="26"/>
        </w:rPr>
        <w:t xml:space="preserve"> 2025-2030: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3"/>
        <w:gridCol w:w="1561"/>
        <w:gridCol w:w="1700"/>
        <w:gridCol w:w="1637"/>
        <w:gridCol w:w="2466"/>
      </w:tblGrid>
      <w:tr w:rsidR="004C6125" w:rsidRPr="00E6791A" w14:paraId="7254C600" w14:textId="77777777" w:rsidTr="003F1AB6">
        <w:trPr>
          <w:tblHeader/>
        </w:trPr>
        <w:tc>
          <w:tcPr>
            <w:tcW w:w="1175" w:type="pct"/>
            <w:vAlign w:val="center"/>
          </w:tcPr>
          <w:p w14:paraId="32C72D5B" w14:textId="77777777" w:rsidR="004C6125" w:rsidRPr="003F1AB6" w:rsidRDefault="000B00A9" w:rsidP="003F1AB6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F1AB6">
              <w:rPr>
                <w:rFonts w:ascii="Times New Roman" w:hAnsi="Times New Roman" w:cs="Times New Roman"/>
                <w:b/>
                <w:sz w:val="26"/>
                <w:szCs w:val="26"/>
              </w:rPr>
              <w:t>Chỉ</w:t>
            </w:r>
            <w:proofErr w:type="spellEnd"/>
            <w:r w:rsidRPr="003F1AB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F1AB6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811" w:type="pct"/>
            <w:vAlign w:val="center"/>
          </w:tcPr>
          <w:p w14:paraId="1E23C903" w14:textId="77777777" w:rsidR="004C6125" w:rsidRPr="003F1AB6" w:rsidRDefault="000B00A9" w:rsidP="003F1AB6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F1AB6">
              <w:rPr>
                <w:rFonts w:ascii="Times New Roman" w:hAnsi="Times New Roman" w:cs="Times New Roman"/>
                <w:b/>
                <w:sz w:val="26"/>
                <w:szCs w:val="26"/>
              </w:rPr>
              <w:t>2025 (GĐ1)</w:t>
            </w:r>
          </w:p>
        </w:tc>
        <w:tc>
          <w:tcPr>
            <w:tcW w:w="883" w:type="pct"/>
            <w:vAlign w:val="center"/>
          </w:tcPr>
          <w:p w14:paraId="5DE34078" w14:textId="77777777" w:rsidR="004C6125" w:rsidRPr="003F1AB6" w:rsidRDefault="000B00A9" w:rsidP="003F1AB6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F1AB6">
              <w:rPr>
                <w:rFonts w:ascii="Times New Roman" w:hAnsi="Times New Roman" w:cs="Times New Roman"/>
                <w:b/>
                <w:sz w:val="26"/>
                <w:szCs w:val="26"/>
              </w:rPr>
              <w:t>2030 (GĐ2)</w:t>
            </w:r>
          </w:p>
        </w:tc>
        <w:tc>
          <w:tcPr>
            <w:tcW w:w="850" w:type="pct"/>
            <w:vAlign w:val="center"/>
          </w:tcPr>
          <w:p w14:paraId="722D2743" w14:textId="77777777" w:rsidR="004C6125" w:rsidRPr="003F1AB6" w:rsidRDefault="000B00A9" w:rsidP="003F1AB6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F1AB6">
              <w:rPr>
                <w:rFonts w:ascii="Times New Roman" w:hAnsi="Times New Roman" w:cs="Times New Roman"/>
                <w:b/>
                <w:sz w:val="26"/>
                <w:szCs w:val="26"/>
              </w:rPr>
              <w:t>2035 (GĐ3)</w:t>
            </w:r>
          </w:p>
        </w:tc>
        <w:tc>
          <w:tcPr>
            <w:tcW w:w="0" w:type="auto"/>
            <w:vAlign w:val="center"/>
          </w:tcPr>
          <w:p w14:paraId="49483637" w14:textId="77777777" w:rsidR="004C6125" w:rsidRPr="003F1AB6" w:rsidRDefault="000B00A9" w:rsidP="003F1AB6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F1AB6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3F1AB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F1AB6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4C6125" w:rsidRPr="00E6791A" w14:paraId="3B3E0DA3" w14:textId="77777777" w:rsidTr="003F1AB6">
        <w:tc>
          <w:tcPr>
            <w:tcW w:w="1175" w:type="pct"/>
            <w:vAlign w:val="center"/>
          </w:tcPr>
          <w:p w14:paraId="393CEF07" w14:textId="77777777" w:rsidR="004C6125" w:rsidRPr="003F1AB6" w:rsidRDefault="000B00A9" w:rsidP="003F1AB6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F1AB6">
              <w:rPr>
                <w:rFonts w:ascii="Times New Roman" w:hAnsi="Times New Roman" w:cs="Times New Roman"/>
                <w:sz w:val="26"/>
                <w:szCs w:val="26"/>
              </w:rPr>
              <w:t xml:space="preserve">TRL </w:t>
            </w:r>
            <w:proofErr w:type="spellStart"/>
            <w:r w:rsidRPr="003F1AB6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3F1A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1AB6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811" w:type="pct"/>
            <w:vAlign w:val="center"/>
          </w:tcPr>
          <w:p w14:paraId="71AAB149" w14:textId="77777777" w:rsidR="004C6125" w:rsidRPr="00E6791A" w:rsidRDefault="000B00A9" w:rsidP="003F1AB6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7-8</w:t>
            </w:r>
          </w:p>
        </w:tc>
        <w:tc>
          <w:tcPr>
            <w:tcW w:w="883" w:type="pct"/>
            <w:vAlign w:val="center"/>
          </w:tcPr>
          <w:p w14:paraId="3C60443E" w14:textId="77777777" w:rsidR="004C6125" w:rsidRPr="00E6791A" w:rsidRDefault="000B00A9" w:rsidP="003F1AB6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8-9</w:t>
            </w:r>
          </w:p>
        </w:tc>
        <w:tc>
          <w:tcPr>
            <w:tcW w:w="850" w:type="pct"/>
            <w:vAlign w:val="center"/>
          </w:tcPr>
          <w:p w14:paraId="5426C8C7" w14:textId="77777777" w:rsidR="004C6125" w:rsidRPr="00E6791A" w:rsidRDefault="000B00A9" w:rsidP="003F1AB6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0" w:type="auto"/>
            <w:vAlign w:val="center"/>
          </w:tcPr>
          <w:p w14:paraId="6EF1545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prototype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commercial</w:t>
            </w:r>
          </w:p>
        </w:tc>
      </w:tr>
      <w:tr w:rsidR="004C6125" w:rsidRPr="00E6791A" w14:paraId="1947DBF3" w14:textId="77777777" w:rsidTr="003F1AB6">
        <w:tc>
          <w:tcPr>
            <w:tcW w:w="1175" w:type="pct"/>
            <w:vAlign w:val="center"/>
          </w:tcPr>
          <w:p w14:paraId="569DF351" w14:textId="77777777" w:rsidR="004C6125" w:rsidRPr="003F1AB6" w:rsidRDefault="000B00A9" w:rsidP="003F1AB6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F1AB6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3F1A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1AB6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3F1A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1AB6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811" w:type="pct"/>
            <w:vAlign w:val="center"/>
          </w:tcPr>
          <w:p w14:paraId="048C40BF" w14:textId="77777777" w:rsidR="004C6125" w:rsidRPr="00E6791A" w:rsidRDefault="000B00A9" w:rsidP="003F1AB6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7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dòng</w:t>
            </w:r>
            <w:proofErr w:type="spellEnd"/>
          </w:p>
        </w:tc>
        <w:tc>
          <w:tcPr>
            <w:tcW w:w="883" w:type="pct"/>
            <w:vAlign w:val="center"/>
          </w:tcPr>
          <w:p w14:paraId="139C9C75" w14:textId="77777777" w:rsidR="004C6125" w:rsidRPr="00E6791A" w:rsidRDefault="000B00A9" w:rsidP="003F1AB6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dòng</w:t>
            </w:r>
            <w:proofErr w:type="spellEnd"/>
          </w:p>
        </w:tc>
        <w:tc>
          <w:tcPr>
            <w:tcW w:w="850" w:type="pct"/>
            <w:vAlign w:val="center"/>
          </w:tcPr>
          <w:p w14:paraId="7A2AE966" w14:textId="77777777" w:rsidR="004C6125" w:rsidRPr="00E6791A" w:rsidRDefault="000B00A9" w:rsidP="003F1AB6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dòng</w:t>
            </w:r>
            <w:proofErr w:type="spellEnd"/>
          </w:p>
        </w:tc>
        <w:tc>
          <w:tcPr>
            <w:tcW w:w="0" w:type="auto"/>
            <w:vAlign w:val="center"/>
          </w:tcPr>
          <w:p w14:paraId="5B48F76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rộng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</w:p>
        </w:tc>
      </w:tr>
      <w:tr w:rsidR="004C6125" w:rsidRPr="00E6791A" w14:paraId="4F4B8FCC" w14:textId="77777777" w:rsidTr="003F1AB6">
        <w:tc>
          <w:tcPr>
            <w:tcW w:w="1175" w:type="pct"/>
            <w:vAlign w:val="center"/>
          </w:tcPr>
          <w:p w14:paraId="74CDAF39" w14:textId="77777777" w:rsidR="004C6125" w:rsidRPr="003F1AB6" w:rsidRDefault="000B00A9" w:rsidP="003F1AB6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F1AB6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3F1A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1AB6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3F1A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1AB6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</w:p>
        </w:tc>
        <w:tc>
          <w:tcPr>
            <w:tcW w:w="811" w:type="pct"/>
            <w:vAlign w:val="center"/>
          </w:tcPr>
          <w:p w14:paraId="11C81585" w14:textId="77777777" w:rsidR="004C6125" w:rsidRPr="00E6791A" w:rsidRDefault="000B00A9" w:rsidP="003F1AB6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50%</w:t>
            </w:r>
          </w:p>
        </w:tc>
        <w:tc>
          <w:tcPr>
            <w:tcW w:w="883" w:type="pct"/>
            <w:vAlign w:val="center"/>
          </w:tcPr>
          <w:p w14:paraId="43EE53E0" w14:textId="77777777" w:rsidR="004C6125" w:rsidRPr="00E6791A" w:rsidRDefault="000B00A9" w:rsidP="003F1AB6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60%</w:t>
            </w:r>
          </w:p>
        </w:tc>
        <w:tc>
          <w:tcPr>
            <w:tcW w:w="850" w:type="pct"/>
            <w:vAlign w:val="center"/>
          </w:tcPr>
          <w:p w14:paraId="291499EF" w14:textId="77777777" w:rsidR="004C6125" w:rsidRPr="00E6791A" w:rsidRDefault="000B00A9" w:rsidP="003F1AB6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70%</w:t>
            </w:r>
          </w:p>
        </w:tc>
        <w:tc>
          <w:tcPr>
            <w:tcW w:w="0" w:type="auto"/>
            <w:vAlign w:val="center"/>
          </w:tcPr>
          <w:p w14:paraId="16622C5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</w:tr>
      <w:tr w:rsidR="004C6125" w:rsidRPr="00E6791A" w14:paraId="6AD89630" w14:textId="77777777" w:rsidTr="003F1AB6">
        <w:tc>
          <w:tcPr>
            <w:tcW w:w="1175" w:type="pct"/>
            <w:vAlign w:val="center"/>
          </w:tcPr>
          <w:p w14:paraId="20D85390" w14:textId="77777777" w:rsidR="004C6125" w:rsidRPr="003F1AB6" w:rsidRDefault="000B00A9" w:rsidP="003F1AB6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F1AB6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3F1A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1AB6">
              <w:rPr>
                <w:rFonts w:ascii="Times New Roman" w:hAnsi="Times New Roman" w:cs="Times New Roman"/>
                <w:sz w:val="26"/>
                <w:szCs w:val="26"/>
              </w:rPr>
              <w:t>sáng</w:t>
            </w:r>
            <w:proofErr w:type="spellEnd"/>
            <w:r w:rsidRPr="003F1A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1AB6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</w:p>
        </w:tc>
        <w:tc>
          <w:tcPr>
            <w:tcW w:w="811" w:type="pct"/>
            <w:vAlign w:val="center"/>
          </w:tcPr>
          <w:p w14:paraId="260A759C" w14:textId="77777777" w:rsidR="004C6125" w:rsidRPr="00E6791A" w:rsidRDefault="000B00A9" w:rsidP="003F1AB6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83" w:type="pct"/>
            <w:vAlign w:val="center"/>
          </w:tcPr>
          <w:p w14:paraId="7A4EA148" w14:textId="77777777" w:rsidR="004C6125" w:rsidRPr="00E6791A" w:rsidRDefault="000B00A9" w:rsidP="003F1AB6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850" w:type="pct"/>
            <w:vAlign w:val="center"/>
          </w:tcPr>
          <w:p w14:paraId="358E4F87" w14:textId="77777777" w:rsidR="004C6125" w:rsidRPr="00E6791A" w:rsidRDefault="000B00A9" w:rsidP="003F1AB6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0" w:type="auto"/>
            <w:vAlign w:val="center"/>
          </w:tcPr>
          <w:p w14:paraId="2F8DB80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IP protection</w:t>
            </w:r>
          </w:p>
        </w:tc>
      </w:tr>
      <w:tr w:rsidR="004C6125" w:rsidRPr="00E6791A" w14:paraId="01E5F49F" w14:textId="77777777" w:rsidTr="003F1AB6">
        <w:tc>
          <w:tcPr>
            <w:tcW w:w="1175" w:type="pct"/>
            <w:vAlign w:val="center"/>
          </w:tcPr>
          <w:p w14:paraId="1206A680" w14:textId="77777777" w:rsidR="004C6125" w:rsidRPr="003F1AB6" w:rsidRDefault="000B00A9" w:rsidP="003F1AB6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F1AB6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3F1A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1AB6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3F1A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1AB6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 w:rsidRPr="003F1A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1AB6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811" w:type="pct"/>
            <w:vAlign w:val="center"/>
          </w:tcPr>
          <w:p w14:paraId="242E481B" w14:textId="77777777" w:rsidR="004C6125" w:rsidRPr="00E6791A" w:rsidRDefault="000B00A9" w:rsidP="003F1AB6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CE, RoHS</w:t>
            </w:r>
          </w:p>
        </w:tc>
        <w:tc>
          <w:tcPr>
            <w:tcW w:w="883" w:type="pct"/>
            <w:vAlign w:val="center"/>
          </w:tcPr>
          <w:p w14:paraId="1E90F1DA" w14:textId="77777777" w:rsidR="004C6125" w:rsidRPr="00E6791A" w:rsidRDefault="000B00A9" w:rsidP="003F1AB6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CE, UL, RoHS, REACH</w:t>
            </w:r>
          </w:p>
        </w:tc>
        <w:tc>
          <w:tcPr>
            <w:tcW w:w="850" w:type="pct"/>
            <w:vAlign w:val="center"/>
          </w:tcPr>
          <w:p w14:paraId="399AFAF5" w14:textId="77777777" w:rsidR="004C6125" w:rsidRPr="00E6791A" w:rsidRDefault="000B00A9" w:rsidP="003F1AB6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FCC, IC)</w:t>
            </w:r>
          </w:p>
        </w:tc>
        <w:tc>
          <w:tcPr>
            <w:tcW w:w="0" w:type="auto"/>
            <w:vAlign w:val="center"/>
          </w:tcPr>
          <w:p w14:paraId="099A5CC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ASEAN, EU, US</w:t>
            </w:r>
          </w:p>
        </w:tc>
      </w:tr>
      <w:tr w:rsidR="004C6125" w:rsidRPr="00E6791A" w14:paraId="00A97F9C" w14:textId="77777777" w:rsidTr="003F1AB6">
        <w:tc>
          <w:tcPr>
            <w:tcW w:w="1175" w:type="pct"/>
            <w:vAlign w:val="center"/>
          </w:tcPr>
          <w:p w14:paraId="6DE61F52" w14:textId="77777777" w:rsidR="004C6125" w:rsidRPr="003F1AB6" w:rsidRDefault="000B00A9" w:rsidP="003F1AB6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F1AB6">
              <w:rPr>
                <w:rFonts w:ascii="Times New Roman" w:hAnsi="Times New Roman" w:cs="Times New Roman"/>
                <w:sz w:val="26"/>
                <w:szCs w:val="26"/>
              </w:rPr>
              <w:t xml:space="preserve">Partnership </w:t>
            </w:r>
            <w:proofErr w:type="spellStart"/>
            <w:r w:rsidRPr="003F1AB6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3F1A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1AB6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</w:p>
        </w:tc>
        <w:tc>
          <w:tcPr>
            <w:tcW w:w="811" w:type="pct"/>
            <w:vAlign w:val="center"/>
          </w:tcPr>
          <w:p w14:paraId="304C8966" w14:textId="77777777" w:rsidR="004C6125" w:rsidRPr="00E6791A" w:rsidRDefault="000B00A9" w:rsidP="003F1AB6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</w:p>
        </w:tc>
        <w:tc>
          <w:tcPr>
            <w:tcW w:w="883" w:type="pct"/>
            <w:vAlign w:val="center"/>
          </w:tcPr>
          <w:p w14:paraId="033FDB29" w14:textId="77777777" w:rsidR="004C6125" w:rsidRPr="00E6791A" w:rsidRDefault="000B00A9" w:rsidP="003F1AB6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</w:p>
        </w:tc>
        <w:tc>
          <w:tcPr>
            <w:tcW w:w="850" w:type="pct"/>
            <w:vAlign w:val="center"/>
          </w:tcPr>
          <w:p w14:paraId="43C763D9" w14:textId="77777777" w:rsidR="004C6125" w:rsidRPr="00E6791A" w:rsidRDefault="000B00A9" w:rsidP="003F1AB6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</w:p>
        </w:tc>
        <w:tc>
          <w:tcPr>
            <w:tcW w:w="0" w:type="auto"/>
            <w:vAlign w:val="center"/>
          </w:tcPr>
          <w:p w14:paraId="534E5F4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rộng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</w:p>
        </w:tc>
      </w:tr>
    </w:tbl>
    <w:p w14:paraId="0191373A" w14:textId="1C1CC37A" w:rsidR="004C6125" w:rsidRPr="003F1AB6" w:rsidRDefault="003F1AB6" w:rsidP="003F1AB6">
      <w:pPr>
        <w:pStyle w:val="Heading3"/>
        <w:keepNext w:val="0"/>
        <w:spacing w:after="0" w:line="312" w:lineRule="auto"/>
        <w:jc w:val="both"/>
        <w:rPr>
          <w:rFonts w:ascii="Times New Roman" w:hAnsi="Times New Roman" w:cs="Times New Roman"/>
        </w:rPr>
      </w:pPr>
      <w:bookmarkStart w:id="80" w:name="_Toc212283299"/>
      <w:r w:rsidRPr="003F1AB6">
        <w:rPr>
          <w:rFonts w:ascii="Times New Roman" w:hAnsi="Times New Roman" w:cs="Times New Roman"/>
        </w:rPr>
        <w:t>III.1.</w:t>
      </w:r>
      <w:r w:rsidR="000B00A9" w:rsidRPr="003F1AB6">
        <w:rPr>
          <w:rFonts w:ascii="Times New Roman" w:hAnsi="Times New Roman" w:cs="Times New Roman"/>
        </w:rPr>
        <w:t xml:space="preserve">2. </w:t>
      </w:r>
      <w:proofErr w:type="spellStart"/>
      <w:r w:rsidR="000B00A9" w:rsidRPr="003F1AB6">
        <w:rPr>
          <w:rFonts w:ascii="Times New Roman" w:hAnsi="Times New Roman" w:cs="Times New Roman"/>
        </w:rPr>
        <w:t>Lộ</w:t>
      </w:r>
      <w:proofErr w:type="spellEnd"/>
      <w:r w:rsidR="000B00A9" w:rsidRPr="003F1AB6">
        <w:rPr>
          <w:rFonts w:ascii="Times New Roman" w:hAnsi="Times New Roman" w:cs="Times New Roman"/>
        </w:rPr>
        <w:t xml:space="preserve"> </w:t>
      </w:r>
      <w:proofErr w:type="spellStart"/>
      <w:r w:rsidR="000B00A9" w:rsidRPr="003F1AB6">
        <w:rPr>
          <w:rFonts w:ascii="Times New Roman" w:hAnsi="Times New Roman" w:cs="Times New Roman"/>
        </w:rPr>
        <w:t>trình</w:t>
      </w:r>
      <w:proofErr w:type="spellEnd"/>
      <w:r w:rsidR="000B00A9" w:rsidRPr="003F1AB6">
        <w:rPr>
          <w:rFonts w:ascii="Times New Roman" w:hAnsi="Times New Roman" w:cs="Times New Roman"/>
        </w:rPr>
        <w:t xml:space="preserve"> </w:t>
      </w:r>
      <w:proofErr w:type="spellStart"/>
      <w:r w:rsidR="000B00A9" w:rsidRPr="003F1AB6">
        <w:rPr>
          <w:rFonts w:ascii="Times New Roman" w:hAnsi="Times New Roman" w:cs="Times New Roman"/>
        </w:rPr>
        <w:t>công</w:t>
      </w:r>
      <w:proofErr w:type="spellEnd"/>
      <w:r w:rsidR="000B00A9" w:rsidRPr="003F1AB6">
        <w:rPr>
          <w:rFonts w:ascii="Times New Roman" w:hAnsi="Times New Roman" w:cs="Times New Roman"/>
        </w:rPr>
        <w:t xml:space="preserve"> </w:t>
      </w:r>
      <w:proofErr w:type="spellStart"/>
      <w:r w:rsidR="000B00A9" w:rsidRPr="003F1AB6">
        <w:rPr>
          <w:rFonts w:ascii="Times New Roman" w:hAnsi="Times New Roman" w:cs="Times New Roman"/>
        </w:rPr>
        <w:t>nghệ</w:t>
      </w:r>
      <w:proofErr w:type="spellEnd"/>
      <w:r w:rsidR="000B00A9" w:rsidRPr="003F1AB6">
        <w:rPr>
          <w:rFonts w:ascii="Times New Roman" w:hAnsi="Times New Roman" w:cs="Times New Roman"/>
        </w:rPr>
        <w:t xml:space="preserve"> </w:t>
      </w:r>
      <w:proofErr w:type="spellStart"/>
      <w:r w:rsidR="000B00A9" w:rsidRPr="003F1AB6">
        <w:rPr>
          <w:rFonts w:ascii="Times New Roman" w:hAnsi="Times New Roman" w:cs="Times New Roman"/>
        </w:rPr>
        <w:t>và</w:t>
      </w:r>
      <w:proofErr w:type="spellEnd"/>
      <w:r w:rsidR="000B00A9" w:rsidRPr="003F1AB6">
        <w:rPr>
          <w:rFonts w:ascii="Times New Roman" w:hAnsi="Times New Roman" w:cs="Times New Roman"/>
        </w:rPr>
        <w:t xml:space="preserve"> TRL</w:t>
      </w:r>
      <w:bookmarkEnd w:id="80"/>
    </w:p>
    <w:p w14:paraId="3B005E59" w14:textId="77777777" w:rsidR="004C6125" w:rsidRPr="003F1AB6" w:rsidRDefault="000B00A9" w:rsidP="003F62ED">
      <w:pPr>
        <w:pStyle w:val="ListParagraph"/>
        <w:numPr>
          <w:ilvl w:val="0"/>
          <w:numId w:val="182"/>
        </w:numPr>
        <w:spacing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3F1AB6">
        <w:rPr>
          <w:rFonts w:ascii="Times New Roman" w:hAnsi="Times New Roman" w:cs="Times New Roman"/>
          <w:b/>
          <w:sz w:val="26"/>
          <w:szCs w:val="26"/>
        </w:rPr>
        <w:t>Technology Readiness Level (TRL) Framework: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3"/>
        <w:gridCol w:w="2813"/>
        <w:gridCol w:w="2324"/>
        <w:gridCol w:w="2334"/>
        <w:gridCol w:w="1203"/>
      </w:tblGrid>
      <w:tr w:rsidR="004C6125" w:rsidRPr="00E6791A" w14:paraId="38AD5DFD" w14:textId="77777777" w:rsidTr="003F1AB6">
        <w:tc>
          <w:tcPr>
            <w:tcW w:w="0" w:type="auto"/>
            <w:vAlign w:val="center"/>
          </w:tcPr>
          <w:p w14:paraId="18305D1A" w14:textId="77777777" w:rsidR="004C6125" w:rsidRPr="003F1AB6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F1AB6">
              <w:rPr>
                <w:rFonts w:ascii="Times New Roman" w:hAnsi="Times New Roman" w:cs="Times New Roman"/>
                <w:b/>
                <w:sz w:val="26"/>
                <w:szCs w:val="26"/>
              </w:rPr>
              <w:t>TRL</w:t>
            </w:r>
          </w:p>
        </w:tc>
        <w:tc>
          <w:tcPr>
            <w:tcW w:w="0" w:type="auto"/>
            <w:vAlign w:val="center"/>
          </w:tcPr>
          <w:p w14:paraId="127074BB" w14:textId="77777777" w:rsidR="004C6125" w:rsidRPr="003F1AB6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F1AB6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207" w:type="pct"/>
            <w:vAlign w:val="center"/>
          </w:tcPr>
          <w:p w14:paraId="7F3AEBF1" w14:textId="77777777" w:rsidR="004C6125" w:rsidRPr="003F1AB6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F1AB6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3F1AB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F1AB6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212" w:type="pct"/>
            <w:vAlign w:val="center"/>
          </w:tcPr>
          <w:p w14:paraId="127A7DBB" w14:textId="77777777" w:rsidR="004C6125" w:rsidRPr="003F1AB6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F1AB6">
              <w:rPr>
                <w:rFonts w:ascii="Times New Roman" w:hAnsi="Times New Roman" w:cs="Times New Roman"/>
                <w:b/>
                <w:sz w:val="26"/>
                <w:szCs w:val="26"/>
              </w:rPr>
              <w:t>Giai</w:t>
            </w:r>
            <w:proofErr w:type="spellEnd"/>
            <w:r w:rsidRPr="003F1AB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F1AB6">
              <w:rPr>
                <w:rFonts w:ascii="Times New Roman" w:hAnsi="Times New Roman" w:cs="Times New Roman"/>
                <w:b/>
                <w:sz w:val="26"/>
                <w:szCs w:val="26"/>
              </w:rPr>
              <w:t>đoạn</w:t>
            </w:r>
            <w:proofErr w:type="spellEnd"/>
          </w:p>
        </w:tc>
        <w:tc>
          <w:tcPr>
            <w:tcW w:w="0" w:type="auto"/>
            <w:vAlign w:val="center"/>
          </w:tcPr>
          <w:p w14:paraId="0036281C" w14:textId="77777777" w:rsidR="004C6125" w:rsidRPr="003F1AB6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F1AB6">
              <w:rPr>
                <w:rFonts w:ascii="Times New Roman" w:hAnsi="Times New Roman" w:cs="Times New Roman"/>
                <w:b/>
                <w:sz w:val="26"/>
                <w:szCs w:val="26"/>
              </w:rPr>
              <w:t>Timeline</w:t>
            </w:r>
          </w:p>
        </w:tc>
      </w:tr>
      <w:tr w:rsidR="004C6125" w:rsidRPr="00E6791A" w14:paraId="59C84405" w14:textId="77777777" w:rsidTr="003F1AB6">
        <w:tc>
          <w:tcPr>
            <w:tcW w:w="0" w:type="auto"/>
            <w:vAlign w:val="center"/>
          </w:tcPr>
          <w:p w14:paraId="6DFB8601" w14:textId="77777777" w:rsidR="004C6125" w:rsidRPr="003F1AB6" w:rsidRDefault="000B00A9" w:rsidP="003F1AB6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F1AB6">
              <w:rPr>
                <w:rFonts w:ascii="Times New Roman" w:hAnsi="Times New Roman" w:cs="Times New Roman"/>
                <w:sz w:val="26"/>
                <w:szCs w:val="26"/>
              </w:rPr>
              <w:t>TRL 1-2</w:t>
            </w:r>
          </w:p>
        </w:tc>
        <w:tc>
          <w:tcPr>
            <w:tcW w:w="0" w:type="auto"/>
            <w:vAlign w:val="center"/>
          </w:tcPr>
          <w:p w14:paraId="6550CD7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Basic Research</w:t>
            </w:r>
          </w:p>
        </w:tc>
        <w:tc>
          <w:tcPr>
            <w:tcW w:w="1207" w:type="pct"/>
            <w:vAlign w:val="center"/>
          </w:tcPr>
          <w:p w14:paraId="67E67CA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Nghiên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khái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niệm</w:t>
            </w:r>
            <w:proofErr w:type="spellEnd"/>
          </w:p>
        </w:tc>
        <w:tc>
          <w:tcPr>
            <w:tcW w:w="1212" w:type="pct"/>
            <w:vAlign w:val="center"/>
          </w:tcPr>
          <w:p w14:paraId="1048341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0" w:type="auto"/>
            <w:vAlign w:val="center"/>
          </w:tcPr>
          <w:p w14:paraId="3D03E72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</w:tr>
      <w:tr w:rsidR="004C6125" w:rsidRPr="00E6791A" w14:paraId="7C32B621" w14:textId="77777777" w:rsidTr="003F1AB6">
        <w:tc>
          <w:tcPr>
            <w:tcW w:w="0" w:type="auto"/>
            <w:vAlign w:val="center"/>
          </w:tcPr>
          <w:p w14:paraId="72E66721" w14:textId="77777777" w:rsidR="004C6125" w:rsidRPr="003F1AB6" w:rsidRDefault="000B00A9" w:rsidP="003F1AB6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F1AB6">
              <w:rPr>
                <w:rFonts w:ascii="Times New Roman" w:hAnsi="Times New Roman" w:cs="Times New Roman"/>
                <w:sz w:val="26"/>
                <w:szCs w:val="26"/>
              </w:rPr>
              <w:t>TRL 3-4</w:t>
            </w:r>
          </w:p>
        </w:tc>
        <w:tc>
          <w:tcPr>
            <w:tcW w:w="0" w:type="auto"/>
            <w:vAlign w:val="center"/>
          </w:tcPr>
          <w:p w14:paraId="0C0F4BB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Proof of Concept</w:t>
            </w:r>
          </w:p>
        </w:tc>
        <w:tc>
          <w:tcPr>
            <w:tcW w:w="1207" w:type="pct"/>
            <w:vAlign w:val="center"/>
          </w:tcPr>
          <w:p w14:paraId="41D930C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Chứng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minh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khái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niệm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, lab test</w:t>
            </w:r>
          </w:p>
        </w:tc>
        <w:tc>
          <w:tcPr>
            <w:tcW w:w="1212" w:type="pct"/>
            <w:vAlign w:val="center"/>
          </w:tcPr>
          <w:p w14:paraId="4430449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2020-2023</w:t>
            </w:r>
          </w:p>
        </w:tc>
        <w:tc>
          <w:tcPr>
            <w:tcW w:w="0" w:type="auto"/>
            <w:vAlign w:val="center"/>
          </w:tcPr>
          <w:p w14:paraId="0AC32A1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</w:tr>
      <w:tr w:rsidR="004C6125" w:rsidRPr="00E6791A" w14:paraId="611A74D2" w14:textId="77777777" w:rsidTr="003F1AB6">
        <w:tc>
          <w:tcPr>
            <w:tcW w:w="0" w:type="auto"/>
            <w:vAlign w:val="center"/>
          </w:tcPr>
          <w:p w14:paraId="408200E8" w14:textId="77777777" w:rsidR="004C6125" w:rsidRPr="003F1AB6" w:rsidRDefault="000B00A9" w:rsidP="003F1AB6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F1AB6">
              <w:rPr>
                <w:rFonts w:ascii="Times New Roman" w:hAnsi="Times New Roman" w:cs="Times New Roman"/>
                <w:sz w:val="26"/>
                <w:szCs w:val="26"/>
              </w:rPr>
              <w:t>TRL 5-6</w:t>
            </w:r>
          </w:p>
        </w:tc>
        <w:tc>
          <w:tcPr>
            <w:tcW w:w="0" w:type="auto"/>
            <w:vAlign w:val="center"/>
          </w:tcPr>
          <w:p w14:paraId="566993E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Prototype</w:t>
            </w:r>
          </w:p>
        </w:tc>
        <w:tc>
          <w:tcPr>
            <w:tcW w:w="1207" w:type="pct"/>
            <w:vAlign w:val="center"/>
          </w:tcPr>
          <w:p w14:paraId="2B5CEE8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Nguyên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, pilot test</w:t>
            </w:r>
          </w:p>
        </w:tc>
        <w:tc>
          <w:tcPr>
            <w:tcW w:w="1212" w:type="pct"/>
            <w:vAlign w:val="center"/>
          </w:tcPr>
          <w:p w14:paraId="2737551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2024</w:t>
            </w:r>
          </w:p>
        </w:tc>
        <w:tc>
          <w:tcPr>
            <w:tcW w:w="0" w:type="auto"/>
            <w:vAlign w:val="center"/>
          </w:tcPr>
          <w:p w14:paraId="10C7EEA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Q4/2024</w:t>
            </w:r>
          </w:p>
        </w:tc>
      </w:tr>
      <w:tr w:rsidR="004C6125" w:rsidRPr="00E6791A" w14:paraId="472D49B7" w14:textId="77777777" w:rsidTr="003F1AB6">
        <w:tc>
          <w:tcPr>
            <w:tcW w:w="0" w:type="auto"/>
            <w:vAlign w:val="center"/>
          </w:tcPr>
          <w:p w14:paraId="4F00906D" w14:textId="77777777" w:rsidR="004C6125" w:rsidRPr="003F1AB6" w:rsidRDefault="000B00A9" w:rsidP="003F1AB6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F1AB6">
              <w:rPr>
                <w:rFonts w:ascii="Times New Roman" w:hAnsi="Times New Roman" w:cs="Times New Roman"/>
                <w:sz w:val="26"/>
                <w:szCs w:val="26"/>
              </w:rPr>
              <w:t>TRL 7</w:t>
            </w:r>
          </w:p>
        </w:tc>
        <w:tc>
          <w:tcPr>
            <w:tcW w:w="0" w:type="auto"/>
            <w:vAlign w:val="center"/>
          </w:tcPr>
          <w:p w14:paraId="63B1944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Demo in Operational Environment</w:t>
            </w:r>
          </w:p>
        </w:tc>
        <w:tc>
          <w:tcPr>
            <w:tcW w:w="1207" w:type="pct"/>
            <w:vAlign w:val="center"/>
          </w:tcPr>
          <w:p w14:paraId="2E91D96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Demo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môi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1212" w:type="pct"/>
            <w:vAlign w:val="center"/>
          </w:tcPr>
          <w:p w14:paraId="2C4E496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GĐ1: 2025-2027</w:t>
            </w:r>
          </w:p>
        </w:tc>
        <w:tc>
          <w:tcPr>
            <w:tcW w:w="0" w:type="auto"/>
            <w:vAlign w:val="center"/>
          </w:tcPr>
          <w:p w14:paraId="5263512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tại</w:t>
            </w:r>
            <w:proofErr w:type="spellEnd"/>
          </w:p>
        </w:tc>
      </w:tr>
      <w:tr w:rsidR="004C6125" w:rsidRPr="00E6791A" w14:paraId="08AD675B" w14:textId="77777777" w:rsidTr="003F1AB6">
        <w:tc>
          <w:tcPr>
            <w:tcW w:w="0" w:type="auto"/>
            <w:vAlign w:val="center"/>
          </w:tcPr>
          <w:p w14:paraId="2F71D7AF" w14:textId="77777777" w:rsidR="004C6125" w:rsidRPr="003F1AB6" w:rsidRDefault="000B00A9" w:rsidP="003F1AB6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F1AB6">
              <w:rPr>
                <w:rFonts w:ascii="Times New Roman" w:hAnsi="Times New Roman" w:cs="Times New Roman"/>
                <w:sz w:val="26"/>
                <w:szCs w:val="26"/>
              </w:rPr>
              <w:t>TRL 8</w:t>
            </w:r>
          </w:p>
        </w:tc>
        <w:tc>
          <w:tcPr>
            <w:tcW w:w="0" w:type="auto"/>
            <w:vAlign w:val="center"/>
          </w:tcPr>
          <w:p w14:paraId="3D6C251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System Complete &amp; Qualified</w:t>
            </w:r>
          </w:p>
        </w:tc>
        <w:tc>
          <w:tcPr>
            <w:tcW w:w="1207" w:type="pct"/>
            <w:vAlign w:val="center"/>
          </w:tcPr>
          <w:p w14:paraId="78D8FA3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1212" w:type="pct"/>
            <w:vAlign w:val="center"/>
          </w:tcPr>
          <w:p w14:paraId="3703F5A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GĐ1-2: 2027-2030</w:t>
            </w:r>
          </w:p>
        </w:tc>
        <w:tc>
          <w:tcPr>
            <w:tcW w:w="0" w:type="auto"/>
            <w:vAlign w:val="center"/>
          </w:tcPr>
          <w:p w14:paraId="2DF41A9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</w:p>
        </w:tc>
      </w:tr>
      <w:tr w:rsidR="004C6125" w:rsidRPr="00E6791A" w14:paraId="67CA22E1" w14:textId="77777777" w:rsidTr="003F1AB6">
        <w:tc>
          <w:tcPr>
            <w:tcW w:w="0" w:type="auto"/>
            <w:vAlign w:val="center"/>
          </w:tcPr>
          <w:p w14:paraId="7F62C6A0" w14:textId="77777777" w:rsidR="004C6125" w:rsidRPr="003F1AB6" w:rsidRDefault="000B00A9" w:rsidP="003F1AB6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F1AB6">
              <w:rPr>
                <w:rFonts w:ascii="Times New Roman" w:hAnsi="Times New Roman" w:cs="Times New Roman"/>
                <w:sz w:val="26"/>
                <w:szCs w:val="26"/>
              </w:rPr>
              <w:t>TRL 9</w:t>
            </w:r>
          </w:p>
        </w:tc>
        <w:tc>
          <w:tcPr>
            <w:tcW w:w="0" w:type="auto"/>
            <w:vAlign w:val="center"/>
          </w:tcPr>
          <w:p w14:paraId="0B6AEDA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System Proven in Operations</w:t>
            </w:r>
          </w:p>
        </w:tc>
        <w:tc>
          <w:tcPr>
            <w:tcW w:w="1207" w:type="pct"/>
            <w:vAlign w:val="center"/>
          </w:tcPr>
          <w:p w14:paraId="202BC72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chứng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minh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thương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mại</w:t>
            </w:r>
            <w:proofErr w:type="spellEnd"/>
          </w:p>
        </w:tc>
        <w:tc>
          <w:tcPr>
            <w:tcW w:w="1212" w:type="pct"/>
            <w:vAlign w:val="center"/>
          </w:tcPr>
          <w:p w14:paraId="4A8418C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GĐ2-3: 2030-2035</w:t>
            </w:r>
          </w:p>
        </w:tc>
        <w:tc>
          <w:tcPr>
            <w:tcW w:w="0" w:type="auto"/>
            <w:vAlign w:val="center"/>
          </w:tcPr>
          <w:p w14:paraId="48B8776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Vision</w:t>
            </w:r>
          </w:p>
        </w:tc>
      </w:tr>
    </w:tbl>
    <w:p w14:paraId="47DF8C36" w14:textId="77777777" w:rsidR="003F1AB6" w:rsidRDefault="003F1AB6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50A8F7DD" w14:textId="09241252" w:rsidR="004C6125" w:rsidRPr="003F1AB6" w:rsidRDefault="000B00A9" w:rsidP="003F62ED">
      <w:pPr>
        <w:pStyle w:val="ListParagraph"/>
        <w:numPr>
          <w:ilvl w:val="0"/>
          <w:numId w:val="182"/>
        </w:numPr>
        <w:spacing w:after="0" w:line="312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proofErr w:type="spellStart"/>
      <w:r w:rsidRPr="003F1AB6">
        <w:rPr>
          <w:rFonts w:ascii="Times New Roman" w:hAnsi="Times New Roman" w:cs="Times New Roman"/>
          <w:b/>
          <w:sz w:val="26"/>
          <w:szCs w:val="26"/>
        </w:rPr>
        <w:t>Lộ</w:t>
      </w:r>
      <w:proofErr w:type="spellEnd"/>
      <w:r w:rsidRPr="003F1A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F1AB6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  <w:r w:rsidRPr="003F1AB6">
        <w:rPr>
          <w:rFonts w:ascii="Times New Roman" w:hAnsi="Times New Roman" w:cs="Times New Roman"/>
          <w:b/>
          <w:sz w:val="26"/>
          <w:szCs w:val="26"/>
        </w:rPr>
        <w:t xml:space="preserve"> TRL </w:t>
      </w:r>
      <w:proofErr w:type="spellStart"/>
      <w:r w:rsidRPr="003F1AB6">
        <w:rPr>
          <w:rFonts w:ascii="Times New Roman" w:hAnsi="Times New Roman" w:cs="Times New Roman"/>
          <w:b/>
          <w:sz w:val="26"/>
          <w:szCs w:val="26"/>
        </w:rPr>
        <w:t>theo</w:t>
      </w:r>
      <w:proofErr w:type="spellEnd"/>
      <w:r w:rsidRPr="003F1A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F1AB6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3F1A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F1AB6">
        <w:rPr>
          <w:rFonts w:ascii="Times New Roman" w:hAnsi="Times New Roman" w:cs="Times New Roman"/>
          <w:b/>
          <w:sz w:val="26"/>
          <w:szCs w:val="26"/>
        </w:rPr>
        <w:t>phẩm</w:t>
      </w:r>
      <w:proofErr w:type="spellEnd"/>
      <w:r w:rsidRPr="003F1AB6">
        <w:rPr>
          <w:rFonts w:ascii="Times New Roman" w:hAnsi="Times New Roman" w:cs="Times New Roman"/>
          <w:b/>
          <w:sz w:val="26"/>
          <w:szCs w:val="26"/>
        </w:rPr>
        <w:t>:</w:t>
      </w:r>
    </w:p>
    <w:p w14:paraId="7D39C93A" w14:textId="65D5164B" w:rsidR="004C6125" w:rsidRPr="003F1AB6" w:rsidRDefault="000B00A9" w:rsidP="003F1AB6">
      <w:pPr>
        <w:pStyle w:val="ListParagraph"/>
        <w:numPr>
          <w:ilvl w:val="0"/>
          <w:numId w:val="1"/>
        </w:numPr>
        <w:spacing w:after="0" w:line="312" w:lineRule="auto"/>
        <w:ind w:hanging="153"/>
        <w:rPr>
          <w:rFonts w:ascii="Times New Roman" w:hAnsi="Times New Roman" w:cs="Times New Roman"/>
          <w:sz w:val="26"/>
          <w:szCs w:val="26"/>
        </w:rPr>
      </w:pPr>
      <w:proofErr w:type="spellStart"/>
      <w:r w:rsidRPr="003F1AB6">
        <w:rPr>
          <w:rFonts w:ascii="Times New Roman" w:hAnsi="Times New Roman" w:cs="Times New Roman"/>
          <w:b/>
          <w:sz w:val="26"/>
          <w:szCs w:val="26"/>
        </w:rPr>
        <w:t>Giai</w:t>
      </w:r>
      <w:proofErr w:type="spellEnd"/>
      <w:r w:rsidRPr="003F1A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F1AB6">
        <w:rPr>
          <w:rFonts w:ascii="Times New Roman" w:hAnsi="Times New Roman" w:cs="Times New Roman"/>
          <w:b/>
          <w:sz w:val="26"/>
          <w:szCs w:val="26"/>
        </w:rPr>
        <w:t>đoạn</w:t>
      </w:r>
      <w:proofErr w:type="spellEnd"/>
      <w:r w:rsidRPr="003F1AB6">
        <w:rPr>
          <w:rFonts w:ascii="Times New Roman" w:hAnsi="Times New Roman" w:cs="Times New Roman"/>
          <w:b/>
          <w:sz w:val="26"/>
          <w:szCs w:val="26"/>
        </w:rPr>
        <w:t xml:space="preserve"> 1 (2025-2029): Industrialization (TRL 7→8)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9"/>
        <w:gridCol w:w="1277"/>
        <w:gridCol w:w="994"/>
        <w:gridCol w:w="994"/>
        <w:gridCol w:w="4103"/>
      </w:tblGrid>
      <w:tr w:rsidR="004C6125" w:rsidRPr="00E6791A" w14:paraId="3329CB4E" w14:textId="77777777" w:rsidTr="00D05A90">
        <w:tc>
          <w:tcPr>
            <w:tcW w:w="1173" w:type="pct"/>
            <w:vAlign w:val="center"/>
          </w:tcPr>
          <w:p w14:paraId="2CE99E26" w14:textId="77777777" w:rsidR="004C6125" w:rsidRPr="003F1AB6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F1AB6">
              <w:rPr>
                <w:rFonts w:ascii="Times New Roman" w:hAnsi="Times New Roman" w:cs="Times New Roman"/>
                <w:b/>
                <w:sz w:val="26"/>
                <w:szCs w:val="26"/>
              </w:rPr>
              <w:t>Sản</w:t>
            </w:r>
            <w:proofErr w:type="spellEnd"/>
            <w:r w:rsidRPr="003F1AB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F1AB6">
              <w:rPr>
                <w:rFonts w:ascii="Times New Roman" w:hAnsi="Times New Roman" w:cs="Times New Roman"/>
                <w:b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663" w:type="pct"/>
            <w:vAlign w:val="center"/>
          </w:tcPr>
          <w:p w14:paraId="1964D6D2" w14:textId="77777777" w:rsidR="004C6125" w:rsidRPr="003F1AB6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F1AB6">
              <w:rPr>
                <w:rFonts w:ascii="Times New Roman" w:hAnsi="Times New Roman" w:cs="Times New Roman"/>
                <w:b/>
                <w:sz w:val="26"/>
                <w:szCs w:val="26"/>
              </w:rPr>
              <w:t>TRL 2025</w:t>
            </w:r>
          </w:p>
        </w:tc>
        <w:tc>
          <w:tcPr>
            <w:tcW w:w="516" w:type="pct"/>
            <w:vAlign w:val="center"/>
          </w:tcPr>
          <w:p w14:paraId="4C9206E9" w14:textId="77777777" w:rsidR="004C6125" w:rsidRPr="003F1AB6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F1AB6">
              <w:rPr>
                <w:rFonts w:ascii="Times New Roman" w:hAnsi="Times New Roman" w:cs="Times New Roman"/>
                <w:b/>
                <w:sz w:val="26"/>
                <w:szCs w:val="26"/>
              </w:rPr>
              <w:t>TRL 2027</w:t>
            </w:r>
          </w:p>
        </w:tc>
        <w:tc>
          <w:tcPr>
            <w:tcW w:w="516" w:type="pct"/>
            <w:vAlign w:val="center"/>
          </w:tcPr>
          <w:p w14:paraId="19200392" w14:textId="77777777" w:rsidR="004C6125" w:rsidRPr="003F1AB6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F1AB6">
              <w:rPr>
                <w:rFonts w:ascii="Times New Roman" w:hAnsi="Times New Roman" w:cs="Times New Roman"/>
                <w:b/>
                <w:sz w:val="26"/>
                <w:szCs w:val="26"/>
              </w:rPr>
              <w:t>TRL 2029</w:t>
            </w:r>
          </w:p>
        </w:tc>
        <w:tc>
          <w:tcPr>
            <w:tcW w:w="2131" w:type="pct"/>
            <w:vAlign w:val="center"/>
          </w:tcPr>
          <w:p w14:paraId="7C35B33B" w14:textId="77777777" w:rsidR="004C6125" w:rsidRPr="003F1AB6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F1AB6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3F1AB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F1AB6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  <w:r w:rsidRPr="003F1AB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F1AB6">
              <w:rPr>
                <w:rFonts w:ascii="Times New Roman" w:hAnsi="Times New Roman" w:cs="Times New Roman"/>
                <w:b/>
                <w:sz w:val="26"/>
                <w:szCs w:val="26"/>
              </w:rPr>
              <w:t>chính</w:t>
            </w:r>
            <w:proofErr w:type="spellEnd"/>
          </w:p>
        </w:tc>
      </w:tr>
      <w:tr w:rsidR="004C6125" w:rsidRPr="00E6791A" w14:paraId="7BF9D138" w14:textId="77777777" w:rsidTr="00D05A90">
        <w:tc>
          <w:tcPr>
            <w:tcW w:w="1173" w:type="pct"/>
            <w:vAlign w:val="center"/>
          </w:tcPr>
          <w:p w14:paraId="65694653" w14:textId="77777777" w:rsidR="004C6125" w:rsidRPr="003F1AB6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F1AB6">
              <w:rPr>
                <w:rFonts w:ascii="Times New Roman" w:hAnsi="Times New Roman" w:cs="Times New Roman"/>
                <w:sz w:val="26"/>
                <w:szCs w:val="26"/>
              </w:rPr>
              <w:t>MK-100 (IoT Gateway Basic)</w:t>
            </w:r>
          </w:p>
        </w:tc>
        <w:tc>
          <w:tcPr>
            <w:tcW w:w="663" w:type="pct"/>
            <w:vAlign w:val="center"/>
          </w:tcPr>
          <w:p w14:paraId="12BBD9F0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516" w:type="pct"/>
            <w:vAlign w:val="center"/>
          </w:tcPr>
          <w:p w14:paraId="4BA4825C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516" w:type="pct"/>
            <w:vAlign w:val="center"/>
          </w:tcPr>
          <w:p w14:paraId="0129E9C7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131" w:type="pct"/>
            <w:vAlign w:val="center"/>
          </w:tcPr>
          <w:p w14:paraId="3FFA2F6A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Pilot 50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→ Scale 500 KH → Optimize</w:t>
            </w:r>
          </w:p>
        </w:tc>
      </w:tr>
      <w:tr w:rsidR="004C6125" w:rsidRPr="00E6791A" w14:paraId="2F12587C" w14:textId="77777777" w:rsidTr="00D05A90">
        <w:tc>
          <w:tcPr>
            <w:tcW w:w="1173" w:type="pct"/>
            <w:vAlign w:val="center"/>
          </w:tcPr>
          <w:p w14:paraId="39DC433C" w14:textId="77777777" w:rsidR="004C6125" w:rsidRPr="003F1AB6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F1AB6">
              <w:rPr>
                <w:rFonts w:ascii="Times New Roman" w:hAnsi="Times New Roman" w:cs="Times New Roman"/>
                <w:sz w:val="26"/>
                <w:szCs w:val="26"/>
              </w:rPr>
              <w:t>MK-200 (IoT Gateway Medium)</w:t>
            </w:r>
          </w:p>
        </w:tc>
        <w:tc>
          <w:tcPr>
            <w:tcW w:w="663" w:type="pct"/>
            <w:vAlign w:val="center"/>
          </w:tcPr>
          <w:p w14:paraId="520C323B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516" w:type="pct"/>
            <w:vAlign w:val="center"/>
          </w:tcPr>
          <w:p w14:paraId="38EFEEAE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7-8</w:t>
            </w:r>
          </w:p>
        </w:tc>
        <w:tc>
          <w:tcPr>
            <w:tcW w:w="516" w:type="pct"/>
            <w:vAlign w:val="center"/>
          </w:tcPr>
          <w:p w14:paraId="67A45C9B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131" w:type="pct"/>
            <w:vAlign w:val="center"/>
          </w:tcPr>
          <w:p w14:paraId="27818685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Pilot 30 KH → Scale 300 KH</w:t>
            </w:r>
          </w:p>
        </w:tc>
      </w:tr>
      <w:tr w:rsidR="004C6125" w:rsidRPr="00E6791A" w14:paraId="269C2531" w14:textId="77777777" w:rsidTr="00D05A90">
        <w:tc>
          <w:tcPr>
            <w:tcW w:w="1173" w:type="pct"/>
            <w:vAlign w:val="center"/>
          </w:tcPr>
          <w:p w14:paraId="6DD9616A" w14:textId="77777777" w:rsidR="004C6125" w:rsidRPr="003F1AB6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F1AB6">
              <w:rPr>
                <w:rFonts w:ascii="Times New Roman" w:hAnsi="Times New Roman" w:cs="Times New Roman"/>
                <w:sz w:val="26"/>
                <w:szCs w:val="26"/>
              </w:rPr>
              <w:t>AMR-100 (Small Platform)</w:t>
            </w:r>
          </w:p>
        </w:tc>
        <w:tc>
          <w:tcPr>
            <w:tcW w:w="663" w:type="pct"/>
            <w:vAlign w:val="center"/>
          </w:tcPr>
          <w:p w14:paraId="477B0D94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516" w:type="pct"/>
            <w:vAlign w:val="center"/>
          </w:tcPr>
          <w:p w14:paraId="56C4BA29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516" w:type="pct"/>
            <w:vAlign w:val="center"/>
          </w:tcPr>
          <w:p w14:paraId="5426971A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131" w:type="pct"/>
            <w:vAlign w:val="center"/>
          </w:tcPr>
          <w:p w14:paraId="677FA2F9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Pilot 20 KH → Scale 150 KH</w:t>
            </w:r>
          </w:p>
        </w:tc>
      </w:tr>
      <w:tr w:rsidR="004C6125" w:rsidRPr="00E6791A" w14:paraId="109EB77A" w14:textId="77777777" w:rsidTr="00D05A90">
        <w:tc>
          <w:tcPr>
            <w:tcW w:w="1173" w:type="pct"/>
            <w:vAlign w:val="center"/>
          </w:tcPr>
          <w:p w14:paraId="4F4B9082" w14:textId="77777777" w:rsidR="004C6125" w:rsidRPr="003F1AB6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F1AB6">
              <w:rPr>
                <w:rFonts w:ascii="Times New Roman" w:hAnsi="Times New Roman" w:cs="Times New Roman"/>
                <w:sz w:val="26"/>
                <w:szCs w:val="26"/>
              </w:rPr>
              <w:t>AMR-500 (Medium Platform)</w:t>
            </w:r>
          </w:p>
        </w:tc>
        <w:tc>
          <w:tcPr>
            <w:tcW w:w="663" w:type="pct"/>
            <w:vAlign w:val="center"/>
          </w:tcPr>
          <w:p w14:paraId="20F39E8D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516" w:type="pct"/>
            <w:vAlign w:val="center"/>
          </w:tcPr>
          <w:p w14:paraId="3D163A19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7-8</w:t>
            </w:r>
          </w:p>
        </w:tc>
        <w:tc>
          <w:tcPr>
            <w:tcW w:w="516" w:type="pct"/>
            <w:vAlign w:val="center"/>
          </w:tcPr>
          <w:p w14:paraId="18BFB7BD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131" w:type="pct"/>
            <w:vAlign w:val="center"/>
          </w:tcPr>
          <w:p w14:paraId="0DF87B4B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Pilot 15 KH → Scale 100 KH</w:t>
            </w:r>
          </w:p>
        </w:tc>
      </w:tr>
      <w:tr w:rsidR="004C6125" w:rsidRPr="00E6791A" w14:paraId="7CE5E246" w14:textId="77777777" w:rsidTr="00D05A90">
        <w:tc>
          <w:tcPr>
            <w:tcW w:w="1173" w:type="pct"/>
            <w:vAlign w:val="center"/>
          </w:tcPr>
          <w:p w14:paraId="33F184E2" w14:textId="77777777" w:rsidR="004C6125" w:rsidRPr="003F1AB6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F1AB6">
              <w:rPr>
                <w:rFonts w:ascii="Times New Roman" w:hAnsi="Times New Roman" w:cs="Times New Roman"/>
                <w:sz w:val="26"/>
                <w:szCs w:val="26"/>
              </w:rPr>
              <w:t>AGV-200 (Magnetic Tape)</w:t>
            </w:r>
          </w:p>
        </w:tc>
        <w:tc>
          <w:tcPr>
            <w:tcW w:w="663" w:type="pct"/>
            <w:vAlign w:val="center"/>
          </w:tcPr>
          <w:p w14:paraId="5383A978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516" w:type="pct"/>
            <w:vAlign w:val="center"/>
          </w:tcPr>
          <w:p w14:paraId="7D09327D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516" w:type="pct"/>
            <w:vAlign w:val="center"/>
          </w:tcPr>
          <w:p w14:paraId="64E2D3B4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131" w:type="pct"/>
            <w:vAlign w:val="center"/>
          </w:tcPr>
          <w:p w14:paraId="6CE0889D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ổn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50 units/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</w:tr>
      <w:tr w:rsidR="004C6125" w:rsidRPr="00E6791A" w14:paraId="01C177AB" w14:textId="77777777" w:rsidTr="00D05A90">
        <w:tc>
          <w:tcPr>
            <w:tcW w:w="1173" w:type="pct"/>
            <w:vAlign w:val="center"/>
          </w:tcPr>
          <w:p w14:paraId="1A267F5C" w14:textId="77777777" w:rsidR="004C6125" w:rsidRPr="003F1AB6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F1AB6">
              <w:rPr>
                <w:rFonts w:ascii="Times New Roman" w:hAnsi="Times New Roman" w:cs="Times New Roman"/>
                <w:sz w:val="26"/>
                <w:szCs w:val="26"/>
              </w:rPr>
              <w:t>OHT-50 (Restaurant Small)</w:t>
            </w:r>
          </w:p>
        </w:tc>
        <w:tc>
          <w:tcPr>
            <w:tcW w:w="663" w:type="pct"/>
            <w:vAlign w:val="center"/>
          </w:tcPr>
          <w:p w14:paraId="51F09D80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6-7</w:t>
            </w:r>
          </w:p>
        </w:tc>
        <w:tc>
          <w:tcPr>
            <w:tcW w:w="516" w:type="pct"/>
            <w:vAlign w:val="center"/>
          </w:tcPr>
          <w:p w14:paraId="16D7105E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516" w:type="pct"/>
            <w:vAlign w:val="center"/>
          </w:tcPr>
          <w:p w14:paraId="539BA9F5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7-8</w:t>
            </w:r>
          </w:p>
        </w:tc>
        <w:tc>
          <w:tcPr>
            <w:tcW w:w="2131" w:type="pct"/>
            <w:vAlign w:val="center"/>
          </w:tcPr>
          <w:p w14:paraId="15D4049B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R&amp;D → Pilot 5 KH → Scale 20 KH</w:t>
            </w:r>
          </w:p>
        </w:tc>
      </w:tr>
      <w:tr w:rsidR="004C6125" w:rsidRPr="00E6791A" w14:paraId="48C5403A" w14:textId="77777777" w:rsidTr="00D05A90">
        <w:tc>
          <w:tcPr>
            <w:tcW w:w="1173" w:type="pct"/>
            <w:vAlign w:val="center"/>
          </w:tcPr>
          <w:p w14:paraId="761887ED" w14:textId="77777777" w:rsidR="004C6125" w:rsidRPr="003F1AB6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F1AB6">
              <w:rPr>
                <w:rFonts w:ascii="Times New Roman" w:hAnsi="Times New Roman" w:cs="Times New Roman"/>
                <w:sz w:val="26"/>
                <w:szCs w:val="26"/>
              </w:rPr>
              <w:t>Module IoT (Communication)</w:t>
            </w:r>
          </w:p>
        </w:tc>
        <w:tc>
          <w:tcPr>
            <w:tcW w:w="663" w:type="pct"/>
            <w:vAlign w:val="center"/>
          </w:tcPr>
          <w:p w14:paraId="262380C5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516" w:type="pct"/>
            <w:vAlign w:val="center"/>
          </w:tcPr>
          <w:p w14:paraId="3B0FBEBD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516" w:type="pct"/>
            <w:vAlign w:val="center"/>
          </w:tcPr>
          <w:p w14:paraId="661522D6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131" w:type="pct"/>
            <w:vAlign w:val="center"/>
          </w:tcPr>
          <w:p w14:paraId="53E66533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OEM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100+ KH</w:t>
            </w:r>
          </w:p>
        </w:tc>
      </w:tr>
    </w:tbl>
    <w:p w14:paraId="523DBDB9" w14:textId="2D721788" w:rsidR="004C6125" w:rsidRPr="00D05A90" w:rsidRDefault="000B00A9" w:rsidP="00D05A90">
      <w:pPr>
        <w:pStyle w:val="ListParagraph"/>
        <w:numPr>
          <w:ilvl w:val="0"/>
          <w:numId w:val="1"/>
        </w:numPr>
        <w:spacing w:before="240" w:after="0" w:line="312" w:lineRule="auto"/>
        <w:ind w:hanging="153"/>
        <w:rPr>
          <w:rFonts w:ascii="Times New Roman" w:hAnsi="Times New Roman" w:cs="Times New Roman"/>
          <w:sz w:val="26"/>
          <w:szCs w:val="26"/>
        </w:rPr>
      </w:pPr>
      <w:proofErr w:type="spellStart"/>
      <w:r w:rsidRPr="00D05A90">
        <w:rPr>
          <w:rFonts w:ascii="Times New Roman" w:hAnsi="Times New Roman" w:cs="Times New Roman"/>
          <w:b/>
          <w:sz w:val="26"/>
          <w:szCs w:val="26"/>
        </w:rPr>
        <w:t>Giai</w:t>
      </w:r>
      <w:proofErr w:type="spellEnd"/>
      <w:r w:rsidRPr="00D05A9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05A90">
        <w:rPr>
          <w:rFonts w:ascii="Times New Roman" w:hAnsi="Times New Roman" w:cs="Times New Roman"/>
          <w:b/>
          <w:sz w:val="26"/>
          <w:szCs w:val="26"/>
        </w:rPr>
        <w:t>đoạn</w:t>
      </w:r>
      <w:proofErr w:type="spellEnd"/>
      <w:r w:rsidRPr="00D05A90">
        <w:rPr>
          <w:rFonts w:ascii="Times New Roman" w:hAnsi="Times New Roman" w:cs="Times New Roman"/>
          <w:b/>
          <w:sz w:val="26"/>
          <w:szCs w:val="26"/>
        </w:rPr>
        <w:t xml:space="preserve"> 2 (2030-2035): Innovation &amp; Expansion (TRL 8→9)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70"/>
        <w:gridCol w:w="1057"/>
        <w:gridCol w:w="1057"/>
        <w:gridCol w:w="1057"/>
        <w:gridCol w:w="3286"/>
      </w:tblGrid>
      <w:tr w:rsidR="004C6125" w:rsidRPr="00E6791A" w14:paraId="61820DD0" w14:textId="77777777" w:rsidTr="00D05A90">
        <w:tc>
          <w:tcPr>
            <w:tcW w:w="0" w:type="auto"/>
            <w:vAlign w:val="center"/>
          </w:tcPr>
          <w:p w14:paraId="25A43514" w14:textId="77777777" w:rsidR="004C6125" w:rsidRPr="00D05A90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05A90">
              <w:rPr>
                <w:rFonts w:ascii="Times New Roman" w:hAnsi="Times New Roman" w:cs="Times New Roman"/>
                <w:b/>
                <w:sz w:val="26"/>
                <w:szCs w:val="26"/>
              </w:rPr>
              <w:t>Sản</w:t>
            </w:r>
            <w:proofErr w:type="spellEnd"/>
            <w:r w:rsidRPr="00D05A9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05A90">
              <w:rPr>
                <w:rFonts w:ascii="Times New Roman" w:hAnsi="Times New Roman" w:cs="Times New Roman"/>
                <w:b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0" w:type="auto"/>
            <w:vAlign w:val="center"/>
          </w:tcPr>
          <w:p w14:paraId="2795160F" w14:textId="77777777" w:rsidR="004C6125" w:rsidRPr="00D05A90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05A90">
              <w:rPr>
                <w:rFonts w:ascii="Times New Roman" w:hAnsi="Times New Roman" w:cs="Times New Roman"/>
                <w:b/>
                <w:sz w:val="26"/>
                <w:szCs w:val="26"/>
              </w:rPr>
              <w:t>TRL 2030</w:t>
            </w:r>
          </w:p>
        </w:tc>
        <w:tc>
          <w:tcPr>
            <w:tcW w:w="0" w:type="auto"/>
            <w:vAlign w:val="center"/>
          </w:tcPr>
          <w:p w14:paraId="1D7C1677" w14:textId="77777777" w:rsidR="004C6125" w:rsidRPr="00D05A90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05A90">
              <w:rPr>
                <w:rFonts w:ascii="Times New Roman" w:hAnsi="Times New Roman" w:cs="Times New Roman"/>
                <w:b/>
                <w:sz w:val="26"/>
                <w:szCs w:val="26"/>
              </w:rPr>
              <w:t>TRL 2033</w:t>
            </w:r>
          </w:p>
        </w:tc>
        <w:tc>
          <w:tcPr>
            <w:tcW w:w="0" w:type="auto"/>
            <w:vAlign w:val="center"/>
          </w:tcPr>
          <w:p w14:paraId="3C76A4FA" w14:textId="77777777" w:rsidR="004C6125" w:rsidRPr="00D05A90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05A90">
              <w:rPr>
                <w:rFonts w:ascii="Times New Roman" w:hAnsi="Times New Roman" w:cs="Times New Roman"/>
                <w:b/>
                <w:sz w:val="26"/>
                <w:szCs w:val="26"/>
              </w:rPr>
              <w:t>TRL 2035</w:t>
            </w:r>
          </w:p>
        </w:tc>
        <w:tc>
          <w:tcPr>
            <w:tcW w:w="0" w:type="auto"/>
            <w:vAlign w:val="center"/>
          </w:tcPr>
          <w:p w14:paraId="2EA3EB2E" w14:textId="77777777" w:rsidR="004C6125" w:rsidRPr="00D05A90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05A90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D05A9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05A90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  <w:r w:rsidRPr="00D05A9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05A90">
              <w:rPr>
                <w:rFonts w:ascii="Times New Roman" w:hAnsi="Times New Roman" w:cs="Times New Roman"/>
                <w:b/>
                <w:sz w:val="26"/>
                <w:szCs w:val="26"/>
              </w:rPr>
              <w:t>chính</w:t>
            </w:r>
            <w:proofErr w:type="spellEnd"/>
          </w:p>
        </w:tc>
      </w:tr>
      <w:tr w:rsidR="004C6125" w:rsidRPr="00E6791A" w14:paraId="28C5DA95" w14:textId="77777777" w:rsidTr="00D05A90">
        <w:tc>
          <w:tcPr>
            <w:tcW w:w="0" w:type="auto"/>
            <w:vAlign w:val="center"/>
          </w:tcPr>
          <w:p w14:paraId="5558D70D" w14:textId="77777777" w:rsidR="004C6125" w:rsidRPr="00D05A90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05A90">
              <w:rPr>
                <w:rFonts w:ascii="Times New Roman" w:hAnsi="Times New Roman" w:cs="Times New Roman"/>
                <w:sz w:val="26"/>
                <w:szCs w:val="26"/>
              </w:rPr>
              <w:t>MK-300 (IoT Gateway Advanced)</w:t>
            </w:r>
          </w:p>
        </w:tc>
        <w:tc>
          <w:tcPr>
            <w:tcW w:w="0" w:type="auto"/>
            <w:vAlign w:val="center"/>
          </w:tcPr>
          <w:p w14:paraId="4C3EFC8B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6-7</w:t>
            </w:r>
          </w:p>
        </w:tc>
        <w:tc>
          <w:tcPr>
            <w:tcW w:w="0" w:type="auto"/>
            <w:vAlign w:val="center"/>
          </w:tcPr>
          <w:p w14:paraId="276B2CC6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vAlign w:val="center"/>
          </w:tcPr>
          <w:p w14:paraId="55A17E52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8-9</w:t>
            </w:r>
          </w:p>
        </w:tc>
        <w:tc>
          <w:tcPr>
            <w:tcW w:w="0" w:type="auto"/>
            <w:vAlign w:val="center"/>
          </w:tcPr>
          <w:p w14:paraId="2F77FA30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R&amp;D → Pilot → Scale (AI/ML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sâu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4C6125" w:rsidRPr="00E6791A" w14:paraId="25EA2E7E" w14:textId="77777777" w:rsidTr="00D05A90">
        <w:tc>
          <w:tcPr>
            <w:tcW w:w="0" w:type="auto"/>
            <w:vAlign w:val="center"/>
          </w:tcPr>
          <w:p w14:paraId="495F431F" w14:textId="77777777" w:rsidR="004C6125" w:rsidRPr="00D05A90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05A90">
              <w:rPr>
                <w:rFonts w:ascii="Times New Roman" w:hAnsi="Times New Roman" w:cs="Times New Roman"/>
                <w:sz w:val="26"/>
                <w:szCs w:val="26"/>
              </w:rPr>
              <w:t>AMR-1000 (Heavy Duty)</w:t>
            </w:r>
          </w:p>
        </w:tc>
        <w:tc>
          <w:tcPr>
            <w:tcW w:w="0" w:type="auto"/>
            <w:vAlign w:val="center"/>
          </w:tcPr>
          <w:p w14:paraId="669ED08E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6-7</w:t>
            </w:r>
          </w:p>
        </w:tc>
        <w:tc>
          <w:tcPr>
            <w:tcW w:w="0" w:type="auto"/>
            <w:vAlign w:val="center"/>
          </w:tcPr>
          <w:p w14:paraId="75B3BEAF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7-8</w:t>
            </w:r>
          </w:p>
        </w:tc>
        <w:tc>
          <w:tcPr>
            <w:tcW w:w="0" w:type="auto"/>
            <w:vAlign w:val="center"/>
          </w:tcPr>
          <w:p w14:paraId="0BA73D62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vAlign w:val="center"/>
          </w:tcPr>
          <w:p w14:paraId="29EA8B2E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R&amp;D → Pilot → Scale (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1.000-1.500 kg)</w:t>
            </w:r>
          </w:p>
        </w:tc>
      </w:tr>
      <w:tr w:rsidR="004C6125" w:rsidRPr="00E6791A" w14:paraId="64ABBBF8" w14:textId="77777777" w:rsidTr="00D05A90">
        <w:tc>
          <w:tcPr>
            <w:tcW w:w="0" w:type="auto"/>
            <w:vAlign w:val="center"/>
          </w:tcPr>
          <w:p w14:paraId="240655E4" w14:textId="77777777" w:rsidR="004C6125" w:rsidRPr="00D05A90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05A90">
              <w:rPr>
                <w:rFonts w:ascii="Times New Roman" w:hAnsi="Times New Roman" w:cs="Times New Roman"/>
                <w:sz w:val="26"/>
                <w:szCs w:val="26"/>
              </w:rPr>
              <w:t>AGV-500 (Laser Navigation)</w:t>
            </w:r>
          </w:p>
        </w:tc>
        <w:tc>
          <w:tcPr>
            <w:tcW w:w="0" w:type="auto"/>
            <w:vAlign w:val="center"/>
          </w:tcPr>
          <w:p w14:paraId="2219D58F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vAlign w:val="center"/>
          </w:tcPr>
          <w:p w14:paraId="54229E99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vAlign w:val="center"/>
          </w:tcPr>
          <w:p w14:paraId="4F2B30A4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vAlign w:val="center"/>
          </w:tcPr>
          <w:p w14:paraId="46F5F458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Pilot → Scale (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magnetic tape)</w:t>
            </w:r>
          </w:p>
        </w:tc>
      </w:tr>
      <w:tr w:rsidR="004C6125" w:rsidRPr="00E6791A" w14:paraId="1CAC0EA8" w14:textId="77777777" w:rsidTr="00D05A90">
        <w:tc>
          <w:tcPr>
            <w:tcW w:w="0" w:type="auto"/>
            <w:vAlign w:val="center"/>
          </w:tcPr>
          <w:p w14:paraId="2B56F76E" w14:textId="77777777" w:rsidR="004C6125" w:rsidRPr="00D05A90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05A90">
              <w:rPr>
                <w:rFonts w:ascii="Times New Roman" w:hAnsi="Times New Roman" w:cs="Times New Roman"/>
                <w:sz w:val="26"/>
                <w:szCs w:val="26"/>
              </w:rPr>
              <w:t>OHT-100/200 (Restaurant/Pharma)</w:t>
            </w:r>
          </w:p>
        </w:tc>
        <w:tc>
          <w:tcPr>
            <w:tcW w:w="0" w:type="auto"/>
            <w:vAlign w:val="center"/>
          </w:tcPr>
          <w:p w14:paraId="425F04BD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7-8</w:t>
            </w:r>
          </w:p>
        </w:tc>
        <w:tc>
          <w:tcPr>
            <w:tcW w:w="0" w:type="auto"/>
            <w:vAlign w:val="center"/>
          </w:tcPr>
          <w:p w14:paraId="52458EF7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vAlign w:val="center"/>
          </w:tcPr>
          <w:p w14:paraId="518A7E6F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8-9</w:t>
            </w:r>
          </w:p>
        </w:tc>
        <w:tc>
          <w:tcPr>
            <w:tcW w:w="0" w:type="auto"/>
            <w:vAlign w:val="center"/>
          </w:tcPr>
          <w:p w14:paraId="492146F5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Scale → Optimize (50-100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4C6125" w:rsidRPr="00E6791A" w14:paraId="3000CBEE" w14:textId="77777777" w:rsidTr="00D05A90">
        <w:tc>
          <w:tcPr>
            <w:tcW w:w="0" w:type="auto"/>
            <w:vAlign w:val="center"/>
          </w:tcPr>
          <w:p w14:paraId="0FBAFADB" w14:textId="77777777" w:rsidR="004C6125" w:rsidRPr="00D05A90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05A90">
              <w:rPr>
                <w:rFonts w:ascii="Times New Roman" w:hAnsi="Times New Roman" w:cs="Times New Roman"/>
                <w:sz w:val="26"/>
                <w:szCs w:val="26"/>
              </w:rPr>
              <w:t>Cloud Platform (</w:t>
            </w:r>
            <w:proofErr w:type="spellStart"/>
            <w:r w:rsidRPr="00D05A90">
              <w:rPr>
                <w:rFonts w:ascii="Times New Roman" w:hAnsi="Times New Roman" w:cs="Times New Roman"/>
                <w:sz w:val="26"/>
                <w:szCs w:val="26"/>
              </w:rPr>
              <w:t>MekongOS</w:t>
            </w:r>
            <w:proofErr w:type="spellEnd"/>
            <w:r w:rsidRPr="00D05A90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</w:tcPr>
          <w:p w14:paraId="13366367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5-6</w:t>
            </w:r>
          </w:p>
        </w:tc>
        <w:tc>
          <w:tcPr>
            <w:tcW w:w="0" w:type="auto"/>
            <w:vAlign w:val="center"/>
          </w:tcPr>
          <w:p w14:paraId="2890109B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vAlign w:val="center"/>
          </w:tcPr>
          <w:p w14:paraId="39D9C7E6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vAlign w:val="center"/>
          </w:tcPr>
          <w:p w14:paraId="72D6A83B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R&amp;D → Beta → Commercial (SaaS)</w:t>
            </w:r>
          </w:p>
        </w:tc>
      </w:tr>
      <w:tr w:rsidR="004C6125" w:rsidRPr="003420BE" w14:paraId="2141506F" w14:textId="77777777" w:rsidTr="00D05A90">
        <w:tc>
          <w:tcPr>
            <w:tcW w:w="0" w:type="auto"/>
            <w:vAlign w:val="center"/>
          </w:tcPr>
          <w:p w14:paraId="299C43E7" w14:textId="77777777" w:rsidR="004C6125" w:rsidRPr="00D05A90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05A90">
              <w:rPr>
                <w:rFonts w:ascii="Times New Roman" w:hAnsi="Times New Roman" w:cs="Times New Roman"/>
                <w:sz w:val="26"/>
                <w:szCs w:val="26"/>
              </w:rPr>
              <w:t>AI/ML Module (Edge AI)</w:t>
            </w:r>
          </w:p>
        </w:tc>
        <w:tc>
          <w:tcPr>
            <w:tcW w:w="0" w:type="auto"/>
            <w:vAlign w:val="center"/>
          </w:tcPr>
          <w:p w14:paraId="6AE5B19C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5-6</w:t>
            </w:r>
          </w:p>
        </w:tc>
        <w:tc>
          <w:tcPr>
            <w:tcW w:w="0" w:type="auto"/>
            <w:vAlign w:val="center"/>
          </w:tcPr>
          <w:p w14:paraId="08DB8C76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7-8</w:t>
            </w:r>
          </w:p>
        </w:tc>
        <w:tc>
          <w:tcPr>
            <w:tcW w:w="0" w:type="auto"/>
            <w:vAlign w:val="center"/>
          </w:tcPr>
          <w:p w14:paraId="69A835CD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vAlign w:val="center"/>
          </w:tcPr>
          <w:p w14:paraId="7524D661" w14:textId="77777777" w:rsidR="004C6125" w:rsidRPr="003420BE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nb-NO"/>
              </w:rPr>
            </w:pPr>
            <w:r w:rsidRPr="003420BE">
              <w:rPr>
                <w:rFonts w:ascii="Times New Roman" w:hAnsi="Times New Roman" w:cs="Times New Roman"/>
                <w:sz w:val="26"/>
                <w:szCs w:val="26"/>
                <w:lang w:val="nb-NO"/>
              </w:rPr>
              <w:t>R&amp;D → Integrate vào MK-300, AMR-1000</w:t>
            </w:r>
          </w:p>
        </w:tc>
      </w:tr>
      <w:tr w:rsidR="004C6125" w:rsidRPr="00E6791A" w14:paraId="191427BA" w14:textId="77777777" w:rsidTr="00D05A90">
        <w:tc>
          <w:tcPr>
            <w:tcW w:w="0" w:type="auto"/>
            <w:vAlign w:val="center"/>
          </w:tcPr>
          <w:p w14:paraId="61B77C47" w14:textId="77777777" w:rsidR="004C6125" w:rsidRPr="00D05A90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05A90">
              <w:rPr>
                <w:rFonts w:ascii="Times New Roman" w:hAnsi="Times New Roman" w:cs="Times New Roman"/>
                <w:sz w:val="26"/>
                <w:szCs w:val="26"/>
              </w:rPr>
              <w:t>Digital Twin Platform</w:t>
            </w:r>
          </w:p>
        </w:tc>
        <w:tc>
          <w:tcPr>
            <w:tcW w:w="0" w:type="auto"/>
            <w:vAlign w:val="center"/>
          </w:tcPr>
          <w:p w14:paraId="57279458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4-5</w:t>
            </w:r>
          </w:p>
        </w:tc>
        <w:tc>
          <w:tcPr>
            <w:tcW w:w="0" w:type="auto"/>
            <w:vAlign w:val="center"/>
          </w:tcPr>
          <w:p w14:paraId="2472EB08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6-7</w:t>
            </w:r>
          </w:p>
        </w:tc>
        <w:tc>
          <w:tcPr>
            <w:tcW w:w="0" w:type="auto"/>
            <w:vAlign w:val="center"/>
          </w:tcPr>
          <w:p w14:paraId="67AF5D6F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7-8</w:t>
            </w:r>
          </w:p>
        </w:tc>
        <w:tc>
          <w:tcPr>
            <w:tcW w:w="0" w:type="auto"/>
            <w:vAlign w:val="center"/>
          </w:tcPr>
          <w:p w14:paraId="4DA048C2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R&amp;D → Pilot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10-20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</w:p>
        </w:tc>
      </w:tr>
    </w:tbl>
    <w:p w14:paraId="3544B79A" w14:textId="54357AC9" w:rsidR="004C6125" w:rsidRPr="00D05A90" w:rsidRDefault="000B00A9" w:rsidP="00D05A90">
      <w:pPr>
        <w:pStyle w:val="ListParagraph"/>
        <w:numPr>
          <w:ilvl w:val="0"/>
          <w:numId w:val="1"/>
        </w:numPr>
        <w:spacing w:before="240" w:after="0" w:line="312" w:lineRule="auto"/>
        <w:ind w:hanging="153"/>
        <w:rPr>
          <w:rFonts w:ascii="Times New Roman" w:hAnsi="Times New Roman" w:cs="Times New Roman"/>
          <w:sz w:val="26"/>
          <w:szCs w:val="26"/>
        </w:rPr>
      </w:pPr>
      <w:proofErr w:type="spellStart"/>
      <w:r w:rsidRPr="00D05A90">
        <w:rPr>
          <w:rFonts w:ascii="Times New Roman" w:hAnsi="Times New Roman" w:cs="Times New Roman"/>
          <w:b/>
          <w:sz w:val="26"/>
          <w:szCs w:val="26"/>
        </w:rPr>
        <w:t>Giai</w:t>
      </w:r>
      <w:proofErr w:type="spellEnd"/>
      <w:r w:rsidRPr="00D05A9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05A90">
        <w:rPr>
          <w:rFonts w:ascii="Times New Roman" w:hAnsi="Times New Roman" w:cs="Times New Roman"/>
          <w:b/>
          <w:sz w:val="26"/>
          <w:szCs w:val="26"/>
        </w:rPr>
        <w:t>đoạn</w:t>
      </w:r>
      <w:proofErr w:type="spellEnd"/>
      <w:r w:rsidRPr="00D05A90">
        <w:rPr>
          <w:rFonts w:ascii="Times New Roman" w:hAnsi="Times New Roman" w:cs="Times New Roman"/>
          <w:b/>
          <w:sz w:val="26"/>
          <w:szCs w:val="26"/>
        </w:rPr>
        <w:t xml:space="preserve"> 3 (2036-2075): Market Leadership (TRL 9)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1"/>
        <w:gridCol w:w="1147"/>
        <w:gridCol w:w="1147"/>
        <w:gridCol w:w="1147"/>
        <w:gridCol w:w="3575"/>
      </w:tblGrid>
      <w:tr w:rsidR="004C6125" w:rsidRPr="00E6791A" w14:paraId="2D36CA23" w14:textId="77777777" w:rsidTr="00D05A90">
        <w:trPr>
          <w:jc w:val="center"/>
        </w:trPr>
        <w:tc>
          <w:tcPr>
            <w:tcW w:w="0" w:type="auto"/>
            <w:vAlign w:val="center"/>
          </w:tcPr>
          <w:p w14:paraId="28446F28" w14:textId="77777777" w:rsidR="004C6125" w:rsidRPr="00D05A90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05A90">
              <w:rPr>
                <w:rFonts w:ascii="Times New Roman" w:hAnsi="Times New Roman" w:cs="Times New Roman"/>
                <w:b/>
                <w:sz w:val="26"/>
                <w:szCs w:val="26"/>
              </w:rPr>
              <w:t>Sản</w:t>
            </w:r>
            <w:proofErr w:type="spellEnd"/>
            <w:r w:rsidRPr="00D05A9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05A90">
              <w:rPr>
                <w:rFonts w:ascii="Times New Roman" w:hAnsi="Times New Roman" w:cs="Times New Roman"/>
                <w:b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0" w:type="auto"/>
            <w:vAlign w:val="center"/>
          </w:tcPr>
          <w:p w14:paraId="64690DB2" w14:textId="77777777" w:rsidR="004C6125" w:rsidRPr="00D05A90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05A90">
              <w:rPr>
                <w:rFonts w:ascii="Times New Roman" w:hAnsi="Times New Roman" w:cs="Times New Roman"/>
                <w:b/>
                <w:sz w:val="26"/>
                <w:szCs w:val="26"/>
              </w:rPr>
              <w:t>TRL 2040</w:t>
            </w:r>
          </w:p>
        </w:tc>
        <w:tc>
          <w:tcPr>
            <w:tcW w:w="0" w:type="auto"/>
            <w:vAlign w:val="center"/>
          </w:tcPr>
          <w:p w14:paraId="2D3F6066" w14:textId="77777777" w:rsidR="004C6125" w:rsidRPr="00D05A90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05A90">
              <w:rPr>
                <w:rFonts w:ascii="Times New Roman" w:hAnsi="Times New Roman" w:cs="Times New Roman"/>
                <w:b/>
                <w:sz w:val="26"/>
                <w:szCs w:val="26"/>
              </w:rPr>
              <w:t>TRL 2050</w:t>
            </w:r>
          </w:p>
        </w:tc>
        <w:tc>
          <w:tcPr>
            <w:tcW w:w="0" w:type="auto"/>
            <w:vAlign w:val="center"/>
          </w:tcPr>
          <w:p w14:paraId="7361F0C2" w14:textId="77777777" w:rsidR="004C6125" w:rsidRPr="00D05A90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05A90">
              <w:rPr>
                <w:rFonts w:ascii="Times New Roman" w:hAnsi="Times New Roman" w:cs="Times New Roman"/>
                <w:b/>
                <w:sz w:val="26"/>
                <w:szCs w:val="26"/>
              </w:rPr>
              <w:t>TRL 2075</w:t>
            </w:r>
          </w:p>
        </w:tc>
        <w:tc>
          <w:tcPr>
            <w:tcW w:w="0" w:type="auto"/>
            <w:vAlign w:val="center"/>
          </w:tcPr>
          <w:p w14:paraId="0F5E3C2A" w14:textId="77777777" w:rsidR="004C6125" w:rsidRPr="00D05A90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05A90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D05A9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05A90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  <w:r w:rsidRPr="00D05A9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05A90">
              <w:rPr>
                <w:rFonts w:ascii="Times New Roman" w:hAnsi="Times New Roman" w:cs="Times New Roman"/>
                <w:b/>
                <w:sz w:val="26"/>
                <w:szCs w:val="26"/>
              </w:rPr>
              <w:t>chính</w:t>
            </w:r>
            <w:proofErr w:type="spellEnd"/>
          </w:p>
        </w:tc>
      </w:tr>
      <w:tr w:rsidR="004C6125" w:rsidRPr="00E6791A" w14:paraId="65EB935E" w14:textId="77777777" w:rsidTr="00D05A90">
        <w:trPr>
          <w:jc w:val="center"/>
        </w:trPr>
        <w:tc>
          <w:tcPr>
            <w:tcW w:w="0" w:type="auto"/>
            <w:vAlign w:val="center"/>
          </w:tcPr>
          <w:p w14:paraId="29F56101" w14:textId="77777777" w:rsidR="004C6125" w:rsidRPr="00D05A90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05A90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D05A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5A90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D05A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5A9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D05A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5A9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D05A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5A90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D05A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5A90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</w:p>
        </w:tc>
        <w:tc>
          <w:tcPr>
            <w:tcW w:w="0" w:type="auto"/>
            <w:vAlign w:val="center"/>
          </w:tcPr>
          <w:p w14:paraId="4597375C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0" w:type="auto"/>
            <w:vAlign w:val="center"/>
          </w:tcPr>
          <w:p w14:paraId="55338FA6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0" w:type="auto"/>
            <w:vAlign w:val="center"/>
          </w:tcPr>
          <w:p w14:paraId="361ABB3B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0" w:type="auto"/>
            <w:vAlign w:val="center"/>
          </w:tcPr>
          <w:p w14:paraId="3A8D9DCD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Proven at scale, continuous improvement</w:t>
            </w:r>
          </w:p>
        </w:tc>
      </w:tr>
      <w:tr w:rsidR="004C6125" w:rsidRPr="00E6791A" w14:paraId="07FEA2B0" w14:textId="77777777" w:rsidTr="00D05A90">
        <w:trPr>
          <w:jc w:val="center"/>
        </w:trPr>
        <w:tc>
          <w:tcPr>
            <w:tcW w:w="0" w:type="auto"/>
            <w:vAlign w:val="center"/>
          </w:tcPr>
          <w:p w14:paraId="19816B72" w14:textId="77777777" w:rsidR="004C6125" w:rsidRPr="00D05A90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05A90">
              <w:rPr>
                <w:rFonts w:ascii="Times New Roman" w:hAnsi="Times New Roman" w:cs="Times New Roman"/>
                <w:sz w:val="26"/>
                <w:szCs w:val="26"/>
              </w:rPr>
              <w:t>Gen 2 Products (5G, 6G)</w:t>
            </w:r>
          </w:p>
        </w:tc>
        <w:tc>
          <w:tcPr>
            <w:tcW w:w="0" w:type="auto"/>
            <w:vAlign w:val="center"/>
          </w:tcPr>
          <w:p w14:paraId="1503B647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7-8</w:t>
            </w:r>
          </w:p>
        </w:tc>
        <w:tc>
          <w:tcPr>
            <w:tcW w:w="0" w:type="auto"/>
            <w:vAlign w:val="center"/>
          </w:tcPr>
          <w:p w14:paraId="4A748EAB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8-9</w:t>
            </w:r>
          </w:p>
        </w:tc>
        <w:tc>
          <w:tcPr>
            <w:tcW w:w="0" w:type="auto"/>
            <w:vAlign w:val="center"/>
          </w:tcPr>
          <w:p w14:paraId="74921DE5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0" w:type="auto"/>
            <w:vAlign w:val="center"/>
          </w:tcPr>
          <w:p w14:paraId="2491C9FD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Next-gen connectivity</w:t>
            </w:r>
          </w:p>
        </w:tc>
      </w:tr>
      <w:tr w:rsidR="004C6125" w:rsidRPr="00E6791A" w14:paraId="0566347B" w14:textId="77777777" w:rsidTr="00D05A90">
        <w:trPr>
          <w:jc w:val="center"/>
        </w:trPr>
        <w:tc>
          <w:tcPr>
            <w:tcW w:w="0" w:type="auto"/>
            <w:vAlign w:val="center"/>
          </w:tcPr>
          <w:p w14:paraId="4EB4011E" w14:textId="77777777" w:rsidR="004C6125" w:rsidRPr="00D05A90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05A90">
              <w:rPr>
                <w:rFonts w:ascii="Times New Roman" w:hAnsi="Times New Roman" w:cs="Times New Roman"/>
                <w:sz w:val="26"/>
                <w:szCs w:val="26"/>
              </w:rPr>
              <w:t>Autonomous Systems</w:t>
            </w:r>
          </w:p>
        </w:tc>
        <w:tc>
          <w:tcPr>
            <w:tcW w:w="0" w:type="auto"/>
            <w:vAlign w:val="center"/>
          </w:tcPr>
          <w:p w14:paraId="6A9BCB2A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6-7</w:t>
            </w:r>
          </w:p>
        </w:tc>
        <w:tc>
          <w:tcPr>
            <w:tcW w:w="0" w:type="auto"/>
            <w:vAlign w:val="center"/>
          </w:tcPr>
          <w:p w14:paraId="75CE0058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vAlign w:val="center"/>
          </w:tcPr>
          <w:p w14:paraId="7AF013FF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0" w:type="auto"/>
            <w:vAlign w:val="center"/>
          </w:tcPr>
          <w:p w14:paraId="673C0A5B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Fully autonomous factories</w:t>
            </w:r>
          </w:p>
        </w:tc>
      </w:tr>
      <w:tr w:rsidR="004C6125" w:rsidRPr="00E6791A" w14:paraId="78BD1956" w14:textId="77777777" w:rsidTr="00D05A90">
        <w:trPr>
          <w:jc w:val="center"/>
        </w:trPr>
        <w:tc>
          <w:tcPr>
            <w:tcW w:w="0" w:type="auto"/>
            <w:vAlign w:val="center"/>
          </w:tcPr>
          <w:p w14:paraId="3CF809FB" w14:textId="77777777" w:rsidR="004C6125" w:rsidRPr="00D05A90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05A90">
              <w:rPr>
                <w:rFonts w:ascii="Times New Roman" w:hAnsi="Times New Roman" w:cs="Times New Roman"/>
                <w:sz w:val="26"/>
                <w:szCs w:val="26"/>
              </w:rPr>
              <w:t>Quantum IoT (</w:t>
            </w:r>
            <w:proofErr w:type="spellStart"/>
            <w:r w:rsidRPr="00D05A90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D05A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5A90">
              <w:rPr>
                <w:rFonts w:ascii="Times New Roman" w:hAnsi="Times New Roman" w:cs="Times New Roman"/>
                <w:sz w:val="26"/>
                <w:szCs w:val="26"/>
              </w:rPr>
              <w:t>lai</w:t>
            </w:r>
            <w:proofErr w:type="spellEnd"/>
            <w:r w:rsidRPr="00D05A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5A90">
              <w:rPr>
                <w:rFonts w:ascii="Times New Roman" w:hAnsi="Times New Roman" w:cs="Times New Roman"/>
                <w:sz w:val="26"/>
                <w:szCs w:val="26"/>
              </w:rPr>
              <w:t>xa</w:t>
            </w:r>
            <w:proofErr w:type="spellEnd"/>
            <w:r w:rsidRPr="00D05A90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</w:tcPr>
          <w:p w14:paraId="12A3BDF9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3-4</w:t>
            </w:r>
          </w:p>
        </w:tc>
        <w:tc>
          <w:tcPr>
            <w:tcW w:w="0" w:type="auto"/>
            <w:vAlign w:val="center"/>
          </w:tcPr>
          <w:p w14:paraId="2EBBC07E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5-6</w:t>
            </w:r>
          </w:p>
        </w:tc>
        <w:tc>
          <w:tcPr>
            <w:tcW w:w="0" w:type="auto"/>
            <w:vAlign w:val="center"/>
          </w:tcPr>
          <w:p w14:paraId="73D45CBD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7-8</w:t>
            </w:r>
          </w:p>
        </w:tc>
        <w:tc>
          <w:tcPr>
            <w:tcW w:w="0" w:type="auto"/>
            <w:vAlign w:val="center"/>
          </w:tcPr>
          <w:p w14:paraId="34F6BCFE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Nghiên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nền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tảng</w:t>
            </w:r>
            <w:proofErr w:type="spellEnd"/>
          </w:p>
        </w:tc>
      </w:tr>
    </w:tbl>
    <w:p w14:paraId="0981F9DF" w14:textId="77777777" w:rsidR="004C6125" w:rsidRPr="00D05A90" w:rsidRDefault="000B00A9" w:rsidP="003F62ED">
      <w:pPr>
        <w:pStyle w:val="ListParagraph"/>
        <w:numPr>
          <w:ilvl w:val="0"/>
          <w:numId w:val="182"/>
        </w:numPr>
        <w:spacing w:before="240" w:after="0" w:line="312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proofErr w:type="spellStart"/>
      <w:r w:rsidRPr="00D05A90">
        <w:rPr>
          <w:rFonts w:ascii="Times New Roman" w:hAnsi="Times New Roman" w:cs="Times New Roman"/>
          <w:b/>
          <w:sz w:val="26"/>
          <w:szCs w:val="26"/>
        </w:rPr>
        <w:t>Chiến</w:t>
      </w:r>
      <w:proofErr w:type="spellEnd"/>
      <w:r w:rsidRPr="00D05A9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05A90">
        <w:rPr>
          <w:rFonts w:ascii="Times New Roman" w:hAnsi="Times New Roman" w:cs="Times New Roman"/>
          <w:b/>
          <w:sz w:val="26"/>
          <w:szCs w:val="26"/>
        </w:rPr>
        <w:t>lược</w:t>
      </w:r>
      <w:proofErr w:type="spellEnd"/>
      <w:r w:rsidRPr="00D05A9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05A90">
        <w:rPr>
          <w:rFonts w:ascii="Times New Roman" w:hAnsi="Times New Roman" w:cs="Times New Roman"/>
          <w:b/>
          <w:sz w:val="26"/>
          <w:szCs w:val="26"/>
        </w:rPr>
        <w:t>nâng</w:t>
      </w:r>
      <w:proofErr w:type="spellEnd"/>
      <w:r w:rsidRPr="00D05A9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05A90">
        <w:rPr>
          <w:rFonts w:ascii="Times New Roman" w:hAnsi="Times New Roman" w:cs="Times New Roman"/>
          <w:b/>
          <w:sz w:val="26"/>
          <w:szCs w:val="26"/>
        </w:rPr>
        <w:t>cao</w:t>
      </w:r>
      <w:proofErr w:type="spellEnd"/>
      <w:r w:rsidRPr="00D05A90">
        <w:rPr>
          <w:rFonts w:ascii="Times New Roman" w:hAnsi="Times New Roman" w:cs="Times New Roman"/>
          <w:b/>
          <w:sz w:val="26"/>
          <w:szCs w:val="26"/>
        </w:rPr>
        <w:t xml:space="preserve"> TRL:</w:t>
      </w:r>
    </w:p>
    <w:p w14:paraId="5A5B9CC7" w14:textId="77777777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D05A90">
        <w:rPr>
          <w:rFonts w:ascii="Times New Roman" w:hAnsi="Times New Roman" w:cs="Times New Roman"/>
          <w:sz w:val="26"/>
          <w:szCs w:val="26"/>
        </w:rPr>
        <w:t>1.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TRL 7→8 (2025-2030):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64"/>
        <w:gridCol w:w="2734"/>
        <w:gridCol w:w="1165"/>
        <w:gridCol w:w="1243"/>
        <w:gridCol w:w="2121"/>
      </w:tblGrid>
      <w:tr w:rsidR="004C6125" w:rsidRPr="00E6791A" w14:paraId="4098129B" w14:textId="77777777" w:rsidTr="00D05A90">
        <w:tc>
          <w:tcPr>
            <w:tcW w:w="0" w:type="auto"/>
            <w:vAlign w:val="center"/>
          </w:tcPr>
          <w:p w14:paraId="079A640D" w14:textId="77777777" w:rsidR="004C6125" w:rsidRPr="00D05A90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05A90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D05A9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05A90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1420" w:type="pct"/>
            <w:vAlign w:val="center"/>
          </w:tcPr>
          <w:p w14:paraId="48FCED76" w14:textId="77777777" w:rsidR="004C6125" w:rsidRPr="00D05A90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05A90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05A9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05A90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605" w:type="pct"/>
            <w:vAlign w:val="center"/>
          </w:tcPr>
          <w:p w14:paraId="2A2E9E30" w14:textId="77777777" w:rsidR="004C6125" w:rsidRPr="00D05A90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05A9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Chi </w:t>
            </w:r>
            <w:proofErr w:type="spellStart"/>
            <w:r w:rsidRPr="00D05A90">
              <w:rPr>
                <w:rFonts w:ascii="Times New Roman" w:hAnsi="Times New Roman" w:cs="Times New Roman"/>
                <w:b/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0" w:type="auto"/>
            <w:vAlign w:val="center"/>
          </w:tcPr>
          <w:p w14:paraId="59775481" w14:textId="77777777" w:rsidR="004C6125" w:rsidRPr="00D05A90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05A90">
              <w:rPr>
                <w:rFonts w:ascii="Times New Roman" w:hAnsi="Times New Roman" w:cs="Times New Roman"/>
                <w:b/>
                <w:sz w:val="26"/>
                <w:szCs w:val="26"/>
              </w:rPr>
              <w:t>Timeline</w:t>
            </w:r>
          </w:p>
        </w:tc>
        <w:tc>
          <w:tcPr>
            <w:tcW w:w="0" w:type="auto"/>
            <w:vAlign w:val="center"/>
          </w:tcPr>
          <w:p w14:paraId="51F1B420" w14:textId="77777777" w:rsidR="004C6125" w:rsidRPr="00D05A90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05A90">
              <w:rPr>
                <w:rFonts w:ascii="Times New Roman" w:hAnsi="Times New Roman" w:cs="Times New Roman"/>
                <w:b/>
                <w:sz w:val="26"/>
                <w:szCs w:val="26"/>
              </w:rPr>
              <w:t>KPI</w:t>
            </w:r>
          </w:p>
        </w:tc>
      </w:tr>
      <w:tr w:rsidR="004C6125" w:rsidRPr="00E6791A" w14:paraId="691337B5" w14:textId="77777777" w:rsidTr="00D05A90">
        <w:tc>
          <w:tcPr>
            <w:tcW w:w="0" w:type="auto"/>
            <w:vAlign w:val="center"/>
          </w:tcPr>
          <w:p w14:paraId="250E9C20" w14:textId="77777777" w:rsidR="004C6125" w:rsidRPr="00D05A90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05A90">
              <w:rPr>
                <w:rFonts w:ascii="Times New Roman" w:hAnsi="Times New Roman" w:cs="Times New Roman"/>
                <w:sz w:val="26"/>
                <w:szCs w:val="26"/>
              </w:rPr>
              <w:t>Field Testing</w:t>
            </w:r>
          </w:p>
        </w:tc>
        <w:tc>
          <w:tcPr>
            <w:tcW w:w="1420" w:type="pct"/>
            <w:vAlign w:val="center"/>
          </w:tcPr>
          <w:p w14:paraId="3C884CF8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Pilot 100+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thập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feedback</w:t>
            </w:r>
          </w:p>
        </w:tc>
        <w:tc>
          <w:tcPr>
            <w:tcW w:w="605" w:type="pct"/>
            <w:vAlign w:val="center"/>
          </w:tcPr>
          <w:p w14:paraId="53FD9BA9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0,5M USD</w:t>
            </w:r>
          </w:p>
        </w:tc>
        <w:tc>
          <w:tcPr>
            <w:tcW w:w="0" w:type="auto"/>
            <w:vAlign w:val="center"/>
          </w:tcPr>
          <w:p w14:paraId="43498CDE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2025-2027</w:t>
            </w:r>
          </w:p>
        </w:tc>
        <w:tc>
          <w:tcPr>
            <w:tcW w:w="0" w:type="auto"/>
            <w:vAlign w:val="center"/>
          </w:tcPr>
          <w:p w14:paraId="77ADFEC1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100 pilots, 10.000h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vận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</w:p>
        </w:tc>
      </w:tr>
      <w:tr w:rsidR="004C6125" w:rsidRPr="00E6791A" w14:paraId="1DE6102F" w14:textId="77777777" w:rsidTr="00D05A90">
        <w:tc>
          <w:tcPr>
            <w:tcW w:w="0" w:type="auto"/>
            <w:vAlign w:val="center"/>
          </w:tcPr>
          <w:p w14:paraId="214D15DD" w14:textId="77777777" w:rsidR="004C6125" w:rsidRPr="00D05A90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05A90">
              <w:rPr>
                <w:rFonts w:ascii="Times New Roman" w:hAnsi="Times New Roman" w:cs="Times New Roman"/>
                <w:sz w:val="26"/>
                <w:szCs w:val="26"/>
              </w:rPr>
              <w:t>Design for Manufacturing (DFM)</w:t>
            </w:r>
          </w:p>
        </w:tc>
        <w:tc>
          <w:tcPr>
            <w:tcW w:w="1420" w:type="pct"/>
            <w:vAlign w:val="center"/>
          </w:tcPr>
          <w:p w14:paraId="254C8379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loạt</w:t>
            </w:r>
            <w:proofErr w:type="spellEnd"/>
          </w:p>
        </w:tc>
        <w:tc>
          <w:tcPr>
            <w:tcW w:w="605" w:type="pct"/>
            <w:vAlign w:val="center"/>
          </w:tcPr>
          <w:p w14:paraId="035C77AD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0,8M USD</w:t>
            </w:r>
          </w:p>
        </w:tc>
        <w:tc>
          <w:tcPr>
            <w:tcW w:w="0" w:type="auto"/>
            <w:vAlign w:val="center"/>
          </w:tcPr>
          <w:p w14:paraId="0D67DC9A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2025-2028</w:t>
            </w:r>
          </w:p>
        </w:tc>
        <w:tc>
          <w:tcPr>
            <w:tcW w:w="0" w:type="auto"/>
            <w:vAlign w:val="center"/>
          </w:tcPr>
          <w:p w14:paraId="6486AEA0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30% chi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</w:p>
        </w:tc>
      </w:tr>
      <w:tr w:rsidR="004C6125" w:rsidRPr="00E6791A" w14:paraId="6875BDED" w14:textId="77777777" w:rsidTr="00D05A90">
        <w:tc>
          <w:tcPr>
            <w:tcW w:w="0" w:type="auto"/>
            <w:vAlign w:val="center"/>
          </w:tcPr>
          <w:p w14:paraId="1E07AFAC" w14:textId="77777777" w:rsidR="004C6125" w:rsidRPr="00D05A90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05A90">
              <w:rPr>
                <w:rFonts w:ascii="Times New Roman" w:hAnsi="Times New Roman" w:cs="Times New Roman"/>
                <w:sz w:val="26"/>
                <w:szCs w:val="26"/>
              </w:rPr>
              <w:t>Quality System</w:t>
            </w:r>
          </w:p>
        </w:tc>
        <w:tc>
          <w:tcPr>
            <w:tcW w:w="1420" w:type="pct"/>
            <w:vAlign w:val="center"/>
          </w:tcPr>
          <w:p w14:paraId="27EB0FBC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ISO 9001/14001/45001, QA/QC 3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lớp</w:t>
            </w:r>
            <w:proofErr w:type="spellEnd"/>
          </w:p>
        </w:tc>
        <w:tc>
          <w:tcPr>
            <w:tcW w:w="605" w:type="pct"/>
            <w:vAlign w:val="center"/>
          </w:tcPr>
          <w:p w14:paraId="7FC76640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0,6M USD</w:t>
            </w:r>
          </w:p>
        </w:tc>
        <w:tc>
          <w:tcPr>
            <w:tcW w:w="0" w:type="auto"/>
            <w:vAlign w:val="center"/>
          </w:tcPr>
          <w:p w14:paraId="1FAAA5FB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2025-2027</w:t>
            </w:r>
          </w:p>
        </w:tc>
        <w:tc>
          <w:tcPr>
            <w:tcW w:w="0" w:type="auto"/>
            <w:vAlign w:val="center"/>
          </w:tcPr>
          <w:p w14:paraId="70AE440E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Yield 99,5%, RMA &lt;0,1%</w:t>
            </w:r>
          </w:p>
        </w:tc>
      </w:tr>
      <w:tr w:rsidR="004C6125" w:rsidRPr="00E6791A" w14:paraId="36C0DA9F" w14:textId="77777777" w:rsidTr="00D05A90">
        <w:tc>
          <w:tcPr>
            <w:tcW w:w="0" w:type="auto"/>
            <w:vAlign w:val="center"/>
          </w:tcPr>
          <w:p w14:paraId="08041C38" w14:textId="77777777" w:rsidR="004C6125" w:rsidRPr="00D05A90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05A90">
              <w:rPr>
                <w:rFonts w:ascii="Times New Roman" w:hAnsi="Times New Roman" w:cs="Times New Roman"/>
                <w:sz w:val="26"/>
                <w:szCs w:val="26"/>
              </w:rPr>
              <w:t>Supply Chain</w:t>
            </w:r>
          </w:p>
        </w:tc>
        <w:tc>
          <w:tcPr>
            <w:tcW w:w="1420" w:type="pct"/>
            <w:vAlign w:val="center"/>
          </w:tcPr>
          <w:p w14:paraId="20BB5222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chuỗi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ổn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605" w:type="pct"/>
            <w:vAlign w:val="center"/>
          </w:tcPr>
          <w:p w14:paraId="4D4AA842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0,3M USD</w:t>
            </w:r>
          </w:p>
        </w:tc>
        <w:tc>
          <w:tcPr>
            <w:tcW w:w="0" w:type="auto"/>
            <w:vAlign w:val="center"/>
          </w:tcPr>
          <w:p w14:paraId="4425D7E0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2025-2029</w:t>
            </w:r>
          </w:p>
        </w:tc>
        <w:tc>
          <w:tcPr>
            <w:tcW w:w="0" w:type="auto"/>
            <w:vAlign w:val="center"/>
          </w:tcPr>
          <w:p w14:paraId="7AD7756D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3-5 suppliers/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</w:tr>
      <w:tr w:rsidR="004C6125" w:rsidRPr="00E6791A" w14:paraId="2BE4C9D9" w14:textId="77777777" w:rsidTr="00D05A90">
        <w:tc>
          <w:tcPr>
            <w:tcW w:w="0" w:type="auto"/>
            <w:vAlign w:val="center"/>
          </w:tcPr>
          <w:p w14:paraId="1F8FE1B3" w14:textId="77777777" w:rsidR="004C6125" w:rsidRPr="00D05A90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05A90">
              <w:rPr>
                <w:rFonts w:ascii="Times New Roman" w:hAnsi="Times New Roman" w:cs="Times New Roman"/>
                <w:sz w:val="26"/>
                <w:szCs w:val="26"/>
              </w:rPr>
              <w:t>Certification</w:t>
            </w:r>
          </w:p>
        </w:tc>
        <w:tc>
          <w:tcPr>
            <w:tcW w:w="1420" w:type="pct"/>
            <w:vAlign w:val="center"/>
          </w:tcPr>
          <w:p w14:paraId="6DD264FE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CE, RoHS, REACH, IEC 61000</w:t>
            </w:r>
          </w:p>
        </w:tc>
        <w:tc>
          <w:tcPr>
            <w:tcW w:w="605" w:type="pct"/>
            <w:vAlign w:val="center"/>
          </w:tcPr>
          <w:p w14:paraId="3B7963BA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0,4M USD</w:t>
            </w:r>
          </w:p>
        </w:tc>
        <w:tc>
          <w:tcPr>
            <w:tcW w:w="0" w:type="auto"/>
            <w:vAlign w:val="center"/>
          </w:tcPr>
          <w:p w14:paraId="3AF3AF5C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2026-2028</w:t>
            </w:r>
          </w:p>
        </w:tc>
        <w:tc>
          <w:tcPr>
            <w:tcW w:w="0" w:type="auto"/>
            <w:vAlign w:val="center"/>
          </w:tcPr>
          <w:p w14:paraId="319B3FA1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5 certifications</w:t>
            </w:r>
          </w:p>
        </w:tc>
      </w:tr>
      <w:tr w:rsidR="004C6125" w:rsidRPr="00E6791A" w14:paraId="0539F7FD" w14:textId="77777777" w:rsidTr="00D05A90">
        <w:tc>
          <w:tcPr>
            <w:tcW w:w="0" w:type="auto"/>
            <w:vAlign w:val="center"/>
          </w:tcPr>
          <w:p w14:paraId="032052D1" w14:textId="77777777" w:rsidR="004C6125" w:rsidRPr="00D05A90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05A90">
              <w:rPr>
                <w:rFonts w:ascii="Times New Roman" w:hAnsi="Times New Roman" w:cs="Times New Roman"/>
                <w:sz w:val="26"/>
                <w:szCs w:val="26"/>
              </w:rPr>
              <w:t>Training</w:t>
            </w:r>
          </w:p>
        </w:tc>
        <w:tc>
          <w:tcPr>
            <w:tcW w:w="1420" w:type="pct"/>
            <w:vAlign w:val="center"/>
          </w:tcPr>
          <w:p w14:paraId="0A15CC42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Đào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, service</w:t>
            </w:r>
          </w:p>
        </w:tc>
        <w:tc>
          <w:tcPr>
            <w:tcW w:w="605" w:type="pct"/>
            <w:vAlign w:val="center"/>
          </w:tcPr>
          <w:p w14:paraId="0149B987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0,2M USD</w:t>
            </w:r>
          </w:p>
        </w:tc>
        <w:tc>
          <w:tcPr>
            <w:tcW w:w="0" w:type="auto"/>
            <w:vAlign w:val="center"/>
          </w:tcPr>
          <w:p w14:paraId="045F2756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2025-2029</w:t>
            </w:r>
          </w:p>
        </w:tc>
        <w:tc>
          <w:tcPr>
            <w:tcW w:w="0" w:type="auto"/>
            <w:vAlign w:val="center"/>
          </w:tcPr>
          <w:p w14:paraId="5174B469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150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, 200h/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</w:p>
        </w:tc>
      </w:tr>
    </w:tbl>
    <w:p w14:paraId="1BEB53AB" w14:textId="77777777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Tổng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chi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phí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TRL 7→8: 2,8M USD (2025-2030)</w:t>
      </w:r>
    </w:p>
    <w:p w14:paraId="34F97A61" w14:textId="77777777" w:rsidR="00D05A90" w:rsidRDefault="00D05A90" w:rsidP="00D05A90">
      <w:pPr>
        <w:spacing w:before="120" w:after="0" w:line="312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2DF587C9" w14:textId="4E552F04" w:rsidR="004C6125" w:rsidRPr="00E6791A" w:rsidRDefault="000B00A9" w:rsidP="00D05A90">
      <w:pPr>
        <w:spacing w:before="120" w:after="0" w:line="312" w:lineRule="auto"/>
        <w:rPr>
          <w:rFonts w:ascii="Times New Roman" w:hAnsi="Times New Roman" w:cs="Times New Roman"/>
          <w:sz w:val="26"/>
          <w:szCs w:val="26"/>
        </w:rPr>
      </w:pPr>
      <w:r w:rsidRPr="00D05A90">
        <w:rPr>
          <w:rFonts w:ascii="Times New Roman" w:hAnsi="Times New Roman" w:cs="Times New Roman"/>
          <w:sz w:val="26"/>
          <w:szCs w:val="26"/>
        </w:rPr>
        <w:t>2.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TRL 8→9 (2030-2035):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52"/>
        <w:gridCol w:w="2686"/>
        <w:gridCol w:w="975"/>
        <w:gridCol w:w="1249"/>
        <w:gridCol w:w="2665"/>
      </w:tblGrid>
      <w:tr w:rsidR="004C6125" w:rsidRPr="00E6791A" w14:paraId="58297AC2" w14:textId="77777777" w:rsidTr="00D05A90">
        <w:tc>
          <w:tcPr>
            <w:tcW w:w="0" w:type="auto"/>
            <w:vAlign w:val="center"/>
          </w:tcPr>
          <w:p w14:paraId="3F66FA7E" w14:textId="77777777" w:rsidR="004C6125" w:rsidRPr="00D05A90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05A90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D05A9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05A90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</w:tcPr>
          <w:p w14:paraId="6CA490C2" w14:textId="77777777" w:rsidR="004C6125" w:rsidRPr="00D05A90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05A90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05A9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05A90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0" w:type="auto"/>
            <w:vAlign w:val="center"/>
          </w:tcPr>
          <w:p w14:paraId="00524C48" w14:textId="77777777" w:rsidR="004C6125" w:rsidRPr="00D05A90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05A9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Chi </w:t>
            </w:r>
            <w:proofErr w:type="spellStart"/>
            <w:r w:rsidRPr="00D05A90">
              <w:rPr>
                <w:rFonts w:ascii="Times New Roman" w:hAnsi="Times New Roman" w:cs="Times New Roman"/>
                <w:b/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0" w:type="auto"/>
            <w:vAlign w:val="center"/>
          </w:tcPr>
          <w:p w14:paraId="7045058C" w14:textId="77777777" w:rsidR="004C6125" w:rsidRPr="00D05A90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05A90">
              <w:rPr>
                <w:rFonts w:ascii="Times New Roman" w:hAnsi="Times New Roman" w:cs="Times New Roman"/>
                <w:b/>
                <w:sz w:val="26"/>
                <w:szCs w:val="26"/>
              </w:rPr>
              <w:t>Timeline</w:t>
            </w:r>
          </w:p>
        </w:tc>
        <w:tc>
          <w:tcPr>
            <w:tcW w:w="0" w:type="auto"/>
            <w:vAlign w:val="center"/>
          </w:tcPr>
          <w:p w14:paraId="22F2D030" w14:textId="77777777" w:rsidR="004C6125" w:rsidRPr="00D05A90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05A90">
              <w:rPr>
                <w:rFonts w:ascii="Times New Roman" w:hAnsi="Times New Roman" w:cs="Times New Roman"/>
                <w:b/>
                <w:sz w:val="26"/>
                <w:szCs w:val="26"/>
              </w:rPr>
              <w:t>KPI</w:t>
            </w:r>
          </w:p>
        </w:tc>
      </w:tr>
      <w:tr w:rsidR="004C6125" w:rsidRPr="00E6791A" w14:paraId="2CC21F25" w14:textId="77777777" w:rsidTr="00D05A90">
        <w:tc>
          <w:tcPr>
            <w:tcW w:w="0" w:type="auto"/>
            <w:vAlign w:val="center"/>
          </w:tcPr>
          <w:p w14:paraId="4A573C98" w14:textId="77777777" w:rsidR="004C6125" w:rsidRPr="00D05A90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05A90">
              <w:rPr>
                <w:rFonts w:ascii="Times New Roman" w:hAnsi="Times New Roman" w:cs="Times New Roman"/>
                <w:sz w:val="26"/>
                <w:szCs w:val="26"/>
              </w:rPr>
              <w:t>Scale Production</w:t>
            </w:r>
          </w:p>
        </w:tc>
        <w:tc>
          <w:tcPr>
            <w:tcW w:w="0" w:type="auto"/>
            <w:vAlign w:val="center"/>
          </w:tcPr>
          <w:p w14:paraId="0FBC5E13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suất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5.000→15.000 unit/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0" w:type="auto"/>
            <w:vAlign w:val="center"/>
          </w:tcPr>
          <w:p w14:paraId="4871C3FC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3,0M USD</w:t>
            </w:r>
          </w:p>
        </w:tc>
        <w:tc>
          <w:tcPr>
            <w:tcW w:w="0" w:type="auto"/>
            <w:vAlign w:val="center"/>
          </w:tcPr>
          <w:p w14:paraId="4F788685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2030-2035</w:t>
            </w:r>
          </w:p>
        </w:tc>
        <w:tc>
          <w:tcPr>
            <w:tcW w:w="0" w:type="auto"/>
            <w:vAlign w:val="center"/>
          </w:tcPr>
          <w:p w14:paraId="5DCD6C57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Capacity 15K, OEE 80% (</w:t>
            </w:r>
            <w:proofErr w:type="spellStart"/>
            <w:r w:rsidRPr="00E6791A">
              <w:rPr>
                <w:rFonts w:ascii="Times New Roman" w:hAnsi="Times New Roman" w:cs="Times New Roman"/>
                <w:i/>
                <w:sz w:val="26"/>
                <w:szCs w:val="26"/>
              </w:rPr>
              <w:t>Cập</w:t>
            </w:r>
            <w:proofErr w:type="spellEnd"/>
            <w:r w:rsidRPr="00E6791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i/>
                <w:sz w:val="26"/>
                <w:szCs w:val="26"/>
              </w:rPr>
              <w:t>nhật</w:t>
            </w:r>
            <w:proofErr w:type="spellEnd"/>
            <w:r w:rsidRPr="00E6791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so </w:t>
            </w:r>
            <w:proofErr w:type="spellStart"/>
            <w:r w:rsidRPr="00E6791A">
              <w:rPr>
                <w:rFonts w:ascii="Times New Roman" w:hAnsi="Times New Roman" w:cs="Times New Roman"/>
                <w:i/>
                <w:sz w:val="26"/>
                <w:szCs w:val="26"/>
              </w:rPr>
              <w:t>với</w:t>
            </w:r>
            <w:proofErr w:type="spellEnd"/>
            <w:r w:rsidRPr="00E6791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V5</w:t>
            </w: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4C6125" w:rsidRPr="00E6791A" w14:paraId="063BB9C4" w14:textId="77777777" w:rsidTr="00D05A90">
        <w:tc>
          <w:tcPr>
            <w:tcW w:w="0" w:type="auto"/>
            <w:vAlign w:val="center"/>
          </w:tcPr>
          <w:p w14:paraId="2E31AA9B" w14:textId="77777777" w:rsidR="004C6125" w:rsidRPr="00D05A90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05A90">
              <w:rPr>
                <w:rFonts w:ascii="Times New Roman" w:hAnsi="Times New Roman" w:cs="Times New Roman"/>
                <w:sz w:val="26"/>
                <w:szCs w:val="26"/>
              </w:rPr>
              <w:t>Continuous Improvement</w:t>
            </w:r>
          </w:p>
        </w:tc>
        <w:tc>
          <w:tcPr>
            <w:tcW w:w="0" w:type="auto"/>
            <w:vAlign w:val="center"/>
          </w:tcPr>
          <w:p w14:paraId="426ABFD2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Kaizen, Lean, Six Sigma</w:t>
            </w:r>
          </w:p>
        </w:tc>
        <w:tc>
          <w:tcPr>
            <w:tcW w:w="0" w:type="auto"/>
            <w:vAlign w:val="center"/>
          </w:tcPr>
          <w:p w14:paraId="144DA805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0,5M USD</w:t>
            </w:r>
          </w:p>
        </w:tc>
        <w:tc>
          <w:tcPr>
            <w:tcW w:w="0" w:type="auto"/>
            <w:vAlign w:val="center"/>
          </w:tcPr>
          <w:p w14:paraId="02337B4C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2030-2035</w:t>
            </w:r>
          </w:p>
        </w:tc>
        <w:tc>
          <w:tcPr>
            <w:tcW w:w="0" w:type="auto"/>
            <w:vAlign w:val="center"/>
          </w:tcPr>
          <w:p w14:paraId="0C0DBDEC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20% defect rate</w:t>
            </w:r>
          </w:p>
        </w:tc>
      </w:tr>
      <w:tr w:rsidR="004C6125" w:rsidRPr="00E6791A" w14:paraId="2C849488" w14:textId="77777777" w:rsidTr="00D05A90">
        <w:tc>
          <w:tcPr>
            <w:tcW w:w="0" w:type="auto"/>
            <w:vAlign w:val="center"/>
          </w:tcPr>
          <w:p w14:paraId="3C52530F" w14:textId="77777777" w:rsidR="004C6125" w:rsidRPr="00D05A90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05A90">
              <w:rPr>
                <w:rFonts w:ascii="Times New Roman" w:hAnsi="Times New Roman" w:cs="Times New Roman"/>
                <w:sz w:val="26"/>
                <w:szCs w:val="26"/>
              </w:rPr>
              <w:t>Market Validation</w:t>
            </w:r>
          </w:p>
        </w:tc>
        <w:tc>
          <w:tcPr>
            <w:tcW w:w="0" w:type="auto"/>
            <w:vAlign w:val="center"/>
          </w:tcPr>
          <w:p w14:paraId="3D49403E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500+ customers, case studies</w:t>
            </w:r>
          </w:p>
        </w:tc>
        <w:tc>
          <w:tcPr>
            <w:tcW w:w="0" w:type="auto"/>
            <w:vAlign w:val="center"/>
          </w:tcPr>
          <w:p w14:paraId="3E325CA5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1,0M USD</w:t>
            </w:r>
          </w:p>
        </w:tc>
        <w:tc>
          <w:tcPr>
            <w:tcW w:w="0" w:type="auto"/>
            <w:vAlign w:val="center"/>
          </w:tcPr>
          <w:p w14:paraId="2D1902C7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2030-2035</w:t>
            </w:r>
          </w:p>
        </w:tc>
        <w:tc>
          <w:tcPr>
            <w:tcW w:w="0" w:type="auto"/>
            <w:vAlign w:val="center"/>
          </w:tcPr>
          <w:p w14:paraId="338C6828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500 customers, 95% satisfaction</w:t>
            </w:r>
          </w:p>
        </w:tc>
      </w:tr>
      <w:tr w:rsidR="004C6125" w:rsidRPr="00E6791A" w14:paraId="58F25910" w14:textId="77777777" w:rsidTr="00D05A90">
        <w:tc>
          <w:tcPr>
            <w:tcW w:w="0" w:type="auto"/>
            <w:vAlign w:val="center"/>
          </w:tcPr>
          <w:p w14:paraId="7543029D" w14:textId="77777777" w:rsidR="004C6125" w:rsidRPr="00D05A90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05A90">
              <w:rPr>
                <w:rFonts w:ascii="Times New Roman" w:hAnsi="Times New Roman" w:cs="Times New Roman"/>
                <w:sz w:val="26"/>
                <w:szCs w:val="26"/>
              </w:rPr>
              <w:t>Partnership Expansion</w:t>
            </w:r>
          </w:p>
        </w:tc>
        <w:tc>
          <w:tcPr>
            <w:tcW w:w="0" w:type="auto"/>
            <w:vAlign w:val="center"/>
          </w:tcPr>
          <w:p w14:paraId="26C83FBE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OEM, SI, distributor network</w:t>
            </w:r>
          </w:p>
        </w:tc>
        <w:tc>
          <w:tcPr>
            <w:tcW w:w="0" w:type="auto"/>
            <w:vAlign w:val="center"/>
          </w:tcPr>
          <w:p w14:paraId="6B42157E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0,8M USD</w:t>
            </w:r>
          </w:p>
        </w:tc>
        <w:tc>
          <w:tcPr>
            <w:tcW w:w="0" w:type="auto"/>
            <w:vAlign w:val="center"/>
          </w:tcPr>
          <w:p w14:paraId="613F68D3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2030-2035</w:t>
            </w:r>
          </w:p>
        </w:tc>
        <w:tc>
          <w:tcPr>
            <w:tcW w:w="0" w:type="auto"/>
            <w:vAlign w:val="center"/>
          </w:tcPr>
          <w:p w14:paraId="58A54FC7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20 partners, 30%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</w:p>
        </w:tc>
      </w:tr>
      <w:tr w:rsidR="004C6125" w:rsidRPr="00E6791A" w14:paraId="5BE3260E" w14:textId="77777777" w:rsidTr="00D05A90">
        <w:tc>
          <w:tcPr>
            <w:tcW w:w="0" w:type="auto"/>
            <w:vAlign w:val="center"/>
          </w:tcPr>
          <w:p w14:paraId="644F977F" w14:textId="77777777" w:rsidR="004C6125" w:rsidRPr="00D05A90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05A90">
              <w:rPr>
                <w:rFonts w:ascii="Times New Roman" w:hAnsi="Times New Roman" w:cs="Times New Roman"/>
                <w:sz w:val="26"/>
                <w:szCs w:val="26"/>
              </w:rPr>
              <w:t>IP Protection</w:t>
            </w:r>
          </w:p>
        </w:tc>
        <w:tc>
          <w:tcPr>
            <w:tcW w:w="0" w:type="auto"/>
            <w:vAlign w:val="center"/>
          </w:tcPr>
          <w:p w14:paraId="5C73D76D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8-15 patents</w:t>
            </w:r>
          </w:p>
        </w:tc>
        <w:tc>
          <w:tcPr>
            <w:tcW w:w="0" w:type="auto"/>
            <w:vAlign w:val="center"/>
          </w:tcPr>
          <w:p w14:paraId="631C46D7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0,3M USD</w:t>
            </w:r>
          </w:p>
        </w:tc>
        <w:tc>
          <w:tcPr>
            <w:tcW w:w="0" w:type="auto"/>
            <w:vAlign w:val="center"/>
          </w:tcPr>
          <w:p w14:paraId="4ED68291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2030-2035</w:t>
            </w:r>
          </w:p>
        </w:tc>
        <w:tc>
          <w:tcPr>
            <w:tcW w:w="0" w:type="auto"/>
            <w:vAlign w:val="center"/>
          </w:tcPr>
          <w:p w14:paraId="165BD410" w14:textId="77777777" w:rsidR="004C6125" w:rsidRPr="00E6791A" w:rsidRDefault="000B00A9" w:rsidP="00D05A9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15 patents granted</w:t>
            </w:r>
          </w:p>
        </w:tc>
      </w:tr>
    </w:tbl>
    <w:p w14:paraId="3437C26D" w14:textId="77777777" w:rsidR="004C6125" w:rsidRPr="00E6791A" w:rsidRDefault="000B00A9" w:rsidP="003F62ED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Tổng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chi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phí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TRL 8→9: 5,6M USD (2030-2035)</w:t>
      </w:r>
    </w:p>
    <w:p w14:paraId="2C61BD03" w14:textId="77777777" w:rsidR="00D05A90" w:rsidRDefault="00D05A90" w:rsidP="003F62ED">
      <w:pPr>
        <w:spacing w:after="0" w:line="312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5A2A932F" w14:textId="0172CE51" w:rsidR="004C6125" w:rsidRPr="00E6791A" w:rsidRDefault="000B00A9" w:rsidP="003F62ED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Rủi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ro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giảm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thiểu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9"/>
        <w:gridCol w:w="1225"/>
        <w:gridCol w:w="1225"/>
        <w:gridCol w:w="4628"/>
      </w:tblGrid>
      <w:tr w:rsidR="004C6125" w:rsidRPr="00E6791A" w14:paraId="46C5727B" w14:textId="77777777">
        <w:tc>
          <w:tcPr>
            <w:tcW w:w="0" w:type="auto"/>
          </w:tcPr>
          <w:p w14:paraId="2E5D45C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Rủi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ro</w:t>
            </w:r>
            <w:proofErr w:type="spellEnd"/>
          </w:p>
        </w:tc>
        <w:tc>
          <w:tcPr>
            <w:tcW w:w="0" w:type="auto"/>
          </w:tcPr>
          <w:p w14:paraId="4B4A6C4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suất</w:t>
            </w:r>
            <w:proofErr w:type="spellEnd"/>
          </w:p>
        </w:tc>
        <w:tc>
          <w:tcPr>
            <w:tcW w:w="0" w:type="auto"/>
          </w:tcPr>
          <w:p w14:paraId="0128FE9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0" w:type="auto"/>
          </w:tcPr>
          <w:p w14:paraId="1CBAD68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Biện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pháp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thiểu</w:t>
            </w:r>
            <w:proofErr w:type="spellEnd"/>
          </w:p>
        </w:tc>
      </w:tr>
      <w:tr w:rsidR="004C6125" w:rsidRPr="00E6791A" w14:paraId="3EB3B1EF" w14:textId="77777777">
        <w:tc>
          <w:tcPr>
            <w:tcW w:w="0" w:type="auto"/>
          </w:tcPr>
          <w:p w14:paraId="1FC5B1D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Pilot test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thất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  <w:tc>
          <w:tcPr>
            <w:tcW w:w="0" w:type="auto"/>
          </w:tcPr>
          <w:p w14:paraId="7E43418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0" w:type="auto"/>
          </w:tcPr>
          <w:p w14:paraId="7536482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0" w:type="auto"/>
          </w:tcPr>
          <w:p w14:paraId="3E7C396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, support 24/7, quick fix</w:t>
            </w:r>
          </w:p>
        </w:tc>
      </w:tr>
      <w:tr w:rsidR="004C6125" w:rsidRPr="00E6791A" w14:paraId="1C8C89D4" w14:textId="77777777">
        <w:tc>
          <w:tcPr>
            <w:tcW w:w="0" w:type="auto"/>
          </w:tcPr>
          <w:p w14:paraId="0EBE058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Chất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lượng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không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ổn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0" w:type="auto"/>
          </w:tcPr>
          <w:p w14:paraId="2AE6CE8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0" w:type="auto"/>
          </w:tcPr>
          <w:p w14:paraId="738D091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0" w:type="auto"/>
          </w:tcPr>
          <w:p w14:paraId="04A3D77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QA/QC 3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lớp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, FMEA, continuous monitoring</w:t>
            </w:r>
          </w:p>
        </w:tc>
      </w:tr>
      <w:tr w:rsidR="004C6125" w:rsidRPr="00E6791A" w14:paraId="1BFDF95C" w14:textId="77777777">
        <w:tc>
          <w:tcPr>
            <w:tcW w:w="0" w:type="auto"/>
          </w:tcPr>
          <w:p w14:paraId="56904EF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Chi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phí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vượt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0" w:type="auto"/>
          </w:tcPr>
          <w:p w14:paraId="79319E4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0" w:type="auto"/>
          </w:tcPr>
          <w:p w14:paraId="7F933B5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0" w:type="auto"/>
          </w:tcPr>
          <w:p w14:paraId="4E57DE7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Budget control, milestone payments, reserve 15%</w:t>
            </w:r>
          </w:p>
        </w:tc>
      </w:tr>
      <w:tr w:rsidR="004C6125" w:rsidRPr="00E6791A" w14:paraId="37DC7314" w14:textId="77777777">
        <w:tc>
          <w:tcPr>
            <w:tcW w:w="0" w:type="auto"/>
          </w:tcPr>
          <w:p w14:paraId="7954038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Delay timeline</w:t>
            </w:r>
          </w:p>
        </w:tc>
        <w:tc>
          <w:tcPr>
            <w:tcW w:w="0" w:type="auto"/>
          </w:tcPr>
          <w:p w14:paraId="271757D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0" w:type="auto"/>
          </w:tcPr>
          <w:p w14:paraId="45917CD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0" w:type="auto"/>
          </w:tcPr>
          <w:p w14:paraId="796F249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PM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chuyên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, buffer 20%, fast decision making</w:t>
            </w:r>
          </w:p>
        </w:tc>
      </w:tr>
      <w:tr w:rsidR="004C6125" w:rsidRPr="00E6791A" w14:paraId="079339FF" w14:textId="77777777">
        <w:tc>
          <w:tcPr>
            <w:tcW w:w="0" w:type="auto"/>
          </w:tcPr>
          <w:p w14:paraId="1F378A3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Công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nghệ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lạc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hậu</w:t>
            </w:r>
            <w:proofErr w:type="spellEnd"/>
          </w:p>
        </w:tc>
        <w:tc>
          <w:tcPr>
            <w:tcW w:w="0" w:type="auto"/>
          </w:tcPr>
          <w:p w14:paraId="30BEA33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0" w:type="auto"/>
          </w:tcPr>
          <w:p w14:paraId="1C89690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0" w:type="auto"/>
          </w:tcPr>
          <w:p w14:paraId="5E8DF8E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R&amp;D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tục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5% DT, technology scouting, partnership</w:t>
            </w:r>
          </w:p>
        </w:tc>
      </w:tr>
    </w:tbl>
    <w:p w14:paraId="205FABD2" w14:textId="77777777" w:rsidR="00D05A90" w:rsidRDefault="00D05A90" w:rsidP="00E6791A">
      <w:pPr>
        <w:pStyle w:val="Heading3"/>
        <w:keepNext w:val="0"/>
        <w:spacing w:before="0" w:after="0" w:line="312" w:lineRule="auto"/>
        <w:rPr>
          <w:rFonts w:ascii="Times New Roman" w:hAnsi="Times New Roman" w:cs="Times New Roman"/>
          <w:b w:val="0"/>
        </w:rPr>
      </w:pPr>
      <w:r>
        <w:rPr>
          <w:rFonts w:ascii="Times New Roman" w:hAnsi="Times New Roman" w:cs="Times New Roman"/>
          <w:b w:val="0"/>
        </w:rPr>
        <w:br w:type="page"/>
      </w:r>
    </w:p>
    <w:p w14:paraId="3624B152" w14:textId="1117D8D5" w:rsidR="004C6125" w:rsidRPr="00D05A90" w:rsidRDefault="00D05A90" w:rsidP="003F62ED">
      <w:pPr>
        <w:pStyle w:val="Heading3"/>
        <w:keepNext w:val="0"/>
        <w:spacing w:before="0" w:after="0" w:line="312" w:lineRule="auto"/>
        <w:jc w:val="both"/>
        <w:rPr>
          <w:rFonts w:ascii="Times New Roman" w:hAnsi="Times New Roman" w:cs="Times New Roman"/>
        </w:rPr>
      </w:pPr>
      <w:bookmarkStart w:id="81" w:name="_Toc212283300"/>
      <w:r w:rsidRPr="00D05A90">
        <w:rPr>
          <w:rFonts w:ascii="Times New Roman" w:hAnsi="Times New Roman" w:cs="Times New Roman"/>
        </w:rPr>
        <w:t>III.1.</w:t>
      </w:r>
      <w:r w:rsidR="000B00A9" w:rsidRPr="00D05A90">
        <w:rPr>
          <w:rFonts w:ascii="Times New Roman" w:hAnsi="Times New Roman" w:cs="Times New Roman"/>
        </w:rPr>
        <w:t xml:space="preserve">3. Danh </w:t>
      </w:r>
      <w:proofErr w:type="spellStart"/>
      <w:r w:rsidR="000B00A9" w:rsidRPr="00D05A90">
        <w:rPr>
          <w:rFonts w:ascii="Times New Roman" w:hAnsi="Times New Roman" w:cs="Times New Roman"/>
        </w:rPr>
        <w:t>mục</w:t>
      </w:r>
      <w:proofErr w:type="spellEnd"/>
      <w:r w:rsidR="000B00A9" w:rsidRPr="00D05A90">
        <w:rPr>
          <w:rFonts w:ascii="Times New Roman" w:hAnsi="Times New Roman" w:cs="Times New Roman"/>
        </w:rPr>
        <w:t xml:space="preserve"> </w:t>
      </w:r>
      <w:proofErr w:type="spellStart"/>
      <w:r w:rsidR="000B00A9" w:rsidRPr="00D05A90">
        <w:rPr>
          <w:rFonts w:ascii="Times New Roman" w:hAnsi="Times New Roman" w:cs="Times New Roman"/>
        </w:rPr>
        <w:t>sản</w:t>
      </w:r>
      <w:proofErr w:type="spellEnd"/>
      <w:r w:rsidR="000B00A9" w:rsidRPr="00D05A90">
        <w:rPr>
          <w:rFonts w:ascii="Times New Roman" w:hAnsi="Times New Roman" w:cs="Times New Roman"/>
        </w:rPr>
        <w:t xml:space="preserve"> </w:t>
      </w:r>
      <w:proofErr w:type="spellStart"/>
      <w:r w:rsidR="000B00A9" w:rsidRPr="00D05A90">
        <w:rPr>
          <w:rFonts w:ascii="Times New Roman" w:hAnsi="Times New Roman" w:cs="Times New Roman"/>
        </w:rPr>
        <w:t>phẩm</w:t>
      </w:r>
      <w:proofErr w:type="spellEnd"/>
      <w:r w:rsidR="000B00A9" w:rsidRPr="00D05A90">
        <w:rPr>
          <w:rFonts w:ascii="Times New Roman" w:hAnsi="Times New Roman" w:cs="Times New Roman"/>
        </w:rPr>
        <w:t xml:space="preserve"> chi </w:t>
      </w:r>
      <w:proofErr w:type="spellStart"/>
      <w:r w:rsidR="000B00A9" w:rsidRPr="00D05A90">
        <w:rPr>
          <w:rFonts w:ascii="Times New Roman" w:hAnsi="Times New Roman" w:cs="Times New Roman"/>
        </w:rPr>
        <w:t>tiết</w:t>
      </w:r>
      <w:bookmarkEnd w:id="81"/>
      <w:proofErr w:type="spellEnd"/>
    </w:p>
    <w:p w14:paraId="38B36DC8" w14:textId="77777777" w:rsidR="004C6125" w:rsidRPr="00E6791A" w:rsidRDefault="000B00A9" w:rsidP="003F62ED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Tổng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quan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danh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mục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56876713" w14:textId="77777777" w:rsidR="004C6125" w:rsidRPr="00E6791A" w:rsidRDefault="000B00A9" w:rsidP="003F62ED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Mekong Technology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7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chia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</w:t>
      </w:r>
    </w:p>
    <w:p w14:paraId="4BEA347C" w14:textId="4A110D8D" w:rsidR="00D05A90" w:rsidRDefault="00802E3E" w:rsidP="003F62ED">
      <w:pPr>
        <w:spacing w:after="0" w:line="312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802E3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B41A78D" wp14:editId="3C67AFE6">
            <wp:extent cx="3374746" cy="809994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78159" cy="810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A2071" w14:textId="558D72E0" w:rsidR="004C6125" w:rsidRPr="003F62ED" w:rsidRDefault="00D05A90" w:rsidP="003F62ED">
      <w:pPr>
        <w:pStyle w:val="Caption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3F62ED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F62E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F62ED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F62ED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F62ED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C22F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2</w:t>
      </w:r>
      <w:r w:rsidRPr="003F62ED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="000B00A9" w:rsidRPr="003F62E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Danh </w:t>
      </w:r>
      <w:proofErr w:type="spellStart"/>
      <w:r w:rsidR="000B00A9" w:rsidRPr="003F62ED">
        <w:rPr>
          <w:rFonts w:ascii="Times New Roman" w:hAnsi="Times New Roman" w:cs="Times New Roman"/>
          <w:color w:val="000000" w:themeColor="text1"/>
          <w:sz w:val="26"/>
          <w:szCs w:val="26"/>
        </w:rPr>
        <w:t>mục</w:t>
      </w:r>
      <w:proofErr w:type="spellEnd"/>
      <w:r w:rsidR="000B00A9" w:rsidRPr="003F62E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B00A9" w:rsidRPr="003F62ED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="000B00A9" w:rsidRPr="003F62E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B00A9" w:rsidRPr="003F62ED">
        <w:rPr>
          <w:rFonts w:ascii="Times New Roman" w:hAnsi="Times New Roman" w:cs="Times New Roman"/>
          <w:color w:val="000000" w:themeColor="text1"/>
          <w:sz w:val="26"/>
          <w:szCs w:val="26"/>
        </w:rPr>
        <w:t>phẩm</w:t>
      </w:r>
      <w:proofErr w:type="spellEnd"/>
      <w:r w:rsidR="000B00A9" w:rsidRPr="003F62E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Mekong Technology</w:t>
      </w:r>
    </w:p>
    <w:p w14:paraId="050B4F0B" w14:textId="77777777" w:rsidR="004C6125" w:rsidRPr="003F62ED" w:rsidRDefault="000B00A9" w:rsidP="00DD57D9">
      <w:pPr>
        <w:pStyle w:val="ListParagraph"/>
        <w:numPr>
          <w:ilvl w:val="0"/>
          <w:numId w:val="182"/>
        </w:numPr>
        <w:spacing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3F62ED">
        <w:rPr>
          <w:rFonts w:ascii="Times New Roman" w:hAnsi="Times New Roman" w:cs="Times New Roman"/>
          <w:b/>
          <w:sz w:val="26"/>
          <w:szCs w:val="26"/>
        </w:rPr>
        <w:t>NHÓM 1: IoT Gateway &amp; Module</w:t>
      </w:r>
    </w:p>
    <w:p w14:paraId="1DE4111F" w14:textId="77777777" w:rsidR="004C6125" w:rsidRPr="00E6791A" w:rsidRDefault="000B00A9" w:rsidP="00DD57D9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F62ED">
        <w:rPr>
          <w:rFonts w:ascii="Times New Roman" w:hAnsi="Times New Roman" w:cs="Times New Roman"/>
          <w:sz w:val="26"/>
          <w:szCs w:val="26"/>
        </w:rPr>
        <w:t>1.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MK-100 (IoT Gateway Basic) -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phẩm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chủ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lực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GĐ1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4"/>
        <w:gridCol w:w="4725"/>
        <w:gridCol w:w="2828"/>
      </w:tblGrid>
      <w:tr w:rsidR="004C6125" w:rsidRPr="00E6791A" w14:paraId="071B555D" w14:textId="77777777" w:rsidTr="003F62ED">
        <w:trPr>
          <w:tblHeader/>
        </w:trPr>
        <w:tc>
          <w:tcPr>
            <w:tcW w:w="0" w:type="auto"/>
            <w:vAlign w:val="center"/>
          </w:tcPr>
          <w:p w14:paraId="5171879C" w14:textId="77777777" w:rsidR="004C6125" w:rsidRPr="003F62ED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F62E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Thông </w:t>
            </w:r>
            <w:proofErr w:type="spellStart"/>
            <w:r w:rsidRPr="003F62ED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2454" w:type="pct"/>
            <w:vAlign w:val="center"/>
          </w:tcPr>
          <w:p w14:paraId="0B6C521A" w14:textId="77777777" w:rsidR="004C6125" w:rsidRPr="003F62ED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F62E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Giá </w:t>
            </w:r>
            <w:proofErr w:type="spellStart"/>
            <w:r w:rsidRPr="003F62ED">
              <w:rPr>
                <w:rFonts w:ascii="Times New Roman" w:hAnsi="Times New Roman" w:cs="Times New Roman"/>
                <w:b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1469" w:type="pct"/>
            <w:vAlign w:val="center"/>
          </w:tcPr>
          <w:p w14:paraId="55966E89" w14:textId="77777777" w:rsidR="004C6125" w:rsidRPr="003F62ED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F62ED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3F62E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F62ED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4C6125" w:rsidRPr="00E6791A" w14:paraId="088D5BFE" w14:textId="77777777" w:rsidTr="003F62ED">
        <w:tc>
          <w:tcPr>
            <w:tcW w:w="0" w:type="auto"/>
            <w:vAlign w:val="center"/>
          </w:tcPr>
          <w:p w14:paraId="3EA69139" w14:textId="77777777" w:rsidR="004C6125" w:rsidRPr="003F62ED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</w:p>
        </w:tc>
        <w:tc>
          <w:tcPr>
            <w:tcW w:w="2454" w:type="pct"/>
            <w:vAlign w:val="center"/>
          </w:tcPr>
          <w:p w14:paraId="171E19A4" w14:textId="77777777" w:rsidR="004C6125" w:rsidRPr="00E6791A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Entry-level SMEs</w:t>
            </w:r>
          </w:p>
        </w:tc>
        <w:tc>
          <w:tcPr>
            <w:tcW w:w="1469" w:type="pct"/>
            <w:vAlign w:val="center"/>
          </w:tcPr>
          <w:p w14:paraId="78CA6B9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DNNVV 50-100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</w:p>
        </w:tc>
      </w:tr>
      <w:tr w:rsidR="004C6125" w:rsidRPr="00E6791A" w14:paraId="79CDDFE0" w14:textId="77777777" w:rsidTr="003F62ED">
        <w:tc>
          <w:tcPr>
            <w:tcW w:w="0" w:type="auto"/>
            <w:vAlign w:val="center"/>
          </w:tcPr>
          <w:p w14:paraId="320EC94F" w14:textId="77777777" w:rsidR="004C6125" w:rsidRPr="003F62ED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F62ED">
              <w:rPr>
                <w:rFonts w:ascii="Times New Roman" w:hAnsi="Times New Roman" w:cs="Times New Roman"/>
                <w:sz w:val="26"/>
                <w:szCs w:val="26"/>
              </w:rPr>
              <w:t xml:space="preserve">Giá </w:t>
            </w:r>
            <w:proofErr w:type="spellStart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</w:p>
        </w:tc>
        <w:tc>
          <w:tcPr>
            <w:tcW w:w="2454" w:type="pct"/>
            <w:vAlign w:val="center"/>
          </w:tcPr>
          <w:p w14:paraId="7C4DB1B7" w14:textId="77777777" w:rsidR="004C6125" w:rsidRPr="00E6791A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800-1.200 USD</w:t>
            </w:r>
          </w:p>
        </w:tc>
        <w:tc>
          <w:tcPr>
            <w:tcW w:w="1469" w:type="pct"/>
            <w:vAlign w:val="center"/>
          </w:tcPr>
          <w:p w14:paraId="4BA7A76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20-25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VNĐ</w:t>
            </w:r>
          </w:p>
        </w:tc>
      </w:tr>
      <w:tr w:rsidR="004C6125" w:rsidRPr="00E6791A" w14:paraId="19A745FF" w14:textId="77777777" w:rsidTr="003F62ED">
        <w:tc>
          <w:tcPr>
            <w:tcW w:w="0" w:type="auto"/>
            <w:vAlign w:val="center"/>
          </w:tcPr>
          <w:p w14:paraId="6A127CD3" w14:textId="77777777" w:rsidR="004C6125" w:rsidRPr="003F62ED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F62ED">
              <w:rPr>
                <w:rFonts w:ascii="Times New Roman" w:hAnsi="Times New Roman" w:cs="Times New Roman"/>
                <w:sz w:val="26"/>
                <w:szCs w:val="26"/>
              </w:rPr>
              <w:t>TRL</w:t>
            </w:r>
          </w:p>
        </w:tc>
        <w:tc>
          <w:tcPr>
            <w:tcW w:w="2454" w:type="pct"/>
            <w:vAlign w:val="center"/>
          </w:tcPr>
          <w:p w14:paraId="624B8C95" w14:textId="77777777" w:rsidR="004C6125" w:rsidRPr="00E6791A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 (2025) → 8 (2027)</w:t>
            </w:r>
          </w:p>
        </w:tc>
        <w:tc>
          <w:tcPr>
            <w:tcW w:w="1469" w:type="pct"/>
            <w:vAlign w:val="center"/>
          </w:tcPr>
          <w:p w14:paraId="075D197B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6125" w:rsidRPr="00E6791A" w14:paraId="4B10693B" w14:textId="77777777" w:rsidTr="003F62ED">
        <w:tc>
          <w:tcPr>
            <w:tcW w:w="0" w:type="auto"/>
            <w:vAlign w:val="center"/>
          </w:tcPr>
          <w:p w14:paraId="413517F6" w14:textId="77777777" w:rsidR="004C6125" w:rsidRPr="003F62ED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F62ED">
              <w:rPr>
                <w:rFonts w:ascii="Times New Roman" w:hAnsi="Times New Roman" w:cs="Times New Roman"/>
                <w:sz w:val="26"/>
                <w:szCs w:val="26"/>
              </w:rPr>
              <w:t xml:space="preserve">Công </w:t>
            </w:r>
            <w:proofErr w:type="spellStart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>suất</w:t>
            </w:r>
            <w:proofErr w:type="spellEnd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2454" w:type="pct"/>
            <w:vAlign w:val="center"/>
          </w:tcPr>
          <w:p w14:paraId="2CE5076B" w14:textId="77777777" w:rsidR="004C6125" w:rsidRPr="00E6791A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ARM Cortex-A53 4-core 1.2GHz</w:t>
            </w:r>
          </w:p>
        </w:tc>
        <w:tc>
          <w:tcPr>
            <w:tcW w:w="1469" w:type="pct"/>
            <w:vAlign w:val="center"/>
          </w:tcPr>
          <w:p w14:paraId="695A5F8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2GB RAM, 16GB eMMC</w:t>
            </w:r>
          </w:p>
        </w:tc>
      </w:tr>
      <w:tr w:rsidR="004C6125" w:rsidRPr="00E6791A" w14:paraId="22D9C92E" w14:textId="77777777" w:rsidTr="003F62ED">
        <w:tc>
          <w:tcPr>
            <w:tcW w:w="0" w:type="auto"/>
            <w:vAlign w:val="center"/>
          </w:tcPr>
          <w:p w14:paraId="4FA1E170" w14:textId="77777777" w:rsidR="004C6125" w:rsidRPr="003F62ED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</w:p>
        </w:tc>
        <w:tc>
          <w:tcPr>
            <w:tcW w:w="2454" w:type="pct"/>
            <w:vAlign w:val="center"/>
          </w:tcPr>
          <w:p w14:paraId="105259D6" w14:textId="77777777" w:rsidR="004C6125" w:rsidRPr="00E6791A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WiFi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2.4/5GHz, BLE 5.0, Ethernet Gigabit, 4G LTE (option)</w:t>
            </w:r>
          </w:p>
        </w:tc>
        <w:tc>
          <w:tcPr>
            <w:tcW w:w="1469" w:type="pct"/>
            <w:vAlign w:val="center"/>
          </w:tcPr>
          <w:p w14:paraId="424D198B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6125" w:rsidRPr="00E6791A" w14:paraId="5C7600D7" w14:textId="77777777" w:rsidTr="003F62ED">
        <w:tc>
          <w:tcPr>
            <w:tcW w:w="0" w:type="auto"/>
            <w:vAlign w:val="center"/>
          </w:tcPr>
          <w:p w14:paraId="1807C1D4" w14:textId="77777777" w:rsidR="004C6125" w:rsidRPr="003F62ED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F62ED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2454" w:type="pct"/>
            <w:vAlign w:val="center"/>
          </w:tcPr>
          <w:p w14:paraId="7CA3ACDE" w14:textId="77777777" w:rsidR="004C6125" w:rsidRPr="00E6791A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Modbus RTU/TCP, MQTT, HTTP/HTTPS, OPC UA (client)</w:t>
            </w:r>
          </w:p>
        </w:tc>
        <w:tc>
          <w:tcPr>
            <w:tcW w:w="1469" w:type="pct"/>
            <w:vAlign w:val="center"/>
          </w:tcPr>
          <w:p w14:paraId="2E2BAC19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6125" w:rsidRPr="00E6791A" w14:paraId="6244E07A" w14:textId="77777777" w:rsidTr="003F62ED">
        <w:tc>
          <w:tcPr>
            <w:tcW w:w="0" w:type="auto"/>
            <w:vAlign w:val="center"/>
          </w:tcPr>
          <w:p w14:paraId="360B1611" w14:textId="77777777" w:rsidR="004C6125" w:rsidRPr="003F62ED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F62ED">
              <w:rPr>
                <w:rFonts w:ascii="Times New Roman" w:hAnsi="Times New Roman" w:cs="Times New Roman"/>
                <w:sz w:val="26"/>
                <w:szCs w:val="26"/>
              </w:rPr>
              <w:t>I/O</w:t>
            </w:r>
          </w:p>
        </w:tc>
        <w:tc>
          <w:tcPr>
            <w:tcW w:w="2454" w:type="pct"/>
            <w:vAlign w:val="center"/>
          </w:tcPr>
          <w:p w14:paraId="625A5B79" w14:textId="77777777" w:rsidR="004C6125" w:rsidRPr="00E6791A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 DI, 8 DO, 4 AI (0-10V/4-20mA), 2 RS485</w:t>
            </w:r>
          </w:p>
        </w:tc>
        <w:tc>
          <w:tcPr>
            <w:tcW w:w="1469" w:type="pct"/>
            <w:vAlign w:val="center"/>
          </w:tcPr>
          <w:p w14:paraId="3F740DDE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6125" w:rsidRPr="00E6791A" w14:paraId="0EC07B08" w14:textId="77777777" w:rsidTr="003F62ED">
        <w:tc>
          <w:tcPr>
            <w:tcW w:w="0" w:type="auto"/>
            <w:vAlign w:val="center"/>
          </w:tcPr>
          <w:p w14:paraId="07649891" w14:textId="77777777" w:rsidR="004C6125" w:rsidRPr="003F62ED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>Nguồn</w:t>
            </w:r>
            <w:proofErr w:type="spellEnd"/>
          </w:p>
        </w:tc>
        <w:tc>
          <w:tcPr>
            <w:tcW w:w="2454" w:type="pct"/>
            <w:vAlign w:val="center"/>
          </w:tcPr>
          <w:p w14:paraId="393DA9E6" w14:textId="77777777" w:rsidR="004C6125" w:rsidRPr="00E6791A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12-48VDC, 15W</w:t>
            </w:r>
          </w:p>
        </w:tc>
        <w:tc>
          <w:tcPr>
            <w:tcW w:w="1469" w:type="pct"/>
            <w:vAlign w:val="center"/>
          </w:tcPr>
          <w:p w14:paraId="0DABB16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Wide input range</w:t>
            </w:r>
          </w:p>
        </w:tc>
      </w:tr>
      <w:tr w:rsidR="004C6125" w:rsidRPr="00E6791A" w14:paraId="4A2879C7" w14:textId="77777777" w:rsidTr="003F62ED">
        <w:tc>
          <w:tcPr>
            <w:tcW w:w="0" w:type="auto"/>
            <w:vAlign w:val="center"/>
          </w:tcPr>
          <w:p w14:paraId="093C9C81" w14:textId="77777777" w:rsidR="004C6125" w:rsidRPr="003F62ED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>Môi</w:t>
            </w:r>
            <w:proofErr w:type="spellEnd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2454" w:type="pct"/>
            <w:vAlign w:val="center"/>
          </w:tcPr>
          <w:p w14:paraId="754CB5FC" w14:textId="77777777" w:rsidR="004C6125" w:rsidRPr="00E6791A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-10°C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+60°C, humidity 10-90%</w:t>
            </w:r>
          </w:p>
        </w:tc>
        <w:tc>
          <w:tcPr>
            <w:tcW w:w="1469" w:type="pct"/>
            <w:vAlign w:val="center"/>
          </w:tcPr>
          <w:p w14:paraId="1AEE7C6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Industrial grade</w:t>
            </w:r>
          </w:p>
        </w:tc>
      </w:tr>
      <w:tr w:rsidR="004C6125" w:rsidRPr="00E6791A" w14:paraId="0BD2D825" w14:textId="77777777" w:rsidTr="003F62ED">
        <w:tc>
          <w:tcPr>
            <w:tcW w:w="0" w:type="auto"/>
            <w:vAlign w:val="center"/>
          </w:tcPr>
          <w:p w14:paraId="0DD49DC3" w14:textId="77777777" w:rsidR="004C6125" w:rsidRPr="003F62ED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</w:p>
        </w:tc>
        <w:tc>
          <w:tcPr>
            <w:tcW w:w="2454" w:type="pct"/>
            <w:vAlign w:val="center"/>
          </w:tcPr>
          <w:p w14:paraId="30B50CD8" w14:textId="77777777" w:rsidR="004C6125" w:rsidRPr="00E6791A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CE, RoHS, IEC 61000-6-2/4</w:t>
            </w:r>
          </w:p>
        </w:tc>
        <w:tc>
          <w:tcPr>
            <w:tcW w:w="1469" w:type="pct"/>
            <w:vAlign w:val="center"/>
          </w:tcPr>
          <w:p w14:paraId="2CBA8D7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EMC, safety</w:t>
            </w:r>
          </w:p>
        </w:tc>
      </w:tr>
      <w:tr w:rsidR="004C6125" w:rsidRPr="00E6791A" w14:paraId="6B597DA7" w14:textId="77777777" w:rsidTr="003F62ED">
        <w:tc>
          <w:tcPr>
            <w:tcW w:w="0" w:type="auto"/>
            <w:vAlign w:val="center"/>
          </w:tcPr>
          <w:p w14:paraId="32BAADDA" w14:textId="77777777" w:rsidR="004C6125" w:rsidRPr="003F62ED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</w:p>
        </w:tc>
        <w:tc>
          <w:tcPr>
            <w:tcW w:w="2454" w:type="pct"/>
            <w:vAlign w:val="center"/>
          </w:tcPr>
          <w:p w14:paraId="3EAC56B1" w14:textId="77777777" w:rsidR="004C6125" w:rsidRPr="00E6791A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TLS 1.3, AES-256, X.509 cert, Secure Boot</w:t>
            </w:r>
          </w:p>
        </w:tc>
        <w:tc>
          <w:tcPr>
            <w:tcW w:w="1469" w:type="pct"/>
            <w:vAlign w:val="center"/>
          </w:tcPr>
          <w:p w14:paraId="74869D9D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6125" w:rsidRPr="00E6791A" w14:paraId="315DB215" w14:textId="77777777" w:rsidTr="003F62ED">
        <w:tc>
          <w:tcPr>
            <w:tcW w:w="0" w:type="auto"/>
            <w:vAlign w:val="center"/>
          </w:tcPr>
          <w:p w14:paraId="633665FA" w14:textId="77777777" w:rsidR="004C6125" w:rsidRPr="003F62ED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>Kích</w:t>
            </w:r>
            <w:proofErr w:type="spellEnd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>thước</w:t>
            </w:r>
            <w:proofErr w:type="spellEnd"/>
          </w:p>
        </w:tc>
        <w:tc>
          <w:tcPr>
            <w:tcW w:w="2454" w:type="pct"/>
            <w:vAlign w:val="center"/>
          </w:tcPr>
          <w:p w14:paraId="38F320D5" w14:textId="77777777" w:rsidR="004C6125" w:rsidRPr="00E6791A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150×100×50mm (W×D×H)</w:t>
            </w:r>
          </w:p>
        </w:tc>
        <w:tc>
          <w:tcPr>
            <w:tcW w:w="1469" w:type="pct"/>
            <w:vAlign w:val="center"/>
          </w:tcPr>
          <w:p w14:paraId="623F4C4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DIN rail mount</w:t>
            </w:r>
          </w:p>
        </w:tc>
      </w:tr>
      <w:tr w:rsidR="004C6125" w:rsidRPr="00E6791A" w14:paraId="376FA1E0" w14:textId="77777777" w:rsidTr="003F62ED">
        <w:tc>
          <w:tcPr>
            <w:tcW w:w="0" w:type="auto"/>
            <w:vAlign w:val="center"/>
          </w:tcPr>
          <w:p w14:paraId="7285A040" w14:textId="77777777" w:rsidR="004C6125" w:rsidRPr="003F62ED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2454" w:type="pct"/>
            <w:vAlign w:val="center"/>
          </w:tcPr>
          <w:p w14:paraId="0B61A22D" w14:textId="77777777" w:rsidR="004C6125" w:rsidRPr="00E6791A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3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1469" w:type="pct"/>
            <w:vAlign w:val="center"/>
          </w:tcPr>
          <w:p w14:paraId="3B97539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Standard</w:t>
            </w:r>
          </w:p>
        </w:tc>
      </w:tr>
      <w:tr w:rsidR="004C6125" w:rsidRPr="00E6791A" w14:paraId="2A1149B1" w14:textId="77777777" w:rsidTr="003F62ED">
        <w:tc>
          <w:tcPr>
            <w:tcW w:w="0" w:type="auto"/>
            <w:vAlign w:val="center"/>
          </w:tcPr>
          <w:p w14:paraId="50A1E12C" w14:textId="77777777" w:rsidR="004C6125" w:rsidRPr="003F62ED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F62ED">
              <w:rPr>
                <w:rFonts w:ascii="Times New Roman" w:hAnsi="Times New Roman" w:cs="Times New Roman"/>
                <w:sz w:val="26"/>
                <w:szCs w:val="26"/>
              </w:rPr>
              <w:t>MOQ</w:t>
            </w:r>
          </w:p>
        </w:tc>
        <w:tc>
          <w:tcPr>
            <w:tcW w:w="2454" w:type="pct"/>
            <w:vAlign w:val="center"/>
          </w:tcPr>
          <w:p w14:paraId="6D4823CE" w14:textId="77777777" w:rsidR="004C6125" w:rsidRPr="00E6791A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 unit</w:t>
            </w:r>
          </w:p>
        </w:tc>
        <w:tc>
          <w:tcPr>
            <w:tcW w:w="1469" w:type="pct"/>
            <w:vAlign w:val="center"/>
          </w:tcPr>
          <w:p w14:paraId="0392995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Linh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</w:p>
        </w:tc>
      </w:tr>
      <w:tr w:rsidR="004C6125" w:rsidRPr="00E6791A" w14:paraId="4F436B63" w14:textId="77777777" w:rsidTr="003F62ED">
        <w:tc>
          <w:tcPr>
            <w:tcW w:w="0" w:type="auto"/>
            <w:vAlign w:val="center"/>
          </w:tcPr>
          <w:p w14:paraId="7444CFC8" w14:textId="77777777" w:rsidR="004C6125" w:rsidRPr="00E6791A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F62ED">
              <w:rPr>
                <w:rFonts w:ascii="Times New Roman" w:hAnsi="Times New Roman" w:cs="Times New Roman"/>
                <w:sz w:val="26"/>
                <w:szCs w:val="26"/>
              </w:rPr>
              <w:t>Lead time</w:t>
            </w:r>
          </w:p>
        </w:tc>
        <w:tc>
          <w:tcPr>
            <w:tcW w:w="2454" w:type="pct"/>
            <w:vAlign w:val="center"/>
          </w:tcPr>
          <w:p w14:paraId="0EE42C9C" w14:textId="77777777" w:rsidR="004C6125" w:rsidRPr="00E6791A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2-4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(stock), 6-8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(custom)</w:t>
            </w:r>
          </w:p>
        </w:tc>
        <w:tc>
          <w:tcPr>
            <w:tcW w:w="1469" w:type="pct"/>
            <w:vAlign w:val="center"/>
          </w:tcPr>
          <w:p w14:paraId="62902760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87B82D0" w14:textId="77777777" w:rsidR="004C6125" w:rsidRPr="00E6791A" w:rsidRDefault="000B00A9" w:rsidP="00DD57D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Tính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chính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65565B33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Data collection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PLC, sensor,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nghiệp</w:t>
      </w:r>
      <w:proofErr w:type="spellEnd"/>
    </w:p>
    <w:p w14:paraId="3CF5941C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Edge computing: preprocessing, filtering, aggregation</w:t>
      </w:r>
    </w:p>
    <w:p w14:paraId="343FD52F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Cloud connectivity: MQTT, HTTP API</w:t>
      </w:r>
    </w:p>
    <w:p w14:paraId="0FE22BD7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Local storage: 30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(circular buffer)</w:t>
      </w:r>
    </w:p>
    <w:p w14:paraId="72B8A0AF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Web UI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giản</w:t>
      </w:r>
      <w:proofErr w:type="spellEnd"/>
    </w:p>
    <w:p w14:paraId="2FF941A7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OTA firmware update</w:t>
      </w:r>
    </w:p>
    <w:p w14:paraId="085862B0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Modular design: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I/O, connectivity</w:t>
      </w:r>
    </w:p>
    <w:p w14:paraId="41CEA433" w14:textId="77777777" w:rsidR="004C6125" w:rsidRPr="00E6791A" w:rsidRDefault="000B00A9" w:rsidP="00DD57D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Ứng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dụng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2F7DFD17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móc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(machine monitoring)</w:t>
      </w:r>
    </w:p>
    <w:p w14:paraId="0F63168D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Năng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(energy monitoring)</w:t>
      </w:r>
    </w:p>
    <w:p w14:paraId="6764E5BA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(temperature, humidity, air quality)</w:t>
      </w:r>
    </w:p>
    <w:p w14:paraId="24CE0DDA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E6791A">
        <w:rPr>
          <w:rFonts w:ascii="Times New Roman" w:hAnsi="Times New Roman" w:cs="Times New Roman"/>
          <w:sz w:val="26"/>
          <w:szCs w:val="26"/>
        </w:rPr>
        <w:t>An</w:t>
      </w:r>
      <w:proofErr w:type="gram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ninh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(access control, alarm)</w:t>
      </w:r>
    </w:p>
    <w:p w14:paraId="0FF632A6" w14:textId="77777777" w:rsidR="004C6125" w:rsidRPr="00E6791A" w:rsidRDefault="000B00A9" w:rsidP="00DD57D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lượng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7301C499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GĐ1 (2025-2029): 2.500 units (500/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25E00790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GĐ2 (2030-2035): 3.000 units (500/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1E8EDB08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GĐ3 (2036-2075): 8.000 units (200/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, maintain)</w:t>
      </w:r>
    </w:p>
    <w:p w14:paraId="697592D4" w14:textId="77777777" w:rsidR="004C6125" w:rsidRPr="00E6791A" w:rsidRDefault="000B00A9" w:rsidP="00DD57D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F62ED">
        <w:rPr>
          <w:rFonts w:ascii="Times New Roman" w:hAnsi="Times New Roman" w:cs="Times New Roman"/>
          <w:sz w:val="26"/>
          <w:szCs w:val="26"/>
        </w:rPr>
        <w:t>2.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MK-200 (IoT Gateway Medium) -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khúc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mid-market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91"/>
        <w:gridCol w:w="5476"/>
        <w:gridCol w:w="2260"/>
      </w:tblGrid>
      <w:tr w:rsidR="004C6125" w:rsidRPr="00E6791A" w14:paraId="359E31B9" w14:textId="77777777" w:rsidTr="003F62ED">
        <w:trPr>
          <w:tblHeader/>
        </w:trPr>
        <w:tc>
          <w:tcPr>
            <w:tcW w:w="0" w:type="auto"/>
            <w:vAlign w:val="center"/>
          </w:tcPr>
          <w:p w14:paraId="5E8EAF72" w14:textId="77777777" w:rsidR="004C6125" w:rsidRPr="003F62ED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F62E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Thông </w:t>
            </w:r>
            <w:proofErr w:type="spellStart"/>
            <w:r w:rsidRPr="003F62ED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0" w:type="auto"/>
            <w:vAlign w:val="center"/>
          </w:tcPr>
          <w:p w14:paraId="22ED9FDA" w14:textId="77777777" w:rsidR="004C6125" w:rsidRPr="003F62ED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F62E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Giá </w:t>
            </w:r>
            <w:proofErr w:type="spellStart"/>
            <w:r w:rsidRPr="003F62ED">
              <w:rPr>
                <w:rFonts w:ascii="Times New Roman" w:hAnsi="Times New Roman" w:cs="Times New Roman"/>
                <w:b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0" w:type="auto"/>
            <w:vAlign w:val="center"/>
          </w:tcPr>
          <w:p w14:paraId="111A3634" w14:textId="77777777" w:rsidR="004C6125" w:rsidRPr="003F62ED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F62ED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3F62E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F62ED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4C6125" w:rsidRPr="00E6791A" w14:paraId="6FA30DAD" w14:textId="77777777" w:rsidTr="003F62ED">
        <w:tc>
          <w:tcPr>
            <w:tcW w:w="0" w:type="auto"/>
            <w:vAlign w:val="center"/>
          </w:tcPr>
          <w:p w14:paraId="10E64EF7" w14:textId="77777777" w:rsidR="004C6125" w:rsidRPr="003F62ED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</w:p>
        </w:tc>
        <w:tc>
          <w:tcPr>
            <w:tcW w:w="0" w:type="auto"/>
            <w:vAlign w:val="center"/>
          </w:tcPr>
          <w:p w14:paraId="6E701B84" w14:textId="77777777" w:rsidR="004C6125" w:rsidRPr="00E6791A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Mid-market SMEs, FDI</w:t>
            </w:r>
          </w:p>
        </w:tc>
        <w:tc>
          <w:tcPr>
            <w:tcW w:w="0" w:type="auto"/>
            <w:vAlign w:val="center"/>
          </w:tcPr>
          <w:p w14:paraId="5DDC833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DNNVV 100-500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</w:p>
        </w:tc>
      </w:tr>
      <w:tr w:rsidR="004C6125" w:rsidRPr="00E6791A" w14:paraId="73249770" w14:textId="77777777" w:rsidTr="003F62ED">
        <w:tc>
          <w:tcPr>
            <w:tcW w:w="0" w:type="auto"/>
            <w:vAlign w:val="center"/>
          </w:tcPr>
          <w:p w14:paraId="5D509C3C" w14:textId="77777777" w:rsidR="004C6125" w:rsidRPr="003F62ED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F62ED">
              <w:rPr>
                <w:rFonts w:ascii="Times New Roman" w:hAnsi="Times New Roman" w:cs="Times New Roman"/>
                <w:sz w:val="26"/>
                <w:szCs w:val="26"/>
              </w:rPr>
              <w:t xml:space="preserve">Giá </w:t>
            </w:r>
            <w:proofErr w:type="spellStart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</w:p>
        </w:tc>
        <w:tc>
          <w:tcPr>
            <w:tcW w:w="0" w:type="auto"/>
            <w:vAlign w:val="center"/>
          </w:tcPr>
          <w:p w14:paraId="78868355" w14:textId="77777777" w:rsidR="004C6125" w:rsidRPr="00E6791A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1.800-2.500 USD</w:t>
            </w:r>
          </w:p>
        </w:tc>
        <w:tc>
          <w:tcPr>
            <w:tcW w:w="0" w:type="auto"/>
            <w:vAlign w:val="center"/>
          </w:tcPr>
          <w:p w14:paraId="5B69566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45-62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VNĐ</w:t>
            </w:r>
          </w:p>
        </w:tc>
      </w:tr>
      <w:tr w:rsidR="004C6125" w:rsidRPr="00E6791A" w14:paraId="0114D538" w14:textId="77777777" w:rsidTr="003F62ED">
        <w:tc>
          <w:tcPr>
            <w:tcW w:w="0" w:type="auto"/>
            <w:vAlign w:val="center"/>
          </w:tcPr>
          <w:p w14:paraId="5DD2A4B6" w14:textId="77777777" w:rsidR="004C6125" w:rsidRPr="003F62ED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F62ED">
              <w:rPr>
                <w:rFonts w:ascii="Times New Roman" w:hAnsi="Times New Roman" w:cs="Times New Roman"/>
                <w:sz w:val="26"/>
                <w:szCs w:val="26"/>
              </w:rPr>
              <w:t>TRL</w:t>
            </w:r>
          </w:p>
        </w:tc>
        <w:tc>
          <w:tcPr>
            <w:tcW w:w="0" w:type="auto"/>
            <w:vAlign w:val="center"/>
          </w:tcPr>
          <w:p w14:paraId="7505D239" w14:textId="77777777" w:rsidR="004C6125" w:rsidRPr="00E6791A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 (2025) → 8 (2029)</w:t>
            </w:r>
          </w:p>
        </w:tc>
        <w:tc>
          <w:tcPr>
            <w:tcW w:w="0" w:type="auto"/>
            <w:vAlign w:val="center"/>
          </w:tcPr>
          <w:p w14:paraId="7B5EDB6D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6125" w:rsidRPr="00E6791A" w14:paraId="44E824B3" w14:textId="77777777" w:rsidTr="003F62ED">
        <w:tc>
          <w:tcPr>
            <w:tcW w:w="0" w:type="auto"/>
            <w:vAlign w:val="center"/>
          </w:tcPr>
          <w:p w14:paraId="1744791F" w14:textId="77777777" w:rsidR="004C6125" w:rsidRPr="003F62ED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F62ED">
              <w:rPr>
                <w:rFonts w:ascii="Times New Roman" w:hAnsi="Times New Roman" w:cs="Times New Roman"/>
                <w:sz w:val="26"/>
                <w:szCs w:val="26"/>
              </w:rPr>
              <w:t xml:space="preserve">Công </w:t>
            </w:r>
            <w:proofErr w:type="spellStart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>suất</w:t>
            </w:r>
            <w:proofErr w:type="spellEnd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0" w:type="auto"/>
            <w:vAlign w:val="center"/>
          </w:tcPr>
          <w:p w14:paraId="38E76172" w14:textId="77777777" w:rsidR="004C6125" w:rsidRPr="00E6791A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ARM Cortex-A72 6-core 1.8GHz</w:t>
            </w:r>
          </w:p>
        </w:tc>
        <w:tc>
          <w:tcPr>
            <w:tcW w:w="0" w:type="auto"/>
            <w:vAlign w:val="center"/>
          </w:tcPr>
          <w:p w14:paraId="1F9226D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4GB RAM, 64GB eMMC</w:t>
            </w:r>
          </w:p>
        </w:tc>
      </w:tr>
      <w:tr w:rsidR="004C6125" w:rsidRPr="00E6791A" w14:paraId="07B72227" w14:textId="77777777" w:rsidTr="003F62ED">
        <w:tc>
          <w:tcPr>
            <w:tcW w:w="0" w:type="auto"/>
            <w:vAlign w:val="center"/>
          </w:tcPr>
          <w:p w14:paraId="18D4BBC6" w14:textId="77777777" w:rsidR="004C6125" w:rsidRPr="003F62ED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</w:p>
        </w:tc>
        <w:tc>
          <w:tcPr>
            <w:tcW w:w="0" w:type="auto"/>
            <w:vAlign w:val="center"/>
          </w:tcPr>
          <w:p w14:paraId="34345F1E" w14:textId="77777777" w:rsidR="004C6125" w:rsidRPr="00E6791A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WiFi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6, BLE 5.2, Dual Ethernet Gigabit, 4G/5G</w:t>
            </w:r>
          </w:p>
        </w:tc>
        <w:tc>
          <w:tcPr>
            <w:tcW w:w="0" w:type="auto"/>
            <w:vAlign w:val="center"/>
          </w:tcPr>
          <w:p w14:paraId="5831C09D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6125" w:rsidRPr="00E6791A" w14:paraId="17BE92D9" w14:textId="77777777" w:rsidTr="003F62ED">
        <w:tc>
          <w:tcPr>
            <w:tcW w:w="0" w:type="auto"/>
            <w:vAlign w:val="center"/>
          </w:tcPr>
          <w:p w14:paraId="17A5E0DA" w14:textId="77777777" w:rsidR="004C6125" w:rsidRPr="003F62ED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F62ED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0" w:type="auto"/>
            <w:vAlign w:val="center"/>
          </w:tcPr>
          <w:p w14:paraId="51AFC4E4" w14:textId="77777777" w:rsidR="004C6125" w:rsidRPr="00E6791A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Modbus, MQTT, OPC UA (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server+client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Profinet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EtherNet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/IP, CAN bus</w:t>
            </w:r>
          </w:p>
        </w:tc>
        <w:tc>
          <w:tcPr>
            <w:tcW w:w="0" w:type="auto"/>
            <w:vAlign w:val="center"/>
          </w:tcPr>
          <w:p w14:paraId="5F21336C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6125" w:rsidRPr="00E6791A" w14:paraId="77FEB3EF" w14:textId="77777777" w:rsidTr="003F62ED">
        <w:tc>
          <w:tcPr>
            <w:tcW w:w="0" w:type="auto"/>
            <w:vAlign w:val="center"/>
          </w:tcPr>
          <w:p w14:paraId="051455CB" w14:textId="77777777" w:rsidR="004C6125" w:rsidRPr="003F62ED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F62ED">
              <w:rPr>
                <w:rFonts w:ascii="Times New Roman" w:hAnsi="Times New Roman" w:cs="Times New Roman"/>
                <w:sz w:val="26"/>
                <w:szCs w:val="26"/>
              </w:rPr>
              <w:t>I/O</w:t>
            </w:r>
          </w:p>
        </w:tc>
        <w:tc>
          <w:tcPr>
            <w:tcW w:w="0" w:type="auto"/>
            <w:vAlign w:val="center"/>
          </w:tcPr>
          <w:p w14:paraId="782C00BE" w14:textId="77777777" w:rsidR="004C6125" w:rsidRPr="00E6791A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16 DI, 16 DO, 8 AI, 4 AO, 4 RS485/RS232, 2 CAN</w:t>
            </w:r>
          </w:p>
        </w:tc>
        <w:tc>
          <w:tcPr>
            <w:tcW w:w="0" w:type="auto"/>
            <w:vAlign w:val="center"/>
          </w:tcPr>
          <w:p w14:paraId="4B257B79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6125" w:rsidRPr="00E6791A" w14:paraId="161C81C4" w14:textId="77777777" w:rsidTr="003F62ED">
        <w:tc>
          <w:tcPr>
            <w:tcW w:w="0" w:type="auto"/>
            <w:vAlign w:val="center"/>
          </w:tcPr>
          <w:p w14:paraId="0149D602" w14:textId="77777777" w:rsidR="004C6125" w:rsidRPr="003F62ED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>Nguồn</w:t>
            </w:r>
            <w:proofErr w:type="spellEnd"/>
          </w:p>
        </w:tc>
        <w:tc>
          <w:tcPr>
            <w:tcW w:w="0" w:type="auto"/>
            <w:vAlign w:val="center"/>
          </w:tcPr>
          <w:p w14:paraId="08A3B9B6" w14:textId="77777777" w:rsidR="004C6125" w:rsidRPr="00E6791A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12-48VDC, 30W</w:t>
            </w:r>
          </w:p>
        </w:tc>
        <w:tc>
          <w:tcPr>
            <w:tcW w:w="0" w:type="auto"/>
            <w:vAlign w:val="center"/>
          </w:tcPr>
          <w:p w14:paraId="0C182A5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Redundant PSU option</w:t>
            </w:r>
          </w:p>
        </w:tc>
      </w:tr>
      <w:tr w:rsidR="004C6125" w:rsidRPr="00E6791A" w14:paraId="6FF46521" w14:textId="77777777" w:rsidTr="003F62ED">
        <w:tc>
          <w:tcPr>
            <w:tcW w:w="0" w:type="auto"/>
            <w:vAlign w:val="center"/>
          </w:tcPr>
          <w:p w14:paraId="5EAB0299" w14:textId="77777777" w:rsidR="004C6125" w:rsidRPr="003F62ED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>Môi</w:t>
            </w:r>
            <w:proofErr w:type="spellEnd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</w:tcPr>
          <w:p w14:paraId="618F873A" w14:textId="77777777" w:rsidR="004C6125" w:rsidRPr="00E6791A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-20°C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+70°C, IP65 (enclosure option)</w:t>
            </w:r>
          </w:p>
        </w:tc>
        <w:tc>
          <w:tcPr>
            <w:tcW w:w="0" w:type="auto"/>
            <w:vAlign w:val="center"/>
          </w:tcPr>
          <w:p w14:paraId="5A43A3EB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6125" w:rsidRPr="00E6791A" w14:paraId="0015B938" w14:textId="77777777" w:rsidTr="003F62ED">
        <w:tc>
          <w:tcPr>
            <w:tcW w:w="0" w:type="auto"/>
            <w:vAlign w:val="center"/>
          </w:tcPr>
          <w:p w14:paraId="0DD89F5F" w14:textId="77777777" w:rsidR="004C6125" w:rsidRPr="003F62ED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</w:p>
        </w:tc>
        <w:tc>
          <w:tcPr>
            <w:tcW w:w="0" w:type="auto"/>
            <w:vAlign w:val="center"/>
          </w:tcPr>
          <w:p w14:paraId="4A66C711" w14:textId="77777777" w:rsidR="004C6125" w:rsidRPr="00E6791A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CE, UL, RoHS, REACH, IEC 61000, IEC 61131</w:t>
            </w:r>
          </w:p>
        </w:tc>
        <w:tc>
          <w:tcPr>
            <w:tcW w:w="0" w:type="auto"/>
            <w:vAlign w:val="center"/>
          </w:tcPr>
          <w:p w14:paraId="63EFC2EC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6125" w:rsidRPr="00E6791A" w14:paraId="567D64CF" w14:textId="77777777" w:rsidTr="003F62ED">
        <w:tc>
          <w:tcPr>
            <w:tcW w:w="0" w:type="auto"/>
            <w:vAlign w:val="center"/>
          </w:tcPr>
          <w:p w14:paraId="5C6F58E2" w14:textId="77777777" w:rsidR="004C6125" w:rsidRPr="003F62ED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</w:p>
        </w:tc>
        <w:tc>
          <w:tcPr>
            <w:tcW w:w="0" w:type="auto"/>
            <w:vAlign w:val="center"/>
          </w:tcPr>
          <w:p w14:paraId="36B1B124" w14:textId="77777777" w:rsidR="004C6125" w:rsidRPr="00E6791A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MK-100 + VPN, Firewall, IDS/IPS</w:t>
            </w:r>
          </w:p>
        </w:tc>
        <w:tc>
          <w:tcPr>
            <w:tcW w:w="0" w:type="auto"/>
            <w:vAlign w:val="center"/>
          </w:tcPr>
          <w:p w14:paraId="59E58DCA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6125" w:rsidRPr="00E6791A" w14:paraId="00559A3A" w14:textId="77777777" w:rsidTr="003F62ED">
        <w:tc>
          <w:tcPr>
            <w:tcW w:w="0" w:type="auto"/>
            <w:vAlign w:val="center"/>
          </w:tcPr>
          <w:p w14:paraId="23913EA7" w14:textId="77777777" w:rsidR="004C6125" w:rsidRPr="003F62ED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>Kích</w:t>
            </w:r>
            <w:proofErr w:type="spellEnd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>thước</w:t>
            </w:r>
            <w:proofErr w:type="spellEnd"/>
          </w:p>
        </w:tc>
        <w:tc>
          <w:tcPr>
            <w:tcW w:w="0" w:type="auto"/>
            <w:vAlign w:val="center"/>
          </w:tcPr>
          <w:p w14:paraId="161D6443" w14:textId="77777777" w:rsidR="004C6125" w:rsidRPr="00E6791A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200×150×80mm</w:t>
            </w:r>
          </w:p>
        </w:tc>
        <w:tc>
          <w:tcPr>
            <w:tcW w:w="0" w:type="auto"/>
            <w:vAlign w:val="center"/>
          </w:tcPr>
          <w:p w14:paraId="009C1EC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19" rack mount option</w:t>
            </w:r>
          </w:p>
        </w:tc>
      </w:tr>
      <w:tr w:rsidR="004C6125" w:rsidRPr="00E6791A" w14:paraId="414BD753" w14:textId="77777777" w:rsidTr="003F62ED">
        <w:tc>
          <w:tcPr>
            <w:tcW w:w="0" w:type="auto"/>
            <w:vAlign w:val="center"/>
          </w:tcPr>
          <w:p w14:paraId="6F0A660E" w14:textId="77777777" w:rsidR="004C6125" w:rsidRPr="003F62ED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0" w:type="auto"/>
            <w:vAlign w:val="center"/>
          </w:tcPr>
          <w:p w14:paraId="7CFA1B42" w14:textId="77777777" w:rsidR="004C6125" w:rsidRPr="00E6791A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3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+ extended warranty option</w:t>
            </w:r>
          </w:p>
        </w:tc>
        <w:tc>
          <w:tcPr>
            <w:tcW w:w="0" w:type="auto"/>
            <w:vAlign w:val="center"/>
          </w:tcPr>
          <w:p w14:paraId="21F4A432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59057BB" w14:textId="77777777" w:rsidR="004C6125" w:rsidRPr="00E6791A" w:rsidRDefault="000B00A9" w:rsidP="00DD57D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Tính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nâng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so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MK-100:</w:t>
      </w:r>
    </w:p>
    <w:p w14:paraId="5D826CD6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Edge AI/ML: anomaly detection, predictive maintenance</w:t>
      </w:r>
    </w:p>
    <w:p w14:paraId="6F9627A7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Time-series database local: 90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ngày</w:t>
      </w:r>
      <w:proofErr w:type="spellEnd"/>
    </w:p>
    <w:p w14:paraId="6E7C30AB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Protocol converter: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thời</w:t>
      </w:r>
      <w:proofErr w:type="spellEnd"/>
    </w:p>
    <w:p w14:paraId="2D640BD4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Redundancy: dual network, failover</w:t>
      </w:r>
    </w:p>
    <w:p w14:paraId="722699A8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SCADA integration: Ignition, WinCC, FactoryTalk</w:t>
      </w:r>
    </w:p>
    <w:p w14:paraId="4DE1B379" w14:textId="77777777" w:rsidR="004C6125" w:rsidRPr="00E6791A" w:rsidRDefault="000B00A9" w:rsidP="00DD57D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Ứng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dụng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66AF0318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Smart factory: MES/WMS integration</w:t>
      </w:r>
    </w:p>
    <w:p w14:paraId="63169D43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Predictive maintenance</w:t>
      </w:r>
    </w:p>
    <w:p w14:paraId="759C029B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Energy management (ISO 50001)</w:t>
      </w:r>
    </w:p>
    <w:p w14:paraId="7D1CEA64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Building automation</w:t>
      </w:r>
    </w:p>
    <w:p w14:paraId="595908B8" w14:textId="77777777" w:rsidR="004C6125" w:rsidRPr="00E6791A" w:rsidRDefault="000B00A9" w:rsidP="00DD57D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lượng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47B06791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GĐ1: 1.500 units</w:t>
      </w:r>
    </w:p>
    <w:p w14:paraId="5581EEA8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GĐ2: 3.000 units</w:t>
      </w:r>
    </w:p>
    <w:p w14:paraId="74AD79B8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GĐ3: 6.000 units</w:t>
      </w:r>
    </w:p>
    <w:p w14:paraId="3E238E1E" w14:textId="77777777" w:rsidR="004C6125" w:rsidRPr="00E6791A" w:rsidRDefault="000B00A9" w:rsidP="00DD57D9">
      <w:pPr>
        <w:spacing w:before="24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F62ED">
        <w:rPr>
          <w:rFonts w:ascii="Times New Roman" w:hAnsi="Times New Roman" w:cs="Times New Roman"/>
          <w:sz w:val="26"/>
          <w:szCs w:val="26"/>
        </w:rPr>
        <w:t>3.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MK-300 (IoT Gateway Advanced) - Enterprise segment (GĐ2+)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10"/>
        <w:gridCol w:w="5732"/>
        <w:gridCol w:w="2285"/>
      </w:tblGrid>
      <w:tr w:rsidR="004C6125" w:rsidRPr="00E6791A" w14:paraId="677D1933" w14:textId="77777777" w:rsidTr="003F62ED">
        <w:trPr>
          <w:tblHeader/>
        </w:trPr>
        <w:tc>
          <w:tcPr>
            <w:tcW w:w="0" w:type="auto"/>
          </w:tcPr>
          <w:p w14:paraId="750FDB8E" w14:textId="77777777" w:rsidR="004C6125" w:rsidRPr="003F62ED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F62E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Thông </w:t>
            </w:r>
            <w:proofErr w:type="spellStart"/>
            <w:r w:rsidRPr="003F62ED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0" w:type="auto"/>
          </w:tcPr>
          <w:p w14:paraId="7C66BB70" w14:textId="77777777" w:rsidR="004C6125" w:rsidRPr="003F62ED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F62E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Giá </w:t>
            </w:r>
            <w:proofErr w:type="spellStart"/>
            <w:r w:rsidRPr="003F62ED">
              <w:rPr>
                <w:rFonts w:ascii="Times New Roman" w:hAnsi="Times New Roman" w:cs="Times New Roman"/>
                <w:b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0" w:type="auto"/>
          </w:tcPr>
          <w:p w14:paraId="0C31A469" w14:textId="77777777" w:rsidR="004C6125" w:rsidRPr="003F62ED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F62ED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3F62E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F62ED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4C6125" w:rsidRPr="00E6791A" w14:paraId="0A2B86C8" w14:textId="77777777">
        <w:tc>
          <w:tcPr>
            <w:tcW w:w="0" w:type="auto"/>
          </w:tcPr>
          <w:p w14:paraId="453C9730" w14:textId="77777777" w:rsidR="004C6125" w:rsidRPr="003F62ED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</w:p>
        </w:tc>
        <w:tc>
          <w:tcPr>
            <w:tcW w:w="0" w:type="auto"/>
          </w:tcPr>
          <w:p w14:paraId="4080E83A" w14:textId="77777777" w:rsidR="004C6125" w:rsidRPr="00E6791A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Enterprise, large FDI</w:t>
            </w:r>
          </w:p>
        </w:tc>
        <w:tc>
          <w:tcPr>
            <w:tcW w:w="0" w:type="auto"/>
          </w:tcPr>
          <w:p w14:paraId="2C59C01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&gt;500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</w:p>
        </w:tc>
      </w:tr>
      <w:tr w:rsidR="004C6125" w:rsidRPr="00E6791A" w14:paraId="6A81B931" w14:textId="77777777">
        <w:tc>
          <w:tcPr>
            <w:tcW w:w="0" w:type="auto"/>
          </w:tcPr>
          <w:p w14:paraId="42DE5842" w14:textId="77777777" w:rsidR="004C6125" w:rsidRPr="003F62ED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F62ED">
              <w:rPr>
                <w:rFonts w:ascii="Times New Roman" w:hAnsi="Times New Roman" w:cs="Times New Roman"/>
                <w:sz w:val="26"/>
                <w:szCs w:val="26"/>
              </w:rPr>
              <w:t xml:space="preserve">Giá </w:t>
            </w:r>
            <w:proofErr w:type="spellStart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</w:p>
        </w:tc>
        <w:tc>
          <w:tcPr>
            <w:tcW w:w="0" w:type="auto"/>
          </w:tcPr>
          <w:p w14:paraId="66ECBF41" w14:textId="77777777" w:rsidR="004C6125" w:rsidRPr="00E6791A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3.500-5.000 USD</w:t>
            </w:r>
          </w:p>
        </w:tc>
        <w:tc>
          <w:tcPr>
            <w:tcW w:w="0" w:type="auto"/>
          </w:tcPr>
          <w:p w14:paraId="2372144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88-125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VNĐ</w:t>
            </w:r>
          </w:p>
        </w:tc>
      </w:tr>
      <w:tr w:rsidR="004C6125" w:rsidRPr="00E6791A" w14:paraId="22762D1F" w14:textId="77777777">
        <w:tc>
          <w:tcPr>
            <w:tcW w:w="0" w:type="auto"/>
          </w:tcPr>
          <w:p w14:paraId="0DAA8A3C" w14:textId="77777777" w:rsidR="004C6125" w:rsidRPr="003F62ED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F62ED">
              <w:rPr>
                <w:rFonts w:ascii="Times New Roman" w:hAnsi="Times New Roman" w:cs="Times New Roman"/>
                <w:sz w:val="26"/>
                <w:szCs w:val="26"/>
              </w:rPr>
              <w:t>TRL</w:t>
            </w:r>
          </w:p>
        </w:tc>
        <w:tc>
          <w:tcPr>
            <w:tcW w:w="0" w:type="auto"/>
          </w:tcPr>
          <w:p w14:paraId="6285D5D2" w14:textId="77777777" w:rsidR="004C6125" w:rsidRPr="00E6791A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 (2027) → 8 (2033)</w:t>
            </w:r>
          </w:p>
        </w:tc>
        <w:tc>
          <w:tcPr>
            <w:tcW w:w="0" w:type="auto"/>
          </w:tcPr>
          <w:p w14:paraId="4368B1B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R&amp;D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2027</w:t>
            </w:r>
          </w:p>
        </w:tc>
      </w:tr>
      <w:tr w:rsidR="004C6125" w:rsidRPr="00E6791A" w14:paraId="6AAD0F55" w14:textId="77777777">
        <w:tc>
          <w:tcPr>
            <w:tcW w:w="0" w:type="auto"/>
          </w:tcPr>
          <w:p w14:paraId="2AADB2DD" w14:textId="77777777" w:rsidR="004C6125" w:rsidRPr="003F62ED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F62ED">
              <w:rPr>
                <w:rFonts w:ascii="Times New Roman" w:hAnsi="Times New Roman" w:cs="Times New Roman"/>
                <w:sz w:val="26"/>
                <w:szCs w:val="26"/>
              </w:rPr>
              <w:t xml:space="preserve">Công </w:t>
            </w:r>
            <w:proofErr w:type="spellStart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>suất</w:t>
            </w:r>
            <w:proofErr w:type="spellEnd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0" w:type="auto"/>
          </w:tcPr>
          <w:p w14:paraId="64B38F64" w14:textId="77777777" w:rsidR="004C6125" w:rsidRPr="00E6791A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Intel Atom x6000E 4-core 3.0GHz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NVIDIA Jetson Xavier NX</w:t>
            </w:r>
          </w:p>
        </w:tc>
        <w:tc>
          <w:tcPr>
            <w:tcW w:w="0" w:type="auto"/>
          </w:tcPr>
          <w:p w14:paraId="5790D7A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8GB RAM, 256GB SSD</w:t>
            </w:r>
          </w:p>
        </w:tc>
      </w:tr>
      <w:tr w:rsidR="004C6125" w:rsidRPr="00E6791A" w14:paraId="7D7436C1" w14:textId="77777777">
        <w:tc>
          <w:tcPr>
            <w:tcW w:w="0" w:type="auto"/>
          </w:tcPr>
          <w:p w14:paraId="0C321389" w14:textId="77777777" w:rsidR="004C6125" w:rsidRPr="003F62ED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</w:p>
        </w:tc>
        <w:tc>
          <w:tcPr>
            <w:tcW w:w="0" w:type="auto"/>
          </w:tcPr>
          <w:p w14:paraId="78243892" w14:textId="77777777" w:rsidR="004C6125" w:rsidRPr="00E6791A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MK-200 + TSN (Time-Sensitive Networking), 10GbE</w:t>
            </w:r>
          </w:p>
        </w:tc>
        <w:tc>
          <w:tcPr>
            <w:tcW w:w="0" w:type="auto"/>
          </w:tcPr>
          <w:p w14:paraId="209B3606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6125" w:rsidRPr="00E6791A" w14:paraId="649FF214" w14:textId="77777777">
        <w:tc>
          <w:tcPr>
            <w:tcW w:w="0" w:type="auto"/>
          </w:tcPr>
          <w:p w14:paraId="6E657B41" w14:textId="77777777" w:rsidR="004C6125" w:rsidRPr="003F62ED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F62ED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</w:p>
        </w:tc>
        <w:tc>
          <w:tcPr>
            <w:tcW w:w="0" w:type="auto"/>
          </w:tcPr>
          <w:p w14:paraId="4636513E" w14:textId="77777777" w:rsidR="004C6125" w:rsidRPr="00E6791A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+ Profibus, CC-Link, SERCOS,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EtherCAT</w:t>
            </w:r>
            <w:proofErr w:type="spellEnd"/>
          </w:p>
        </w:tc>
        <w:tc>
          <w:tcPr>
            <w:tcW w:w="0" w:type="auto"/>
          </w:tcPr>
          <w:p w14:paraId="2CD78F44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6125" w:rsidRPr="00E6791A" w14:paraId="2EB482CC" w14:textId="77777777">
        <w:tc>
          <w:tcPr>
            <w:tcW w:w="0" w:type="auto"/>
          </w:tcPr>
          <w:p w14:paraId="6716C2F4" w14:textId="77777777" w:rsidR="004C6125" w:rsidRPr="003F62ED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F62ED">
              <w:rPr>
                <w:rFonts w:ascii="Times New Roman" w:hAnsi="Times New Roman" w:cs="Times New Roman"/>
                <w:sz w:val="26"/>
                <w:szCs w:val="26"/>
              </w:rPr>
              <w:t>Edge AI</w:t>
            </w:r>
          </w:p>
        </w:tc>
        <w:tc>
          <w:tcPr>
            <w:tcW w:w="0" w:type="auto"/>
          </w:tcPr>
          <w:p w14:paraId="6F41F4BD" w14:textId="77777777" w:rsidR="004C6125" w:rsidRPr="00E6791A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Computer Vision, Deep Learning inference 21 TOPS</w:t>
            </w:r>
          </w:p>
        </w:tc>
        <w:tc>
          <w:tcPr>
            <w:tcW w:w="0" w:type="auto"/>
          </w:tcPr>
          <w:p w14:paraId="5056D84B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6125" w:rsidRPr="00E6791A" w14:paraId="26050125" w14:textId="77777777">
        <w:tc>
          <w:tcPr>
            <w:tcW w:w="0" w:type="auto"/>
          </w:tcPr>
          <w:p w14:paraId="5E0AA5DF" w14:textId="77777777" w:rsidR="004C6125" w:rsidRPr="003F62ED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62ED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</w:p>
        </w:tc>
        <w:tc>
          <w:tcPr>
            <w:tcW w:w="0" w:type="auto"/>
          </w:tcPr>
          <w:p w14:paraId="598A4D14" w14:textId="77777777" w:rsidR="004C6125" w:rsidRPr="00E6791A" w:rsidRDefault="000B00A9" w:rsidP="003F62E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MK-200 + Hardware Security Module (HSM), TPM 2.0</w:t>
            </w:r>
          </w:p>
        </w:tc>
        <w:tc>
          <w:tcPr>
            <w:tcW w:w="0" w:type="auto"/>
          </w:tcPr>
          <w:p w14:paraId="29BBD5C7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909B7B8" w14:textId="77777777" w:rsidR="004C6125" w:rsidRPr="00E6791A" w:rsidRDefault="000B00A9" w:rsidP="00DD57D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Tính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flagship:</w:t>
      </w:r>
    </w:p>
    <w:p w14:paraId="74D9C80F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Real-time processing (&lt;1ms latency)</w:t>
      </w:r>
    </w:p>
    <w:p w14:paraId="61DCECD2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AI/ML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 computer vision, NLP</w:t>
      </w:r>
    </w:p>
    <w:p w14:paraId="73761A6A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Digital Twin integration</w:t>
      </w:r>
    </w:p>
    <w:p w14:paraId="14E04474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Multi-site management: 100+ gateways</w:t>
      </w:r>
    </w:p>
    <w:p w14:paraId="7AAED800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Cybersecurity level 4 (IEC 62443)</w:t>
      </w:r>
    </w:p>
    <w:p w14:paraId="20A16B3E" w14:textId="77777777" w:rsidR="004C6125" w:rsidRPr="00E6791A" w:rsidRDefault="000B00A9" w:rsidP="00DD57D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Ứng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dụng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6B9BEB15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Industry 4.0 complete solution</w:t>
      </w:r>
    </w:p>
    <w:p w14:paraId="5796825C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Autonomous systems</w:t>
      </w:r>
    </w:p>
    <w:p w14:paraId="4413D578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Critical infrastructure</w:t>
      </w:r>
    </w:p>
    <w:p w14:paraId="47F13276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Defense, aerospace</w:t>
      </w:r>
    </w:p>
    <w:p w14:paraId="0B29B8DB" w14:textId="77777777" w:rsidR="004C6125" w:rsidRPr="00E6791A" w:rsidRDefault="000B00A9" w:rsidP="00DD57D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lượng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5AA550D2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GĐ2: 600 units</w:t>
      </w:r>
    </w:p>
    <w:p w14:paraId="131A6906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GĐ3: 2.400 units</w:t>
      </w:r>
    </w:p>
    <w:p w14:paraId="773BD1C2" w14:textId="77777777" w:rsidR="004C6125" w:rsidRPr="00E6791A" w:rsidRDefault="000B00A9" w:rsidP="00DD57D9">
      <w:pPr>
        <w:spacing w:before="24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A221E">
        <w:rPr>
          <w:rFonts w:ascii="Times New Roman" w:hAnsi="Times New Roman" w:cs="Times New Roman"/>
          <w:sz w:val="26"/>
          <w:szCs w:val="26"/>
        </w:rPr>
        <w:t>4.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Module IoT (Communication Module) - OEM segment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1"/>
        <w:gridCol w:w="2404"/>
        <w:gridCol w:w="1472"/>
        <w:gridCol w:w="2465"/>
        <w:gridCol w:w="1845"/>
      </w:tblGrid>
      <w:tr w:rsidR="004C6125" w:rsidRPr="00E6791A" w14:paraId="6925658E" w14:textId="77777777" w:rsidTr="003A221E">
        <w:tc>
          <w:tcPr>
            <w:tcW w:w="0" w:type="auto"/>
            <w:vAlign w:val="center"/>
          </w:tcPr>
          <w:p w14:paraId="4CEB03B9" w14:textId="77777777" w:rsidR="004C6125" w:rsidRPr="003A221E" w:rsidRDefault="000B00A9" w:rsidP="003A221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A221E">
              <w:rPr>
                <w:rFonts w:ascii="Times New Roman" w:hAnsi="Times New Roman" w:cs="Times New Roman"/>
                <w:b/>
                <w:sz w:val="26"/>
                <w:szCs w:val="26"/>
              </w:rPr>
              <w:t>Model</w:t>
            </w:r>
          </w:p>
        </w:tc>
        <w:tc>
          <w:tcPr>
            <w:tcW w:w="0" w:type="auto"/>
            <w:vAlign w:val="center"/>
          </w:tcPr>
          <w:p w14:paraId="6EFAC0F9" w14:textId="77777777" w:rsidR="004C6125" w:rsidRPr="003A221E" w:rsidRDefault="000B00A9" w:rsidP="003A221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A221E">
              <w:rPr>
                <w:rFonts w:ascii="Times New Roman" w:hAnsi="Times New Roman" w:cs="Times New Roman"/>
                <w:b/>
                <w:sz w:val="26"/>
                <w:szCs w:val="26"/>
              </w:rPr>
              <w:t>Interface</w:t>
            </w:r>
          </w:p>
        </w:tc>
        <w:tc>
          <w:tcPr>
            <w:tcW w:w="0" w:type="auto"/>
            <w:vAlign w:val="center"/>
          </w:tcPr>
          <w:p w14:paraId="24C9F876" w14:textId="77777777" w:rsidR="004C6125" w:rsidRPr="003A221E" w:rsidRDefault="000B00A9" w:rsidP="003A221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A221E">
              <w:rPr>
                <w:rFonts w:ascii="Times New Roman" w:hAnsi="Times New Roman" w:cs="Times New Roman"/>
                <w:b/>
                <w:sz w:val="26"/>
                <w:szCs w:val="26"/>
              </w:rPr>
              <w:t>Giá</w:t>
            </w:r>
          </w:p>
        </w:tc>
        <w:tc>
          <w:tcPr>
            <w:tcW w:w="0" w:type="auto"/>
            <w:vAlign w:val="center"/>
          </w:tcPr>
          <w:p w14:paraId="734D7ED6" w14:textId="77777777" w:rsidR="004C6125" w:rsidRPr="003A221E" w:rsidRDefault="000B00A9" w:rsidP="003A221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A221E">
              <w:rPr>
                <w:rFonts w:ascii="Times New Roman" w:hAnsi="Times New Roman" w:cs="Times New Roman"/>
                <w:b/>
                <w:sz w:val="26"/>
                <w:szCs w:val="26"/>
              </w:rPr>
              <w:t>Ứng</w:t>
            </w:r>
            <w:proofErr w:type="spellEnd"/>
            <w:r w:rsidRPr="003A221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A221E">
              <w:rPr>
                <w:rFonts w:ascii="Times New Roman" w:hAnsi="Times New Roman" w:cs="Times New Roman"/>
                <w:b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0" w:type="auto"/>
            <w:vAlign w:val="center"/>
          </w:tcPr>
          <w:p w14:paraId="7F07CBE1" w14:textId="77777777" w:rsidR="004C6125" w:rsidRPr="003A221E" w:rsidRDefault="000B00A9" w:rsidP="003A221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A221E">
              <w:rPr>
                <w:rFonts w:ascii="Times New Roman" w:hAnsi="Times New Roman" w:cs="Times New Roman"/>
                <w:b/>
                <w:sz w:val="26"/>
                <w:szCs w:val="26"/>
              </w:rPr>
              <w:t>Sản</w:t>
            </w:r>
            <w:proofErr w:type="spellEnd"/>
            <w:r w:rsidRPr="003A221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A221E">
              <w:rPr>
                <w:rFonts w:ascii="Times New Roman" w:hAnsi="Times New Roman" w:cs="Times New Roman"/>
                <w:b/>
                <w:sz w:val="26"/>
                <w:szCs w:val="26"/>
              </w:rPr>
              <w:t>lượng</w:t>
            </w:r>
            <w:proofErr w:type="spellEnd"/>
            <w:r w:rsidRPr="003A221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GĐ1</w:t>
            </w:r>
          </w:p>
        </w:tc>
      </w:tr>
      <w:tr w:rsidR="004C6125" w:rsidRPr="00E6791A" w14:paraId="75EC94ED" w14:textId="77777777" w:rsidTr="003A221E">
        <w:tc>
          <w:tcPr>
            <w:tcW w:w="0" w:type="auto"/>
            <w:vAlign w:val="center"/>
          </w:tcPr>
          <w:p w14:paraId="5AB5EB4D" w14:textId="77777777" w:rsidR="004C6125" w:rsidRPr="003A221E" w:rsidRDefault="000B00A9" w:rsidP="003A221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A221E">
              <w:rPr>
                <w:rFonts w:ascii="Times New Roman" w:hAnsi="Times New Roman" w:cs="Times New Roman"/>
                <w:sz w:val="26"/>
                <w:szCs w:val="26"/>
              </w:rPr>
              <w:t>MOD-</w:t>
            </w:r>
            <w:proofErr w:type="spellStart"/>
            <w:r w:rsidRPr="003A221E">
              <w:rPr>
                <w:rFonts w:ascii="Times New Roman" w:hAnsi="Times New Roman" w:cs="Times New Roman"/>
                <w:sz w:val="26"/>
                <w:szCs w:val="26"/>
              </w:rPr>
              <w:t>WiFi</w:t>
            </w:r>
            <w:proofErr w:type="spellEnd"/>
          </w:p>
        </w:tc>
        <w:tc>
          <w:tcPr>
            <w:tcW w:w="0" w:type="auto"/>
            <w:vAlign w:val="center"/>
          </w:tcPr>
          <w:p w14:paraId="1010C656" w14:textId="77777777" w:rsidR="004C6125" w:rsidRPr="00E6791A" w:rsidRDefault="000B00A9" w:rsidP="003A221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WiFi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6, BLE 5.2</w:t>
            </w:r>
          </w:p>
        </w:tc>
        <w:tc>
          <w:tcPr>
            <w:tcW w:w="0" w:type="auto"/>
            <w:vAlign w:val="center"/>
          </w:tcPr>
          <w:p w14:paraId="6E959127" w14:textId="77777777" w:rsidR="004C6125" w:rsidRPr="00E6791A" w:rsidRDefault="000B00A9" w:rsidP="003A221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50-80 USD</w:t>
            </w:r>
          </w:p>
        </w:tc>
        <w:tc>
          <w:tcPr>
            <w:tcW w:w="0" w:type="auto"/>
            <w:vAlign w:val="center"/>
          </w:tcPr>
          <w:p w14:paraId="7AEE830B" w14:textId="77777777" w:rsidR="004C6125" w:rsidRPr="00E6791A" w:rsidRDefault="000B00A9" w:rsidP="003A221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Smart sensor, actuator</w:t>
            </w:r>
          </w:p>
        </w:tc>
        <w:tc>
          <w:tcPr>
            <w:tcW w:w="0" w:type="auto"/>
            <w:vAlign w:val="center"/>
          </w:tcPr>
          <w:p w14:paraId="2B264332" w14:textId="77777777" w:rsidR="004C6125" w:rsidRPr="00E6791A" w:rsidRDefault="000B00A9" w:rsidP="003A221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5.000</w:t>
            </w:r>
          </w:p>
        </w:tc>
      </w:tr>
      <w:tr w:rsidR="004C6125" w:rsidRPr="00E6791A" w14:paraId="72B26854" w14:textId="77777777" w:rsidTr="003A221E">
        <w:tc>
          <w:tcPr>
            <w:tcW w:w="0" w:type="auto"/>
            <w:vAlign w:val="center"/>
          </w:tcPr>
          <w:p w14:paraId="101A380B" w14:textId="77777777" w:rsidR="004C6125" w:rsidRPr="003A221E" w:rsidRDefault="000B00A9" w:rsidP="003A221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A221E">
              <w:rPr>
                <w:rFonts w:ascii="Times New Roman" w:hAnsi="Times New Roman" w:cs="Times New Roman"/>
                <w:sz w:val="26"/>
                <w:szCs w:val="26"/>
              </w:rPr>
              <w:t>MOD-4G</w:t>
            </w:r>
          </w:p>
        </w:tc>
        <w:tc>
          <w:tcPr>
            <w:tcW w:w="0" w:type="auto"/>
            <w:vAlign w:val="center"/>
          </w:tcPr>
          <w:p w14:paraId="58E4BFDB" w14:textId="77777777" w:rsidR="004C6125" w:rsidRPr="00E6791A" w:rsidRDefault="000B00A9" w:rsidP="003A221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4G LTE Cat-4</w:t>
            </w:r>
          </w:p>
        </w:tc>
        <w:tc>
          <w:tcPr>
            <w:tcW w:w="0" w:type="auto"/>
            <w:vAlign w:val="center"/>
          </w:tcPr>
          <w:p w14:paraId="5AA127CC" w14:textId="77777777" w:rsidR="004C6125" w:rsidRPr="00E6791A" w:rsidRDefault="000B00A9" w:rsidP="003A221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80-120 USD</w:t>
            </w:r>
          </w:p>
        </w:tc>
        <w:tc>
          <w:tcPr>
            <w:tcW w:w="0" w:type="auto"/>
            <w:vAlign w:val="center"/>
          </w:tcPr>
          <w:p w14:paraId="7380A4E2" w14:textId="77777777" w:rsidR="004C6125" w:rsidRPr="00E6791A" w:rsidRDefault="000B00A9" w:rsidP="003A221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Remote monitoring</w:t>
            </w:r>
          </w:p>
        </w:tc>
        <w:tc>
          <w:tcPr>
            <w:tcW w:w="0" w:type="auto"/>
            <w:vAlign w:val="center"/>
          </w:tcPr>
          <w:p w14:paraId="294261E5" w14:textId="77777777" w:rsidR="004C6125" w:rsidRPr="00E6791A" w:rsidRDefault="000B00A9" w:rsidP="003A221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2.000</w:t>
            </w:r>
          </w:p>
        </w:tc>
      </w:tr>
      <w:tr w:rsidR="004C6125" w:rsidRPr="00E6791A" w14:paraId="39826062" w14:textId="77777777" w:rsidTr="003A221E">
        <w:tc>
          <w:tcPr>
            <w:tcW w:w="0" w:type="auto"/>
            <w:vAlign w:val="center"/>
          </w:tcPr>
          <w:p w14:paraId="41594C10" w14:textId="77777777" w:rsidR="004C6125" w:rsidRPr="003A221E" w:rsidRDefault="000B00A9" w:rsidP="003A221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A221E">
              <w:rPr>
                <w:rFonts w:ascii="Times New Roman" w:hAnsi="Times New Roman" w:cs="Times New Roman"/>
                <w:sz w:val="26"/>
                <w:szCs w:val="26"/>
              </w:rPr>
              <w:t>MOD-485</w:t>
            </w:r>
          </w:p>
        </w:tc>
        <w:tc>
          <w:tcPr>
            <w:tcW w:w="0" w:type="auto"/>
            <w:vAlign w:val="center"/>
          </w:tcPr>
          <w:p w14:paraId="19C7CADF" w14:textId="77777777" w:rsidR="004C6125" w:rsidRPr="00E6791A" w:rsidRDefault="000B00A9" w:rsidP="003A221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RS485, Modbus RTU</w:t>
            </w:r>
          </w:p>
        </w:tc>
        <w:tc>
          <w:tcPr>
            <w:tcW w:w="0" w:type="auto"/>
            <w:vAlign w:val="center"/>
          </w:tcPr>
          <w:p w14:paraId="20BE8450" w14:textId="77777777" w:rsidR="004C6125" w:rsidRPr="00E6791A" w:rsidRDefault="000B00A9" w:rsidP="003A221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30-50 USD</w:t>
            </w:r>
          </w:p>
        </w:tc>
        <w:tc>
          <w:tcPr>
            <w:tcW w:w="0" w:type="auto"/>
            <w:vAlign w:val="center"/>
          </w:tcPr>
          <w:p w14:paraId="47E6A67C" w14:textId="77777777" w:rsidR="004C6125" w:rsidRPr="00E6791A" w:rsidRDefault="000B00A9" w:rsidP="003A221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PLC extension</w:t>
            </w:r>
          </w:p>
        </w:tc>
        <w:tc>
          <w:tcPr>
            <w:tcW w:w="0" w:type="auto"/>
            <w:vAlign w:val="center"/>
          </w:tcPr>
          <w:p w14:paraId="768DD070" w14:textId="77777777" w:rsidR="004C6125" w:rsidRPr="00E6791A" w:rsidRDefault="000B00A9" w:rsidP="003A221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8.000</w:t>
            </w:r>
          </w:p>
        </w:tc>
      </w:tr>
      <w:tr w:rsidR="004C6125" w:rsidRPr="00E6791A" w14:paraId="6CBC48DC" w14:textId="77777777" w:rsidTr="003A221E">
        <w:tc>
          <w:tcPr>
            <w:tcW w:w="0" w:type="auto"/>
            <w:vAlign w:val="center"/>
          </w:tcPr>
          <w:p w14:paraId="59B867A4" w14:textId="77777777" w:rsidR="004C6125" w:rsidRPr="003A221E" w:rsidRDefault="000B00A9" w:rsidP="003A221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A221E">
              <w:rPr>
                <w:rFonts w:ascii="Times New Roman" w:hAnsi="Times New Roman" w:cs="Times New Roman"/>
                <w:sz w:val="26"/>
                <w:szCs w:val="26"/>
              </w:rPr>
              <w:t>MOD-CAN</w:t>
            </w:r>
          </w:p>
        </w:tc>
        <w:tc>
          <w:tcPr>
            <w:tcW w:w="0" w:type="auto"/>
            <w:vAlign w:val="center"/>
          </w:tcPr>
          <w:p w14:paraId="126CE8D4" w14:textId="77777777" w:rsidR="004C6125" w:rsidRPr="00E6791A" w:rsidRDefault="000B00A9" w:rsidP="003A221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CAN bus,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CANopen</w:t>
            </w:r>
            <w:proofErr w:type="spellEnd"/>
          </w:p>
        </w:tc>
        <w:tc>
          <w:tcPr>
            <w:tcW w:w="0" w:type="auto"/>
            <w:vAlign w:val="center"/>
          </w:tcPr>
          <w:p w14:paraId="772CD638" w14:textId="77777777" w:rsidR="004C6125" w:rsidRPr="00E6791A" w:rsidRDefault="000B00A9" w:rsidP="003A221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40-60 USD</w:t>
            </w:r>
          </w:p>
        </w:tc>
        <w:tc>
          <w:tcPr>
            <w:tcW w:w="0" w:type="auto"/>
            <w:vAlign w:val="center"/>
          </w:tcPr>
          <w:p w14:paraId="0E230DF2" w14:textId="77777777" w:rsidR="004C6125" w:rsidRPr="00E6791A" w:rsidRDefault="000B00A9" w:rsidP="003A221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Automotive, robotics</w:t>
            </w:r>
          </w:p>
        </w:tc>
        <w:tc>
          <w:tcPr>
            <w:tcW w:w="0" w:type="auto"/>
            <w:vAlign w:val="center"/>
          </w:tcPr>
          <w:p w14:paraId="71DAAA18" w14:textId="77777777" w:rsidR="004C6125" w:rsidRPr="00E6791A" w:rsidRDefault="000B00A9" w:rsidP="003A221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3.000</w:t>
            </w:r>
          </w:p>
        </w:tc>
      </w:tr>
      <w:tr w:rsidR="004C6125" w:rsidRPr="00E6791A" w14:paraId="59982140" w14:textId="77777777" w:rsidTr="003A221E">
        <w:tc>
          <w:tcPr>
            <w:tcW w:w="0" w:type="auto"/>
            <w:vAlign w:val="center"/>
          </w:tcPr>
          <w:p w14:paraId="0E4420BA" w14:textId="77777777" w:rsidR="004C6125" w:rsidRPr="003A221E" w:rsidRDefault="000B00A9" w:rsidP="003A221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A221E">
              <w:rPr>
                <w:rFonts w:ascii="Times New Roman" w:hAnsi="Times New Roman" w:cs="Times New Roman"/>
                <w:sz w:val="26"/>
                <w:szCs w:val="26"/>
              </w:rPr>
              <w:t>MOD-</w:t>
            </w:r>
            <w:proofErr w:type="spellStart"/>
            <w:r w:rsidRPr="003A221E">
              <w:rPr>
                <w:rFonts w:ascii="Times New Roman" w:hAnsi="Times New Roman" w:cs="Times New Roman"/>
                <w:sz w:val="26"/>
                <w:szCs w:val="26"/>
              </w:rPr>
              <w:t>LoRa</w:t>
            </w:r>
            <w:proofErr w:type="spellEnd"/>
          </w:p>
        </w:tc>
        <w:tc>
          <w:tcPr>
            <w:tcW w:w="0" w:type="auto"/>
            <w:vAlign w:val="center"/>
          </w:tcPr>
          <w:p w14:paraId="66A83C56" w14:textId="77777777" w:rsidR="004C6125" w:rsidRPr="00E6791A" w:rsidRDefault="000B00A9" w:rsidP="003A221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LoRaWAN</w:t>
            </w:r>
            <w:proofErr w:type="spellEnd"/>
          </w:p>
        </w:tc>
        <w:tc>
          <w:tcPr>
            <w:tcW w:w="0" w:type="auto"/>
            <w:vAlign w:val="center"/>
          </w:tcPr>
          <w:p w14:paraId="5F1F94FE" w14:textId="77777777" w:rsidR="004C6125" w:rsidRPr="00E6791A" w:rsidRDefault="000B00A9" w:rsidP="003A221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60-90 USD</w:t>
            </w:r>
          </w:p>
        </w:tc>
        <w:tc>
          <w:tcPr>
            <w:tcW w:w="0" w:type="auto"/>
            <w:vAlign w:val="center"/>
          </w:tcPr>
          <w:p w14:paraId="59A3C7BD" w14:textId="77777777" w:rsidR="004C6125" w:rsidRPr="00E6791A" w:rsidRDefault="000B00A9" w:rsidP="003A221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Smart agriculture, city</w:t>
            </w:r>
          </w:p>
        </w:tc>
        <w:tc>
          <w:tcPr>
            <w:tcW w:w="0" w:type="auto"/>
            <w:vAlign w:val="center"/>
          </w:tcPr>
          <w:p w14:paraId="7B3273F9" w14:textId="77777777" w:rsidR="004C6125" w:rsidRPr="00E6791A" w:rsidRDefault="000B00A9" w:rsidP="003A221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1.000</w:t>
            </w:r>
          </w:p>
        </w:tc>
      </w:tr>
    </w:tbl>
    <w:p w14:paraId="3C406F97" w14:textId="77777777" w:rsidR="004C6125" w:rsidRPr="00E6791A" w:rsidRDefault="000B00A9" w:rsidP="00DD57D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Chiến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lược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OEM:</w:t>
      </w:r>
    </w:p>
    <w:p w14:paraId="0F05B772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White-label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50+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695B3DBE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firmware</w:t>
      </w:r>
    </w:p>
    <w:p w14:paraId="6C5C9E1A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Volume discount: &gt;1.000 units = -30%</w:t>
      </w:r>
    </w:p>
    <w:p w14:paraId="382A43DB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Co-branding option</w:t>
      </w:r>
    </w:p>
    <w:p w14:paraId="4879FE80" w14:textId="318AE259" w:rsidR="004C6125" w:rsidRPr="00E6791A" w:rsidRDefault="004C6125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0B255B74" w14:textId="77777777" w:rsidR="004C6125" w:rsidRPr="003A221E" w:rsidRDefault="000B00A9" w:rsidP="00DD57D9">
      <w:pPr>
        <w:pStyle w:val="ListParagraph"/>
        <w:numPr>
          <w:ilvl w:val="0"/>
          <w:numId w:val="182"/>
        </w:numPr>
        <w:spacing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3A221E">
        <w:rPr>
          <w:rFonts w:ascii="Times New Roman" w:hAnsi="Times New Roman" w:cs="Times New Roman"/>
          <w:b/>
          <w:sz w:val="26"/>
          <w:szCs w:val="26"/>
        </w:rPr>
        <w:t>NHÓM 2: Autonomous Mobile Robots (AMR/AGV/OHT)</w:t>
      </w:r>
    </w:p>
    <w:p w14:paraId="33323AA5" w14:textId="77777777" w:rsidR="004C6125" w:rsidRPr="00E6791A" w:rsidRDefault="000B00A9" w:rsidP="00DD57D9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A221E">
        <w:rPr>
          <w:rFonts w:ascii="Times New Roman" w:hAnsi="Times New Roman" w:cs="Times New Roman"/>
          <w:sz w:val="26"/>
          <w:szCs w:val="26"/>
        </w:rPr>
        <w:t>5.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AMR-100 (Small Platform) -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khúc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entry AMR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1"/>
        <w:gridCol w:w="6119"/>
        <w:gridCol w:w="2127"/>
      </w:tblGrid>
      <w:tr w:rsidR="004C6125" w:rsidRPr="00E6791A" w14:paraId="68771C2C" w14:textId="77777777">
        <w:tc>
          <w:tcPr>
            <w:tcW w:w="0" w:type="auto"/>
          </w:tcPr>
          <w:p w14:paraId="2900AD0D" w14:textId="77777777" w:rsidR="004C6125" w:rsidRPr="003A221E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A221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Thông </w:t>
            </w:r>
            <w:proofErr w:type="spellStart"/>
            <w:r w:rsidRPr="003A221E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0" w:type="auto"/>
          </w:tcPr>
          <w:p w14:paraId="19FB8EC9" w14:textId="77777777" w:rsidR="004C6125" w:rsidRPr="003A221E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A221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Giá </w:t>
            </w:r>
            <w:proofErr w:type="spellStart"/>
            <w:r w:rsidRPr="003A221E">
              <w:rPr>
                <w:rFonts w:ascii="Times New Roman" w:hAnsi="Times New Roman" w:cs="Times New Roman"/>
                <w:b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0" w:type="auto"/>
          </w:tcPr>
          <w:p w14:paraId="62A17E4C" w14:textId="77777777" w:rsidR="004C6125" w:rsidRPr="003A221E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A221E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3A221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A221E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4C6125" w:rsidRPr="00E6791A" w14:paraId="4717045A" w14:textId="77777777">
        <w:tc>
          <w:tcPr>
            <w:tcW w:w="0" w:type="auto"/>
          </w:tcPr>
          <w:p w14:paraId="3C80B9C6" w14:textId="77777777" w:rsidR="004C6125" w:rsidRPr="003A221E" w:rsidRDefault="000B00A9" w:rsidP="003A221E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A221E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3A2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A221E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</w:p>
        </w:tc>
        <w:tc>
          <w:tcPr>
            <w:tcW w:w="0" w:type="auto"/>
          </w:tcPr>
          <w:p w14:paraId="3163A91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Small-medium manufacturing, logistics</w:t>
            </w:r>
          </w:p>
        </w:tc>
        <w:tc>
          <w:tcPr>
            <w:tcW w:w="0" w:type="auto"/>
          </w:tcPr>
          <w:p w14:paraId="575A87C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50-200kg payload</w:t>
            </w:r>
          </w:p>
        </w:tc>
      </w:tr>
      <w:tr w:rsidR="004C6125" w:rsidRPr="00E6791A" w14:paraId="13883109" w14:textId="77777777">
        <w:tc>
          <w:tcPr>
            <w:tcW w:w="0" w:type="auto"/>
          </w:tcPr>
          <w:p w14:paraId="590ED998" w14:textId="77777777" w:rsidR="004C6125" w:rsidRPr="003A221E" w:rsidRDefault="000B00A9" w:rsidP="003A221E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A221E">
              <w:rPr>
                <w:rFonts w:ascii="Times New Roman" w:hAnsi="Times New Roman" w:cs="Times New Roman"/>
                <w:sz w:val="26"/>
                <w:szCs w:val="26"/>
              </w:rPr>
              <w:t xml:space="preserve">Giá </w:t>
            </w:r>
            <w:proofErr w:type="spellStart"/>
            <w:r w:rsidRPr="003A221E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</w:p>
        </w:tc>
        <w:tc>
          <w:tcPr>
            <w:tcW w:w="0" w:type="auto"/>
          </w:tcPr>
          <w:p w14:paraId="29BE817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25.000-30.000 USD</w:t>
            </w:r>
          </w:p>
        </w:tc>
        <w:tc>
          <w:tcPr>
            <w:tcW w:w="0" w:type="auto"/>
          </w:tcPr>
          <w:p w14:paraId="0C78DB7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625-750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VNĐ</w:t>
            </w:r>
          </w:p>
        </w:tc>
      </w:tr>
      <w:tr w:rsidR="004C6125" w:rsidRPr="00E6791A" w14:paraId="5D78B722" w14:textId="77777777">
        <w:tc>
          <w:tcPr>
            <w:tcW w:w="0" w:type="auto"/>
          </w:tcPr>
          <w:p w14:paraId="6ACDE0B6" w14:textId="77777777" w:rsidR="004C6125" w:rsidRPr="003A221E" w:rsidRDefault="000B00A9" w:rsidP="003A221E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A221E">
              <w:rPr>
                <w:rFonts w:ascii="Times New Roman" w:hAnsi="Times New Roman" w:cs="Times New Roman"/>
                <w:sz w:val="26"/>
                <w:szCs w:val="26"/>
              </w:rPr>
              <w:t>TRL</w:t>
            </w:r>
          </w:p>
        </w:tc>
        <w:tc>
          <w:tcPr>
            <w:tcW w:w="0" w:type="auto"/>
          </w:tcPr>
          <w:p w14:paraId="77329A0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 (2026) → 8 (2029)</w:t>
            </w:r>
          </w:p>
        </w:tc>
        <w:tc>
          <w:tcPr>
            <w:tcW w:w="0" w:type="auto"/>
          </w:tcPr>
          <w:p w14:paraId="6B4BFEBE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6125" w:rsidRPr="00E6791A" w14:paraId="308FF725" w14:textId="77777777">
        <w:tc>
          <w:tcPr>
            <w:tcW w:w="0" w:type="auto"/>
          </w:tcPr>
          <w:p w14:paraId="7B1673C8" w14:textId="77777777" w:rsidR="004C6125" w:rsidRPr="003A221E" w:rsidRDefault="000B00A9" w:rsidP="003A221E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A221E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3A2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A221E">
              <w:rPr>
                <w:rFonts w:ascii="Times New Roman" w:hAnsi="Times New Roman" w:cs="Times New Roman"/>
                <w:sz w:val="26"/>
                <w:szCs w:val="26"/>
              </w:rPr>
              <w:t>trọng</w:t>
            </w:r>
            <w:proofErr w:type="spellEnd"/>
          </w:p>
        </w:tc>
        <w:tc>
          <w:tcPr>
            <w:tcW w:w="0" w:type="auto"/>
          </w:tcPr>
          <w:p w14:paraId="2764B71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50-200 kg</w:t>
            </w:r>
          </w:p>
        </w:tc>
        <w:tc>
          <w:tcPr>
            <w:tcW w:w="0" w:type="auto"/>
          </w:tcPr>
          <w:p w14:paraId="5DD0DBE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Nominal 100 kg</w:t>
            </w:r>
          </w:p>
        </w:tc>
      </w:tr>
      <w:tr w:rsidR="004C6125" w:rsidRPr="00E6791A" w14:paraId="2E293879" w14:textId="77777777">
        <w:tc>
          <w:tcPr>
            <w:tcW w:w="0" w:type="auto"/>
          </w:tcPr>
          <w:p w14:paraId="1E0906F5" w14:textId="77777777" w:rsidR="004C6125" w:rsidRPr="003A221E" w:rsidRDefault="000B00A9" w:rsidP="003A221E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A221E">
              <w:rPr>
                <w:rFonts w:ascii="Times New Roman" w:hAnsi="Times New Roman" w:cs="Times New Roman"/>
                <w:sz w:val="26"/>
                <w:szCs w:val="26"/>
              </w:rPr>
              <w:t>Tốc</w:t>
            </w:r>
            <w:proofErr w:type="spellEnd"/>
            <w:r w:rsidRPr="003A2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A221E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</w:p>
        </w:tc>
        <w:tc>
          <w:tcPr>
            <w:tcW w:w="0" w:type="auto"/>
          </w:tcPr>
          <w:p w14:paraId="5B5CA78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0-1,2 m/s</w:t>
            </w:r>
          </w:p>
        </w:tc>
        <w:tc>
          <w:tcPr>
            <w:tcW w:w="0" w:type="auto"/>
          </w:tcPr>
          <w:p w14:paraId="0C943E5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Max 1,5 m/s</w:t>
            </w:r>
          </w:p>
        </w:tc>
      </w:tr>
      <w:tr w:rsidR="004C6125" w:rsidRPr="00E6791A" w14:paraId="32F3BB4E" w14:textId="77777777">
        <w:tc>
          <w:tcPr>
            <w:tcW w:w="0" w:type="auto"/>
          </w:tcPr>
          <w:p w14:paraId="7E6846C1" w14:textId="77777777" w:rsidR="004C6125" w:rsidRPr="003A221E" w:rsidRDefault="000B00A9" w:rsidP="003A221E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A221E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3A2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A221E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</w:p>
        </w:tc>
        <w:tc>
          <w:tcPr>
            <w:tcW w:w="0" w:type="auto"/>
          </w:tcPr>
          <w:p w14:paraId="016F614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2D LiDAR + IMU + Odometry (SLAM)</w:t>
            </w:r>
          </w:p>
        </w:tc>
        <w:tc>
          <w:tcPr>
            <w:tcW w:w="0" w:type="auto"/>
          </w:tcPr>
          <w:p w14:paraId="28F3FB1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±2 cm</w:t>
            </w:r>
          </w:p>
        </w:tc>
      </w:tr>
      <w:tr w:rsidR="004C6125" w:rsidRPr="00E6791A" w14:paraId="31F41FB6" w14:textId="77777777">
        <w:tc>
          <w:tcPr>
            <w:tcW w:w="0" w:type="auto"/>
          </w:tcPr>
          <w:p w14:paraId="4B65758A" w14:textId="77777777" w:rsidR="004C6125" w:rsidRPr="003A221E" w:rsidRDefault="000B00A9" w:rsidP="003A221E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A221E">
              <w:rPr>
                <w:rFonts w:ascii="Times New Roman" w:hAnsi="Times New Roman" w:cs="Times New Roman"/>
                <w:sz w:val="26"/>
                <w:szCs w:val="26"/>
              </w:rPr>
              <w:t>Navigation</w:t>
            </w:r>
          </w:p>
        </w:tc>
        <w:tc>
          <w:tcPr>
            <w:tcW w:w="0" w:type="auto"/>
          </w:tcPr>
          <w:p w14:paraId="0E5B1B4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Dynamic path planning, obstacle avoidance</w:t>
            </w:r>
          </w:p>
        </w:tc>
        <w:tc>
          <w:tcPr>
            <w:tcW w:w="0" w:type="auto"/>
          </w:tcPr>
          <w:p w14:paraId="5832DA78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6125" w:rsidRPr="00E6791A" w14:paraId="087F7CD3" w14:textId="77777777">
        <w:tc>
          <w:tcPr>
            <w:tcW w:w="0" w:type="auto"/>
          </w:tcPr>
          <w:p w14:paraId="7D715517" w14:textId="77777777" w:rsidR="004C6125" w:rsidRPr="003A221E" w:rsidRDefault="000B00A9" w:rsidP="003A221E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3A221E">
              <w:rPr>
                <w:rFonts w:ascii="Times New Roman" w:hAnsi="Times New Roman" w:cs="Times New Roman"/>
                <w:sz w:val="26"/>
                <w:szCs w:val="26"/>
              </w:rPr>
              <w:t>An</w:t>
            </w:r>
            <w:proofErr w:type="gramEnd"/>
            <w:r w:rsidRPr="003A2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A221E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</w:p>
        </w:tc>
        <w:tc>
          <w:tcPr>
            <w:tcW w:w="0" w:type="auto"/>
          </w:tcPr>
          <w:p w14:paraId="7FDA5A9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2× safety LiDAR, emergency stop, bumper, light/sound warning</w:t>
            </w:r>
          </w:p>
        </w:tc>
        <w:tc>
          <w:tcPr>
            <w:tcW w:w="0" w:type="auto"/>
          </w:tcPr>
          <w:p w14:paraId="76D29A89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6125" w:rsidRPr="00E6791A" w14:paraId="6D465A35" w14:textId="77777777">
        <w:tc>
          <w:tcPr>
            <w:tcW w:w="0" w:type="auto"/>
          </w:tcPr>
          <w:p w14:paraId="1DE4524B" w14:textId="77777777" w:rsidR="004C6125" w:rsidRPr="003A221E" w:rsidRDefault="000B00A9" w:rsidP="003A221E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A221E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3A2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A221E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</w:p>
        </w:tc>
        <w:tc>
          <w:tcPr>
            <w:tcW w:w="0" w:type="auto"/>
          </w:tcPr>
          <w:p w14:paraId="5B35BE1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WiFi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5, 4G option, Fleet Management API</w:t>
            </w:r>
          </w:p>
        </w:tc>
        <w:tc>
          <w:tcPr>
            <w:tcW w:w="0" w:type="auto"/>
          </w:tcPr>
          <w:p w14:paraId="37CA770F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6125" w:rsidRPr="00E6791A" w14:paraId="3AD1C527" w14:textId="77777777">
        <w:tc>
          <w:tcPr>
            <w:tcW w:w="0" w:type="auto"/>
          </w:tcPr>
          <w:p w14:paraId="3EFF8257" w14:textId="77777777" w:rsidR="004C6125" w:rsidRPr="003A221E" w:rsidRDefault="000B00A9" w:rsidP="003A221E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A221E">
              <w:rPr>
                <w:rFonts w:ascii="Times New Roman" w:hAnsi="Times New Roman" w:cs="Times New Roman"/>
                <w:sz w:val="26"/>
                <w:szCs w:val="26"/>
              </w:rPr>
              <w:t>Pin</w:t>
            </w:r>
          </w:p>
        </w:tc>
        <w:tc>
          <w:tcPr>
            <w:tcW w:w="0" w:type="auto"/>
          </w:tcPr>
          <w:p w14:paraId="6B380A6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LiFePO4 48V 40Ah, 8-10h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vận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0" w:type="auto"/>
          </w:tcPr>
          <w:p w14:paraId="5FF450E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Auto charging</w:t>
            </w:r>
          </w:p>
        </w:tc>
      </w:tr>
      <w:tr w:rsidR="004C6125" w:rsidRPr="00E6791A" w14:paraId="41DDE126" w14:textId="77777777">
        <w:tc>
          <w:tcPr>
            <w:tcW w:w="0" w:type="auto"/>
          </w:tcPr>
          <w:p w14:paraId="1C854B54" w14:textId="77777777" w:rsidR="004C6125" w:rsidRPr="003A221E" w:rsidRDefault="000B00A9" w:rsidP="003A221E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A221E">
              <w:rPr>
                <w:rFonts w:ascii="Times New Roman" w:hAnsi="Times New Roman" w:cs="Times New Roman"/>
                <w:sz w:val="26"/>
                <w:szCs w:val="26"/>
              </w:rPr>
              <w:t>Kích</w:t>
            </w:r>
            <w:proofErr w:type="spellEnd"/>
            <w:r w:rsidRPr="003A2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A221E">
              <w:rPr>
                <w:rFonts w:ascii="Times New Roman" w:hAnsi="Times New Roman" w:cs="Times New Roman"/>
                <w:sz w:val="26"/>
                <w:szCs w:val="26"/>
              </w:rPr>
              <w:t>thước</w:t>
            </w:r>
            <w:proofErr w:type="spellEnd"/>
          </w:p>
        </w:tc>
        <w:tc>
          <w:tcPr>
            <w:tcW w:w="0" w:type="auto"/>
          </w:tcPr>
          <w:p w14:paraId="40A7870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600×800×350mm (W×L×H)</w:t>
            </w:r>
          </w:p>
        </w:tc>
        <w:tc>
          <w:tcPr>
            <w:tcW w:w="0" w:type="auto"/>
          </w:tcPr>
          <w:p w14:paraId="75F48D4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Compact</w:t>
            </w:r>
          </w:p>
        </w:tc>
      </w:tr>
      <w:tr w:rsidR="004C6125" w:rsidRPr="00E6791A" w14:paraId="32AA54FB" w14:textId="77777777">
        <w:tc>
          <w:tcPr>
            <w:tcW w:w="0" w:type="auto"/>
          </w:tcPr>
          <w:p w14:paraId="7813335C" w14:textId="77777777" w:rsidR="004C6125" w:rsidRPr="003A221E" w:rsidRDefault="000B00A9" w:rsidP="003A221E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A221E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3A2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A221E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0" w:type="auto"/>
          </w:tcPr>
          <w:p w14:paraId="13A6585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hardware, 1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software</w:t>
            </w:r>
          </w:p>
        </w:tc>
        <w:tc>
          <w:tcPr>
            <w:tcW w:w="0" w:type="auto"/>
          </w:tcPr>
          <w:p w14:paraId="6F97EEA0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B8AE78A" w14:textId="77777777" w:rsidR="004C6125" w:rsidRPr="00E6791A" w:rsidRDefault="000B00A9" w:rsidP="00DD57D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Module top (interchangeable):</w:t>
      </w:r>
    </w:p>
    <w:p w14:paraId="2AE1887A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Flat platform: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pallet,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thùng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carton</w:t>
      </w:r>
    </w:p>
    <w:p w14:paraId="293D8704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Shelf cart: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3-5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tầng</w:t>
      </w:r>
      <w:proofErr w:type="spellEnd"/>
    </w:p>
    <w:p w14:paraId="38715E00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Conveyor: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mini</w:t>
      </w:r>
    </w:p>
    <w:p w14:paraId="702FECA8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Custom: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cầu</w:t>
      </w:r>
      <w:proofErr w:type="spellEnd"/>
    </w:p>
    <w:p w14:paraId="7996CDE2" w14:textId="77777777" w:rsidR="004C6125" w:rsidRPr="00E6791A" w:rsidRDefault="000B00A9" w:rsidP="00DD57D9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Tính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296543D3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Autonomous navigation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infrastructure)</w:t>
      </w:r>
    </w:p>
    <w:p w14:paraId="2CE7BEB5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Multi-robot coordination (fleet 1-10 robots)</w:t>
      </w:r>
    </w:p>
    <w:p w14:paraId="518C036A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Elevator integration</w:t>
      </w:r>
    </w:p>
    <w:p w14:paraId="036BD54D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Traffic management</w:t>
      </w:r>
    </w:p>
    <w:p w14:paraId="5AE28BA4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Mission scheduling</w:t>
      </w:r>
    </w:p>
    <w:p w14:paraId="4013F3E9" w14:textId="77777777" w:rsidR="004C6125" w:rsidRPr="00E6791A" w:rsidRDefault="000B00A9" w:rsidP="00DD57D9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Ứng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dụng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5881099C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Component delivery in electronics assembly</w:t>
      </w:r>
    </w:p>
    <w:p w14:paraId="695A88F3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Kitting for production line</w:t>
      </w:r>
    </w:p>
    <w:p w14:paraId="5144C5F7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Warehouse picking (goods-to-person)</w:t>
      </w:r>
    </w:p>
    <w:p w14:paraId="566B7FF4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Hospital: medicine, linen delivery</w:t>
      </w:r>
    </w:p>
    <w:p w14:paraId="75188AB4" w14:textId="77777777" w:rsidR="004C6125" w:rsidRPr="00E6791A" w:rsidRDefault="000B00A9" w:rsidP="00DD57D9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lượng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498E1E24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GĐ1: 300 units (60/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6C272391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GĐ2: 500 units (83/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348C5F5F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GĐ3: 1.200 units (30/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0833965B" w14:textId="77777777" w:rsidR="004C6125" w:rsidRPr="00E6791A" w:rsidRDefault="000B00A9" w:rsidP="00DD57D9">
      <w:pPr>
        <w:spacing w:before="24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A221E">
        <w:rPr>
          <w:rFonts w:ascii="Times New Roman" w:hAnsi="Times New Roman" w:cs="Times New Roman"/>
          <w:sz w:val="26"/>
          <w:szCs w:val="26"/>
        </w:rPr>
        <w:t>6.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AMR-500 (Medium Platform) -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phẩm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chủ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lực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AMR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1"/>
        <w:gridCol w:w="5145"/>
        <w:gridCol w:w="3011"/>
      </w:tblGrid>
      <w:tr w:rsidR="004C6125" w:rsidRPr="00E6791A" w14:paraId="5446106A" w14:textId="77777777">
        <w:tc>
          <w:tcPr>
            <w:tcW w:w="0" w:type="auto"/>
          </w:tcPr>
          <w:p w14:paraId="3E1BE88A" w14:textId="77777777" w:rsidR="004C6125" w:rsidRPr="003A221E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A221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Thông </w:t>
            </w:r>
            <w:proofErr w:type="spellStart"/>
            <w:r w:rsidRPr="003A221E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0" w:type="auto"/>
          </w:tcPr>
          <w:p w14:paraId="4FB4DAE9" w14:textId="77777777" w:rsidR="004C6125" w:rsidRPr="003A221E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A221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Giá </w:t>
            </w:r>
            <w:proofErr w:type="spellStart"/>
            <w:r w:rsidRPr="003A221E">
              <w:rPr>
                <w:rFonts w:ascii="Times New Roman" w:hAnsi="Times New Roman" w:cs="Times New Roman"/>
                <w:b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0" w:type="auto"/>
          </w:tcPr>
          <w:p w14:paraId="683F023F" w14:textId="77777777" w:rsidR="004C6125" w:rsidRPr="003A221E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A221E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3A221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A221E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4C6125" w:rsidRPr="00E6791A" w14:paraId="07A83E1E" w14:textId="77777777">
        <w:tc>
          <w:tcPr>
            <w:tcW w:w="0" w:type="auto"/>
          </w:tcPr>
          <w:p w14:paraId="1EF09112" w14:textId="77777777" w:rsidR="004C6125" w:rsidRPr="003A221E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A221E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3A2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A221E">
              <w:rPr>
                <w:rFonts w:ascii="Times New Roman" w:hAnsi="Times New Roman" w:cs="Times New Roman"/>
                <w:sz w:val="26"/>
                <w:szCs w:val="26"/>
              </w:rPr>
              <w:t>trọng</w:t>
            </w:r>
            <w:proofErr w:type="spellEnd"/>
          </w:p>
        </w:tc>
        <w:tc>
          <w:tcPr>
            <w:tcW w:w="0" w:type="auto"/>
          </w:tcPr>
          <w:p w14:paraId="0DFA1BD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300-500 kg</w:t>
            </w:r>
          </w:p>
        </w:tc>
        <w:tc>
          <w:tcPr>
            <w:tcW w:w="0" w:type="auto"/>
          </w:tcPr>
          <w:p w14:paraId="4F0B82D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Nominal 400 kg</w:t>
            </w:r>
          </w:p>
        </w:tc>
      </w:tr>
      <w:tr w:rsidR="004C6125" w:rsidRPr="00E6791A" w14:paraId="0556B5DE" w14:textId="77777777">
        <w:tc>
          <w:tcPr>
            <w:tcW w:w="0" w:type="auto"/>
          </w:tcPr>
          <w:p w14:paraId="5C63B29A" w14:textId="77777777" w:rsidR="004C6125" w:rsidRPr="003A221E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A221E">
              <w:rPr>
                <w:rFonts w:ascii="Times New Roman" w:hAnsi="Times New Roman" w:cs="Times New Roman"/>
                <w:sz w:val="26"/>
                <w:szCs w:val="26"/>
              </w:rPr>
              <w:t xml:space="preserve">Giá </w:t>
            </w:r>
            <w:proofErr w:type="spellStart"/>
            <w:r w:rsidRPr="003A221E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</w:p>
        </w:tc>
        <w:tc>
          <w:tcPr>
            <w:tcW w:w="0" w:type="auto"/>
          </w:tcPr>
          <w:p w14:paraId="77C7B68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40.000-50.000 USD</w:t>
            </w:r>
          </w:p>
        </w:tc>
        <w:tc>
          <w:tcPr>
            <w:tcW w:w="0" w:type="auto"/>
          </w:tcPr>
          <w:p w14:paraId="43B156A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1.000-1.250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VNĐ</w:t>
            </w:r>
          </w:p>
        </w:tc>
      </w:tr>
      <w:tr w:rsidR="004C6125" w:rsidRPr="00E6791A" w14:paraId="304CEA34" w14:textId="77777777">
        <w:tc>
          <w:tcPr>
            <w:tcW w:w="0" w:type="auto"/>
          </w:tcPr>
          <w:p w14:paraId="6A8BADA8" w14:textId="77777777" w:rsidR="004C6125" w:rsidRPr="003A221E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A221E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3A2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A221E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</w:p>
        </w:tc>
        <w:tc>
          <w:tcPr>
            <w:tcW w:w="0" w:type="auto"/>
          </w:tcPr>
          <w:p w14:paraId="0B92061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3D LiDAR + IMU + Odometry (3D SLAM)</w:t>
            </w:r>
          </w:p>
        </w:tc>
        <w:tc>
          <w:tcPr>
            <w:tcW w:w="0" w:type="auto"/>
          </w:tcPr>
          <w:p w14:paraId="7C003DB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±1 cm</w:t>
            </w:r>
          </w:p>
        </w:tc>
      </w:tr>
      <w:tr w:rsidR="004C6125" w:rsidRPr="00E6791A" w14:paraId="0C753401" w14:textId="77777777">
        <w:tc>
          <w:tcPr>
            <w:tcW w:w="0" w:type="auto"/>
          </w:tcPr>
          <w:p w14:paraId="11C19A72" w14:textId="77777777" w:rsidR="004C6125" w:rsidRPr="003A221E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A221E">
              <w:rPr>
                <w:rFonts w:ascii="Times New Roman" w:hAnsi="Times New Roman" w:cs="Times New Roman"/>
                <w:sz w:val="26"/>
                <w:szCs w:val="26"/>
              </w:rPr>
              <w:t>Tốc</w:t>
            </w:r>
            <w:proofErr w:type="spellEnd"/>
            <w:r w:rsidRPr="003A2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A221E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</w:p>
        </w:tc>
        <w:tc>
          <w:tcPr>
            <w:tcW w:w="0" w:type="auto"/>
          </w:tcPr>
          <w:p w14:paraId="4B4EBAD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0-1,5 m/s</w:t>
            </w:r>
          </w:p>
        </w:tc>
        <w:tc>
          <w:tcPr>
            <w:tcW w:w="0" w:type="auto"/>
          </w:tcPr>
          <w:p w14:paraId="2661AEA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Max 2,0 m/s</w:t>
            </w:r>
          </w:p>
        </w:tc>
      </w:tr>
      <w:tr w:rsidR="004C6125" w:rsidRPr="00E6791A" w14:paraId="4BBBC86E" w14:textId="77777777">
        <w:tc>
          <w:tcPr>
            <w:tcW w:w="0" w:type="auto"/>
          </w:tcPr>
          <w:p w14:paraId="0758B1DB" w14:textId="77777777" w:rsidR="004C6125" w:rsidRPr="003A221E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A221E">
              <w:rPr>
                <w:rFonts w:ascii="Times New Roman" w:hAnsi="Times New Roman" w:cs="Times New Roman"/>
                <w:sz w:val="26"/>
                <w:szCs w:val="26"/>
              </w:rPr>
              <w:t>Pin</w:t>
            </w:r>
          </w:p>
        </w:tc>
        <w:tc>
          <w:tcPr>
            <w:tcW w:w="0" w:type="auto"/>
          </w:tcPr>
          <w:p w14:paraId="70ABC77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LiFePO4 48V 80Ah, 10-12h</w:t>
            </w:r>
          </w:p>
        </w:tc>
        <w:tc>
          <w:tcPr>
            <w:tcW w:w="0" w:type="auto"/>
          </w:tcPr>
          <w:p w14:paraId="0910272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Wireless charging option</w:t>
            </w:r>
          </w:p>
        </w:tc>
      </w:tr>
      <w:tr w:rsidR="004C6125" w:rsidRPr="00E6791A" w14:paraId="4E24BC96" w14:textId="77777777">
        <w:tc>
          <w:tcPr>
            <w:tcW w:w="0" w:type="auto"/>
          </w:tcPr>
          <w:p w14:paraId="7E05110E" w14:textId="77777777" w:rsidR="004C6125" w:rsidRPr="003A221E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A221E">
              <w:rPr>
                <w:rFonts w:ascii="Times New Roman" w:hAnsi="Times New Roman" w:cs="Times New Roman"/>
                <w:sz w:val="26"/>
                <w:szCs w:val="26"/>
              </w:rPr>
              <w:t>Kích</w:t>
            </w:r>
            <w:proofErr w:type="spellEnd"/>
            <w:r w:rsidRPr="003A22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A221E">
              <w:rPr>
                <w:rFonts w:ascii="Times New Roman" w:hAnsi="Times New Roman" w:cs="Times New Roman"/>
                <w:sz w:val="26"/>
                <w:szCs w:val="26"/>
              </w:rPr>
              <w:t>thước</w:t>
            </w:r>
            <w:proofErr w:type="spellEnd"/>
          </w:p>
        </w:tc>
        <w:tc>
          <w:tcPr>
            <w:tcW w:w="0" w:type="auto"/>
          </w:tcPr>
          <w:p w14:paraId="236C31E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800×1.200×400mm</w:t>
            </w:r>
          </w:p>
        </w:tc>
        <w:tc>
          <w:tcPr>
            <w:tcW w:w="0" w:type="auto"/>
          </w:tcPr>
          <w:p w14:paraId="08C379CF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2639DC8" w14:textId="77777777" w:rsidR="004C6125" w:rsidRPr="00E6791A" w:rsidRDefault="000B00A9" w:rsidP="00DD57D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Tính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nâng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72A8F2F2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3D mapping (multi-floor)</w:t>
      </w:r>
    </w:p>
    <w:p w14:paraId="567D2054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Outdoor capability (IP54)</w:t>
      </w:r>
    </w:p>
    <w:p w14:paraId="194E1E72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Advanced fleet management (10-50 robots)</w:t>
      </w:r>
    </w:p>
    <w:p w14:paraId="64F2AC6A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Integration: MES, WMS, ERP (SAP, Oracle)</w:t>
      </w:r>
    </w:p>
    <w:p w14:paraId="4CCD56C4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Analytics: utilization, throughput, downtime</w:t>
      </w:r>
    </w:p>
    <w:p w14:paraId="7C868B7F" w14:textId="77777777" w:rsidR="004C6125" w:rsidRPr="00E6791A" w:rsidRDefault="000B00A9" w:rsidP="00DD57D9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Ứng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dụng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50A26F5C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Automotive: JIT parts delivery</w:t>
      </w:r>
    </w:p>
    <w:p w14:paraId="02970FBE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Textile: fabric roll transport</w:t>
      </w:r>
    </w:p>
    <w:p w14:paraId="78438E0A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Food: pallet movement</w:t>
      </w:r>
    </w:p>
    <w:p w14:paraId="52AD014E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3PL logistics: cross-docking</w:t>
      </w:r>
    </w:p>
    <w:p w14:paraId="5217FEDA" w14:textId="77777777" w:rsidR="004C6125" w:rsidRPr="00E6791A" w:rsidRDefault="000B00A9" w:rsidP="00DD57D9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lượng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7D98D226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GĐ1: 400 units</w:t>
      </w:r>
    </w:p>
    <w:p w14:paraId="6AC2FDA7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GĐ2: 1.000 units</w:t>
      </w:r>
    </w:p>
    <w:p w14:paraId="5589E7A1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GĐ3: 2.000 units</w:t>
      </w:r>
    </w:p>
    <w:p w14:paraId="2687DDE9" w14:textId="77777777" w:rsidR="004C6125" w:rsidRPr="00E6791A" w:rsidRDefault="000B00A9" w:rsidP="00DD57D9">
      <w:pPr>
        <w:spacing w:before="24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D57D9">
        <w:rPr>
          <w:rFonts w:ascii="Times New Roman" w:hAnsi="Times New Roman" w:cs="Times New Roman"/>
          <w:sz w:val="26"/>
          <w:szCs w:val="26"/>
        </w:rPr>
        <w:t>7.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AMR-1000 (Heavy Duty) - Enterprise segment (GĐ2+)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6"/>
        <w:gridCol w:w="4919"/>
        <w:gridCol w:w="3152"/>
      </w:tblGrid>
      <w:tr w:rsidR="004C6125" w:rsidRPr="00E6791A" w14:paraId="66D80ABF" w14:textId="77777777" w:rsidTr="00DD57D9">
        <w:tc>
          <w:tcPr>
            <w:tcW w:w="808" w:type="pct"/>
          </w:tcPr>
          <w:p w14:paraId="455905FE" w14:textId="77777777" w:rsidR="004C6125" w:rsidRPr="00DD57D9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D57D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Thông </w:t>
            </w:r>
            <w:proofErr w:type="spellStart"/>
            <w:r w:rsidRPr="00DD57D9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2555" w:type="pct"/>
          </w:tcPr>
          <w:p w14:paraId="0347ACA8" w14:textId="77777777" w:rsidR="004C6125" w:rsidRPr="00DD57D9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D57D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Giá </w:t>
            </w:r>
            <w:proofErr w:type="spellStart"/>
            <w:r w:rsidRPr="00DD57D9">
              <w:rPr>
                <w:rFonts w:ascii="Times New Roman" w:hAnsi="Times New Roman" w:cs="Times New Roman"/>
                <w:b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0" w:type="auto"/>
          </w:tcPr>
          <w:p w14:paraId="6FB7522A" w14:textId="77777777" w:rsidR="004C6125" w:rsidRPr="00DD57D9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D57D9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DD57D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D57D9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4C6125" w:rsidRPr="00E6791A" w14:paraId="45187EB8" w14:textId="77777777" w:rsidTr="00DD57D9">
        <w:tc>
          <w:tcPr>
            <w:tcW w:w="808" w:type="pct"/>
          </w:tcPr>
          <w:p w14:paraId="09212B1D" w14:textId="77777777" w:rsidR="004C6125" w:rsidRPr="00DD57D9" w:rsidRDefault="000B00A9" w:rsidP="00DD57D9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D57D9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DD57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57D9">
              <w:rPr>
                <w:rFonts w:ascii="Times New Roman" w:hAnsi="Times New Roman" w:cs="Times New Roman"/>
                <w:sz w:val="26"/>
                <w:szCs w:val="26"/>
              </w:rPr>
              <w:t>trọng</w:t>
            </w:r>
            <w:proofErr w:type="spellEnd"/>
          </w:p>
        </w:tc>
        <w:tc>
          <w:tcPr>
            <w:tcW w:w="2555" w:type="pct"/>
          </w:tcPr>
          <w:p w14:paraId="587FB65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800-1.500 kg</w:t>
            </w:r>
          </w:p>
        </w:tc>
        <w:tc>
          <w:tcPr>
            <w:tcW w:w="0" w:type="auto"/>
          </w:tcPr>
          <w:p w14:paraId="3682703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Nominal 1.000 kg</w:t>
            </w:r>
          </w:p>
        </w:tc>
      </w:tr>
      <w:tr w:rsidR="004C6125" w:rsidRPr="00E6791A" w14:paraId="610982DC" w14:textId="77777777" w:rsidTr="00DD57D9">
        <w:tc>
          <w:tcPr>
            <w:tcW w:w="808" w:type="pct"/>
          </w:tcPr>
          <w:p w14:paraId="57C23946" w14:textId="77777777" w:rsidR="004C6125" w:rsidRPr="00DD57D9" w:rsidRDefault="000B00A9" w:rsidP="00DD57D9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D57D9">
              <w:rPr>
                <w:rFonts w:ascii="Times New Roman" w:hAnsi="Times New Roman" w:cs="Times New Roman"/>
                <w:sz w:val="26"/>
                <w:szCs w:val="26"/>
              </w:rPr>
              <w:t xml:space="preserve">Giá </w:t>
            </w:r>
            <w:proofErr w:type="spellStart"/>
            <w:r w:rsidRPr="00DD57D9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</w:p>
        </w:tc>
        <w:tc>
          <w:tcPr>
            <w:tcW w:w="2555" w:type="pct"/>
          </w:tcPr>
          <w:p w14:paraId="511C29D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60.000-80.000 USD</w:t>
            </w:r>
          </w:p>
        </w:tc>
        <w:tc>
          <w:tcPr>
            <w:tcW w:w="0" w:type="auto"/>
          </w:tcPr>
          <w:p w14:paraId="407EF1A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1.500-2.000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VNĐ</w:t>
            </w:r>
          </w:p>
        </w:tc>
      </w:tr>
      <w:tr w:rsidR="004C6125" w:rsidRPr="00E6791A" w14:paraId="2665C812" w14:textId="77777777" w:rsidTr="00DD57D9">
        <w:tc>
          <w:tcPr>
            <w:tcW w:w="808" w:type="pct"/>
          </w:tcPr>
          <w:p w14:paraId="44EE210A" w14:textId="77777777" w:rsidR="004C6125" w:rsidRPr="00DD57D9" w:rsidRDefault="000B00A9" w:rsidP="00DD57D9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D57D9">
              <w:rPr>
                <w:rFonts w:ascii="Times New Roman" w:hAnsi="Times New Roman" w:cs="Times New Roman"/>
                <w:sz w:val="26"/>
                <w:szCs w:val="26"/>
              </w:rPr>
              <w:t>TRL</w:t>
            </w:r>
          </w:p>
        </w:tc>
        <w:tc>
          <w:tcPr>
            <w:tcW w:w="2555" w:type="pct"/>
          </w:tcPr>
          <w:p w14:paraId="7E7664C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 (2028) → 8 (2035)</w:t>
            </w:r>
          </w:p>
        </w:tc>
        <w:tc>
          <w:tcPr>
            <w:tcW w:w="0" w:type="auto"/>
          </w:tcPr>
          <w:p w14:paraId="1F0538EE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6125" w:rsidRPr="00E6791A" w14:paraId="5F9CFEEE" w14:textId="77777777" w:rsidTr="00DD57D9">
        <w:tc>
          <w:tcPr>
            <w:tcW w:w="808" w:type="pct"/>
          </w:tcPr>
          <w:p w14:paraId="29B92A90" w14:textId="77777777" w:rsidR="004C6125" w:rsidRPr="00DD57D9" w:rsidRDefault="000B00A9" w:rsidP="00DD57D9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D57D9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DD57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57D9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</w:p>
        </w:tc>
        <w:tc>
          <w:tcPr>
            <w:tcW w:w="2555" w:type="pct"/>
          </w:tcPr>
          <w:p w14:paraId="3FA2AFD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Hybrid SLAM (LiDAR + Camera + IMU + GPS)</w:t>
            </w:r>
          </w:p>
        </w:tc>
        <w:tc>
          <w:tcPr>
            <w:tcW w:w="0" w:type="auto"/>
          </w:tcPr>
          <w:p w14:paraId="5F411A5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±5mm outdoor, ±1cm indoor</w:t>
            </w:r>
          </w:p>
        </w:tc>
      </w:tr>
      <w:tr w:rsidR="004C6125" w:rsidRPr="00E6791A" w14:paraId="3DC5EB70" w14:textId="77777777" w:rsidTr="00DD57D9">
        <w:tc>
          <w:tcPr>
            <w:tcW w:w="808" w:type="pct"/>
          </w:tcPr>
          <w:p w14:paraId="24ECE38E" w14:textId="77777777" w:rsidR="004C6125" w:rsidRPr="00DD57D9" w:rsidRDefault="000B00A9" w:rsidP="00DD57D9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DD57D9">
              <w:rPr>
                <w:rFonts w:ascii="Times New Roman" w:hAnsi="Times New Roman" w:cs="Times New Roman"/>
                <w:sz w:val="26"/>
                <w:szCs w:val="26"/>
              </w:rPr>
              <w:t>An</w:t>
            </w:r>
            <w:proofErr w:type="gramEnd"/>
            <w:r w:rsidRPr="00DD57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57D9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</w:p>
        </w:tc>
        <w:tc>
          <w:tcPr>
            <w:tcW w:w="2555" w:type="pct"/>
          </w:tcPr>
          <w:p w14:paraId="2EE2721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Functional Safety SIL 2 (IEC 61508)</w:t>
            </w:r>
          </w:p>
        </w:tc>
        <w:tc>
          <w:tcPr>
            <w:tcW w:w="0" w:type="auto"/>
          </w:tcPr>
          <w:p w14:paraId="403EA17C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CE5F5E9" w14:textId="77777777" w:rsidR="004C6125" w:rsidRPr="00E6791A" w:rsidRDefault="000B00A9" w:rsidP="00DD57D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Ứng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dụng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4D17DDC3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Heavy manufacturing: steel, machinery</w:t>
      </w:r>
    </w:p>
    <w:p w14:paraId="27A34DE5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Mining, construction</w:t>
      </w:r>
    </w:p>
    <w:p w14:paraId="3EF00BAE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Port, shipyard</w:t>
      </w:r>
    </w:p>
    <w:p w14:paraId="19FCE29D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Military logistics</w:t>
      </w:r>
    </w:p>
    <w:p w14:paraId="158E50B1" w14:textId="77777777" w:rsidR="004C6125" w:rsidRPr="00E6791A" w:rsidRDefault="000B00A9" w:rsidP="00DD57D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lượng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0FBA5DDC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GĐ2: 200 units</w:t>
      </w:r>
    </w:p>
    <w:p w14:paraId="7BAF864D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GĐ3: 600 units</w:t>
      </w:r>
    </w:p>
    <w:p w14:paraId="17C03FD2" w14:textId="77777777" w:rsidR="004C6125" w:rsidRPr="00E6791A" w:rsidRDefault="000B00A9" w:rsidP="00DD57D9">
      <w:pPr>
        <w:spacing w:before="24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D57D9">
        <w:rPr>
          <w:rFonts w:ascii="Times New Roman" w:hAnsi="Times New Roman" w:cs="Times New Roman"/>
          <w:sz w:val="26"/>
          <w:szCs w:val="26"/>
        </w:rPr>
        <w:t>8-9.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AGV-200/500 (Magnetic Tape &amp; Laser Navigation)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7"/>
        <w:gridCol w:w="1610"/>
        <w:gridCol w:w="1163"/>
        <w:gridCol w:w="1774"/>
        <w:gridCol w:w="2464"/>
        <w:gridCol w:w="1499"/>
      </w:tblGrid>
      <w:tr w:rsidR="004C6125" w:rsidRPr="00E6791A" w14:paraId="4CDE5268" w14:textId="77777777" w:rsidTr="00DD57D9">
        <w:trPr>
          <w:jc w:val="center"/>
        </w:trPr>
        <w:tc>
          <w:tcPr>
            <w:tcW w:w="0" w:type="auto"/>
            <w:vAlign w:val="center"/>
          </w:tcPr>
          <w:p w14:paraId="455D1AE7" w14:textId="77777777" w:rsidR="004C6125" w:rsidRPr="00DD57D9" w:rsidRDefault="000B00A9" w:rsidP="00DD57D9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D57D9">
              <w:rPr>
                <w:rFonts w:ascii="Times New Roman" w:hAnsi="Times New Roman" w:cs="Times New Roman"/>
                <w:b/>
                <w:sz w:val="26"/>
                <w:szCs w:val="26"/>
              </w:rPr>
              <w:t>Model</w:t>
            </w:r>
          </w:p>
        </w:tc>
        <w:tc>
          <w:tcPr>
            <w:tcW w:w="0" w:type="auto"/>
            <w:vAlign w:val="center"/>
          </w:tcPr>
          <w:p w14:paraId="1FDDF1ED" w14:textId="77777777" w:rsidR="004C6125" w:rsidRPr="00DD57D9" w:rsidRDefault="000B00A9" w:rsidP="00DD57D9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D57D9">
              <w:rPr>
                <w:rFonts w:ascii="Times New Roman" w:hAnsi="Times New Roman" w:cs="Times New Roman"/>
                <w:b/>
                <w:sz w:val="26"/>
                <w:szCs w:val="26"/>
              </w:rPr>
              <w:t>Navigation</w:t>
            </w:r>
          </w:p>
        </w:tc>
        <w:tc>
          <w:tcPr>
            <w:tcW w:w="0" w:type="auto"/>
            <w:vAlign w:val="center"/>
          </w:tcPr>
          <w:p w14:paraId="2096DB0E" w14:textId="77777777" w:rsidR="004C6125" w:rsidRPr="00DD57D9" w:rsidRDefault="000B00A9" w:rsidP="00DD57D9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D57D9">
              <w:rPr>
                <w:rFonts w:ascii="Times New Roman" w:hAnsi="Times New Roman" w:cs="Times New Roman"/>
                <w:b/>
                <w:sz w:val="26"/>
                <w:szCs w:val="26"/>
              </w:rPr>
              <w:t>Tải</w:t>
            </w:r>
            <w:proofErr w:type="spellEnd"/>
            <w:r w:rsidRPr="00DD57D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D57D9">
              <w:rPr>
                <w:rFonts w:ascii="Times New Roman" w:hAnsi="Times New Roman" w:cs="Times New Roman"/>
                <w:b/>
                <w:sz w:val="26"/>
                <w:szCs w:val="26"/>
              </w:rPr>
              <w:t>trọng</w:t>
            </w:r>
            <w:proofErr w:type="spellEnd"/>
          </w:p>
        </w:tc>
        <w:tc>
          <w:tcPr>
            <w:tcW w:w="0" w:type="auto"/>
            <w:vAlign w:val="center"/>
          </w:tcPr>
          <w:p w14:paraId="565E6646" w14:textId="77777777" w:rsidR="004C6125" w:rsidRPr="00DD57D9" w:rsidRDefault="000B00A9" w:rsidP="00DD57D9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D57D9">
              <w:rPr>
                <w:rFonts w:ascii="Times New Roman" w:hAnsi="Times New Roman" w:cs="Times New Roman"/>
                <w:b/>
                <w:sz w:val="26"/>
                <w:szCs w:val="26"/>
              </w:rPr>
              <w:t>Giá</w:t>
            </w:r>
          </w:p>
        </w:tc>
        <w:tc>
          <w:tcPr>
            <w:tcW w:w="0" w:type="auto"/>
            <w:vAlign w:val="center"/>
          </w:tcPr>
          <w:p w14:paraId="7E86827D" w14:textId="77777777" w:rsidR="004C6125" w:rsidRPr="00DD57D9" w:rsidRDefault="000B00A9" w:rsidP="00DD57D9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D57D9">
              <w:rPr>
                <w:rFonts w:ascii="Times New Roman" w:hAnsi="Times New Roman" w:cs="Times New Roman"/>
                <w:b/>
                <w:sz w:val="26"/>
                <w:szCs w:val="26"/>
              </w:rPr>
              <w:t>Ứng</w:t>
            </w:r>
            <w:proofErr w:type="spellEnd"/>
            <w:r w:rsidRPr="00DD57D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D57D9">
              <w:rPr>
                <w:rFonts w:ascii="Times New Roman" w:hAnsi="Times New Roman" w:cs="Times New Roman"/>
                <w:b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0" w:type="auto"/>
            <w:vAlign w:val="center"/>
          </w:tcPr>
          <w:p w14:paraId="0948E74E" w14:textId="77777777" w:rsidR="004C6125" w:rsidRPr="00DD57D9" w:rsidRDefault="000B00A9" w:rsidP="00DD57D9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D57D9">
              <w:rPr>
                <w:rFonts w:ascii="Times New Roman" w:hAnsi="Times New Roman" w:cs="Times New Roman"/>
                <w:b/>
                <w:sz w:val="26"/>
                <w:szCs w:val="26"/>
              </w:rPr>
              <w:t>Sản</w:t>
            </w:r>
            <w:proofErr w:type="spellEnd"/>
            <w:r w:rsidRPr="00DD57D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D57D9">
              <w:rPr>
                <w:rFonts w:ascii="Times New Roman" w:hAnsi="Times New Roman" w:cs="Times New Roman"/>
                <w:b/>
                <w:sz w:val="26"/>
                <w:szCs w:val="26"/>
              </w:rPr>
              <w:t>lượng</w:t>
            </w:r>
            <w:proofErr w:type="spellEnd"/>
            <w:r w:rsidRPr="00DD57D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GĐ1</w:t>
            </w:r>
          </w:p>
        </w:tc>
      </w:tr>
      <w:tr w:rsidR="004C6125" w:rsidRPr="00E6791A" w14:paraId="0D6F40C8" w14:textId="77777777" w:rsidTr="00DD57D9">
        <w:trPr>
          <w:jc w:val="center"/>
        </w:trPr>
        <w:tc>
          <w:tcPr>
            <w:tcW w:w="0" w:type="auto"/>
            <w:vAlign w:val="center"/>
          </w:tcPr>
          <w:p w14:paraId="080C4D08" w14:textId="77777777" w:rsidR="004C6125" w:rsidRPr="00DD57D9" w:rsidRDefault="000B00A9" w:rsidP="00DD57D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D57D9">
              <w:rPr>
                <w:rFonts w:ascii="Times New Roman" w:hAnsi="Times New Roman" w:cs="Times New Roman"/>
                <w:sz w:val="26"/>
                <w:szCs w:val="26"/>
              </w:rPr>
              <w:t>AGV-200</w:t>
            </w:r>
          </w:p>
        </w:tc>
        <w:tc>
          <w:tcPr>
            <w:tcW w:w="0" w:type="auto"/>
            <w:vAlign w:val="center"/>
          </w:tcPr>
          <w:p w14:paraId="5AF3D8F0" w14:textId="77777777" w:rsidR="004C6125" w:rsidRPr="00E6791A" w:rsidRDefault="000B00A9" w:rsidP="00DD57D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Magnetic tape</w:t>
            </w:r>
          </w:p>
        </w:tc>
        <w:tc>
          <w:tcPr>
            <w:tcW w:w="0" w:type="auto"/>
            <w:vAlign w:val="center"/>
          </w:tcPr>
          <w:p w14:paraId="57D64F65" w14:textId="77777777" w:rsidR="004C6125" w:rsidRPr="00E6791A" w:rsidRDefault="000B00A9" w:rsidP="00DD57D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200-300 kg</w:t>
            </w:r>
          </w:p>
        </w:tc>
        <w:tc>
          <w:tcPr>
            <w:tcW w:w="0" w:type="auto"/>
            <w:vAlign w:val="center"/>
          </w:tcPr>
          <w:p w14:paraId="53B0B839" w14:textId="77777777" w:rsidR="004C6125" w:rsidRPr="00E6791A" w:rsidRDefault="000B00A9" w:rsidP="00DD57D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20.000-25.000 USD</w:t>
            </w:r>
          </w:p>
        </w:tc>
        <w:tc>
          <w:tcPr>
            <w:tcW w:w="0" w:type="auto"/>
            <w:vAlign w:val="center"/>
          </w:tcPr>
          <w:p w14:paraId="3D983714" w14:textId="77777777" w:rsidR="004C6125" w:rsidRPr="00E6791A" w:rsidRDefault="000B00A9" w:rsidP="00DD57D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Fixed route manufacturing</w:t>
            </w:r>
          </w:p>
        </w:tc>
        <w:tc>
          <w:tcPr>
            <w:tcW w:w="0" w:type="auto"/>
            <w:vAlign w:val="center"/>
          </w:tcPr>
          <w:p w14:paraId="1385C1FA" w14:textId="77777777" w:rsidR="004C6125" w:rsidRPr="00E6791A" w:rsidRDefault="000B00A9" w:rsidP="00DD57D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100 units</w:t>
            </w:r>
          </w:p>
        </w:tc>
      </w:tr>
      <w:tr w:rsidR="004C6125" w:rsidRPr="00E6791A" w14:paraId="72FEBB3B" w14:textId="77777777" w:rsidTr="00DD57D9">
        <w:trPr>
          <w:jc w:val="center"/>
        </w:trPr>
        <w:tc>
          <w:tcPr>
            <w:tcW w:w="0" w:type="auto"/>
            <w:vAlign w:val="center"/>
          </w:tcPr>
          <w:p w14:paraId="0014EB89" w14:textId="77777777" w:rsidR="004C6125" w:rsidRPr="00DD57D9" w:rsidRDefault="000B00A9" w:rsidP="00DD57D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D57D9">
              <w:rPr>
                <w:rFonts w:ascii="Times New Roman" w:hAnsi="Times New Roman" w:cs="Times New Roman"/>
                <w:sz w:val="26"/>
                <w:szCs w:val="26"/>
              </w:rPr>
              <w:t>AGV-500</w:t>
            </w:r>
          </w:p>
        </w:tc>
        <w:tc>
          <w:tcPr>
            <w:tcW w:w="0" w:type="auto"/>
            <w:vAlign w:val="center"/>
          </w:tcPr>
          <w:p w14:paraId="3D9CA70F" w14:textId="77777777" w:rsidR="004C6125" w:rsidRPr="00E6791A" w:rsidRDefault="000B00A9" w:rsidP="00DD57D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Laser reflector</w:t>
            </w:r>
          </w:p>
        </w:tc>
        <w:tc>
          <w:tcPr>
            <w:tcW w:w="0" w:type="auto"/>
            <w:vAlign w:val="center"/>
          </w:tcPr>
          <w:p w14:paraId="3DC1BE72" w14:textId="77777777" w:rsidR="004C6125" w:rsidRPr="00E6791A" w:rsidRDefault="000B00A9" w:rsidP="00DD57D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500-800 kg</w:t>
            </w:r>
          </w:p>
        </w:tc>
        <w:tc>
          <w:tcPr>
            <w:tcW w:w="0" w:type="auto"/>
            <w:vAlign w:val="center"/>
          </w:tcPr>
          <w:p w14:paraId="4CB3F447" w14:textId="77777777" w:rsidR="004C6125" w:rsidRPr="00E6791A" w:rsidRDefault="000B00A9" w:rsidP="00DD57D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35.000-45.000 USD</w:t>
            </w:r>
          </w:p>
        </w:tc>
        <w:tc>
          <w:tcPr>
            <w:tcW w:w="0" w:type="auto"/>
            <w:vAlign w:val="center"/>
          </w:tcPr>
          <w:p w14:paraId="2EAF31F8" w14:textId="77777777" w:rsidR="004C6125" w:rsidRPr="00E6791A" w:rsidRDefault="000B00A9" w:rsidP="00DD57D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Flexible manufacturing</w:t>
            </w:r>
          </w:p>
        </w:tc>
        <w:tc>
          <w:tcPr>
            <w:tcW w:w="0" w:type="auto"/>
            <w:vAlign w:val="center"/>
          </w:tcPr>
          <w:p w14:paraId="121CB955" w14:textId="77777777" w:rsidR="004C6125" w:rsidRPr="00E6791A" w:rsidRDefault="000B00A9" w:rsidP="00DD57D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50 units (GĐ2)</w:t>
            </w:r>
          </w:p>
        </w:tc>
      </w:tr>
    </w:tbl>
    <w:p w14:paraId="3B92000A" w14:textId="77777777" w:rsidR="00DD57D9" w:rsidRDefault="00DD57D9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</w:p>
    <w:p w14:paraId="3161BFF8" w14:textId="1FBD2DAD" w:rsidR="004C6125" w:rsidRPr="00E6791A" w:rsidRDefault="00DD57D9" w:rsidP="00DD57D9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sym w:font="Wingdings" w:char="F076"/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0B00A9" w:rsidRPr="00E6791A">
        <w:rPr>
          <w:rFonts w:ascii="Times New Roman" w:hAnsi="Times New Roman" w:cs="Times New Roman"/>
          <w:b/>
          <w:sz w:val="26"/>
          <w:szCs w:val="26"/>
        </w:rPr>
        <w:t xml:space="preserve">So </w:t>
      </w:r>
      <w:proofErr w:type="spellStart"/>
      <w:r w:rsidR="000B00A9" w:rsidRPr="00E6791A">
        <w:rPr>
          <w:rFonts w:ascii="Times New Roman" w:hAnsi="Times New Roman" w:cs="Times New Roman"/>
          <w:b/>
          <w:sz w:val="26"/>
          <w:szCs w:val="26"/>
        </w:rPr>
        <w:t>sánh</w:t>
      </w:r>
      <w:proofErr w:type="spellEnd"/>
      <w:r w:rsidR="000B00A9" w:rsidRPr="00E6791A">
        <w:rPr>
          <w:rFonts w:ascii="Times New Roman" w:hAnsi="Times New Roman" w:cs="Times New Roman"/>
          <w:b/>
          <w:sz w:val="26"/>
          <w:szCs w:val="26"/>
        </w:rPr>
        <w:t xml:space="preserve"> AGV vs AMR: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9"/>
        <w:gridCol w:w="2962"/>
        <w:gridCol w:w="2555"/>
        <w:gridCol w:w="2311"/>
      </w:tblGrid>
      <w:tr w:rsidR="004C6125" w:rsidRPr="00E6791A" w14:paraId="2A3EF9F9" w14:textId="77777777">
        <w:tc>
          <w:tcPr>
            <w:tcW w:w="0" w:type="auto"/>
          </w:tcPr>
          <w:p w14:paraId="0E0E588D" w14:textId="77777777" w:rsidR="004C6125" w:rsidRPr="00DD57D9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D57D9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DD57D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D57D9">
              <w:rPr>
                <w:rFonts w:ascii="Times New Roman" w:hAnsi="Times New Roman" w:cs="Times New Roman"/>
                <w:b/>
                <w:sz w:val="26"/>
                <w:szCs w:val="26"/>
              </w:rPr>
              <w:t>chí</w:t>
            </w:r>
            <w:proofErr w:type="spellEnd"/>
          </w:p>
        </w:tc>
        <w:tc>
          <w:tcPr>
            <w:tcW w:w="0" w:type="auto"/>
          </w:tcPr>
          <w:p w14:paraId="5767C953" w14:textId="77777777" w:rsidR="004C6125" w:rsidRPr="00DD57D9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D57D9">
              <w:rPr>
                <w:rFonts w:ascii="Times New Roman" w:hAnsi="Times New Roman" w:cs="Times New Roman"/>
                <w:b/>
                <w:sz w:val="26"/>
                <w:szCs w:val="26"/>
              </w:rPr>
              <w:t>AGV (Guided)</w:t>
            </w:r>
          </w:p>
        </w:tc>
        <w:tc>
          <w:tcPr>
            <w:tcW w:w="0" w:type="auto"/>
          </w:tcPr>
          <w:p w14:paraId="43A36685" w14:textId="77777777" w:rsidR="004C6125" w:rsidRPr="00DD57D9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D57D9">
              <w:rPr>
                <w:rFonts w:ascii="Times New Roman" w:hAnsi="Times New Roman" w:cs="Times New Roman"/>
                <w:b/>
                <w:sz w:val="26"/>
                <w:szCs w:val="26"/>
              </w:rPr>
              <w:t>AMR (Autonomous)</w:t>
            </w:r>
          </w:p>
        </w:tc>
        <w:tc>
          <w:tcPr>
            <w:tcW w:w="0" w:type="auto"/>
          </w:tcPr>
          <w:p w14:paraId="6EA0CF56" w14:textId="77777777" w:rsidR="004C6125" w:rsidRPr="00DD57D9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D57D9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DD57D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D57D9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4C6125" w:rsidRPr="00E6791A" w14:paraId="1090FB78" w14:textId="77777777">
        <w:tc>
          <w:tcPr>
            <w:tcW w:w="0" w:type="auto"/>
          </w:tcPr>
          <w:p w14:paraId="4D08964E" w14:textId="77777777" w:rsidR="004C6125" w:rsidRPr="00DD57D9" w:rsidRDefault="000B00A9" w:rsidP="00DD57D9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D57D9">
              <w:rPr>
                <w:rFonts w:ascii="Times New Roman" w:hAnsi="Times New Roman" w:cs="Times New Roman"/>
                <w:sz w:val="26"/>
                <w:szCs w:val="26"/>
              </w:rPr>
              <w:t>Infrastructure</w:t>
            </w:r>
          </w:p>
        </w:tc>
        <w:tc>
          <w:tcPr>
            <w:tcW w:w="0" w:type="auto"/>
          </w:tcPr>
          <w:p w14:paraId="5D7B07C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(tape/reflector)</w:t>
            </w:r>
          </w:p>
        </w:tc>
        <w:tc>
          <w:tcPr>
            <w:tcW w:w="0" w:type="auto"/>
          </w:tcPr>
          <w:p w14:paraId="53E718A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</w:p>
        </w:tc>
        <w:tc>
          <w:tcPr>
            <w:tcW w:w="0" w:type="auto"/>
          </w:tcPr>
          <w:p w14:paraId="63AA1FC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AMR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</w:p>
        </w:tc>
      </w:tr>
      <w:tr w:rsidR="004C6125" w:rsidRPr="00E6791A" w14:paraId="582563CF" w14:textId="77777777">
        <w:tc>
          <w:tcPr>
            <w:tcW w:w="0" w:type="auto"/>
          </w:tcPr>
          <w:p w14:paraId="250BE198" w14:textId="77777777" w:rsidR="004C6125" w:rsidRPr="00DD57D9" w:rsidRDefault="000B00A9" w:rsidP="00DD57D9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D57D9"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Pr="00DD57D9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DD57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57D9">
              <w:rPr>
                <w:rFonts w:ascii="Times New Roman" w:hAnsi="Times New Roman" w:cs="Times New Roman"/>
                <w:sz w:val="26"/>
                <w:szCs w:val="26"/>
              </w:rPr>
              <w:t>lắp</w:t>
            </w:r>
            <w:proofErr w:type="spellEnd"/>
            <w:r w:rsidRPr="00DD57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57D9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</w:p>
        </w:tc>
        <w:tc>
          <w:tcPr>
            <w:tcW w:w="0" w:type="auto"/>
          </w:tcPr>
          <w:p w14:paraId="53DA442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5.000-20.000 USD</w:t>
            </w:r>
          </w:p>
        </w:tc>
        <w:tc>
          <w:tcPr>
            <w:tcW w:w="0" w:type="auto"/>
          </w:tcPr>
          <w:p w14:paraId="7774A3D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 USD</w:t>
            </w:r>
          </w:p>
        </w:tc>
        <w:tc>
          <w:tcPr>
            <w:tcW w:w="0" w:type="auto"/>
          </w:tcPr>
          <w:p w14:paraId="50BF5B7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AGV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</w:p>
        </w:tc>
      </w:tr>
      <w:tr w:rsidR="004C6125" w:rsidRPr="00E6791A" w14:paraId="48CB40B7" w14:textId="77777777">
        <w:tc>
          <w:tcPr>
            <w:tcW w:w="0" w:type="auto"/>
          </w:tcPr>
          <w:p w14:paraId="2D72EC25" w14:textId="77777777" w:rsidR="004C6125" w:rsidRPr="00DD57D9" w:rsidRDefault="000B00A9" w:rsidP="00DD57D9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D57D9">
              <w:rPr>
                <w:rFonts w:ascii="Times New Roman" w:hAnsi="Times New Roman" w:cs="Times New Roman"/>
                <w:sz w:val="26"/>
                <w:szCs w:val="26"/>
              </w:rPr>
              <w:t>Flexibility</w:t>
            </w:r>
          </w:p>
        </w:tc>
        <w:tc>
          <w:tcPr>
            <w:tcW w:w="0" w:type="auto"/>
          </w:tcPr>
          <w:p w14:paraId="2CDA092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khó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route)</w:t>
            </w:r>
          </w:p>
        </w:tc>
        <w:tc>
          <w:tcPr>
            <w:tcW w:w="0" w:type="auto"/>
          </w:tcPr>
          <w:p w14:paraId="439E027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 (dynamic)</w:t>
            </w:r>
          </w:p>
        </w:tc>
        <w:tc>
          <w:tcPr>
            <w:tcW w:w="0" w:type="auto"/>
          </w:tcPr>
          <w:p w14:paraId="1FD1A59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AMR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thích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</w:p>
        </w:tc>
      </w:tr>
      <w:tr w:rsidR="004C6125" w:rsidRPr="00E6791A" w14:paraId="547D67CE" w14:textId="77777777">
        <w:tc>
          <w:tcPr>
            <w:tcW w:w="0" w:type="auto"/>
          </w:tcPr>
          <w:p w14:paraId="387E8DAA" w14:textId="77777777" w:rsidR="004C6125" w:rsidRPr="00DD57D9" w:rsidRDefault="000B00A9" w:rsidP="00DD57D9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D57D9">
              <w:rPr>
                <w:rFonts w:ascii="Times New Roman" w:hAnsi="Times New Roman" w:cs="Times New Roman"/>
                <w:sz w:val="26"/>
                <w:szCs w:val="26"/>
              </w:rPr>
              <w:t>Reliability</w:t>
            </w:r>
          </w:p>
        </w:tc>
        <w:tc>
          <w:tcPr>
            <w:tcW w:w="0" w:type="auto"/>
          </w:tcPr>
          <w:p w14:paraId="6A0D7CC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(99,9%)</w:t>
            </w:r>
          </w:p>
        </w:tc>
        <w:tc>
          <w:tcPr>
            <w:tcW w:w="0" w:type="auto"/>
          </w:tcPr>
          <w:p w14:paraId="2279168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 (99,5%)</w:t>
            </w:r>
          </w:p>
        </w:tc>
        <w:tc>
          <w:tcPr>
            <w:tcW w:w="0" w:type="auto"/>
          </w:tcPr>
          <w:p w14:paraId="1A629F1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AGV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ổn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</w:p>
        </w:tc>
      </w:tr>
      <w:tr w:rsidR="004C6125" w:rsidRPr="00E6791A" w14:paraId="62D0E14E" w14:textId="77777777">
        <w:tc>
          <w:tcPr>
            <w:tcW w:w="0" w:type="auto"/>
          </w:tcPr>
          <w:p w14:paraId="6A0423BF" w14:textId="77777777" w:rsidR="004C6125" w:rsidRPr="00DD57D9" w:rsidRDefault="000B00A9" w:rsidP="00DD57D9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D57D9">
              <w:rPr>
                <w:rFonts w:ascii="Times New Roman" w:hAnsi="Times New Roman" w:cs="Times New Roman"/>
                <w:sz w:val="26"/>
                <w:szCs w:val="26"/>
              </w:rPr>
              <w:t>Price</w:t>
            </w:r>
          </w:p>
        </w:tc>
        <w:tc>
          <w:tcPr>
            <w:tcW w:w="0" w:type="auto"/>
          </w:tcPr>
          <w:p w14:paraId="3BDC556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Rẻ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20-30%</w:t>
            </w:r>
          </w:p>
        </w:tc>
        <w:tc>
          <w:tcPr>
            <w:tcW w:w="0" w:type="auto"/>
          </w:tcPr>
          <w:p w14:paraId="0EC4B29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Đắt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</w:p>
        </w:tc>
        <w:tc>
          <w:tcPr>
            <w:tcW w:w="0" w:type="auto"/>
          </w:tcPr>
          <w:p w14:paraId="2B04662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Trade-off</w:t>
            </w:r>
          </w:p>
        </w:tc>
      </w:tr>
    </w:tbl>
    <w:p w14:paraId="02604B13" w14:textId="5DAB2AED" w:rsidR="004C6125" w:rsidRPr="00E6791A" w:rsidRDefault="00DD57D9" w:rsidP="00DD57D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sym w:font="Wingdings" w:char="F076"/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b/>
          <w:sz w:val="26"/>
          <w:szCs w:val="26"/>
        </w:rPr>
        <w:t>Chiến</w:t>
      </w:r>
      <w:proofErr w:type="spellEnd"/>
      <w:r w:rsidR="000B00A9"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b/>
          <w:sz w:val="26"/>
          <w:szCs w:val="26"/>
        </w:rPr>
        <w:t>lược</w:t>
      </w:r>
      <w:proofErr w:type="spellEnd"/>
      <w:r w:rsidR="000B00A9"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="000B00A9" w:rsidRPr="00E6791A">
        <w:rPr>
          <w:rFonts w:ascii="Times New Roman" w:hAnsi="Times New Roman" w:cs="Times New Roman"/>
          <w:sz w:val="26"/>
          <w:szCs w:val="26"/>
        </w:rPr>
        <w:t xml:space="preserve"> Focus AMR (future), maintain AGV (legacy customers)</w:t>
      </w:r>
    </w:p>
    <w:p w14:paraId="432CD44B" w14:textId="77777777" w:rsidR="004C6125" w:rsidRPr="00E6791A" w:rsidRDefault="000B00A9" w:rsidP="00DD57D9">
      <w:pPr>
        <w:spacing w:before="24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D57D9">
        <w:rPr>
          <w:rFonts w:ascii="Times New Roman" w:hAnsi="Times New Roman" w:cs="Times New Roman"/>
          <w:sz w:val="26"/>
          <w:szCs w:val="26"/>
        </w:rPr>
        <w:t>10.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OHT-50/100/200 (Overhead Hoist Transport)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0"/>
        <w:gridCol w:w="2675"/>
        <w:gridCol w:w="1133"/>
        <w:gridCol w:w="1417"/>
        <w:gridCol w:w="2122"/>
        <w:gridCol w:w="1150"/>
      </w:tblGrid>
      <w:tr w:rsidR="004C6125" w:rsidRPr="00E6791A" w14:paraId="1FCB6991" w14:textId="77777777" w:rsidTr="00DD57D9">
        <w:tc>
          <w:tcPr>
            <w:tcW w:w="0" w:type="auto"/>
            <w:vAlign w:val="center"/>
          </w:tcPr>
          <w:p w14:paraId="29D92A86" w14:textId="77777777" w:rsidR="004C6125" w:rsidRPr="00DD57D9" w:rsidRDefault="000B00A9" w:rsidP="001636A7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D57D9">
              <w:rPr>
                <w:rFonts w:ascii="Times New Roman" w:hAnsi="Times New Roman" w:cs="Times New Roman"/>
                <w:b/>
                <w:sz w:val="26"/>
                <w:szCs w:val="26"/>
              </w:rPr>
              <w:t>Model</w:t>
            </w:r>
          </w:p>
        </w:tc>
        <w:tc>
          <w:tcPr>
            <w:tcW w:w="0" w:type="auto"/>
            <w:vAlign w:val="center"/>
          </w:tcPr>
          <w:p w14:paraId="0B412908" w14:textId="77777777" w:rsidR="004C6125" w:rsidRPr="00DD57D9" w:rsidRDefault="000B00A9" w:rsidP="001636A7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D57D9">
              <w:rPr>
                <w:rFonts w:ascii="Times New Roman" w:hAnsi="Times New Roman" w:cs="Times New Roman"/>
                <w:b/>
                <w:sz w:val="26"/>
                <w:szCs w:val="26"/>
              </w:rPr>
              <w:t>Ứng</w:t>
            </w:r>
            <w:proofErr w:type="spellEnd"/>
            <w:r w:rsidRPr="00DD57D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D57D9">
              <w:rPr>
                <w:rFonts w:ascii="Times New Roman" w:hAnsi="Times New Roman" w:cs="Times New Roman"/>
                <w:b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0" w:type="auto"/>
            <w:vAlign w:val="center"/>
          </w:tcPr>
          <w:p w14:paraId="5DCFBCEB" w14:textId="77777777" w:rsidR="004C6125" w:rsidRPr="00DD57D9" w:rsidRDefault="000B00A9" w:rsidP="001636A7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D57D9">
              <w:rPr>
                <w:rFonts w:ascii="Times New Roman" w:hAnsi="Times New Roman" w:cs="Times New Roman"/>
                <w:b/>
                <w:sz w:val="26"/>
                <w:szCs w:val="26"/>
              </w:rPr>
              <w:t>Tải</w:t>
            </w:r>
            <w:proofErr w:type="spellEnd"/>
            <w:r w:rsidRPr="00DD57D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D57D9">
              <w:rPr>
                <w:rFonts w:ascii="Times New Roman" w:hAnsi="Times New Roman" w:cs="Times New Roman"/>
                <w:b/>
                <w:sz w:val="26"/>
                <w:szCs w:val="26"/>
              </w:rPr>
              <w:t>trọng</w:t>
            </w:r>
            <w:proofErr w:type="spellEnd"/>
          </w:p>
        </w:tc>
        <w:tc>
          <w:tcPr>
            <w:tcW w:w="0" w:type="auto"/>
            <w:vAlign w:val="center"/>
          </w:tcPr>
          <w:p w14:paraId="058F793D" w14:textId="77777777" w:rsidR="004C6125" w:rsidRPr="00DD57D9" w:rsidRDefault="000B00A9" w:rsidP="001636A7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D57D9">
              <w:rPr>
                <w:rFonts w:ascii="Times New Roman" w:hAnsi="Times New Roman" w:cs="Times New Roman"/>
                <w:b/>
                <w:sz w:val="26"/>
                <w:szCs w:val="26"/>
              </w:rPr>
              <w:t>Track length</w:t>
            </w:r>
          </w:p>
        </w:tc>
        <w:tc>
          <w:tcPr>
            <w:tcW w:w="0" w:type="auto"/>
            <w:vAlign w:val="center"/>
          </w:tcPr>
          <w:p w14:paraId="6C2AC1EB" w14:textId="77777777" w:rsidR="004C6125" w:rsidRPr="00DD57D9" w:rsidRDefault="000B00A9" w:rsidP="001636A7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D57D9">
              <w:rPr>
                <w:rFonts w:ascii="Times New Roman" w:hAnsi="Times New Roman" w:cs="Times New Roman"/>
                <w:b/>
                <w:sz w:val="26"/>
                <w:szCs w:val="26"/>
              </w:rPr>
              <w:t>Giá</w:t>
            </w:r>
          </w:p>
        </w:tc>
        <w:tc>
          <w:tcPr>
            <w:tcW w:w="0" w:type="auto"/>
            <w:vAlign w:val="center"/>
          </w:tcPr>
          <w:p w14:paraId="3F5E4D61" w14:textId="77777777" w:rsidR="004C6125" w:rsidRPr="00DD57D9" w:rsidRDefault="000B00A9" w:rsidP="001636A7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D57D9">
              <w:rPr>
                <w:rFonts w:ascii="Times New Roman" w:hAnsi="Times New Roman" w:cs="Times New Roman"/>
                <w:b/>
                <w:sz w:val="26"/>
                <w:szCs w:val="26"/>
              </w:rPr>
              <w:t>TRL 2025</w:t>
            </w:r>
          </w:p>
        </w:tc>
      </w:tr>
      <w:tr w:rsidR="004C6125" w:rsidRPr="00E6791A" w14:paraId="2A57C6F8" w14:textId="77777777" w:rsidTr="00DD57D9">
        <w:tc>
          <w:tcPr>
            <w:tcW w:w="0" w:type="auto"/>
            <w:vAlign w:val="center"/>
          </w:tcPr>
          <w:p w14:paraId="599DA5A8" w14:textId="77777777" w:rsidR="004C6125" w:rsidRPr="00DD57D9" w:rsidRDefault="000B00A9" w:rsidP="00DD57D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D57D9">
              <w:rPr>
                <w:rFonts w:ascii="Times New Roman" w:hAnsi="Times New Roman" w:cs="Times New Roman"/>
                <w:sz w:val="26"/>
                <w:szCs w:val="26"/>
              </w:rPr>
              <w:t>OHT-50</w:t>
            </w:r>
          </w:p>
        </w:tc>
        <w:tc>
          <w:tcPr>
            <w:tcW w:w="0" w:type="auto"/>
            <w:vAlign w:val="center"/>
          </w:tcPr>
          <w:p w14:paraId="0FE910E6" w14:textId="77777777" w:rsidR="004C6125" w:rsidRPr="00E6791A" w:rsidRDefault="000B00A9" w:rsidP="00DD57D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Smart restaurant (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nhỏ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</w:tcPr>
          <w:p w14:paraId="7B3A0C7C" w14:textId="77777777" w:rsidR="004C6125" w:rsidRPr="00E6791A" w:rsidRDefault="000B00A9" w:rsidP="00DD57D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20-30 kg</w:t>
            </w:r>
          </w:p>
        </w:tc>
        <w:tc>
          <w:tcPr>
            <w:tcW w:w="0" w:type="auto"/>
            <w:vAlign w:val="center"/>
          </w:tcPr>
          <w:p w14:paraId="7CFDF571" w14:textId="77777777" w:rsidR="004C6125" w:rsidRPr="00E6791A" w:rsidRDefault="000B00A9" w:rsidP="00DD57D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20-50m</w:t>
            </w:r>
          </w:p>
        </w:tc>
        <w:tc>
          <w:tcPr>
            <w:tcW w:w="0" w:type="auto"/>
            <w:vAlign w:val="center"/>
          </w:tcPr>
          <w:p w14:paraId="35BDEEC1" w14:textId="77777777" w:rsidR="004C6125" w:rsidRPr="00E6791A" w:rsidRDefault="000B00A9" w:rsidP="00DD57D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50.000-70.000 USD</w:t>
            </w:r>
          </w:p>
        </w:tc>
        <w:tc>
          <w:tcPr>
            <w:tcW w:w="0" w:type="auto"/>
            <w:vAlign w:val="center"/>
          </w:tcPr>
          <w:p w14:paraId="527D41F2" w14:textId="77777777" w:rsidR="004C6125" w:rsidRPr="00E6791A" w:rsidRDefault="000B00A9" w:rsidP="00DD57D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6-7</w:t>
            </w:r>
          </w:p>
        </w:tc>
      </w:tr>
      <w:tr w:rsidR="004C6125" w:rsidRPr="00E6791A" w14:paraId="7A3F28B3" w14:textId="77777777" w:rsidTr="00DD57D9">
        <w:tc>
          <w:tcPr>
            <w:tcW w:w="0" w:type="auto"/>
            <w:vAlign w:val="center"/>
          </w:tcPr>
          <w:p w14:paraId="0478DAB5" w14:textId="77777777" w:rsidR="004C6125" w:rsidRPr="00DD57D9" w:rsidRDefault="000B00A9" w:rsidP="00DD57D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D57D9">
              <w:rPr>
                <w:rFonts w:ascii="Times New Roman" w:hAnsi="Times New Roman" w:cs="Times New Roman"/>
                <w:sz w:val="26"/>
                <w:szCs w:val="26"/>
              </w:rPr>
              <w:t>OHT-100</w:t>
            </w:r>
          </w:p>
        </w:tc>
        <w:tc>
          <w:tcPr>
            <w:tcW w:w="0" w:type="auto"/>
            <w:vAlign w:val="center"/>
          </w:tcPr>
          <w:p w14:paraId="2B6B1797" w14:textId="77777777" w:rsidR="004C6125" w:rsidRPr="00E6791A" w:rsidRDefault="000B00A9" w:rsidP="00DD57D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Smart restaurant, pharma</w:t>
            </w:r>
          </w:p>
        </w:tc>
        <w:tc>
          <w:tcPr>
            <w:tcW w:w="0" w:type="auto"/>
            <w:vAlign w:val="center"/>
          </w:tcPr>
          <w:p w14:paraId="4674BA6C" w14:textId="77777777" w:rsidR="004C6125" w:rsidRPr="00E6791A" w:rsidRDefault="000B00A9" w:rsidP="00DD57D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30-50 kg</w:t>
            </w:r>
          </w:p>
        </w:tc>
        <w:tc>
          <w:tcPr>
            <w:tcW w:w="0" w:type="auto"/>
            <w:vAlign w:val="center"/>
          </w:tcPr>
          <w:p w14:paraId="07208E6A" w14:textId="77777777" w:rsidR="004C6125" w:rsidRPr="00E6791A" w:rsidRDefault="000B00A9" w:rsidP="00DD57D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50-100m</w:t>
            </w:r>
          </w:p>
        </w:tc>
        <w:tc>
          <w:tcPr>
            <w:tcW w:w="0" w:type="auto"/>
            <w:vAlign w:val="center"/>
          </w:tcPr>
          <w:p w14:paraId="07042F6F" w14:textId="77777777" w:rsidR="004C6125" w:rsidRPr="00E6791A" w:rsidRDefault="000B00A9" w:rsidP="00DD57D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70.000-90.000 USD</w:t>
            </w:r>
          </w:p>
        </w:tc>
        <w:tc>
          <w:tcPr>
            <w:tcW w:w="0" w:type="auto"/>
            <w:vAlign w:val="center"/>
          </w:tcPr>
          <w:p w14:paraId="469C6E45" w14:textId="77777777" w:rsidR="004C6125" w:rsidRPr="00E6791A" w:rsidRDefault="000B00A9" w:rsidP="00DD57D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6-7</w:t>
            </w:r>
          </w:p>
        </w:tc>
      </w:tr>
      <w:tr w:rsidR="004C6125" w:rsidRPr="00E6791A" w14:paraId="1464B268" w14:textId="77777777" w:rsidTr="00DD57D9">
        <w:tc>
          <w:tcPr>
            <w:tcW w:w="0" w:type="auto"/>
            <w:vAlign w:val="center"/>
          </w:tcPr>
          <w:p w14:paraId="640960D9" w14:textId="77777777" w:rsidR="004C6125" w:rsidRPr="00DD57D9" w:rsidRDefault="000B00A9" w:rsidP="00DD57D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D57D9">
              <w:rPr>
                <w:rFonts w:ascii="Times New Roman" w:hAnsi="Times New Roman" w:cs="Times New Roman"/>
                <w:sz w:val="26"/>
                <w:szCs w:val="26"/>
              </w:rPr>
              <w:t>OHT-200</w:t>
            </w:r>
          </w:p>
        </w:tc>
        <w:tc>
          <w:tcPr>
            <w:tcW w:w="0" w:type="auto"/>
            <w:vAlign w:val="center"/>
          </w:tcPr>
          <w:p w14:paraId="56D54E8E" w14:textId="77777777" w:rsidR="004C6125" w:rsidRPr="00E6791A" w:rsidRDefault="000B00A9" w:rsidP="00DD57D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Food &amp; beverage, clean room</w:t>
            </w:r>
          </w:p>
        </w:tc>
        <w:tc>
          <w:tcPr>
            <w:tcW w:w="0" w:type="auto"/>
            <w:vAlign w:val="center"/>
          </w:tcPr>
          <w:p w14:paraId="503382BD" w14:textId="77777777" w:rsidR="004C6125" w:rsidRPr="00E6791A" w:rsidRDefault="000B00A9" w:rsidP="00DD57D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50-100 kg</w:t>
            </w:r>
          </w:p>
        </w:tc>
        <w:tc>
          <w:tcPr>
            <w:tcW w:w="0" w:type="auto"/>
            <w:vAlign w:val="center"/>
          </w:tcPr>
          <w:p w14:paraId="632B6EBD" w14:textId="77777777" w:rsidR="004C6125" w:rsidRPr="00E6791A" w:rsidRDefault="000B00A9" w:rsidP="00DD57D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100-200m</w:t>
            </w:r>
          </w:p>
        </w:tc>
        <w:tc>
          <w:tcPr>
            <w:tcW w:w="0" w:type="auto"/>
            <w:vAlign w:val="center"/>
          </w:tcPr>
          <w:p w14:paraId="14443FF3" w14:textId="77777777" w:rsidR="004C6125" w:rsidRPr="00E6791A" w:rsidRDefault="000B00A9" w:rsidP="00DD57D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100.000-150.000 USD</w:t>
            </w:r>
          </w:p>
        </w:tc>
        <w:tc>
          <w:tcPr>
            <w:tcW w:w="0" w:type="auto"/>
            <w:vAlign w:val="center"/>
          </w:tcPr>
          <w:p w14:paraId="19560759" w14:textId="77777777" w:rsidR="004C6125" w:rsidRPr="00E6791A" w:rsidRDefault="000B00A9" w:rsidP="00DD57D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5-6</w:t>
            </w:r>
          </w:p>
        </w:tc>
      </w:tr>
    </w:tbl>
    <w:p w14:paraId="5E445371" w14:textId="77777777" w:rsidR="00DD57D9" w:rsidRDefault="00DD57D9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761D07C9" w14:textId="2D48D5F1" w:rsidR="004C6125" w:rsidRPr="00E6791A" w:rsidRDefault="000B00A9" w:rsidP="00DD57D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Tính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52C09936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Rail-based transport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41C29BBC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Automatic loading/unloading stations</w:t>
      </w:r>
    </w:p>
    <w:p w14:paraId="61DD6372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RFID tracking</w:t>
      </w:r>
    </w:p>
    <w:p w14:paraId="053CF8B0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(stainless steel 304, IP65)</w:t>
      </w:r>
    </w:p>
    <w:p w14:paraId="0F1D3D79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Integration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POS (restaurant), MES (manufacturing)</w:t>
      </w:r>
    </w:p>
    <w:p w14:paraId="6FCC1402" w14:textId="77777777" w:rsidR="004C6125" w:rsidRPr="00E6791A" w:rsidRDefault="000B00A9" w:rsidP="00DD57D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Ứng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dụng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032894C1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Restaurant: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bếp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bàn</w:t>
      </w:r>
      <w:proofErr w:type="spellEnd"/>
    </w:p>
    <w:p w14:paraId="46DF65B0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Pharma: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clean room</w:t>
      </w:r>
    </w:p>
    <w:p w14:paraId="034CE5EA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Food: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381CE560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Electronics: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wafer, PCB</w:t>
      </w:r>
    </w:p>
    <w:p w14:paraId="47986387" w14:textId="77777777" w:rsidR="004C6125" w:rsidRPr="00E6791A" w:rsidRDefault="000B00A9" w:rsidP="00DD57D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Lợi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thế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3C2EFFBF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chiếm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sàn</w:t>
      </w:r>
      <w:proofErr w:type="spellEnd"/>
    </w:p>
    <w:p w14:paraId="721603B9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5199B908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E6791A">
        <w:rPr>
          <w:rFonts w:ascii="Times New Roman" w:hAnsi="Times New Roman" w:cs="Times New Roman"/>
          <w:sz w:val="26"/>
          <w:szCs w:val="26"/>
        </w:rPr>
        <w:t>An</w:t>
      </w:r>
      <w:proofErr w:type="gram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chạm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115C463F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1BFF864D" w14:textId="77777777" w:rsidR="004C6125" w:rsidRPr="00E6791A" w:rsidRDefault="000B00A9" w:rsidP="00DD57D9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lượng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34D00048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GĐ1: 80 units (16/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2AA78880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GĐ2: 150 units (25/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782C4EC5" w14:textId="77777777" w:rsidR="004C6125" w:rsidRPr="00E6791A" w:rsidRDefault="000B00A9" w:rsidP="00DD57D9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GĐ3: 300 units (8/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56D6C537" w14:textId="5A4F6370" w:rsidR="004C6125" w:rsidRPr="00E6791A" w:rsidRDefault="004C6125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5665F0E9" w14:textId="77777777" w:rsidR="00802E3E" w:rsidRDefault="00802E3E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0858AD52" w14:textId="4215B8F9" w:rsidR="004C6125" w:rsidRPr="001636A7" w:rsidRDefault="000B00A9" w:rsidP="001636A7">
      <w:pPr>
        <w:pStyle w:val="ListParagraph"/>
        <w:numPr>
          <w:ilvl w:val="0"/>
          <w:numId w:val="182"/>
        </w:numPr>
        <w:spacing w:after="0" w:line="312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1636A7">
        <w:rPr>
          <w:rFonts w:ascii="Times New Roman" w:hAnsi="Times New Roman" w:cs="Times New Roman"/>
          <w:b/>
          <w:sz w:val="26"/>
          <w:szCs w:val="26"/>
        </w:rPr>
        <w:t>NHÓM 3: Software &amp; Services</w:t>
      </w:r>
    </w:p>
    <w:p w14:paraId="4CFDCA33" w14:textId="77777777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1636A7">
        <w:rPr>
          <w:rFonts w:ascii="Times New Roman" w:hAnsi="Times New Roman" w:cs="Times New Roman"/>
          <w:sz w:val="26"/>
          <w:szCs w:val="26"/>
        </w:rPr>
        <w:t>11.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MekongOS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Platform (Cloud/On-premise)</w:t>
      </w:r>
    </w:p>
    <w:p w14:paraId="3F42F532" w14:textId="77777777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Kiến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trúc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5D951A48" w14:textId="2C5D832B" w:rsidR="004C6125" w:rsidRPr="00E6791A" w:rsidRDefault="00802E3E" w:rsidP="00012925">
      <w:pPr>
        <w:spacing w:before="120" w:after="0" w:line="312" w:lineRule="auto"/>
        <w:rPr>
          <w:rFonts w:ascii="Times New Roman" w:hAnsi="Times New Roman" w:cs="Times New Roman"/>
          <w:sz w:val="26"/>
          <w:szCs w:val="26"/>
        </w:rPr>
      </w:pPr>
      <w:r w:rsidRPr="00802E3E">
        <w:rPr>
          <w:rFonts w:ascii="Times New Roman" w:eastAsia="Consolas" w:hAnsi="Times New Roman" w:cs="Times New Roman"/>
          <w:sz w:val="26"/>
          <w:szCs w:val="26"/>
        </w:rPr>
        <w:drawing>
          <wp:inline distT="0" distB="0" distL="0" distR="0" wp14:anchorId="1A7DD846" wp14:editId="7B8540D9">
            <wp:extent cx="6119495" cy="60788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607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00A9" w:rsidRPr="00E6791A">
        <w:rPr>
          <w:rFonts w:ascii="Times New Roman" w:hAnsi="Times New Roman" w:cs="Times New Roman"/>
          <w:b/>
          <w:sz w:val="26"/>
          <w:szCs w:val="26"/>
        </w:rPr>
        <w:t>Pricing model: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3"/>
        <w:gridCol w:w="1189"/>
        <w:gridCol w:w="3139"/>
        <w:gridCol w:w="1901"/>
        <w:gridCol w:w="1895"/>
      </w:tblGrid>
      <w:tr w:rsidR="004C6125" w:rsidRPr="00E6791A" w14:paraId="7BF8BB56" w14:textId="77777777" w:rsidTr="00012925">
        <w:tc>
          <w:tcPr>
            <w:tcW w:w="0" w:type="auto"/>
            <w:vAlign w:val="center"/>
          </w:tcPr>
          <w:p w14:paraId="3C1E25CE" w14:textId="77777777" w:rsidR="004C6125" w:rsidRPr="00012925" w:rsidRDefault="000B00A9" w:rsidP="00012925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12925">
              <w:rPr>
                <w:rFonts w:ascii="Times New Roman" w:hAnsi="Times New Roman" w:cs="Times New Roman"/>
                <w:b/>
                <w:sz w:val="26"/>
                <w:szCs w:val="26"/>
              </w:rPr>
              <w:t>Tier</w:t>
            </w:r>
          </w:p>
        </w:tc>
        <w:tc>
          <w:tcPr>
            <w:tcW w:w="0" w:type="auto"/>
            <w:vAlign w:val="center"/>
          </w:tcPr>
          <w:p w14:paraId="6B9D2E05" w14:textId="77777777" w:rsidR="004C6125" w:rsidRPr="00012925" w:rsidRDefault="000B00A9" w:rsidP="00012925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12925">
              <w:rPr>
                <w:rFonts w:ascii="Times New Roman" w:hAnsi="Times New Roman" w:cs="Times New Roman"/>
                <w:b/>
                <w:sz w:val="26"/>
                <w:szCs w:val="26"/>
              </w:rPr>
              <w:t>Devices</w:t>
            </w:r>
          </w:p>
        </w:tc>
        <w:tc>
          <w:tcPr>
            <w:tcW w:w="0" w:type="auto"/>
            <w:vAlign w:val="center"/>
          </w:tcPr>
          <w:p w14:paraId="07FB5C06" w14:textId="77777777" w:rsidR="004C6125" w:rsidRPr="00012925" w:rsidRDefault="000B00A9" w:rsidP="00012925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12925">
              <w:rPr>
                <w:rFonts w:ascii="Times New Roman" w:hAnsi="Times New Roman" w:cs="Times New Roman"/>
                <w:b/>
                <w:sz w:val="26"/>
                <w:szCs w:val="26"/>
              </w:rPr>
              <w:t>Features</w:t>
            </w:r>
          </w:p>
        </w:tc>
        <w:tc>
          <w:tcPr>
            <w:tcW w:w="0" w:type="auto"/>
            <w:vAlign w:val="center"/>
          </w:tcPr>
          <w:p w14:paraId="5105FC5D" w14:textId="77777777" w:rsidR="004C6125" w:rsidRPr="00012925" w:rsidRDefault="000B00A9" w:rsidP="00012925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12925">
              <w:rPr>
                <w:rFonts w:ascii="Times New Roman" w:hAnsi="Times New Roman" w:cs="Times New Roman"/>
                <w:b/>
                <w:sz w:val="26"/>
                <w:szCs w:val="26"/>
              </w:rPr>
              <w:t>Giá (USD/</w:t>
            </w:r>
            <w:proofErr w:type="spellStart"/>
            <w:r w:rsidRPr="00012925">
              <w:rPr>
                <w:rFonts w:ascii="Times New Roman" w:hAnsi="Times New Roman" w:cs="Times New Roman"/>
                <w:b/>
                <w:sz w:val="26"/>
                <w:szCs w:val="26"/>
              </w:rPr>
              <w:t>tháng</w:t>
            </w:r>
            <w:proofErr w:type="spellEnd"/>
            <w:r w:rsidRPr="00012925"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</w:tcPr>
          <w:p w14:paraId="6DAF5FBD" w14:textId="77777777" w:rsidR="004C6125" w:rsidRPr="00012925" w:rsidRDefault="000B00A9" w:rsidP="00012925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12925">
              <w:rPr>
                <w:rFonts w:ascii="Times New Roman" w:hAnsi="Times New Roman" w:cs="Times New Roman"/>
                <w:b/>
                <w:sz w:val="26"/>
                <w:szCs w:val="26"/>
              </w:rPr>
              <w:t>Target</w:t>
            </w:r>
          </w:p>
        </w:tc>
      </w:tr>
      <w:tr w:rsidR="004C6125" w:rsidRPr="00E6791A" w14:paraId="4909DE6D" w14:textId="77777777" w:rsidTr="00012925">
        <w:tc>
          <w:tcPr>
            <w:tcW w:w="0" w:type="auto"/>
            <w:vAlign w:val="center"/>
          </w:tcPr>
          <w:p w14:paraId="1037BED1" w14:textId="77777777" w:rsidR="004C6125" w:rsidRPr="00012925" w:rsidRDefault="000B00A9" w:rsidP="0001292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12925">
              <w:rPr>
                <w:rFonts w:ascii="Times New Roman" w:hAnsi="Times New Roman" w:cs="Times New Roman"/>
                <w:sz w:val="26"/>
                <w:szCs w:val="26"/>
              </w:rPr>
              <w:t>Starter</w:t>
            </w:r>
          </w:p>
        </w:tc>
        <w:tc>
          <w:tcPr>
            <w:tcW w:w="0" w:type="auto"/>
            <w:vAlign w:val="center"/>
          </w:tcPr>
          <w:p w14:paraId="45A0130B" w14:textId="77777777" w:rsidR="004C6125" w:rsidRPr="00E6791A" w:rsidRDefault="000B00A9" w:rsidP="0001292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1-10</w:t>
            </w:r>
          </w:p>
        </w:tc>
        <w:tc>
          <w:tcPr>
            <w:tcW w:w="0" w:type="auto"/>
            <w:vAlign w:val="center"/>
          </w:tcPr>
          <w:p w14:paraId="290772E6" w14:textId="77777777" w:rsidR="004C6125" w:rsidRPr="00E6791A" w:rsidRDefault="000B00A9" w:rsidP="0001292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Device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mgmt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, basic dashboard</w:t>
            </w:r>
          </w:p>
        </w:tc>
        <w:tc>
          <w:tcPr>
            <w:tcW w:w="0" w:type="auto"/>
            <w:vAlign w:val="center"/>
          </w:tcPr>
          <w:p w14:paraId="1DCFBC98" w14:textId="77777777" w:rsidR="004C6125" w:rsidRPr="00E6791A" w:rsidRDefault="000B00A9" w:rsidP="0001292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50</w:t>
            </w:r>
          </w:p>
        </w:tc>
        <w:tc>
          <w:tcPr>
            <w:tcW w:w="0" w:type="auto"/>
            <w:vAlign w:val="center"/>
          </w:tcPr>
          <w:p w14:paraId="4582E14B" w14:textId="77777777" w:rsidR="004C6125" w:rsidRPr="00E6791A" w:rsidRDefault="000B00A9" w:rsidP="0001292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DNNVV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nhỏ</w:t>
            </w:r>
            <w:proofErr w:type="spellEnd"/>
          </w:p>
        </w:tc>
      </w:tr>
      <w:tr w:rsidR="004C6125" w:rsidRPr="00E6791A" w14:paraId="5AB833B5" w14:textId="77777777" w:rsidTr="00012925">
        <w:tc>
          <w:tcPr>
            <w:tcW w:w="0" w:type="auto"/>
            <w:vAlign w:val="center"/>
          </w:tcPr>
          <w:p w14:paraId="1AA6CFD2" w14:textId="77777777" w:rsidR="004C6125" w:rsidRPr="00012925" w:rsidRDefault="000B00A9" w:rsidP="0001292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12925">
              <w:rPr>
                <w:rFonts w:ascii="Times New Roman" w:hAnsi="Times New Roman" w:cs="Times New Roman"/>
                <w:sz w:val="26"/>
                <w:szCs w:val="26"/>
              </w:rPr>
              <w:t>Professional</w:t>
            </w:r>
          </w:p>
        </w:tc>
        <w:tc>
          <w:tcPr>
            <w:tcW w:w="0" w:type="auto"/>
            <w:vAlign w:val="center"/>
          </w:tcPr>
          <w:p w14:paraId="0C7F6510" w14:textId="77777777" w:rsidR="004C6125" w:rsidRPr="00E6791A" w:rsidRDefault="000B00A9" w:rsidP="0001292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11-100</w:t>
            </w:r>
          </w:p>
        </w:tc>
        <w:tc>
          <w:tcPr>
            <w:tcW w:w="0" w:type="auto"/>
            <w:vAlign w:val="center"/>
          </w:tcPr>
          <w:p w14:paraId="0E54CC04" w14:textId="77777777" w:rsidR="004C6125" w:rsidRPr="00E6791A" w:rsidRDefault="000B00A9" w:rsidP="0001292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+ Analytics, alerts, API</w:t>
            </w:r>
          </w:p>
        </w:tc>
        <w:tc>
          <w:tcPr>
            <w:tcW w:w="0" w:type="auto"/>
            <w:vAlign w:val="center"/>
          </w:tcPr>
          <w:p w14:paraId="66236794" w14:textId="77777777" w:rsidR="004C6125" w:rsidRPr="00E6791A" w:rsidRDefault="000B00A9" w:rsidP="0001292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200</w:t>
            </w:r>
          </w:p>
        </w:tc>
        <w:tc>
          <w:tcPr>
            <w:tcW w:w="0" w:type="auto"/>
            <w:vAlign w:val="center"/>
          </w:tcPr>
          <w:p w14:paraId="77498675" w14:textId="77777777" w:rsidR="004C6125" w:rsidRPr="00E6791A" w:rsidRDefault="000B00A9" w:rsidP="0001292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DNNVV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</w:tr>
      <w:tr w:rsidR="004C6125" w:rsidRPr="00E6791A" w14:paraId="6974ACB9" w14:textId="77777777" w:rsidTr="00012925">
        <w:tc>
          <w:tcPr>
            <w:tcW w:w="0" w:type="auto"/>
            <w:vAlign w:val="center"/>
          </w:tcPr>
          <w:p w14:paraId="67A494AC" w14:textId="77777777" w:rsidR="004C6125" w:rsidRPr="00012925" w:rsidRDefault="000B00A9" w:rsidP="0001292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12925">
              <w:rPr>
                <w:rFonts w:ascii="Times New Roman" w:hAnsi="Times New Roman" w:cs="Times New Roman"/>
                <w:sz w:val="26"/>
                <w:szCs w:val="26"/>
              </w:rPr>
              <w:t>Enterprise</w:t>
            </w:r>
          </w:p>
        </w:tc>
        <w:tc>
          <w:tcPr>
            <w:tcW w:w="0" w:type="auto"/>
            <w:vAlign w:val="center"/>
          </w:tcPr>
          <w:p w14:paraId="2FE8763C" w14:textId="77777777" w:rsidR="004C6125" w:rsidRPr="00E6791A" w:rsidRDefault="000B00A9" w:rsidP="0001292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101-1.000</w:t>
            </w:r>
          </w:p>
        </w:tc>
        <w:tc>
          <w:tcPr>
            <w:tcW w:w="0" w:type="auto"/>
            <w:vAlign w:val="center"/>
          </w:tcPr>
          <w:p w14:paraId="040C96EB" w14:textId="77777777" w:rsidR="004C6125" w:rsidRPr="00E6791A" w:rsidRDefault="000B00A9" w:rsidP="0001292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+ AI/ML, custom app, SLA 99,9%</w:t>
            </w:r>
          </w:p>
        </w:tc>
        <w:tc>
          <w:tcPr>
            <w:tcW w:w="0" w:type="auto"/>
            <w:vAlign w:val="center"/>
          </w:tcPr>
          <w:p w14:paraId="720674E8" w14:textId="77777777" w:rsidR="004C6125" w:rsidRPr="00E6791A" w:rsidRDefault="000B00A9" w:rsidP="0001292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800</w:t>
            </w:r>
          </w:p>
        </w:tc>
        <w:tc>
          <w:tcPr>
            <w:tcW w:w="0" w:type="auto"/>
            <w:vAlign w:val="center"/>
          </w:tcPr>
          <w:p w14:paraId="7CBFE9AE" w14:textId="77777777" w:rsidR="004C6125" w:rsidRPr="00E6791A" w:rsidRDefault="000B00A9" w:rsidP="0001292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FDI,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đoàn</w:t>
            </w:r>
            <w:proofErr w:type="spellEnd"/>
          </w:p>
        </w:tc>
      </w:tr>
      <w:tr w:rsidR="004C6125" w:rsidRPr="00E6791A" w14:paraId="5CE25568" w14:textId="77777777" w:rsidTr="00012925">
        <w:tc>
          <w:tcPr>
            <w:tcW w:w="0" w:type="auto"/>
            <w:vAlign w:val="center"/>
          </w:tcPr>
          <w:p w14:paraId="3C13206E" w14:textId="77777777" w:rsidR="004C6125" w:rsidRPr="00012925" w:rsidRDefault="000B00A9" w:rsidP="0001292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12925">
              <w:rPr>
                <w:rFonts w:ascii="Times New Roman" w:hAnsi="Times New Roman" w:cs="Times New Roman"/>
                <w:sz w:val="26"/>
                <w:szCs w:val="26"/>
              </w:rPr>
              <w:t>Unlimited</w:t>
            </w:r>
          </w:p>
        </w:tc>
        <w:tc>
          <w:tcPr>
            <w:tcW w:w="0" w:type="auto"/>
            <w:vAlign w:val="center"/>
          </w:tcPr>
          <w:p w14:paraId="44CFF307" w14:textId="77777777" w:rsidR="004C6125" w:rsidRPr="00E6791A" w:rsidRDefault="000B00A9" w:rsidP="0001292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&gt;1.000</w:t>
            </w:r>
          </w:p>
        </w:tc>
        <w:tc>
          <w:tcPr>
            <w:tcW w:w="0" w:type="auto"/>
            <w:vAlign w:val="center"/>
          </w:tcPr>
          <w:p w14:paraId="78AB2FED" w14:textId="77777777" w:rsidR="004C6125" w:rsidRPr="00E6791A" w:rsidRDefault="000B00A9" w:rsidP="0001292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+ On-premise option, dedicated support</w:t>
            </w:r>
          </w:p>
        </w:tc>
        <w:tc>
          <w:tcPr>
            <w:tcW w:w="0" w:type="auto"/>
            <w:vAlign w:val="center"/>
          </w:tcPr>
          <w:p w14:paraId="5A5A95E0" w14:textId="77777777" w:rsidR="004C6125" w:rsidRPr="00E6791A" w:rsidRDefault="000B00A9" w:rsidP="0001292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Custom</w:t>
            </w:r>
          </w:p>
        </w:tc>
        <w:tc>
          <w:tcPr>
            <w:tcW w:w="0" w:type="auto"/>
            <w:vAlign w:val="center"/>
          </w:tcPr>
          <w:p w14:paraId="6034991A" w14:textId="77777777" w:rsidR="004C6125" w:rsidRPr="00E6791A" w:rsidRDefault="000B00A9" w:rsidP="0001292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Enterprise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</w:p>
        </w:tc>
      </w:tr>
    </w:tbl>
    <w:p w14:paraId="71F36440" w14:textId="77777777" w:rsidR="004C6125" w:rsidRPr="00E6791A" w:rsidRDefault="000B00A9" w:rsidP="00012925">
      <w:pPr>
        <w:spacing w:before="120"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Chiến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lược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2159D38D" w14:textId="77777777" w:rsidR="004C6125" w:rsidRPr="00E6791A" w:rsidRDefault="000B00A9" w:rsidP="00012925">
      <w:pPr>
        <w:numPr>
          <w:ilvl w:val="0"/>
          <w:numId w:val="1"/>
        </w:numPr>
        <w:spacing w:after="0" w:line="312" w:lineRule="auto"/>
        <w:ind w:hanging="153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SaaS first (80% customers)</w:t>
      </w:r>
    </w:p>
    <w:p w14:paraId="0E159C12" w14:textId="77777777" w:rsidR="004C6125" w:rsidRPr="00E6791A" w:rsidRDefault="000B00A9" w:rsidP="00012925">
      <w:pPr>
        <w:numPr>
          <w:ilvl w:val="0"/>
          <w:numId w:val="1"/>
        </w:numPr>
        <w:spacing w:after="0" w:line="312" w:lineRule="auto"/>
        <w:ind w:hanging="153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On-premise option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(20%)</w:t>
      </w:r>
    </w:p>
    <w:p w14:paraId="6E111BD4" w14:textId="77777777" w:rsidR="004C6125" w:rsidRPr="00E6791A" w:rsidRDefault="000B00A9" w:rsidP="00012925">
      <w:pPr>
        <w:numPr>
          <w:ilvl w:val="0"/>
          <w:numId w:val="1"/>
        </w:numPr>
        <w:spacing w:after="0" w:line="312" w:lineRule="auto"/>
        <w:ind w:hanging="153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Freemium: 3 devices free (lead generation)</w:t>
      </w:r>
    </w:p>
    <w:p w14:paraId="2165842F" w14:textId="77777777" w:rsidR="004C6125" w:rsidRPr="00E6791A" w:rsidRDefault="000B00A9" w:rsidP="00012925">
      <w:pPr>
        <w:numPr>
          <w:ilvl w:val="0"/>
          <w:numId w:val="1"/>
        </w:numPr>
        <w:spacing w:after="0" w:line="312" w:lineRule="auto"/>
        <w:ind w:hanging="153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Lock-in: 1-year contract, 20% discount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3-year</w:t>
      </w:r>
    </w:p>
    <w:p w14:paraId="4E8CD5C4" w14:textId="77777777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012925">
        <w:rPr>
          <w:rFonts w:ascii="Times New Roman" w:hAnsi="Times New Roman" w:cs="Times New Roman"/>
          <w:sz w:val="26"/>
          <w:szCs w:val="26"/>
        </w:rPr>
        <w:t>12.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Fleet Management System (FMS) -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Quản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đội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AMR/AGV</w:t>
      </w:r>
    </w:p>
    <w:p w14:paraId="0BF1A01D" w14:textId="77777777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Tính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4F983F31" w14:textId="77777777" w:rsidR="004C6125" w:rsidRPr="00E6791A" w:rsidRDefault="000B00A9" w:rsidP="00012925">
      <w:pPr>
        <w:numPr>
          <w:ilvl w:val="0"/>
          <w:numId w:val="1"/>
        </w:numPr>
        <w:spacing w:after="0" w:line="312" w:lineRule="auto"/>
        <w:ind w:hanging="153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Multi-robot coordination (100+ robots)</w:t>
      </w:r>
    </w:p>
    <w:p w14:paraId="1EBD1FA8" w14:textId="77777777" w:rsidR="004C6125" w:rsidRPr="00E6791A" w:rsidRDefault="000B00A9" w:rsidP="00012925">
      <w:pPr>
        <w:numPr>
          <w:ilvl w:val="0"/>
          <w:numId w:val="1"/>
        </w:numPr>
        <w:spacing w:after="0" w:line="312" w:lineRule="auto"/>
        <w:ind w:hanging="153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Mission planning &amp; scheduling</w:t>
      </w:r>
    </w:p>
    <w:p w14:paraId="5874363D" w14:textId="77777777" w:rsidR="004C6125" w:rsidRPr="00E6791A" w:rsidRDefault="000B00A9" w:rsidP="00012925">
      <w:pPr>
        <w:numPr>
          <w:ilvl w:val="0"/>
          <w:numId w:val="1"/>
        </w:numPr>
        <w:spacing w:after="0" w:line="312" w:lineRule="auto"/>
        <w:ind w:hanging="153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Traffic management &amp; collision avoidance</w:t>
      </w:r>
    </w:p>
    <w:p w14:paraId="7D51A390" w14:textId="77777777" w:rsidR="004C6125" w:rsidRPr="00E6791A" w:rsidRDefault="000B00A9" w:rsidP="00012925">
      <w:pPr>
        <w:numPr>
          <w:ilvl w:val="0"/>
          <w:numId w:val="1"/>
        </w:numPr>
        <w:spacing w:after="0" w:line="312" w:lineRule="auto"/>
        <w:ind w:hanging="153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Battery &amp; maintenance monitoring</w:t>
      </w:r>
    </w:p>
    <w:p w14:paraId="3FFCD09C" w14:textId="77777777" w:rsidR="004C6125" w:rsidRPr="00E6791A" w:rsidRDefault="000B00A9" w:rsidP="00012925">
      <w:pPr>
        <w:numPr>
          <w:ilvl w:val="0"/>
          <w:numId w:val="1"/>
        </w:numPr>
        <w:spacing w:after="0" w:line="312" w:lineRule="auto"/>
        <w:ind w:hanging="153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KPI dashboard: utilization, throughput, OEE</w:t>
      </w:r>
    </w:p>
    <w:p w14:paraId="60DBCFE7" w14:textId="77777777" w:rsidR="004C6125" w:rsidRPr="00E6791A" w:rsidRDefault="000B00A9" w:rsidP="00012925">
      <w:pPr>
        <w:numPr>
          <w:ilvl w:val="0"/>
          <w:numId w:val="1"/>
        </w:numPr>
        <w:spacing w:after="0" w:line="312" w:lineRule="auto"/>
        <w:ind w:hanging="153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Integration: WMS, MES, ERP</w:t>
      </w:r>
    </w:p>
    <w:p w14:paraId="6BC3CBF3" w14:textId="77777777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Pricing:</w:t>
      </w:r>
    </w:p>
    <w:p w14:paraId="51740CDB" w14:textId="77777777" w:rsidR="004C6125" w:rsidRPr="00E6791A" w:rsidRDefault="000B00A9" w:rsidP="00012925">
      <w:pPr>
        <w:numPr>
          <w:ilvl w:val="0"/>
          <w:numId w:val="1"/>
        </w:numPr>
        <w:spacing w:after="0" w:line="312" w:lineRule="auto"/>
        <w:ind w:hanging="153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Bundled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AMR: 2.000-5.000 USD/fleet (one-time)</w:t>
      </w:r>
    </w:p>
    <w:p w14:paraId="6C1E16D5" w14:textId="77777777" w:rsidR="004C6125" w:rsidRPr="00E6791A" w:rsidRDefault="000B00A9" w:rsidP="00012925">
      <w:pPr>
        <w:numPr>
          <w:ilvl w:val="0"/>
          <w:numId w:val="1"/>
        </w:numPr>
        <w:spacing w:after="0" w:line="312" w:lineRule="auto"/>
        <w:ind w:hanging="153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Standalone license: 10.000-30.000 USD/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</w:p>
    <w:p w14:paraId="595ECB16" w14:textId="77777777" w:rsidR="004C6125" w:rsidRPr="00E6791A" w:rsidRDefault="000B00A9" w:rsidP="00012925">
      <w:pPr>
        <w:numPr>
          <w:ilvl w:val="0"/>
          <w:numId w:val="1"/>
        </w:numPr>
        <w:spacing w:after="0" w:line="312" w:lineRule="auto"/>
        <w:ind w:hanging="153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SaaS: 500 USD/robot/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</w:p>
    <w:p w14:paraId="24A1DF70" w14:textId="77777777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012925">
        <w:rPr>
          <w:rFonts w:ascii="Times New Roman" w:hAnsi="Times New Roman" w:cs="Times New Roman"/>
          <w:sz w:val="26"/>
          <w:szCs w:val="26"/>
        </w:rPr>
        <w:t>13.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Professional Services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0"/>
        <w:gridCol w:w="3722"/>
        <w:gridCol w:w="3190"/>
        <w:gridCol w:w="1095"/>
      </w:tblGrid>
      <w:tr w:rsidR="004C6125" w:rsidRPr="00E6791A" w14:paraId="5A95B2B1" w14:textId="77777777" w:rsidTr="00012925">
        <w:tc>
          <w:tcPr>
            <w:tcW w:w="0" w:type="auto"/>
          </w:tcPr>
          <w:p w14:paraId="71059A5C" w14:textId="77777777" w:rsidR="004C6125" w:rsidRPr="00012925" w:rsidRDefault="000B00A9" w:rsidP="00012925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12925">
              <w:rPr>
                <w:rFonts w:ascii="Times New Roman" w:hAnsi="Times New Roman" w:cs="Times New Roman"/>
                <w:b/>
                <w:sz w:val="26"/>
                <w:szCs w:val="26"/>
              </w:rPr>
              <w:t>Service</w:t>
            </w:r>
          </w:p>
        </w:tc>
        <w:tc>
          <w:tcPr>
            <w:tcW w:w="1933" w:type="pct"/>
          </w:tcPr>
          <w:p w14:paraId="7EFFB0FB" w14:textId="77777777" w:rsidR="004C6125" w:rsidRPr="00012925" w:rsidRDefault="000B00A9" w:rsidP="00012925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12925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01292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12925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657" w:type="pct"/>
          </w:tcPr>
          <w:p w14:paraId="32358D3D" w14:textId="77777777" w:rsidR="004C6125" w:rsidRPr="00012925" w:rsidRDefault="000B00A9" w:rsidP="00012925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12925">
              <w:rPr>
                <w:rFonts w:ascii="Times New Roman" w:hAnsi="Times New Roman" w:cs="Times New Roman"/>
                <w:b/>
                <w:sz w:val="26"/>
                <w:szCs w:val="26"/>
              </w:rPr>
              <w:t>Giá</w:t>
            </w:r>
          </w:p>
        </w:tc>
        <w:tc>
          <w:tcPr>
            <w:tcW w:w="0" w:type="auto"/>
          </w:tcPr>
          <w:p w14:paraId="4B7820F8" w14:textId="77777777" w:rsidR="004C6125" w:rsidRPr="00012925" w:rsidRDefault="000B00A9" w:rsidP="00012925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12925">
              <w:rPr>
                <w:rFonts w:ascii="Times New Roman" w:hAnsi="Times New Roman" w:cs="Times New Roman"/>
                <w:b/>
                <w:sz w:val="26"/>
                <w:szCs w:val="26"/>
              </w:rPr>
              <w:t>Margin</w:t>
            </w:r>
          </w:p>
        </w:tc>
      </w:tr>
      <w:tr w:rsidR="004C6125" w:rsidRPr="00E6791A" w14:paraId="706BB9D5" w14:textId="77777777" w:rsidTr="00012925">
        <w:tc>
          <w:tcPr>
            <w:tcW w:w="0" w:type="auto"/>
          </w:tcPr>
          <w:p w14:paraId="3BF52005" w14:textId="77777777" w:rsidR="004C6125" w:rsidRPr="00012925" w:rsidRDefault="000B00A9" w:rsidP="00012925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12925">
              <w:rPr>
                <w:rFonts w:ascii="Times New Roman" w:hAnsi="Times New Roman" w:cs="Times New Roman"/>
                <w:sz w:val="26"/>
                <w:szCs w:val="26"/>
              </w:rPr>
              <w:t>Consulting</w:t>
            </w:r>
          </w:p>
        </w:tc>
        <w:tc>
          <w:tcPr>
            <w:tcW w:w="1933" w:type="pct"/>
          </w:tcPr>
          <w:p w14:paraId="45DA32FD" w14:textId="77777777" w:rsidR="004C6125" w:rsidRPr="00E6791A" w:rsidRDefault="000B00A9" w:rsidP="0001292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Assessment, design, roadmap</w:t>
            </w:r>
          </w:p>
        </w:tc>
        <w:tc>
          <w:tcPr>
            <w:tcW w:w="1657" w:type="pct"/>
          </w:tcPr>
          <w:p w14:paraId="5EE2DF36" w14:textId="77777777" w:rsidR="004C6125" w:rsidRPr="00E6791A" w:rsidRDefault="000B00A9" w:rsidP="0001292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150-250 USD/hour</w:t>
            </w:r>
          </w:p>
        </w:tc>
        <w:tc>
          <w:tcPr>
            <w:tcW w:w="0" w:type="auto"/>
          </w:tcPr>
          <w:p w14:paraId="409A0983" w14:textId="77777777" w:rsidR="004C6125" w:rsidRPr="00E6791A" w:rsidRDefault="000B00A9" w:rsidP="0001292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60%</w:t>
            </w:r>
          </w:p>
        </w:tc>
      </w:tr>
      <w:tr w:rsidR="004C6125" w:rsidRPr="00E6791A" w14:paraId="5CECCD3D" w14:textId="77777777" w:rsidTr="00012925">
        <w:tc>
          <w:tcPr>
            <w:tcW w:w="0" w:type="auto"/>
          </w:tcPr>
          <w:p w14:paraId="6FC51903" w14:textId="77777777" w:rsidR="004C6125" w:rsidRPr="00012925" w:rsidRDefault="000B00A9" w:rsidP="00012925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12925">
              <w:rPr>
                <w:rFonts w:ascii="Times New Roman" w:hAnsi="Times New Roman" w:cs="Times New Roman"/>
                <w:sz w:val="26"/>
                <w:szCs w:val="26"/>
              </w:rPr>
              <w:t>Integration</w:t>
            </w:r>
          </w:p>
        </w:tc>
        <w:tc>
          <w:tcPr>
            <w:tcW w:w="1933" w:type="pct"/>
          </w:tcPr>
          <w:p w14:paraId="775D7302" w14:textId="77777777" w:rsidR="004C6125" w:rsidRPr="00E6791A" w:rsidRDefault="000B00A9" w:rsidP="0001292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Custom integration MES/WMS/ERP</w:t>
            </w:r>
          </w:p>
        </w:tc>
        <w:tc>
          <w:tcPr>
            <w:tcW w:w="1657" w:type="pct"/>
          </w:tcPr>
          <w:p w14:paraId="57121BB8" w14:textId="77777777" w:rsidR="004C6125" w:rsidRPr="00E6791A" w:rsidRDefault="000B00A9" w:rsidP="0001292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50.000-200.000 USD/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0" w:type="auto"/>
          </w:tcPr>
          <w:p w14:paraId="6CBE55C1" w14:textId="77777777" w:rsidR="004C6125" w:rsidRPr="00E6791A" w:rsidRDefault="000B00A9" w:rsidP="0001292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40%</w:t>
            </w:r>
          </w:p>
        </w:tc>
      </w:tr>
      <w:tr w:rsidR="004C6125" w:rsidRPr="00E6791A" w14:paraId="2E49D0B2" w14:textId="77777777" w:rsidTr="00012925">
        <w:tc>
          <w:tcPr>
            <w:tcW w:w="0" w:type="auto"/>
          </w:tcPr>
          <w:p w14:paraId="038A8E61" w14:textId="77777777" w:rsidR="004C6125" w:rsidRPr="00012925" w:rsidRDefault="000B00A9" w:rsidP="00012925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12925">
              <w:rPr>
                <w:rFonts w:ascii="Times New Roman" w:hAnsi="Times New Roman" w:cs="Times New Roman"/>
                <w:sz w:val="26"/>
                <w:szCs w:val="26"/>
              </w:rPr>
              <w:t>Training</w:t>
            </w:r>
          </w:p>
        </w:tc>
        <w:tc>
          <w:tcPr>
            <w:tcW w:w="1933" w:type="pct"/>
          </w:tcPr>
          <w:p w14:paraId="7584E452" w14:textId="77777777" w:rsidR="004C6125" w:rsidRPr="00E6791A" w:rsidRDefault="000B00A9" w:rsidP="0001292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On-site, online courses</w:t>
            </w:r>
          </w:p>
        </w:tc>
        <w:tc>
          <w:tcPr>
            <w:tcW w:w="1657" w:type="pct"/>
          </w:tcPr>
          <w:p w14:paraId="063809C4" w14:textId="77777777" w:rsidR="004C6125" w:rsidRPr="00E6791A" w:rsidRDefault="000B00A9" w:rsidP="0001292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1.000-5.000 USD/course</w:t>
            </w:r>
          </w:p>
        </w:tc>
        <w:tc>
          <w:tcPr>
            <w:tcW w:w="0" w:type="auto"/>
          </w:tcPr>
          <w:p w14:paraId="2EDB4DF1" w14:textId="77777777" w:rsidR="004C6125" w:rsidRPr="00E6791A" w:rsidRDefault="000B00A9" w:rsidP="0001292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70%</w:t>
            </w:r>
          </w:p>
        </w:tc>
      </w:tr>
      <w:tr w:rsidR="004C6125" w:rsidRPr="00E6791A" w14:paraId="2B586429" w14:textId="77777777" w:rsidTr="00012925">
        <w:tc>
          <w:tcPr>
            <w:tcW w:w="0" w:type="auto"/>
          </w:tcPr>
          <w:p w14:paraId="60D814B4" w14:textId="77777777" w:rsidR="004C6125" w:rsidRPr="00012925" w:rsidRDefault="000B00A9" w:rsidP="00012925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12925">
              <w:rPr>
                <w:rFonts w:ascii="Times New Roman" w:hAnsi="Times New Roman" w:cs="Times New Roman"/>
                <w:sz w:val="26"/>
                <w:szCs w:val="26"/>
              </w:rPr>
              <w:t>Maintenance</w:t>
            </w:r>
          </w:p>
        </w:tc>
        <w:tc>
          <w:tcPr>
            <w:tcW w:w="1933" w:type="pct"/>
          </w:tcPr>
          <w:p w14:paraId="5C9F27A3" w14:textId="77777777" w:rsidR="004C6125" w:rsidRPr="00E6791A" w:rsidRDefault="000B00A9" w:rsidP="0001292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Preventive, corrective</w:t>
            </w:r>
          </w:p>
        </w:tc>
        <w:tc>
          <w:tcPr>
            <w:tcW w:w="1657" w:type="pct"/>
          </w:tcPr>
          <w:p w14:paraId="60C087C8" w14:textId="77777777" w:rsidR="004C6125" w:rsidRPr="00E6791A" w:rsidRDefault="000B00A9" w:rsidP="0001292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10-15%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0" w:type="auto"/>
          </w:tcPr>
          <w:p w14:paraId="5525EF41" w14:textId="77777777" w:rsidR="004C6125" w:rsidRPr="00E6791A" w:rsidRDefault="000B00A9" w:rsidP="0001292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50%</w:t>
            </w:r>
          </w:p>
        </w:tc>
      </w:tr>
      <w:tr w:rsidR="004C6125" w:rsidRPr="00E6791A" w14:paraId="67F42825" w14:textId="77777777" w:rsidTr="00012925">
        <w:tc>
          <w:tcPr>
            <w:tcW w:w="0" w:type="auto"/>
          </w:tcPr>
          <w:p w14:paraId="790740AC" w14:textId="77777777" w:rsidR="004C6125" w:rsidRPr="00012925" w:rsidRDefault="000B00A9" w:rsidP="00012925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12925">
              <w:rPr>
                <w:rFonts w:ascii="Times New Roman" w:hAnsi="Times New Roman" w:cs="Times New Roman"/>
                <w:sz w:val="26"/>
                <w:szCs w:val="26"/>
              </w:rPr>
              <w:t>Support</w:t>
            </w:r>
          </w:p>
        </w:tc>
        <w:tc>
          <w:tcPr>
            <w:tcW w:w="1933" w:type="pct"/>
          </w:tcPr>
          <w:p w14:paraId="26490723" w14:textId="77777777" w:rsidR="004C6125" w:rsidRPr="00E6791A" w:rsidRDefault="000B00A9" w:rsidP="0001292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24/7 hotline, remote, on-site</w:t>
            </w:r>
          </w:p>
        </w:tc>
        <w:tc>
          <w:tcPr>
            <w:tcW w:w="1657" w:type="pct"/>
          </w:tcPr>
          <w:p w14:paraId="5AA39EE8" w14:textId="77777777" w:rsidR="004C6125" w:rsidRPr="00E6791A" w:rsidRDefault="000B00A9" w:rsidP="0001292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5-10%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0" w:type="auto"/>
          </w:tcPr>
          <w:p w14:paraId="52141846" w14:textId="77777777" w:rsidR="004C6125" w:rsidRPr="00E6791A" w:rsidRDefault="000B00A9" w:rsidP="0001292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60%</w:t>
            </w:r>
          </w:p>
        </w:tc>
      </w:tr>
    </w:tbl>
    <w:p w14:paraId="1CB4F0CE" w14:textId="77777777" w:rsidR="004C6125" w:rsidRPr="00E6791A" w:rsidRDefault="000B00A9" w:rsidP="00012925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Chiến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lược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6486CEBF" w14:textId="77777777" w:rsidR="004C6125" w:rsidRPr="00E6791A" w:rsidRDefault="000B00A9" w:rsidP="00012925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Services = 20-25%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(GĐ2-3)</w:t>
      </w:r>
    </w:p>
    <w:p w14:paraId="22B67345" w14:textId="77777777" w:rsidR="004C6125" w:rsidRPr="00E6791A" w:rsidRDefault="000B00A9" w:rsidP="00012925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Recurring revenue = lock-in customers</w:t>
      </w:r>
    </w:p>
    <w:p w14:paraId="4C70D789" w14:textId="77777777" w:rsidR="004C6125" w:rsidRPr="00E6791A" w:rsidRDefault="000B00A9" w:rsidP="00012925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Upsell/cross-sell opportunities</w:t>
      </w:r>
    </w:p>
    <w:p w14:paraId="200988D3" w14:textId="2D2B3BE3" w:rsidR="004C6125" w:rsidRPr="00012925" w:rsidRDefault="00012925" w:rsidP="00012925">
      <w:pPr>
        <w:pStyle w:val="Heading3"/>
        <w:keepNext w:val="0"/>
        <w:spacing w:after="0" w:line="312" w:lineRule="auto"/>
        <w:jc w:val="both"/>
        <w:rPr>
          <w:rFonts w:ascii="Times New Roman" w:hAnsi="Times New Roman" w:cs="Times New Roman"/>
        </w:rPr>
      </w:pPr>
      <w:bookmarkStart w:id="82" w:name="_Toc212283301"/>
      <w:r w:rsidRPr="00012925">
        <w:rPr>
          <w:rFonts w:ascii="Times New Roman" w:hAnsi="Times New Roman" w:cs="Times New Roman"/>
        </w:rPr>
        <w:t>III.1.4</w:t>
      </w:r>
      <w:r w:rsidR="000B00A9" w:rsidRPr="00012925">
        <w:rPr>
          <w:rFonts w:ascii="Times New Roman" w:hAnsi="Times New Roman" w:cs="Times New Roman"/>
        </w:rPr>
        <w:t xml:space="preserve">. Technology Roadmap 20 </w:t>
      </w:r>
      <w:proofErr w:type="spellStart"/>
      <w:r w:rsidR="000B00A9" w:rsidRPr="00012925">
        <w:rPr>
          <w:rFonts w:ascii="Times New Roman" w:hAnsi="Times New Roman" w:cs="Times New Roman"/>
        </w:rPr>
        <w:t>năm</w:t>
      </w:r>
      <w:proofErr w:type="spellEnd"/>
      <w:r w:rsidR="000B00A9" w:rsidRPr="00012925">
        <w:rPr>
          <w:rFonts w:ascii="Times New Roman" w:hAnsi="Times New Roman" w:cs="Times New Roman"/>
        </w:rPr>
        <w:t xml:space="preserve"> (2025-2045)</w:t>
      </w:r>
      <w:bookmarkEnd w:id="82"/>
    </w:p>
    <w:p w14:paraId="28D2C944" w14:textId="77777777" w:rsidR="004C6125" w:rsidRPr="00012925" w:rsidRDefault="000B00A9" w:rsidP="00012925">
      <w:pPr>
        <w:pStyle w:val="ListParagraph"/>
        <w:numPr>
          <w:ilvl w:val="0"/>
          <w:numId w:val="182"/>
        </w:numPr>
        <w:spacing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12925">
        <w:rPr>
          <w:rFonts w:ascii="Times New Roman" w:hAnsi="Times New Roman" w:cs="Times New Roman"/>
          <w:b/>
          <w:sz w:val="26"/>
          <w:szCs w:val="26"/>
        </w:rPr>
        <w:t>Tổng</w:t>
      </w:r>
      <w:proofErr w:type="spellEnd"/>
      <w:r w:rsidRPr="0001292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12925">
        <w:rPr>
          <w:rFonts w:ascii="Times New Roman" w:hAnsi="Times New Roman" w:cs="Times New Roman"/>
          <w:b/>
          <w:sz w:val="26"/>
          <w:szCs w:val="26"/>
        </w:rPr>
        <w:t>quan</w:t>
      </w:r>
      <w:proofErr w:type="spellEnd"/>
      <w:r w:rsidRPr="0001292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12925">
        <w:rPr>
          <w:rFonts w:ascii="Times New Roman" w:hAnsi="Times New Roman" w:cs="Times New Roman"/>
          <w:b/>
          <w:sz w:val="26"/>
          <w:szCs w:val="26"/>
        </w:rPr>
        <w:t>chiến</w:t>
      </w:r>
      <w:proofErr w:type="spellEnd"/>
      <w:r w:rsidRPr="0001292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12925">
        <w:rPr>
          <w:rFonts w:ascii="Times New Roman" w:hAnsi="Times New Roman" w:cs="Times New Roman"/>
          <w:b/>
          <w:sz w:val="26"/>
          <w:szCs w:val="26"/>
        </w:rPr>
        <w:t>lược</w:t>
      </w:r>
      <w:proofErr w:type="spellEnd"/>
      <w:r w:rsidRPr="00012925">
        <w:rPr>
          <w:rFonts w:ascii="Times New Roman" w:hAnsi="Times New Roman" w:cs="Times New Roman"/>
          <w:b/>
          <w:sz w:val="26"/>
          <w:szCs w:val="26"/>
        </w:rPr>
        <w:t>:</w:t>
      </w:r>
    </w:p>
    <w:p w14:paraId="397FFB89" w14:textId="77777777" w:rsidR="004C6125" w:rsidRPr="00E6791A" w:rsidRDefault="000B00A9" w:rsidP="00012925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Roadmap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Mekong Technology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(Generation),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5-7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chiếm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.</w:t>
      </w:r>
    </w:p>
    <w:p w14:paraId="7DE19BB2" w14:textId="2D04DB01" w:rsidR="004C6125" w:rsidRPr="00012925" w:rsidRDefault="00012925" w:rsidP="00665D6A">
      <w:pPr>
        <w:pStyle w:val="Caption"/>
        <w:spacing w:after="0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12925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01292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012925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012925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Bảng \* ARABIC </w:instrText>
      </w:r>
      <w:r w:rsidRPr="00012925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7F1F7B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4</w:t>
      </w:r>
      <w:r w:rsidRPr="00012925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="000B00A9" w:rsidRPr="0001292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Roadmap 4 </w:t>
      </w:r>
      <w:proofErr w:type="spellStart"/>
      <w:r w:rsidR="000B00A9" w:rsidRPr="00012925">
        <w:rPr>
          <w:rFonts w:ascii="Times New Roman" w:hAnsi="Times New Roman" w:cs="Times New Roman"/>
          <w:color w:val="000000" w:themeColor="text1"/>
          <w:sz w:val="26"/>
          <w:szCs w:val="26"/>
        </w:rPr>
        <w:t>thế</w:t>
      </w:r>
      <w:proofErr w:type="spellEnd"/>
      <w:r w:rsidR="000B00A9" w:rsidRPr="0001292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B00A9" w:rsidRPr="00012925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="000B00A9" w:rsidRPr="0001292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B00A9" w:rsidRPr="00012925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="000B00A9" w:rsidRPr="0001292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B00A9" w:rsidRPr="00012925">
        <w:rPr>
          <w:rFonts w:ascii="Times New Roman" w:hAnsi="Times New Roman" w:cs="Times New Roman"/>
          <w:color w:val="000000" w:themeColor="text1"/>
          <w:sz w:val="26"/>
          <w:szCs w:val="26"/>
        </w:rPr>
        <w:t>nghệ</w:t>
      </w:r>
      <w:proofErr w:type="spellEnd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1"/>
        <w:gridCol w:w="823"/>
        <w:gridCol w:w="890"/>
        <w:gridCol w:w="1275"/>
        <w:gridCol w:w="2278"/>
        <w:gridCol w:w="1704"/>
        <w:gridCol w:w="1256"/>
      </w:tblGrid>
      <w:tr w:rsidR="004C6125" w:rsidRPr="00E6791A" w14:paraId="24510120" w14:textId="77777777" w:rsidTr="00665D6A">
        <w:trPr>
          <w:cantSplit/>
          <w:tblHeader/>
          <w:jc w:val="center"/>
        </w:trPr>
        <w:tc>
          <w:tcPr>
            <w:tcW w:w="0" w:type="auto"/>
            <w:vAlign w:val="center"/>
          </w:tcPr>
          <w:p w14:paraId="531EEF34" w14:textId="77777777" w:rsidR="004C6125" w:rsidRPr="00665D6A" w:rsidRDefault="000B00A9" w:rsidP="00665D6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65D6A">
              <w:rPr>
                <w:rFonts w:ascii="Times New Roman" w:hAnsi="Times New Roman" w:cs="Times New Roman"/>
                <w:b/>
                <w:sz w:val="26"/>
                <w:szCs w:val="26"/>
              </w:rPr>
              <w:t>Thế</w:t>
            </w:r>
            <w:proofErr w:type="spellEnd"/>
            <w:r w:rsidRPr="00665D6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65D6A">
              <w:rPr>
                <w:rFonts w:ascii="Times New Roman" w:hAnsi="Times New Roman" w:cs="Times New Roman"/>
                <w:b/>
                <w:sz w:val="26"/>
                <w:szCs w:val="26"/>
              </w:rPr>
              <w:t>hệ</w:t>
            </w:r>
            <w:proofErr w:type="spellEnd"/>
          </w:p>
        </w:tc>
        <w:tc>
          <w:tcPr>
            <w:tcW w:w="0" w:type="auto"/>
            <w:vAlign w:val="center"/>
          </w:tcPr>
          <w:p w14:paraId="64CB7B53" w14:textId="77777777" w:rsidR="004C6125" w:rsidRPr="00665D6A" w:rsidRDefault="000B00A9" w:rsidP="00665D6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65D6A">
              <w:rPr>
                <w:rFonts w:ascii="Times New Roman" w:hAnsi="Times New Roman" w:cs="Times New Roman"/>
                <w:b/>
                <w:sz w:val="26"/>
                <w:szCs w:val="26"/>
              </w:rPr>
              <w:t>Giai</w:t>
            </w:r>
            <w:proofErr w:type="spellEnd"/>
            <w:r w:rsidRPr="00665D6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65D6A">
              <w:rPr>
                <w:rFonts w:ascii="Times New Roman" w:hAnsi="Times New Roman" w:cs="Times New Roman"/>
                <w:b/>
                <w:sz w:val="26"/>
                <w:szCs w:val="26"/>
              </w:rPr>
              <w:t>đoạn</w:t>
            </w:r>
            <w:proofErr w:type="spellEnd"/>
          </w:p>
        </w:tc>
        <w:tc>
          <w:tcPr>
            <w:tcW w:w="462" w:type="pct"/>
            <w:vAlign w:val="center"/>
          </w:tcPr>
          <w:p w14:paraId="6D470C65" w14:textId="77777777" w:rsidR="004C6125" w:rsidRPr="00665D6A" w:rsidRDefault="000B00A9" w:rsidP="00665D6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5D6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TRL </w:t>
            </w:r>
            <w:proofErr w:type="spellStart"/>
            <w:r w:rsidRPr="00665D6A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  <w:r w:rsidRPr="00665D6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65D6A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662" w:type="pct"/>
            <w:vAlign w:val="center"/>
          </w:tcPr>
          <w:p w14:paraId="59B37873" w14:textId="77777777" w:rsidR="004C6125" w:rsidRPr="00665D6A" w:rsidRDefault="000B00A9" w:rsidP="00665D6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65D6A">
              <w:rPr>
                <w:rFonts w:ascii="Times New Roman" w:hAnsi="Times New Roman" w:cs="Times New Roman"/>
                <w:b/>
                <w:sz w:val="26"/>
                <w:szCs w:val="26"/>
              </w:rPr>
              <w:t>Chiến</w:t>
            </w:r>
            <w:proofErr w:type="spellEnd"/>
            <w:r w:rsidRPr="00665D6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65D6A">
              <w:rPr>
                <w:rFonts w:ascii="Times New Roman" w:hAnsi="Times New Roman" w:cs="Times New Roman"/>
                <w:b/>
                <w:sz w:val="26"/>
                <w:szCs w:val="26"/>
              </w:rPr>
              <w:t>lược</w:t>
            </w:r>
            <w:proofErr w:type="spellEnd"/>
            <w:r w:rsidRPr="00665D6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65D6A">
              <w:rPr>
                <w:rFonts w:ascii="Times New Roman" w:hAnsi="Times New Roman" w:cs="Times New Roman"/>
                <w:b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1183" w:type="pct"/>
            <w:vAlign w:val="center"/>
          </w:tcPr>
          <w:p w14:paraId="49E57B67" w14:textId="77777777" w:rsidR="00665D6A" w:rsidRDefault="000B00A9" w:rsidP="00665D6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65D6A">
              <w:rPr>
                <w:rFonts w:ascii="Times New Roman" w:hAnsi="Times New Roman" w:cs="Times New Roman"/>
                <w:b/>
                <w:sz w:val="26"/>
                <w:szCs w:val="26"/>
              </w:rPr>
              <w:t>Sản</w:t>
            </w:r>
            <w:proofErr w:type="spellEnd"/>
            <w:r w:rsidRPr="00665D6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65D6A">
              <w:rPr>
                <w:rFonts w:ascii="Times New Roman" w:hAnsi="Times New Roman" w:cs="Times New Roman"/>
                <w:b/>
                <w:sz w:val="26"/>
                <w:szCs w:val="26"/>
              </w:rPr>
              <w:t>phẩm</w:t>
            </w:r>
            <w:proofErr w:type="spellEnd"/>
            <w:r w:rsidRPr="00665D6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  <w:p w14:paraId="5520B40F" w14:textId="4B850A35" w:rsidR="004C6125" w:rsidRPr="00665D6A" w:rsidRDefault="000B00A9" w:rsidP="00665D6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65D6A">
              <w:rPr>
                <w:rFonts w:ascii="Times New Roman" w:hAnsi="Times New Roman" w:cs="Times New Roman"/>
                <w:b/>
                <w:sz w:val="26"/>
                <w:szCs w:val="26"/>
              </w:rPr>
              <w:t>trọng</w:t>
            </w:r>
            <w:proofErr w:type="spellEnd"/>
            <w:r w:rsidRPr="00665D6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65D6A">
              <w:rPr>
                <w:rFonts w:ascii="Times New Roman" w:hAnsi="Times New Roman" w:cs="Times New Roman"/>
                <w:b/>
                <w:sz w:val="26"/>
                <w:szCs w:val="26"/>
              </w:rPr>
              <w:t>tâm</w:t>
            </w:r>
            <w:proofErr w:type="spellEnd"/>
          </w:p>
        </w:tc>
        <w:tc>
          <w:tcPr>
            <w:tcW w:w="885" w:type="pct"/>
            <w:vAlign w:val="center"/>
          </w:tcPr>
          <w:p w14:paraId="568BC803" w14:textId="77777777" w:rsidR="00665D6A" w:rsidRDefault="000B00A9" w:rsidP="00665D6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65D6A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  <w:r w:rsidRPr="00665D6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65D6A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</w:p>
          <w:p w14:paraId="62A88CF2" w14:textId="74FADA0B" w:rsidR="004C6125" w:rsidRPr="00665D6A" w:rsidRDefault="000B00A9" w:rsidP="00665D6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5D6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65D6A">
              <w:rPr>
                <w:rFonts w:ascii="Times New Roman" w:hAnsi="Times New Roman" w:cs="Times New Roman"/>
                <w:b/>
                <w:sz w:val="26"/>
                <w:szCs w:val="26"/>
              </w:rPr>
              <w:t>thị</w:t>
            </w:r>
            <w:proofErr w:type="spellEnd"/>
            <w:r w:rsidRPr="00665D6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65D6A">
              <w:rPr>
                <w:rFonts w:ascii="Times New Roman" w:hAnsi="Times New Roman" w:cs="Times New Roman"/>
                <w:b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</w:tcPr>
          <w:p w14:paraId="77341686" w14:textId="77777777" w:rsidR="004C6125" w:rsidRPr="00665D6A" w:rsidRDefault="000B00A9" w:rsidP="00665D6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5D6A">
              <w:rPr>
                <w:rFonts w:ascii="Times New Roman" w:hAnsi="Times New Roman" w:cs="Times New Roman"/>
                <w:b/>
                <w:sz w:val="26"/>
                <w:szCs w:val="26"/>
              </w:rPr>
              <w:t>R&amp;D/VA (%)</w:t>
            </w:r>
          </w:p>
        </w:tc>
      </w:tr>
      <w:tr w:rsidR="004C6125" w:rsidRPr="00E6791A" w14:paraId="23A6F052" w14:textId="77777777" w:rsidTr="00665D6A">
        <w:trPr>
          <w:cantSplit/>
          <w:jc w:val="center"/>
        </w:trPr>
        <w:tc>
          <w:tcPr>
            <w:tcW w:w="0" w:type="auto"/>
            <w:vAlign w:val="center"/>
          </w:tcPr>
          <w:p w14:paraId="52A4F893" w14:textId="77777777" w:rsidR="004C6125" w:rsidRPr="00665D6A" w:rsidRDefault="000B00A9" w:rsidP="00665D6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65D6A">
              <w:rPr>
                <w:rFonts w:ascii="Times New Roman" w:hAnsi="Times New Roman" w:cs="Times New Roman"/>
                <w:sz w:val="26"/>
                <w:szCs w:val="26"/>
              </w:rPr>
              <w:t>Gen 1: Foundation</w:t>
            </w:r>
          </w:p>
        </w:tc>
        <w:tc>
          <w:tcPr>
            <w:tcW w:w="0" w:type="auto"/>
            <w:vAlign w:val="center"/>
          </w:tcPr>
          <w:p w14:paraId="1DE0F1FA" w14:textId="77777777" w:rsidR="004C6125" w:rsidRPr="00E6791A" w:rsidRDefault="000B00A9" w:rsidP="00665D6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2025-2029</w:t>
            </w:r>
          </w:p>
        </w:tc>
        <w:tc>
          <w:tcPr>
            <w:tcW w:w="462" w:type="pct"/>
            <w:vAlign w:val="center"/>
          </w:tcPr>
          <w:p w14:paraId="59AFBDBD" w14:textId="77777777" w:rsidR="004C6125" w:rsidRPr="00E6791A" w:rsidRDefault="000B00A9" w:rsidP="00665D6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TRL 6→9</w:t>
            </w:r>
          </w:p>
        </w:tc>
        <w:tc>
          <w:tcPr>
            <w:tcW w:w="662" w:type="pct"/>
            <w:vAlign w:val="center"/>
          </w:tcPr>
          <w:p w14:paraId="460EE529" w14:textId="77777777" w:rsidR="004C6125" w:rsidRPr="00E6791A" w:rsidRDefault="000B00A9" w:rsidP="00665D6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Nghiên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ngược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+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+ Pilot</w:t>
            </w:r>
          </w:p>
        </w:tc>
        <w:tc>
          <w:tcPr>
            <w:tcW w:w="1183" w:type="pct"/>
            <w:vAlign w:val="center"/>
          </w:tcPr>
          <w:p w14:paraId="447A2625" w14:textId="77777777" w:rsidR="004C6125" w:rsidRPr="00E6791A" w:rsidRDefault="000B00A9" w:rsidP="00665D6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MK-100/200 (IoT Gateway), AMR-100 (Basic AMR), Tuya/DALY modules</w:t>
            </w:r>
          </w:p>
        </w:tc>
        <w:tc>
          <w:tcPr>
            <w:tcW w:w="885" w:type="pct"/>
            <w:vAlign w:val="center"/>
          </w:tcPr>
          <w:p w14:paraId="1D162186" w14:textId="77777777" w:rsidR="004C6125" w:rsidRPr="00E6791A" w:rsidRDefault="000B00A9" w:rsidP="00665D6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Việt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Nam (90%), Thái Lan/Indonesia pilot (10%)</w:t>
            </w:r>
          </w:p>
        </w:tc>
        <w:tc>
          <w:tcPr>
            <w:tcW w:w="0" w:type="auto"/>
            <w:vAlign w:val="center"/>
          </w:tcPr>
          <w:p w14:paraId="7510E17A" w14:textId="77777777" w:rsidR="004C6125" w:rsidRPr="00E6791A" w:rsidRDefault="000B00A9" w:rsidP="00665D6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23,4%</w:t>
            </w:r>
          </w:p>
        </w:tc>
      </w:tr>
      <w:tr w:rsidR="004C6125" w:rsidRPr="00E6791A" w14:paraId="04431C49" w14:textId="77777777" w:rsidTr="00665D6A">
        <w:trPr>
          <w:cantSplit/>
          <w:jc w:val="center"/>
        </w:trPr>
        <w:tc>
          <w:tcPr>
            <w:tcW w:w="0" w:type="auto"/>
            <w:vAlign w:val="center"/>
          </w:tcPr>
          <w:p w14:paraId="565E3BF3" w14:textId="77777777" w:rsidR="004C6125" w:rsidRPr="00665D6A" w:rsidRDefault="000B00A9" w:rsidP="00665D6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65D6A">
              <w:rPr>
                <w:rFonts w:ascii="Times New Roman" w:hAnsi="Times New Roman" w:cs="Times New Roman"/>
                <w:sz w:val="26"/>
                <w:szCs w:val="26"/>
              </w:rPr>
              <w:t>Gen 2: Expansion</w:t>
            </w:r>
          </w:p>
        </w:tc>
        <w:tc>
          <w:tcPr>
            <w:tcW w:w="0" w:type="auto"/>
            <w:vAlign w:val="center"/>
          </w:tcPr>
          <w:p w14:paraId="782EC206" w14:textId="77777777" w:rsidR="004C6125" w:rsidRPr="00E6791A" w:rsidRDefault="000B00A9" w:rsidP="00665D6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2030-2035</w:t>
            </w:r>
          </w:p>
        </w:tc>
        <w:tc>
          <w:tcPr>
            <w:tcW w:w="462" w:type="pct"/>
            <w:vAlign w:val="center"/>
          </w:tcPr>
          <w:p w14:paraId="34D65DD6" w14:textId="77777777" w:rsidR="004C6125" w:rsidRPr="00E6791A" w:rsidRDefault="000B00A9" w:rsidP="00665D6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TRL 8→9</w:t>
            </w:r>
          </w:p>
        </w:tc>
        <w:tc>
          <w:tcPr>
            <w:tcW w:w="662" w:type="pct"/>
            <w:vAlign w:val="center"/>
          </w:tcPr>
          <w:p w14:paraId="1EDAA5BF" w14:textId="77777777" w:rsidR="004C6125" w:rsidRPr="00E6791A" w:rsidRDefault="000B00A9" w:rsidP="00665D6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nâng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+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rộng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ASEAN +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SaaS</w:t>
            </w:r>
          </w:p>
        </w:tc>
        <w:tc>
          <w:tcPr>
            <w:tcW w:w="1183" w:type="pct"/>
            <w:vAlign w:val="center"/>
          </w:tcPr>
          <w:p w14:paraId="45156368" w14:textId="77777777" w:rsidR="004C6125" w:rsidRPr="00E6791A" w:rsidRDefault="000B00A9" w:rsidP="00665D6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MK-300 (Industrial Edge AI), AMR-500 (Collaborative AMR), OHT-50 (Light OHT),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CloudMES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v2.0</w:t>
            </w:r>
          </w:p>
        </w:tc>
        <w:tc>
          <w:tcPr>
            <w:tcW w:w="885" w:type="pct"/>
            <w:vAlign w:val="center"/>
          </w:tcPr>
          <w:p w14:paraId="60937082" w14:textId="77777777" w:rsidR="004C6125" w:rsidRPr="00E6791A" w:rsidRDefault="000B00A9" w:rsidP="00665D6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ASEAN (70%),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Ấn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(20%),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Á (10%)</w:t>
            </w:r>
          </w:p>
        </w:tc>
        <w:tc>
          <w:tcPr>
            <w:tcW w:w="0" w:type="auto"/>
            <w:vAlign w:val="center"/>
          </w:tcPr>
          <w:p w14:paraId="1350225E" w14:textId="77777777" w:rsidR="004C6125" w:rsidRPr="00E6791A" w:rsidRDefault="000B00A9" w:rsidP="00665D6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11,9%</w:t>
            </w:r>
          </w:p>
        </w:tc>
      </w:tr>
      <w:tr w:rsidR="004C6125" w:rsidRPr="00E6791A" w14:paraId="34AF8411" w14:textId="77777777" w:rsidTr="00665D6A">
        <w:trPr>
          <w:cantSplit/>
          <w:jc w:val="center"/>
        </w:trPr>
        <w:tc>
          <w:tcPr>
            <w:tcW w:w="0" w:type="auto"/>
            <w:vAlign w:val="center"/>
          </w:tcPr>
          <w:p w14:paraId="1DA0CF79" w14:textId="77777777" w:rsidR="004C6125" w:rsidRPr="00665D6A" w:rsidRDefault="000B00A9" w:rsidP="00665D6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65D6A">
              <w:rPr>
                <w:rFonts w:ascii="Times New Roman" w:hAnsi="Times New Roman" w:cs="Times New Roman"/>
                <w:sz w:val="26"/>
                <w:szCs w:val="26"/>
              </w:rPr>
              <w:t>Gen 3: Leadership</w:t>
            </w:r>
          </w:p>
        </w:tc>
        <w:tc>
          <w:tcPr>
            <w:tcW w:w="0" w:type="auto"/>
            <w:vAlign w:val="center"/>
          </w:tcPr>
          <w:p w14:paraId="3D441C37" w14:textId="77777777" w:rsidR="004C6125" w:rsidRPr="00E6791A" w:rsidRDefault="000B00A9" w:rsidP="00665D6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2036-2040</w:t>
            </w:r>
          </w:p>
        </w:tc>
        <w:tc>
          <w:tcPr>
            <w:tcW w:w="462" w:type="pct"/>
            <w:vAlign w:val="center"/>
          </w:tcPr>
          <w:p w14:paraId="78FB39DA" w14:textId="77777777" w:rsidR="004C6125" w:rsidRPr="00E6791A" w:rsidRDefault="000B00A9" w:rsidP="00665D6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TRL 9</w:t>
            </w:r>
          </w:p>
        </w:tc>
        <w:tc>
          <w:tcPr>
            <w:tcW w:w="662" w:type="pct"/>
            <w:vAlign w:val="center"/>
          </w:tcPr>
          <w:p w14:paraId="58E75229" w14:textId="77777777" w:rsidR="004C6125" w:rsidRPr="00E6791A" w:rsidRDefault="000B00A9" w:rsidP="00665D6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Dẫn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ASEAN +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+ AI/ML native</w:t>
            </w:r>
          </w:p>
        </w:tc>
        <w:tc>
          <w:tcPr>
            <w:tcW w:w="1183" w:type="pct"/>
            <w:vAlign w:val="center"/>
          </w:tcPr>
          <w:p w14:paraId="3D47D360" w14:textId="77777777" w:rsidR="004C6125" w:rsidRPr="00E6791A" w:rsidRDefault="000B00A9" w:rsidP="00665D6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AMR-1000 (Heavy-duty AGV/OHT), Smart Factory Platform (AI-driven), Robotics-as-a-Service (RaaS)</w:t>
            </w:r>
          </w:p>
        </w:tc>
        <w:tc>
          <w:tcPr>
            <w:tcW w:w="885" w:type="pct"/>
            <w:vAlign w:val="center"/>
          </w:tcPr>
          <w:p w14:paraId="0784D39C" w14:textId="77777777" w:rsidR="004C6125" w:rsidRPr="00E6791A" w:rsidRDefault="000B00A9" w:rsidP="00665D6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ASEAN (50%),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(40%),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Việt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Nam (10%)</w:t>
            </w:r>
          </w:p>
        </w:tc>
        <w:tc>
          <w:tcPr>
            <w:tcW w:w="0" w:type="auto"/>
            <w:vAlign w:val="center"/>
          </w:tcPr>
          <w:p w14:paraId="0DB6B0F6" w14:textId="77777777" w:rsidR="004C6125" w:rsidRPr="00E6791A" w:rsidRDefault="000B00A9" w:rsidP="00665D6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18-20%</w:t>
            </w:r>
          </w:p>
        </w:tc>
      </w:tr>
      <w:tr w:rsidR="004C6125" w:rsidRPr="00E6791A" w14:paraId="2FD3A593" w14:textId="77777777" w:rsidTr="00665D6A">
        <w:trPr>
          <w:cantSplit/>
          <w:jc w:val="center"/>
        </w:trPr>
        <w:tc>
          <w:tcPr>
            <w:tcW w:w="0" w:type="auto"/>
            <w:vAlign w:val="center"/>
          </w:tcPr>
          <w:p w14:paraId="4C6A4A94" w14:textId="77777777" w:rsidR="004C6125" w:rsidRPr="00665D6A" w:rsidRDefault="000B00A9" w:rsidP="00665D6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65D6A">
              <w:rPr>
                <w:rFonts w:ascii="Times New Roman" w:hAnsi="Times New Roman" w:cs="Times New Roman"/>
                <w:sz w:val="26"/>
                <w:szCs w:val="26"/>
              </w:rPr>
              <w:t>Gen 4: Innovation</w:t>
            </w:r>
          </w:p>
        </w:tc>
        <w:tc>
          <w:tcPr>
            <w:tcW w:w="0" w:type="auto"/>
            <w:vAlign w:val="center"/>
          </w:tcPr>
          <w:p w14:paraId="24BBF7C5" w14:textId="77777777" w:rsidR="004C6125" w:rsidRPr="00E6791A" w:rsidRDefault="000B00A9" w:rsidP="00665D6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2041-2045</w:t>
            </w:r>
          </w:p>
        </w:tc>
        <w:tc>
          <w:tcPr>
            <w:tcW w:w="462" w:type="pct"/>
            <w:vAlign w:val="center"/>
          </w:tcPr>
          <w:p w14:paraId="5A1CF889" w14:textId="77777777" w:rsidR="004C6125" w:rsidRPr="00E6791A" w:rsidRDefault="000B00A9" w:rsidP="00665D6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TRL 7→9</w:t>
            </w:r>
          </w:p>
        </w:tc>
        <w:tc>
          <w:tcPr>
            <w:tcW w:w="662" w:type="pct"/>
            <w:vAlign w:val="center"/>
          </w:tcPr>
          <w:p w14:paraId="247793E9" w14:textId="77777777" w:rsidR="004C6125" w:rsidRPr="00E6791A" w:rsidRDefault="000B00A9" w:rsidP="00665D6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Công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đột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phá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+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+ IPO</w:t>
            </w:r>
          </w:p>
        </w:tc>
        <w:tc>
          <w:tcPr>
            <w:tcW w:w="1183" w:type="pct"/>
            <w:vAlign w:val="center"/>
          </w:tcPr>
          <w:p w14:paraId="1A7219F4" w14:textId="77777777" w:rsidR="004C6125" w:rsidRPr="00E6791A" w:rsidRDefault="000B00A9" w:rsidP="00665D6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Humanoid Robotics (pilot), Quantum-safe IoT, 6G-enabled devices, AR/VR Remote Control</w:t>
            </w:r>
          </w:p>
        </w:tc>
        <w:tc>
          <w:tcPr>
            <w:tcW w:w="885" w:type="pct"/>
            <w:vAlign w:val="center"/>
          </w:tcPr>
          <w:p w14:paraId="265A63FC" w14:textId="77777777" w:rsidR="004C6125" w:rsidRPr="00E6791A" w:rsidRDefault="000B00A9" w:rsidP="00665D6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(60%), ASEAN (30%), R&amp;D advanced (10%)</w:t>
            </w:r>
          </w:p>
        </w:tc>
        <w:tc>
          <w:tcPr>
            <w:tcW w:w="0" w:type="auto"/>
            <w:vAlign w:val="center"/>
          </w:tcPr>
          <w:p w14:paraId="74BA72D1" w14:textId="77777777" w:rsidR="004C6125" w:rsidRPr="00E6791A" w:rsidRDefault="000B00A9" w:rsidP="00665D6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25-30%</w:t>
            </w:r>
          </w:p>
        </w:tc>
      </w:tr>
    </w:tbl>
    <w:p w14:paraId="153C5B5D" w14:textId="77777777" w:rsidR="00665D6A" w:rsidRDefault="00665D6A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6583D6BC" w14:textId="0E20A3E6" w:rsidR="004C6125" w:rsidRPr="00665D6A" w:rsidRDefault="000B00A9" w:rsidP="00665D6A">
      <w:pPr>
        <w:pStyle w:val="ListParagraph"/>
        <w:numPr>
          <w:ilvl w:val="0"/>
          <w:numId w:val="182"/>
        </w:numPr>
        <w:spacing w:after="0" w:line="312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proofErr w:type="spellStart"/>
      <w:r w:rsidRPr="00665D6A">
        <w:rPr>
          <w:rFonts w:ascii="Times New Roman" w:hAnsi="Times New Roman" w:cs="Times New Roman"/>
          <w:b/>
          <w:sz w:val="26"/>
          <w:szCs w:val="26"/>
        </w:rPr>
        <w:t>Sơ</w:t>
      </w:r>
      <w:proofErr w:type="spellEnd"/>
      <w:r w:rsidRPr="00665D6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65D6A">
        <w:rPr>
          <w:rFonts w:ascii="Times New Roman" w:hAnsi="Times New Roman" w:cs="Times New Roman"/>
          <w:b/>
          <w:sz w:val="26"/>
          <w:szCs w:val="26"/>
        </w:rPr>
        <w:t>đồ</w:t>
      </w:r>
      <w:proofErr w:type="spellEnd"/>
      <w:r w:rsidRPr="00665D6A">
        <w:rPr>
          <w:rFonts w:ascii="Times New Roman" w:hAnsi="Times New Roman" w:cs="Times New Roman"/>
          <w:b/>
          <w:sz w:val="26"/>
          <w:szCs w:val="26"/>
        </w:rPr>
        <w:t xml:space="preserve"> Gantt: </w:t>
      </w:r>
      <w:proofErr w:type="spellStart"/>
      <w:r w:rsidRPr="00665D6A">
        <w:rPr>
          <w:rFonts w:ascii="Times New Roman" w:hAnsi="Times New Roman" w:cs="Times New Roman"/>
          <w:b/>
          <w:sz w:val="26"/>
          <w:szCs w:val="26"/>
        </w:rPr>
        <w:t>Lộ</w:t>
      </w:r>
      <w:proofErr w:type="spellEnd"/>
      <w:r w:rsidRPr="00665D6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65D6A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  <w:r w:rsidRPr="00665D6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65D6A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665D6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65D6A">
        <w:rPr>
          <w:rFonts w:ascii="Times New Roman" w:hAnsi="Times New Roman" w:cs="Times New Roman"/>
          <w:b/>
          <w:sz w:val="26"/>
          <w:szCs w:val="26"/>
        </w:rPr>
        <w:t>phẩm</w:t>
      </w:r>
      <w:proofErr w:type="spellEnd"/>
      <w:r w:rsidRPr="00665D6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65D6A">
        <w:rPr>
          <w:rFonts w:ascii="Times New Roman" w:hAnsi="Times New Roman" w:cs="Times New Roman"/>
          <w:b/>
          <w:sz w:val="26"/>
          <w:szCs w:val="26"/>
        </w:rPr>
        <w:t>theo</w:t>
      </w:r>
      <w:proofErr w:type="spellEnd"/>
      <w:r w:rsidRPr="00665D6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65D6A">
        <w:rPr>
          <w:rFonts w:ascii="Times New Roman" w:hAnsi="Times New Roman" w:cs="Times New Roman"/>
          <w:b/>
          <w:sz w:val="26"/>
          <w:szCs w:val="26"/>
        </w:rPr>
        <w:t>thế</w:t>
      </w:r>
      <w:proofErr w:type="spellEnd"/>
      <w:r w:rsidRPr="00665D6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65D6A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</w:p>
    <w:p w14:paraId="0C1A9CE4" w14:textId="77777777" w:rsidR="00665D6A" w:rsidRDefault="000F1FE1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BDAC2AE" wp14:editId="626B36A5">
            <wp:extent cx="2743200" cy="2743200"/>
            <wp:effectExtent l="0" t="0" r="0" b="0"/>
            <wp:docPr id="56" name="Picture 56" descr="Technology Road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Technology Roadmap"/>
                    <pic:cNvPicPr>
                      <a:picLocks noChangeAspect="1" noChangeArrowheads="1"/>
                    </pic:cNvPicPr>
                  </pic:nvPicPr>
                  <pic:blipFill>
                    <a:blip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DD1DE70" w14:textId="1F6A4E49" w:rsidR="004C6125" w:rsidRPr="00665D6A" w:rsidRDefault="00665D6A" w:rsidP="00665D6A">
      <w:pPr>
        <w:pStyle w:val="Caption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665D6A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665D6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665D6A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665D6A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665D6A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C22F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3</w:t>
      </w:r>
      <w:r w:rsidRPr="00665D6A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="000B00A9" w:rsidRPr="00665D6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="000B00A9" w:rsidRPr="00665D6A">
        <w:rPr>
          <w:rFonts w:ascii="Times New Roman" w:hAnsi="Times New Roman" w:cs="Times New Roman"/>
          <w:color w:val="000000" w:themeColor="text1"/>
          <w:sz w:val="26"/>
          <w:szCs w:val="26"/>
        </w:rPr>
        <w:t>Lộ</w:t>
      </w:r>
      <w:proofErr w:type="spellEnd"/>
      <w:r w:rsidR="000B00A9" w:rsidRPr="00665D6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B00A9" w:rsidRPr="00665D6A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="000B00A9" w:rsidRPr="00665D6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B00A9" w:rsidRPr="00665D6A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="000B00A9" w:rsidRPr="00665D6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B00A9" w:rsidRPr="00665D6A">
        <w:rPr>
          <w:rFonts w:ascii="Times New Roman" w:hAnsi="Times New Roman" w:cs="Times New Roman"/>
          <w:color w:val="000000" w:themeColor="text1"/>
          <w:sz w:val="26"/>
          <w:szCs w:val="26"/>
        </w:rPr>
        <w:t>nghệ</w:t>
      </w:r>
      <w:proofErr w:type="spellEnd"/>
      <w:r w:rsidR="000B00A9" w:rsidRPr="00665D6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4 </w:t>
      </w:r>
      <w:proofErr w:type="spellStart"/>
      <w:r w:rsidR="000B00A9" w:rsidRPr="00665D6A">
        <w:rPr>
          <w:rFonts w:ascii="Times New Roman" w:hAnsi="Times New Roman" w:cs="Times New Roman"/>
          <w:color w:val="000000" w:themeColor="text1"/>
          <w:sz w:val="26"/>
          <w:szCs w:val="26"/>
        </w:rPr>
        <w:t>thế</w:t>
      </w:r>
      <w:proofErr w:type="spellEnd"/>
      <w:r w:rsidR="000B00A9" w:rsidRPr="00665D6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B00A9" w:rsidRPr="00665D6A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="000B00A9" w:rsidRPr="00665D6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(2025-2045)</w:t>
      </w:r>
    </w:p>
    <w:p w14:paraId="474F36FE" w14:textId="77777777" w:rsidR="004C6125" w:rsidRPr="00665D6A" w:rsidRDefault="000B00A9" w:rsidP="00665D6A">
      <w:pPr>
        <w:pStyle w:val="ListParagraph"/>
        <w:numPr>
          <w:ilvl w:val="0"/>
          <w:numId w:val="182"/>
        </w:numPr>
        <w:spacing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665D6A">
        <w:rPr>
          <w:rFonts w:ascii="Times New Roman" w:hAnsi="Times New Roman" w:cs="Times New Roman"/>
          <w:b/>
          <w:sz w:val="26"/>
          <w:szCs w:val="26"/>
        </w:rPr>
        <w:t xml:space="preserve">Chi </w:t>
      </w:r>
      <w:proofErr w:type="spellStart"/>
      <w:r w:rsidRPr="00665D6A">
        <w:rPr>
          <w:rFonts w:ascii="Times New Roman" w:hAnsi="Times New Roman" w:cs="Times New Roman"/>
          <w:b/>
          <w:sz w:val="26"/>
          <w:szCs w:val="26"/>
        </w:rPr>
        <w:t>tiết</w:t>
      </w:r>
      <w:proofErr w:type="spellEnd"/>
      <w:r w:rsidRPr="00665D6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65D6A">
        <w:rPr>
          <w:rFonts w:ascii="Times New Roman" w:hAnsi="Times New Roman" w:cs="Times New Roman"/>
          <w:b/>
          <w:sz w:val="26"/>
          <w:szCs w:val="26"/>
        </w:rPr>
        <w:t>từng</w:t>
      </w:r>
      <w:proofErr w:type="spellEnd"/>
      <w:r w:rsidRPr="00665D6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65D6A">
        <w:rPr>
          <w:rFonts w:ascii="Times New Roman" w:hAnsi="Times New Roman" w:cs="Times New Roman"/>
          <w:b/>
          <w:sz w:val="26"/>
          <w:szCs w:val="26"/>
        </w:rPr>
        <w:t>thế</w:t>
      </w:r>
      <w:proofErr w:type="spellEnd"/>
      <w:r w:rsidRPr="00665D6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65D6A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665D6A">
        <w:rPr>
          <w:rFonts w:ascii="Times New Roman" w:hAnsi="Times New Roman" w:cs="Times New Roman"/>
          <w:b/>
          <w:sz w:val="26"/>
          <w:szCs w:val="26"/>
        </w:rPr>
        <w:t>:</w:t>
      </w:r>
    </w:p>
    <w:p w14:paraId="44FD92FA" w14:textId="77777777" w:rsidR="004C6125" w:rsidRPr="00E6791A" w:rsidRDefault="000B00A9" w:rsidP="00665D6A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GEN 1 (2025-2029): FOUNDATION -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Nền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tảng</w:t>
      </w:r>
      <w:proofErr w:type="spellEnd"/>
    </w:p>
    <w:p w14:paraId="4EFC5F74" w14:textId="77777777" w:rsidR="004C6125" w:rsidRPr="00E6791A" w:rsidRDefault="000B00A9" w:rsidP="00665D6A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Mục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tiêu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>:</w:t>
      </w:r>
    </w:p>
    <w:p w14:paraId="42E6CECA" w14:textId="77777777" w:rsidR="004C6125" w:rsidRPr="00E6791A" w:rsidRDefault="000B00A9" w:rsidP="00665D6A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(RE)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Siemens S7-1200, Schneider IoT, MiR100</w:t>
      </w:r>
    </w:p>
    <w:p w14:paraId="2B97F992" w14:textId="77777777" w:rsidR="004C6125" w:rsidRPr="00E6791A" w:rsidRDefault="000B00A9" w:rsidP="00665D6A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60-70%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(board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mạch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MCU,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004E15E2" w14:textId="77777777" w:rsidR="004C6125" w:rsidRPr="00E6791A" w:rsidRDefault="000B00A9" w:rsidP="00665D6A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TRL 9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MK-100/200, AMR-100</w:t>
      </w:r>
    </w:p>
    <w:p w14:paraId="4EAA2949" w14:textId="77777777" w:rsidR="004C6125" w:rsidRPr="00E6791A" w:rsidRDefault="000B00A9" w:rsidP="00665D6A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Chiếm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15-20%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IoT Gateway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Nam</w:t>
      </w:r>
    </w:p>
    <w:p w14:paraId="70FEB979" w14:textId="77777777" w:rsidR="004C6125" w:rsidRPr="00E6791A" w:rsidRDefault="000B00A9" w:rsidP="00665D6A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i/>
          <w:sz w:val="26"/>
          <w:szCs w:val="26"/>
        </w:rPr>
        <w:t xml:space="preserve">Công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trọng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tâm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>:</w:t>
      </w:r>
    </w:p>
    <w:p w14:paraId="771E4B05" w14:textId="77777777" w:rsidR="004C6125" w:rsidRPr="00E6791A" w:rsidRDefault="000B00A9" w:rsidP="00665D6A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IoT Gateway: MQTT/OPC UA/Modbus, Edge Computing (ARM Cortex-A), Wireless (Wi-Fi 6, 4G/5G)</w:t>
      </w:r>
    </w:p>
    <w:p w14:paraId="6030E697" w14:textId="77777777" w:rsidR="004C6125" w:rsidRPr="00E6791A" w:rsidRDefault="000B00A9" w:rsidP="00665D6A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AMR: SLAM (LiDAR-based), Autonomous Navigation, Safety (ISO 3691-4)</w:t>
      </w:r>
    </w:p>
    <w:p w14:paraId="4F0B1EB9" w14:textId="77777777" w:rsidR="004C6125" w:rsidRPr="00E6791A" w:rsidRDefault="000B00A9" w:rsidP="00665D6A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Cloud Platform: Tuya Smart (white-label),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CloudMES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v1.0 (MES basic)</w:t>
      </w:r>
    </w:p>
    <w:p w14:paraId="78A68050" w14:textId="77777777" w:rsidR="004C6125" w:rsidRPr="00E6791A" w:rsidRDefault="000B00A9" w:rsidP="00665D6A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QA/QC: AOI, ICT, Burn-in 24h</w:t>
      </w:r>
    </w:p>
    <w:p w14:paraId="2695667D" w14:textId="77777777" w:rsidR="004C6125" w:rsidRPr="00E6791A" w:rsidRDefault="000B00A9" w:rsidP="00665D6A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i/>
          <w:sz w:val="26"/>
          <w:szCs w:val="26"/>
        </w:rPr>
        <w:t>Milestone:</w:t>
      </w:r>
    </w:p>
    <w:p w14:paraId="4C8992C4" w14:textId="77777777" w:rsidR="004C6125" w:rsidRPr="00E6791A" w:rsidRDefault="000B00A9" w:rsidP="00665D6A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2025 Q4: MK-100 mass production (500 units/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54D03C5F" w14:textId="77777777" w:rsidR="004C6125" w:rsidRPr="00E6791A" w:rsidRDefault="000B00A9" w:rsidP="00665D6A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2026 Q2: AMR-100 pilot (5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53A8FA2D" w14:textId="77777777" w:rsidR="004C6125" w:rsidRPr="00E6791A" w:rsidRDefault="000B00A9" w:rsidP="00665D6A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2027 Q4: MK-200 Edge AI (NPU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14927F3F" w14:textId="77777777" w:rsidR="004C6125" w:rsidRPr="00E6791A" w:rsidRDefault="000B00A9" w:rsidP="00665D6A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2029 Q2: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CloudMES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v1.0 SaaS launch (100 customers)</w:t>
      </w:r>
    </w:p>
    <w:p w14:paraId="0449F6E8" w14:textId="77777777" w:rsidR="00665D6A" w:rsidRDefault="00665D6A" w:rsidP="00665D6A">
      <w:pPr>
        <w:spacing w:after="0" w:line="312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532840C5" w14:textId="12D4AEFE" w:rsidR="004C6125" w:rsidRPr="00E6791A" w:rsidRDefault="000B00A9" w:rsidP="00665D6A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GEN 2 (2030-2035): EXPANSION -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Mở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rộng</w:t>
      </w:r>
      <w:proofErr w:type="spellEnd"/>
    </w:p>
    <w:p w14:paraId="4A4997D6" w14:textId="77777777" w:rsidR="004C6125" w:rsidRPr="00E6791A" w:rsidRDefault="000B00A9" w:rsidP="00665D6A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Mục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tiêu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>:</w:t>
      </w:r>
    </w:p>
    <w:p w14:paraId="0452D785" w14:textId="77777777" w:rsidR="004C6125" w:rsidRPr="00E6791A" w:rsidRDefault="000B00A9" w:rsidP="00665D6A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sang ASEAN (Thái Lan, Indonesia, Malaysia, Philippines)</w:t>
      </w:r>
    </w:p>
    <w:p w14:paraId="7922B692" w14:textId="77777777" w:rsidR="004C6125" w:rsidRPr="00E6791A" w:rsidRDefault="000B00A9" w:rsidP="00665D6A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: Edge AI, Collaborative Robotics, OHT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nhẹ</w:t>
      </w:r>
      <w:proofErr w:type="spellEnd"/>
    </w:p>
    <w:p w14:paraId="43C2F427" w14:textId="77777777" w:rsidR="004C6125" w:rsidRPr="00E6791A" w:rsidRDefault="000B00A9" w:rsidP="00665D6A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75-85% (bao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motor, BMS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291D526A" w14:textId="77777777" w:rsidR="004C6125" w:rsidRPr="00E6791A" w:rsidRDefault="000B00A9" w:rsidP="00665D6A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SaaS: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CloudMES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, FMS, IoT Platform</w:t>
      </w:r>
    </w:p>
    <w:p w14:paraId="64EF629B" w14:textId="77777777" w:rsidR="004C6125" w:rsidRPr="00E6791A" w:rsidRDefault="000B00A9" w:rsidP="00665D6A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Chiếm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25-30%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ASEAN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khúc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mid-range</w:t>
      </w:r>
    </w:p>
    <w:p w14:paraId="4EA6B3B1" w14:textId="77777777" w:rsidR="004C6125" w:rsidRPr="00E6791A" w:rsidRDefault="000B00A9" w:rsidP="00665D6A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i/>
          <w:sz w:val="26"/>
          <w:szCs w:val="26"/>
        </w:rPr>
        <w:t xml:space="preserve">Công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trọng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tâm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>:</w:t>
      </w:r>
    </w:p>
    <w:p w14:paraId="6C486FE7" w14:textId="77777777" w:rsidR="004C6125" w:rsidRPr="00E6791A" w:rsidRDefault="000B00A9" w:rsidP="00665D6A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Edge AI: NPU (NVIDIA Jetson, Google Coral), Computer Vision (Defect detection, OCR)</w:t>
      </w:r>
    </w:p>
    <w:p w14:paraId="31F9F29F" w14:textId="77777777" w:rsidR="004C6125" w:rsidRPr="00E6791A" w:rsidRDefault="000B00A9" w:rsidP="00665D6A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Collaborative AMR: Human-robot interaction (ISO/TS 15066), Multi-robot coordination</w:t>
      </w:r>
    </w:p>
    <w:p w14:paraId="5CDD816C" w14:textId="77777777" w:rsidR="004C6125" w:rsidRPr="00E6791A" w:rsidRDefault="000B00A9" w:rsidP="00665D6A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OHT: Rail-based transport, Load 50-200 kg, Speed 60-120 m/min</w:t>
      </w:r>
    </w:p>
    <w:p w14:paraId="38BAE6E6" w14:textId="77777777" w:rsidR="004C6125" w:rsidRPr="00E6791A" w:rsidRDefault="000B00A9" w:rsidP="00665D6A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Cloud-native: Kubernetes, Microservices, API Gateway, Multi-tenancy</w:t>
      </w:r>
    </w:p>
    <w:p w14:paraId="7538D726" w14:textId="77777777" w:rsidR="004C6125" w:rsidRPr="00E6791A" w:rsidRDefault="000B00A9" w:rsidP="00665D6A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i/>
          <w:sz w:val="26"/>
          <w:szCs w:val="26"/>
        </w:rPr>
        <w:t>Milestone:</w:t>
      </w:r>
    </w:p>
    <w:p w14:paraId="20A2C597" w14:textId="77777777" w:rsidR="004C6125" w:rsidRPr="00E6791A" w:rsidRDefault="000B00A9" w:rsidP="00665D6A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2030 Q4: MK-300 Edge AI launch (1.000 units/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1F830434" w14:textId="77777777" w:rsidR="004C6125" w:rsidRPr="00E6791A" w:rsidRDefault="000B00A9" w:rsidP="00665D6A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2032 Q2: AMR-500 Collaborative (10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ASEAN)</w:t>
      </w:r>
    </w:p>
    <w:p w14:paraId="00450A46" w14:textId="77777777" w:rsidR="004C6125" w:rsidRPr="00E6791A" w:rsidRDefault="000B00A9" w:rsidP="00665D6A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2033 Q4: OHT-50 pilot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FDI)</w:t>
      </w:r>
    </w:p>
    <w:p w14:paraId="73A7C890" w14:textId="77777777" w:rsidR="004C6125" w:rsidRPr="00E6791A" w:rsidRDefault="000B00A9" w:rsidP="00665D6A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2035 Q2: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CloudMES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v2.0 (AI predictive maintenance, 500 customers)</w:t>
      </w:r>
    </w:p>
    <w:p w14:paraId="0CC6D3E7" w14:textId="77777777" w:rsidR="00665D6A" w:rsidRDefault="00665D6A" w:rsidP="00665D6A">
      <w:pPr>
        <w:spacing w:after="0" w:line="312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06C631CE" w14:textId="0ED14167" w:rsidR="004C6125" w:rsidRPr="00E6791A" w:rsidRDefault="000B00A9" w:rsidP="00665D6A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GEN 3 (2036-2040): LEADERSHIP - Dẫn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đầu</w:t>
      </w:r>
      <w:proofErr w:type="spellEnd"/>
    </w:p>
    <w:p w14:paraId="7C716680" w14:textId="77777777" w:rsidR="004C6125" w:rsidRPr="00E6791A" w:rsidRDefault="000B00A9" w:rsidP="00665D6A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Mục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tiêu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>:</w:t>
      </w:r>
    </w:p>
    <w:p w14:paraId="25764552" w14:textId="77777777" w:rsidR="004C6125" w:rsidRPr="00E6791A" w:rsidRDefault="000B00A9" w:rsidP="00665D6A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ASEAN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Smart Factory Solutions</w:t>
      </w:r>
    </w:p>
    <w:p w14:paraId="454E2857" w14:textId="77777777" w:rsidR="004C6125" w:rsidRPr="00E6791A" w:rsidRDefault="000B00A9" w:rsidP="00665D6A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Ấn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Trung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Mỹ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Latinh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Âu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626E6B5E" w14:textId="77777777" w:rsidR="004C6125" w:rsidRPr="00E6791A" w:rsidRDefault="000B00A9" w:rsidP="00665D6A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90-95% (bao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AI chipset design, advanced sensors)</w:t>
      </w:r>
    </w:p>
    <w:p w14:paraId="4119E637" w14:textId="77777777" w:rsidR="004C6125" w:rsidRPr="00E6791A" w:rsidRDefault="000B00A9" w:rsidP="00665D6A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business model: Product + SaaS + RaaS (Robotics-as-a-Service)</w:t>
      </w:r>
    </w:p>
    <w:p w14:paraId="19A1A97E" w14:textId="77777777" w:rsidR="004C6125" w:rsidRPr="00E6791A" w:rsidRDefault="000B00A9" w:rsidP="00665D6A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IPO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M&amp;A</w:t>
      </w:r>
    </w:p>
    <w:p w14:paraId="69F0149F" w14:textId="77777777" w:rsidR="004C6125" w:rsidRPr="00E6791A" w:rsidRDefault="000B00A9" w:rsidP="00665D6A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i/>
          <w:sz w:val="26"/>
          <w:szCs w:val="26"/>
        </w:rPr>
        <w:t xml:space="preserve">Công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trọng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tâm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>:</w:t>
      </w:r>
    </w:p>
    <w:p w14:paraId="3A540D66" w14:textId="77777777" w:rsidR="004C6125" w:rsidRPr="00E6791A" w:rsidRDefault="000B00A9" w:rsidP="00665D6A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Heavy-duty AMR/AGV: Load 500-2.000 kg, Outdoor navigation (GPS+SLAM), Fleet 100+ robots</w:t>
      </w:r>
    </w:p>
    <w:p w14:paraId="4592E2A3" w14:textId="77777777" w:rsidR="004C6125" w:rsidRPr="00E6791A" w:rsidRDefault="000B00A9" w:rsidP="00665D6A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Smart Factory Platform: AI-driven (demand forecasting, scheduling, quality prediction), Digital Twin</w:t>
      </w:r>
    </w:p>
    <w:p w14:paraId="2F0D663A" w14:textId="77777777" w:rsidR="004C6125" w:rsidRPr="00E6791A" w:rsidRDefault="000B00A9" w:rsidP="00665D6A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RaaS: Pay-per-use model, Remote monitoring, Predictive maintenance</w:t>
      </w:r>
    </w:p>
    <w:p w14:paraId="30177ED6" w14:textId="77777777" w:rsidR="004C6125" w:rsidRPr="00E6791A" w:rsidRDefault="000B00A9" w:rsidP="00665D6A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5G/6G: Ultra-low latency, Network slicing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Industrial IoT</w:t>
      </w:r>
    </w:p>
    <w:p w14:paraId="1069A153" w14:textId="77777777" w:rsidR="004C6125" w:rsidRPr="00E6791A" w:rsidRDefault="000B00A9" w:rsidP="00665D6A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i/>
          <w:sz w:val="26"/>
          <w:szCs w:val="26"/>
        </w:rPr>
        <w:t>Milestone:</w:t>
      </w:r>
    </w:p>
    <w:p w14:paraId="3F5EAEDD" w14:textId="77777777" w:rsidR="004C6125" w:rsidRPr="00E6791A" w:rsidRDefault="000B00A9" w:rsidP="00665D6A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2036 Q4: AMR-1000 Heavy-duty launch</w:t>
      </w:r>
    </w:p>
    <w:p w14:paraId="2E673997" w14:textId="77777777" w:rsidR="004C6125" w:rsidRPr="00E6791A" w:rsidRDefault="000B00A9" w:rsidP="00665D6A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2037 Q4: Smart Factory Platform (AI native) - 50 enterprise customers</w:t>
      </w:r>
    </w:p>
    <w:p w14:paraId="49191F82" w14:textId="77777777" w:rsidR="004C6125" w:rsidRPr="00E6791A" w:rsidRDefault="000B00A9" w:rsidP="00665D6A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2038 Q4: RaaS model pilot (10 customers, 200 robots)</w:t>
      </w:r>
    </w:p>
    <w:p w14:paraId="63DAAD45" w14:textId="77777777" w:rsidR="004C6125" w:rsidRPr="00E6791A" w:rsidRDefault="000B00A9" w:rsidP="00665D6A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2040 Q2: IPO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Strategic M&amp;A round</w:t>
      </w:r>
    </w:p>
    <w:p w14:paraId="7D3966DD" w14:textId="77777777" w:rsidR="00665D6A" w:rsidRDefault="00665D6A" w:rsidP="00665D6A">
      <w:pPr>
        <w:spacing w:after="0" w:line="312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5736113F" w14:textId="2AF11182" w:rsidR="004C6125" w:rsidRPr="00E6791A" w:rsidRDefault="000B00A9" w:rsidP="00665D6A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GEN 4 (2041-2045): INNOVATION -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Đổi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mới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đột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phá</w:t>
      </w:r>
      <w:proofErr w:type="spellEnd"/>
    </w:p>
    <w:p w14:paraId="50408E47" w14:textId="77777777" w:rsidR="004C6125" w:rsidRPr="00E6791A" w:rsidRDefault="000B00A9" w:rsidP="00665D6A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Mục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tiêu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>:</w:t>
      </w:r>
    </w:p>
    <w:p w14:paraId="579F2550" w14:textId="77777777" w:rsidR="004C6125" w:rsidRPr="00E6791A" w:rsidRDefault="000B00A9" w:rsidP="00665D6A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Dẫn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ASEAN,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(ABB, KUKA, Siemens)</w:t>
      </w:r>
    </w:p>
    <w:p w14:paraId="0F676101" w14:textId="77777777" w:rsidR="004C6125" w:rsidRPr="00E6791A" w:rsidRDefault="000B00A9" w:rsidP="00665D6A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R&amp;D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 Humanoid Robotics, Quantum-safe Security, 6G</w:t>
      </w:r>
    </w:p>
    <w:p w14:paraId="0C012F45" w14:textId="77777777" w:rsidR="004C6125" w:rsidRPr="00E6791A" w:rsidRDefault="000B00A9" w:rsidP="00665D6A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95%+,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</w:p>
    <w:p w14:paraId="247F1D9E" w14:textId="77777777" w:rsidR="004C6125" w:rsidRPr="00E6791A" w:rsidRDefault="000B00A9" w:rsidP="00665D6A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Doanh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&gt; 60%</w:t>
      </w:r>
    </w:p>
    <w:p w14:paraId="3BA00F0A" w14:textId="77777777" w:rsidR="004C6125" w:rsidRPr="00E6791A" w:rsidRDefault="000B00A9" w:rsidP="00665D6A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i/>
          <w:sz w:val="26"/>
          <w:szCs w:val="26"/>
        </w:rPr>
        <w:t xml:space="preserve">Công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trọng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tâm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>:</w:t>
      </w:r>
    </w:p>
    <w:p w14:paraId="066DC7E8" w14:textId="77777777" w:rsidR="004C6125" w:rsidRPr="00E6791A" w:rsidRDefault="000B00A9" w:rsidP="00665D6A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Humanoid Robotics: Bipedal locomotion, Manipulation, Human-like interaction (pilot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logistics/warehouse)</w:t>
      </w:r>
    </w:p>
    <w:p w14:paraId="3C9AB785" w14:textId="77777777" w:rsidR="004C6125" w:rsidRPr="00E6791A" w:rsidRDefault="000B00A9" w:rsidP="00665D6A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Quantum-safe IoT: Post-quantum cryptography (PQC), Quantum key distribution (QKD)</w:t>
      </w:r>
    </w:p>
    <w:p w14:paraId="167F318D" w14:textId="77777777" w:rsidR="004C6125" w:rsidRPr="00E6791A" w:rsidRDefault="000B00A9" w:rsidP="00665D6A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6G-enabled: Terahertz communication, AI-native network, Holographic communication</w:t>
      </w:r>
    </w:p>
    <w:p w14:paraId="289CA599" w14:textId="77777777" w:rsidR="004C6125" w:rsidRPr="00E6791A" w:rsidRDefault="000B00A9" w:rsidP="00665D6A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AR/VR Remote Control: Tele-operation, Digital Twin immersive</w:t>
      </w:r>
    </w:p>
    <w:p w14:paraId="1C899AFA" w14:textId="77777777" w:rsidR="004C6125" w:rsidRPr="00E6791A" w:rsidRDefault="000B00A9" w:rsidP="00665D6A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i/>
          <w:sz w:val="26"/>
          <w:szCs w:val="26"/>
        </w:rPr>
        <w:t>Milestone:</w:t>
      </w:r>
    </w:p>
    <w:p w14:paraId="660B2BBB" w14:textId="77777777" w:rsidR="004C6125" w:rsidRPr="00E6791A" w:rsidRDefault="000B00A9" w:rsidP="00665D6A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2041 Q4: Humanoid Robot pilot (50 units)</w:t>
      </w:r>
    </w:p>
    <w:p w14:paraId="559986A4" w14:textId="77777777" w:rsidR="004C6125" w:rsidRPr="00E6791A" w:rsidRDefault="000B00A9" w:rsidP="00665D6A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2042 Q4: Quantum-safe IoT Gateway launch</w:t>
      </w:r>
    </w:p>
    <w:p w14:paraId="7DCF1605" w14:textId="77777777" w:rsidR="004C6125" w:rsidRPr="00E6791A" w:rsidRDefault="000B00A9" w:rsidP="00665D6A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2044 Q2: 6G IoT testbed (partnership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telecom)</w:t>
      </w:r>
    </w:p>
    <w:p w14:paraId="0C8CB2DC" w14:textId="77777777" w:rsidR="004C6125" w:rsidRPr="00E6791A" w:rsidRDefault="000B00A9" w:rsidP="00665D6A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2045 Q4: AR/VR Remote Robotics platform (100 customers)</w:t>
      </w:r>
    </w:p>
    <w:p w14:paraId="50B82085" w14:textId="77777777" w:rsidR="00665D6A" w:rsidRDefault="00665D6A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</w:p>
    <w:p w14:paraId="0CB64AE9" w14:textId="747BE975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Chiến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lược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R&amp;D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dài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hạn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94"/>
        <w:gridCol w:w="1752"/>
        <w:gridCol w:w="1785"/>
        <w:gridCol w:w="1363"/>
        <w:gridCol w:w="1273"/>
        <w:gridCol w:w="2260"/>
      </w:tblGrid>
      <w:tr w:rsidR="004C6125" w:rsidRPr="00E6791A" w14:paraId="25AD178A" w14:textId="77777777" w:rsidTr="00ED1FC7">
        <w:trPr>
          <w:jc w:val="center"/>
        </w:trPr>
        <w:tc>
          <w:tcPr>
            <w:tcW w:w="0" w:type="auto"/>
            <w:vAlign w:val="center"/>
          </w:tcPr>
          <w:p w14:paraId="48648DD5" w14:textId="77777777" w:rsidR="004C6125" w:rsidRPr="00665D6A" w:rsidRDefault="000B00A9" w:rsidP="00665D6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65D6A">
              <w:rPr>
                <w:rFonts w:ascii="Times New Roman" w:hAnsi="Times New Roman" w:cs="Times New Roman"/>
                <w:b/>
                <w:sz w:val="26"/>
                <w:szCs w:val="26"/>
              </w:rPr>
              <w:t>Giai</w:t>
            </w:r>
            <w:proofErr w:type="spellEnd"/>
            <w:r w:rsidRPr="00665D6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65D6A">
              <w:rPr>
                <w:rFonts w:ascii="Times New Roman" w:hAnsi="Times New Roman" w:cs="Times New Roman"/>
                <w:b/>
                <w:sz w:val="26"/>
                <w:szCs w:val="26"/>
              </w:rPr>
              <w:t>đoạn</w:t>
            </w:r>
            <w:proofErr w:type="spellEnd"/>
          </w:p>
        </w:tc>
        <w:tc>
          <w:tcPr>
            <w:tcW w:w="0" w:type="auto"/>
            <w:vAlign w:val="center"/>
          </w:tcPr>
          <w:p w14:paraId="54A1FF44" w14:textId="77777777" w:rsidR="004C6125" w:rsidRPr="00665D6A" w:rsidRDefault="000B00A9" w:rsidP="00665D6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5D6A">
              <w:rPr>
                <w:rFonts w:ascii="Times New Roman" w:hAnsi="Times New Roman" w:cs="Times New Roman"/>
                <w:b/>
                <w:sz w:val="26"/>
                <w:szCs w:val="26"/>
              </w:rPr>
              <w:t>R&amp;D focus</w:t>
            </w:r>
          </w:p>
        </w:tc>
        <w:tc>
          <w:tcPr>
            <w:tcW w:w="0" w:type="auto"/>
            <w:vAlign w:val="center"/>
          </w:tcPr>
          <w:p w14:paraId="65CABA34" w14:textId="77777777" w:rsidR="004C6125" w:rsidRPr="00665D6A" w:rsidRDefault="000B00A9" w:rsidP="00665D6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5D6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Chi </w:t>
            </w:r>
            <w:proofErr w:type="spellStart"/>
            <w:r w:rsidRPr="00665D6A">
              <w:rPr>
                <w:rFonts w:ascii="Times New Roman" w:hAnsi="Times New Roman" w:cs="Times New Roman"/>
                <w:b/>
                <w:sz w:val="26"/>
                <w:szCs w:val="26"/>
              </w:rPr>
              <w:t>phí</w:t>
            </w:r>
            <w:proofErr w:type="spellEnd"/>
            <w:r w:rsidRPr="00665D6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R&amp;D (M USD </w:t>
            </w:r>
            <w:proofErr w:type="spellStart"/>
            <w:r w:rsidRPr="00665D6A">
              <w:rPr>
                <w:rFonts w:ascii="Times New Roman" w:hAnsi="Times New Roman" w:cs="Times New Roman"/>
                <w:b/>
                <w:sz w:val="26"/>
                <w:szCs w:val="26"/>
              </w:rPr>
              <w:t>tổng</w:t>
            </w:r>
            <w:proofErr w:type="spellEnd"/>
            <w:r w:rsidRPr="00665D6A"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</w:tcPr>
          <w:p w14:paraId="2D564950" w14:textId="77777777" w:rsidR="004C6125" w:rsidRPr="00665D6A" w:rsidRDefault="000B00A9" w:rsidP="00665D6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5D6A">
              <w:rPr>
                <w:rFonts w:ascii="Times New Roman" w:hAnsi="Times New Roman" w:cs="Times New Roman"/>
                <w:b/>
                <w:sz w:val="26"/>
                <w:szCs w:val="26"/>
              </w:rPr>
              <w:t>R&amp;D/VA (%)</w:t>
            </w:r>
          </w:p>
        </w:tc>
        <w:tc>
          <w:tcPr>
            <w:tcW w:w="661" w:type="pct"/>
            <w:vAlign w:val="center"/>
          </w:tcPr>
          <w:p w14:paraId="62475588" w14:textId="77777777" w:rsidR="004C6125" w:rsidRPr="00665D6A" w:rsidRDefault="000B00A9" w:rsidP="00665D6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65D6A">
              <w:rPr>
                <w:rFonts w:ascii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  <w:r w:rsidRPr="00665D6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65D6A">
              <w:rPr>
                <w:rFonts w:ascii="Times New Roman" w:hAnsi="Times New Roman" w:cs="Times New Roman"/>
                <w:b/>
                <w:sz w:val="26"/>
                <w:szCs w:val="26"/>
              </w:rPr>
              <w:t>sự</w:t>
            </w:r>
            <w:proofErr w:type="spellEnd"/>
            <w:r w:rsidRPr="00665D6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R&amp;D</w:t>
            </w:r>
          </w:p>
        </w:tc>
        <w:tc>
          <w:tcPr>
            <w:tcW w:w="1174" w:type="pct"/>
            <w:vAlign w:val="center"/>
          </w:tcPr>
          <w:p w14:paraId="65A92995" w14:textId="77777777" w:rsidR="004C6125" w:rsidRPr="00665D6A" w:rsidRDefault="000B00A9" w:rsidP="00665D6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65D6A">
              <w:rPr>
                <w:rFonts w:ascii="Times New Roman" w:hAnsi="Times New Roman" w:cs="Times New Roman"/>
                <w:b/>
                <w:sz w:val="26"/>
                <w:szCs w:val="26"/>
              </w:rPr>
              <w:t>Key partnerships</w:t>
            </w:r>
          </w:p>
        </w:tc>
      </w:tr>
      <w:tr w:rsidR="004C6125" w:rsidRPr="00E6791A" w14:paraId="01477701" w14:textId="77777777" w:rsidTr="00ED1FC7">
        <w:trPr>
          <w:jc w:val="center"/>
        </w:trPr>
        <w:tc>
          <w:tcPr>
            <w:tcW w:w="0" w:type="auto"/>
            <w:vAlign w:val="center"/>
          </w:tcPr>
          <w:p w14:paraId="7C6CDDE0" w14:textId="77777777" w:rsidR="004C6125" w:rsidRPr="00E6791A" w:rsidRDefault="000B00A9" w:rsidP="00665D6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Gen 1 (2025-2029)</w:t>
            </w:r>
          </w:p>
        </w:tc>
        <w:tc>
          <w:tcPr>
            <w:tcW w:w="0" w:type="auto"/>
            <w:vAlign w:val="center"/>
          </w:tcPr>
          <w:p w14:paraId="7788C4EC" w14:textId="77777777" w:rsidR="004C6125" w:rsidRPr="00E6791A" w:rsidRDefault="000B00A9" w:rsidP="00665D6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RE +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</w:p>
        </w:tc>
        <w:tc>
          <w:tcPr>
            <w:tcW w:w="0" w:type="auto"/>
            <w:vAlign w:val="center"/>
          </w:tcPr>
          <w:p w14:paraId="54F776F6" w14:textId="77777777" w:rsidR="004C6125" w:rsidRPr="00E6791A" w:rsidRDefault="000B00A9" w:rsidP="00665D6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2,15 (0,43/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</w:tcPr>
          <w:p w14:paraId="349BA47E" w14:textId="77777777" w:rsidR="004C6125" w:rsidRPr="00E6791A" w:rsidRDefault="000B00A9" w:rsidP="00665D6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10,0%</w:t>
            </w:r>
          </w:p>
        </w:tc>
        <w:tc>
          <w:tcPr>
            <w:tcW w:w="661" w:type="pct"/>
            <w:vAlign w:val="center"/>
          </w:tcPr>
          <w:p w14:paraId="5202498B" w14:textId="77777777" w:rsidR="004C6125" w:rsidRPr="00E6791A" w:rsidRDefault="000B00A9" w:rsidP="00665D6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36</w:t>
            </w:r>
          </w:p>
        </w:tc>
        <w:tc>
          <w:tcPr>
            <w:tcW w:w="1174" w:type="pct"/>
            <w:vAlign w:val="center"/>
          </w:tcPr>
          <w:p w14:paraId="3CCC362F" w14:textId="77777777" w:rsidR="004C6125" w:rsidRPr="00E6791A" w:rsidRDefault="000B00A9" w:rsidP="00665D6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KUKA, Tuya, DALY,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Tohin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, Hikvision</w:t>
            </w:r>
          </w:p>
        </w:tc>
      </w:tr>
      <w:tr w:rsidR="004C6125" w:rsidRPr="00E6791A" w14:paraId="118F0513" w14:textId="77777777" w:rsidTr="00ED1FC7">
        <w:trPr>
          <w:jc w:val="center"/>
        </w:trPr>
        <w:tc>
          <w:tcPr>
            <w:tcW w:w="0" w:type="auto"/>
            <w:vAlign w:val="center"/>
          </w:tcPr>
          <w:p w14:paraId="2DAD113E" w14:textId="77777777" w:rsidR="004C6125" w:rsidRPr="00E6791A" w:rsidRDefault="000B00A9" w:rsidP="00665D6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Gen 2 (2030-2035)</w:t>
            </w:r>
          </w:p>
        </w:tc>
        <w:tc>
          <w:tcPr>
            <w:tcW w:w="0" w:type="auto"/>
            <w:vAlign w:val="center"/>
          </w:tcPr>
          <w:p w14:paraId="637B53FC" w14:textId="77777777" w:rsidR="004C6125" w:rsidRPr="00E6791A" w:rsidRDefault="000B00A9" w:rsidP="00665D6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Nâng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+ SaaS</w:t>
            </w:r>
          </w:p>
        </w:tc>
        <w:tc>
          <w:tcPr>
            <w:tcW w:w="0" w:type="auto"/>
            <w:vAlign w:val="center"/>
          </w:tcPr>
          <w:p w14:paraId="0D51D56F" w14:textId="77777777" w:rsidR="004C6125" w:rsidRPr="00E6791A" w:rsidRDefault="000B00A9" w:rsidP="00665D6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3,86 (0,64/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</w:tcPr>
          <w:p w14:paraId="1775CE41" w14:textId="77777777" w:rsidR="004C6125" w:rsidRPr="00E6791A" w:rsidRDefault="000B00A9" w:rsidP="00665D6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10,0%</w:t>
            </w:r>
          </w:p>
        </w:tc>
        <w:tc>
          <w:tcPr>
            <w:tcW w:w="661" w:type="pct"/>
            <w:vAlign w:val="center"/>
          </w:tcPr>
          <w:p w14:paraId="1D765FAB" w14:textId="77777777" w:rsidR="004C6125" w:rsidRPr="00E6791A" w:rsidRDefault="000B00A9" w:rsidP="00665D6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60</w:t>
            </w:r>
          </w:p>
        </w:tc>
        <w:tc>
          <w:tcPr>
            <w:tcW w:w="1174" w:type="pct"/>
            <w:vAlign w:val="center"/>
          </w:tcPr>
          <w:p w14:paraId="6140E49B" w14:textId="77777777" w:rsidR="004C6125" w:rsidRPr="00E6791A" w:rsidRDefault="000B00A9" w:rsidP="00665D6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AWS/Azure, NVIDIA, NXP,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STMicro</w:t>
            </w:r>
            <w:proofErr w:type="spellEnd"/>
          </w:p>
        </w:tc>
      </w:tr>
      <w:tr w:rsidR="004C6125" w:rsidRPr="00E6791A" w14:paraId="293618BC" w14:textId="77777777" w:rsidTr="00ED1FC7">
        <w:trPr>
          <w:jc w:val="center"/>
        </w:trPr>
        <w:tc>
          <w:tcPr>
            <w:tcW w:w="0" w:type="auto"/>
            <w:vAlign w:val="center"/>
          </w:tcPr>
          <w:p w14:paraId="36C2598F" w14:textId="77777777" w:rsidR="004C6125" w:rsidRPr="00E6791A" w:rsidRDefault="000B00A9" w:rsidP="00665D6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Gen 3 (2036-2040)</w:t>
            </w:r>
          </w:p>
        </w:tc>
        <w:tc>
          <w:tcPr>
            <w:tcW w:w="0" w:type="auto"/>
            <w:vAlign w:val="center"/>
          </w:tcPr>
          <w:p w14:paraId="58F28A81" w14:textId="77777777" w:rsidR="004C6125" w:rsidRPr="00E6791A" w:rsidRDefault="000B00A9" w:rsidP="00665D6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AI native + RaaS</w:t>
            </w:r>
          </w:p>
        </w:tc>
        <w:tc>
          <w:tcPr>
            <w:tcW w:w="0" w:type="auto"/>
            <w:vAlign w:val="center"/>
          </w:tcPr>
          <w:p w14:paraId="6BB8629C" w14:textId="77777777" w:rsidR="004C6125" w:rsidRPr="00E6791A" w:rsidRDefault="000B00A9" w:rsidP="00665D6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4,86 (0,97/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</w:tcPr>
          <w:p w14:paraId="1BABDC28" w14:textId="77777777" w:rsidR="004C6125" w:rsidRPr="00E6791A" w:rsidRDefault="000B00A9" w:rsidP="00665D6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10-12%</w:t>
            </w:r>
          </w:p>
        </w:tc>
        <w:tc>
          <w:tcPr>
            <w:tcW w:w="661" w:type="pct"/>
            <w:vAlign w:val="center"/>
          </w:tcPr>
          <w:p w14:paraId="2B29AA26" w14:textId="77777777" w:rsidR="004C6125" w:rsidRPr="00E6791A" w:rsidRDefault="000B00A9" w:rsidP="00665D6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100</w:t>
            </w:r>
          </w:p>
        </w:tc>
        <w:tc>
          <w:tcPr>
            <w:tcW w:w="1174" w:type="pct"/>
            <w:vAlign w:val="center"/>
          </w:tcPr>
          <w:p w14:paraId="78712F72" w14:textId="77777777" w:rsidR="004C6125" w:rsidRPr="00E6791A" w:rsidRDefault="000B00A9" w:rsidP="00665D6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Google Cloud, Qualcomm, Intel, ABB</w:t>
            </w:r>
          </w:p>
        </w:tc>
      </w:tr>
      <w:tr w:rsidR="004C6125" w:rsidRPr="00E6791A" w14:paraId="6103D0D2" w14:textId="77777777" w:rsidTr="00ED1FC7">
        <w:trPr>
          <w:jc w:val="center"/>
        </w:trPr>
        <w:tc>
          <w:tcPr>
            <w:tcW w:w="0" w:type="auto"/>
            <w:vAlign w:val="center"/>
          </w:tcPr>
          <w:p w14:paraId="1B5FA291" w14:textId="77777777" w:rsidR="004C6125" w:rsidRPr="00E6791A" w:rsidRDefault="000B00A9" w:rsidP="00665D6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Gen 4 (2041-2045)</w:t>
            </w:r>
          </w:p>
        </w:tc>
        <w:tc>
          <w:tcPr>
            <w:tcW w:w="0" w:type="auto"/>
            <w:vAlign w:val="center"/>
          </w:tcPr>
          <w:p w14:paraId="3EEC45FB" w14:textId="77777777" w:rsidR="004C6125" w:rsidRPr="00E6791A" w:rsidRDefault="000B00A9" w:rsidP="00665D6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Breakthrough tech</w:t>
            </w:r>
          </w:p>
        </w:tc>
        <w:tc>
          <w:tcPr>
            <w:tcW w:w="0" w:type="auto"/>
            <w:vAlign w:val="center"/>
          </w:tcPr>
          <w:p w14:paraId="09457598" w14:textId="77777777" w:rsidR="004C6125" w:rsidRPr="00E6791A" w:rsidRDefault="000B00A9" w:rsidP="00665D6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6-10 (1,2-2,0/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</w:tcPr>
          <w:p w14:paraId="48BCFFAA" w14:textId="77777777" w:rsidR="004C6125" w:rsidRPr="00E6791A" w:rsidRDefault="000B00A9" w:rsidP="00665D6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12-15%</w:t>
            </w:r>
          </w:p>
        </w:tc>
        <w:tc>
          <w:tcPr>
            <w:tcW w:w="661" w:type="pct"/>
            <w:vAlign w:val="center"/>
          </w:tcPr>
          <w:p w14:paraId="15A9067C" w14:textId="77777777" w:rsidR="004C6125" w:rsidRPr="00E6791A" w:rsidRDefault="000B00A9" w:rsidP="00665D6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150-200</w:t>
            </w:r>
          </w:p>
        </w:tc>
        <w:tc>
          <w:tcPr>
            <w:tcW w:w="1174" w:type="pct"/>
            <w:vAlign w:val="center"/>
          </w:tcPr>
          <w:p w14:paraId="106A81D7" w14:textId="77777777" w:rsidR="004C6125" w:rsidRPr="00E6791A" w:rsidRDefault="000B00A9" w:rsidP="00665D6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MIT, Stanford, EPFL, IBM Quantum, Ericsson (6G)</w:t>
            </w:r>
          </w:p>
        </w:tc>
      </w:tr>
    </w:tbl>
    <w:p w14:paraId="6A6EFF93" w14:textId="77777777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Cập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nhật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V7.1 (21/10/2025): R&amp;D/VA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điều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chỉnh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về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10% (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mức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chuẩn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ngành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)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để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khớp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cấu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trúc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tài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chính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VA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hiện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tại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. Chi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phí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là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tổng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giai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đoạn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không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phải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trung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bình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>/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>.</w:t>
      </w:r>
    </w:p>
    <w:p w14:paraId="213E6E19" w14:textId="77777777" w:rsidR="00ED1FC7" w:rsidRDefault="00ED1FC7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</w:p>
    <w:p w14:paraId="3F4F8AD6" w14:textId="5539B0BF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Rủi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ro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Mitigation: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56"/>
        <w:gridCol w:w="1700"/>
        <w:gridCol w:w="1560"/>
        <w:gridCol w:w="3111"/>
      </w:tblGrid>
      <w:tr w:rsidR="004C6125" w:rsidRPr="00E6791A" w14:paraId="6261EA2B" w14:textId="77777777" w:rsidTr="00ED1FC7">
        <w:tc>
          <w:tcPr>
            <w:tcW w:w="1691" w:type="pct"/>
            <w:vAlign w:val="center"/>
          </w:tcPr>
          <w:p w14:paraId="698E04D0" w14:textId="77777777" w:rsidR="004C6125" w:rsidRPr="00ED1FC7" w:rsidRDefault="000B00A9" w:rsidP="00ED1FC7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ED1FC7">
              <w:rPr>
                <w:rFonts w:ascii="Times New Roman" w:hAnsi="Times New Roman" w:cs="Times New Roman"/>
                <w:b/>
                <w:sz w:val="26"/>
                <w:szCs w:val="26"/>
              </w:rPr>
              <w:t>Rủi</w:t>
            </w:r>
            <w:proofErr w:type="spellEnd"/>
            <w:r w:rsidRPr="00ED1F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D1FC7">
              <w:rPr>
                <w:rFonts w:ascii="Times New Roman" w:hAnsi="Times New Roman" w:cs="Times New Roman"/>
                <w:b/>
                <w:sz w:val="26"/>
                <w:szCs w:val="26"/>
              </w:rPr>
              <w:t>ro</w:t>
            </w:r>
            <w:proofErr w:type="spellEnd"/>
          </w:p>
        </w:tc>
        <w:tc>
          <w:tcPr>
            <w:tcW w:w="883" w:type="pct"/>
            <w:vAlign w:val="center"/>
          </w:tcPr>
          <w:p w14:paraId="085B8DF0" w14:textId="77777777" w:rsidR="004C6125" w:rsidRPr="00ED1FC7" w:rsidRDefault="000B00A9" w:rsidP="00ED1FC7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ED1FC7">
              <w:rPr>
                <w:rFonts w:ascii="Times New Roman" w:hAnsi="Times New Roman" w:cs="Times New Roman"/>
                <w:b/>
                <w:sz w:val="26"/>
                <w:szCs w:val="26"/>
              </w:rPr>
              <w:t>Thế</w:t>
            </w:r>
            <w:proofErr w:type="spellEnd"/>
            <w:r w:rsidRPr="00ED1F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D1FC7">
              <w:rPr>
                <w:rFonts w:ascii="Times New Roman" w:hAnsi="Times New Roman" w:cs="Times New Roman"/>
                <w:b/>
                <w:sz w:val="26"/>
                <w:szCs w:val="26"/>
              </w:rPr>
              <w:t>hệ</w:t>
            </w:r>
            <w:proofErr w:type="spellEnd"/>
            <w:r w:rsidRPr="00ED1F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D1FC7">
              <w:rPr>
                <w:rFonts w:ascii="Times New Roman" w:hAnsi="Times New Roman" w:cs="Times New Roman"/>
                <w:b/>
                <w:sz w:val="26"/>
                <w:szCs w:val="26"/>
              </w:rPr>
              <w:t>ảnh</w:t>
            </w:r>
            <w:proofErr w:type="spellEnd"/>
            <w:r w:rsidRPr="00ED1F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D1FC7">
              <w:rPr>
                <w:rFonts w:ascii="Times New Roman" w:hAnsi="Times New Roman" w:cs="Times New Roman"/>
                <w:b/>
                <w:sz w:val="26"/>
                <w:szCs w:val="26"/>
              </w:rPr>
              <w:t>hưởng</w:t>
            </w:r>
            <w:proofErr w:type="spellEnd"/>
          </w:p>
        </w:tc>
        <w:tc>
          <w:tcPr>
            <w:tcW w:w="810" w:type="pct"/>
            <w:vAlign w:val="center"/>
          </w:tcPr>
          <w:p w14:paraId="3B60D2A8" w14:textId="77777777" w:rsidR="004C6125" w:rsidRPr="00ED1FC7" w:rsidRDefault="000B00A9" w:rsidP="00ED1FC7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ED1FC7">
              <w:rPr>
                <w:rFonts w:ascii="Times New Roman" w:hAnsi="Times New Roman" w:cs="Times New Roman"/>
                <w:b/>
                <w:sz w:val="26"/>
                <w:szCs w:val="26"/>
              </w:rPr>
              <w:t>Mức</w:t>
            </w:r>
            <w:proofErr w:type="spellEnd"/>
            <w:r w:rsidRPr="00ED1FC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D1FC7">
              <w:rPr>
                <w:rFonts w:ascii="Times New Roman" w:hAnsi="Times New Roman" w:cs="Times New Roman"/>
                <w:b/>
                <w:sz w:val="26"/>
                <w:szCs w:val="26"/>
              </w:rPr>
              <w:t>độ</w:t>
            </w:r>
            <w:proofErr w:type="spellEnd"/>
          </w:p>
        </w:tc>
        <w:tc>
          <w:tcPr>
            <w:tcW w:w="1616" w:type="pct"/>
            <w:vAlign w:val="center"/>
          </w:tcPr>
          <w:p w14:paraId="0C7E3FCA" w14:textId="77777777" w:rsidR="004C6125" w:rsidRPr="00ED1FC7" w:rsidRDefault="000B00A9" w:rsidP="00ED1FC7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D1FC7">
              <w:rPr>
                <w:rFonts w:ascii="Times New Roman" w:hAnsi="Times New Roman" w:cs="Times New Roman"/>
                <w:b/>
                <w:sz w:val="26"/>
                <w:szCs w:val="26"/>
              </w:rPr>
              <w:t>Mitigation</w:t>
            </w:r>
          </w:p>
        </w:tc>
      </w:tr>
      <w:tr w:rsidR="004C6125" w:rsidRPr="00E6791A" w14:paraId="1F40DAAE" w14:textId="77777777" w:rsidTr="00ED1FC7">
        <w:tc>
          <w:tcPr>
            <w:tcW w:w="1691" w:type="pct"/>
            <w:vAlign w:val="center"/>
          </w:tcPr>
          <w:p w14:paraId="61615FE4" w14:textId="77777777" w:rsidR="004C6125" w:rsidRPr="00ED1FC7" w:rsidRDefault="000B00A9" w:rsidP="00ED1FC7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D1FC7">
              <w:rPr>
                <w:rFonts w:ascii="Times New Roman" w:hAnsi="Times New Roman" w:cs="Times New Roman"/>
                <w:sz w:val="26"/>
                <w:szCs w:val="26"/>
              </w:rPr>
              <w:t xml:space="preserve">Công </w:t>
            </w:r>
            <w:proofErr w:type="spellStart"/>
            <w:r w:rsidRPr="00ED1FC7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ED1F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1FC7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ED1F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1FC7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ED1F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1FC7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</w:p>
        </w:tc>
        <w:tc>
          <w:tcPr>
            <w:tcW w:w="883" w:type="pct"/>
            <w:vAlign w:val="center"/>
          </w:tcPr>
          <w:p w14:paraId="6FA899B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Gen 3-4</w:t>
            </w:r>
          </w:p>
        </w:tc>
        <w:tc>
          <w:tcPr>
            <w:tcW w:w="810" w:type="pct"/>
            <w:vAlign w:val="center"/>
          </w:tcPr>
          <w:p w14:paraId="321E3DA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1616" w:type="pct"/>
            <w:vAlign w:val="center"/>
          </w:tcPr>
          <w:p w14:paraId="4D2F00D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R&amp;D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tục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18-30% VA, partnership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universities</w:t>
            </w:r>
          </w:p>
        </w:tc>
      </w:tr>
      <w:tr w:rsidR="004C6125" w:rsidRPr="00E6791A" w14:paraId="237C7467" w14:textId="77777777" w:rsidTr="00ED1FC7">
        <w:tc>
          <w:tcPr>
            <w:tcW w:w="1691" w:type="pct"/>
            <w:vAlign w:val="center"/>
          </w:tcPr>
          <w:p w14:paraId="16120820" w14:textId="77777777" w:rsidR="004C6125" w:rsidRPr="00ED1FC7" w:rsidRDefault="000B00A9" w:rsidP="00ED1FC7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D1FC7">
              <w:rPr>
                <w:rFonts w:ascii="Times New Roman" w:hAnsi="Times New Roman" w:cs="Times New Roman"/>
                <w:sz w:val="26"/>
                <w:szCs w:val="26"/>
              </w:rPr>
              <w:t>Cạnh</w:t>
            </w:r>
            <w:proofErr w:type="spellEnd"/>
            <w:r w:rsidRPr="00ED1F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1FC7">
              <w:rPr>
                <w:rFonts w:ascii="Times New Roman" w:hAnsi="Times New Roman" w:cs="Times New Roman"/>
                <w:sz w:val="26"/>
                <w:szCs w:val="26"/>
              </w:rPr>
              <w:t>tranh</w:t>
            </w:r>
            <w:proofErr w:type="spellEnd"/>
            <w:r w:rsidRPr="00ED1F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1FC7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ED1FC7">
              <w:rPr>
                <w:rFonts w:ascii="Times New Roman" w:hAnsi="Times New Roman" w:cs="Times New Roman"/>
                <w:sz w:val="26"/>
                <w:szCs w:val="26"/>
              </w:rPr>
              <w:t xml:space="preserve"> Trung </w:t>
            </w:r>
            <w:proofErr w:type="spellStart"/>
            <w:r w:rsidRPr="00ED1FC7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</w:p>
        </w:tc>
        <w:tc>
          <w:tcPr>
            <w:tcW w:w="883" w:type="pct"/>
            <w:vAlign w:val="center"/>
          </w:tcPr>
          <w:p w14:paraId="4CCE6EF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Gen 2-3</w:t>
            </w:r>
          </w:p>
        </w:tc>
        <w:tc>
          <w:tcPr>
            <w:tcW w:w="810" w:type="pct"/>
            <w:vAlign w:val="center"/>
          </w:tcPr>
          <w:p w14:paraId="2683F48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1616" w:type="pct"/>
            <w:vAlign w:val="center"/>
          </w:tcPr>
          <w:p w14:paraId="2F4920C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Focus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+ services + localization</w:t>
            </w:r>
          </w:p>
        </w:tc>
      </w:tr>
      <w:tr w:rsidR="004C6125" w:rsidRPr="00E6791A" w14:paraId="4D45164F" w14:textId="77777777" w:rsidTr="00ED1FC7">
        <w:tc>
          <w:tcPr>
            <w:tcW w:w="1691" w:type="pct"/>
            <w:vAlign w:val="center"/>
          </w:tcPr>
          <w:p w14:paraId="788A46AA" w14:textId="77777777" w:rsidR="004C6125" w:rsidRPr="00ED1FC7" w:rsidRDefault="000B00A9" w:rsidP="00ED1FC7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D1FC7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ED1F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1FC7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ED1F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1FC7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ED1FC7">
              <w:rPr>
                <w:rFonts w:ascii="Times New Roman" w:hAnsi="Times New Roman" w:cs="Times New Roman"/>
                <w:sz w:val="26"/>
                <w:szCs w:val="26"/>
              </w:rPr>
              <w:t xml:space="preserve"> AI/Robotics</w:t>
            </w:r>
          </w:p>
        </w:tc>
        <w:tc>
          <w:tcPr>
            <w:tcW w:w="883" w:type="pct"/>
            <w:vAlign w:val="center"/>
          </w:tcPr>
          <w:p w14:paraId="6BC5F14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Gen 3-4</w:t>
            </w:r>
          </w:p>
        </w:tc>
        <w:tc>
          <w:tcPr>
            <w:tcW w:w="810" w:type="pct"/>
            <w:vAlign w:val="center"/>
          </w:tcPr>
          <w:p w14:paraId="23C50A1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1616" w:type="pct"/>
            <w:vAlign w:val="center"/>
          </w:tcPr>
          <w:p w14:paraId="5920756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Training program, partnership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đại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, expat hiring</w:t>
            </w:r>
          </w:p>
        </w:tc>
      </w:tr>
      <w:tr w:rsidR="004C6125" w:rsidRPr="00E6791A" w14:paraId="32E2F24B" w14:textId="77777777" w:rsidTr="00ED1FC7">
        <w:tc>
          <w:tcPr>
            <w:tcW w:w="1691" w:type="pct"/>
            <w:vAlign w:val="center"/>
          </w:tcPr>
          <w:p w14:paraId="6E75B461" w14:textId="77777777" w:rsidR="004C6125" w:rsidRPr="00ED1FC7" w:rsidRDefault="000B00A9" w:rsidP="00ED1FC7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D1FC7">
              <w:rPr>
                <w:rFonts w:ascii="Times New Roman" w:hAnsi="Times New Roman" w:cs="Times New Roman"/>
                <w:sz w:val="26"/>
                <w:szCs w:val="26"/>
              </w:rPr>
              <w:t xml:space="preserve">Thay </w:t>
            </w:r>
            <w:proofErr w:type="spellStart"/>
            <w:r w:rsidRPr="00ED1FC7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ED1F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1FC7">
              <w:rPr>
                <w:rFonts w:ascii="Times New Roman" w:hAnsi="Times New Roman" w:cs="Times New Roman"/>
                <w:sz w:val="26"/>
                <w:szCs w:val="26"/>
              </w:rPr>
              <w:t>pháp</w:t>
            </w:r>
            <w:proofErr w:type="spellEnd"/>
            <w:r w:rsidRPr="00ED1F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1FC7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ED1FC7">
              <w:rPr>
                <w:rFonts w:ascii="Times New Roman" w:hAnsi="Times New Roman" w:cs="Times New Roman"/>
                <w:sz w:val="26"/>
                <w:szCs w:val="26"/>
              </w:rPr>
              <w:t xml:space="preserve"> (data, </w:t>
            </w:r>
            <w:proofErr w:type="gramStart"/>
            <w:r w:rsidRPr="00ED1FC7">
              <w:rPr>
                <w:rFonts w:ascii="Times New Roman" w:hAnsi="Times New Roman" w:cs="Times New Roman"/>
                <w:sz w:val="26"/>
                <w:szCs w:val="26"/>
              </w:rPr>
              <w:t>an</w:t>
            </w:r>
            <w:proofErr w:type="gramEnd"/>
            <w:r w:rsidRPr="00ED1F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1FC7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ED1FC7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883" w:type="pct"/>
            <w:vAlign w:val="center"/>
          </w:tcPr>
          <w:p w14:paraId="3495EBB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Gen 2-4</w:t>
            </w:r>
          </w:p>
        </w:tc>
        <w:tc>
          <w:tcPr>
            <w:tcW w:w="810" w:type="pct"/>
            <w:vAlign w:val="center"/>
          </w:tcPr>
          <w:p w14:paraId="7680BCB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1616" w:type="pct"/>
            <w:vAlign w:val="center"/>
          </w:tcPr>
          <w:p w14:paraId="43D3E41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Compliance team, ISO/IEC certification, lobbying</w:t>
            </w:r>
          </w:p>
        </w:tc>
      </w:tr>
      <w:tr w:rsidR="004C6125" w:rsidRPr="00E6791A" w14:paraId="1C695108" w14:textId="77777777" w:rsidTr="00ED1FC7">
        <w:tc>
          <w:tcPr>
            <w:tcW w:w="1691" w:type="pct"/>
            <w:vAlign w:val="center"/>
          </w:tcPr>
          <w:p w14:paraId="47760535" w14:textId="77777777" w:rsidR="004C6125" w:rsidRPr="00ED1FC7" w:rsidRDefault="000B00A9" w:rsidP="00ED1FC7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D1FC7">
              <w:rPr>
                <w:rFonts w:ascii="Times New Roman" w:hAnsi="Times New Roman" w:cs="Times New Roman"/>
                <w:sz w:val="26"/>
                <w:szCs w:val="26"/>
              </w:rPr>
              <w:t>Khủng</w:t>
            </w:r>
            <w:proofErr w:type="spellEnd"/>
            <w:r w:rsidRPr="00ED1F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1FC7">
              <w:rPr>
                <w:rFonts w:ascii="Times New Roman" w:hAnsi="Times New Roman" w:cs="Times New Roman"/>
                <w:sz w:val="26"/>
                <w:szCs w:val="26"/>
              </w:rPr>
              <w:t>hoảng</w:t>
            </w:r>
            <w:proofErr w:type="spellEnd"/>
            <w:r w:rsidRPr="00ED1F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1FC7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ED1F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1FC7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ED1F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1FC7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ED1FC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D1FC7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883" w:type="pct"/>
            <w:vAlign w:val="center"/>
          </w:tcPr>
          <w:p w14:paraId="15B2938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Gen 3-4</w:t>
            </w:r>
          </w:p>
        </w:tc>
        <w:tc>
          <w:tcPr>
            <w:tcW w:w="810" w:type="pct"/>
            <w:vAlign w:val="center"/>
          </w:tcPr>
          <w:p w14:paraId="7ED3652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</w:p>
        </w:tc>
        <w:tc>
          <w:tcPr>
            <w:tcW w:w="1616" w:type="pct"/>
            <w:vAlign w:val="center"/>
          </w:tcPr>
          <w:p w14:paraId="0EDBAC2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, cash reserve, credit line</w:t>
            </w:r>
          </w:p>
        </w:tc>
      </w:tr>
    </w:tbl>
    <w:p w14:paraId="0F565E1A" w14:textId="214C2B56" w:rsidR="004C6125" w:rsidRPr="00E6791A" w:rsidRDefault="004C6125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0ABA449A" w14:textId="77777777" w:rsidR="00D61463" w:rsidRDefault="00D61463">
      <w:pPr>
        <w:rPr>
          <w:rFonts w:ascii="Times New Roman" w:hAnsi="Times New Roman" w:cs="Times New Roman"/>
          <w:b/>
          <w:bCs/>
          <w:iCs/>
          <w:sz w:val="26"/>
          <w:szCs w:val="26"/>
        </w:rPr>
      </w:pPr>
      <w:bookmarkStart w:id="83" w:name="_Toc212283302"/>
      <w:r>
        <w:rPr>
          <w:rFonts w:ascii="Times New Roman" w:hAnsi="Times New Roman" w:cs="Times New Roman"/>
          <w:i/>
          <w:sz w:val="26"/>
          <w:szCs w:val="26"/>
        </w:rPr>
        <w:br w:type="page"/>
      </w:r>
    </w:p>
    <w:p w14:paraId="7F64B5C7" w14:textId="1DEC3BAE" w:rsidR="004C6125" w:rsidRPr="00ED1FC7" w:rsidRDefault="00ED1FC7" w:rsidP="00E6791A">
      <w:pPr>
        <w:pStyle w:val="Heading2"/>
        <w:keepNext w:val="0"/>
        <w:spacing w:before="0" w:after="0" w:line="312" w:lineRule="auto"/>
        <w:rPr>
          <w:rFonts w:ascii="Times New Roman" w:hAnsi="Times New Roman" w:cs="Times New Roman"/>
          <w:i w:val="0"/>
          <w:sz w:val="26"/>
          <w:szCs w:val="26"/>
        </w:rPr>
      </w:pPr>
      <w:r w:rsidRPr="00ED1FC7">
        <w:rPr>
          <w:rFonts w:ascii="Times New Roman" w:hAnsi="Times New Roman" w:cs="Times New Roman"/>
          <w:i w:val="0"/>
          <w:sz w:val="26"/>
          <w:szCs w:val="26"/>
        </w:rPr>
        <w:t>III.2</w:t>
      </w:r>
      <w:r w:rsidR="000B00A9" w:rsidRPr="00ED1FC7">
        <w:rPr>
          <w:rFonts w:ascii="Times New Roman" w:hAnsi="Times New Roman" w:cs="Times New Roman"/>
          <w:i w:val="0"/>
          <w:sz w:val="26"/>
          <w:szCs w:val="26"/>
        </w:rPr>
        <w:t>. QUY TRÌNH CÔNG NGHỆ VÀ QA/QC</w:t>
      </w:r>
      <w:bookmarkEnd w:id="83"/>
    </w:p>
    <w:p w14:paraId="559E852F" w14:textId="21514374" w:rsidR="004C6125" w:rsidRPr="00ED1FC7" w:rsidRDefault="00ED1FC7" w:rsidP="00ED1FC7">
      <w:pPr>
        <w:pStyle w:val="Heading3"/>
        <w:keepNext w:val="0"/>
        <w:spacing w:before="120" w:after="0" w:line="312" w:lineRule="auto"/>
        <w:rPr>
          <w:rFonts w:ascii="Times New Roman" w:hAnsi="Times New Roman" w:cs="Times New Roman"/>
        </w:rPr>
      </w:pPr>
      <w:bookmarkStart w:id="84" w:name="_Toc212283303"/>
      <w:r w:rsidRPr="00ED1FC7">
        <w:rPr>
          <w:rFonts w:ascii="Times New Roman" w:hAnsi="Times New Roman" w:cs="Times New Roman"/>
        </w:rPr>
        <w:t>III.2</w:t>
      </w:r>
      <w:r w:rsidR="000B00A9" w:rsidRPr="00ED1FC7">
        <w:rPr>
          <w:rFonts w:ascii="Times New Roman" w:hAnsi="Times New Roman" w:cs="Times New Roman"/>
        </w:rPr>
        <w:t xml:space="preserve">.1. Quy </w:t>
      </w:r>
      <w:proofErr w:type="spellStart"/>
      <w:r w:rsidR="000B00A9" w:rsidRPr="00ED1FC7">
        <w:rPr>
          <w:rFonts w:ascii="Times New Roman" w:hAnsi="Times New Roman" w:cs="Times New Roman"/>
        </w:rPr>
        <w:t>trình</w:t>
      </w:r>
      <w:proofErr w:type="spellEnd"/>
      <w:r w:rsidR="000B00A9" w:rsidRPr="00ED1FC7">
        <w:rPr>
          <w:rFonts w:ascii="Times New Roman" w:hAnsi="Times New Roman" w:cs="Times New Roman"/>
        </w:rPr>
        <w:t xml:space="preserve"> </w:t>
      </w:r>
      <w:proofErr w:type="spellStart"/>
      <w:r w:rsidR="000B00A9" w:rsidRPr="00ED1FC7">
        <w:rPr>
          <w:rFonts w:ascii="Times New Roman" w:hAnsi="Times New Roman" w:cs="Times New Roman"/>
        </w:rPr>
        <w:t>sản</w:t>
      </w:r>
      <w:proofErr w:type="spellEnd"/>
      <w:r w:rsidR="000B00A9" w:rsidRPr="00ED1FC7">
        <w:rPr>
          <w:rFonts w:ascii="Times New Roman" w:hAnsi="Times New Roman" w:cs="Times New Roman"/>
        </w:rPr>
        <w:t xml:space="preserve"> </w:t>
      </w:r>
      <w:proofErr w:type="spellStart"/>
      <w:r w:rsidR="000B00A9" w:rsidRPr="00ED1FC7">
        <w:rPr>
          <w:rFonts w:ascii="Times New Roman" w:hAnsi="Times New Roman" w:cs="Times New Roman"/>
        </w:rPr>
        <w:t>xuất</w:t>
      </w:r>
      <w:proofErr w:type="spellEnd"/>
      <w:r w:rsidR="000B00A9" w:rsidRPr="00ED1FC7">
        <w:rPr>
          <w:rFonts w:ascii="Times New Roman" w:hAnsi="Times New Roman" w:cs="Times New Roman"/>
        </w:rPr>
        <w:t xml:space="preserve"> </w:t>
      </w:r>
      <w:proofErr w:type="spellStart"/>
      <w:r w:rsidR="000B00A9" w:rsidRPr="00ED1FC7">
        <w:rPr>
          <w:rFonts w:ascii="Times New Roman" w:hAnsi="Times New Roman" w:cs="Times New Roman"/>
        </w:rPr>
        <w:t>tổng</w:t>
      </w:r>
      <w:proofErr w:type="spellEnd"/>
      <w:r w:rsidR="000B00A9" w:rsidRPr="00ED1FC7">
        <w:rPr>
          <w:rFonts w:ascii="Times New Roman" w:hAnsi="Times New Roman" w:cs="Times New Roman"/>
        </w:rPr>
        <w:t xml:space="preserve"> </w:t>
      </w:r>
      <w:proofErr w:type="spellStart"/>
      <w:r w:rsidR="000B00A9" w:rsidRPr="00ED1FC7">
        <w:rPr>
          <w:rFonts w:ascii="Times New Roman" w:hAnsi="Times New Roman" w:cs="Times New Roman"/>
        </w:rPr>
        <w:t>quát</w:t>
      </w:r>
      <w:bookmarkEnd w:id="84"/>
      <w:proofErr w:type="spellEnd"/>
    </w:p>
    <w:p w14:paraId="3D683983" w14:textId="77777777" w:rsidR="004C6125" w:rsidRPr="00E0278F" w:rsidRDefault="000B00A9" w:rsidP="00E0278F">
      <w:pPr>
        <w:pStyle w:val="ListParagraph"/>
        <w:numPr>
          <w:ilvl w:val="0"/>
          <w:numId w:val="182"/>
        </w:numPr>
        <w:spacing w:after="0" w:line="312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proofErr w:type="spellStart"/>
      <w:r w:rsidRPr="00E0278F">
        <w:rPr>
          <w:rFonts w:ascii="Times New Roman" w:hAnsi="Times New Roman" w:cs="Times New Roman"/>
          <w:b/>
          <w:sz w:val="26"/>
          <w:szCs w:val="26"/>
        </w:rPr>
        <w:t>Sơ</w:t>
      </w:r>
      <w:proofErr w:type="spellEnd"/>
      <w:r w:rsidRPr="00E0278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0278F">
        <w:rPr>
          <w:rFonts w:ascii="Times New Roman" w:hAnsi="Times New Roman" w:cs="Times New Roman"/>
          <w:b/>
          <w:sz w:val="26"/>
          <w:szCs w:val="26"/>
        </w:rPr>
        <w:t>đồ</w:t>
      </w:r>
      <w:proofErr w:type="spellEnd"/>
      <w:r w:rsidRPr="00E0278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0278F">
        <w:rPr>
          <w:rFonts w:ascii="Times New Roman" w:hAnsi="Times New Roman" w:cs="Times New Roman"/>
          <w:b/>
          <w:sz w:val="26"/>
          <w:szCs w:val="26"/>
        </w:rPr>
        <w:t>quy</w:t>
      </w:r>
      <w:proofErr w:type="spellEnd"/>
      <w:r w:rsidRPr="00E0278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0278F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  <w:r w:rsidRPr="00E0278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0278F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E0278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0278F">
        <w:rPr>
          <w:rFonts w:ascii="Times New Roman" w:hAnsi="Times New Roman" w:cs="Times New Roman"/>
          <w:b/>
          <w:sz w:val="26"/>
          <w:szCs w:val="26"/>
        </w:rPr>
        <w:t>xuất</w:t>
      </w:r>
      <w:proofErr w:type="spellEnd"/>
      <w:r w:rsidRPr="00E0278F">
        <w:rPr>
          <w:rFonts w:ascii="Times New Roman" w:hAnsi="Times New Roman" w:cs="Times New Roman"/>
          <w:b/>
          <w:sz w:val="26"/>
          <w:szCs w:val="26"/>
        </w:rPr>
        <w:t xml:space="preserve"> end-to-end:</w:t>
      </w:r>
    </w:p>
    <w:p w14:paraId="339AD87A" w14:textId="30DB1587" w:rsidR="00E0278F" w:rsidRDefault="00D61463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  <w:r w:rsidRPr="00D61463">
        <w:rPr>
          <w:rFonts w:ascii="Times New Roman" w:eastAsia="Consolas" w:hAnsi="Times New Roman" w:cs="Times New Roman"/>
          <w:sz w:val="26"/>
          <w:szCs w:val="26"/>
        </w:rPr>
        <w:drawing>
          <wp:inline distT="0" distB="0" distL="0" distR="0" wp14:anchorId="5FD5A339" wp14:editId="44CA3F53">
            <wp:extent cx="6119495" cy="37134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E7E59" w14:textId="5E531008" w:rsidR="004C6125" w:rsidRPr="00E0278F" w:rsidRDefault="000B00A9" w:rsidP="00E0278F">
      <w:pPr>
        <w:pStyle w:val="ListParagraph"/>
        <w:numPr>
          <w:ilvl w:val="0"/>
          <w:numId w:val="182"/>
        </w:numPr>
        <w:spacing w:after="0" w:line="312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E0278F">
        <w:rPr>
          <w:rFonts w:ascii="Times New Roman" w:hAnsi="Times New Roman" w:cs="Times New Roman"/>
          <w:b/>
          <w:sz w:val="26"/>
          <w:szCs w:val="26"/>
        </w:rPr>
        <w:t xml:space="preserve">Quy </w:t>
      </w:r>
      <w:proofErr w:type="spellStart"/>
      <w:r w:rsidRPr="00E0278F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  <w:r w:rsidRPr="00E0278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0278F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E0278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0278F">
        <w:rPr>
          <w:rFonts w:ascii="Times New Roman" w:hAnsi="Times New Roman" w:cs="Times New Roman"/>
          <w:b/>
          <w:sz w:val="26"/>
          <w:szCs w:val="26"/>
        </w:rPr>
        <w:t>xuất</w:t>
      </w:r>
      <w:proofErr w:type="spellEnd"/>
      <w:r w:rsidRPr="00E0278F">
        <w:rPr>
          <w:rFonts w:ascii="Times New Roman" w:hAnsi="Times New Roman" w:cs="Times New Roman"/>
          <w:b/>
          <w:sz w:val="26"/>
          <w:szCs w:val="26"/>
        </w:rPr>
        <w:t xml:space="preserve"> IoT Gateway (MK-100/200/300):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6"/>
        <w:gridCol w:w="1525"/>
        <w:gridCol w:w="1414"/>
        <w:gridCol w:w="1429"/>
        <w:gridCol w:w="1398"/>
        <w:gridCol w:w="1935"/>
      </w:tblGrid>
      <w:tr w:rsidR="004C6125" w:rsidRPr="00E6791A" w14:paraId="2468C620" w14:textId="77777777" w:rsidTr="00E0278F">
        <w:trPr>
          <w:tblHeader/>
        </w:trPr>
        <w:tc>
          <w:tcPr>
            <w:tcW w:w="0" w:type="auto"/>
            <w:vAlign w:val="center"/>
          </w:tcPr>
          <w:p w14:paraId="798222E6" w14:textId="77777777" w:rsidR="004C6125" w:rsidRPr="00E0278F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0278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Công </w:t>
            </w:r>
            <w:proofErr w:type="spellStart"/>
            <w:r w:rsidRPr="00E0278F">
              <w:rPr>
                <w:rFonts w:ascii="Times New Roman" w:hAnsi="Times New Roman" w:cs="Times New Roman"/>
                <w:b/>
                <w:sz w:val="26"/>
                <w:szCs w:val="26"/>
              </w:rPr>
              <w:t>đoạn</w:t>
            </w:r>
            <w:proofErr w:type="spellEnd"/>
          </w:p>
        </w:tc>
        <w:tc>
          <w:tcPr>
            <w:tcW w:w="0" w:type="auto"/>
            <w:vAlign w:val="center"/>
          </w:tcPr>
          <w:p w14:paraId="1081DA74" w14:textId="77777777" w:rsidR="004C6125" w:rsidRPr="00E0278F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E0278F">
              <w:rPr>
                <w:rFonts w:ascii="Times New Roman" w:hAnsi="Times New Roman" w:cs="Times New Roman"/>
                <w:b/>
                <w:sz w:val="26"/>
                <w:szCs w:val="26"/>
              </w:rPr>
              <w:t>Thiết</w:t>
            </w:r>
            <w:proofErr w:type="spellEnd"/>
            <w:r w:rsidRPr="00E0278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0278F">
              <w:rPr>
                <w:rFonts w:ascii="Times New Roman" w:hAnsi="Times New Roman" w:cs="Times New Roman"/>
                <w:b/>
                <w:sz w:val="26"/>
                <w:szCs w:val="26"/>
              </w:rPr>
              <w:t>bị</w:t>
            </w:r>
            <w:proofErr w:type="spellEnd"/>
          </w:p>
        </w:tc>
        <w:tc>
          <w:tcPr>
            <w:tcW w:w="0" w:type="auto"/>
            <w:vAlign w:val="center"/>
          </w:tcPr>
          <w:p w14:paraId="60A64238" w14:textId="77777777" w:rsidR="004C6125" w:rsidRPr="00E0278F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E0278F">
              <w:rPr>
                <w:rFonts w:ascii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 w:rsidRPr="00E0278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0278F">
              <w:rPr>
                <w:rFonts w:ascii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0" w:type="auto"/>
            <w:vAlign w:val="center"/>
          </w:tcPr>
          <w:p w14:paraId="65475361" w14:textId="77777777" w:rsidR="004C6125" w:rsidRPr="00E0278F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E0278F">
              <w:rPr>
                <w:rFonts w:ascii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  <w:r w:rsidRPr="00E0278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0278F">
              <w:rPr>
                <w:rFonts w:ascii="Times New Roman" w:hAnsi="Times New Roman" w:cs="Times New Roman"/>
                <w:b/>
                <w:sz w:val="26"/>
                <w:szCs w:val="26"/>
              </w:rPr>
              <w:t>sự</w:t>
            </w:r>
            <w:proofErr w:type="spellEnd"/>
          </w:p>
        </w:tc>
        <w:tc>
          <w:tcPr>
            <w:tcW w:w="0" w:type="auto"/>
            <w:vAlign w:val="center"/>
          </w:tcPr>
          <w:p w14:paraId="7C56A5CC" w14:textId="77777777" w:rsidR="004C6125" w:rsidRPr="00E0278F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0278F">
              <w:rPr>
                <w:rFonts w:ascii="Times New Roman" w:hAnsi="Times New Roman" w:cs="Times New Roman"/>
                <w:b/>
                <w:sz w:val="26"/>
                <w:szCs w:val="26"/>
              </w:rPr>
              <w:t>Yield target</w:t>
            </w:r>
          </w:p>
        </w:tc>
        <w:tc>
          <w:tcPr>
            <w:tcW w:w="0" w:type="auto"/>
            <w:vAlign w:val="center"/>
          </w:tcPr>
          <w:p w14:paraId="23238317" w14:textId="77777777" w:rsidR="004C6125" w:rsidRPr="00E0278F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E0278F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E0278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0278F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4C6125" w:rsidRPr="00E6791A" w14:paraId="0BE5286C" w14:textId="77777777" w:rsidTr="00E0278F">
        <w:tc>
          <w:tcPr>
            <w:tcW w:w="0" w:type="auto"/>
            <w:vAlign w:val="center"/>
          </w:tcPr>
          <w:p w14:paraId="62857903" w14:textId="77777777" w:rsidR="004C6125" w:rsidRPr="00E0278F" w:rsidRDefault="000B00A9" w:rsidP="00E0278F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0278F">
              <w:rPr>
                <w:rFonts w:ascii="Times New Roman" w:hAnsi="Times New Roman" w:cs="Times New Roman"/>
                <w:sz w:val="26"/>
                <w:szCs w:val="26"/>
              </w:rPr>
              <w:t>1. Solder Paste Printing</w:t>
            </w:r>
          </w:p>
        </w:tc>
        <w:tc>
          <w:tcPr>
            <w:tcW w:w="0" w:type="auto"/>
            <w:vAlign w:val="center"/>
          </w:tcPr>
          <w:p w14:paraId="35805B8E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DEK Horizon 03iX</w:t>
            </w:r>
          </w:p>
        </w:tc>
        <w:tc>
          <w:tcPr>
            <w:tcW w:w="0" w:type="auto"/>
            <w:vAlign w:val="center"/>
          </w:tcPr>
          <w:p w14:paraId="18452CE8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phút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/panel</w:t>
            </w:r>
          </w:p>
        </w:tc>
        <w:tc>
          <w:tcPr>
            <w:tcW w:w="0" w:type="auto"/>
            <w:vAlign w:val="center"/>
          </w:tcPr>
          <w:p w14:paraId="30D87D59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 operator</w:t>
            </w:r>
          </w:p>
        </w:tc>
        <w:tc>
          <w:tcPr>
            <w:tcW w:w="0" w:type="auto"/>
            <w:vAlign w:val="center"/>
          </w:tcPr>
          <w:p w14:paraId="7C4D9A97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99,8%</w:t>
            </w:r>
          </w:p>
        </w:tc>
        <w:tc>
          <w:tcPr>
            <w:tcW w:w="0" w:type="auto"/>
            <w:vAlign w:val="center"/>
          </w:tcPr>
          <w:p w14:paraId="48309C33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khung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thép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dày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0,12mm</w:t>
            </w:r>
          </w:p>
        </w:tc>
      </w:tr>
      <w:tr w:rsidR="004C6125" w:rsidRPr="00E6791A" w14:paraId="2FD8F07D" w14:textId="77777777" w:rsidTr="00E0278F">
        <w:tc>
          <w:tcPr>
            <w:tcW w:w="0" w:type="auto"/>
            <w:vAlign w:val="center"/>
          </w:tcPr>
          <w:p w14:paraId="714C6D2E" w14:textId="77777777" w:rsidR="004C6125" w:rsidRPr="00E0278F" w:rsidRDefault="000B00A9" w:rsidP="00E0278F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0278F">
              <w:rPr>
                <w:rFonts w:ascii="Times New Roman" w:hAnsi="Times New Roman" w:cs="Times New Roman"/>
                <w:sz w:val="26"/>
                <w:szCs w:val="26"/>
              </w:rPr>
              <w:t>2. SMT Component Placement</w:t>
            </w:r>
          </w:p>
        </w:tc>
        <w:tc>
          <w:tcPr>
            <w:tcW w:w="0" w:type="auto"/>
            <w:vAlign w:val="center"/>
          </w:tcPr>
          <w:p w14:paraId="1C057586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Panasonic NPM-D3 (15K CPH)</w:t>
            </w:r>
          </w:p>
        </w:tc>
        <w:tc>
          <w:tcPr>
            <w:tcW w:w="0" w:type="auto"/>
            <w:vAlign w:val="center"/>
          </w:tcPr>
          <w:p w14:paraId="187A5A3E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25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phút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/panel</w:t>
            </w:r>
          </w:p>
        </w:tc>
        <w:tc>
          <w:tcPr>
            <w:tcW w:w="0" w:type="auto"/>
            <w:vAlign w:val="center"/>
          </w:tcPr>
          <w:p w14:paraId="28E4B7B8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 operator</w:t>
            </w:r>
          </w:p>
        </w:tc>
        <w:tc>
          <w:tcPr>
            <w:tcW w:w="0" w:type="auto"/>
            <w:vAlign w:val="center"/>
          </w:tcPr>
          <w:p w14:paraId="6968D459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99,95%</w:t>
            </w:r>
          </w:p>
        </w:tc>
        <w:tc>
          <w:tcPr>
            <w:tcW w:w="0" w:type="auto"/>
            <w:vAlign w:val="center"/>
          </w:tcPr>
          <w:p w14:paraId="75A7579C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4-8 layers PCB, 300-800 components</w:t>
            </w:r>
          </w:p>
        </w:tc>
      </w:tr>
      <w:tr w:rsidR="004C6125" w:rsidRPr="00E6791A" w14:paraId="79895AD3" w14:textId="77777777" w:rsidTr="00E0278F">
        <w:tc>
          <w:tcPr>
            <w:tcW w:w="0" w:type="auto"/>
            <w:vAlign w:val="center"/>
          </w:tcPr>
          <w:p w14:paraId="308EA5C8" w14:textId="77777777" w:rsidR="004C6125" w:rsidRPr="00E0278F" w:rsidRDefault="000B00A9" w:rsidP="00E0278F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0278F">
              <w:rPr>
                <w:rFonts w:ascii="Times New Roman" w:hAnsi="Times New Roman" w:cs="Times New Roman"/>
                <w:sz w:val="26"/>
                <w:szCs w:val="26"/>
              </w:rPr>
              <w:t>3. Reflow Soldering</w:t>
            </w:r>
          </w:p>
        </w:tc>
        <w:tc>
          <w:tcPr>
            <w:tcW w:w="0" w:type="auto"/>
            <w:vAlign w:val="center"/>
          </w:tcPr>
          <w:p w14:paraId="6B7AB03D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Heller 1913EXL</w:t>
            </w:r>
          </w:p>
        </w:tc>
        <w:tc>
          <w:tcPr>
            <w:tcW w:w="0" w:type="auto"/>
            <w:vAlign w:val="center"/>
          </w:tcPr>
          <w:p w14:paraId="5CC7F20B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phút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/panel</w:t>
            </w:r>
          </w:p>
        </w:tc>
        <w:tc>
          <w:tcPr>
            <w:tcW w:w="0" w:type="auto"/>
            <w:vAlign w:val="center"/>
          </w:tcPr>
          <w:p w14:paraId="7D9D80C2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Auto</w:t>
            </w:r>
          </w:p>
        </w:tc>
        <w:tc>
          <w:tcPr>
            <w:tcW w:w="0" w:type="auto"/>
            <w:vAlign w:val="center"/>
          </w:tcPr>
          <w:p w14:paraId="1E61A0D8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99,9%</w:t>
            </w:r>
          </w:p>
        </w:tc>
        <w:tc>
          <w:tcPr>
            <w:tcW w:w="0" w:type="auto"/>
            <w:vAlign w:val="center"/>
          </w:tcPr>
          <w:p w14:paraId="22643671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 zones, peak 250°C, N2 atmosphere</w:t>
            </w:r>
          </w:p>
        </w:tc>
      </w:tr>
      <w:tr w:rsidR="004C6125" w:rsidRPr="00E6791A" w14:paraId="30C6E64A" w14:textId="77777777" w:rsidTr="00E0278F">
        <w:tc>
          <w:tcPr>
            <w:tcW w:w="0" w:type="auto"/>
            <w:vAlign w:val="center"/>
          </w:tcPr>
          <w:p w14:paraId="256E3F53" w14:textId="77777777" w:rsidR="004C6125" w:rsidRPr="00E0278F" w:rsidRDefault="000B00A9" w:rsidP="00E0278F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0278F">
              <w:rPr>
                <w:rFonts w:ascii="Times New Roman" w:hAnsi="Times New Roman" w:cs="Times New Roman"/>
                <w:sz w:val="26"/>
                <w:szCs w:val="26"/>
              </w:rPr>
              <w:t>4. AOI (Automated Optical Inspection)</w:t>
            </w:r>
          </w:p>
        </w:tc>
        <w:tc>
          <w:tcPr>
            <w:tcW w:w="0" w:type="auto"/>
            <w:vAlign w:val="center"/>
          </w:tcPr>
          <w:p w14:paraId="11801192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Koh Young Zenith</w:t>
            </w:r>
          </w:p>
        </w:tc>
        <w:tc>
          <w:tcPr>
            <w:tcW w:w="0" w:type="auto"/>
            <w:vAlign w:val="center"/>
          </w:tcPr>
          <w:p w14:paraId="792ECD46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phút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/panel</w:t>
            </w:r>
          </w:p>
        </w:tc>
        <w:tc>
          <w:tcPr>
            <w:tcW w:w="0" w:type="auto"/>
            <w:vAlign w:val="center"/>
          </w:tcPr>
          <w:p w14:paraId="13860253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Auto</w:t>
            </w:r>
          </w:p>
        </w:tc>
        <w:tc>
          <w:tcPr>
            <w:tcW w:w="0" w:type="auto"/>
            <w:vAlign w:val="center"/>
          </w:tcPr>
          <w:p w14:paraId="1713E26D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Detect 99,5% defects</w:t>
            </w:r>
          </w:p>
        </w:tc>
        <w:tc>
          <w:tcPr>
            <w:tcW w:w="0" w:type="auto"/>
            <w:vAlign w:val="center"/>
          </w:tcPr>
          <w:p w14:paraId="70E232E1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3D measurement, ±25μm</w:t>
            </w:r>
          </w:p>
        </w:tc>
      </w:tr>
      <w:tr w:rsidR="004C6125" w:rsidRPr="00E6791A" w14:paraId="481C02DF" w14:textId="77777777" w:rsidTr="00E0278F">
        <w:tc>
          <w:tcPr>
            <w:tcW w:w="0" w:type="auto"/>
            <w:vAlign w:val="center"/>
          </w:tcPr>
          <w:p w14:paraId="597D64CC" w14:textId="77777777" w:rsidR="004C6125" w:rsidRPr="00E0278F" w:rsidRDefault="000B00A9" w:rsidP="00E0278F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0278F">
              <w:rPr>
                <w:rFonts w:ascii="Times New Roman" w:hAnsi="Times New Roman" w:cs="Times New Roman"/>
                <w:sz w:val="26"/>
                <w:szCs w:val="26"/>
              </w:rPr>
              <w:t>5. Rework (if needed)</w:t>
            </w:r>
          </w:p>
        </w:tc>
        <w:tc>
          <w:tcPr>
            <w:tcW w:w="0" w:type="auto"/>
            <w:vAlign w:val="center"/>
          </w:tcPr>
          <w:p w14:paraId="3A90BDA0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Manual rework station</w:t>
            </w:r>
          </w:p>
        </w:tc>
        <w:tc>
          <w:tcPr>
            <w:tcW w:w="0" w:type="auto"/>
            <w:vAlign w:val="center"/>
          </w:tcPr>
          <w:p w14:paraId="5DC782F5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30-60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phút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/board</w:t>
            </w:r>
          </w:p>
        </w:tc>
        <w:tc>
          <w:tcPr>
            <w:tcW w:w="0" w:type="auto"/>
            <w:vAlign w:val="center"/>
          </w:tcPr>
          <w:p w14:paraId="49F7D70E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 technicians</w:t>
            </w:r>
          </w:p>
        </w:tc>
        <w:tc>
          <w:tcPr>
            <w:tcW w:w="0" w:type="auto"/>
            <w:vAlign w:val="center"/>
          </w:tcPr>
          <w:p w14:paraId="44021D10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</w:tcPr>
          <w:p w14:paraId="2021B4A6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Hot air, soldering iron</w:t>
            </w:r>
          </w:p>
        </w:tc>
      </w:tr>
      <w:tr w:rsidR="004C6125" w:rsidRPr="00E6791A" w14:paraId="3D6308CD" w14:textId="77777777" w:rsidTr="00E0278F">
        <w:tc>
          <w:tcPr>
            <w:tcW w:w="0" w:type="auto"/>
            <w:vAlign w:val="center"/>
          </w:tcPr>
          <w:p w14:paraId="75A6F22F" w14:textId="77777777" w:rsidR="004C6125" w:rsidRPr="00E0278F" w:rsidRDefault="000B00A9" w:rsidP="00E0278F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0278F">
              <w:rPr>
                <w:rFonts w:ascii="Times New Roman" w:hAnsi="Times New Roman" w:cs="Times New Roman"/>
                <w:sz w:val="26"/>
                <w:szCs w:val="26"/>
              </w:rPr>
              <w:t>6. ICT (In-Circuit Test)</w:t>
            </w:r>
          </w:p>
        </w:tc>
        <w:tc>
          <w:tcPr>
            <w:tcW w:w="0" w:type="auto"/>
            <w:vAlign w:val="center"/>
          </w:tcPr>
          <w:p w14:paraId="20A5F8BA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Keysight i3070</w:t>
            </w:r>
          </w:p>
        </w:tc>
        <w:tc>
          <w:tcPr>
            <w:tcW w:w="0" w:type="auto"/>
            <w:vAlign w:val="center"/>
          </w:tcPr>
          <w:p w14:paraId="1A43B098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phút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/board</w:t>
            </w:r>
          </w:p>
        </w:tc>
        <w:tc>
          <w:tcPr>
            <w:tcW w:w="0" w:type="auto"/>
            <w:vAlign w:val="center"/>
          </w:tcPr>
          <w:p w14:paraId="31DA7376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Auto</w:t>
            </w:r>
          </w:p>
        </w:tc>
        <w:tc>
          <w:tcPr>
            <w:tcW w:w="0" w:type="auto"/>
            <w:vAlign w:val="center"/>
          </w:tcPr>
          <w:p w14:paraId="248C5135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Detect 99,8% electrical issues</w:t>
            </w:r>
          </w:p>
        </w:tc>
        <w:tc>
          <w:tcPr>
            <w:tcW w:w="0" w:type="auto"/>
            <w:vAlign w:val="center"/>
          </w:tcPr>
          <w:p w14:paraId="361421D7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Test opens, shorts, values</w:t>
            </w:r>
          </w:p>
        </w:tc>
      </w:tr>
      <w:tr w:rsidR="004C6125" w:rsidRPr="00E6791A" w14:paraId="24A7BD07" w14:textId="77777777" w:rsidTr="00E0278F">
        <w:tc>
          <w:tcPr>
            <w:tcW w:w="0" w:type="auto"/>
            <w:vAlign w:val="center"/>
          </w:tcPr>
          <w:p w14:paraId="1B557631" w14:textId="77777777" w:rsidR="004C6125" w:rsidRPr="00E0278F" w:rsidRDefault="000B00A9" w:rsidP="00E0278F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0278F">
              <w:rPr>
                <w:rFonts w:ascii="Times New Roman" w:hAnsi="Times New Roman" w:cs="Times New Roman"/>
                <w:sz w:val="26"/>
                <w:szCs w:val="26"/>
              </w:rPr>
              <w:t>7. Programming</w:t>
            </w:r>
          </w:p>
        </w:tc>
        <w:tc>
          <w:tcPr>
            <w:tcW w:w="0" w:type="auto"/>
            <w:vAlign w:val="center"/>
          </w:tcPr>
          <w:p w14:paraId="38A407D9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Xeltek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SuperPro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6100</w:t>
            </w:r>
          </w:p>
        </w:tc>
        <w:tc>
          <w:tcPr>
            <w:tcW w:w="0" w:type="auto"/>
            <w:vAlign w:val="center"/>
          </w:tcPr>
          <w:p w14:paraId="07CDE5B4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phút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/board</w:t>
            </w:r>
          </w:p>
        </w:tc>
        <w:tc>
          <w:tcPr>
            <w:tcW w:w="0" w:type="auto"/>
            <w:vAlign w:val="center"/>
          </w:tcPr>
          <w:p w14:paraId="00F1E404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Auto</w:t>
            </w:r>
          </w:p>
        </w:tc>
        <w:tc>
          <w:tcPr>
            <w:tcW w:w="0" w:type="auto"/>
            <w:vAlign w:val="center"/>
          </w:tcPr>
          <w:p w14:paraId="5AC514B7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  <w:tc>
          <w:tcPr>
            <w:tcW w:w="0" w:type="auto"/>
            <w:vAlign w:val="center"/>
          </w:tcPr>
          <w:p w14:paraId="55B89137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Firmware, bootloader, MAC address</w:t>
            </w:r>
          </w:p>
        </w:tc>
      </w:tr>
      <w:tr w:rsidR="004C6125" w:rsidRPr="00E6791A" w14:paraId="2E11E0A2" w14:textId="77777777" w:rsidTr="00E0278F">
        <w:tc>
          <w:tcPr>
            <w:tcW w:w="0" w:type="auto"/>
            <w:vAlign w:val="center"/>
          </w:tcPr>
          <w:p w14:paraId="520B8B69" w14:textId="77777777" w:rsidR="004C6125" w:rsidRPr="00E0278F" w:rsidRDefault="000B00A9" w:rsidP="00E0278F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0278F">
              <w:rPr>
                <w:rFonts w:ascii="Times New Roman" w:hAnsi="Times New Roman" w:cs="Times New Roman"/>
                <w:sz w:val="26"/>
                <w:szCs w:val="26"/>
              </w:rPr>
              <w:t>8. Burn-in Test</w:t>
            </w:r>
          </w:p>
        </w:tc>
        <w:tc>
          <w:tcPr>
            <w:tcW w:w="0" w:type="auto"/>
            <w:vAlign w:val="center"/>
          </w:tcPr>
          <w:p w14:paraId="1FF01B21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ESPEC TSA-71H</w:t>
            </w:r>
          </w:p>
        </w:tc>
        <w:tc>
          <w:tcPr>
            <w:tcW w:w="0" w:type="auto"/>
            <w:vAlign w:val="center"/>
          </w:tcPr>
          <w:p w14:paraId="594D8E9D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8-24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</w:p>
        </w:tc>
        <w:tc>
          <w:tcPr>
            <w:tcW w:w="0" w:type="auto"/>
            <w:vAlign w:val="center"/>
          </w:tcPr>
          <w:p w14:paraId="0F64FDC5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Auto</w:t>
            </w:r>
          </w:p>
        </w:tc>
        <w:tc>
          <w:tcPr>
            <w:tcW w:w="0" w:type="auto"/>
            <w:vAlign w:val="center"/>
          </w:tcPr>
          <w:p w14:paraId="30683526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Detect 99% infant mortality</w:t>
            </w:r>
          </w:p>
        </w:tc>
        <w:tc>
          <w:tcPr>
            <w:tcW w:w="0" w:type="auto"/>
            <w:vAlign w:val="center"/>
          </w:tcPr>
          <w:p w14:paraId="28CBD0B1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60°C, power cycling</w:t>
            </w:r>
          </w:p>
        </w:tc>
      </w:tr>
      <w:tr w:rsidR="004C6125" w:rsidRPr="00E6791A" w14:paraId="5F652837" w14:textId="77777777" w:rsidTr="00E0278F">
        <w:tc>
          <w:tcPr>
            <w:tcW w:w="0" w:type="auto"/>
            <w:vAlign w:val="center"/>
          </w:tcPr>
          <w:p w14:paraId="7EE36184" w14:textId="77777777" w:rsidR="004C6125" w:rsidRPr="00E0278F" w:rsidRDefault="000B00A9" w:rsidP="00E0278F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0278F">
              <w:rPr>
                <w:rFonts w:ascii="Times New Roman" w:hAnsi="Times New Roman" w:cs="Times New Roman"/>
                <w:sz w:val="26"/>
                <w:szCs w:val="26"/>
              </w:rPr>
              <w:t>9. Functional Test</w:t>
            </w:r>
          </w:p>
        </w:tc>
        <w:tc>
          <w:tcPr>
            <w:tcW w:w="0" w:type="auto"/>
            <w:vAlign w:val="center"/>
          </w:tcPr>
          <w:p w14:paraId="74210DC5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Custom test jig</w:t>
            </w:r>
          </w:p>
        </w:tc>
        <w:tc>
          <w:tcPr>
            <w:tcW w:w="0" w:type="auto"/>
            <w:vAlign w:val="center"/>
          </w:tcPr>
          <w:p w14:paraId="331A327B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phút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/unit</w:t>
            </w:r>
          </w:p>
        </w:tc>
        <w:tc>
          <w:tcPr>
            <w:tcW w:w="0" w:type="auto"/>
            <w:vAlign w:val="center"/>
          </w:tcPr>
          <w:p w14:paraId="0F0F7287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 tester</w:t>
            </w:r>
          </w:p>
        </w:tc>
        <w:tc>
          <w:tcPr>
            <w:tcW w:w="0" w:type="auto"/>
            <w:vAlign w:val="center"/>
          </w:tcPr>
          <w:p w14:paraId="5EA9505A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99,5%</w:t>
            </w:r>
          </w:p>
        </w:tc>
        <w:tc>
          <w:tcPr>
            <w:tcW w:w="0" w:type="auto"/>
            <w:vAlign w:val="center"/>
          </w:tcPr>
          <w:p w14:paraId="207C6616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Full system test, all I/O, protocols</w:t>
            </w:r>
          </w:p>
        </w:tc>
      </w:tr>
      <w:tr w:rsidR="004C6125" w:rsidRPr="00E6791A" w14:paraId="7D3E75F2" w14:textId="77777777" w:rsidTr="00E0278F">
        <w:tc>
          <w:tcPr>
            <w:tcW w:w="0" w:type="auto"/>
            <w:vAlign w:val="center"/>
          </w:tcPr>
          <w:p w14:paraId="46C4B819" w14:textId="77777777" w:rsidR="004C6125" w:rsidRPr="00E0278F" w:rsidRDefault="000B00A9" w:rsidP="00E0278F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0278F">
              <w:rPr>
                <w:rFonts w:ascii="Times New Roman" w:hAnsi="Times New Roman" w:cs="Times New Roman"/>
                <w:sz w:val="26"/>
                <w:szCs w:val="26"/>
              </w:rPr>
              <w:t>10. Final Assembly</w:t>
            </w:r>
          </w:p>
        </w:tc>
        <w:tc>
          <w:tcPr>
            <w:tcW w:w="0" w:type="auto"/>
            <w:vAlign w:val="center"/>
          </w:tcPr>
          <w:p w14:paraId="03D76310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Manual assembly line</w:t>
            </w:r>
          </w:p>
        </w:tc>
        <w:tc>
          <w:tcPr>
            <w:tcW w:w="0" w:type="auto"/>
            <w:vAlign w:val="center"/>
          </w:tcPr>
          <w:p w14:paraId="79001754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30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phút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/unit</w:t>
            </w:r>
          </w:p>
        </w:tc>
        <w:tc>
          <w:tcPr>
            <w:tcW w:w="0" w:type="auto"/>
            <w:vAlign w:val="center"/>
          </w:tcPr>
          <w:p w14:paraId="138BEC67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 assemblers</w:t>
            </w:r>
          </w:p>
        </w:tc>
        <w:tc>
          <w:tcPr>
            <w:tcW w:w="0" w:type="auto"/>
            <w:vAlign w:val="center"/>
          </w:tcPr>
          <w:p w14:paraId="79F8DAB2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99,9%</w:t>
            </w:r>
          </w:p>
        </w:tc>
        <w:tc>
          <w:tcPr>
            <w:tcW w:w="0" w:type="auto"/>
            <w:vAlign w:val="center"/>
          </w:tcPr>
          <w:p w14:paraId="5AEAD01B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Enclosure, connectors, labels</w:t>
            </w:r>
          </w:p>
        </w:tc>
      </w:tr>
      <w:tr w:rsidR="004C6125" w:rsidRPr="00E6791A" w14:paraId="0C69479B" w14:textId="77777777" w:rsidTr="00E0278F">
        <w:tc>
          <w:tcPr>
            <w:tcW w:w="0" w:type="auto"/>
            <w:vAlign w:val="center"/>
          </w:tcPr>
          <w:p w14:paraId="603FB275" w14:textId="77777777" w:rsidR="004C6125" w:rsidRPr="00E0278F" w:rsidRDefault="000B00A9" w:rsidP="00E0278F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0278F">
              <w:rPr>
                <w:rFonts w:ascii="Times New Roman" w:hAnsi="Times New Roman" w:cs="Times New Roman"/>
                <w:sz w:val="26"/>
                <w:szCs w:val="26"/>
              </w:rPr>
              <w:t>11. FQC (Final Quality Control)</w:t>
            </w:r>
          </w:p>
        </w:tc>
        <w:tc>
          <w:tcPr>
            <w:tcW w:w="0" w:type="auto"/>
            <w:vAlign w:val="center"/>
          </w:tcPr>
          <w:p w14:paraId="06AE21ED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Manual inspection + test</w:t>
            </w:r>
          </w:p>
        </w:tc>
        <w:tc>
          <w:tcPr>
            <w:tcW w:w="0" w:type="auto"/>
            <w:vAlign w:val="center"/>
          </w:tcPr>
          <w:p w14:paraId="61583865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phút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/unit</w:t>
            </w:r>
          </w:p>
        </w:tc>
        <w:tc>
          <w:tcPr>
            <w:tcW w:w="0" w:type="auto"/>
            <w:vAlign w:val="center"/>
          </w:tcPr>
          <w:p w14:paraId="1078567B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 QC inspector</w:t>
            </w:r>
          </w:p>
        </w:tc>
        <w:tc>
          <w:tcPr>
            <w:tcW w:w="0" w:type="auto"/>
            <w:vAlign w:val="center"/>
          </w:tcPr>
          <w:p w14:paraId="739A73B6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99,9%</w:t>
            </w:r>
          </w:p>
        </w:tc>
        <w:tc>
          <w:tcPr>
            <w:tcW w:w="0" w:type="auto"/>
            <w:vAlign w:val="center"/>
          </w:tcPr>
          <w:p w14:paraId="075614D1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Visual, dimensional, functional</w:t>
            </w:r>
          </w:p>
        </w:tc>
      </w:tr>
      <w:tr w:rsidR="004C6125" w:rsidRPr="00E6791A" w14:paraId="0541C5C8" w14:textId="77777777" w:rsidTr="00E0278F">
        <w:tc>
          <w:tcPr>
            <w:tcW w:w="0" w:type="auto"/>
            <w:vAlign w:val="center"/>
          </w:tcPr>
          <w:p w14:paraId="3DECC932" w14:textId="77777777" w:rsidR="004C6125" w:rsidRPr="00E0278F" w:rsidRDefault="000B00A9" w:rsidP="00E0278F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0278F">
              <w:rPr>
                <w:rFonts w:ascii="Times New Roman" w:hAnsi="Times New Roman" w:cs="Times New Roman"/>
                <w:sz w:val="26"/>
                <w:szCs w:val="26"/>
              </w:rPr>
              <w:t>12. Packaging</w:t>
            </w:r>
          </w:p>
        </w:tc>
        <w:tc>
          <w:tcPr>
            <w:tcW w:w="0" w:type="auto"/>
            <w:vAlign w:val="center"/>
          </w:tcPr>
          <w:p w14:paraId="3FEF4C5F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Semi-auto packing line</w:t>
            </w:r>
          </w:p>
        </w:tc>
        <w:tc>
          <w:tcPr>
            <w:tcW w:w="0" w:type="auto"/>
            <w:vAlign w:val="center"/>
          </w:tcPr>
          <w:p w14:paraId="5A519DBF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phút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/unit</w:t>
            </w:r>
          </w:p>
        </w:tc>
        <w:tc>
          <w:tcPr>
            <w:tcW w:w="0" w:type="auto"/>
            <w:vAlign w:val="center"/>
          </w:tcPr>
          <w:p w14:paraId="081D7BEF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 packer</w:t>
            </w:r>
          </w:p>
        </w:tc>
        <w:tc>
          <w:tcPr>
            <w:tcW w:w="0" w:type="auto"/>
            <w:vAlign w:val="center"/>
          </w:tcPr>
          <w:p w14:paraId="6E28479A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  <w:tc>
          <w:tcPr>
            <w:tcW w:w="0" w:type="auto"/>
            <w:vAlign w:val="center"/>
          </w:tcPr>
          <w:p w14:paraId="1A4FDF9A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Box, foam, manual, accessories</w:t>
            </w:r>
          </w:p>
        </w:tc>
      </w:tr>
    </w:tbl>
    <w:p w14:paraId="474D2AED" w14:textId="77777777" w:rsidR="004C6125" w:rsidRPr="00E6791A" w:rsidRDefault="000B00A9" w:rsidP="00E0278F">
      <w:pPr>
        <w:spacing w:before="120" w:after="0" w:line="312" w:lineRule="auto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Total lead time:</w:t>
      </w:r>
      <w:r w:rsidRPr="00E6791A">
        <w:rPr>
          <w:rFonts w:ascii="Times New Roman" w:hAnsi="Times New Roman" w:cs="Times New Roman"/>
          <w:sz w:val="26"/>
          <w:szCs w:val="26"/>
        </w:rPr>
        <w:t xml:space="preserve"> 3-4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(stock components) → 2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(production) → 1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(QC &amp; packaging)</w:t>
      </w:r>
    </w:p>
    <w:p w14:paraId="0F384E13" w14:textId="77777777" w:rsidR="00E0278F" w:rsidRDefault="00E0278F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</w:p>
    <w:p w14:paraId="76749272" w14:textId="566F846E" w:rsidR="004C6125" w:rsidRPr="00E0278F" w:rsidRDefault="000B00A9" w:rsidP="00E0278F">
      <w:pPr>
        <w:pStyle w:val="ListParagraph"/>
        <w:numPr>
          <w:ilvl w:val="0"/>
          <w:numId w:val="182"/>
        </w:numPr>
        <w:spacing w:after="0" w:line="312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E0278F">
        <w:rPr>
          <w:rFonts w:ascii="Times New Roman" w:hAnsi="Times New Roman" w:cs="Times New Roman"/>
          <w:b/>
          <w:sz w:val="26"/>
          <w:szCs w:val="26"/>
        </w:rPr>
        <w:t xml:space="preserve">Quy </w:t>
      </w:r>
      <w:proofErr w:type="spellStart"/>
      <w:r w:rsidRPr="00E0278F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  <w:r w:rsidRPr="00E0278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0278F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E0278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0278F">
        <w:rPr>
          <w:rFonts w:ascii="Times New Roman" w:hAnsi="Times New Roman" w:cs="Times New Roman"/>
          <w:b/>
          <w:sz w:val="26"/>
          <w:szCs w:val="26"/>
        </w:rPr>
        <w:t>xuất</w:t>
      </w:r>
      <w:proofErr w:type="spellEnd"/>
      <w:r w:rsidRPr="00E0278F">
        <w:rPr>
          <w:rFonts w:ascii="Times New Roman" w:hAnsi="Times New Roman" w:cs="Times New Roman"/>
          <w:b/>
          <w:sz w:val="26"/>
          <w:szCs w:val="26"/>
        </w:rPr>
        <w:t xml:space="preserve"> Robot AMR (AMR-100/500/1000):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3"/>
        <w:gridCol w:w="2224"/>
        <w:gridCol w:w="1417"/>
        <w:gridCol w:w="1560"/>
        <w:gridCol w:w="2543"/>
      </w:tblGrid>
      <w:tr w:rsidR="004C6125" w:rsidRPr="00E6791A" w14:paraId="4B16F3DD" w14:textId="77777777" w:rsidTr="00E0278F">
        <w:trPr>
          <w:tblHeader/>
        </w:trPr>
        <w:tc>
          <w:tcPr>
            <w:tcW w:w="0" w:type="auto"/>
            <w:vAlign w:val="center"/>
          </w:tcPr>
          <w:p w14:paraId="71232323" w14:textId="77777777" w:rsidR="004C6125" w:rsidRPr="00E0278F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0278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Công </w:t>
            </w:r>
            <w:proofErr w:type="spellStart"/>
            <w:r w:rsidRPr="00E0278F">
              <w:rPr>
                <w:rFonts w:ascii="Times New Roman" w:hAnsi="Times New Roman" w:cs="Times New Roman"/>
                <w:b/>
                <w:sz w:val="26"/>
                <w:szCs w:val="26"/>
              </w:rPr>
              <w:t>đoạn</w:t>
            </w:r>
            <w:proofErr w:type="spellEnd"/>
          </w:p>
        </w:tc>
        <w:tc>
          <w:tcPr>
            <w:tcW w:w="1155" w:type="pct"/>
            <w:vAlign w:val="center"/>
          </w:tcPr>
          <w:p w14:paraId="6C07DC24" w14:textId="77777777" w:rsidR="004C6125" w:rsidRPr="00E0278F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E0278F">
              <w:rPr>
                <w:rFonts w:ascii="Times New Roman" w:hAnsi="Times New Roman" w:cs="Times New Roman"/>
                <w:b/>
                <w:sz w:val="26"/>
                <w:szCs w:val="26"/>
              </w:rPr>
              <w:t>Thiết</w:t>
            </w:r>
            <w:proofErr w:type="spellEnd"/>
            <w:r w:rsidRPr="00E0278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0278F">
              <w:rPr>
                <w:rFonts w:ascii="Times New Roman" w:hAnsi="Times New Roman" w:cs="Times New Roman"/>
                <w:b/>
                <w:sz w:val="26"/>
                <w:szCs w:val="26"/>
              </w:rPr>
              <w:t>bị</w:t>
            </w:r>
            <w:proofErr w:type="spellEnd"/>
          </w:p>
        </w:tc>
        <w:tc>
          <w:tcPr>
            <w:tcW w:w="736" w:type="pct"/>
            <w:vAlign w:val="center"/>
          </w:tcPr>
          <w:p w14:paraId="0495369C" w14:textId="77777777" w:rsidR="004C6125" w:rsidRPr="00E0278F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E0278F">
              <w:rPr>
                <w:rFonts w:ascii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 w:rsidRPr="00E0278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0278F">
              <w:rPr>
                <w:rFonts w:ascii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810" w:type="pct"/>
            <w:vAlign w:val="center"/>
          </w:tcPr>
          <w:p w14:paraId="6B5CB6F1" w14:textId="77777777" w:rsidR="004C6125" w:rsidRPr="00E0278F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E0278F">
              <w:rPr>
                <w:rFonts w:ascii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  <w:r w:rsidRPr="00E0278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0278F">
              <w:rPr>
                <w:rFonts w:ascii="Times New Roman" w:hAnsi="Times New Roman" w:cs="Times New Roman"/>
                <w:b/>
                <w:sz w:val="26"/>
                <w:szCs w:val="26"/>
              </w:rPr>
              <w:t>sự</w:t>
            </w:r>
            <w:proofErr w:type="spellEnd"/>
          </w:p>
        </w:tc>
        <w:tc>
          <w:tcPr>
            <w:tcW w:w="1321" w:type="pct"/>
            <w:vAlign w:val="center"/>
          </w:tcPr>
          <w:p w14:paraId="5EE32533" w14:textId="77777777" w:rsidR="004C6125" w:rsidRPr="00E0278F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E0278F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E0278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0278F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4C6125" w:rsidRPr="00E6791A" w14:paraId="403FD1B1" w14:textId="77777777" w:rsidTr="00E0278F">
        <w:tc>
          <w:tcPr>
            <w:tcW w:w="0" w:type="auto"/>
            <w:vAlign w:val="center"/>
          </w:tcPr>
          <w:p w14:paraId="4A96330F" w14:textId="77777777" w:rsidR="004C6125" w:rsidRPr="00E0278F" w:rsidRDefault="000B00A9" w:rsidP="00E0278F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0278F">
              <w:rPr>
                <w:rFonts w:ascii="Times New Roman" w:hAnsi="Times New Roman" w:cs="Times New Roman"/>
                <w:sz w:val="26"/>
                <w:szCs w:val="26"/>
              </w:rPr>
              <w:t>1. Chassis Fabrication</w:t>
            </w:r>
          </w:p>
        </w:tc>
        <w:tc>
          <w:tcPr>
            <w:tcW w:w="1155" w:type="pct"/>
            <w:vAlign w:val="center"/>
          </w:tcPr>
          <w:p w14:paraId="7F31B51D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Robot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hàn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KUKA</w:t>
            </w:r>
          </w:p>
        </w:tc>
        <w:tc>
          <w:tcPr>
            <w:tcW w:w="736" w:type="pct"/>
            <w:vAlign w:val="center"/>
          </w:tcPr>
          <w:p w14:paraId="30FE249A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2-3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810" w:type="pct"/>
            <w:vAlign w:val="center"/>
          </w:tcPr>
          <w:p w14:paraId="20CF0695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 operator + robot</w:t>
            </w:r>
          </w:p>
        </w:tc>
        <w:tc>
          <w:tcPr>
            <w:tcW w:w="1321" w:type="pct"/>
            <w:vAlign w:val="center"/>
          </w:tcPr>
          <w:p w14:paraId="413C456A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Thép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gỉ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304, precision ±0,5mm</w:t>
            </w:r>
          </w:p>
        </w:tc>
      </w:tr>
      <w:tr w:rsidR="004C6125" w:rsidRPr="00E6791A" w14:paraId="4A233F2C" w14:textId="77777777" w:rsidTr="00E0278F">
        <w:tc>
          <w:tcPr>
            <w:tcW w:w="0" w:type="auto"/>
            <w:vAlign w:val="center"/>
          </w:tcPr>
          <w:p w14:paraId="6B5C5980" w14:textId="77777777" w:rsidR="004C6125" w:rsidRPr="00E0278F" w:rsidRDefault="000B00A9" w:rsidP="00E0278F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0278F">
              <w:rPr>
                <w:rFonts w:ascii="Times New Roman" w:hAnsi="Times New Roman" w:cs="Times New Roman"/>
                <w:sz w:val="26"/>
                <w:szCs w:val="26"/>
              </w:rPr>
              <w:t>2. Paint &amp; Coating</w:t>
            </w:r>
          </w:p>
        </w:tc>
        <w:tc>
          <w:tcPr>
            <w:tcW w:w="1155" w:type="pct"/>
            <w:vAlign w:val="center"/>
          </w:tcPr>
          <w:p w14:paraId="50E27A69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Spray booth</w:t>
            </w:r>
          </w:p>
        </w:tc>
        <w:tc>
          <w:tcPr>
            <w:tcW w:w="736" w:type="pct"/>
            <w:vAlign w:val="center"/>
          </w:tcPr>
          <w:p w14:paraId="1B7EF22D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810" w:type="pct"/>
            <w:vAlign w:val="center"/>
          </w:tcPr>
          <w:p w14:paraId="701D6EA1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 painters</w:t>
            </w:r>
          </w:p>
        </w:tc>
        <w:tc>
          <w:tcPr>
            <w:tcW w:w="1321" w:type="pct"/>
            <w:vAlign w:val="center"/>
          </w:tcPr>
          <w:p w14:paraId="3429FEDD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Powder coating, baking 180°C</w:t>
            </w:r>
          </w:p>
        </w:tc>
      </w:tr>
      <w:tr w:rsidR="004C6125" w:rsidRPr="00E6791A" w14:paraId="0D809B89" w14:textId="77777777" w:rsidTr="00E0278F">
        <w:tc>
          <w:tcPr>
            <w:tcW w:w="0" w:type="auto"/>
            <w:vAlign w:val="center"/>
          </w:tcPr>
          <w:p w14:paraId="453B617C" w14:textId="77777777" w:rsidR="004C6125" w:rsidRPr="00E0278F" w:rsidRDefault="000B00A9" w:rsidP="00E0278F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0278F">
              <w:rPr>
                <w:rFonts w:ascii="Times New Roman" w:hAnsi="Times New Roman" w:cs="Times New Roman"/>
                <w:sz w:val="26"/>
                <w:szCs w:val="26"/>
              </w:rPr>
              <w:t>3. Drive System Assembly</w:t>
            </w:r>
          </w:p>
        </w:tc>
        <w:tc>
          <w:tcPr>
            <w:tcW w:w="1155" w:type="pct"/>
            <w:vAlign w:val="center"/>
          </w:tcPr>
          <w:p w14:paraId="1217BE79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Manual assembly station</w:t>
            </w:r>
          </w:p>
        </w:tc>
        <w:tc>
          <w:tcPr>
            <w:tcW w:w="736" w:type="pct"/>
            <w:vAlign w:val="center"/>
          </w:tcPr>
          <w:p w14:paraId="33F2D511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810" w:type="pct"/>
            <w:vAlign w:val="center"/>
          </w:tcPr>
          <w:p w14:paraId="05E4ADFE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 assemblers</w:t>
            </w:r>
          </w:p>
        </w:tc>
        <w:tc>
          <w:tcPr>
            <w:tcW w:w="1321" w:type="pct"/>
            <w:vAlign w:val="center"/>
          </w:tcPr>
          <w:p w14:paraId="30F3A152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Motors, gearboxes, wheels, encoders</w:t>
            </w:r>
          </w:p>
        </w:tc>
      </w:tr>
      <w:tr w:rsidR="004C6125" w:rsidRPr="00E6791A" w14:paraId="0E077D78" w14:textId="77777777" w:rsidTr="00E0278F">
        <w:tc>
          <w:tcPr>
            <w:tcW w:w="0" w:type="auto"/>
            <w:vAlign w:val="center"/>
          </w:tcPr>
          <w:p w14:paraId="19DB9AF5" w14:textId="77777777" w:rsidR="004C6125" w:rsidRPr="00E0278F" w:rsidRDefault="000B00A9" w:rsidP="00E0278F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0278F">
              <w:rPr>
                <w:rFonts w:ascii="Times New Roman" w:hAnsi="Times New Roman" w:cs="Times New Roman"/>
                <w:sz w:val="26"/>
                <w:szCs w:val="26"/>
              </w:rPr>
              <w:t>4. Electronics Integration</w:t>
            </w:r>
          </w:p>
        </w:tc>
        <w:tc>
          <w:tcPr>
            <w:tcW w:w="1155" w:type="pct"/>
            <w:vAlign w:val="center"/>
          </w:tcPr>
          <w:p w14:paraId="18D467B9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ESD workstation</w:t>
            </w:r>
          </w:p>
        </w:tc>
        <w:tc>
          <w:tcPr>
            <w:tcW w:w="736" w:type="pct"/>
            <w:vAlign w:val="center"/>
          </w:tcPr>
          <w:p w14:paraId="279BD8F5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810" w:type="pct"/>
            <w:vAlign w:val="center"/>
          </w:tcPr>
          <w:p w14:paraId="20DF040D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 technicians</w:t>
            </w:r>
          </w:p>
        </w:tc>
        <w:tc>
          <w:tcPr>
            <w:tcW w:w="1321" w:type="pct"/>
            <w:vAlign w:val="center"/>
          </w:tcPr>
          <w:p w14:paraId="26AB206B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Control PCB, power distribution, wiring</w:t>
            </w:r>
          </w:p>
        </w:tc>
      </w:tr>
      <w:tr w:rsidR="004C6125" w:rsidRPr="00E6791A" w14:paraId="6DA42134" w14:textId="77777777" w:rsidTr="00E0278F">
        <w:tc>
          <w:tcPr>
            <w:tcW w:w="0" w:type="auto"/>
            <w:vAlign w:val="center"/>
          </w:tcPr>
          <w:p w14:paraId="50651AD7" w14:textId="77777777" w:rsidR="004C6125" w:rsidRPr="00E0278F" w:rsidRDefault="000B00A9" w:rsidP="00E0278F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0278F">
              <w:rPr>
                <w:rFonts w:ascii="Times New Roman" w:hAnsi="Times New Roman" w:cs="Times New Roman"/>
                <w:sz w:val="26"/>
                <w:szCs w:val="26"/>
              </w:rPr>
              <w:t>5. Sensor Integration</w:t>
            </w:r>
          </w:p>
        </w:tc>
        <w:tc>
          <w:tcPr>
            <w:tcW w:w="1155" w:type="pct"/>
            <w:vAlign w:val="center"/>
          </w:tcPr>
          <w:p w14:paraId="51C3976D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Calibration bench</w:t>
            </w:r>
          </w:p>
        </w:tc>
        <w:tc>
          <w:tcPr>
            <w:tcW w:w="736" w:type="pct"/>
            <w:vAlign w:val="center"/>
          </w:tcPr>
          <w:p w14:paraId="57950AF6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810" w:type="pct"/>
            <w:vAlign w:val="center"/>
          </w:tcPr>
          <w:p w14:paraId="0BD25B75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 technician</w:t>
            </w:r>
          </w:p>
        </w:tc>
        <w:tc>
          <w:tcPr>
            <w:tcW w:w="1321" w:type="pct"/>
            <w:vAlign w:val="center"/>
          </w:tcPr>
          <w:p w14:paraId="200B540C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LiDAR, IMU, cameras, safety sensors</w:t>
            </w:r>
          </w:p>
        </w:tc>
      </w:tr>
      <w:tr w:rsidR="004C6125" w:rsidRPr="00E6791A" w14:paraId="2F2B336E" w14:textId="77777777" w:rsidTr="00E0278F">
        <w:tc>
          <w:tcPr>
            <w:tcW w:w="0" w:type="auto"/>
            <w:vAlign w:val="center"/>
          </w:tcPr>
          <w:p w14:paraId="4C9AC7B8" w14:textId="77777777" w:rsidR="004C6125" w:rsidRPr="00E0278F" w:rsidRDefault="000B00A9" w:rsidP="00E0278F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0278F">
              <w:rPr>
                <w:rFonts w:ascii="Times New Roman" w:hAnsi="Times New Roman" w:cs="Times New Roman"/>
                <w:sz w:val="26"/>
                <w:szCs w:val="26"/>
              </w:rPr>
              <w:t>6. Software Installation</w:t>
            </w:r>
          </w:p>
        </w:tc>
        <w:tc>
          <w:tcPr>
            <w:tcW w:w="1155" w:type="pct"/>
            <w:vAlign w:val="center"/>
          </w:tcPr>
          <w:p w14:paraId="68ECB32F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Programming station</w:t>
            </w:r>
          </w:p>
        </w:tc>
        <w:tc>
          <w:tcPr>
            <w:tcW w:w="736" w:type="pct"/>
            <w:vAlign w:val="center"/>
          </w:tcPr>
          <w:p w14:paraId="5BA30E01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810" w:type="pct"/>
            <w:vAlign w:val="center"/>
          </w:tcPr>
          <w:p w14:paraId="195D26D7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 programmer</w:t>
            </w:r>
          </w:p>
        </w:tc>
        <w:tc>
          <w:tcPr>
            <w:tcW w:w="1321" w:type="pct"/>
            <w:vAlign w:val="center"/>
          </w:tcPr>
          <w:p w14:paraId="25A7BDDB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ROS, SLAM, navigation, safety logic</w:t>
            </w:r>
          </w:p>
        </w:tc>
      </w:tr>
      <w:tr w:rsidR="004C6125" w:rsidRPr="00E6791A" w14:paraId="10F4E266" w14:textId="77777777" w:rsidTr="00E0278F">
        <w:tc>
          <w:tcPr>
            <w:tcW w:w="0" w:type="auto"/>
            <w:vAlign w:val="center"/>
          </w:tcPr>
          <w:p w14:paraId="2760D7A2" w14:textId="77777777" w:rsidR="004C6125" w:rsidRPr="00E0278F" w:rsidRDefault="000B00A9" w:rsidP="00E0278F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0278F">
              <w:rPr>
                <w:rFonts w:ascii="Times New Roman" w:hAnsi="Times New Roman" w:cs="Times New Roman"/>
                <w:sz w:val="26"/>
                <w:szCs w:val="26"/>
              </w:rPr>
              <w:t>7. Calibration</w:t>
            </w:r>
          </w:p>
        </w:tc>
        <w:tc>
          <w:tcPr>
            <w:tcW w:w="1155" w:type="pct"/>
            <w:vAlign w:val="center"/>
          </w:tcPr>
          <w:p w14:paraId="493D1F11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Calibration room (white-lined floor)</w:t>
            </w:r>
          </w:p>
        </w:tc>
        <w:tc>
          <w:tcPr>
            <w:tcW w:w="736" w:type="pct"/>
            <w:vAlign w:val="center"/>
          </w:tcPr>
          <w:p w14:paraId="48DDB860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810" w:type="pct"/>
            <w:vAlign w:val="center"/>
          </w:tcPr>
          <w:p w14:paraId="7CF7159C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 technician</w:t>
            </w:r>
          </w:p>
        </w:tc>
        <w:tc>
          <w:tcPr>
            <w:tcW w:w="1321" w:type="pct"/>
            <w:vAlign w:val="center"/>
          </w:tcPr>
          <w:p w14:paraId="2E05009A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Odometry, LiDAR, IMU, camera alignment</w:t>
            </w:r>
          </w:p>
        </w:tc>
      </w:tr>
      <w:tr w:rsidR="004C6125" w:rsidRPr="00E6791A" w14:paraId="760F5944" w14:textId="77777777" w:rsidTr="00E0278F">
        <w:tc>
          <w:tcPr>
            <w:tcW w:w="0" w:type="auto"/>
            <w:vAlign w:val="center"/>
          </w:tcPr>
          <w:p w14:paraId="1D9E1D5A" w14:textId="77777777" w:rsidR="004C6125" w:rsidRPr="00E0278F" w:rsidRDefault="000B00A9" w:rsidP="00E0278F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0278F">
              <w:rPr>
                <w:rFonts w:ascii="Times New Roman" w:hAnsi="Times New Roman" w:cs="Times New Roman"/>
                <w:sz w:val="26"/>
                <w:szCs w:val="26"/>
              </w:rPr>
              <w:t>8. System Test</w:t>
            </w:r>
          </w:p>
        </w:tc>
        <w:tc>
          <w:tcPr>
            <w:tcW w:w="1155" w:type="pct"/>
            <w:vAlign w:val="center"/>
          </w:tcPr>
          <w:p w14:paraId="55D8C54F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Test track 50m</w:t>
            </w:r>
          </w:p>
        </w:tc>
        <w:tc>
          <w:tcPr>
            <w:tcW w:w="736" w:type="pct"/>
            <w:vAlign w:val="center"/>
          </w:tcPr>
          <w:p w14:paraId="781649B4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810" w:type="pct"/>
            <w:vAlign w:val="center"/>
          </w:tcPr>
          <w:p w14:paraId="0A166EB6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 testers</w:t>
            </w:r>
          </w:p>
        </w:tc>
        <w:tc>
          <w:tcPr>
            <w:tcW w:w="1321" w:type="pct"/>
            <w:vAlign w:val="center"/>
          </w:tcPr>
          <w:p w14:paraId="19A1FA63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Navigation, obstacle avoidance, safety, battery</w:t>
            </w:r>
          </w:p>
        </w:tc>
      </w:tr>
      <w:tr w:rsidR="004C6125" w:rsidRPr="00E6791A" w14:paraId="509DB90A" w14:textId="77777777" w:rsidTr="00E0278F">
        <w:tc>
          <w:tcPr>
            <w:tcW w:w="0" w:type="auto"/>
            <w:vAlign w:val="center"/>
          </w:tcPr>
          <w:p w14:paraId="45E07379" w14:textId="77777777" w:rsidR="004C6125" w:rsidRPr="00E0278F" w:rsidRDefault="000B00A9" w:rsidP="00E0278F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0278F">
              <w:rPr>
                <w:rFonts w:ascii="Times New Roman" w:hAnsi="Times New Roman" w:cs="Times New Roman"/>
                <w:sz w:val="26"/>
                <w:szCs w:val="26"/>
              </w:rPr>
              <w:t>9. Stress Test</w:t>
            </w:r>
          </w:p>
        </w:tc>
        <w:tc>
          <w:tcPr>
            <w:tcW w:w="1155" w:type="pct"/>
            <w:vAlign w:val="center"/>
          </w:tcPr>
          <w:p w14:paraId="4EBAC6D7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Continuous operation</w:t>
            </w:r>
          </w:p>
        </w:tc>
        <w:tc>
          <w:tcPr>
            <w:tcW w:w="736" w:type="pct"/>
            <w:vAlign w:val="center"/>
          </w:tcPr>
          <w:p w14:paraId="6E6B16CC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48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</w:p>
        </w:tc>
        <w:tc>
          <w:tcPr>
            <w:tcW w:w="810" w:type="pct"/>
            <w:vAlign w:val="center"/>
          </w:tcPr>
          <w:p w14:paraId="1D567125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Auto</w:t>
            </w:r>
          </w:p>
        </w:tc>
        <w:tc>
          <w:tcPr>
            <w:tcW w:w="1321" w:type="pct"/>
            <w:vAlign w:val="center"/>
          </w:tcPr>
          <w:p w14:paraId="183F549D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Full payload, various speeds, scenarios</w:t>
            </w:r>
          </w:p>
        </w:tc>
      </w:tr>
      <w:tr w:rsidR="004C6125" w:rsidRPr="00E6791A" w14:paraId="7B2947C3" w14:textId="77777777" w:rsidTr="00E0278F">
        <w:tc>
          <w:tcPr>
            <w:tcW w:w="0" w:type="auto"/>
            <w:vAlign w:val="center"/>
          </w:tcPr>
          <w:p w14:paraId="4DD0A2B4" w14:textId="77777777" w:rsidR="004C6125" w:rsidRPr="00E0278F" w:rsidRDefault="000B00A9" w:rsidP="00E0278F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0278F">
              <w:rPr>
                <w:rFonts w:ascii="Times New Roman" w:hAnsi="Times New Roman" w:cs="Times New Roman"/>
                <w:sz w:val="26"/>
                <w:szCs w:val="26"/>
              </w:rPr>
              <w:t>10. Final Inspection</w:t>
            </w:r>
          </w:p>
        </w:tc>
        <w:tc>
          <w:tcPr>
            <w:tcW w:w="1155" w:type="pct"/>
            <w:vAlign w:val="center"/>
          </w:tcPr>
          <w:p w14:paraId="57FEA6B6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Checklist</w:t>
            </w:r>
          </w:p>
        </w:tc>
        <w:tc>
          <w:tcPr>
            <w:tcW w:w="736" w:type="pct"/>
            <w:vAlign w:val="center"/>
          </w:tcPr>
          <w:p w14:paraId="5F4E6D5B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810" w:type="pct"/>
            <w:vAlign w:val="center"/>
          </w:tcPr>
          <w:p w14:paraId="5EC622B5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 inspector</w:t>
            </w:r>
          </w:p>
        </w:tc>
        <w:tc>
          <w:tcPr>
            <w:tcW w:w="1321" w:type="pct"/>
            <w:vAlign w:val="center"/>
          </w:tcPr>
          <w:p w14:paraId="722E741C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Mechanical, electrical, software, documentation</w:t>
            </w:r>
          </w:p>
        </w:tc>
      </w:tr>
      <w:tr w:rsidR="004C6125" w:rsidRPr="00E6791A" w14:paraId="72094112" w14:textId="77777777" w:rsidTr="00E0278F">
        <w:tc>
          <w:tcPr>
            <w:tcW w:w="0" w:type="auto"/>
            <w:vAlign w:val="center"/>
          </w:tcPr>
          <w:p w14:paraId="79B2EBC3" w14:textId="77777777" w:rsidR="004C6125" w:rsidRPr="00E0278F" w:rsidRDefault="000B00A9" w:rsidP="00E0278F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0278F">
              <w:rPr>
                <w:rFonts w:ascii="Times New Roman" w:hAnsi="Times New Roman" w:cs="Times New Roman"/>
                <w:sz w:val="26"/>
                <w:szCs w:val="26"/>
              </w:rPr>
              <w:t>11. Packaging</w:t>
            </w:r>
          </w:p>
        </w:tc>
        <w:tc>
          <w:tcPr>
            <w:tcW w:w="1155" w:type="pct"/>
            <w:vAlign w:val="center"/>
          </w:tcPr>
          <w:p w14:paraId="600B95A5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Wooden crate</w:t>
            </w:r>
          </w:p>
        </w:tc>
        <w:tc>
          <w:tcPr>
            <w:tcW w:w="736" w:type="pct"/>
            <w:vAlign w:val="center"/>
          </w:tcPr>
          <w:p w14:paraId="3778B3E2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810" w:type="pct"/>
            <w:vAlign w:val="center"/>
          </w:tcPr>
          <w:p w14:paraId="2C99AFE2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 packers</w:t>
            </w:r>
          </w:p>
        </w:tc>
        <w:tc>
          <w:tcPr>
            <w:tcW w:w="1321" w:type="pct"/>
            <w:vAlign w:val="center"/>
          </w:tcPr>
          <w:p w14:paraId="1EFD2F38" w14:textId="77777777" w:rsidR="004C6125" w:rsidRPr="00E6791A" w:rsidRDefault="000B00A9" w:rsidP="00E0278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Crate, foam, manual, tools, charger</w:t>
            </w:r>
          </w:p>
        </w:tc>
      </w:tr>
    </w:tbl>
    <w:p w14:paraId="6812458D" w14:textId="77777777" w:rsidR="004C6125" w:rsidRPr="00E6791A" w:rsidRDefault="000B00A9" w:rsidP="00E23F92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Total lead time:</w:t>
      </w:r>
      <w:r w:rsidRPr="00E6791A">
        <w:rPr>
          <w:rFonts w:ascii="Times New Roman" w:hAnsi="Times New Roman" w:cs="Times New Roman"/>
          <w:sz w:val="26"/>
          <w:szCs w:val="26"/>
        </w:rPr>
        <w:t xml:space="preserve"> 10-15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/unit (low volume), 7-10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/unit (high volume &gt;50/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6C0DD311" w14:textId="77777777" w:rsidR="00E0278F" w:rsidRDefault="00E0278F" w:rsidP="00E23F92">
      <w:pPr>
        <w:spacing w:after="0" w:line="312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20030F5C" w14:textId="1BD8ED21" w:rsidR="004C6125" w:rsidRPr="00E0278F" w:rsidRDefault="000B00A9" w:rsidP="00E23F92">
      <w:pPr>
        <w:pStyle w:val="ListParagraph"/>
        <w:numPr>
          <w:ilvl w:val="0"/>
          <w:numId w:val="182"/>
        </w:numPr>
        <w:spacing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E0278F">
        <w:rPr>
          <w:rFonts w:ascii="Times New Roman" w:hAnsi="Times New Roman" w:cs="Times New Roman"/>
          <w:b/>
          <w:sz w:val="26"/>
          <w:szCs w:val="26"/>
        </w:rPr>
        <w:t xml:space="preserve">Quy </w:t>
      </w:r>
      <w:proofErr w:type="spellStart"/>
      <w:r w:rsidRPr="00E0278F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  <w:r w:rsidRPr="00E0278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0278F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E0278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0278F">
        <w:rPr>
          <w:rFonts w:ascii="Times New Roman" w:hAnsi="Times New Roman" w:cs="Times New Roman"/>
          <w:b/>
          <w:sz w:val="26"/>
          <w:szCs w:val="26"/>
        </w:rPr>
        <w:t>xuất</w:t>
      </w:r>
      <w:proofErr w:type="spellEnd"/>
      <w:r w:rsidRPr="00E0278F">
        <w:rPr>
          <w:rFonts w:ascii="Times New Roman" w:hAnsi="Times New Roman" w:cs="Times New Roman"/>
          <w:b/>
          <w:sz w:val="26"/>
          <w:szCs w:val="26"/>
        </w:rPr>
        <w:t xml:space="preserve"> OHT (OHT-50/100/200):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8"/>
        <w:gridCol w:w="2148"/>
        <w:gridCol w:w="1047"/>
        <w:gridCol w:w="3434"/>
      </w:tblGrid>
      <w:tr w:rsidR="004C6125" w:rsidRPr="00E6791A" w14:paraId="717D5FB3" w14:textId="77777777">
        <w:tc>
          <w:tcPr>
            <w:tcW w:w="0" w:type="auto"/>
          </w:tcPr>
          <w:p w14:paraId="30710DC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Công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đoạn</w:t>
            </w:r>
            <w:proofErr w:type="spellEnd"/>
          </w:p>
        </w:tc>
        <w:tc>
          <w:tcPr>
            <w:tcW w:w="0" w:type="auto"/>
          </w:tcPr>
          <w:p w14:paraId="7C2B089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</w:p>
        </w:tc>
        <w:tc>
          <w:tcPr>
            <w:tcW w:w="0" w:type="auto"/>
          </w:tcPr>
          <w:p w14:paraId="19F6C0D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0" w:type="auto"/>
          </w:tcPr>
          <w:p w14:paraId="2A509BF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chú</w:t>
            </w:r>
            <w:proofErr w:type="spellEnd"/>
          </w:p>
        </w:tc>
      </w:tr>
      <w:tr w:rsidR="004C6125" w:rsidRPr="00E6791A" w14:paraId="2A3C73C4" w14:textId="77777777">
        <w:tc>
          <w:tcPr>
            <w:tcW w:w="0" w:type="auto"/>
          </w:tcPr>
          <w:p w14:paraId="71CD3C9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1. Rail System Fabrication</w:t>
            </w:r>
          </w:p>
        </w:tc>
        <w:tc>
          <w:tcPr>
            <w:tcW w:w="0" w:type="auto"/>
          </w:tcPr>
          <w:p w14:paraId="699AD36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CNC machining center</w:t>
            </w:r>
          </w:p>
        </w:tc>
        <w:tc>
          <w:tcPr>
            <w:tcW w:w="0" w:type="auto"/>
          </w:tcPr>
          <w:p w14:paraId="73AD398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5-7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0" w:type="auto"/>
          </w:tcPr>
          <w:p w14:paraId="5785272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Aluminum alloy, precision ±0,1mm</w:t>
            </w:r>
          </w:p>
        </w:tc>
      </w:tr>
      <w:tr w:rsidR="004C6125" w:rsidRPr="00E6791A" w14:paraId="186D4982" w14:textId="77777777">
        <w:tc>
          <w:tcPr>
            <w:tcW w:w="0" w:type="auto"/>
          </w:tcPr>
          <w:p w14:paraId="6C31E33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2. Hoist Mechanism Assembly</w:t>
            </w:r>
          </w:p>
        </w:tc>
        <w:tc>
          <w:tcPr>
            <w:tcW w:w="0" w:type="auto"/>
          </w:tcPr>
          <w:p w14:paraId="50E5C97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Manual assembly</w:t>
            </w:r>
          </w:p>
        </w:tc>
        <w:tc>
          <w:tcPr>
            <w:tcW w:w="0" w:type="auto"/>
          </w:tcPr>
          <w:p w14:paraId="1A6E74AF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3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0" w:type="auto"/>
          </w:tcPr>
          <w:p w14:paraId="1A7F15A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Motor, brake, cable, safety mechanism</w:t>
            </w:r>
          </w:p>
        </w:tc>
      </w:tr>
      <w:tr w:rsidR="004C6125" w:rsidRPr="00E6791A" w14:paraId="0BC90BF1" w14:textId="77777777">
        <w:tc>
          <w:tcPr>
            <w:tcW w:w="0" w:type="auto"/>
          </w:tcPr>
          <w:p w14:paraId="33A9C46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3. Control System</w:t>
            </w:r>
          </w:p>
        </w:tc>
        <w:tc>
          <w:tcPr>
            <w:tcW w:w="0" w:type="auto"/>
          </w:tcPr>
          <w:p w14:paraId="12E0D53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ESD workstation</w:t>
            </w:r>
          </w:p>
        </w:tc>
        <w:tc>
          <w:tcPr>
            <w:tcW w:w="0" w:type="auto"/>
          </w:tcPr>
          <w:p w14:paraId="5660C6D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0" w:type="auto"/>
          </w:tcPr>
          <w:p w14:paraId="59B83B5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PLC, HMI, safety controller, sensors</w:t>
            </w:r>
          </w:p>
        </w:tc>
      </w:tr>
      <w:tr w:rsidR="004C6125" w:rsidRPr="00E6791A" w14:paraId="7AE11194" w14:textId="77777777">
        <w:tc>
          <w:tcPr>
            <w:tcW w:w="0" w:type="auto"/>
          </w:tcPr>
          <w:p w14:paraId="3ADBCAC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4. Pre-assembly Test</w:t>
            </w:r>
          </w:p>
        </w:tc>
        <w:tc>
          <w:tcPr>
            <w:tcW w:w="0" w:type="auto"/>
          </w:tcPr>
          <w:p w14:paraId="1CFF374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Test bench</w:t>
            </w:r>
          </w:p>
        </w:tc>
        <w:tc>
          <w:tcPr>
            <w:tcW w:w="0" w:type="auto"/>
          </w:tcPr>
          <w:p w14:paraId="05F81907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0" w:type="auto"/>
          </w:tcPr>
          <w:p w14:paraId="19E4D58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Load testing, safety verification</w:t>
            </w:r>
          </w:p>
        </w:tc>
      </w:tr>
      <w:tr w:rsidR="004C6125" w:rsidRPr="00E6791A" w14:paraId="256A26D1" w14:textId="77777777">
        <w:tc>
          <w:tcPr>
            <w:tcW w:w="0" w:type="auto"/>
          </w:tcPr>
          <w:p w14:paraId="276C640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5. On-site Installation</w:t>
            </w:r>
          </w:p>
        </w:tc>
        <w:tc>
          <w:tcPr>
            <w:tcW w:w="0" w:type="auto"/>
          </w:tcPr>
          <w:p w14:paraId="04467E1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Installation team</w:t>
            </w:r>
          </w:p>
        </w:tc>
        <w:tc>
          <w:tcPr>
            <w:tcW w:w="0" w:type="auto"/>
          </w:tcPr>
          <w:p w14:paraId="1F611E5D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5-10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0" w:type="auto"/>
          </w:tcPr>
          <w:p w14:paraId="6BD6AAF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Rail mounting, electrical, commissioning</w:t>
            </w:r>
          </w:p>
        </w:tc>
      </w:tr>
      <w:tr w:rsidR="004C6125" w:rsidRPr="00E6791A" w14:paraId="6E227913" w14:textId="77777777">
        <w:tc>
          <w:tcPr>
            <w:tcW w:w="0" w:type="auto"/>
          </w:tcPr>
          <w:p w14:paraId="745FEC4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6. FAT (Factory Acceptance Test)</w:t>
            </w:r>
          </w:p>
        </w:tc>
        <w:tc>
          <w:tcPr>
            <w:tcW w:w="0" w:type="auto"/>
          </w:tcPr>
          <w:p w14:paraId="1EF83D2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Simulate operation</w:t>
            </w:r>
          </w:p>
        </w:tc>
        <w:tc>
          <w:tcPr>
            <w:tcW w:w="0" w:type="auto"/>
          </w:tcPr>
          <w:p w14:paraId="344EE79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0" w:type="auto"/>
          </w:tcPr>
          <w:p w14:paraId="521797A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Full load test, safety test, reliability</w:t>
            </w:r>
          </w:p>
        </w:tc>
      </w:tr>
      <w:tr w:rsidR="004C6125" w:rsidRPr="00E6791A" w14:paraId="0F4CFD65" w14:textId="77777777">
        <w:tc>
          <w:tcPr>
            <w:tcW w:w="0" w:type="auto"/>
          </w:tcPr>
          <w:p w14:paraId="3B8BB4B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7. SAT (Site Acceptance Test)</w:t>
            </w:r>
          </w:p>
        </w:tc>
        <w:tc>
          <w:tcPr>
            <w:tcW w:w="0" w:type="auto"/>
          </w:tcPr>
          <w:p w14:paraId="79A03F5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On-site</w:t>
            </w:r>
          </w:p>
        </w:tc>
        <w:tc>
          <w:tcPr>
            <w:tcW w:w="0" w:type="auto"/>
          </w:tcPr>
          <w:p w14:paraId="13AA1624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3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0" w:type="auto"/>
          </w:tcPr>
          <w:p w14:paraId="7F20258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Customer acceptance, training</w:t>
            </w:r>
          </w:p>
        </w:tc>
      </w:tr>
    </w:tbl>
    <w:p w14:paraId="17A1D2A7" w14:textId="1EC1AB40" w:rsidR="00E0278F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Total lead time:</w:t>
      </w:r>
      <w:r w:rsidRPr="00E6791A">
        <w:rPr>
          <w:rFonts w:ascii="Times New Roman" w:hAnsi="Times New Roman" w:cs="Times New Roman"/>
          <w:sz w:val="26"/>
          <w:szCs w:val="26"/>
        </w:rPr>
        <w:t xml:space="preserve"> 4-6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(design → installation → commissioning)</w:t>
      </w:r>
      <w:r w:rsidR="00E0278F">
        <w:rPr>
          <w:rFonts w:ascii="Times New Roman" w:hAnsi="Times New Roman" w:cs="Times New Roman"/>
          <w:sz w:val="26"/>
          <w:szCs w:val="26"/>
        </w:rPr>
        <w:br w:type="page"/>
      </w:r>
    </w:p>
    <w:p w14:paraId="361B04AB" w14:textId="5C73D0F6" w:rsidR="004C6125" w:rsidRPr="00E23F92" w:rsidRDefault="00E23F92" w:rsidP="00E6791A">
      <w:pPr>
        <w:pStyle w:val="Heading3"/>
        <w:keepNext w:val="0"/>
        <w:spacing w:before="0" w:after="0" w:line="312" w:lineRule="auto"/>
        <w:rPr>
          <w:rFonts w:ascii="Times New Roman" w:hAnsi="Times New Roman" w:cs="Times New Roman"/>
        </w:rPr>
      </w:pPr>
      <w:bookmarkStart w:id="85" w:name="_Toc212283304"/>
      <w:r w:rsidRPr="00E23F92">
        <w:rPr>
          <w:rFonts w:ascii="Times New Roman" w:hAnsi="Times New Roman" w:cs="Times New Roman"/>
        </w:rPr>
        <w:t>III.2</w:t>
      </w:r>
      <w:r w:rsidR="000B00A9" w:rsidRPr="00E23F92">
        <w:rPr>
          <w:rFonts w:ascii="Times New Roman" w:hAnsi="Times New Roman" w:cs="Times New Roman"/>
        </w:rPr>
        <w:t xml:space="preserve">.2. QA/QC 3 </w:t>
      </w:r>
      <w:proofErr w:type="spellStart"/>
      <w:r w:rsidR="000B00A9" w:rsidRPr="00E23F92">
        <w:rPr>
          <w:rFonts w:ascii="Times New Roman" w:hAnsi="Times New Roman" w:cs="Times New Roman"/>
        </w:rPr>
        <w:t>lớp</w:t>
      </w:r>
      <w:proofErr w:type="spellEnd"/>
      <w:r w:rsidR="000B00A9" w:rsidRPr="00E23F92">
        <w:rPr>
          <w:rFonts w:ascii="Times New Roman" w:hAnsi="Times New Roman" w:cs="Times New Roman"/>
        </w:rPr>
        <w:t xml:space="preserve"> (Quality Gate)</w:t>
      </w:r>
      <w:bookmarkEnd w:id="85"/>
    </w:p>
    <w:p w14:paraId="458EF035" w14:textId="77777777" w:rsidR="004C6125" w:rsidRPr="00E23F92" w:rsidRDefault="000B00A9" w:rsidP="00E23F92">
      <w:pPr>
        <w:pStyle w:val="ListParagraph"/>
        <w:numPr>
          <w:ilvl w:val="0"/>
          <w:numId w:val="182"/>
        </w:numPr>
        <w:spacing w:after="0" w:line="312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E23F92">
        <w:rPr>
          <w:rFonts w:ascii="Times New Roman" w:hAnsi="Times New Roman" w:cs="Times New Roman"/>
          <w:b/>
          <w:sz w:val="26"/>
          <w:szCs w:val="26"/>
        </w:rPr>
        <w:t>Quality Gate Model:</w:t>
      </w:r>
    </w:p>
    <w:p w14:paraId="3D8669BE" w14:textId="4DE14729" w:rsidR="004C6125" w:rsidRPr="00E23F92" w:rsidRDefault="00D61463" w:rsidP="00E23F92">
      <w:pPr>
        <w:pStyle w:val="ListParagraph"/>
        <w:numPr>
          <w:ilvl w:val="0"/>
          <w:numId w:val="1"/>
        </w:numPr>
        <w:spacing w:before="240"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D61463">
        <w:rPr>
          <w:rFonts w:ascii="Times New Roman" w:eastAsia="Consolas" w:hAnsi="Times New Roman" w:cs="Times New Roman"/>
          <w:sz w:val="26"/>
          <w:szCs w:val="26"/>
        </w:rPr>
        <w:drawing>
          <wp:inline distT="0" distB="0" distL="0" distR="0" wp14:anchorId="5673C78F" wp14:editId="404E3F7B">
            <wp:extent cx="6119495" cy="1562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00A9" w:rsidRPr="00E23F92">
        <w:rPr>
          <w:rFonts w:ascii="Times New Roman" w:hAnsi="Times New Roman" w:cs="Times New Roman"/>
          <w:b/>
          <w:sz w:val="26"/>
          <w:szCs w:val="26"/>
        </w:rPr>
        <w:t xml:space="preserve">QG1: IQC (Incoming Quality Control) - </w:t>
      </w:r>
      <w:proofErr w:type="spellStart"/>
      <w:r w:rsidR="000B00A9" w:rsidRPr="00E23F92">
        <w:rPr>
          <w:rFonts w:ascii="Times New Roman" w:hAnsi="Times New Roman" w:cs="Times New Roman"/>
          <w:b/>
          <w:sz w:val="26"/>
          <w:szCs w:val="26"/>
        </w:rPr>
        <w:t>Kiểm</w:t>
      </w:r>
      <w:proofErr w:type="spellEnd"/>
      <w:r w:rsidR="000B00A9" w:rsidRPr="00E23F9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B00A9" w:rsidRPr="00E23F92">
        <w:rPr>
          <w:rFonts w:ascii="Times New Roman" w:hAnsi="Times New Roman" w:cs="Times New Roman"/>
          <w:b/>
          <w:sz w:val="26"/>
          <w:szCs w:val="26"/>
        </w:rPr>
        <w:t>soát</w:t>
      </w:r>
      <w:proofErr w:type="spellEnd"/>
      <w:r w:rsidR="000B00A9" w:rsidRPr="00E23F9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B00A9" w:rsidRPr="00E23F92">
        <w:rPr>
          <w:rFonts w:ascii="Times New Roman" w:hAnsi="Times New Roman" w:cs="Times New Roman"/>
          <w:b/>
          <w:sz w:val="26"/>
          <w:szCs w:val="26"/>
        </w:rPr>
        <w:t>đầu</w:t>
      </w:r>
      <w:proofErr w:type="spellEnd"/>
      <w:r w:rsidR="000B00A9" w:rsidRPr="00E23F9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B00A9" w:rsidRPr="00E23F92">
        <w:rPr>
          <w:rFonts w:ascii="Times New Roman" w:hAnsi="Times New Roman" w:cs="Times New Roman"/>
          <w:b/>
          <w:sz w:val="26"/>
          <w:szCs w:val="26"/>
        </w:rPr>
        <w:t>vào</w:t>
      </w:r>
      <w:proofErr w:type="spellEnd"/>
      <w:r w:rsidR="000B00A9" w:rsidRPr="00E23F92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1"/>
        <w:gridCol w:w="2093"/>
        <w:gridCol w:w="1298"/>
        <w:gridCol w:w="1400"/>
        <w:gridCol w:w="1413"/>
        <w:gridCol w:w="1802"/>
      </w:tblGrid>
      <w:tr w:rsidR="004C6125" w:rsidRPr="00E6791A" w14:paraId="2E068C0F" w14:textId="77777777" w:rsidTr="00E23F92">
        <w:tc>
          <w:tcPr>
            <w:tcW w:w="0" w:type="auto"/>
            <w:vAlign w:val="center"/>
          </w:tcPr>
          <w:p w14:paraId="6893777C" w14:textId="77777777" w:rsidR="004C6125" w:rsidRPr="00E23F92" w:rsidRDefault="000B00A9" w:rsidP="00E23F9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23F92">
              <w:rPr>
                <w:rFonts w:ascii="Times New Roman" w:hAnsi="Times New Roman" w:cs="Times New Roman"/>
                <w:b/>
                <w:sz w:val="26"/>
                <w:szCs w:val="26"/>
              </w:rPr>
              <w:t>Inspection</w:t>
            </w:r>
          </w:p>
        </w:tc>
        <w:tc>
          <w:tcPr>
            <w:tcW w:w="0" w:type="auto"/>
            <w:vAlign w:val="center"/>
          </w:tcPr>
          <w:p w14:paraId="7C5BCB9A" w14:textId="77777777" w:rsidR="004C6125" w:rsidRPr="00E23F92" w:rsidRDefault="000B00A9" w:rsidP="00E23F9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23F92">
              <w:rPr>
                <w:rFonts w:ascii="Times New Roman" w:hAnsi="Times New Roman" w:cs="Times New Roman"/>
                <w:b/>
                <w:sz w:val="26"/>
                <w:szCs w:val="26"/>
              </w:rPr>
              <w:t>Method</w:t>
            </w:r>
          </w:p>
        </w:tc>
        <w:tc>
          <w:tcPr>
            <w:tcW w:w="0" w:type="auto"/>
            <w:vAlign w:val="center"/>
          </w:tcPr>
          <w:p w14:paraId="689EC0F0" w14:textId="77777777" w:rsidR="004C6125" w:rsidRPr="00E23F92" w:rsidRDefault="000B00A9" w:rsidP="00E23F9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23F92">
              <w:rPr>
                <w:rFonts w:ascii="Times New Roman" w:hAnsi="Times New Roman" w:cs="Times New Roman"/>
                <w:b/>
                <w:sz w:val="26"/>
                <w:szCs w:val="26"/>
              </w:rPr>
              <w:t>Sample size</w:t>
            </w:r>
          </w:p>
        </w:tc>
        <w:tc>
          <w:tcPr>
            <w:tcW w:w="0" w:type="auto"/>
            <w:vAlign w:val="center"/>
          </w:tcPr>
          <w:p w14:paraId="2D5CA9E7" w14:textId="77777777" w:rsidR="004C6125" w:rsidRPr="00E23F92" w:rsidRDefault="000B00A9" w:rsidP="00E23F9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23F92">
              <w:rPr>
                <w:rFonts w:ascii="Times New Roman" w:hAnsi="Times New Roman" w:cs="Times New Roman"/>
                <w:b/>
                <w:sz w:val="26"/>
                <w:szCs w:val="26"/>
              </w:rPr>
              <w:t>Criteria</w:t>
            </w:r>
          </w:p>
        </w:tc>
        <w:tc>
          <w:tcPr>
            <w:tcW w:w="0" w:type="auto"/>
            <w:vAlign w:val="center"/>
          </w:tcPr>
          <w:p w14:paraId="56EEE047" w14:textId="77777777" w:rsidR="004C6125" w:rsidRPr="00E23F92" w:rsidRDefault="000B00A9" w:rsidP="00E23F9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23F92">
              <w:rPr>
                <w:rFonts w:ascii="Times New Roman" w:hAnsi="Times New Roman" w:cs="Times New Roman"/>
                <w:b/>
                <w:sz w:val="26"/>
                <w:szCs w:val="26"/>
              </w:rPr>
              <w:t>Frequency</w:t>
            </w:r>
          </w:p>
        </w:tc>
        <w:tc>
          <w:tcPr>
            <w:tcW w:w="0" w:type="auto"/>
            <w:vAlign w:val="center"/>
          </w:tcPr>
          <w:p w14:paraId="251EEA12" w14:textId="77777777" w:rsidR="004C6125" w:rsidRPr="00E23F92" w:rsidRDefault="000B00A9" w:rsidP="00E23F9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23F92">
              <w:rPr>
                <w:rFonts w:ascii="Times New Roman" w:hAnsi="Times New Roman" w:cs="Times New Roman"/>
                <w:b/>
                <w:sz w:val="26"/>
                <w:szCs w:val="26"/>
              </w:rPr>
              <w:t>Action if fail</w:t>
            </w:r>
          </w:p>
        </w:tc>
      </w:tr>
      <w:tr w:rsidR="004C6125" w:rsidRPr="00E6791A" w14:paraId="4903D9E5" w14:textId="77777777" w:rsidTr="00E23F92">
        <w:tc>
          <w:tcPr>
            <w:tcW w:w="0" w:type="auto"/>
            <w:vAlign w:val="center"/>
          </w:tcPr>
          <w:p w14:paraId="4C37D4EB" w14:textId="77777777" w:rsidR="004C6125" w:rsidRPr="00E23F92" w:rsidRDefault="000B00A9" w:rsidP="00E23F9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3F92">
              <w:rPr>
                <w:rFonts w:ascii="Times New Roman" w:hAnsi="Times New Roman" w:cs="Times New Roman"/>
                <w:sz w:val="26"/>
                <w:szCs w:val="26"/>
              </w:rPr>
              <w:t>Components</w:t>
            </w:r>
          </w:p>
        </w:tc>
        <w:tc>
          <w:tcPr>
            <w:tcW w:w="0" w:type="auto"/>
            <w:vAlign w:val="center"/>
          </w:tcPr>
          <w:p w14:paraId="14F0216D" w14:textId="2166821D" w:rsidR="004C6125" w:rsidRPr="00E6791A" w:rsidRDefault="000B00A9" w:rsidP="00E23F9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Visual</w:t>
            </w:r>
          </w:p>
        </w:tc>
        <w:tc>
          <w:tcPr>
            <w:tcW w:w="0" w:type="auto"/>
            <w:vAlign w:val="center"/>
          </w:tcPr>
          <w:p w14:paraId="5B3F1535" w14:textId="77777777" w:rsidR="004C6125" w:rsidRPr="00E6791A" w:rsidRDefault="000B00A9" w:rsidP="00E23F9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AQL 1.0 (ISO 2859)</w:t>
            </w:r>
          </w:p>
        </w:tc>
        <w:tc>
          <w:tcPr>
            <w:tcW w:w="0" w:type="auto"/>
            <w:vAlign w:val="center"/>
          </w:tcPr>
          <w:p w14:paraId="1E1D7E74" w14:textId="77777777" w:rsidR="004C6125" w:rsidRPr="00E6791A" w:rsidRDefault="000B00A9" w:rsidP="00E23F9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Datasheet spec</w:t>
            </w:r>
          </w:p>
        </w:tc>
        <w:tc>
          <w:tcPr>
            <w:tcW w:w="0" w:type="auto"/>
            <w:vAlign w:val="center"/>
          </w:tcPr>
          <w:p w14:paraId="6C88E6B4" w14:textId="77777777" w:rsidR="004C6125" w:rsidRPr="00E6791A" w:rsidRDefault="000B00A9" w:rsidP="00E23F9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Every batch</w:t>
            </w:r>
          </w:p>
        </w:tc>
        <w:tc>
          <w:tcPr>
            <w:tcW w:w="0" w:type="auto"/>
            <w:vAlign w:val="center"/>
          </w:tcPr>
          <w:p w14:paraId="5B077AEE" w14:textId="77777777" w:rsidR="004C6125" w:rsidRPr="00E6791A" w:rsidRDefault="000B00A9" w:rsidP="00E23F9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Return to supplier</w:t>
            </w:r>
          </w:p>
        </w:tc>
      </w:tr>
      <w:tr w:rsidR="004C6125" w:rsidRPr="00E6791A" w14:paraId="14D2F109" w14:textId="77777777" w:rsidTr="00E23F92">
        <w:tc>
          <w:tcPr>
            <w:tcW w:w="0" w:type="auto"/>
            <w:vAlign w:val="center"/>
          </w:tcPr>
          <w:p w14:paraId="33CB1370" w14:textId="77777777" w:rsidR="004C6125" w:rsidRPr="00E23F92" w:rsidRDefault="000B00A9" w:rsidP="00E23F9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3F92">
              <w:rPr>
                <w:rFonts w:ascii="Times New Roman" w:hAnsi="Times New Roman" w:cs="Times New Roman"/>
                <w:sz w:val="26"/>
                <w:szCs w:val="26"/>
              </w:rPr>
              <w:t>PCB bare board</w:t>
            </w:r>
          </w:p>
        </w:tc>
        <w:tc>
          <w:tcPr>
            <w:tcW w:w="0" w:type="auto"/>
            <w:vAlign w:val="center"/>
          </w:tcPr>
          <w:p w14:paraId="10B58316" w14:textId="77777777" w:rsidR="004C6125" w:rsidRPr="00E6791A" w:rsidRDefault="000B00A9" w:rsidP="00E23F9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AOI + Dimensional</w:t>
            </w:r>
          </w:p>
        </w:tc>
        <w:tc>
          <w:tcPr>
            <w:tcW w:w="0" w:type="auto"/>
            <w:vAlign w:val="center"/>
          </w:tcPr>
          <w:p w14:paraId="1E729CD7" w14:textId="77777777" w:rsidR="004C6125" w:rsidRPr="00E6791A" w:rsidRDefault="000B00A9" w:rsidP="00E23F9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  <w:tc>
          <w:tcPr>
            <w:tcW w:w="0" w:type="auto"/>
            <w:vAlign w:val="center"/>
          </w:tcPr>
          <w:p w14:paraId="2DF7A046" w14:textId="77777777" w:rsidR="004C6125" w:rsidRPr="00E6791A" w:rsidRDefault="000B00A9" w:rsidP="00E23F9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IPC-6012 Class 2</w:t>
            </w:r>
          </w:p>
        </w:tc>
        <w:tc>
          <w:tcPr>
            <w:tcW w:w="0" w:type="auto"/>
            <w:vAlign w:val="center"/>
          </w:tcPr>
          <w:p w14:paraId="0FCC71CD" w14:textId="77777777" w:rsidR="004C6125" w:rsidRPr="00E6791A" w:rsidRDefault="000B00A9" w:rsidP="00E23F9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Every batch</w:t>
            </w:r>
          </w:p>
        </w:tc>
        <w:tc>
          <w:tcPr>
            <w:tcW w:w="0" w:type="auto"/>
            <w:vAlign w:val="center"/>
          </w:tcPr>
          <w:p w14:paraId="31368D2E" w14:textId="77777777" w:rsidR="004C6125" w:rsidRPr="00E6791A" w:rsidRDefault="000B00A9" w:rsidP="00E23F9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Return/rework</w:t>
            </w:r>
          </w:p>
        </w:tc>
      </w:tr>
      <w:tr w:rsidR="004C6125" w:rsidRPr="00E6791A" w14:paraId="1010E967" w14:textId="77777777" w:rsidTr="00E23F92">
        <w:tc>
          <w:tcPr>
            <w:tcW w:w="0" w:type="auto"/>
            <w:vAlign w:val="center"/>
          </w:tcPr>
          <w:p w14:paraId="7B759924" w14:textId="77777777" w:rsidR="004C6125" w:rsidRPr="00E23F92" w:rsidRDefault="000B00A9" w:rsidP="00E23F9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3F92">
              <w:rPr>
                <w:rFonts w:ascii="Times New Roman" w:hAnsi="Times New Roman" w:cs="Times New Roman"/>
                <w:sz w:val="26"/>
                <w:szCs w:val="26"/>
              </w:rPr>
              <w:t>Mechanical parts</w:t>
            </w:r>
          </w:p>
        </w:tc>
        <w:tc>
          <w:tcPr>
            <w:tcW w:w="0" w:type="auto"/>
            <w:vAlign w:val="center"/>
          </w:tcPr>
          <w:p w14:paraId="69810717" w14:textId="77777777" w:rsidR="004C6125" w:rsidRPr="00E6791A" w:rsidRDefault="000B00A9" w:rsidP="00E23F9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CMM (Coordinate Measuring Machine)</w:t>
            </w:r>
          </w:p>
        </w:tc>
        <w:tc>
          <w:tcPr>
            <w:tcW w:w="0" w:type="auto"/>
            <w:vAlign w:val="center"/>
          </w:tcPr>
          <w:p w14:paraId="15F9F7DE" w14:textId="77777777" w:rsidR="004C6125" w:rsidRPr="00E6791A" w:rsidRDefault="000B00A9" w:rsidP="00E23F9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AQL 0.65</w:t>
            </w:r>
          </w:p>
        </w:tc>
        <w:tc>
          <w:tcPr>
            <w:tcW w:w="0" w:type="auto"/>
            <w:vAlign w:val="center"/>
          </w:tcPr>
          <w:p w14:paraId="31A6B273" w14:textId="77777777" w:rsidR="004C6125" w:rsidRPr="00E6791A" w:rsidRDefault="000B00A9" w:rsidP="00E23F9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Drawing ±0,1mm</w:t>
            </w:r>
          </w:p>
        </w:tc>
        <w:tc>
          <w:tcPr>
            <w:tcW w:w="0" w:type="auto"/>
            <w:vAlign w:val="center"/>
          </w:tcPr>
          <w:p w14:paraId="6318C575" w14:textId="77777777" w:rsidR="004C6125" w:rsidRPr="00E6791A" w:rsidRDefault="000B00A9" w:rsidP="00E23F9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Every batch</w:t>
            </w:r>
          </w:p>
        </w:tc>
        <w:tc>
          <w:tcPr>
            <w:tcW w:w="0" w:type="auto"/>
            <w:vAlign w:val="center"/>
          </w:tcPr>
          <w:p w14:paraId="485C17FC" w14:textId="77777777" w:rsidR="004C6125" w:rsidRPr="00E6791A" w:rsidRDefault="000B00A9" w:rsidP="00E23F9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Return/rework</w:t>
            </w:r>
          </w:p>
        </w:tc>
      </w:tr>
      <w:tr w:rsidR="004C6125" w:rsidRPr="00E6791A" w14:paraId="56DCD946" w14:textId="77777777" w:rsidTr="00E23F92">
        <w:tc>
          <w:tcPr>
            <w:tcW w:w="0" w:type="auto"/>
            <w:vAlign w:val="center"/>
          </w:tcPr>
          <w:p w14:paraId="73D6D980" w14:textId="77777777" w:rsidR="004C6125" w:rsidRPr="00E23F92" w:rsidRDefault="000B00A9" w:rsidP="00E23F9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3F92">
              <w:rPr>
                <w:rFonts w:ascii="Times New Roman" w:hAnsi="Times New Roman" w:cs="Times New Roman"/>
                <w:sz w:val="26"/>
                <w:szCs w:val="26"/>
              </w:rPr>
              <w:t>Raw materials</w:t>
            </w:r>
          </w:p>
        </w:tc>
        <w:tc>
          <w:tcPr>
            <w:tcW w:w="0" w:type="auto"/>
            <w:vAlign w:val="center"/>
          </w:tcPr>
          <w:p w14:paraId="1462EF7A" w14:textId="77777777" w:rsidR="004C6125" w:rsidRPr="00E6791A" w:rsidRDefault="000B00A9" w:rsidP="00E23F9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Material test</w:t>
            </w:r>
          </w:p>
        </w:tc>
        <w:tc>
          <w:tcPr>
            <w:tcW w:w="0" w:type="auto"/>
            <w:vAlign w:val="center"/>
          </w:tcPr>
          <w:p w14:paraId="3289C50E" w14:textId="77777777" w:rsidR="004C6125" w:rsidRPr="00E6791A" w:rsidRDefault="000B00A9" w:rsidP="00E23F9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AQL 1.0</w:t>
            </w:r>
          </w:p>
        </w:tc>
        <w:tc>
          <w:tcPr>
            <w:tcW w:w="0" w:type="auto"/>
            <w:vAlign w:val="center"/>
          </w:tcPr>
          <w:p w14:paraId="6A598A97" w14:textId="77777777" w:rsidR="004C6125" w:rsidRPr="00E6791A" w:rsidRDefault="000B00A9" w:rsidP="00E23F9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Material cert</w:t>
            </w:r>
          </w:p>
        </w:tc>
        <w:tc>
          <w:tcPr>
            <w:tcW w:w="0" w:type="auto"/>
            <w:vAlign w:val="center"/>
          </w:tcPr>
          <w:p w14:paraId="0826C143" w14:textId="77777777" w:rsidR="004C6125" w:rsidRPr="00E6791A" w:rsidRDefault="000B00A9" w:rsidP="00E23F9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Every batch</w:t>
            </w:r>
          </w:p>
        </w:tc>
        <w:tc>
          <w:tcPr>
            <w:tcW w:w="0" w:type="auto"/>
            <w:vAlign w:val="center"/>
          </w:tcPr>
          <w:p w14:paraId="51D0EB39" w14:textId="77777777" w:rsidR="004C6125" w:rsidRPr="00E6791A" w:rsidRDefault="000B00A9" w:rsidP="00E23F9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Return</w:t>
            </w:r>
          </w:p>
        </w:tc>
      </w:tr>
    </w:tbl>
    <w:p w14:paraId="71883E06" w14:textId="1143FB0C" w:rsidR="004C6125" w:rsidRPr="00E23F92" w:rsidRDefault="000B00A9" w:rsidP="00E23F92">
      <w:pPr>
        <w:pStyle w:val="ListParagraph"/>
        <w:numPr>
          <w:ilvl w:val="0"/>
          <w:numId w:val="1"/>
        </w:numPr>
        <w:spacing w:before="240" w:after="0" w:line="312" w:lineRule="auto"/>
        <w:ind w:hanging="153"/>
        <w:rPr>
          <w:rFonts w:ascii="Times New Roman" w:hAnsi="Times New Roman" w:cs="Times New Roman"/>
          <w:sz w:val="26"/>
          <w:szCs w:val="26"/>
        </w:rPr>
      </w:pPr>
      <w:r w:rsidRPr="00E23F92">
        <w:rPr>
          <w:rFonts w:ascii="Times New Roman" w:hAnsi="Times New Roman" w:cs="Times New Roman"/>
          <w:b/>
          <w:sz w:val="26"/>
          <w:szCs w:val="26"/>
        </w:rPr>
        <w:t xml:space="preserve">QG2: IPQC (In-Process Quality Control) - </w:t>
      </w:r>
      <w:proofErr w:type="spellStart"/>
      <w:r w:rsidRPr="00E23F92">
        <w:rPr>
          <w:rFonts w:ascii="Times New Roman" w:hAnsi="Times New Roman" w:cs="Times New Roman"/>
          <w:b/>
          <w:sz w:val="26"/>
          <w:szCs w:val="26"/>
        </w:rPr>
        <w:t>Kiểm</w:t>
      </w:r>
      <w:proofErr w:type="spellEnd"/>
      <w:r w:rsidRPr="00E23F9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23F92">
        <w:rPr>
          <w:rFonts w:ascii="Times New Roman" w:hAnsi="Times New Roman" w:cs="Times New Roman"/>
          <w:b/>
          <w:sz w:val="26"/>
          <w:szCs w:val="26"/>
        </w:rPr>
        <w:t>soát</w:t>
      </w:r>
      <w:proofErr w:type="spellEnd"/>
      <w:r w:rsidRPr="00E23F9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23F92">
        <w:rPr>
          <w:rFonts w:ascii="Times New Roman" w:hAnsi="Times New Roman" w:cs="Times New Roman"/>
          <w:b/>
          <w:sz w:val="26"/>
          <w:szCs w:val="26"/>
        </w:rPr>
        <w:t>trong</w:t>
      </w:r>
      <w:proofErr w:type="spellEnd"/>
      <w:r w:rsidRPr="00E23F9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23F92">
        <w:rPr>
          <w:rFonts w:ascii="Times New Roman" w:hAnsi="Times New Roman" w:cs="Times New Roman"/>
          <w:b/>
          <w:sz w:val="26"/>
          <w:szCs w:val="26"/>
        </w:rPr>
        <w:t>quá</w:t>
      </w:r>
      <w:proofErr w:type="spellEnd"/>
      <w:r w:rsidRPr="00E23F9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23F92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  <w:r w:rsidRPr="00E23F92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1"/>
        <w:gridCol w:w="1743"/>
        <w:gridCol w:w="1401"/>
        <w:gridCol w:w="2211"/>
        <w:gridCol w:w="1384"/>
        <w:gridCol w:w="2007"/>
      </w:tblGrid>
      <w:tr w:rsidR="004C6125" w:rsidRPr="00E6791A" w14:paraId="2BC71428" w14:textId="77777777" w:rsidTr="008B53A6">
        <w:trPr>
          <w:tblHeader/>
        </w:trPr>
        <w:tc>
          <w:tcPr>
            <w:tcW w:w="0" w:type="auto"/>
            <w:vAlign w:val="center"/>
          </w:tcPr>
          <w:p w14:paraId="12C06617" w14:textId="77777777" w:rsidR="004C6125" w:rsidRPr="00E23F92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23F92">
              <w:rPr>
                <w:rFonts w:ascii="Times New Roman" w:hAnsi="Times New Roman" w:cs="Times New Roman"/>
                <w:b/>
                <w:sz w:val="26"/>
                <w:szCs w:val="26"/>
              </w:rPr>
              <w:t>Stage</w:t>
            </w:r>
          </w:p>
        </w:tc>
        <w:tc>
          <w:tcPr>
            <w:tcW w:w="0" w:type="auto"/>
            <w:vAlign w:val="center"/>
          </w:tcPr>
          <w:p w14:paraId="7A194835" w14:textId="77777777" w:rsidR="004C6125" w:rsidRPr="00E23F92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23F92">
              <w:rPr>
                <w:rFonts w:ascii="Times New Roman" w:hAnsi="Times New Roman" w:cs="Times New Roman"/>
                <w:b/>
                <w:sz w:val="26"/>
                <w:szCs w:val="26"/>
              </w:rPr>
              <w:t>Inspection</w:t>
            </w:r>
          </w:p>
        </w:tc>
        <w:tc>
          <w:tcPr>
            <w:tcW w:w="722" w:type="pct"/>
            <w:vAlign w:val="center"/>
          </w:tcPr>
          <w:p w14:paraId="36F420E0" w14:textId="77777777" w:rsidR="004C6125" w:rsidRPr="00E23F92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23F92">
              <w:rPr>
                <w:rFonts w:ascii="Times New Roman" w:hAnsi="Times New Roman" w:cs="Times New Roman"/>
                <w:b/>
                <w:sz w:val="26"/>
                <w:szCs w:val="26"/>
              </w:rPr>
              <w:t>Frequency</w:t>
            </w:r>
          </w:p>
        </w:tc>
        <w:tc>
          <w:tcPr>
            <w:tcW w:w="1150" w:type="pct"/>
            <w:vAlign w:val="center"/>
          </w:tcPr>
          <w:p w14:paraId="4E9E0286" w14:textId="77777777" w:rsidR="004C6125" w:rsidRPr="00E23F92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23F92">
              <w:rPr>
                <w:rFonts w:ascii="Times New Roman" w:hAnsi="Times New Roman" w:cs="Times New Roman"/>
                <w:b/>
                <w:sz w:val="26"/>
                <w:szCs w:val="26"/>
              </w:rPr>
              <w:t>Criteria</w:t>
            </w:r>
          </w:p>
        </w:tc>
        <w:tc>
          <w:tcPr>
            <w:tcW w:w="720" w:type="pct"/>
            <w:vAlign w:val="center"/>
          </w:tcPr>
          <w:p w14:paraId="1ED39DA8" w14:textId="77777777" w:rsidR="004C6125" w:rsidRPr="00E23F92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23F92">
              <w:rPr>
                <w:rFonts w:ascii="Times New Roman" w:hAnsi="Times New Roman" w:cs="Times New Roman"/>
                <w:b/>
                <w:sz w:val="26"/>
                <w:szCs w:val="26"/>
              </w:rPr>
              <w:t>Tools</w:t>
            </w:r>
          </w:p>
        </w:tc>
        <w:tc>
          <w:tcPr>
            <w:tcW w:w="1043" w:type="pct"/>
            <w:vAlign w:val="center"/>
          </w:tcPr>
          <w:p w14:paraId="3753FABE" w14:textId="77777777" w:rsidR="004C6125" w:rsidRPr="00E23F92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23F92">
              <w:rPr>
                <w:rFonts w:ascii="Times New Roman" w:hAnsi="Times New Roman" w:cs="Times New Roman"/>
                <w:b/>
                <w:sz w:val="26"/>
                <w:szCs w:val="26"/>
              </w:rPr>
              <w:t>Action if fail</w:t>
            </w:r>
          </w:p>
        </w:tc>
      </w:tr>
      <w:tr w:rsidR="004C6125" w:rsidRPr="00E6791A" w14:paraId="59CB14E2" w14:textId="77777777" w:rsidTr="008B53A6">
        <w:tc>
          <w:tcPr>
            <w:tcW w:w="0" w:type="auto"/>
            <w:vAlign w:val="center"/>
          </w:tcPr>
          <w:p w14:paraId="0F5D00CD" w14:textId="77777777" w:rsidR="004C6125" w:rsidRPr="00E23F92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3F92">
              <w:rPr>
                <w:rFonts w:ascii="Times New Roman" w:hAnsi="Times New Roman" w:cs="Times New Roman"/>
                <w:sz w:val="26"/>
                <w:szCs w:val="26"/>
              </w:rPr>
              <w:t>SMT</w:t>
            </w:r>
          </w:p>
        </w:tc>
        <w:tc>
          <w:tcPr>
            <w:tcW w:w="0" w:type="auto"/>
            <w:vAlign w:val="center"/>
          </w:tcPr>
          <w:p w14:paraId="7DF469C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SPI (Solder Paste Inspection)</w:t>
            </w:r>
          </w:p>
        </w:tc>
        <w:tc>
          <w:tcPr>
            <w:tcW w:w="722" w:type="pct"/>
            <w:vAlign w:val="center"/>
          </w:tcPr>
          <w:p w14:paraId="248ABEB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  <w:tc>
          <w:tcPr>
            <w:tcW w:w="1150" w:type="pct"/>
            <w:vAlign w:val="center"/>
          </w:tcPr>
          <w:p w14:paraId="79C2B6E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Volume 60-120%, alignment ±50μm</w:t>
            </w:r>
          </w:p>
        </w:tc>
        <w:tc>
          <w:tcPr>
            <w:tcW w:w="720" w:type="pct"/>
            <w:vAlign w:val="center"/>
          </w:tcPr>
          <w:p w14:paraId="3DEFF95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Koh Young SPI</w:t>
            </w:r>
          </w:p>
        </w:tc>
        <w:tc>
          <w:tcPr>
            <w:tcW w:w="1043" w:type="pct"/>
            <w:vAlign w:val="center"/>
          </w:tcPr>
          <w:p w14:paraId="3A3D394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Reprogram/clean stencil</w:t>
            </w:r>
          </w:p>
        </w:tc>
      </w:tr>
      <w:tr w:rsidR="004C6125" w:rsidRPr="00E6791A" w14:paraId="47EC2839" w14:textId="77777777" w:rsidTr="008B53A6">
        <w:tc>
          <w:tcPr>
            <w:tcW w:w="0" w:type="auto"/>
            <w:vAlign w:val="center"/>
          </w:tcPr>
          <w:p w14:paraId="5EED15DD" w14:textId="77777777" w:rsidR="004C6125" w:rsidRPr="00E23F92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3F92">
              <w:rPr>
                <w:rFonts w:ascii="Times New Roman" w:hAnsi="Times New Roman" w:cs="Times New Roman"/>
                <w:sz w:val="26"/>
                <w:szCs w:val="26"/>
              </w:rPr>
              <w:t>SMT</w:t>
            </w:r>
          </w:p>
        </w:tc>
        <w:tc>
          <w:tcPr>
            <w:tcW w:w="0" w:type="auto"/>
            <w:vAlign w:val="center"/>
          </w:tcPr>
          <w:p w14:paraId="486CB17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AOI (After reflow)</w:t>
            </w:r>
          </w:p>
        </w:tc>
        <w:tc>
          <w:tcPr>
            <w:tcW w:w="722" w:type="pct"/>
            <w:vAlign w:val="center"/>
          </w:tcPr>
          <w:p w14:paraId="0CE1684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  <w:tc>
          <w:tcPr>
            <w:tcW w:w="1150" w:type="pct"/>
            <w:vAlign w:val="center"/>
          </w:tcPr>
          <w:p w14:paraId="3E69D57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IPC-A-610 Class 2</w:t>
            </w:r>
          </w:p>
        </w:tc>
        <w:tc>
          <w:tcPr>
            <w:tcW w:w="720" w:type="pct"/>
            <w:vAlign w:val="center"/>
          </w:tcPr>
          <w:p w14:paraId="7D2F0B1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Koh Young AOI</w:t>
            </w:r>
          </w:p>
        </w:tc>
        <w:tc>
          <w:tcPr>
            <w:tcW w:w="1043" w:type="pct"/>
            <w:vAlign w:val="center"/>
          </w:tcPr>
          <w:p w14:paraId="10CA9CC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Rework</w:t>
            </w:r>
          </w:p>
        </w:tc>
      </w:tr>
      <w:tr w:rsidR="004C6125" w:rsidRPr="00E6791A" w14:paraId="413F2617" w14:textId="77777777" w:rsidTr="008B53A6">
        <w:tc>
          <w:tcPr>
            <w:tcW w:w="0" w:type="auto"/>
            <w:vAlign w:val="center"/>
          </w:tcPr>
          <w:p w14:paraId="49CFEE92" w14:textId="77777777" w:rsidR="004C6125" w:rsidRPr="00E23F92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3F92">
              <w:rPr>
                <w:rFonts w:ascii="Times New Roman" w:hAnsi="Times New Roman" w:cs="Times New Roman"/>
                <w:sz w:val="26"/>
                <w:szCs w:val="26"/>
              </w:rPr>
              <w:t>ASSY</w:t>
            </w:r>
          </w:p>
        </w:tc>
        <w:tc>
          <w:tcPr>
            <w:tcW w:w="0" w:type="auto"/>
            <w:vAlign w:val="center"/>
          </w:tcPr>
          <w:p w14:paraId="4900250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First Article Inspection</w:t>
            </w:r>
          </w:p>
        </w:tc>
        <w:tc>
          <w:tcPr>
            <w:tcW w:w="722" w:type="pct"/>
            <w:vAlign w:val="center"/>
          </w:tcPr>
          <w:p w14:paraId="2599CDD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First 3 units</w:t>
            </w:r>
          </w:p>
        </w:tc>
        <w:tc>
          <w:tcPr>
            <w:tcW w:w="1150" w:type="pct"/>
            <w:vAlign w:val="center"/>
          </w:tcPr>
          <w:p w14:paraId="187AAFD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Full dimensional</w:t>
            </w:r>
          </w:p>
        </w:tc>
        <w:tc>
          <w:tcPr>
            <w:tcW w:w="720" w:type="pct"/>
            <w:vAlign w:val="center"/>
          </w:tcPr>
          <w:p w14:paraId="35B777F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Checklist</w:t>
            </w:r>
          </w:p>
        </w:tc>
        <w:tc>
          <w:tcPr>
            <w:tcW w:w="1043" w:type="pct"/>
            <w:vAlign w:val="center"/>
          </w:tcPr>
          <w:p w14:paraId="5A81D11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Stop line, investigate</w:t>
            </w:r>
          </w:p>
        </w:tc>
      </w:tr>
      <w:tr w:rsidR="004C6125" w:rsidRPr="00E6791A" w14:paraId="0D290D1F" w14:textId="77777777" w:rsidTr="008B53A6">
        <w:tc>
          <w:tcPr>
            <w:tcW w:w="0" w:type="auto"/>
            <w:vAlign w:val="center"/>
          </w:tcPr>
          <w:p w14:paraId="2EA505D1" w14:textId="77777777" w:rsidR="004C6125" w:rsidRPr="00E23F92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3F92">
              <w:rPr>
                <w:rFonts w:ascii="Times New Roman" w:hAnsi="Times New Roman" w:cs="Times New Roman"/>
                <w:sz w:val="26"/>
                <w:szCs w:val="26"/>
              </w:rPr>
              <w:t>ASSY</w:t>
            </w:r>
          </w:p>
        </w:tc>
        <w:tc>
          <w:tcPr>
            <w:tcW w:w="0" w:type="auto"/>
            <w:vAlign w:val="center"/>
          </w:tcPr>
          <w:p w14:paraId="0BDCE50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Patrol Inspection</w:t>
            </w:r>
          </w:p>
        </w:tc>
        <w:tc>
          <w:tcPr>
            <w:tcW w:w="722" w:type="pct"/>
            <w:vAlign w:val="center"/>
          </w:tcPr>
          <w:p w14:paraId="344A85D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Every 2 hours</w:t>
            </w:r>
          </w:p>
        </w:tc>
        <w:tc>
          <w:tcPr>
            <w:tcW w:w="1150" w:type="pct"/>
            <w:vAlign w:val="center"/>
          </w:tcPr>
          <w:p w14:paraId="29FE976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Visual + functional</w:t>
            </w:r>
          </w:p>
        </w:tc>
        <w:tc>
          <w:tcPr>
            <w:tcW w:w="720" w:type="pct"/>
            <w:vAlign w:val="center"/>
          </w:tcPr>
          <w:p w14:paraId="2703FB2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Checklist</w:t>
            </w:r>
          </w:p>
        </w:tc>
        <w:tc>
          <w:tcPr>
            <w:tcW w:w="1043" w:type="pct"/>
            <w:vAlign w:val="center"/>
          </w:tcPr>
          <w:p w14:paraId="5EC6D6B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Adjust process</w:t>
            </w:r>
          </w:p>
        </w:tc>
      </w:tr>
      <w:tr w:rsidR="004C6125" w:rsidRPr="00E6791A" w14:paraId="4B93D3C0" w14:textId="77777777" w:rsidTr="008B53A6">
        <w:tc>
          <w:tcPr>
            <w:tcW w:w="0" w:type="auto"/>
            <w:vAlign w:val="center"/>
          </w:tcPr>
          <w:p w14:paraId="7AE9066C" w14:textId="77777777" w:rsidR="004C6125" w:rsidRPr="00E23F92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3F92">
              <w:rPr>
                <w:rFonts w:ascii="Times New Roman" w:hAnsi="Times New Roman" w:cs="Times New Roman"/>
                <w:sz w:val="26"/>
                <w:szCs w:val="26"/>
              </w:rPr>
              <w:t>Test</w:t>
            </w:r>
          </w:p>
        </w:tc>
        <w:tc>
          <w:tcPr>
            <w:tcW w:w="0" w:type="auto"/>
            <w:vAlign w:val="center"/>
          </w:tcPr>
          <w:p w14:paraId="58A844D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ICT</w:t>
            </w:r>
          </w:p>
        </w:tc>
        <w:tc>
          <w:tcPr>
            <w:tcW w:w="722" w:type="pct"/>
            <w:vAlign w:val="center"/>
          </w:tcPr>
          <w:p w14:paraId="4A668DD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  <w:tc>
          <w:tcPr>
            <w:tcW w:w="1150" w:type="pct"/>
            <w:vAlign w:val="center"/>
          </w:tcPr>
          <w:p w14:paraId="5B5CCD8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No opens/shorts, values ±5%</w:t>
            </w:r>
          </w:p>
        </w:tc>
        <w:tc>
          <w:tcPr>
            <w:tcW w:w="720" w:type="pct"/>
            <w:vAlign w:val="center"/>
          </w:tcPr>
          <w:p w14:paraId="1246362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Keysight ICT</w:t>
            </w:r>
          </w:p>
        </w:tc>
        <w:tc>
          <w:tcPr>
            <w:tcW w:w="1043" w:type="pct"/>
            <w:vAlign w:val="center"/>
          </w:tcPr>
          <w:p w14:paraId="2A99064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Rework/scrap</w:t>
            </w:r>
          </w:p>
        </w:tc>
      </w:tr>
      <w:tr w:rsidR="004C6125" w:rsidRPr="00E6791A" w14:paraId="46520BDF" w14:textId="77777777" w:rsidTr="008B53A6">
        <w:tc>
          <w:tcPr>
            <w:tcW w:w="0" w:type="auto"/>
            <w:vAlign w:val="center"/>
          </w:tcPr>
          <w:p w14:paraId="012F386F" w14:textId="77777777" w:rsidR="004C6125" w:rsidRPr="00E23F92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3F92">
              <w:rPr>
                <w:rFonts w:ascii="Times New Roman" w:hAnsi="Times New Roman" w:cs="Times New Roman"/>
                <w:sz w:val="26"/>
                <w:szCs w:val="26"/>
              </w:rPr>
              <w:t>Test</w:t>
            </w:r>
          </w:p>
        </w:tc>
        <w:tc>
          <w:tcPr>
            <w:tcW w:w="0" w:type="auto"/>
            <w:vAlign w:val="center"/>
          </w:tcPr>
          <w:p w14:paraId="0B9498F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Burn-in</w:t>
            </w:r>
          </w:p>
        </w:tc>
        <w:tc>
          <w:tcPr>
            <w:tcW w:w="722" w:type="pct"/>
            <w:vAlign w:val="center"/>
          </w:tcPr>
          <w:p w14:paraId="5EBD471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  <w:tc>
          <w:tcPr>
            <w:tcW w:w="1150" w:type="pct"/>
            <w:vAlign w:val="center"/>
          </w:tcPr>
          <w:p w14:paraId="1E5D69B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No failures</w:t>
            </w:r>
          </w:p>
        </w:tc>
        <w:tc>
          <w:tcPr>
            <w:tcW w:w="720" w:type="pct"/>
            <w:vAlign w:val="center"/>
          </w:tcPr>
          <w:p w14:paraId="00ADEC6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ESPEC</w:t>
            </w:r>
          </w:p>
        </w:tc>
        <w:tc>
          <w:tcPr>
            <w:tcW w:w="1043" w:type="pct"/>
            <w:vAlign w:val="center"/>
          </w:tcPr>
          <w:p w14:paraId="2B53BBA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Failure analysis</w:t>
            </w:r>
          </w:p>
        </w:tc>
      </w:tr>
    </w:tbl>
    <w:p w14:paraId="549E3D12" w14:textId="014764FE" w:rsidR="004C6125" w:rsidRPr="008B53A6" w:rsidRDefault="000B00A9" w:rsidP="008B53A6">
      <w:pPr>
        <w:pStyle w:val="ListParagraph"/>
        <w:numPr>
          <w:ilvl w:val="0"/>
          <w:numId w:val="1"/>
        </w:numPr>
        <w:spacing w:before="240" w:after="0" w:line="312" w:lineRule="auto"/>
        <w:rPr>
          <w:rFonts w:ascii="Times New Roman" w:hAnsi="Times New Roman" w:cs="Times New Roman"/>
          <w:sz w:val="26"/>
          <w:szCs w:val="26"/>
        </w:rPr>
      </w:pPr>
      <w:r w:rsidRPr="008B53A6">
        <w:rPr>
          <w:rFonts w:ascii="Times New Roman" w:hAnsi="Times New Roman" w:cs="Times New Roman"/>
          <w:b/>
          <w:sz w:val="26"/>
          <w:szCs w:val="26"/>
        </w:rPr>
        <w:t xml:space="preserve">QG3: FQC (Final Quality Control) - </w:t>
      </w:r>
      <w:proofErr w:type="spellStart"/>
      <w:r w:rsidRPr="008B53A6">
        <w:rPr>
          <w:rFonts w:ascii="Times New Roman" w:hAnsi="Times New Roman" w:cs="Times New Roman"/>
          <w:b/>
          <w:sz w:val="26"/>
          <w:szCs w:val="26"/>
        </w:rPr>
        <w:t>Kiểm</w:t>
      </w:r>
      <w:proofErr w:type="spellEnd"/>
      <w:r w:rsidRPr="008B53A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B53A6">
        <w:rPr>
          <w:rFonts w:ascii="Times New Roman" w:hAnsi="Times New Roman" w:cs="Times New Roman"/>
          <w:b/>
          <w:sz w:val="26"/>
          <w:szCs w:val="26"/>
        </w:rPr>
        <w:t>soát</w:t>
      </w:r>
      <w:proofErr w:type="spellEnd"/>
      <w:r w:rsidRPr="008B53A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B53A6">
        <w:rPr>
          <w:rFonts w:ascii="Times New Roman" w:hAnsi="Times New Roman" w:cs="Times New Roman"/>
          <w:b/>
          <w:sz w:val="26"/>
          <w:szCs w:val="26"/>
        </w:rPr>
        <w:t>đầu</w:t>
      </w:r>
      <w:proofErr w:type="spellEnd"/>
      <w:r w:rsidRPr="008B53A6">
        <w:rPr>
          <w:rFonts w:ascii="Times New Roman" w:hAnsi="Times New Roman" w:cs="Times New Roman"/>
          <w:b/>
          <w:sz w:val="26"/>
          <w:szCs w:val="26"/>
        </w:rPr>
        <w:t xml:space="preserve"> ra: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7"/>
        <w:gridCol w:w="1950"/>
        <w:gridCol w:w="1609"/>
        <w:gridCol w:w="2152"/>
        <w:gridCol w:w="2189"/>
      </w:tblGrid>
      <w:tr w:rsidR="004C6125" w:rsidRPr="00E6791A" w14:paraId="2007FC03" w14:textId="77777777" w:rsidTr="008B53A6">
        <w:tc>
          <w:tcPr>
            <w:tcW w:w="0" w:type="auto"/>
            <w:vAlign w:val="center"/>
          </w:tcPr>
          <w:p w14:paraId="5599AF9C" w14:textId="77777777" w:rsidR="004C6125" w:rsidRPr="008B53A6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B53A6">
              <w:rPr>
                <w:rFonts w:ascii="Times New Roman" w:hAnsi="Times New Roman" w:cs="Times New Roman"/>
                <w:b/>
                <w:sz w:val="26"/>
                <w:szCs w:val="26"/>
              </w:rPr>
              <w:t>Inspection</w:t>
            </w:r>
          </w:p>
        </w:tc>
        <w:tc>
          <w:tcPr>
            <w:tcW w:w="0" w:type="auto"/>
            <w:vAlign w:val="center"/>
          </w:tcPr>
          <w:p w14:paraId="03F2C5DF" w14:textId="77777777" w:rsidR="004C6125" w:rsidRPr="008B53A6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B53A6">
              <w:rPr>
                <w:rFonts w:ascii="Times New Roman" w:hAnsi="Times New Roman" w:cs="Times New Roman"/>
                <w:b/>
                <w:sz w:val="26"/>
                <w:szCs w:val="26"/>
              </w:rPr>
              <w:t>Method</w:t>
            </w:r>
          </w:p>
        </w:tc>
        <w:tc>
          <w:tcPr>
            <w:tcW w:w="0" w:type="auto"/>
            <w:vAlign w:val="center"/>
          </w:tcPr>
          <w:p w14:paraId="139DB975" w14:textId="77777777" w:rsidR="004C6125" w:rsidRPr="008B53A6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B53A6">
              <w:rPr>
                <w:rFonts w:ascii="Times New Roman" w:hAnsi="Times New Roman" w:cs="Times New Roman"/>
                <w:b/>
                <w:sz w:val="26"/>
                <w:szCs w:val="26"/>
              </w:rPr>
              <w:t>Sample size</w:t>
            </w:r>
          </w:p>
        </w:tc>
        <w:tc>
          <w:tcPr>
            <w:tcW w:w="0" w:type="auto"/>
            <w:vAlign w:val="center"/>
          </w:tcPr>
          <w:p w14:paraId="24E06EE2" w14:textId="77777777" w:rsidR="004C6125" w:rsidRPr="008B53A6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B53A6">
              <w:rPr>
                <w:rFonts w:ascii="Times New Roman" w:hAnsi="Times New Roman" w:cs="Times New Roman"/>
                <w:b/>
                <w:sz w:val="26"/>
                <w:szCs w:val="26"/>
              </w:rPr>
              <w:t>Criteria</w:t>
            </w:r>
          </w:p>
        </w:tc>
        <w:tc>
          <w:tcPr>
            <w:tcW w:w="0" w:type="auto"/>
            <w:vAlign w:val="center"/>
          </w:tcPr>
          <w:p w14:paraId="510AA27A" w14:textId="77777777" w:rsidR="004C6125" w:rsidRPr="008B53A6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B53A6">
              <w:rPr>
                <w:rFonts w:ascii="Times New Roman" w:hAnsi="Times New Roman" w:cs="Times New Roman"/>
                <w:b/>
                <w:sz w:val="26"/>
                <w:szCs w:val="26"/>
              </w:rPr>
              <w:t>Documentation</w:t>
            </w:r>
          </w:p>
        </w:tc>
      </w:tr>
      <w:tr w:rsidR="004C6125" w:rsidRPr="00E6791A" w14:paraId="723511E7" w14:textId="77777777" w:rsidTr="008B53A6">
        <w:tc>
          <w:tcPr>
            <w:tcW w:w="0" w:type="auto"/>
            <w:vAlign w:val="center"/>
          </w:tcPr>
          <w:p w14:paraId="6D5BC2D3" w14:textId="77777777" w:rsidR="004C6125" w:rsidRPr="008B53A6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B53A6">
              <w:rPr>
                <w:rFonts w:ascii="Times New Roman" w:hAnsi="Times New Roman" w:cs="Times New Roman"/>
                <w:sz w:val="26"/>
                <w:szCs w:val="26"/>
              </w:rPr>
              <w:t>Functional Test</w:t>
            </w:r>
          </w:p>
        </w:tc>
        <w:tc>
          <w:tcPr>
            <w:tcW w:w="0" w:type="auto"/>
            <w:vAlign w:val="center"/>
          </w:tcPr>
          <w:p w14:paraId="744DFA4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Full system test</w:t>
            </w:r>
          </w:p>
        </w:tc>
        <w:tc>
          <w:tcPr>
            <w:tcW w:w="0" w:type="auto"/>
            <w:vAlign w:val="center"/>
          </w:tcPr>
          <w:p w14:paraId="6E87901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  <w:tc>
          <w:tcPr>
            <w:tcW w:w="0" w:type="auto"/>
            <w:vAlign w:val="center"/>
          </w:tcPr>
          <w:p w14:paraId="61AEDC6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All features working</w:t>
            </w:r>
          </w:p>
        </w:tc>
        <w:tc>
          <w:tcPr>
            <w:tcW w:w="0" w:type="auto"/>
            <w:vAlign w:val="center"/>
          </w:tcPr>
          <w:p w14:paraId="0C4946F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Test report</w:t>
            </w:r>
          </w:p>
        </w:tc>
      </w:tr>
      <w:tr w:rsidR="004C6125" w:rsidRPr="00E6791A" w14:paraId="18AB09ED" w14:textId="77777777" w:rsidTr="008B53A6">
        <w:tc>
          <w:tcPr>
            <w:tcW w:w="0" w:type="auto"/>
            <w:vAlign w:val="center"/>
          </w:tcPr>
          <w:p w14:paraId="78FCBB62" w14:textId="77777777" w:rsidR="004C6125" w:rsidRPr="008B53A6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B53A6">
              <w:rPr>
                <w:rFonts w:ascii="Times New Roman" w:hAnsi="Times New Roman" w:cs="Times New Roman"/>
                <w:sz w:val="26"/>
                <w:szCs w:val="26"/>
              </w:rPr>
              <w:t>Cosmetic</w:t>
            </w:r>
          </w:p>
        </w:tc>
        <w:tc>
          <w:tcPr>
            <w:tcW w:w="0" w:type="auto"/>
            <w:vAlign w:val="center"/>
          </w:tcPr>
          <w:p w14:paraId="12AD912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Visual inspection</w:t>
            </w:r>
          </w:p>
        </w:tc>
        <w:tc>
          <w:tcPr>
            <w:tcW w:w="0" w:type="auto"/>
            <w:vAlign w:val="center"/>
          </w:tcPr>
          <w:p w14:paraId="27A6EE1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  <w:tc>
          <w:tcPr>
            <w:tcW w:w="0" w:type="auto"/>
            <w:vAlign w:val="center"/>
          </w:tcPr>
          <w:p w14:paraId="4A09EA6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No cosmetic defects</w:t>
            </w:r>
          </w:p>
        </w:tc>
        <w:tc>
          <w:tcPr>
            <w:tcW w:w="0" w:type="auto"/>
            <w:vAlign w:val="center"/>
          </w:tcPr>
          <w:p w14:paraId="7971AA9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Photo record</w:t>
            </w:r>
          </w:p>
        </w:tc>
      </w:tr>
      <w:tr w:rsidR="004C6125" w:rsidRPr="00E6791A" w14:paraId="3E5E6F1E" w14:textId="77777777" w:rsidTr="008B53A6">
        <w:tc>
          <w:tcPr>
            <w:tcW w:w="0" w:type="auto"/>
            <w:vAlign w:val="center"/>
          </w:tcPr>
          <w:p w14:paraId="74A88842" w14:textId="77777777" w:rsidR="004C6125" w:rsidRPr="008B53A6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B53A6">
              <w:rPr>
                <w:rFonts w:ascii="Times New Roman" w:hAnsi="Times New Roman" w:cs="Times New Roman"/>
                <w:sz w:val="26"/>
                <w:szCs w:val="26"/>
              </w:rPr>
              <w:t>Dimensional</w:t>
            </w:r>
          </w:p>
        </w:tc>
        <w:tc>
          <w:tcPr>
            <w:tcW w:w="0" w:type="auto"/>
            <w:vAlign w:val="center"/>
          </w:tcPr>
          <w:p w14:paraId="008050E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Caliper/CMM</w:t>
            </w:r>
          </w:p>
        </w:tc>
        <w:tc>
          <w:tcPr>
            <w:tcW w:w="0" w:type="auto"/>
            <w:vAlign w:val="center"/>
          </w:tcPr>
          <w:p w14:paraId="55AC6A6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AQL 0.4</w:t>
            </w:r>
          </w:p>
        </w:tc>
        <w:tc>
          <w:tcPr>
            <w:tcW w:w="0" w:type="auto"/>
            <w:vAlign w:val="center"/>
          </w:tcPr>
          <w:p w14:paraId="527A21D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Drawing ±0,2mm</w:t>
            </w:r>
          </w:p>
        </w:tc>
        <w:tc>
          <w:tcPr>
            <w:tcW w:w="0" w:type="auto"/>
            <w:vAlign w:val="center"/>
          </w:tcPr>
          <w:p w14:paraId="3271448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Measurement record</w:t>
            </w:r>
          </w:p>
        </w:tc>
      </w:tr>
      <w:tr w:rsidR="004C6125" w:rsidRPr="00E6791A" w14:paraId="409B0D47" w14:textId="77777777" w:rsidTr="008B53A6">
        <w:tc>
          <w:tcPr>
            <w:tcW w:w="0" w:type="auto"/>
            <w:vAlign w:val="center"/>
          </w:tcPr>
          <w:p w14:paraId="47D9B2B5" w14:textId="77777777" w:rsidR="004C6125" w:rsidRPr="008B53A6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B53A6">
              <w:rPr>
                <w:rFonts w:ascii="Times New Roman" w:hAnsi="Times New Roman" w:cs="Times New Roman"/>
                <w:sz w:val="26"/>
                <w:szCs w:val="26"/>
              </w:rPr>
              <w:t>Safety</w:t>
            </w:r>
          </w:p>
        </w:tc>
        <w:tc>
          <w:tcPr>
            <w:tcW w:w="0" w:type="auto"/>
            <w:vAlign w:val="center"/>
          </w:tcPr>
          <w:p w14:paraId="05A9974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Safety test</w:t>
            </w:r>
          </w:p>
        </w:tc>
        <w:tc>
          <w:tcPr>
            <w:tcW w:w="0" w:type="auto"/>
            <w:vAlign w:val="center"/>
          </w:tcPr>
          <w:p w14:paraId="561E651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  <w:tc>
          <w:tcPr>
            <w:tcW w:w="0" w:type="auto"/>
            <w:vAlign w:val="center"/>
          </w:tcPr>
          <w:p w14:paraId="6719612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Meet IEC/UL standards</w:t>
            </w:r>
          </w:p>
        </w:tc>
        <w:tc>
          <w:tcPr>
            <w:tcW w:w="0" w:type="auto"/>
            <w:vAlign w:val="center"/>
          </w:tcPr>
          <w:p w14:paraId="53B0CC5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Safety cert</w:t>
            </w:r>
          </w:p>
        </w:tc>
      </w:tr>
      <w:tr w:rsidR="004C6125" w:rsidRPr="00E6791A" w14:paraId="62DBA72C" w14:textId="77777777" w:rsidTr="008B53A6">
        <w:tc>
          <w:tcPr>
            <w:tcW w:w="0" w:type="auto"/>
            <w:vAlign w:val="center"/>
          </w:tcPr>
          <w:p w14:paraId="17592C12" w14:textId="77777777" w:rsidR="004C6125" w:rsidRPr="008B53A6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B53A6">
              <w:rPr>
                <w:rFonts w:ascii="Times New Roman" w:hAnsi="Times New Roman" w:cs="Times New Roman"/>
                <w:sz w:val="26"/>
                <w:szCs w:val="26"/>
              </w:rPr>
              <w:t>Reliability</w:t>
            </w:r>
          </w:p>
        </w:tc>
        <w:tc>
          <w:tcPr>
            <w:tcW w:w="0" w:type="auto"/>
            <w:vAlign w:val="center"/>
          </w:tcPr>
          <w:p w14:paraId="52FC68C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Random sampling</w:t>
            </w:r>
          </w:p>
        </w:tc>
        <w:tc>
          <w:tcPr>
            <w:tcW w:w="0" w:type="auto"/>
            <w:vAlign w:val="center"/>
          </w:tcPr>
          <w:p w14:paraId="384BB97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2% (min 3 units)</w:t>
            </w:r>
          </w:p>
        </w:tc>
        <w:tc>
          <w:tcPr>
            <w:tcW w:w="0" w:type="auto"/>
            <w:vAlign w:val="center"/>
          </w:tcPr>
          <w:p w14:paraId="4C17B02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MTBF test 500-1.000h</w:t>
            </w:r>
          </w:p>
        </w:tc>
        <w:tc>
          <w:tcPr>
            <w:tcW w:w="0" w:type="auto"/>
            <w:vAlign w:val="center"/>
          </w:tcPr>
          <w:p w14:paraId="43CE77E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Reliability report</w:t>
            </w:r>
          </w:p>
        </w:tc>
      </w:tr>
      <w:tr w:rsidR="004C6125" w:rsidRPr="00E6791A" w14:paraId="4D9E9508" w14:textId="77777777" w:rsidTr="008B53A6">
        <w:tc>
          <w:tcPr>
            <w:tcW w:w="0" w:type="auto"/>
            <w:vAlign w:val="center"/>
          </w:tcPr>
          <w:p w14:paraId="1FA9284A" w14:textId="77777777" w:rsidR="004C6125" w:rsidRPr="008B53A6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B53A6">
              <w:rPr>
                <w:rFonts w:ascii="Times New Roman" w:hAnsi="Times New Roman" w:cs="Times New Roman"/>
                <w:sz w:val="26"/>
                <w:szCs w:val="26"/>
              </w:rPr>
              <w:t>Packaging</w:t>
            </w:r>
          </w:p>
        </w:tc>
        <w:tc>
          <w:tcPr>
            <w:tcW w:w="0" w:type="auto"/>
            <w:vAlign w:val="center"/>
          </w:tcPr>
          <w:p w14:paraId="377B688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Visual</w:t>
            </w:r>
          </w:p>
        </w:tc>
        <w:tc>
          <w:tcPr>
            <w:tcW w:w="0" w:type="auto"/>
            <w:vAlign w:val="center"/>
          </w:tcPr>
          <w:p w14:paraId="14663ED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  <w:tc>
          <w:tcPr>
            <w:tcW w:w="0" w:type="auto"/>
            <w:vAlign w:val="center"/>
          </w:tcPr>
          <w:p w14:paraId="318492B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Complete, no damage</w:t>
            </w:r>
          </w:p>
        </w:tc>
        <w:tc>
          <w:tcPr>
            <w:tcW w:w="0" w:type="auto"/>
            <w:vAlign w:val="center"/>
          </w:tcPr>
          <w:p w14:paraId="45FE736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Packing list</w:t>
            </w:r>
          </w:p>
        </w:tc>
      </w:tr>
    </w:tbl>
    <w:p w14:paraId="33230704" w14:textId="77777777" w:rsidR="008B53A6" w:rsidRDefault="008B53A6" w:rsidP="008B53A6">
      <w:pPr>
        <w:rPr>
          <w:rFonts w:ascii="Times New Roman" w:hAnsi="Times New Roman" w:cs="Times New Roman"/>
          <w:b/>
        </w:rPr>
        <w:sectPr w:rsidR="008B53A6" w:rsidSect="00D05481">
          <w:pgSz w:w="11906" w:h="16838" w:code="9"/>
          <w:pgMar w:top="1418" w:right="851" w:bottom="851" w:left="1418" w:header="720" w:footer="720" w:gutter="0"/>
          <w:cols w:space="720"/>
          <w:docGrid w:linePitch="299"/>
        </w:sectPr>
      </w:pPr>
    </w:p>
    <w:p w14:paraId="57C8207B" w14:textId="49B397CE" w:rsidR="004C6125" w:rsidRPr="008B53A6" w:rsidRDefault="008B53A6" w:rsidP="00E6791A">
      <w:pPr>
        <w:pStyle w:val="Heading3"/>
        <w:keepNext w:val="0"/>
        <w:spacing w:before="0" w:after="0" w:line="312" w:lineRule="auto"/>
        <w:rPr>
          <w:rFonts w:ascii="Times New Roman" w:hAnsi="Times New Roman" w:cs="Times New Roman"/>
        </w:rPr>
      </w:pPr>
      <w:bookmarkStart w:id="86" w:name="_Toc212283305"/>
      <w:r w:rsidRPr="00E23F92">
        <w:rPr>
          <w:rFonts w:ascii="Times New Roman" w:hAnsi="Times New Roman" w:cs="Times New Roman"/>
        </w:rPr>
        <w:t>III.2</w:t>
      </w:r>
      <w:r w:rsidR="000B00A9" w:rsidRPr="008B53A6">
        <w:rPr>
          <w:rFonts w:ascii="Times New Roman" w:hAnsi="Times New Roman" w:cs="Times New Roman"/>
        </w:rPr>
        <w:t xml:space="preserve">.3. KPI </w:t>
      </w:r>
      <w:proofErr w:type="spellStart"/>
      <w:r w:rsidR="000B00A9" w:rsidRPr="008B53A6">
        <w:rPr>
          <w:rFonts w:ascii="Times New Roman" w:hAnsi="Times New Roman" w:cs="Times New Roman"/>
        </w:rPr>
        <w:t>chất</w:t>
      </w:r>
      <w:proofErr w:type="spellEnd"/>
      <w:r w:rsidR="000B00A9" w:rsidRPr="008B53A6">
        <w:rPr>
          <w:rFonts w:ascii="Times New Roman" w:hAnsi="Times New Roman" w:cs="Times New Roman"/>
        </w:rPr>
        <w:t xml:space="preserve"> </w:t>
      </w:r>
      <w:proofErr w:type="spellStart"/>
      <w:r w:rsidR="000B00A9" w:rsidRPr="008B53A6">
        <w:rPr>
          <w:rFonts w:ascii="Times New Roman" w:hAnsi="Times New Roman" w:cs="Times New Roman"/>
        </w:rPr>
        <w:t>lượng</w:t>
      </w:r>
      <w:proofErr w:type="spellEnd"/>
      <w:r w:rsidR="000B00A9" w:rsidRPr="008B53A6">
        <w:rPr>
          <w:rFonts w:ascii="Times New Roman" w:hAnsi="Times New Roman" w:cs="Times New Roman"/>
        </w:rPr>
        <w:t xml:space="preserve"> (Quality KPIs)</w:t>
      </w:r>
      <w:bookmarkEnd w:id="86"/>
    </w:p>
    <w:p w14:paraId="339300F3" w14:textId="77777777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Bảng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KPI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chất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lượng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tổng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hợp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9"/>
        <w:gridCol w:w="3093"/>
        <w:gridCol w:w="1208"/>
        <w:gridCol w:w="1220"/>
        <w:gridCol w:w="1208"/>
        <w:gridCol w:w="2105"/>
        <w:gridCol w:w="1540"/>
        <w:gridCol w:w="1636"/>
      </w:tblGrid>
      <w:tr w:rsidR="008B53A6" w:rsidRPr="00E6791A" w14:paraId="7911D116" w14:textId="77777777" w:rsidTr="00625340">
        <w:trPr>
          <w:tblHeader/>
        </w:trPr>
        <w:tc>
          <w:tcPr>
            <w:tcW w:w="875" w:type="pct"/>
            <w:vAlign w:val="center"/>
          </w:tcPr>
          <w:p w14:paraId="29984431" w14:textId="77777777" w:rsidR="004C6125" w:rsidRPr="00187CA8" w:rsidRDefault="000B00A9" w:rsidP="00187CA8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87CA8">
              <w:rPr>
                <w:rFonts w:ascii="Times New Roman" w:hAnsi="Times New Roman" w:cs="Times New Roman"/>
                <w:b/>
                <w:sz w:val="26"/>
                <w:szCs w:val="26"/>
              </w:rPr>
              <w:t>KPI</w:t>
            </w:r>
          </w:p>
        </w:tc>
        <w:tc>
          <w:tcPr>
            <w:tcW w:w="1062" w:type="pct"/>
            <w:vAlign w:val="center"/>
          </w:tcPr>
          <w:p w14:paraId="517CE471" w14:textId="77777777" w:rsidR="004C6125" w:rsidRPr="00187CA8" w:rsidRDefault="000B00A9" w:rsidP="00187CA8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87CA8">
              <w:rPr>
                <w:rFonts w:ascii="Times New Roman" w:hAnsi="Times New Roman" w:cs="Times New Roman"/>
                <w:b/>
                <w:sz w:val="26"/>
                <w:szCs w:val="26"/>
              </w:rPr>
              <w:t>Definition</w:t>
            </w:r>
          </w:p>
        </w:tc>
        <w:tc>
          <w:tcPr>
            <w:tcW w:w="415" w:type="pct"/>
            <w:vAlign w:val="center"/>
          </w:tcPr>
          <w:p w14:paraId="3F549852" w14:textId="77777777" w:rsidR="004C6125" w:rsidRPr="00187CA8" w:rsidRDefault="000B00A9" w:rsidP="00187CA8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87CA8">
              <w:rPr>
                <w:rFonts w:ascii="Times New Roman" w:hAnsi="Times New Roman" w:cs="Times New Roman"/>
                <w:b/>
                <w:sz w:val="26"/>
                <w:szCs w:val="26"/>
              </w:rPr>
              <w:t>Target GĐ1</w:t>
            </w:r>
          </w:p>
        </w:tc>
        <w:tc>
          <w:tcPr>
            <w:tcW w:w="419" w:type="pct"/>
            <w:vAlign w:val="center"/>
          </w:tcPr>
          <w:p w14:paraId="2B645064" w14:textId="77777777" w:rsidR="004C6125" w:rsidRPr="00187CA8" w:rsidRDefault="000B00A9" w:rsidP="00187CA8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87CA8">
              <w:rPr>
                <w:rFonts w:ascii="Times New Roman" w:hAnsi="Times New Roman" w:cs="Times New Roman"/>
                <w:b/>
                <w:sz w:val="26"/>
                <w:szCs w:val="26"/>
              </w:rPr>
              <w:t>Target GĐ2</w:t>
            </w:r>
          </w:p>
        </w:tc>
        <w:tc>
          <w:tcPr>
            <w:tcW w:w="415" w:type="pct"/>
            <w:vAlign w:val="center"/>
          </w:tcPr>
          <w:p w14:paraId="426CD48F" w14:textId="77777777" w:rsidR="004C6125" w:rsidRPr="00187CA8" w:rsidRDefault="000B00A9" w:rsidP="00187CA8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87CA8">
              <w:rPr>
                <w:rFonts w:ascii="Times New Roman" w:hAnsi="Times New Roman" w:cs="Times New Roman"/>
                <w:b/>
                <w:sz w:val="26"/>
                <w:szCs w:val="26"/>
              </w:rPr>
              <w:t>Target GĐ3</w:t>
            </w:r>
          </w:p>
        </w:tc>
        <w:tc>
          <w:tcPr>
            <w:tcW w:w="723" w:type="pct"/>
            <w:vAlign w:val="center"/>
          </w:tcPr>
          <w:p w14:paraId="64234FAF" w14:textId="77777777" w:rsidR="004C6125" w:rsidRPr="00187CA8" w:rsidRDefault="000B00A9" w:rsidP="00187CA8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87CA8">
              <w:rPr>
                <w:rFonts w:ascii="Times New Roman" w:hAnsi="Times New Roman" w:cs="Times New Roman"/>
                <w:b/>
                <w:sz w:val="26"/>
                <w:szCs w:val="26"/>
              </w:rPr>
              <w:t>Measurement</w:t>
            </w:r>
          </w:p>
        </w:tc>
        <w:tc>
          <w:tcPr>
            <w:tcW w:w="529" w:type="pct"/>
            <w:vAlign w:val="center"/>
          </w:tcPr>
          <w:p w14:paraId="39B4CF55" w14:textId="5FB5A1CA" w:rsidR="004C6125" w:rsidRPr="00187CA8" w:rsidRDefault="000B00A9" w:rsidP="00187CA8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87CA8">
              <w:rPr>
                <w:rFonts w:ascii="Times New Roman" w:hAnsi="Times New Roman" w:cs="Times New Roman"/>
                <w:b/>
                <w:sz w:val="26"/>
                <w:szCs w:val="26"/>
              </w:rPr>
              <w:t>Frequency</w:t>
            </w:r>
          </w:p>
        </w:tc>
        <w:tc>
          <w:tcPr>
            <w:tcW w:w="563" w:type="pct"/>
            <w:vAlign w:val="center"/>
          </w:tcPr>
          <w:p w14:paraId="6882B2CA" w14:textId="77777777" w:rsidR="004C6125" w:rsidRPr="00187CA8" w:rsidRDefault="000B00A9" w:rsidP="00187CA8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87CA8">
              <w:rPr>
                <w:rFonts w:ascii="Times New Roman" w:hAnsi="Times New Roman" w:cs="Times New Roman"/>
                <w:b/>
                <w:sz w:val="26"/>
                <w:szCs w:val="26"/>
              </w:rPr>
              <w:t>Owner</w:t>
            </w:r>
          </w:p>
        </w:tc>
      </w:tr>
      <w:tr w:rsidR="008B53A6" w:rsidRPr="00E6791A" w14:paraId="10AB2951" w14:textId="77777777" w:rsidTr="00625340">
        <w:tc>
          <w:tcPr>
            <w:tcW w:w="875" w:type="pct"/>
            <w:vAlign w:val="center"/>
          </w:tcPr>
          <w:p w14:paraId="3B8F33CD" w14:textId="77777777" w:rsidR="004C6125" w:rsidRPr="008B53A6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B53A6">
              <w:rPr>
                <w:rFonts w:ascii="Times New Roman" w:hAnsi="Times New Roman" w:cs="Times New Roman"/>
                <w:sz w:val="26"/>
                <w:szCs w:val="26"/>
              </w:rPr>
              <w:t>Yield (FPY)</w:t>
            </w:r>
          </w:p>
        </w:tc>
        <w:tc>
          <w:tcPr>
            <w:tcW w:w="1062" w:type="pct"/>
            <w:vAlign w:val="center"/>
          </w:tcPr>
          <w:p w14:paraId="7FC30E3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(Good units at first pass) / (Total units)</w:t>
            </w:r>
          </w:p>
        </w:tc>
        <w:tc>
          <w:tcPr>
            <w:tcW w:w="415" w:type="pct"/>
            <w:vAlign w:val="center"/>
          </w:tcPr>
          <w:p w14:paraId="790576DF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98,0%</w:t>
            </w:r>
          </w:p>
        </w:tc>
        <w:tc>
          <w:tcPr>
            <w:tcW w:w="419" w:type="pct"/>
            <w:vAlign w:val="center"/>
          </w:tcPr>
          <w:p w14:paraId="61AE4504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98,5%</w:t>
            </w:r>
          </w:p>
        </w:tc>
        <w:tc>
          <w:tcPr>
            <w:tcW w:w="415" w:type="pct"/>
            <w:vAlign w:val="center"/>
          </w:tcPr>
          <w:p w14:paraId="759A9BF7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99,0%</w:t>
            </w:r>
          </w:p>
        </w:tc>
        <w:tc>
          <w:tcPr>
            <w:tcW w:w="723" w:type="pct"/>
            <w:vAlign w:val="center"/>
          </w:tcPr>
          <w:p w14:paraId="475E5A0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AOI/ICT/Burn-in</w:t>
            </w:r>
          </w:p>
        </w:tc>
        <w:tc>
          <w:tcPr>
            <w:tcW w:w="529" w:type="pct"/>
            <w:vAlign w:val="center"/>
          </w:tcPr>
          <w:p w14:paraId="09B1805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Daily</w:t>
            </w:r>
          </w:p>
        </w:tc>
        <w:tc>
          <w:tcPr>
            <w:tcW w:w="563" w:type="pct"/>
            <w:vAlign w:val="center"/>
          </w:tcPr>
          <w:p w14:paraId="799628E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Production</w:t>
            </w:r>
          </w:p>
        </w:tc>
      </w:tr>
      <w:tr w:rsidR="008B53A6" w:rsidRPr="00E6791A" w14:paraId="35220250" w14:textId="77777777" w:rsidTr="00625340">
        <w:tc>
          <w:tcPr>
            <w:tcW w:w="875" w:type="pct"/>
            <w:vAlign w:val="center"/>
          </w:tcPr>
          <w:p w14:paraId="115CB95B" w14:textId="77777777" w:rsidR="004C6125" w:rsidRPr="008B53A6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B53A6">
              <w:rPr>
                <w:rFonts w:ascii="Times New Roman" w:hAnsi="Times New Roman" w:cs="Times New Roman"/>
                <w:sz w:val="26"/>
                <w:szCs w:val="26"/>
              </w:rPr>
              <w:t>RMA Rate</w:t>
            </w:r>
          </w:p>
        </w:tc>
        <w:tc>
          <w:tcPr>
            <w:tcW w:w="1062" w:type="pct"/>
            <w:vAlign w:val="center"/>
          </w:tcPr>
          <w:p w14:paraId="2D3FA2F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(Returns) / (Shipped units) × 10.000</w:t>
            </w:r>
          </w:p>
        </w:tc>
        <w:tc>
          <w:tcPr>
            <w:tcW w:w="415" w:type="pct"/>
            <w:vAlign w:val="center"/>
          </w:tcPr>
          <w:p w14:paraId="7D5C8FF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&lt;100 ppm</w:t>
            </w:r>
          </w:p>
        </w:tc>
        <w:tc>
          <w:tcPr>
            <w:tcW w:w="419" w:type="pct"/>
            <w:vAlign w:val="center"/>
          </w:tcPr>
          <w:p w14:paraId="630BB837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&lt;75 ppm</w:t>
            </w:r>
          </w:p>
        </w:tc>
        <w:tc>
          <w:tcPr>
            <w:tcW w:w="415" w:type="pct"/>
            <w:vAlign w:val="center"/>
          </w:tcPr>
          <w:p w14:paraId="53A70CE4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&lt;50 ppm</w:t>
            </w:r>
          </w:p>
        </w:tc>
        <w:tc>
          <w:tcPr>
            <w:tcW w:w="723" w:type="pct"/>
            <w:vAlign w:val="center"/>
          </w:tcPr>
          <w:p w14:paraId="4AA66AC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Customer returns</w:t>
            </w:r>
          </w:p>
        </w:tc>
        <w:tc>
          <w:tcPr>
            <w:tcW w:w="529" w:type="pct"/>
            <w:vAlign w:val="center"/>
          </w:tcPr>
          <w:p w14:paraId="6D5B605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Monthly</w:t>
            </w:r>
          </w:p>
        </w:tc>
        <w:tc>
          <w:tcPr>
            <w:tcW w:w="563" w:type="pct"/>
            <w:vAlign w:val="center"/>
          </w:tcPr>
          <w:p w14:paraId="658B896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QA</w:t>
            </w:r>
          </w:p>
        </w:tc>
      </w:tr>
      <w:tr w:rsidR="008B53A6" w:rsidRPr="00E6791A" w14:paraId="4E39F9A3" w14:textId="77777777" w:rsidTr="00625340">
        <w:tc>
          <w:tcPr>
            <w:tcW w:w="875" w:type="pct"/>
            <w:vAlign w:val="center"/>
          </w:tcPr>
          <w:p w14:paraId="74BF9A1D" w14:textId="77777777" w:rsidR="004C6125" w:rsidRPr="008B53A6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B53A6">
              <w:rPr>
                <w:rFonts w:ascii="Times New Roman" w:hAnsi="Times New Roman" w:cs="Times New Roman"/>
                <w:sz w:val="26"/>
                <w:szCs w:val="26"/>
              </w:rPr>
              <w:t>DPPM</w:t>
            </w:r>
          </w:p>
        </w:tc>
        <w:tc>
          <w:tcPr>
            <w:tcW w:w="1062" w:type="pct"/>
            <w:vAlign w:val="center"/>
          </w:tcPr>
          <w:p w14:paraId="75884FA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(Defects) / (Opportunities) × 1.000.000</w:t>
            </w:r>
          </w:p>
        </w:tc>
        <w:tc>
          <w:tcPr>
            <w:tcW w:w="415" w:type="pct"/>
            <w:vAlign w:val="center"/>
          </w:tcPr>
          <w:p w14:paraId="0965BDE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&lt;500</w:t>
            </w:r>
          </w:p>
        </w:tc>
        <w:tc>
          <w:tcPr>
            <w:tcW w:w="419" w:type="pct"/>
            <w:vAlign w:val="center"/>
          </w:tcPr>
          <w:p w14:paraId="1F31F10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&lt;350</w:t>
            </w:r>
          </w:p>
        </w:tc>
        <w:tc>
          <w:tcPr>
            <w:tcW w:w="415" w:type="pct"/>
            <w:vAlign w:val="center"/>
          </w:tcPr>
          <w:p w14:paraId="59F7506F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&lt;200</w:t>
            </w:r>
          </w:p>
        </w:tc>
        <w:tc>
          <w:tcPr>
            <w:tcW w:w="723" w:type="pct"/>
            <w:vAlign w:val="center"/>
          </w:tcPr>
          <w:p w14:paraId="7FD59E7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Final inspection</w:t>
            </w:r>
          </w:p>
        </w:tc>
        <w:tc>
          <w:tcPr>
            <w:tcW w:w="529" w:type="pct"/>
            <w:vAlign w:val="center"/>
          </w:tcPr>
          <w:p w14:paraId="412C596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Weekly</w:t>
            </w:r>
          </w:p>
        </w:tc>
        <w:tc>
          <w:tcPr>
            <w:tcW w:w="563" w:type="pct"/>
            <w:vAlign w:val="center"/>
          </w:tcPr>
          <w:p w14:paraId="5D6D895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QA</w:t>
            </w:r>
          </w:p>
        </w:tc>
      </w:tr>
      <w:tr w:rsidR="008B53A6" w:rsidRPr="00E6791A" w14:paraId="2935524D" w14:textId="77777777" w:rsidTr="00625340">
        <w:tc>
          <w:tcPr>
            <w:tcW w:w="875" w:type="pct"/>
            <w:vAlign w:val="center"/>
          </w:tcPr>
          <w:p w14:paraId="212ABCCE" w14:textId="77777777" w:rsidR="004C6125" w:rsidRPr="008B53A6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B53A6">
              <w:rPr>
                <w:rFonts w:ascii="Times New Roman" w:hAnsi="Times New Roman" w:cs="Times New Roman"/>
                <w:sz w:val="26"/>
                <w:szCs w:val="26"/>
              </w:rPr>
              <w:t>MTBF</w:t>
            </w:r>
          </w:p>
        </w:tc>
        <w:tc>
          <w:tcPr>
            <w:tcW w:w="1062" w:type="pct"/>
            <w:vAlign w:val="center"/>
          </w:tcPr>
          <w:p w14:paraId="7F99F57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Mean time between failures</w:t>
            </w:r>
          </w:p>
        </w:tc>
        <w:tc>
          <w:tcPr>
            <w:tcW w:w="415" w:type="pct"/>
            <w:vAlign w:val="center"/>
          </w:tcPr>
          <w:p w14:paraId="506AACC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&gt;15.000h</w:t>
            </w:r>
          </w:p>
        </w:tc>
        <w:tc>
          <w:tcPr>
            <w:tcW w:w="419" w:type="pct"/>
            <w:vAlign w:val="center"/>
          </w:tcPr>
          <w:p w14:paraId="2772F9FA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&gt;18.000h</w:t>
            </w:r>
          </w:p>
        </w:tc>
        <w:tc>
          <w:tcPr>
            <w:tcW w:w="415" w:type="pct"/>
            <w:vAlign w:val="center"/>
          </w:tcPr>
          <w:p w14:paraId="00ECC1B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&gt;20.000h</w:t>
            </w:r>
          </w:p>
        </w:tc>
        <w:tc>
          <w:tcPr>
            <w:tcW w:w="723" w:type="pct"/>
            <w:vAlign w:val="center"/>
          </w:tcPr>
          <w:p w14:paraId="15CF5CE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Field data</w:t>
            </w:r>
          </w:p>
        </w:tc>
        <w:tc>
          <w:tcPr>
            <w:tcW w:w="529" w:type="pct"/>
            <w:vAlign w:val="center"/>
          </w:tcPr>
          <w:p w14:paraId="4F2C975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Quarterly</w:t>
            </w:r>
          </w:p>
        </w:tc>
        <w:tc>
          <w:tcPr>
            <w:tcW w:w="563" w:type="pct"/>
            <w:vAlign w:val="center"/>
          </w:tcPr>
          <w:p w14:paraId="7CB790A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R&amp;D</w:t>
            </w:r>
          </w:p>
        </w:tc>
      </w:tr>
      <w:tr w:rsidR="008B53A6" w:rsidRPr="00E6791A" w14:paraId="6D1DD4BD" w14:textId="77777777" w:rsidTr="00625340">
        <w:tc>
          <w:tcPr>
            <w:tcW w:w="875" w:type="pct"/>
            <w:vAlign w:val="center"/>
          </w:tcPr>
          <w:p w14:paraId="7DA322B8" w14:textId="77777777" w:rsidR="004C6125" w:rsidRPr="008B53A6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B53A6">
              <w:rPr>
                <w:rFonts w:ascii="Times New Roman" w:hAnsi="Times New Roman" w:cs="Times New Roman"/>
                <w:sz w:val="26"/>
                <w:szCs w:val="26"/>
              </w:rPr>
              <w:t>OEE</w:t>
            </w:r>
          </w:p>
        </w:tc>
        <w:tc>
          <w:tcPr>
            <w:tcW w:w="1062" w:type="pct"/>
            <w:vAlign w:val="center"/>
          </w:tcPr>
          <w:p w14:paraId="7677E95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Availability × Performance × Quality</w:t>
            </w:r>
          </w:p>
        </w:tc>
        <w:tc>
          <w:tcPr>
            <w:tcW w:w="415" w:type="pct"/>
            <w:vAlign w:val="center"/>
          </w:tcPr>
          <w:p w14:paraId="7140DD84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75%</w:t>
            </w:r>
          </w:p>
        </w:tc>
        <w:tc>
          <w:tcPr>
            <w:tcW w:w="419" w:type="pct"/>
            <w:vAlign w:val="center"/>
          </w:tcPr>
          <w:p w14:paraId="607F027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78%</w:t>
            </w:r>
          </w:p>
        </w:tc>
        <w:tc>
          <w:tcPr>
            <w:tcW w:w="415" w:type="pct"/>
            <w:vAlign w:val="center"/>
          </w:tcPr>
          <w:p w14:paraId="038E96A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80%</w:t>
            </w:r>
          </w:p>
        </w:tc>
        <w:tc>
          <w:tcPr>
            <w:tcW w:w="723" w:type="pct"/>
            <w:vAlign w:val="center"/>
          </w:tcPr>
          <w:p w14:paraId="10355A9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MES</w:t>
            </w:r>
          </w:p>
        </w:tc>
        <w:tc>
          <w:tcPr>
            <w:tcW w:w="529" w:type="pct"/>
            <w:vAlign w:val="center"/>
          </w:tcPr>
          <w:p w14:paraId="69E0D38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Daily</w:t>
            </w:r>
          </w:p>
        </w:tc>
        <w:tc>
          <w:tcPr>
            <w:tcW w:w="563" w:type="pct"/>
            <w:vAlign w:val="center"/>
          </w:tcPr>
          <w:p w14:paraId="711FD43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Production</w:t>
            </w:r>
          </w:p>
        </w:tc>
      </w:tr>
      <w:tr w:rsidR="008B53A6" w:rsidRPr="00E6791A" w14:paraId="38BF554A" w14:textId="77777777" w:rsidTr="00625340">
        <w:tc>
          <w:tcPr>
            <w:tcW w:w="875" w:type="pct"/>
            <w:vAlign w:val="center"/>
          </w:tcPr>
          <w:p w14:paraId="2C7759DC" w14:textId="77777777" w:rsidR="004C6125" w:rsidRPr="008B53A6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B53A6">
              <w:rPr>
                <w:rFonts w:ascii="Times New Roman" w:hAnsi="Times New Roman" w:cs="Times New Roman"/>
                <w:sz w:val="26"/>
                <w:szCs w:val="26"/>
              </w:rPr>
              <w:t>Supplier Quality</w:t>
            </w:r>
          </w:p>
        </w:tc>
        <w:tc>
          <w:tcPr>
            <w:tcW w:w="1062" w:type="pct"/>
            <w:vAlign w:val="center"/>
          </w:tcPr>
          <w:p w14:paraId="79BF28D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(Good batches) / (Total batches)</w:t>
            </w:r>
          </w:p>
        </w:tc>
        <w:tc>
          <w:tcPr>
            <w:tcW w:w="415" w:type="pct"/>
            <w:vAlign w:val="center"/>
          </w:tcPr>
          <w:p w14:paraId="358F54E4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98%</w:t>
            </w:r>
          </w:p>
        </w:tc>
        <w:tc>
          <w:tcPr>
            <w:tcW w:w="419" w:type="pct"/>
            <w:vAlign w:val="center"/>
          </w:tcPr>
          <w:p w14:paraId="56B8881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99%</w:t>
            </w:r>
          </w:p>
        </w:tc>
        <w:tc>
          <w:tcPr>
            <w:tcW w:w="415" w:type="pct"/>
            <w:vAlign w:val="center"/>
          </w:tcPr>
          <w:p w14:paraId="0048DAD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99,5%</w:t>
            </w:r>
          </w:p>
        </w:tc>
        <w:tc>
          <w:tcPr>
            <w:tcW w:w="723" w:type="pct"/>
            <w:vAlign w:val="center"/>
          </w:tcPr>
          <w:p w14:paraId="05FFCB0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IQC</w:t>
            </w:r>
          </w:p>
        </w:tc>
        <w:tc>
          <w:tcPr>
            <w:tcW w:w="529" w:type="pct"/>
            <w:vAlign w:val="center"/>
          </w:tcPr>
          <w:p w14:paraId="411BFD5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Monthly</w:t>
            </w:r>
          </w:p>
        </w:tc>
        <w:tc>
          <w:tcPr>
            <w:tcW w:w="563" w:type="pct"/>
            <w:vAlign w:val="center"/>
          </w:tcPr>
          <w:p w14:paraId="69D202B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Procurement</w:t>
            </w:r>
          </w:p>
        </w:tc>
      </w:tr>
      <w:tr w:rsidR="008B53A6" w:rsidRPr="00E6791A" w14:paraId="263BEFD5" w14:textId="77777777" w:rsidTr="00625340">
        <w:tc>
          <w:tcPr>
            <w:tcW w:w="875" w:type="pct"/>
            <w:vAlign w:val="center"/>
          </w:tcPr>
          <w:p w14:paraId="1F37C8CF" w14:textId="77777777" w:rsidR="004C6125" w:rsidRPr="008B53A6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B53A6">
              <w:rPr>
                <w:rFonts w:ascii="Times New Roman" w:hAnsi="Times New Roman" w:cs="Times New Roman"/>
                <w:sz w:val="26"/>
                <w:szCs w:val="26"/>
              </w:rPr>
              <w:t>NCR Close Time</w:t>
            </w:r>
          </w:p>
        </w:tc>
        <w:tc>
          <w:tcPr>
            <w:tcW w:w="1062" w:type="pct"/>
            <w:vAlign w:val="center"/>
          </w:tcPr>
          <w:p w14:paraId="3A1F674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Average days to close NCR</w:t>
            </w:r>
          </w:p>
        </w:tc>
        <w:tc>
          <w:tcPr>
            <w:tcW w:w="415" w:type="pct"/>
            <w:vAlign w:val="center"/>
          </w:tcPr>
          <w:p w14:paraId="61C99323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&lt;7 days</w:t>
            </w:r>
          </w:p>
        </w:tc>
        <w:tc>
          <w:tcPr>
            <w:tcW w:w="419" w:type="pct"/>
            <w:vAlign w:val="center"/>
          </w:tcPr>
          <w:p w14:paraId="0D1E941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&lt;5 days</w:t>
            </w:r>
          </w:p>
        </w:tc>
        <w:tc>
          <w:tcPr>
            <w:tcW w:w="415" w:type="pct"/>
            <w:vAlign w:val="center"/>
          </w:tcPr>
          <w:p w14:paraId="6923D8D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&lt;3 days</w:t>
            </w:r>
          </w:p>
        </w:tc>
        <w:tc>
          <w:tcPr>
            <w:tcW w:w="723" w:type="pct"/>
            <w:vAlign w:val="center"/>
          </w:tcPr>
          <w:p w14:paraId="1F41DF6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CAPA system</w:t>
            </w:r>
          </w:p>
        </w:tc>
        <w:tc>
          <w:tcPr>
            <w:tcW w:w="529" w:type="pct"/>
            <w:vAlign w:val="center"/>
          </w:tcPr>
          <w:p w14:paraId="3D2480E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Monthly</w:t>
            </w:r>
          </w:p>
        </w:tc>
        <w:tc>
          <w:tcPr>
            <w:tcW w:w="563" w:type="pct"/>
            <w:vAlign w:val="center"/>
          </w:tcPr>
          <w:p w14:paraId="3C7316B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QA</w:t>
            </w:r>
          </w:p>
        </w:tc>
      </w:tr>
      <w:tr w:rsidR="008B53A6" w:rsidRPr="00E6791A" w14:paraId="18F4ACEF" w14:textId="77777777" w:rsidTr="00625340">
        <w:tc>
          <w:tcPr>
            <w:tcW w:w="875" w:type="pct"/>
            <w:vAlign w:val="center"/>
          </w:tcPr>
          <w:p w14:paraId="646C876F" w14:textId="77777777" w:rsidR="004C6125" w:rsidRPr="008B53A6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B53A6">
              <w:rPr>
                <w:rFonts w:ascii="Times New Roman" w:hAnsi="Times New Roman" w:cs="Times New Roman"/>
                <w:sz w:val="26"/>
                <w:szCs w:val="26"/>
              </w:rPr>
              <w:t>Customer Satisfaction</w:t>
            </w:r>
          </w:p>
        </w:tc>
        <w:tc>
          <w:tcPr>
            <w:tcW w:w="1062" w:type="pct"/>
            <w:vAlign w:val="center"/>
          </w:tcPr>
          <w:p w14:paraId="32948AF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Survey score</w:t>
            </w:r>
          </w:p>
        </w:tc>
        <w:tc>
          <w:tcPr>
            <w:tcW w:w="415" w:type="pct"/>
            <w:vAlign w:val="center"/>
          </w:tcPr>
          <w:p w14:paraId="07A4C15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&gt;85%</w:t>
            </w:r>
          </w:p>
        </w:tc>
        <w:tc>
          <w:tcPr>
            <w:tcW w:w="419" w:type="pct"/>
            <w:vAlign w:val="center"/>
          </w:tcPr>
          <w:p w14:paraId="5699C74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&gt;90%</w:t>
            </w:r>
          </w:p>
        </w:tc>
        <w:tc>
          <w:tcPr>
            <w:tcW w:w="415" w:type="pct"/>
            <w:vAlign w:val="center"/>
          </w:tcPr>
          <w:p w14:paraId="647EA9C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&gt;95%</w:t>
            </w:r>
          </w:p>
        </w:tc>
        <w:tc>
          <w:tcPr>
            <w:tcW w:w="723" w:type="pct"/>
            <w:vAlign w:val="center"/>
          </w:tcPr>
          <w:p w14:paraId="6A4375C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Survey</w:t>
            </w:r>
          </w:p>
        </w:tc>
        <w:tc>
          <w:tcPr>
            <w:tcW w:w="529" w:type="pct"/>
            <w:vAlign w:val="center"/>
          </w:tcPr>
          <w:p w14:paraId="390B431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Quarterly</w:t>
            </w:r>
          </w:p>
        </w:tc>
        <w:tc>
          <w:tcPr>
            <w:tcW w:w="563" w:type="pct"/>
            <w:vAlign w:val="center"/>
          </w:tcPr>
          <w:p w14:paraId="001AA33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Sales</w:t>
            </w:r>
          </w:p>
        </w:tc>
      </w:tr>
    </w:tbl>
    <w:p w14:paraId="48D4AAE4" w14:textId="77777777" w:rsidR="00625340" w:rsidRPr="00E6791A" w:rsidRDefault="00625340" w:rsidP="00625340">
      <w:pPr>
        <w:spacing w:before="24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Ghi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chú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nguồn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benchmark:</w:t>
      </w:r>
    </w:p>
    <w:p w14:paraId="21ACD49B" w14:textId="77777777" w:rsidR="00625340" w:rsidRPr="00E6791A" w:rsidRDefault="00625340" w:rsidP="00625340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OEE world-class: 85% (top 10%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) -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 [Aberdeen Group Manufacturing OEE Benchmark 2023]</w:t>
      </w:r>
    </w:p>
    <w:p w14:paraId="7E6507BC" w14:textId="77777777" w:rsidR="00625340" w:rsidRPr="00E6791A" w:rsidRDefault="00625340" w:rsidP="00625340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RMA electronics: Apple 1-2%, Samsung 1,5-3%, China 3-8% -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 [Gartner Electronics RMA Report 2023]</w:t>
      </w:r>
    </w:p>
    <w:p w14:paraId="04E6B7CE" w14:textId="77777777" w:rsidR="00625340" w:rsidRPr="00E6791A" w:rsidRDefault="00625340" w:rsidP="00625340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MTBF industrial electronics: 15.000-25.000h -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 [MIL-HDBK-217F, IEC 61709]</w:t>
      </w:r>
    </w:p>
    <w:p w14:paraId="2225FABB" w14:textId="77777777" w:rsidR="00625340" w:rsidRPr="00E6791A" w:rsidRDefault="00625340" w:rsidP="00625340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Yield semiconductor: 95-99% (mature product) -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 [SEMI FDC Standards]</w:t>
      </w:r>
    </w:p>
    <w:p w14:paraId="2610A7CF" w14:textId="77777777" w:rsidR="00625340" w:rsidRDefault="00625340" w:rsidP="00625340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</w:p>
    <w:p w14:paraId="68027BCD" w14:textId="77777777" w:rsidR="00625340" w:rsidRPr="00E6791A" w:rsidRDefault="00625340" w:rsidP="00625340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FMEA (Failure Mode and Effects Analysis) - Top 10 risks: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38"/>
        <w:gridCol w:w="2452"/>
        <w:gridCol w:w="1126"/>
        <w:gridCol w:w="1516"/>
        <w:gridCol w:w="1495"/>
        <w:gridCol w:w="751"/>
        <w:gridCol w:w="2391"/>
        <w:gridCol w:w="1545"/>
        <w:gridCol w:w="1145"/>
      </w:tblGrid>
      <w:tr w:rsidR="00625340" w:rsidRPr="00E6791A" w14:paraId="728957C5" w14:textId="77777777" w:rsidTr="00625340">
        <w:trPr>
          <w:tblHeader/>
        </w:trPr>
        <w:tc>
          <w:tcPr>
            <w:tcW w:w="738" w:type="pct"/>
            <w:vAlign w:val="center"/>
          </w:tcPr>
          <w:p w14:paraId="42544BE0" w14:textId="77777777" w:rsidR="00625340" w:rsidRPr="00625340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25340">
              <w:rPr>
                <w:rFonts w:ascii="Times New Roman" w:hAnsi="Times New Roman" w:cs="Times New Roman"/>
                <w:b/>
                <w:sz w:val="26"/>
                <w:szCs w:val="26"/>
              </w:rPr>
              <w:t>Failure Mode</w:t>
            </w:r>
          </w:p>
        </w:tc>
        <w:tc>
          <w:tcPr>
            <w:tcW w:w="846" w:type="pct"/>
            <w:vAlign w:val="center"/>
          </w:tcPr>
          <w:p w14:paraId="36EFB980" w14:textId="77777777" w:rsidR="00625340" w:rsidRPr="00625340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25340">
              <w:rPr>
                <w:rFonts w:ascii="Times New Roman" w:hAnsi="Times New Roman" w:cs="Times New Roman"/>
                <w:b/>
                <w:sz w:val="26"/>
                <w:szCs w:val="26"/>
              </w:rPr>
              <w:t>Potential Effect</w:t>
            </w:r>
          </w:p>
        </w:tc>
        <w:tc>
          <w:tcPr>
            <w:tcW w:w="390" w:type="pct"/>
            <w:vAlign w:val="center"/>
          </w:tcPr>
          <w:p w14:paraId="25AC3746" w14:textId="77777777" w:rsidR="00625340" w:rsidRPr="00625340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25340">
              <w:rPr>
                <w:rFonts w:ascii="Times New Roman" w:hAnsi="Times New Roman" w:cs="Times New Roman"/>
                <w:b/>
                <w:sz w:val="26"/>
                <w:szCs w:val="26"/>
              </w:rPr>
              <w:t>Severity (S)</w:t>
            </w:r>
          </w:p>
        </w:tc>
        <w:tc>
          <w:tcPr>
            <w:tcW w:w="521" w:type="pct"/>
            <w:vAlign w:val="center"/>
          </w:tcPr>
          <w:p w14:paraId="5AD12EC0" w14:textId="77777777" w:rsidR="00625340" w:rsidRPr="00625340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25340">
              <w:rPr>
                <w:rFonts w:ascii="Times New Roman" w:hAnsi="Times New Roman" w:cs="Times New Roman"/>
                <w:b/>
                <w:sz w:val="26"/>
                <w:szCs w:val="26"/>
              </w:rPr>
              <w:t>Occurrence (O)</w:t>
            </w:r>
          </w:p>
        </w:tc>
        <w:tc>
          <w:tcPr>
            <w:tcW w:w="521" w:type="pct"/>
            <w:vAlign w:val="center"/>
          </w:tcPr>
          <w:p w14:paraId="25FB700A" w14:textId="77777777" w:rsidR="00625340" w:rsidRPr="00625340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25340">
              <w:rPr>
                <w:rFonts w:ascii="Times New Roman" w:hAnsi="Times New Roman" w:cs="Times New Roman"/>
                <w:b/>
                <w:sz w:val="26"/>
                <w:szCs w:val="26"/>
              </w:rPr>
              <w:t>Detection (D)</w:t>
            </w:r>
          </w:p>
        </w:tc>
        <w:tc>
          <w:tcPr>
            <w:tcW w:w="228" w:type="pct"/>
            <w:vAlign w:val="center"/>
          </w:tcPr>
          <w:p w14:paraId="3A0605E0" w14:textId="77777777" w:rsidR="00625340" w:rsidRPr="00625340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25340">
              <w:rPr>
                <w:rFonts w:ascii="Times New Roman" w:hAnsi="Times New Roman" w:cs="Times New Roman"/>
                <w:b/>
                <w:sz w:val="26"/>
                <w:szCs w:val="26"/>
              </w:rPr>
              <w:t>RPN</w:t>
            </w:r>
          </w:p>
        </w:tc>
        <w:tc>
          <w:tcPr>
            <w:tcW w:w="825" w:type="pct"/>
            <w:vAlign w:val="center"/>
          </w:tcPr>
          <w:p w14:paraId="141C3ED7" w14:textId="77777777" w:rsidR="00625340" w:rsidRPr="00625340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25340">
              <w:rPr>
                <w:rFonts w:ascii="Times New Roman" w:hAnsi="Times New Roman" w:cs="Times New Roman"/>
                <w:b/>
                <w:sz w:val="26"/>
                <w:szCs w:val="26"/>
              </w:rPr>
              <w:t>Recommended Actions</w:t>
            </w:r>
          </w:p>
        </w:tc>
        <w:tc>
          <w:tcPr>
            <w:tcW w:w="531" w:type="pct"/>
            <w:vAlign w:val="center"/>
          </w:tcPr>
          <w:p w14:paraId="1AA37721" w14:textId="77777777" w:rsidR="00625340" w:rsidRPr="00625340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25340">
              <w:rPr>
                <w:rFonts w:ascii="Times New Roman" w:hAnsi="Times New Roman" w:cs="Times New Roman"/>
                <w:b/>
                <w:sz w:val="26"/>
                <w:szCs w:val="26"/>
              </w:rPr>
              <w:t>Owner</w:t>
            </w:r>
          </w:p>
        </w:tc>
        <w:tc>
          <w:tcPr>
            <w:tcW w:w="400" w:type="pct"/>
            <w:vAlign w:val="center"/>
          </w:tcPr>
          <w:p w14:paraId="0C1DE93C" w14:textId="77777777" w:rsidR="00625340" w:rsidRPr="00625340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25340">
              <w:rPr>
                <w:rFonts w:ascii="Times New Roman" w:hAnsi="Times New Roman" w:cs="Times New Roman"/>
                <w:b/>
                <w:sz w:val="26"/>
                <w:szCs w:val="26"/>
              </w:rPr>
              <w:t>Target Date</w:t>
            </w:r>
          </w:p>
        </w:tc>
      </w:tr>
      <w:tr w:rsidR="00625340" w:rsidRPr="00E6791A" w14:paraId="3F42026B" w14:textId="77777777" w:rsidTr="00625340">
        <w:tc>
          <w:tcPr>
            <w:tcW w:w="738" w:type="pct"/>
            <w:vAlign w:val="center"/>
          </w:tcPr>
          <w:p w14:paraId="19F90A85" w14:textId="77777777" w:rsidR="00625340" w:rsidRPr="00625340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25340">
              <w:rPr>
                <w:rFonts w:ascii="Times New Roman" w:hAnsi="Times New Roman" w:cs="Times New Roman"/>
                <w:sz w:val="26"/>
                <w:szCs w:val="26"/>
              </w:rPr>
              <w:t>SMT placement error</w:t>
            </w:r>
          </w:p>
        </w:tc>
        <w:tc>
          <w:tcPr>
            <w:tcW w:w="846" w:type="pct"/>
            <w:vAlign w:val="center"/>
          </w:tcPr>
          <w:p w14:paraId="02153DCD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Missing/wrong component → functional failure</w:t>
            </w:r>
          </w:p>
        </w:tc>
        <w:tc>
          <w:tcPr>
            <w:tcW w:w="390" w:type="pct"/>
            <w:vAlign w:val="center"/>
          </w:tcPr>
          <w:p w14:paraId="03F09EC5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521" w:type="pct"/>
            <w:vAlign w:val="center"/>
          </w:tcPr>
          <w:p w14:paraId="41078F03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21" w:type="pct"/>
            <w:vAlign w:val="center"/>
          </w:tcPr>
          <w:p w14:paraId="5A062D56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28" w:type="pct"/>
            <w:vAlign w:val="center"/>
          </w:tcPr>
          <w:p w14:paraId="3A062332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54</w:t>
            </w:r>
          </w:p>
        </w:tc>
        <w:tc>
          <w:tcPr>
            <w:tcW w:w="825" w:type="pct"/>
            <w:vAlign w:val="center"/>
          </w:tcPr>
          <w:p w14:paraId="1880FEAC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AOI 100%, SPC on placement machine</w:t>
            </w:r>
          </w:p>
        </w:tc>
        <w:tc>
          <w:tcPr>
            <w:tcW w:w="531" w:type="pct"/>
            <w:vAlign w:val="center"/>
          </w:tcPr>
          <w:p w14:paraId="27B6C73B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Production</w:t>
            </w:r>
          </w:p>
        </w:tc>
        <w:tc>
          <w:tcPr>
            <w:tcW w:w="400" w:type="pct"/>
            <w:vAlign w:val="center"/>
          </w:tcPr>
          <w:p w14:paraId="2A05E57F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Ongoing</w:t>
            </w:r>
          </w:p>
        </w:tc>
      </w:tr>
      <w:tr w:rsidR="00625340" w:rsidRPr="00E6791A" w14:paraId="307D6263" w14:textId="77777777" w:rsidTr="00625340">
        <w:tc>
          <w:tcPr>
            <w:tcW w:w="738" w:type="pct"/>
            <w:vAlign w:val="center"/>
          </w:tcPr>
          <w:p w14:paraId="62638F12" w14:textId="77777777" w:rsidR="00625340" w:rsidRPr="00625340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25340">
              <w:rPr>
                <w:rFonts w:ascii="Times New Roman" w:hAnsi="Times New Roman" w:cs="Times New Roman"/>
                <w:sz w:val="26"/>
                <w:szCs w:val="26"/>
              </w:rPr>
              <w:t>Solder bridge</w:t>
            </w:r>
          </w:p>
        </w:tc>
        <w:tc>
          <w:tcPr>
            <w:tcW w:w="846" w:type="pct"/>
            <w:vAlign w:val="center"/>
          </w:tcPr>
          <w:p w14:paraId="20749B54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Short circuit → product failure</w:t>
            </w:r>
          </w:p>
        </w:tc>
        <w:tc>
          <w:tcPr>
            <w:tcW w:w="390" w:type="pct"/>
            <w:vAlign w:val="center"/>
          </w:tcPr>
          <w:p w14:paraId="3477ADAC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521" w:type="pct"/>
            <w:vAlign w:val="center"/>
          </w:tcPr>
          <w:p w14:paraId="6E4E7640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521" w:type="pct"/>
            <w:vAlign w:val="center"/>
          </w:tcPr>
          <w:p w14:paraId="531B5C20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28" w:type="pct"/>
            <w:vAlign w:val="center"/>
          </w:tcPr>
          <w:p w14:paraId="5BAA2099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64</w:t>
            </w:r>
          </w:p>
        </w:tc>
        <w:tc>
          <w:tcPr>
            <w:tcW w:w="825" w:type="pct"/>
            <w:vAlign w:val="center"/>
          </w:tcPr>
          <w:p w14:paraId="28B179C8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Optimize solder paste, AOI, ICT</w:t>
            </w:r>
          </w:p>
        </w:tc>
        <w:tc>
          <w:tcPr>
            <w:tcW w:w="531" w:type="pct"/>
            <w:vAlign w:val="center"/>
          </w:tcPr>
          <w:p w14:paraId="3B99AC39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Production</w:t>
            </w:r>
          </w:p>
        </w:tc>
        <w:tc>
          <w:tcPr>
            <w:tcW w:w="400" w:type="pct"/>
            <w:vAlign w:val="center"/>
          </w:tcPr>
          <w:p w14:paraId="1170D3E3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2025-Q2</w:t>
            </w:r>
          </w:p>
        </w:tc>
      </w:tr>
      <w:tr w:rsidR="00625340" w:rsidRPr="00E6791A" w14:paraId="727FFCF7" w14:textId="77777777" w:rsidTr="00625340">
        <w:tc>
          <w:tcPr>
            <w:tcW w:w="738" w:type="pct"/>
            <w:vAlign w:val="center"/>
          </w:tcPr>
          <w:p w14:paraId="55344F46" w14:textId="77777777" w:rsidR="00625340" w:rsidRPr="00625340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25340">
              <w:rPr>
                <w:rFonts w:ascii="Times New Roman" w:hAnsi="Times New Roman" w:cs="Times New Roman"/>
                <w:sz w:val="26"/>
                <w:szCs w:val="26"/>
              </w:rPr>
              <w:t>Component ESD damage</w:t>
            </w:r>
          </w:p>
        </w:tc>
        <w:tc>
          <w:tcPr>
            <w:tcW w:w="846" w:type="pct"/>
            <w:vAlign w:val="center"/>
          </w:tcPr>
          <w:p w14:paraId="52D20C11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Latent failure → RMA</w:t>
            </w:r>
          </w:p>
        </w:tc>
        <w:tc>
          <w:tcPr>
            <w:tcW w:w="390" w:type="pct"/>
            <w:vAlign w:val="center"/>
          </w:tcPr>
          <w:p w14:paraId="5F25C7A2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521" w:type="pct"/>
            <w:vAlign w:val="center"/>
          </w:tcPr>
          <w:p w14:paraId="47687B6D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521" w:type="pct"/>
            <w:vAlign w:val="center"/>
          </w:tcPr>
          <w:p w14:paraId="0E53DBD1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28" w:type="pct"/>
            <w:vAlign w:val="center"/>
          </w:tcPr>
          <w:p w14:paraId="4224A4E3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98</w:t>
            </w:r>
          </w:p>
        </w:tc>
        <w:tc>
          <w:tcPr>
            <w:tcW w:w="825" w:type="pct"/>
            <w:vAlign w:val="center"/>
          </w:tcPr>
          <w:p w14:paraId="12D668A4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ESD control, wrist straps, ionizers</w:t>
            </w:r>
          </w:p>
        </w:tc>
        <w:tc>
          <w:tcPr>
            <w:tcW w:w="531" w:type="pct"/>
            <w:vAlign w:val="center"/>
          </w:tcPr>
          <w:p w14:paraId="46791CB1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QA</w:t>
            </w:r>
          </w:p>
        </w:tc>
        <w:tc>
          <w:tcPr>
            <w:tcW w:w="400" w:type="pct"/>
            <w:vAlign w:val="center"/>
          </w:tcPr>
          <w:p w14:paraId="2F4E8639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2025-Q1</w:t>
            </w:r>
          </w:p>
        </w:tc>
      </w:tr>
      <w:tr w:rsidR="00625340" w:rsidRPr="00E6791A" w14:paraId="12DB7417" w14:textId="77777777" w:rsidTr="00625340">
        <w:tc>
          <w:tcPr>
            <w:tcW w:w="738" w:type="pct"/>
            <w:vAlign w:val="center"/>
          </w:tcPr>
          <w:p w14:paraId="33187BC7" w14:textId="77777777" w:rsidR="00625340" w:rsidRPr="00625340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25340">
              <w:rPr>
                <w:rFonts w:ascii="Times New Roman" w:hAnsi="Times New Roman" w:cs="Times New Roman"/>
                <w:sz w:val="26"/>
                <w:szCs w:val="26"/>
              </w:rPr>
              <w:t>Burn-in overheat</w:t>
            </w:r>
          </w:p>
        </w:tc>
        <w:tc>
          <w:tcPr>
            <w:tcW w:w="846" w:type="pct"/>
            <w:vAlign w:val="center"/>
          </w:tcPr>
          <w:p w14:paraId="4D51586F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Product damage</w:t>
            </w:r>
          </w:p>
        </w:tc>
        <w:tc>
          <w:tcPr>
            <w:tcW w:w="390" w:type="pct"/>
            <w:vAlign w:val="center"/>
          </w:tcPr>
          <w:p w14:paraId="44BA7DAE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521" w:type="pct"/>
            <w:vAlign w:val="center"/>
          </w:tcPr>
          <w:p w14:paraId="41745081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21" w:type="pct"/>
            <w:vAlign w:val="center"/>
          </w:tcPr>
          <w:p w14:paraId="26414BF7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28" w:type="pct"/>
            <w:vAlign w:val="center"/>
          </w:tcPr>
          <w:p w14:paraId="320C1A2C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825" w:type="pct"/>
            <w:vAlign w:val="center"/>
          </w:tcPr>
          <w:p w14:paraId="1554E2DA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Temperature monitoring, auto shutoff</w:t>
            </w:r>
          </w:p>
        </w:tc>
        <w:tc>
          <w:tcPr>
            <w:tcW w:w="531" w:type="pct"/>
            <w:vAlign w:val="center"/>
          </w:tcPr>
          <w:p w14:paraId="748F8901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R&amp;D</w:t>
            </w:r>
          </w:p>
        </w:tc>
        <w:tc>
          <w:tcPr>
            <w:tcW w:w="400" w:type="pct"/>
            <w:vAlign w:val="center"/>
          </w:tcPr>
          <w:p w14:paraId="4187D3F7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2025-Q1</w:t>
            </w:r>
          </w:p>
        </w:tc>
      </w:tr>
      <w:tr w:rsidR="00625340" w:rsidRPr="00E6791A" w14:paraId="2B11A6AF" w14:textId="77777777" w:rsidTr="00625340">
        <w:tc>
          <w:tcPr>
            <w:tcW w:w="738" w:type="pct"/>
            <w:vAlign w:val="center"/>
          </w:tcPr>
          <w:p w14:paraId="0801432B" w14:textId="77777777" w:rsidR="00625340" w:rsidRPr="00625340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25340">
              <w:rPr>
                <w:rFonts w:ascii="Times New Roman" w:hAnsi="Times New Roman" w:cs="Times New Roman"/>
                <w:sz w:val="26"/>
                <w:szCs w:val="26"/>
              </w:rPr>
              <w:t>Firmware bug</w:t>
            </w:r>
          </w:p>
        </w:tc>
        <w:tc>
          <w:tcPr>
            <w:tcW w:w="846" w:type="pct"/>
            <w:vAlign w:val="center"/>
          </w:tcPr>
          <w:p w14:paraId="337A6D90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System malfunction</w:t>
            </w:r>
          </w:p>
        </w:tc>
        <w:tc>
          <w:tcPr>
            <w:tcW w:w="390" w:type="pct"/>
            <w:vAlign w:val="center"/>
          </w:tcPr>
          <w:p w14:paraId="7AC9F5D7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521" w:type="pct"/>
            <w:vAlign w:val="center"/>
          </w:tcPr>
          <w:p w14:paraId="30E932B7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521" w:type="pct"/>
            <w:vAlign w:val="center"/>
          </w:tcPr>
          <w:p w14:paraId="7D4B68D3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28" w:type="pct"/>
            <w:vAlign w:val="center"/>
          </w:tcPr>
          <w:p w14:paraId="51015865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160</w:t>
            </w:r>
          </w:p>
        </w:tc>
        <w:tc>
          <w:tcPr>
            <w:tcW w:w="825" w:type="pct"/>
            <w:vAlign w:val="center"/>
          </w:tcPr>
          <w:p w14:paraId="3BA8EA57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Code review, automated testing, OTA update</w:t>
            </w:r>
          </w:p>
        </w:tc>
        <w:tc>
          <w:tcPr>
            <w:tcW w:w="531" w:type="pct"/>
            <w:vAlign w:val="center"/>
          </w:tcPr>
          <w:p w14:paraId="5A32E8AA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Software</w:t>
            </w:r>
          </w:p>
        </w:tc>
        <w:tc>
          <w:tcPr>
            <w:tcW w:w="400" w:type="pct"/>
            <w:vAlign w:val="center"/>
          </w:tcPr>
          <w:p w14:paraId="6E14B286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Ongoing</w:t>
            </w:r>
          </w:p>
        </w:tc>
      </w:tr>
      <w:tr w:rsidR="00625340" w:rsidRPr="00E6791A" w14:paraId="48968EB4" w14:textId="77777777" w:rsidTr="00625340">
        <w:tc>
          <w:tcPr>
            <w:tcW w:w="738" w:type="pct"/>
            <w:vAlign w:val="center"/>
          </w:tcPr>
          <w:p w14:paraId="5F343F8B" w14:textId="77777777" w:rsidR="00625340" w:rsidRPr="00625340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25340">
              <w:rPr>
                <w:rFonts w:ascii="Times New Roman" w:hAnsi="Times New Roman" w:cs="Times New Roman"/>
                <w:sz w:val="26"/>
                <w:szCs w:val="26"/>
              </w:rPr>
              <w:t>LiDAR miscalibration (AMR)</w:t>
            </w:r>
          </w:p>
        </w:tc>
        <w:tc>
          <w:tcPr>
            <w:tcW w:w="846" w:type="pct"/>
            <w:vAlign w:val="center"/>
          </w:tcPr>
          <w:p w14:paraId="7276ABA2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Navigation failure</w:t>
            </w:r>
          </w:p>
        </w:tc>
        <w:tc>
          <w:tcPr>
            <w:tcW w:w="390" w:type="pct"/>
            <w:vAlign w:val="center"/>
          </w:tcPr>
          <w:p w14:paraId="4DA35485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521" w:type="pct"/>
            <w:vAlign w:val="center"/>
          </w:tcPr>
          <w:p w14:paraId="0DEE5719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21" w:type="pct"/>
            <w:vAlign w:val="center"/>
          </w:tcPr>
          <w:p w14:paraId="0B901953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28" w:type="pct"/>
            <w:vAlign w:val="center"/>
          </w:tcPr>
          <w:p w14:paraId="32284451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90</w:t>
            </w:r>
          </w:p>
        </w:tc>
        <w:tc>
          <w:tcPr>
            <w:tcW w:w="825" w:type="pct"/>
            <w:vAlign w:val="center"/>
          </w:tcPr>
          <w:p w14:paraId="4DD1B5FC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Calibration procedure, periodic check</w:t>
            </w:r>
          </w:p>
        </w:tc>
        <w:tc>
          <w:tcPr>
            <w:tcW w:w="531" w:type="pct"/>
            <w:vAlign w:val="center"/>
          </w:tcPr>
          <w:p w14:paraId="013F673B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400" w:type="pct"/>
            <w:vAlign w:val="center"/>
          </w:tcPr>
          <w:p w14:paraId="7867FE60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2025-Q2</w:t>
            </w:r>
          </w:p>
        </w:tc>
      </w:tr>
      <w:tr w:rsidR="00625340" w:rsidRPr="00E6791A" w14:paraId="4AEFB9C7" w14:textId="77777777" w:rsidTr="00625340">
        <w:tc>
          <w:tcPr>
            <w:tcW w:w="738" w:type="pct"/>
            <w:vAlign w:val="center"/>
          </w:tcPr>
          <w:p w14:paraId="52ED6F13" w14:textId="77777777" w:rsidR="00625340" w:rsidRPr="00625340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25340">
              <w:rPr>
                <w:rFonts w:ascii="Times New Roman" w:hAnsi="Times New Roman" w:cs="Times New Roman"/>
                <w:sz w:val="26"/>
                <w:szCs w:val="26"/>
              </w:rPr>
              <w:t>Battery failure</w:t>
            </w:r>
          </w:p>
        </w:tc>
        <w:tc>
          <w:tcPr>
            <w:tcW w:w="846" w:type="pct"/>
            <w:vAlign w:val="center"/>
          </w:tcPr>
          <w:p w14:paraId="79CB0404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Power loss → downtime</w:t>
            </w:r>
          </w:p>
        </w:tc>
        <w:tc>
          <w:tcPr>
            <w:tcW w:w="390" w:type="pct"/>
            <w:vAlign w:val="center"/>
          </w:tcPr>
          <w:p w14:paraId="7C65FEAB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521" w:type="pct"/>
            <w:vAlign w:val="center"/>
          </w:tcPr>
          <w:p w14:paraId="6FE7D1A4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521" w:type="pct"/>
            <w:vAlign w:val="center"/>
          </w:tcPr>
          <w:p w14:paraId="2B627398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28" w:type="pct"/>
            <w:vAlign w:val="center"/>
          </w:tcPr>
          <w:p w14:paraId="7AF96129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140</w:t>
            </w:r>
          </w:p>
        </w:tc>
        <w:tc>
          <w:tcPr>
            <w:tcW w:w="825" w:type="pct"/>
            <w:vAlign w:val="center"/>
          </w:tcPr>
          <w:p w14:paraId="4C116505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Quality battery supplier, BMS protection</w:t>
            </w:r>
          </w:p>
        </w:tc>
        <w:tc>
          <w:tcPr>
            <w:tcW w:w="531" w:type="pct"/>
            <w:vAlign w:val="center"/>
          </w:tcPr>
          <w:p w14:paraId="525D45DC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Hardware</w:t>
            </w:r>
          </w:p>
        </w:tc>
        <w:tc>
          <w:tcPr>
            <w:tcW w:w="400" w:type="pct"/>
            <w:vAlign w:val="center"/>
          </w:tcPr>
          <w:p w14:paraId="5F4DE8FA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2025-Q3</w:t>
            </w:r>
          </w:p>
        </w:tc>
      </w:tr>
      <w:tr w:rsidR="00625340" w:rsidRPr="00E6791A" w14:paraId="713742C5" w14:textId="77777777" w:rsidTr="00625340">
        <w:tc>
          <w:tcPr>
            <w:tcW w:w="738" w:type="pct"/>
            <w:vAlign w:val="center"/>
          </w:tcPr>
          <w:p w14:paraId="69B6E3E7" w14:textId="77777777" w:rsidR="00625340" w:rsidRPr="00625340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25340">
              <w:rPr>
                <w:rFonts w:ascii="Times New Roman" w:hAnsi="Times New Roman" w:cs="Times New Roman"/>
                <w:sz w:val="26"/>
                <w:szCs w:val="26"/>
              </w:rPr>
              <w:t>Mechanical misalignment</w:t>
            </w:r>
          </w:p>
        </w:tc>
        <w:tc>
          <w:tcPr>
            <w:tcW w:w="846" w:type="pct"/>
            <w:vAlign w:val="center"/>
          </w:tcPr>
          <w:p w14:paraId="2852023D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Poor fit/finish</w:t>
            </w:r>
          </w:p>
        </w:tc>
        <w:tc>
          <w:tcPr>
            <w:tcW w:w="390" w:type="pct"/>
            <w:vAlign w:val="center"/>
          </w:tcPr>
          <w:p w14:paraId="6D2CB885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521" w:type="pct"/>
            <w:vAlign w:val="center"/>
          </w:tcPr>
          <w:p w14:paraId="67AFC8C4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521" w:type="pct"/>
            <w:vAlign w:val="center"/>
          </w:tcPr>
          <w:p w14:paraId="5DB5EA2F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28" w:type="pct"/>
            <w:vAlign w:val="center"/>
          </w:tcPr>
          <w:p w14:paraId="26E5E4E4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72</w:t>
            </w:r>
          </w:p>
        </w:tc>
        <w:tc>
          <w:tcPr>
            <w:tcW w:w="825" w:type="pct"/>
            <w:vAlign w:val="center"/>
          </w:tcPr>
          <w:p w14:paraId="5C8AD42C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Tight tolerances, inspection</w:t>
            </w:r>
          </w:p>
        </w:tc>
        <w:tc>
          <w:tcPr>
            <w:tcW w:w="531" w:type="pct"/>
            <w:vAlign w:val="center"/>
          </w:tcPr>
          <w:p w14:paraId="54FA718D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Mechanical</w:t>
            </w:r>
          </w:p>
        </w:tc>
        <w:tc>
          <w:tcPr>
            <w:tcW w:w="400" w:type="pct"/>
            <w:vAlign w:val="center"/>
          </w:tcPr>
          <w:p w14:paraId="26E318B3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2025-Q2</w:t>
            </w:r>
          </w:p>
        </w:tc>
      </w:tr>
      <w:tr w:rsidR="00625340" w:rsidRPr="00E6791A" w14:paraId="24347C47" w14:textId="77777777" w:rsidTr="00625340">
        <w:tc>
          <w:tcPr>
            <w:tcW w:w="738" w:type="pct"/>
            <w:vAlign w:val="center"/>
          </w:tcPr>
          <w:p w14:paraId="70098529" w14:textId="77777777" w:rsidR="00625340" w:rsidRPr="00625340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25340">
              <w:rPr>
                <w:rFonts w:ascii="Times New Roman" w:hAnsi="Times New Roman" w:cs="Times New Roman"/>
                <w:sz w:val="26"/>
                <w:szCs w:val="26"/>
              </w:rPr>
              <w:t>Supply chain delay</w:t>
            </w:r>
          </w:p>
        </w:tc>
        <w:tc>
          <w:tcPr>
            <w:tcW w:w="846" w:type="pct"/>
            <w:vAlign w:val="center"/>
          </w:tcPr>
          <w:p w14:paraId="38467101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Late delivery</w:t>
            </w:r>
          </w:p>
        </w:tc>
        <w:tc>
          <w:tcPr>
            <w:tcW w:w="390" w:type="pct"/>
            <w:vAlign w:val="center"/>
          </w:tcPr>
          <w:p w14:paraId="0169F7A1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521" w:type="pct"/>
            <w:vAlign w:val="center"/>
          </w:tcPr>
          <w:p w14:paraId="594D7ACF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521" w:type="pct"/>
            <w:vAlign w:val="center"/>
          </w:tcPr>
          <w:p w14:paraId="0C6D2E32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28" w:type="pct"/>
            <w:vAlign w:val="center"/>
          </w:tcPr>
          <w:p w14:paraId="5391EEAF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240</w:t>
            </w:r>
          </w:p>
        </w:tc>
        <w:tc>
          <w:tcPr>
            <w:tcW w:w="825" w:type="pct"/>
            <w:vAlign w:val="center"/>
          </w:tcPr>
          <w:p w14:paraId="207E8418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Dual sourcing, safety stock</w:t>
            </w:r>
          </w:p>
        </w:tc>
        <w:tc>
          <w:tcPr>
            <w:tcW w:w="531" w:type="pct"/>
            <w:vAlign w:val="center"/>
          </w:tcPr>
          <w:p w14:paraId="309E625D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Procurement</w:t>
            </w:r>
          </w:p>
        </w:tc>
        <w:tc>
          <w:tcPr>
            <w:tcW w:w="400" w:type="pct"/>
            <w:vAlign w:val="center"/>
          </w:tcPr>
          <w:p w14:paraId="473054DD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Ongoing</w:t>
            </w:r>
          </w:p>
        </w:tc>
      </w:tr>
      <w:tr w:rsidR="00625340" w:rsidRPr="00E6791A" w14:paraId="6CAF962D" w14:textId="77777777" w:rsidTr="00625340">
        <w:tc>
          <w:tcPr>
            <w:tcW w:w="738" w:type="pct"/>
            <w:vAlign w:val="center"/>
          </w:tcPr>
          <w:p w14:paraId="0C90690B" w14:textId="77777777" w:rsidR="00625340" w:rsidRPr="00625340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25340">
              <w:rPr>
                <w:rFonts w:ascii="Times New Roman" w:hAnsi="Times New Roman" w:cs="Times New Roman"/>
                <w:sz w:val="26"/>
                <w:szCs w:val="26"/>
              </w:rPr>
              <w:t>Customer misuse</w:t>
            </w:r>
          </w:p>
        </w:tc>
        <w:tc>
          <w:tcPr>
            <w:tcW w:w="846" w:type="pct"/>
            <w:vAlign w:val="center"/>
          </w:tcPr>
          <w:p w14:paraId="1B1A75C8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Product damage</w:t>
            </w:r>
          </w:p>
        </w:tc>
        <w:tc>
          <w:tcPr>
            <w:tcW w:w="390" w:type="pct"/>
            <w:vAlign w:val="center"/>
          </w:tcPr>
          <w:p w14:paraId="612548A1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521" w:type="pct"/>
            <w:vAlign w:val="center"/>
          </w:tcPr>
          <w:p w14:paraId="6E60338F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521" w:type="pct"/>
            <w:vAlign w:val="center"/>
          </w:tcPr>
          <w:p w14:paraId="7BA6E470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228" w:type="pct"/>
            <w:vAlign w:val="center"/>
          </w:tcPr>
          <w:p w14:paraId="4C96A7AE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378</w:t>
            </w:r>
          </w:p>
        </w:tc>
        <w:tc>
          <w:tcPr>
            <w:tcW w:w="825" w:type="pct"/>
            <w:vAlign w:val="center"/>
          </w:tcPr>
          <w:p w14:paraId="4AAB95F4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Better manual, training, fail-safe design</w:t>
            </w:r>
          </w:p>
        </w:tc>
        <w:tc>
          <w:tcPr>
            <w:tcW w:w="531" w:type="pct"/>
            <w:vAlign w:val="center"/>
          </w:tcPr>
          <w:p w14:paraId="33A48004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Product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Mgmt</w:t>
            </w:r>
            <w:proofErr w:type="spellEnd"/>
          </w:p>
        </w:tc>
        <w:tc>
          <w:tcPr>
            <w:tcW w:w="400" w:type="pct"/>
            <w:vAlign w:val="center"/>
          </w:tcPr>
          <w:p w14:paraId="48CFF324" w14:textId="77777777" w:rsidR="00625340" w:rsidRPr="00E6791A" w:rsidRDefault="00625340" w:rsidP="00625340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2025-Q4</w:t>
            </w:r>
          </w:p>
        </w:tc>
      </w:tr>
    </w:tbl>
    <w:p w14:paraId="320E4049" w14:textId="77777777" w:rsidR="00625340" w:rsidRDefault="00625340" w:rsidP="00625340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</w:p>
    <w:p w14:paraId="27211DFB" w14:textId="6B262960" w:rsidR="00625340" w:rsidRPr="00E6791A" w:rsidRDefault="00625340" w:rsidP="00625340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Action priority:</w:t>
      </w:r>
      <w:r w:rsidRPr="00E6791A">
        <w:rPr>
          <w:rFonts w:ascii="Times New Roman" w:hAnsi="Times New Roman" w:cs="Times New Roman"/>
          <w:sz w:val="26"/>
          <w:szCs w:val="26"/>
        </w:rPr>
        <w:t xml:space="preserve"> RPN &gt;100 = High (immediate action); 50-100 = Medium (plan action); &lt;50 = Low (monitor)</w:t>
      </w:r>
    </w:p>
    <w:p w14:paraId="0C95C3D2" w14:textId="77777777" w:rsidR="00625340" w:rsidRDefault="00625340" w:rsidP="00625340">
      <w:pPr>
        <w:pStyle w:val="Heading3"/>
        <w:keepNext w:val="0"/>
        <w:spacing w:before="0" w:after="0" w:line="312" w:lineRule="auto"/>
        <w:rPr>
          <w:rFonts w:ascii="Times New Roman" w:hAnsi="Times New Roman" w:cs="Times New Roman"/>
          <w:b w:val="0"/>
        </w:rPr>
      </w:pPr>
    </w:p>
    <w:p w14:paraId="3C87F3BC" w14:textId="2CFEE6F9" w:rsidR="00625340" w:rsidRPr="00625340" w:rsidRDefault="00625340" w:rsidP="00625340">
      <w:pPr>
        <w:pStyle w:val="Heading3"/>
        <w:keepNext w:val="0"/>
        <w:spacing w:before="0" w:after="0" w:line="312" w:lineRule="auto"/>
        <w:rPr>
          <w:rFonts w:ascii="Times New Roman" w:hAnsi="Times New Roman" w:cs="Times New Roman"/>
        </w:rPr>
      </w:pPr>
      <w:bookmarkStart w:id="87" w:name="_Toc212283306"/>
      <w:r w:rsidRPr="00625340">
        <w:rPr>
          <w:rFonts w:ascii="Times New Roman" w:hAnsi="Times New Roman" w:cs="Times New Roman"/>
        </w:rPr>
        <w:t xml:space="preserve">III.2.4. </w:t>
      </w:r>
      <w:proofErr w:type="spellStart"/>
      <w:r w:rsidRPr="00625340">
        <w:rPr>
          <w:rFonts w:ascii="Times New Roman" w:hAnsi="Times New Roman" w:cs="Times New Roman"/>
        </w:rPr>
        <w:t>Tiêu</w:t>
      </w:r>
      <w:proofErr w:type="spellEnd"/>
      <w:r w:rsidRPr="00625340">
        <w:rPr>
          <w:rFonts w:ascii="Times New Roman" w:hAnsi="Times New Roman" w:cs="Times New Roman"/>
        </w:rPr>
        <w:t xml:space="preserve"> </w:t>
      </w:r>
      <w:proofErr w:type="spellStart"/>
      <w:r w:rsidRPr="00625340">
        <w:rPr>
          <w:rFonts w:ascii="Times New Roman" w:hAnsi="Times New Roman" w:cs="Times New Roman"/>
        </w:rPr>
        <w:t>chuẩn</w:t>
      </w:r>
      <w:proofErr w:type="spellEnd"/>
      <w:r w:rsidRPr="00625340">
        <w:rPr>
          <w:rFonts w:ascii="Times New Roman" w:hAnsi="Times New Roman" w:cs="Times New Roman"/>
        </w:rPr>
        <w:t xml:space="preserve"> </w:t>
      </w:r>
      <w:proofErr w:type="spellStart"/>
      <w:r w:rsidRPr="00625340">
        <w:rPr>
          <w:rFonts w:ascii="Times New Roman" w:hAnsi="Times New Roman" w:cs="Times New Roman"/>
        </w:rPr>
        <w:t>và</w:t>
      </w:r>
      <w:proofErr w:type="spellEnd"/>
      <w:r w:rsidRPr="00625340">
        <w:rPr>
          <w:rFonts w:ascii="Times New Roman" w:hAnsi="Times New Roman" w:cs="Times New Roman"/>
        </w:rPr>
        <w:t xml:space="preserve"> </w:t>
      </w:r>
      <w:proofErr w:type="spellStart"/>
      <w:r w:rsidRPr="00625340">
        <w:rPr>
          <w:rFonts w:ascii="Times New Roman" w:hAnsi="Times New Roman" w:cs="Times New Roman"/>
        </w:rPr>
        <w:t>chứng</w:t>
      </w:r>
      <w:proofErr w:type="spellEnd"/>
      <w:r w:rsidRPr="00625340">
        <w:rPr>
          <w:rFonts w:ascii="Times New Roman" w:hAnsi="Times New Roman" w:cs="Times New Roman"/>
        </w:rPr>
        <w:t xml:space="preserve"> </w:t>
      </w:r>
      <w:proofErr w:type="spellStart"/>
      <w:r w:rsidRPr="00625340">
        <w:rPr>
          <w:rFonts w:ascii="Times New Roman" w:hAnsi="Times New Roman" w:cs="Times New Roman"/>
        </w:rPr>
        <w:t>nhận</w:t>
      </w:r>
      <w:bookmarkEnd w:id="87"/>
      <w:proofErr w:type="spellEnd"/>
    </w:p>
    <w:p w14:paraId="469E4D10" w14:textId="77777777" w:rsidR="00625340" w:rsidRPr="00E6791A" w:rsidRDefault="00625340" w:rsidP="00625340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Roadmap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chứng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nhận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1"/>
        <w:gridCol w:w="4382"/>
        <w:gridCol w:w="1449"/>
        <w:gridCol w:w="1789"/>
        <w:gridCol w:w="1344"/>
        <w:gridCol w:w="1327"/>
        <w:gridCol w:w="1667"/>
      </w:tblGrid>
      <w:tr w:rsidR="00625340" w:rsidRPr="00E6791A" w14:paraId="41AA94CA" w14:textId="77777777" w:rsidTr="005F45BB">
        <w:trPr>
          <w:tblHeader/>
        </w:trPr>
        <w:tc>
          <w:tcPr>
            <w:tcW w:w="0" w:type="auto"/>
            <w:vAlign w:val="center"/>
          </w:tcPr>
          <w:p w14:paraId="41FF2984" w14:textId="77777777" w:rsidR="00625340" w:rsidRPr="00625340" w:rsidRDefault="00625340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25340">
              <w:rPr>
                <w:rFonts w:ascii="Times New Roman" w:hAnsi="Times New Roman" w:cs="Times New Roman"/>
                <w:b/>
                <w:sz w:val="26"/>
                <w:szCs w:val="26"/>
              </w:rPr>
              <w:t>Certification</w:t>
            </w:r>
          </w:p>
        </w:tc>
        <w:tc>
          <w:tcPr>
            <w:tcW w:w="0" w:type="auto"/>
            <w:vAlign w:val="center"/>
          </w:tcPr>
          <w:p w14:paraId="74E88A76" w14:textId="77777777" w:rsidR="00625340" w:rsidRPr="00625340" w:rsidRDefault="00625340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25340">
              <w:rPr>
                <w:rFonts w:ascii="Times New Roman" w:hAnsi="Times New Roman" w:cs="Times New Roman"/>
                <w:b/>
                <w:sz w:val="26"/>
                <w:szCs w:val="26"/>
              </w:rPr>
              <w:t>Scope</w:t>
            </w:r>
          </w:p>
        </w:tc>
        <w:tc>
          <w:tcPr>
            <w:tcW w:w="0" w:type="auto"/>
            <w:vAlign w:val="center"/>
          </w:tcPr>
          <w:p w14:paraId="1814C515" w14:textId="77777777" w:rsidR="00625340" w:rsidRPr="00625340" w:rsidRDefault="00625340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25340">
              <w:rPr>
                <w:rFonts w:ascii="Times New Roman" w:hAnsi="Times New Roman" w:cs="Times New Roman"/>
                <w:b/>
                <w:sz w:val="26"/>
                <w:szCs w:val="26"/>
              </w:rPr>
              <w:t>Timeline</w:t>
            </w:r>
          </w:p>
        </w:tc>
        <w:tc>
          <w:tcPr>
            <w:tcW w:w="0" w:type="auto"/>
            <w:vAlign w:val="center"/>
          </w:tcPr>
          <w:p w14:paraId="6FD985FA" w14:textId="77777777" w:rsidR="00625340" w:rsidRPr="00625340" w:rsidRDefault="00625340" w:rsidP="00D0476F">
            <w:pPr>
              <w:spacing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25340">
              <w:rPr>
                <w:rFonts w:ascii="Times New Roman" w:hAnsi="Times New Roman" w:cs="Times New Roman"/>
                <w:b/>
                <w:sz w:val="26"/>
                <w:szCs w:val="26"/>
              </w:rPr>
              <w:t>Cost (USD)</w:t>
            </w:r>
          </w:p>
        </w:tc>
        <w:tc>
          <w:tcPr>
            <w:tcW w:w="0" w:type="auto"/>
            <w:vAlign w:val="center"/>
          </w:tcPr>
          <w:p w14:paraId="06F5AF60" w14:textId="77777777" w:rsidR="00625340" w:rsidRPr="00625340" w:rsidRDefault="00625340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25340">
              <w:rPr>
                <w:rFonts w:ascii="Times New Roman" w:hAnsi="Times New Roman" w:cs="Times New Roman"/>
                <w:b/>
                <w:sz w:val="26"/>
                <w:szCs w:val="26"/>
              </w:rPr>
              <w:t>Validity</w:t>
            </w:r>
          </w:p>
        </w:tc>
        <w:tc>
          <w:tcPr>
            <w:tcW w:w="0" w:type="auto"/>
            <w:vAlign w:val="center"/>
          </w:tcPr>
          <w:p w14:paraId="1A55AA8D" w14:textId="77777777" w:rsidR="00625340" w:rsidRPr="00625340" w:rsidRDefault="00625340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25340">
              <w:rPr>
                <w:rFonts w:ascii="Times New Roman" w:hAnsi="Times New Roman" w:cs="Times New Roman"/>
                <w:b/>
                <w:sz w:val="26"/>
                <w:szCs w:val="26"/>
              </w:rPr>
              <w:t>Priority</w:t>
            </w:r>
          </w:p>
        </w:tc>
        <w:tc>
          <w:tcPr>
            <w:tcW w:w="0" w:type="auto"/>
            <w:vAlign w:val="center"/>
          </w:tcPr>
          <w:p w14:paraId="637CB14C" w14:textId="77777777" w:rsidR="00625340" w:rsidRPr="00625340" w:rsidRDefault="00625340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25340">
              <w:rPr>
                <w:rFonts w:ascii="Times New Roman" w:hAnsi="Times New Roman" w:cs="Times New Roman"/>
                <w:b/>
                <w:sz w:val="26"/>
                <w:szCs w:val="26"/>
              </w:rPr>
              <w:t>Status</w:t>
            </w:r>
          </w:p>
        </w:tc>
      </w:tr>
      <w:tr w:rsidR="00625340" w:rsidRPr="00E6791A" w14:paraId="502BBED9" w14:textId="77777777" w:rsidTr="00625340">
        <w:tc>
          <w:tcPr>
            <w:tcW w:w="0" w:type="auto"/>
            <w:vAlign w:val="center"/>
          </w:tcPr>
          <w:p w14:paraId="481ADD9A" w14:textId="77777777" w:rsidR="00625340" w:rsidRPr="00625340" w:rsidRDefault="00625340" w:rsidP="005F45BB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25340">
              <w:rPr>
                <w:rFonts w:ascii="Times New Roman" w:hAnsi="Times New Roman" w:cs="Times New Roman"/>
                <w:sz w:val="26"/>
                <w:szCs w:val="26"/>
              </w:rPr>
              <w:t>ISO 9001:2015</w:t>
            </w:r>
          </w:p>
        </w:tc>
        <w:tc>
          <w:tcPr>
            <w:tcW w:w="0" w:type="auto"/>
            <w:vAlign w:val="center"/>
          </w:tcPr>
          <w:p w14:paraId="49B43D14" w14:textId="77777777" w:rsidR="00625340" w:rsidRPr="00E6791A" w:rsidRDefault="00625340" w:rsidP="005F45BB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Quality Management System</w:t>
            </w:r>
          </w:p>
        </w:tc>
        <w:tc>
          <w:tcPr>
            <w:tcW w:w="0" w:type="auto"/>
            <w:vAlign w:val="center"/>
          </w:tcPr>
          <w:p w14:paraId="229803D5" w14:textId="77777777" w:rsidR="00625340" w:rsidRPr="00E6791A" w:rsidRDefault="00625340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2025-Q2</w:t>
            </w:r>
          </w:p>
        </w:tc>
        <w:tc>
          <w:tcPr>
            <w:tcW w:w="0" w:type="auto"/>
            <w:vAlign w:val="center"/>
          </w:tcPr>
          <w:p w14:paraId="3CD7B482" w14:textId="77777777" w:rsidR="00625340" w:rsidRPr="00E6791A" w:rsidRDefault="00625340" w:rsidP="00D0476F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15.000</w:t>
            </w:r>
          </w:p>
        </w:tc>
        <w:tc>
          <w:tcPr>
            <w:tcW w:w="0" w:type="auto"/>
            <w:vAlign w:val="center"/>
          </w:tcPr>
          <w:p w14:paraId="3A34A68F" w14:textId="77777777" w:rsidR="00625340" w:rsidRPr="00E6791A" w:rsidRDefault="00625340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 years</w:t>
            </w:r>
          </w:p>
        </w:tc>
        <w:tc>
          <w:tcPr>
            <w:tcW w:w="0" w:type="auto"/>
            <w:vAlign w:val="center"/>
          </w:tcPr>
          <w:p w14:paraId="10E692CB" w14:textId="77777777" w:rsidR="00625340" w:rsidRPr="00E6791A" w:rsidRDefault="00625340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Critical</w:t>
            </w:r>
          </w:p>
        </w:tc>
        <w:tc>
          <w:tcPr>
            <w:tcW w:w="0" w:type="auto"/>
            <w:vAlign w:val="center"/>
          </w:tcPr>
          <w:p w14:paraId="789A3D39" w14:textId="77777777" w:rsidR="00625340" w:rsidRPr="00E6791A" w:rsidRDefault="00625340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In progress</w:t>
            </w:r>
          </w:p>
        </w:tc>
      </w:tr>
      <w:tr w:rsidR="00625340" w:rsidRPr="00E6791A" w14:paraId="2C5F3D5E" w14:textId="77777777" w:rsidTr="00625340">
        <w:tc>
          <w:tcPr>
            <w:tcW w:w="0" w:type="auto"/>
            <w:vAlign w:val="center"/>
          </w:tcPr>
          <w:p w14:paraId="39457083" w14:textId="77777777" w:rsidR="00625340" w:rsidRPr="00625340" w:rsidRDefault="00625340" w:rsidP="005F45BB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25340">
              <w:rPr>
                <w:rFonts w:ascii="Times New Roman" w:hAnsi="Times New Roman" w:cs="Times New Roman"/>
                <w:sz w:val="26"/>
                <w:szCs w:val="26"/>
              </w:rPr>
              <w:t>ISO 14001:2015</w:t>
            </w:r>
          </w:p>
        </w:tc>
        <w:tc>
          <w:tcPr>
            <w:tcW w:w="0" w:type="auto"/>
            <w:vAlign w:val="center"/>
          </w:tcPr>
          <w:p w14:paraId="37FA17B9" w14:textId="77777777" w:rsidR="00625340" w:rsidRPr="00E6791A" w:rsidRDefault="00625340" w:rsidP="005F45BB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Environmental Management</w:t>
            </w:r>
          </w:p>
        </w:tc>
        <w:tc>
          <w:tcPr>
            <w:tcW w:w="0" w:type="auto"/>
            <w:vAlign w:val="center"/>
          </w:tcPr>
          <w:p w14:paraId="106CEEA6" w14:textId="77777777" w:rsidR="00625340" w:rsidRPr="00E6791A" w:rsidRDefault="00625340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2025-Q3</w:t>
            </w:r>
          </w:p>
        </w:tc>
        <w:tc>
          <w:tcPr>
            <w:tcW w:w="0" w:type="auto"/>
            <w:vAlign w:val="center"/>
          </w:tcPr>
          <w:p w14:paraId="3E0C12FF" w14:textId="77777777" w:rsidR="00625340" w:rsidRPr="00E6791A" w:rsidRDefault="00625340" w:rsidP="00D0476F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12.000</w:t>
            </w:r>
          </w:p>
        </w:tc>
        <w:tc>
          <w:tcPr>
            <w:tcW w:w="0" w:type="auto"/>
            <w:vAlign w:val="center"/>
          </w:tcPr>
          <w:p w14:paraId="70419F6B" w14:textId="77777777" w:rsidR="00625340" w:rsidRPr="00E6791A" w:rsidRDefault="00625340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 years</w:t>
            </w:r>
          </w:p>
        </w:tc>
        <w:tc>
          <w:tcPr>
            <w:tcW w:w="0" w:type="auto"/>
            <w:vAlign w:val="center"/>
          </w:tcPr>
          <w:p w14:paraId="208DC375" w14:textId="77777777" w:rsidR="00625340" w:rsidRPr="00E6791A" w:rsidRDefault="00625340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  <w:tc>
          <w:tcPr>
            <w:tcW w:w="0" w:type="auto"/>
            <w:vAlign w:val="center"/>
          </w:tcPr>
          <w:p w14:paraId="79903572" w14:textId="77777777" w:rsidR="00625340" w:rsidRPr="00E6791A" w:rsidRDefault="00625340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Planned</w:t>
            </w:r>
          </w:p>
        </w:tc>
      </w:tr>
      <w:tr w:rsidR="00625340" w:rsidRPr="00E6791A" w14:paraId="4E7A82D2" w14:textId="77777777" w:rsidTr="00625340">
        <w:tc>
          <w:tcPr>
            <w:tcW w:w="0" w:type="auto"/>
            <w:vAlign w:val="center"/>
          </w:tcPr>
          <w:p w14:paraId="5CC208CD" w14:textId="77777777" w:rsidR="00625340" w:rsidRPr="00625340" w:rsidRDefault="00625340" w:rsidP="005F45BB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25340">
              <w:rPr>
                <w:rFonts w:ascii="Times New Roman" w:hAnsi="Times New Roman" w:cs="Times New Roman"/>
                <w:sz w:val="26"/>
                <w:szCs w:val="26"/>
              </w:rPr>
              <w:t>ISO 45001:2018</w:t>
            </w:r>
          </w:p>
        </w:tc>
        <w:tc>
          <w:tcPr>
            <w:tcW w:w="0" w:type="auto"/>
            <w:vAlign w:val="center"/>
          </w:tcPr>
          <w:p w14:paraId="1AD88F85" w14:textId="77777777" w:rsidR="00625340" w:rsidRPr="00E6791A" w:rsidRDefault="00625340" w:rsidP="005F45BB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Occupational Health &amp; Safety</w:t>
            </w:r>
          </w:p>
        </w:tc>
        <w:tc>
          <w:tcPr>
            <w:tcW w:w="0" w:type="auto"/>
            <w:vAlign w:val="center"/>
          </w:tcPr>
          <w:p w14:paraId="01069C24" w14:textId="77777777" w:rsidR="00625340" w:rsidRPr="00E6791A" w:rsidRDefault="00625340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2025-Q4</w:t>
            </w:r>
          </w:p>
        </w:tc>
        <w:tc>
          <w:tcPr>
            <w:tcW w:w="0" w:type="auto"/>
            <w:vAlign w:val="center"/>
          </w:tcPr>
          <w:p w14:paraId="75A0B4BE" w14:textId="77777777" w:rsidR="00625340" w:rsidRPr="00E6791A" w:rsidRDefault="00625340" w:rsidP="00D0476F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10.000</w:t>
            </w:r>
          </w:p>
        </w:tc>
        <w:tc>
          <w:tcPr>
            <w:tcW w:w="0" w:type="auto"/>
            <w:vAlign w:val="center"/>
          </w:tcPr>
          <w:p w14:paraId="3142C88C" w14:textId="77777777" w:rsidR="00625340" w:rsidRPr="00E6791A" w:rsidRDefault="00625340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 years</w:t>
            </w:r>
          </w:p>
        </w:tc>
        <w:tc>
          <w:tcPr>
            <w:tcW w:w="0" w:type="auto"/>
            <w:vAlign w:val="center"/>
          </w:tcPr>
          <w:p w14:paraId="6A147B0C" w14:textId="77777777" w:rsidR="00625340" w:rsidRPr="00E6791A" w:rsidRDefault="00625340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  <w:tc>
          <w:tcPr>
            <w:tcW w:w="0" w:type="auto"/>
            <w:vAlign w:val="center"/>
          </w:tcPr>
          <w:p w14:paraId="2EC1738C" w14:textId="77777777" w:rsidR="00625340" w:rsidRPr="00E6791A" w:rsidRDefault="00625340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Planned</w:t>
            </w:r>
          </w:p>
        </w:tc>
      </w:tr>
      <w:tr w:rsidR="00625340" w:rsidRPr="00E6791A" w14:paraId="724992FD" w14:textId="77777777" w:rsidTr="00625340">
        <w:tc>
          <w:tcPr>
            <w:tcW w:w="0" w:type="auto"/>
            <w:vAlign w:val="center"/>
          </w:tcPr>
          <w:p w14:paraId="4CF99EA3" w14:textId="77777777" w:rsidR="00625340" w:rsidRPr="00625340" w:rsidRDefault="00625340" w:rsidP="005F45BB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25340">
              <w:rPr>
                <w:rFonts w:ascii="Times New Roman" w:hAnsi="Times New Roman" w:cs="Times New Roman"/>
                <w:sz w:val="26"/>
                <w:szCs w:val="26"/>
              </w:rPr>
              <w:t>ISO 50001:2018</w:t>
            </w:r>
          </w:p>
        </w:tc>
        <w:tc>
          <w:tcPr>
            <w:tcW w:w="0" w:type="auto"/>
            <w:vAlign w:val="center"/>
          </w:tcPr>
          <w:p w14:paraId="1F479FB8" w14:textId="77777777" w:rsidR="00625340" w:rsidRPr="00E6791A" w:rsidRDefault="00625340" w:rsidP="005F45BB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Energy Management</w:t>
            </w:r>
          </w:p>
        </w:tc>
        <w:tc>
          <w:tcPr>
            <w:tcW w:w="0" w:type="auto"/>
            <w:vAlign w:val="center"/>
          </w:tcPr>
          <w:p w14:paraId="19C71AC8" w14:textId="77777777" w:rsidR="00625340" w:rsidRPr="00E6791A" w:rsidRDefault="00625340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2026-Q2</w:t>
            </w:r>
          </w:p>
        </w:tc>
        <w:tc>
          <w:tcPr>
            <w:tcW w:w="0" w:type="auto"/>
            <w:vAlign w:val="center"/>
          </w:tcPr>
          <w:p w14:paraId="065B2255" w14:textId="77777777" w:rsidR="00625340" w:rsidRPr="00E6791A" w:rsidRDefault="00625340" w:rsidP="00D0476F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8.000</w:t>
            </w:r>
          </w:p>
        </w:tc>
        <w:tc>
          <w:tcPr>
            <w:tcW w:w="0" w:type="auto"/>
            <w:vAlign w:val="center"/>
          </w:tcPr>
          <w:p w14:paraId="7140C8C7" w14:textId="77777777" w:rsidR="00625340" w:rsidRPr="00E6791A" w:rsidRDefault="00625340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 years</w:t>
            </w:r>
          </w:p>
        </w:tc>
        <w:tc>
          <w:tcPr>
            <w:tcW w:w="0" w:type="auto"/>
            <w:vAlign w:val="center"/>
          </w:tcPr>
          <w:p w14:paraId="5D637972" w14:textId="77777777" w:rsidR="00625340" w:rsidRPr="00E6791A" w:rsidRDefault="00625340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Medium</w:t>
            </w:r>
          </w:p>
        </w:tc>
        <w:tc>
          <w:tcPr>
            <w:tcW w:w="0" w:type="auto"/>
            <w:vAlign w:val="center"/>
          </w:tcPr>
          <w:p w14:paraId="4C36EDB2" w14:textId="77777777" w:rsidR="00625340" w:rsidRPr="00E6791A" w:rsidRDefault="00625340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Planned</w:t>
            </w:r>
          </w:p>
        </w:tc>
      </w:tr>
      <w:tr w:rsidR="00625340" w:rsidRPr="00E6791A" w14:paraId="790B5C9B" w14:textId="77777777" w:rsidTr="00625340">
        <w:tc>
          <w:tcPr>
            <w:tcW w:w="0" w:type="auto"/>
            <w:vAlign w:val="center"/>
          </w:tcPr>
          <w:p w14:paraId="0B98DF23" w14:textId="77777777" w:rsidR="00625340" w:rsidRPr="00625340" w:rsidRDefault="00625340" w:rsidP="005F45BB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25340">
              <w:rPr>
                <w:rFonts w:ascii="Times New Roman" w:hAnsi="Times New Roman" w:cs="Times New Roman"/>
                <w:sz w:val="26"/>
                <w:szCs w:val="26"/>
              </w:rPr>
              <w:t>CE (IoT Gateway)</w:t>
            </w:r>
          </w:p>
        </w:tc>
        <w:tc>
          <w:tcPr>
            <w:tcW w:w="0" w:type="auto"/>
            <w:vAlign w:val="center"/>
          </w:tcPr>
          <w:p w14:paraId="02B4F27F" w14:textId="77777777" w:rsidR="00625340" w:rsidRPr="00E6791A" w:rsidRDefault="00625340" w:rsidP="005F45BB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EU conformity</w:t>
            </w:r>
          </w:p>
        </w:tc>
        <w:tc>
          <w:tcPr>
            <w:tcW w:w="0" w:type="auto"/>
            <w:vAlign w:val="center"/>
          </w:tcPr>
          <w:p w14:paraId="72C7AF20" w14:textId="77777777" w:rsidR="00625340" w:rsidRPr="00E6791A" w:rsidRDefault="00625340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2025-Q4</w:t>
            </w:r>
          </w:p>
        </w:tc>
        <w:tc>
          <w:tcPr>
            <w:tcW w:w="0" w:type="auto"/>
            <w:vAlign w:val="center"/>
          </w:tcPr>
          <w:p w14:paraId="71965948" w14:textId="77777777" w:rsidR="00625340" w:rsidRPr="00E6791A" w:rsidRDefault="00625340" w:rsidP="00D0476F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25.000</w:t>
            </w:r>
          </w:p>
        </w:tc>
        <w:tc>
          <w:tcPr>
            <w:tcW w:w="0" w:type="auto"/>
            <w:vAlign w:val="center"/>
          </w:tcPr>
          <w:p w14:paraId="2FEC1D43" w14:textId="77777777" w:rsidR="00625340" w:rsidRPr="00E6791A" w:rsidRDefault="00625340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</w:tcPr>
          <w:p w14:paraId="102B61CB" w14:textId="77777777" w:rsidR="00625340" w:rsidRPr="00E6791A" w:rsidRDefault="00625340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Critical</w:t>
            </w:r>
          </w:p>
        </w:tc>
        <w:tc>
          <w:tcPr>
            <w:tcW w:w="0" w:type="auto"/>
            <w:vAlign w:val="center"/>
          </w:tcPr>
          <w:p w14:paraId="6B53630A" w14:textId="77777777" w:rsidR="00625340" w:rsidRPr="00E6791A" w:rsidRDefault="00625340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In progress</w:t>
            </w:r>
          </w:p>
        </w:tc>
      </w:tr>
      <w:tr w:rsidR="00625340" w:rsidRPr="00E6791A" w14:paraId="6C0D67D9" w14:textId="77777777" w:rsidTr="00625340">
        <w:tc>
          <w:tcPr>
            <w:tcW w:w="0" w:type="auto"/>
            <w:vAlign w:val="center"/>
          </w:tcPr>
          <w:p w14:paraId="43ECAEC1" w14:textId="77777777" w:rsidR="00625340" w:rsidRPr="00625340" w:rsidRDefault="00625340" w:rsidP="005F45BB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25340">
              <w:rPr>
                <w:rFonts w:ascii="Times New Roman" w:hAnsi="Times New Roman" w:cs="Times New Roman"/>
                <w:sz w:val="26"/>
                <w:szCs w:val="26"/>
              </w:rPr>
              <w:t>RoHS</w:t>
            </w:r>
          </w:p>
        </w:tc>
        <w:tc>
          <w:tcPr>
            <w:tcW w:w="0" w:type="auto"/>
            <w:vAlign w:val="center"/>
          </w:tcPr>
          <w:p w14:paraId="69F8F31C" w14:textId="77777777" w:rsidR="00625340" w:rsidRPr="00E6791A" w:rsidRDefault="00625340" w:rsidP="005F45BB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Hazardous substances restriction</w:t>
            </w:r>
          </w:p>
        </w:tc>
        <w:tc>
          <w:tcPr>
            <w:tcW w:w="0" w:type="auto"/>
            <w:vAlign w:val="center"/>
          </w:tcPr>
          <w:p w14:paraId="0E936094" w14:textId="77777777" w:rsidR="00625340" w:rsidRPr="00E6791A" w:rsidRDefault="00625340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2025-Q3</w:t>
            </w:r>
          </w:p>
        </w:tc>
        <w:tc>
          <w:tcPr>
            <w:tcW w:w="0" w:type="auto"/>
            <w:vAlign w:val="center"/>
          </w:tcPr>
          <w:p w14:paraId="46ECB45B" w14:textId="77777777" w:rsidR="00625340" w:rsidRPr="00E6791A" w:rsidRDefault="00625340" w:rsidP="00D0476F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5.000</w:t>
            </w:r>
          </w:p>
        </w:tc>
        <w:tc>
          <w:tcPr>
            <w:tcW w:w="0" w:type="auto"/>
            <w:vAlign w:val="center"/>
          </w:tcPr>
          <w:p w14:paraId="01CFCF72" w14:textId="77777777" w:rsidR="00625340" w:rsidRPr="00E6791A" w:rsidRDefault="00625340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</w:tcPr>
          <w:p w14:paraId="1C55E75D" w14:textId="77777777" w:rsidR="00625340" w:rsidRPr="00E6791A" w:rsidRDefault="00625340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Critical</w:t>
            </w:r>
          </w:p>
        </w:tc>
        <w:tc>
          <w:tcPr>
            <w:tcW w:w="0" w:type="auto"/>
            <w:vAlign w:val="center"/>
          </w:tcPr>
          <w:p w14:paraId="26998EF1" w14:textId="77777777" w:rsidR="00625340" w:rsidRPr="00E6791A" w:rsidRDefault="00625340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In progress</w:t>
            </w:r>
          </w:p>
        </w:tc>
      </w:tr>
      <w:tr w:rsidR="00625340" w:rsidRPr="00E6791A" w14:paraId="3F74EB8A" w14:textId="77777777" w:rsidTr="00625340">
        <w:tc>
          <w:tcPr>
            <w:tcW w:w="0" w:type="auto"/>
            <w:vAlign w:val="center"/>
          </w:tcPr>
          <w:p w14:paraId="5955E7CA" w14:textId="77777777" w:rsidR="00625340" w:rsidRPr="00625340" w:rsidRDefault="00625340" w:rsidP="005F45BB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25340">
              <w:rPr>
                <w:rFonts w:ascii="Times New Roman" w:hAnsi="Times New Roman" w:cs="Times New Roman"/>
                <w:sz w:val="26"/>
                <w:szCs w:val="26"/>
              </w:rPr>
              <w:t>REACH</w:t>
            </w:r>
          </w:p>
        </w:tc>
        <w:tc>
          <w:tcPr>
            <w:tcW w:w="0" w:type="auto"/>
            <w:vAlign w:val="center"/>
          </w:tcPr>
          <w:p w14:paraId="4FAA293E" w14:textId="77777777" w:rsidR="00625340" w:rsidRPr="00E6791A" w:rsidRDefault="00625340" w:rsidP="005F45BB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Chemical registration</w:t>
            </w:r>
          </w:p>
        </w:tc>
        <w:tc>
          <w:tcPr>
            <w:tcW w:w="0" w:type="auto"/>
            <w:vAlign w:val="center"/>
          </w:tcPr>
          <w:p w14:paraId="4DFD08D6" w14:textId="77777777" w:rsidR="00625340" w:rsidRPr="00E6791A" w:rsidRDefault="00625340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2026-Q1</w:t>
            </w:r>
          </w:p>
        </w:tc>
        <w:tc>
          <w:tcPr>
            <w:tcW w:w="0" w:type="auto"/>
            <w:vAlign w:val="center"/>
          </w:tcPr>
          <w:p w14:paraId="7F48E75C" w14:textId="77777777" w:rsidR="00625340" w:rsidRPr="00E6791A" w:rsidRDefault="00625340" w:rsidP="00D0476F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8.000</w:t>
            </w:r>
          </w:p>
        </w:tc>
        <w:tc>
          <w:tcPr>
            <w:tcW w:w="0" w:type="auto"/>
            <w:vAlign w:val="center"/>
          </w:tcPr>
          <w:p w14:paraId="2AE0AAA9" w14:textId="77777777" w:rsidR="00625340" w:rsidRPr="00E6791A" w:rsidRDefault="00625340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</w:tcPr>
          <w:p w14:paraId="07FFE127" w14:textId="77777777" w:rsidR="00625340" w:rsidRPr="00E6791A" w:rsidRDefault="00625340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  <w:tc>
          <w:tcPr>
            <w:tcW w:w="0" w:type="auto"/>
            <w:vAlign w:val="center"/>
          </w:tcPr>
          <w:p w14:paraId="7E6D3AC7" w14:textId="77777777" w:rsidR="00625340" w:rsidRPr="00E6791A" w:rsidRDefault="00625340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Planned</w:t>
            </w:r>
          </w:p>
        </w:tc>
      </w:tr>
      <w:tr w:rsidR="00625340" w:rsidRPr="00E6791A" w14:paraId="05ACAE38" w14:textId="77777777" w:rsidTr="00625340">
        <w:tc>
          <w:tcPr>
            <w:tcW w:w="0" w:type="auto"/>
            <w:vAlign w:val="center"/>
          </w:tcPr>
          <w:p w14:paraId="037CE1BB" w14:textId="77777777" w:rsidR="00625340" w:rsidRPr="00625340" w:rsidRDefault="00625340" w:rsidP="005F45BB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25340">
              <w:rPr>
                <w:rFonts w:ascii="Times New Roman" w:hAnsi="Times New Roman" w:cs="Times New Roman"/>
                <w:sz w:val="26"/>
                <w:szCs w:val="26"/>
              </w:rPr>
              <w:t>WEEE</w:t>
            </w:r>
          </w:p>
        </w:tc>
        <w:tc>
          <w:tcPr>
            <w:tcW w:w="0" w:type="auto"/>
            <w:vAlign w:val="center"/>
          </w:tcPr>
          <w:p w14:paraId="68EC792E" w14:textId="77777777" w:rsidR="00625340" w:rsidRPr="00E6791A" w:rsidRDefault="00625340" w:rsidP="005F45BB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E-waste directive</w:t>
            </w:r>
          </w:p>
        </w:tc>
        <w:tc>
          <w:tcPr>
            <w:tcW w:w="0" w:type="auto"/>
            <w:vAlign w:val="center"/>
          </w:tcPr>
          <w:p w14:paraId="52F1C708" w14:textId="77777777" w:rsidR="00625340" w:rsidRPr="00E6791A" w:rsidRDefault="00625340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2026-Q2</w:t>
            </w:r>
          </w:p>
        </w:tc>
        <w:tc>
          <w:tcPr>
            <w:tcW w:w="0" w:type="auto"/>
            <w:vAlign w:val="center"/>
          </w:tcPr>
          <w:p w14:paraId="206D5846" w14:textId="77777777" w:rsidR="00625340" w:rsidRPr="00E6791A" w:rsidRDefault="00625340" w:rsidP="00D0476F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3.000</w:t>
            </w:r>
          </w:p>
        </w:tc>
        <w:tc>
          <w:tcPr>
            <w:tcW w:w="0" w:type="auto"/>
            <w:vAlign w:val="center"/>
          </w:tcPr>
          <w:p w14:paraId="1DE02B28" w14:textId="77777777" w:rsidR="00625340" w:rsidRPr="00E6791A" w:rsidRDefault="00625340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</w:tcPr>
          <w:p w14:paraId="3BE45A13" w14:textId="77777777" w:rsidR="00625340" w:rsidRPr="00E6791A" w:rsidRDefault="00625340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Medium</w:t>
            </w:r>
          </w:p>
        </w:tc>
        <w:tc>
          <w:tcPr>
            <w:tcW w:w="0" w:type="auto"/>
            <w:vAlign w:val="center"/>
          </w:tcPr>
          <w:p w14:paraId="42605BC0" w14:textId="77777777" w:rsidR="00625340" w:rsidRPr="00E6791A" w:rsidRDefault="00625340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Planned</w:t>
            </w:r>
          </w:p>
        </w:tc>
      </w:tr>
      <w:tr w:rsidR="00625340" w:rsidRPr="00E6791A" w14:paraId="34A27C67" w14:textId="77777777" w:rsidTr="00625340">
        <w:tc>
          <w:tcPr>
            <w:tcW w:w="0" w:type="auto"/>
            <w:vAlign w:val="center"/>
          </w:tcPr>
          <w:p w14:paraId="4CA4492C" w14:textId="77777777" w:rsidR="00625340" w:rsidRPr="00625340" w:rsidRDefault="00625340" w:rsidP="005F45BB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25340">
              <w:rPr>
                <w:rFonts w:ascii="Times New Roman" w:hAnsi="Times New Roman" w:cs="Times New Roman"/>
                <w:sz w:val="26"/>
                <w:szCs w:val="26"/>
              </w:rPr>
              <w:t>IEC 61000-6-2/4</w:t>
            </w:r>
          </w:p>
        </w:tc>
        <w:tc>
          <w:tcPr>
            <w:tcW w:w="0" w:type="auto"/>
            <w:vAlign w:val="center"/>
          </w:tcPr>
          <w:p w14:paraId="55980AFA" w14:textId="77777777" w:rsidR="00625340" w:rsidRPr="00E6791A" w:rsidRDefault="00625340" w:rsidP="005F45BB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EMC immunity/emission</w:t>
            </w:r>
          </w:p>
        </w:tc>
        <w:tc>
          <w:tcPr>
            <w:tcW w:w="0" w:type="auto"/>
            <w:vAlign w:val="center"/>
          </w:tcPr>
          <w:p w14:paraId="44EA0B89" w14:textId="77777777" w:rsidR="00625340" w:rsidRPr="00E6791A" w:rsidRDefault="00625340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2025-Q4</w:t>
            </w:r>
          </w:p>
        </w:tc>
        <w:tc>
          <w:tcPr>
            <w:tcW w:w="0" w:type="auto"/>
            <w:vAlign w:val="center"/>
          </w:tcPr>
          <w:p w14:paraId="61C96421" w14:textId="77777777" w:rsidR="00625340" w:rsidRPr="00E6791A" w:rsidRDefault="00625340" w:rsidP="00D0476F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20.000</w:t>
            </w:r>
          </w:p>
        </w:tc>
        <w:tc>
          <w:tcPr>
            <w:tcW w:w="0" w:type="auto"/>
            <w:vAlign w:val="center"/>
          </w:tcPr>
          <w:p w14:paraId="06132C45" w14:textId="77777777" w:rsidR="00625340" w:rsidRPr="00E6791A" w:rsidRDefault="00625340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</w:tcPr>
          <w:p w14:paraId="28960439" w14:textId="77777777" w:rsidR="00625340" w:rsidRPr="00E6791A" w:rsidRDefault="00625340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Critical</w:t>
            </w:r>
          </w:p>
        </w:tc>
        <w:tc>
          <w:tcPr>
            <w:tcW w:w="0" w:type="auto"/>
            <w:vAlign w:val="center"/>
          </w:tcPr>
          <w:p w14:paraId="1E2CB82E" w14:textId="77777777" w:rsidR="00625340" w:rsidRPr="00E6791A" w:rsidRDefault="00625340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In progress</w:t>
            </w:r>
          </w:p>
        </w:tc>
      </w:tr>
      <w:tr w:rsidR="00625340" w:rsidRPr="00E6791A" w14:paraId="7155DAE5" w14:textId="77777777" w:rsidTr="00625340">
        <w:tc>
          <w:tcPr>
            <w:tcW w:w="0" w:type="auto"/>
            <w:vAlign w:val="center"/>
          </w:tcPr>
          <w:p w14:paraId="588B3E07" w14:textId="77777777" w:rsidR="00625340" w:rsidRPr="00625340" w:rsidRDefault="00625340" w:rsidP="005F45BB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25340">
              <w:rPr>
                <w:rFonts w:ascii="Times New Roman" w:hAnsi="Times New Roman" w:cs="Times New Roman"/>
                <w:sz w:val="26"/>
                <w:szCs w:val="26"/>
              </w:rPr>
              <w:t>IEC 60730</w:t>
            </w:r>
          </w:p>
        </w:tc>
        <w:tc>
          <w:tcPr>
            <w:tcW w:w="0" w:type="auto"/>
            <w:vAlign w:val="center"/>
          </w:tcPr>
          <w:p w14:paraId="70D77EBD" w14:textId="77777777" w:rsidR="00625340" w:rsidRPr="00E6791A" w:rsidRDefault="00625340" w:rsidP="005F45BB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Household appliance safety</w:t>
            </w:r>
          </w:p>
        </w:tc>
        <w:tc>
          <w:tcPr>
            <w:tcW w:w="0" w:type="auto"/>
            <w:vAlign w:val="center"/>
          </w:tcPr>
          <w:p w14:paraId="1625FD97" w14:textId="77777777" w:rsidR="00625340" w:rsidRPr="00E6791A" w:rsidRDefault="00625340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2026-Q3</w:t>
            </w:r>
          </w:p>
        </w:tc>
        <w:tc>
          <w:tcPr>
            <w:tcW w:w="0" w:type="auto"/>
            <w:vAlign w:val="center"/>
          </w:tcPr>
          <w:p w14:paraId="4A7E571B" w14:textId="77777777" w:rsidR="00625340" w:rsidRPr="00E6791A" w:rsidRDefault="00625340" w:rsidP="00D0476F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15.000</w:t>
            </w:r>
          </w:p>
        </w:tc>
        <w:tc>
          <w:tcPr>
            <w:tcW w:w="0" w:type="auto"/>
            <w:vAlign w:val="center"/>
          </w:tcPr>
          <w:p w14:paraId="6BE08B0F" w14:textId="77777777" w:rsidR="00625340" w:rsidRPr="00E6791A" w:rsidRDefault="00625340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</w:tcPr>
          <w:p w14:paraId="2043C001" w14:textId="77777777" w:rsidR="00625340" w:rsidRPr="00E6791A" w:rsidRDefault="00625340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Medium</w:t>
            </w:r>
          </w:p>
        </w:tc>
        <w:tc>
          <w:tcPr>
            <w:tcW w:w="0" w:type="auto"/>
            <w:vAlign w:val="center"/>
          </w:tcPr>
          <w:p w14:paraId="62299C16" w14:textId="77777777" w:rsidR="00625340" w:rsidRPr="00E6791A" w:rsidRDefault="00625340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Planned</w:t>
            </w:r>
          </w:p>
        </w:tc>
      </w:tr>
      <w:tr w:rsidR="00625340" w:rsidRPr="00E6791A" w14:paraId="5B19D139" w14:textId="77777777" w:rsidTr="00625340">
        <w:tc>
          <w:tcPr>
            <w:tcW w:w="0" w:type="auto"/>
            <w:vAlign w:val="center"/>
          </w:tcPr>
          <w:p w14:paraId="05BB7A68" w14:textId="77777777" w:rsidR="00625340" w:rsidRPr="00625340" w:rsidRDefault="00625340" w:rsidP="005F45BB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25340">
              <w:rPr>
                <w:rFonts w:ascii="Times New Roman" w:hAnsi="Times New Roman" w:cs="Times New Roman"/>
                <w:sz w:val="26"/>
                <w:szCs w:val="26"/>
              </w:rPr>
              <w:t>UL (US/Canada)</w:t>
            </w:r>
          </w:p>
        </w:tc>
        <w:tc>
          <w:tcPr>
            <w:tcW w:w="0" w:type="auto"/>
            <w:vAlign w:val="center"/>
          </w:tcPr>
          <w:p w14:paraId="04539AF6" w14:textId="77777777" w:rsidR="00625340" w:rsidRPr="00E6791A" w:rsidRDefault="00625340" w:rsidP="005F45BB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Product safety</w:t>
            </w:r>
          </w:p>
        </w:tc>
        <w:tc>
          <w:tcPr>
            <w:tcW w:w="0" w:type="auto"/>
            <w:vAlign w:val="center"/>
          </w:tcPr>
          <w:p w14:paraId="166C852B" w14:textId="77777777" w:rsidR="00625340" w:rsidRPr="00E6791A" w:rsidRDefault="00625340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2026-Q4</w:t>
            </w:r>
          </w:p>
        </w:tc>
        <w:tc>
          <w:tcPr>
            <w:tcW w:w="0" w:type="auto"/>
            <w:vAlign w:val="center"/>
          </w:tcPr>
          <w:p w14:paraId="5C3D8621" w14:textId="77777777" w:rsidR="00625340" w:rsidRPr="00E6791A" w:rsidRDefault="00625340" w:rsidP="00D0476F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30.000</w:t>
            </w:r>
          </w:p>
        </w:tc>
        <w:tc>
          <w:tcPr>
            <w:tcW w:w="0" w:type="auto"/>
            <w:vAlign w:val="center"/>
          </w:tcPr>
          <w:p w14:paraId="3F4F9314" w14:textId="77777777" w:rsidR="00625340" w:rsidRPr="00E6791A" w:rsidRDefault="00625340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</w:tcPr>
          <w:p w14:paraId="6ACA401A" w14:textId="77777777" w:rsidR="00625340" w:rsidRPr="00E6791A" w:rsidRDefault="00625340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  <w:tc>
          <w:tcPr>
            <w:tcW w:w="0" w:type="auto"/>
            <w:vAlign w:val="center"/>
          </w:tcPr>
          <w:p w14:paraId="6C0A1D7A" w14:textId="77777777" w:rsidR="00625340" w:rsidRPr="00E6791A" w:rsidRDefault="00625340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Planned</w:t>
            </w:r>
          </w:p>
        </w:tc>
      </w:tr>
      <w:tr w:rsidR="00625340" w:rsidRPr="00E6791A" w14:paraId="7D486F2B" w14:textId="77777777" w:rsidTr="00625340">
        <w:tc>
          <w:tcPr>
            <w:tcW w:w="0" w:type="auto"/>
            <w:vAlign w:val="center"/>
          </w:tcPr>
          <w:p w14:paraId="087C53F3" w14:textId="77777777" w:rsidR="00625340" w:rsidRPr="00625340" w:rsidRDefault="00625340" w:rsidP="005F45BB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25340">
              <w:rPr>
                <w:rFonts w:ascii="Times New Roman" w:hAnsi="Times New Roman" w:cs="Times New Roman"/>
                <w:sz w:val="26"/>
                <w:szCs w:val="26"/>
              </w:rPr>
              <w:t>FCC (US)</w:t>
            </w:r>
          </w:p>
        </w:tc>
        <w:tc>
          <w:tcPr>
            <w:tcW w:w="0" w:type="auto"/>
            <w:vAlign w:val="center"/>
          </w:tcPr>
          <w:p w14:paraId="24AD3565" w14:textId="77777777" w:rsidR="00625340" w:rsidRPr="00E6791A" w:rsidRDefault="00625340" w:rsidP="005F45BB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Radio frequency</w:t>
            </w:r>
          </w:p>
        </w:tc>
        <w:tc>
          <w:tcPr>
            <w:tcW w:w="0" w:type="auto"/>
            <w:vAlign w:val="center"/>
          </w:tcPr>
          <w:p w14:paraId="23E62C4D" w14:textId="77777777" w:rsidR="00625340" w:rsidRPr="00E6791A" w:rsidRDefault="00625340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2027-Q1</w:t>
            </w:r>
          </w:p>
        </w:tc>
        <w:tc>
          <w:tcPr>
            <w:tcW w:w="0" w:type="auto"/>
            <w:vAlign w:val="center"/>
          </w:tcPr>
          <w:p w14:paraId="503E39D3" w14:textId="77777777" w:rsidR="00625340" w:rsidRPr="00E6791A" w:rsidRDefault="00625340" w:rsidP="00D0476F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12.000</w:t>
            </w:r>
          </w:p>
        </w:tc>
        <w:tc>
          <w:tcPr>
            <w:tcW w:w="0" w:type="auto"/>
            <w:vAlign w:val="center"/>
          </w:tcPr>
          <w:p w14:paraId="7E3D21CD" w14:textId="77777777" w:rsidR="00625340" w:rsidRPr="00E6791A" w:rsidRDefault="00625340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</w:tcPr>
          <w:p w14:paraId="0A46A0A0" w14:textId="77777777" w:rsidR="00625340" w:rsidRPr="00E6791A" w:rsidRDefault="00625340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Medium</w:t>
            </w:r>
          </w:p>
        </w:tc>
        <w:tc>
          <w:tcPr>
            <w:tcW w:w="0" w:type="auto"/>
            <w:vAlign w:val="center"/>
          </w:tcPr>
          <w:p w14:paraId="528CC402" w14:textId="77777777" w:rsidR="00625340" w:rsidRPr="00E6791A" w:rsidRDefault="00625340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Planned</w:t>
            </w:r>
          </w:p>
        </w:tc>
      </w:tr>
      <w:tr w:rsidR="00625340" w:rsidRPr="00E6791A" w14:paraId="773EAC2C" w14:textId="77777777" w:rsidTr="00625340">
        <w:tc>
          <w:tcPr>
            <w:tcW w:w="0" w:type="auto"/>
            <w:vAlign w:val="center"/>
          </w:tcPr>
          <w:p w14:paraId="5EDDBAC8" w14:textId="77777777" w:rsidR="00625340" w:rsidRPr="00625340" w:rsidRDefault="00625340" w:rsidP="005F45BB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25340">
              <w:rPr>
                <w:rFonts w:ascii="Times New Roman" w:hAnsi="Times New Roman" w:cs="Times New Roman"/>
                <w:sz w:val="26"/>
                <w:szCs w:val="26"/>
              </w:rPr>
              <w:t>CCC (China)</w:t>
            </w:r>
          </w:p>
        </w:tc>
        <w:tc>
          <w:tcPr>
            <w:tcW w:w="0" w:type="auto"/>
            <w:vAlign w:val="center"/>
          </w:tcPr>
          <w:p w14:paraId="7B5375BA" w14:textId="77777777" w:rsidR="00625340" w:rsidRPr="00E6791A" w:rsidRDefault="00625340" w:rsidP="005F45BB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China compulsory certification</w:t>
            </w:r>
          </w:p>
        </w:tc>
        <w:tc>
          <w:tcPr>
            <w:tcW w:w="0" w:type="auto"/>
            <w:vAlign w:val="center"/>
          </w:tcPr>
          <w:p w14:paraId="4BD85010" w14:textId="77777777" w:rsidR="00625340" w:rsidRPr="00E6791A" w:rsidRDefault="00625340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2027-Q2</w:t>
            </w:r>
          </w:p>
        </w:tc>
        <w:tc>
          <w:tcPr>
            <w:tcW w:w="0" w:type="auto"/>
            <w:vAlign w:val="center"/>
          </w:tcPr>
          <w:p w14:paraId="44845A71" w14:textId="77777777" w:rsidR="00625340" w:rsidRPr="00E6791A" w:rsidRDefault="00625340" w:rsidP="00D0476F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18.000</w:t>
            </w:r>
          </w:p>
        </w:tc>
        <w:tc>
          <w:tcPr>
            <w:tcW w:w="0" w:type="auto"/>
            <w:vAlign w:val="center"/>
          </w:tcPr>
          <w:p w14:paraId="248E78B8" w14:textId="77777777" w:rsidR="00625340" w:rsidRPr="00E6791A" w:rsidRDefault="00625340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</w:tcPr>
          <w:p w14:paraId="08B9F241" w14:textId="77777777" w:rsidR="00625340" w:rsidRPr="00E6791A" w:rsidRDefault="00625340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Low</w:t>
            </w:r>
          </w:p>
        </w:tc>
        <w:tc>
          <w:tcPr>
            <w:tcW w:w="0" w:type="auto"/>
            <w:vAlign w:val="center"/>
          </w:tcPr>
          <w:p w14:paraId="608F5F0F" w14:textId="77777777" w:rsidR="00625340" w:rsidRPr="00E6791A" w:rsidRDefault="00625340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Future</w:t>
            </w:r>
          </w:p>
        </w:tc>
      </w:tr>
    </w:tbl>
    <w:p w14:paraId="4874EDD4" w14:textId="3A5FF923" w:rsidR="00625340" w:rsidRDefault="00625340" w:rsidP="00187CA8">
      <w:pPr>
        <w:spacing w:before="240" w:after="0" w:line="312" w:lineRule="auto"/>
        <w:rPr>
          <w:rFonts w:ascii="Times New Roman" w:hAnsi="Times New Roman" w:cs="Times New Roman"/>
          <w:b/>
          <w:sz w:val="26"/>
          <w:szCs w:val="26"/>
        </w:rPr>
        <w:sectPr w:rsidR="00625340" w:rsidSect="008B53A6">
          <w:pgSz w:w="16838" w:h="11906" w:orient="landscape" w:code="9"/>
          <w:pgMar w:top="1418" w:right="851" w:bottom="851" w:left="1418" w:header="720" w:footer="720" w:gutter="0"/>
          <w:cols w:space="720"/>
          <w:docGrid w:linePitch="299"/>
        </w:sectPr>
      </w:pPr>
      <w:r w:rsidRPr="00E6791A">
        <w:rPr>
          <w:rFonts w:ascii="Times New Roman" w:hAnsi="Times New Roman" w:cs="Times New Roman"/>
          <w:b/>
          <w:sz w:val="26"/>
          <w:szCs w:val="26"/>
        </w:rPr>
        <w:t>Total certification cost GĐ1: ~181.000 USD</w:t>
      </w:r>
    </w:p>
    <w:p w14:paraId="25C60FB0" w14:textId="2B416360" w:rsidR="004C6125" w:rsidRPr="005F45BB" w:rsidRDefault="005F45BB" w:rsidP="005F45BB">
      <w:pPr>
        <w:pStyle w:val="Heading2"/>
        <w:keepNext w:val="0"/>
        <w:spacing w:after="0" w:line="312" w:lineRule="auto"/>
        <w:jc w:val="both"/>
        <w:rPr>
          <w:rFonts w:ascii="Times New Roman" w:hAnsi="Times New Roman" w:cs="Times New Roman"/>
          <w:i w:val="0"/>
          <w:sz w:val="26"/>
          <w:szCs w:val="26"/>
        </w:rPr>
      </w:pPr>
      <w:bookmarkStart w:id="88" w:name="_Toc212283307"/>
      <w:r w:rsidRPr="005F45BB">
        <w:rPr>
          <w:rFonts w:ascii="Times New Roman" w:hAnsi="Times New Roman" w:cs="Times New Roman"/>
          <w:i w:val="0"/>
          <w:sz w:val="26"/>
          <w:szCs w:val="26"/>
        </w:rPr>
        <w:t>III.</w:t>
      </w:r>
      <w:r w:rsidR="000B00A9" w:rsidRPr="005F45BB">
        <w:rPr>
          <w:rFonts w:ascii="Times New Roman" w:hAnsi="Times New Roman" w:cs="Times New Roman"/>
          <w:i w:val="0"/>
          <w:sz w:val="26"/>
          <w:szCs w:val="26"/>
        </w:rPr>
        <w:t>3. CHUYỂN GIAO CÔNG NGHỆ TỪ ĐỐI TÁC</w:t>
      </w:r>
      <w:bookmarkEnd w:id="88"/>
    </w:p>
    <w:p w14:paraId="3A549506" w14:textId="1B43E98D" w:rsidR="004C6125" w:rsidRPr="005F45BB" w:rsidRDefault="005F45BB" w:rsidP="005F45BB">
      <w:pPr>
        <w:pStyle w:val="Heading3"/>
        <w:keepNext w:val="0"/>
        <w:spacing w:before="120" w:after="0" w:line="312" w:lineRule="auto"/>
        <w:jc w:val="both"/>
        <w:rPr>
          <w:rFonts w:ascii="Times New Roman" w:hAnsi="Times New Roman" w:cs="Times New Roman"/>
        </w:rPr>
      </w:pPr>
      <w:bookmarkStart w:id="89" w:name="_Toc212283308"/>
      <w:r>
        <w:rPr>
          <w:rFonts w:ascii="Times New Roman" w:hAnsi="Times New Roman" w:cs="Times New Roman"/>
        </w:rPr>
        <w:t>III.</w:t>
      </w:r>
      <w:r w:rsidR="000B00A9" w:rsidRPr="005F45BB">
        <w:rPr>
          <w:rFonts w:ascii="Times New Roman" w:hAnsi="Times New Roman" w:cs="Times New Roman"/>
        </w:rPr>
        <w:t xml:space="preserve">3.1. </w:t>
      </w:r>
      <w:proofErr w:type="spellStart"/>
      <w:r w:rsidR="000B00A9" w:rsidRPr="005F45BB">
        <w:rPr>
          <w:rFonts w:ascii="Times New Roman" w:hAnsi="Times New Roman" w:cs="Times New Roman"/>
        </w:rPr>
        <w:t>Chiến</w:t>
      </w:r>
      <w:proofErr w:type="spellEnd"/>
      <w:r w:rsidR="000B00A9" w:rsidRPr="005F45BB">
        <w:rPr>
          <w:rFonts w:ascii="Times New Roman" w:hAnsi="Times New Roman" w:cs="Times New Roman"/>
        </w:rPr>
        <w:t xml:space="preserve"> </w:t>
      </w:r>
      <w:proofErr w:type="spellStart"/>
      <w:r w:rsidR="000B00A9" w:rsidRPr="005F45BB">
        <w:rPr>
          <w:rFonts w:ascii="Times New Roman" w:hAnsi="Times New Roman" w:cs="Times New Roman"/>
        </w:rPr>
        <w:t>lược</w:t>
      </w:r>
      <w:proofErr w:type="spellEnd"/>
      <w:r w:rsidR="000B00A9" w:rsidRPr="005F45BB">
        <w:rPr>
          <w:rFonts w:ascii="Times New Roman" w:hAnsi="Times New Roman" w:cs="Times New Roman"/>
        </w:rPr>
        <w:t xml:space="preserve"> </w:t>
      </w:r>
      <w:proofErr w:type="spellStart"/>
      <w:r w:rsidR="000B00A9" w:rsidRPr="005F45BB">
        <w:rPr>
          <w:rFonts w:ascii="Times New Roman" w:hAnsi="Times New Roman" w:cs="Times New Roman"/>
        </w:rPr>
        <w:t>chuyển</w:t>
      </w:r>
      <w:proofErr w:type="spellEnd"/>
      <w:r w:rsidR="000B00A9" w:rsidRPr="005F45BB">
        <w:rPr>
          <w:rFonts w:ascii="Times New Roman" w:hAnsi="Times New Roman" w:cs="Times New Roman"/>
        </w:rPr>
        <w:t xml:space="preserve"> </w:t>
      </w:r>
      <w:proofErr w:type="spellStart"/>
      <w:r w:rsidR="000B00A9" w:rsidRPr="005F45BB">
        <w:rPr>
          <w:rFonts w:ascii="Times New Roman" w:hAnsi="Times New Roman" w:cs="Times New Roman"/>
        </w:rPr>
        <w:t>giao</w:t>
      </w:r>
      <w:proofErr w:type="spellEnd"/>
      <w:r w:rsidR="000B00A9" w:rsidRPr="005F45BB">
        <w:rPr>
          <w:rFonts w:ascii="Times New Roman" w:hAnsi="Times New Roman" w:cs="Times New Roman"/>
        </w:rPr>
        <w:t xml:space="preserve"> </w:t>
      </w:r>
      <w:proofErr w:type="spellStart"/>
      <w:r w:rsidR="000B00A9" w:rsidRPr="005F45BB">
        <w:rPr>
          <w:rFonts w:ascii="Times New Roman" w:hAnsi="Times New Roman" w:cs="Times New Roman"/>
        </w:rPr>
        <w:t>công</w:t>
      </w:r>
      <w:proofErr w:type="spellEnd"/>
      <w:r w:rsidR="000B00A9" w:rsidRPr="005F45BB">
        <w:rPr>
          <w:rFonts w:ascii="Times New Roman" w:hAnsi="Times New Roman" w:cs="Times New Roman"/>
        </w:rPr>
        <w:t xml:space="preserve"> </w:t>
      </w:r>
      <w:proofErr w:type="spellStart"/>
      <w:r w:rsidR="000B00A9" w:rsidRPr="005F45BB">
        <w:rPr>
          <w:rFonts w:ascii="Times New Roman" w:hAnsi="Times New Roman" w:cs="Times New Roman"/>
        </w:rPr>
        <w:t>nghệ</w:t>
      </w:r>
      <w:bookmarkEnd w:id="89"/>
      <w:proofErr w:type="spellEnd"/>
    </w:p>
    <w:p w14:paraId="59E5E8F6" w14:textId="77777777" w:rsidR="004C6125" w:rsidRPr="005F45BB" w:rsidRDefault="000B00A9" w:rsidP="005F45BB">
      <w:pPr>
        <w:pStyle w:val="ListParagraph"/>
        <w:numPr>
          <w:ilvl w:val="0"/>
          <w:numId w:val="182"/>
        </w:numPr>
        <w:spacing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5F45BB">
        <w:rPr>
          <w:rFonts w:ascii="Times New Roman" w:hAnsi="Times New Roman" w:cs="Times New Roman"/>
          <w:b/>
          <w:sz w:val="26"/>
          <w:szCs w:val="26"/>
        </w:rPr>
        <w:t xml:space="preserve">Model </w:t>
      </w:r>
      <w:proofErr w:type="spellStart"/>
      <w:r w:rsidRPr="005F45BB">
        <w:rPr>
          <w:rFonts w:ascii="Times New Roman" w:hAnsi="Times New Roman" w:cs="Times New Roman"/>
          <w:b/>
          <w:sz w:val="26"/>
          <w:szCs w:val="26"/>
        </w:rPr>
        <w:t>chuyển</w:t>
      </w:r>
      <w:proofErr w:type="spellEnd"/>
      <w:r w:rsidRPr="005F45B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F45BB">
        <w:rPr>
          <w:rFonts w:ascii="Times New Roman" w:hAnsi="Times New Roman" w:cs="Times New Roman"/>
          <w:b/>
          <w:sz w:val="26"/>
          <w:szCs w:val="26"/>
        </w:rPr>
        <w:t>giao</w:t>
      </w:r>
      <w:proofErr w:type="spellEnd"/>
      <w:r w:rsidRPr="005F45BB">
        <w:rPr>
          <w:rFonts w:ascii="Times New Roman" w:hAnsi="Times New Roman" w:cs="Times New Roman"/>
          <w:b/>
          <w:sz w:val="26"/>
          <w:szCs w:val="26"/>
        </w:rPr>
        <w:t>:</w:t>
      </w:r>
    </w:p>
    <w:p w14:paraId="642700C7" w14:textId="77777777" w:rsidR="004C6125" w:rsidRPr="00E6791A" w:rsidRDefault="000B00A9" w:rsidP="005F45BB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Mekong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r w:rsidRPr="00E6791A">
        <w:rPr>
          <w:rFonts w:ascii="Times New Roman" w:hAnsi="Times New Roman" w:cs="Times New Roman"/>
          <w:b/>
          <w:sz w:val="26"/>
          <w:szCs w:val="26"/>
        </w:rPr>
        <w:t>"Reverse Engineering + Technology Transfer + Independent R&amp;D"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</w:t>
      </w:r>
    </w:p>
    <w:p w14:paraId="280A0B32" w14:textId="2B920C81" w:rsidR="005F45BB" w:rsidRDefault="00802E3E" w:rsidP="00802E3E">
      <w:pPr>
        <w:spacing w:after="0" w:line="312" w:lineRule="auto"/>
        <w:ind w:right="-569"/>
        <w:jc w:val="center"/>
        <w:rPr>
          <w:rFonts w:ascii="Times New Roman" w:hAnsi="Times New Roman" w:cs="Times New Roman"/>
          <w:sz w:val="26"/>
          <w:szCs w:val="26"/>
        </w:rPr>
      </w:pPr>
      <w:r w:rsidRPr="00802E3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CF6726E" wp14:editId="149D78B0">
            <wp:extent cx="6369734" cy="2415396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85170" cy="2421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5C336" w14:textId="7EF4FAE3" w:rsidR="004C6125" w:rsidRPr="005F45BB" w:rsidRDefault="005F45BB" w:rsidP="005F45BB">
      <w:pPr>
        <w:pStyle w:val="Caption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5F45BB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5F45B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5F45BB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5F45BB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5F45BB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C22F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4</w:t>
      </w:r>
      <w:r w:rsidRPr="005F45BB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="000B00A9" w:rsidRPr="005F45B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Quy </w:t>
      </w:r>
      <w:proofErr w:type="spellStart"/>
      <w:r w:rsidR="000B00A9" w:rsidRPr="005F45BB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="000B00A9" w:rsidRPr="005F45B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B00A9" w:rsidRPr="005F45BB">
        <w:rPr>
          <w:rFonts w:ascii="Times New Roman" w:hAnsi="Times New Roman" w:cs="Times New Roman"/>
          <w:color w:val="000000" w:themeColor="text1"/>
          <w:sz w:val="26"/>
          <w:szCs w:val="26"/>
        </w:rPr>
        <w:t>chuyển</w:t>
      </w:r>
      <w:proofErr w:type="spellEnd"/>
      <w:r w:rsidR="000B00A9" w:rsidRPr="005F45B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B00A9" w:rsidRPr="005F45BB">
        <w:rPr>
          <w:rFonts w:ascii="Times New Roman" w:hAnsi="Times New Roman" w:cs="Times New Roman"/>
          <w:color w:val="000000" w:themeColor="text1"/>
          <w:sz w:val="26"/>
          <w:szCs w:val="26"/>
        </w:rPr>
        <w:t>giao</w:t>
      </w:r>
      <w:proofErr w:type="spellEnd"/>
      <w:r w:rsidR="000B00A9" w:rsidRPr="005F45B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B00A9" w:rsidRPr="005F45BB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="000B00A9" w:rsidRPr="005F45B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B00A9" w:rsidRPr="005F45BB">
        <w:rPr>
          <w:rFonts w:ascii="Times New Roman" w:hAnsi="Times New Roman" w:cs="Times New Roman"/>
          <w:color w:val="000000" w:themeColor="text1"/>
          <w:sz w:val="26"/>
          <w:szCs w:val="26"/>
        </w:rPr>
        <w:t>nghệ</w:t>
      </w:r>
      <w:proofErr w:type="spellEnd"/>
    </w:p>
    <w:p w14:paraId="402EBE31" w14:textId="77777777" w:rsidR="004C6125" w:rsidRPr="005F45BB" w:rsidRDefault="000B00A9" w:rsidP="005F45BB">
      <w:pPr>
        <w:pStyle w:val="ListParagraph"/>
        <w:numPr>
          <w:ilvl w:val="0"/>
          <w:numId w:val="182"/>
        </w:numPr>
        <w:spacing w:before="240" w:after="0" w:line="312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5F45BB">
        <w:rPr>
          <w:rFonts w:ascii="Times New Roman" w:hAnsi="Times New Roman" w:cs="Times New Roman"/>
          <w:b/>
          <w:sz w:val="26"/>
          <w:szCs w:val="26"/>
        </w:rPr>
        <w:t xml:space="preserve">3 </w:t>
      </w:r>
      <w:proofErr w:type="spellStart"/>
      <w:r w:rsidRPr="005F45BB">
        <w:rPr>
          <w:rFonts w:ascii="Times New Roman" w:hAnsi="Times New Roman" w:cs="Times New Roman"/>
          <w:b/>
          <w:sz w:val="26"/>
          <w:szCs w:val="26"/>
        </w:rPr>
        <w:t>giai</w:t>
      </w:r>
      <w:proofErr w:type="spellEnd"/>
      <w:r w:rsidRPr="005F45B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F45BB">
        <w:rPr>
          <w:rFonts w:ascii="Times New Roman" w:hAnsi="Times New Roman" w:cs="Times New Roman"/>
          <w:b/>
          <w:sz w:val="26"/>
          <w:szCs w:val="26"/>
        </w:rPr>
        <w:t>đoạn</w:t>
      </w:r>
      <w:proofErr w:type="spellEnd"/>
      <w:r w:rsidRPr="005F45B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F45BB">
        <w:rPr>
          <w:rFonts w:ascii="Times New Roman" w:hAnsi="Times New Roman" w:cs="Times New Roman"/>
          <w:b/>
          <w:sz w:val="26"/>
          <w:szCs w:val="26"/>
        </w:rPr>
        <w:t>chuyển</w:t>
      </w:r>
      <w:proofErr w:type="spellEnd"/>
      <w:r w:rsidRPr="005F45B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F45BB">
        <w:rPr>
          <w:rFonts w:ascii="Times New Roman" w:hAnsi="Times New Roman" w:cs="Times New Roman"/>
          <w:b/>
          <w:sz w:val="26"/>
          <w:szCs w:val="26"/>
        </w:rPr>
        <w:t>giao</w:t>
      </w:r>
      <w:proofErr w:type="spellEnd"/>
      <w:r w:rsidRPr="005F45BB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16"/>
        <w:gridCol w:w="1200"/>
        <w:gridCol w:w="2099"/>
        <w:gridCol w:w="2126"/>
        <w:gridCol w:w="1277"/>
        <w:gridCol w:w="1409"/>
      </w:tblGrid>
      <w:tr w:rsidR="005F45BB" w:rsidRPr="00E6791A" w14:paraId="59BF2F89" w14:textId="77777777" w:rsidTr="005F45BB">
        <w:tc>
          <w:tcPr>
            <w:tcW w:w="788" w:type="pct"/>
            <w:vAlign w:val="center"/>
          </w:tcPr>
          <w:p w14:paraId="5C4333E4" w14:textId="77777777" w:rsidR="004C6125" w:rsidRPr="005F45BB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F45BB">
              <w:rPr>
                <w:rFonts w:ascii="Times New Roman" w:hAnsi="Times New Roman" w:cs="Times New Roman"/>
                <w:b/>
                <w:sz w:val="26"/>
                <w:szCs w:val="26"/>
              </w:rPr>
              <w:t>Giai</w:t>
            </w:r>
            <w:proofErr w:type="spellEnd"/>
            <w:r w:rsidRPr="005F45B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F45BB">
              <w:rPr>
                <w:rFonts w:ascii="Times New Roman" w:hAnsi="Times New Roman" w:cs="Times New Roman"/>
                <w:b/>
                <w:sz w:val="26"/>
                <w:szCs w:val="26"/>
              </w:rPr>
              <w:t>đoạn</w:t>
            </w:r>
            <w:proofErr w:type="spellEnd"/>
          </w:p>
        </w:tc>
        <w:tc>
          <w:tcPr>
            <w:tcW w:w="623" w:type="pct"/>
            <w:vAlign w:val="center"/>
          </w:tcPr>
          <w:p w14:paraId="192AA6B8" w14:textId="77777777" w:rsidR="004C6125" w:rsidRPr="005F45BB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F45BB">
              <w:rPr>
                <w:rFonts w:ascii="Times New Roman" w:hAnsi="Times New Roman" w:cs="Times New Roman"/>
                <w:b/>
                <w:sz w:val="26"/>
                <w:szCs w:val="26"/>
              </w:rPr>
              <w:t>Timeline</w:t>
            </w:r>
          </w:p>
        </w:tc>
        <w:tc>
          <w:tcPr>
            <w:tcW w:w="1090" w:type="pct"/>
            <w:vAlign w:val="center"/>
          </w:tcPr>
          <w:p w14:paraId="144AA21C" w14:textId="77777777" w:rsidR="004C6125" w:rsidRPr="005F45BB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F45BB">
              <w:rPr>
                <w:rFonts w:ascii="Times New Roman" w:hAnsi="Times New Roman" w:cs="Times New Roman"/>
                <w:b/>
                <w:sz w:val="26"/>
                <w:szCs w:val="26"/>
              </w:rPr>
              <w:t>Activities</w:t>
            </w:r>
          </w:p>
        </w:tc>
        <w:tc>
          <w:tcPr>
            <w:tcW w:w="1104" w:type="pct"/>
            <w:vAlign w:val="center"/>
          </w:tcPr>
          <w:p w14:paraId="0E39C7AB" w14:textId="77777777" w:rsidR="004C6125" w:rsidRPr="005F45BB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F45BB">
              <w:rPr>
                <w:rFonts w:ascii="Times New Roman" w:hAnsi="Times New Roman" w:cs="Times New Roman"/>
                <w:b/>
                <w:sz w:val="26"/>
                <w:szCs w:val="26"/>
              </w:rPr>
              <w:t>Output</w:t>
            </w:r>
          </w:p>
        </w:tc>
        <w:tc>
          <w:tcPr>
            <w:tcW w:w="663" w:type="pct"/>
            <w:vAlign w:val="center"/>
          </w:tcPr>
          <w:p w14:paraId="59ADA723" w14:textId="77777777" w:rsidR="004C6125" w:rsidRPr="005F45BB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F45BB">
              <w:rPr>
                <w:rFonts w:ascii="Times New Roman" w:hAnsi="Times New Roman" w:cs="Times New Roman"/>
                <w:b/>
                <w:sz w:val="26"/>
                <w:szCs w:val="26"/>
              </w:rPr>
              <w:t>Cost</w:t>
            </w:r>
          </w:p>
        </w:tc>
        <w:tc>
          <w:tcPr>
            <w:tcW w:w="732" w:type="pct"/>
            <w:vAlign w:val="center"/>
          </w:tcPr>
          <w:p w14:paraId="75F1D682" w14:textId="77777777" w:rsidR="004C6125" w:rsidRPr="005F45BB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F45BB">
              <w:rPr>
                <w:rFonts w:ascii="Times New Roman" w:hAnsi="Times New Roman" w:cs="Times New Roman"/>
                <w:b/>
                <w:sz w:val="26"/>
                <w:szCs w:val="26"/>
              </w:rPr>
              <w:t>Độc</w:t>
            </w:r>
            <w:proofErr w:type="spellEnd"/>
            <w:r w:rsidRPr="005F45B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F45BB">
              <w:rPr>
                <w:rFonts w:ascii="Times New Roman" w:hAnsi="Times New Roman" w:cs="Times New Roman"/>
                <w:b/>
                <w:sz w:val="26"/>
                <w:szCs w:val="26"/>
              </w:rPr>
              <w:t>lập</w:t>
            </w:r>
            <w:proofErr w:type="spellEnd"/>
            <w:r w:rsidRPr="005F45B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F45BB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  <w:r w:rsidRPr="005F45B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F45BB">
              <w:rPr>
                <w:rFonts w:ascii="Times New Roman" w:hAnsi="Times New Roman" w:cs="Times New Roman"/>
                <w:b/>
                <w:sz w:val="26"/>
                <w:szCs w:val="26"/>
              </w:rPr>
              <w:t>nghệ</w:t>
            </w:r>
            <w:proofErr w:type="spellEnd"/>
          </w:p>
        </w:tc>
      </w:tr>
      <w:tr w:rsidR="005F45BB" w:rsidRPr="00E6791A" w14:paraId="55586BBC" w14:textId="77777777" w:rsidTr="005F45BB">
        <w:tc>
          <w:tcPr>
            <w:tcW w:w="788" w:type="pct"/>
            <w:vAlign w:val="center"/>
          </w:tcPr>
          <w:p w14:paraId="168F93C8" w14:textId="77777777" w:rsidR="004C6125" w:rsidRPr="005F45BB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F45BB">
              <w:rPr>
                <w:rFonts w:ascii="Times New Roman" w:hAnsi="Times New Roman" w:cs="Times New Roman"/>
                <w:sz w:val="26"/>
                <w:szCs w:val="26"/>
              </w:rPr>
              <w:t>Phase 1: Acquisition</w:t>
            </w:r>
          </w:p>
        </w:tc>
        <w:tc>
          <w:tcPr>
            <w:tcW w:w="623" w:type="pct"/>
            <w:vAlign w:val="center"/>
          </w:tcPr>
          <w:p w14:paraId="1D25208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2024-2025</w:t>
            </w:r>
          </w:p>
        </w:tc>
        <w:tc>
          <w:tcPr>
            <w:tcW w:w="1090" w:type="pct"/>
            <w:vAlign w:val="center"/>
          </w:tcPr>
          <w:p w14:paraId="345E59E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104" w:type="pct"/>
            <w:vAlign w:val="center"/>
          </w:tcPr>
          <w:p w14:paraId="22AAB70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MOU, sample products, docs</w:t>
            </w:r>
          </w:p>
        </w:tc>
        <w:tc>
          <w:tcPr>
            <w:tcW w:w="663" w:type="pct"/>
            <w:vAlign w:val="center"/>
          </w:tcPr>
          <w:p w14:paraId="0A3B3F9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2,0M USD</w:t>
            </w:r>
          </w:p>
        </w:tc>
        <w:tc>
          <w:tcPr>
            <w:tcW w:w="732" w:type="pct"/>
            <w:vAlign w:val="center"/>
          </w:tcPr>
          <w:p w14:paraId="1E02328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20%</w:t>
            </w:r>
          </w:p>
        </w:tc>
      </w:tr>
      <w:tr w:rsidR="005F45BB" w:rsidRPr="00E6791A" w14:paraId="451C92A4" w14:textId="77777777" w:rsidTr="005F45BB">
        <w:tc>
          <w:tcPr>
            <w:tcW w:w="788" w:type="pct"/>
            <w:vAlign w:val="center"/>
          </w:tcPr>
          <w:p w14:paraId="3C29E237" w14:textId="77777777" w:rsidR="004C6125" w:rsidRPr="005F45BB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F45BB">
              <w:rPr>
                <w:rFonts w:ascii="Times New Roman" w:hAnsi="Times New Roman" w:cs="Times New Roman"/>
                <w:sz w:val="26"/>
                <w:szCs w:val="26"/>
              </w:rPr>
              <w:t>Phase 2: Transfer</w:t>
            </w:r>
          </w:p>
        </w:tc>
        <w:tc>
          <w:tcPr>
            <w:tcW w:w="623" w:type="pct"/>
            <w:vAlign w:val="center"/>
          </w:tcPr>
          <w:p w14:paraId="2DD8266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2025-2027</w:t>
            </w:r>
          </w:p>
        </w:tc>
        <w:tc>
          <w:tcPr>
            <w:tcW w:w="1090" w:type="pct"/>
            <w:vAlign w:val="center"/>
          </w:tcPr>
          <w:p w14:paraId="58472A9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Training, joint development, pilot production</w:t>
            </w:r>
          </w:p>
        </w:tc>
        <w:tc>
          <w:tcPr>
            <w:tcW w:w="1104" w:type="pct"/>
            <w:vAlign w:val="center"/>
          </w:tcPr>
          <w:p w14:paraId="3D3AD56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Working prototypes, production process</w:t>
            </w:r>
          </w:p>
        </w:tc>
        <w:tc>
          <w:tcPr>
            <w:tcW w:w="663" w:type="pct"/>
            <w:vAlign w:val="center"/>
          </w:tcPr>
          <w:p w14:paraId="1518A5E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3,5M USD</w:t>
            </w:r>
          </w:p>
        </w:tc>
        <w:tc>
          <w:tcPr>
            <w:tcW w:w="732" w:type="pct"/>
            <w:vAlign w:val="center"/>
          </w:tcPr>
          <w:p w14:paraId="6DA0990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50%</w:t>
            </w:r>
          </w:p>
        </w:tc>
      </w:tr>
      <w:tr w:rsidR="005F45BB" w:rsidRPr="00E6791A" w14:paraId="2FE91DC5" w14:textId="77777777" w:rsidTr="005F45BB">
        <w:tc>
          <w:tcPr>
            <w:tcW w:w="788" w:type="pct"/>
            <w:vAlign w:val="center"/>
          </w:tcPr>
          <w:p w14:paraId="74326E6C" w14:textId="77777777" w:rsidR="004C6125" w:rsidRPr="005F45BB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F45BB">
              <w:rPr>
                <w:rFonts w:ascii="Times New Roman" w:hAnsi="Times New Roman" w:cs="Times New Roman"/>
                <w:sz w:val="26"/>
                <w:szCs w:val="26"/>
              </w:rPr>
              <w:t>Phase 3: Localization</w:t>
            </w:r>
          </w:p>
        </w:tc>
        <w:tc>
          <w:tcPr>
            <w:tcW w:w="623" w:type="pct"/>
            <w:vAlign w:val="center"/>
          </w:tcPr>
          <w:p w14:paraId="4DC3251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2027-2030</w:t>
            </w:r>
          </w:p>
        </w:tc>
        <w:tc>
          <w:tcPr>
            <w:tcW w:w="1090" w:type="pct"/>
            <w:vAlign w:val="center"/>
          </w:tcPr>
          <w:p w14:paraId="5271AC2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Independent production, IP development, customization</w:t>
            </w:r>
          </w:p>
        </w:tc>
        <w:tc>
          <w:tcPr>
            <w:tcW w:w="1104" w:type="pct"/>
            <w:vAlign w:val="center"/>
          </w:tcPr>
          <w:p w14:paraId="6DE6501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Commercial products, patents</w:t>
            </w:r>
          </w:p>
        </w:tc>
        <w:tc>
          <w:tcPr>
            <w:tcW w:w="663" w:type="pct"/>
            <w:vAlign w:val="center"/>
          </w:tcPr>
          <w:p w14:paraId="379BB98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2,0M USD</w:t>
            </w:r>
          </w:p>
        </w:tc>
        <w:tc>
          <w:tcPr>
            <w:tcW w:w="732" w:type="pct"/>
            <w:vAlign w:val="center"/>
          </w:tcPr>
          <w:p w14:paraId="6C2A5AC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80%</w:t>
            </w:r>
          </w:p>
        </w:tc>
      </w:tr>
    </w:tbl>
    <w:p w14:paraId="1D27DF1E" w14:textId="6CF55589" w:rsidR="005F45BB" w:rsidRDefault="000B00A9" w:rsidP="005F45BB">
      <w:pPr>
        <w:spacing w:before="120" w:after="0" w:line="312" w:lineRule="auto"/>
        <w:rPr>
          <w:rFonts w:ascii="Times New Roman" w:hAnsi="Times New Roman" w:cs="Times New Roman"/>
          <w:b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Total technology transfer cost: 10,3M USD</w:t>
      </w:r>
      <w:r w:rsidR="005F45BB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1DA73F7E" w14:textId="60A0733C" w:rsidR="004C6125" w:rsidRPr="005F45BB" w:rsidRDefault="005F45BB" w:rsidP="00E6791A">
      <w:pPr>
        <w:pStyle w:val="Heading3"/>
        <w:keepNext w:val="0"/>
        <w:spacing w:before="0" w:after="0" w:line="312" w:lineRule="auto"/>
        <w:rPr>
          <w:rFonts w:ascii="Times New Roman" w:hAnsi="Times New Roman" w:cs="Times New Roman"/>
        </w:rPr>
      </w:pPr>
      <w:bookmarkStart w:id="90" w:name="_Toc212283309"/>
      <w:r w:rsidRPr="005F45BB">
        <w:rPr>
          <w:rFonts w:ascii="Times New Roman" w:hAnsi="Times New Roman" w:cs="Times New Roman"/>
        </w:rPr>
        <w:t>III.</w:t>
      </w:r>
      <w:r w:rsidR="000B00A9" w:rsidRPr="005F45BB">
        <w:rPr>
          <w:rFonts w:ascii="Times New Roman" w:hAnsi="Times New Roman" w:cs="Times New Roman"/>
        </w:rPr>
        <w:t xml:space="preserve">3.2. </w:t>
      </w:r>
      <w:proofErr w:type="spellStart"/>
      <w:r w:rsidR="000B00A9" w:rsidRPr="005F45BB">
        <w:rPr>
          <w:rFonts w:ascii="Times New Roman" w:hAnsi="Times New Roman" w:cs="Times New Roman"/>
        </w:rPr>
        <w:t>Đối</w:t>
      </w:r>
      <w:proofErr w:type="spellEnd"/>
      <w:r w:rsidR="000B00A9" w:rsidRPr="005F45BB">
        <w:rPr>
          <w:rFonts w:ascii="Times New Roman" w:hAnsi="Times New Roman" w:cs="Times New Roman"/>
        </w:rPr>
        <w:t xml:space="preserve"> </w:t>
      </w:r>
      <w:proofErr w:type="spellStart"/>
      <w:r w:rsidR="000B00A9" w:rsidRPr="005F45BB">
        <w:rPr>
          <w:rFonts w:ascii="Times New Roman" w:hAnsi="Times New Roman" w:cs="Times New Roman"/>
        </w:rPr>
        <w:t>tác</w:t>
      </w:r>
      <w:proofErr w:type="spellEnd"/>
      <w:r w:rsidR="000B00A9" w:rsidRPr="005F45BB">
        <w:rPr>
          <w:rFonts w:ascii="Times New Roman" w:hAnsi="Times New Roman" w:cs="Times New Roman"/>
        </w:rPr>
        <w:t xml:space="preserve"> </w:t>
      </w:r>
      <w:proofErr w:type="spellStart"/>
      <w:r w:rsidR="000B00A9" w:rsidRPr="005F45BB">
        <w:rPr>
          <w:rFonts w:ascii="Times New Roman" w:hAnsi="Times New Roman" w:cs="Times New Roman"/>
        </w:rPr>
        <w:t>chuyển</w:t>
      </w:r>
      <w:proofErr w:type="spellEnd"/>
      <w:r w:rsidR="000B00A9" w:rsidRPr="005F45BB">
        <w:rPr>
          <w:rFonts w:ascii="Times New Roman" w:hAnsi="Times New Roman" w:cs="Times New Roman"/>
        </w:rPr>
        <w:t xml:space="preserve"> </w:t>
      </w:r>
      <w:proofErr w:type="spellStart"/>
      <w:r w:rsidR="000B00A9" w:rsidRPr="005F45BB">
        <w:rPr>
          <w:rFonts w:ascii="Times New Roman" w:hAnsi="Times New Roman" w:cs="Times New Roman"/>
        </w:rPr>
        <w:t>giao</w:t>
      </w:r>
      <w:proofErr w:type="spellEnd"/>
      <w:r w:rsidR="000B00A9" w:rsidRPr="005F45BB">
        <w:rPr>
          <w:rFonts w:ascii="Times New Roman" w:hAnsi="Times New Roman" w:cs="Times New Roman"/>
        </w:rPr>
        <w:t xml:space="preserve"> </w:t>
      </w:r>
      <w:proofErr w:type="spellStart"/>
      <w:r w:rsidR="000B00A9" w:rsidRPr="005F45BB">
        <w:rPr>
          <w:rFonts w:ascii="Times New Roman" w:hAnsi="Times New Roman" w:cs="Times New Roman"/>
        </w:rPr>
        <w:t>công</w:t>
      </w:r>
      <w:proofErr w:type="spellEnd"/>
      <w:r w:rsidR="000B00A9" w:rsidRPr="005F45BB">
        <w:rPr>
          <w:rFonts w:ascii="Times New Roman" w:hAnsi="Times New Roman" w:cs="Times New Roman"/>
        </w:rPr>
        <w:t xml:space="preserve"> </w:t>
      </w:r>
      <w:proofErr w:type="spellStart"/>
      <w:r w:rsidR="000B00A9" w:rsidRPr="005F45BB">
        <w:rPr>
          <w:rFonts w:ascii="Times New Roman" w:hAnsi="Times New Roman" w:cs="Times New Roman"/>
        </w:rPr>
        <w:t>nghệ</w:t>
      </w:r>
      <w:bookmarkEnd w:id="90"/>
      <w:proofErr w:type="spellEnd"/>
    </w:p>
    <w:p w14:paraId="343B8417" w14:textId="77777777" w:rsidR="004C6125" w:rsidRPr="005F45BB" w:rsidRDefault="000B00A9" w:rsidP="005F45BB">
      <w:pPr>
        <w:pStyle w:val="ListParagraph"/>
        <w:numPr>
          <w:ilvl w:val="0"/>
          <w:numId w:val="182"/>
        </w:numPr>
        <w:spacing w:before="120" w:after="0" w:line="312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proofErr w:type="spellStart"/>
      <w:r w:rsidRPr="005F45BB">
        <w:rPr>
          <w:rFonts w:ascii="Times New Roman" w:hAnsi="Times New Roman" w:cs="Times New Roman"/>
          <w:b/>
          <w:sz w:val="26"/>
          <w:szCs w:val="26"/>
        </w:rPr>
        <w:t>Bảng</w:t>
      </w:r>
      <w:proofErr w:type="spellEnd"/>
      <w:r w:rsidRPr="005F45B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F45BB">
        <w:rPr>
          <w:rFonts w:ascii="Times New Roman" w:hAnsi="Times New Roman" w:cs="Times New Roman"/>
          <w:b/>
          <w:sz w:val="26"/>
          <w:szCs w:val="26"/>
        </w:rPr>
        <w:t>đối</w:t>
      </w:r>
      <w:proofErr w:type="spellEnd"/>
      <w:r w:rsidRPr="005F45B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F45BB">
        <w:rPr>
          <w:rFonts w:ascii="Times New Roman" w:hAnsi="Times New Roman" w:cs="Times New Roman"/>
          <w:b/>
          <w:sz w:val="26"/>
          <w:szCs w:val="26"/>
        </w:rPr>
        <w:t>tác</w:t>
      </w:r>
      <w:proofErr w:type="spellEnd"/>
      <w:r w:rsidRPr="005F45BB">
        <w:rPr>
          <w:rFonts w:ascii="Times New Roman" w:hAnsi="Times New Roman" w:cs="Times New Roman"/>
          <w:b/>
          <w:sz w:val="26"/>
          <w:szCs w:val="26"/>
        </w:rPr>
        <w:t xml:space="preserve"> chi </w:t>
      </w:r>
      <w:proofErr w:type="spellStart"/>
      <w:r w:rsidRPr="005F45BB">
        <w:rPr>
          <w:rFonts w:ascii="Times New Roman" w:hAnsi="Times New Roman" w:cs="Times New Roman"/>
          <w:b/>
          <w:sz w:val="26"/>
          <w:szCs w:val="26"/>
        </w:rPr>
        <w:t>tiết</w:t>
      </w:r>
      <w:proofErr w:type="spellEnd"/>
      <w:r w:rsidRPr="005F45BB">
        <w:rPr>
          <w:rFonts w:ascii="Times New Roman" w:hAnsi="Times New Roman" w:cs="Times New Roman"/>
          <w:b/>
          <w:sz w:val="26"/>
          <w:szCs w:val="26"/>
        </w:rPr>
        <w:t>:</w:t>
      </w:r>
    </w:p>
    <w:p w14:paraId="6A472C7C" w14:textId="77777777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5F45BB">
        <w:rPr>
          <w:rFonts w:ascii="Times New Roman" w:hAnsi="Times New Roman" w:cs="Times New Roman"/>
          <w:sz w:val="26"/>
          <w:szCs w:val="26"/>
        </w:rPr>
        <w:t>1.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MiR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(Mobile Industrial Robots) -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Đan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Mạch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- AMR Technology: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79"/>
        <w:gridCol w:w="7648"/>
      </w:tblGrid>
      <w:tr w:rsidR="004C6125" w:rsidRPr="00E6791A" w14:paraId="7188273F" w14:textId="77777777" w:rsidTr="00901E75">
        <w:tc>
          <w:tcPr>
            <w:tcW w:w="1028" w:type="pct"/>
          </w:tcPr>
          <w:p w14:paraId="478291D9" w14:textId="77777777" w:rsidR="004C6125" w:rsidRPr="005F45BB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F45BB">
              <w:rPr>
                <w:rFonts w:ascii="Times New Roman" w:hAnsi="Times New Roman" w:cs="Times New Roman"/>
                <w:b/>
                <w:sz w:val="26"/>
                <w:szCs w:val="26"/>
              </w:rPr>
              <w:t>Item</w:t>
            </w:r>
          </w:p>
        </w:tc>
        <w:tc>
          <w:tcPr>
            <w:tcW w:w="3972" w:type="pct"/>
          </w:tcPr>
          <w:p w14:paraId="772214E2" w14:textId="77777777" w:rsidR="004C6125" w:rsidRPr="005F45BB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F45BB">
              <w:rPr>
                <w:rFonts w:ascii="Times New Roman" w:hAnsi="Times New Roman" w:cs="Times New Roman"/>
                <w:b/>
                <w:sz w:val="26"/>
                <w:szCs w:val="26"/>
              </w:rPr>
              <w:t>Detail</w:t>
            </w:r>
          </w:p>
        </w:tc>
      </w:tr>
      <w:tr w:rsidR="004C6125" w:rsidRPr="00E6791A" w14:paraId="1EE2CE45" w14:textId="77777777" w:rsidTr="00901E75">
        <w:tc>
          <w:tcPr>
            <w:tcW w:w="1028" w:type="pct"/>
          </w:tcPr>
          <w:p w14:paraId="0F56938D" w14:textId="77777777" w:rsidR="004C6125" w:rsidRPr="005F45BB" w:rsidRDefault="000B00A9" w:rsidP="005F45BB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F45BB">
              <w:rPr>
                <w:rFonts w:ascii="Times New Roman" w:hAnsi="Times New Roman" w:cs="Times New Roman"/>
                <w:sz w:val="26"/>
                <w:szCs w:val="26"/>
              </w:rPr>
              <w:t>Technology</w:t>
            </w:r>
          </w:p>
        </w:tc>
        <w:tc>
          <w:tcPr>
            <w:tcW w:w="3972" w:type="pct"/>
          </w:tcPr>
          <w:p w14:paraId="07673ED9" w14:textId="77777777" w:rsidR="004C6125" w:rsidRPr="00E6791A" w:rsidRDefault="000B00A9" w:rsidP="005F45BB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Autonomous Mobile Robot (AMR) technology, SLAM navigation, Fleet management</w:t>
            </w:r>
          </w:p>
        </w:tc>
      </w:tr>
      <w:tr w:rsidR="004C6125" w:rsidRPr="00E6791A" w14:paraId="62E4667B" w14:textId="77777777" w:rsidTr="00901E75">
        <w:tc>
          <w:tcPr>
            <w:tcW w:w="1028" w:type="pct"/>
          </w:tcPr>
          <w:p w14:paraId="7E0FF2D2" w14:textId="77777777" w:rsidR="004C6125" w:rsidRPr="005F45BB" w:rsidRDefault="000B00A9" w:rsidP="005F45BB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F45BB">
              <w:rPr>
                <w:rFonts w:ascii="Times New Roman" w:hAnsi="Times New Roman" w:cs="Times New Roman"/>
                <w:sz w:val="26"/>
                <w:szCs w:val="26"/>
              </w:rPr>
              <w:t>Products</w:t>
            </w:r>
          </w:p>
        </w:tc>
        <w:tc>
          <w:tcPr>
            <w:tcW w:w="3972" w:type="pct"/>
          </w:tcPr>
          <w:p w14:paraId="44E3669D" w14:textId="77777777" w:rsidR="004C6125" w:rsidRPr="00E6791A" w:rsidRDefault="000B00A9" w:rsidP="005F45BB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MiR100, MiR250, MiR500, MiR1350 reference units</w:t>
            </w:r>
          </w:p>
        </w:tc>
      </w:tr>
      <w:tr w:rsidR="004C6125" w:rsidRPr="00E6791A" w14:paraId="2C7F4F57" w14:textId="77777777" w:rsidTr="00901E75">
        <w:tc>
          <w:tcPr>
            <w:tcW w:w="1028" w:type="pct"/>
          </w:tcPr>
          <w:p w14:paraId="6F3C6787" w14:textId="77777777" w:rsidR="004C6125" w:rsidRPr="005F45BB" w:rsidRDefault="000B00A9" w:rsidP="005F45BB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F45BB">
              <w:rPr>
                <w:rFonts w:ascii="Times New Roman" w:hAnsi="Times New Roman" w:cs="Times New Roman"/>
                <w:sz w:val="26"/>
                <w:szCs w:val="26"/>
              </w:rPr>
              <w:t>Contract value</w:t>
            </w:r>
          </w:p>
        </w:tc>
        <w:tc>
          <w:tcPr>
            <w:tcW w:w="3972" w:type="pct"/>
          </w:tcPr>
          <w:p w14:paraId="7B5CA6FE" w14:textId="77777777" w:rsidR="004C6125" w:rsidRPr="00E6791A" w:rsidRDefault="000B00A9" w:rsidP="005F45BB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2,8M USD (2025-2028)</w:t>
            </w:r>
          </w:p>
        </w:tc>
      </w:tr>
      <w:tr w:rsidR="004C6125" w:rsidRPr="00E6791A" w14:paraId="5643C0F9" w14:textId="77777777" w:rsidTr="00901E75">
        <w:tc>
          <w:tcPr>
            <w:tcW w:w="1028" w:type="pct"/>
          </w:tcPr>
          <w:p w14:paraId="2B139A31" w14:textId="77777777" w:rsidR="004C6125" w:rsidRPr="005F45BB" w:rsidRDefault="000B00A9" w:rsidP="005F45BB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F45BB">
              <w:rPr>
                <w:rFonts w:ascii="Times New Roman" w:hAnsi="Times New Roman" w:cs="Times New Roman"/>
                <w:sz w:val="26"/>
                <w:szCs w:val="26"/>
              </w:rPr>
              <w:t>Deliverables</w:t>
            </w:r>
          </w:p>
        </w:tc>
        <w:tc>
          <w:tcPr>
            <w:tcW w:w="3972" w:type="pct"/>
          </w:tcPr>
          <w:p w14:paraId="2A0F1E9F" w14:textId="77777777" w:rsidR="004C6125" w:rsidRPr="00E6791A" w:rsidRDefault="000B00A9" w:rsidP="005F45BB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- 3 reference units MiR100/250/500</w:t>
            </w:r>
          </w:p>
          <w:p w14:paraId="211684EB" w14:textId="77777777" w:rsidR="004C6125" w:rsidRPr="00E6791A" w:rsidRDefault="000B00A9" w:rsidP="005F45BB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 SLAM navigation algorithms</w:t>
            </w:r>
          </w:p>
          <w:p w14:paraId="77F5E5F6" w14:textId="77777777" w:rsidR="004C6125" w:rsidRPr="00E6791A" w:rsidRDefault="000B00A9" w:rsidP="005F45BB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 Fleet management software</w:t>
            </w:r>
          </w:p>
          <w:p w14:paraId="2F841038" w14:textId="77777777" w:rsidR="004C6125" w:rsidRPr="00E6791A" w:rsidRDefault="000B00A9" w:rsidP="005F45BB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 Training: 5 engineers × 4 months @MiR Denmark</w:t>
            </w:r>
          </w:p>
          <w:p w14:paraId="786F05F0" w14:textId="77777777" w:rsidR="004C6125" w:rsidRPr="00E6791A" w:rsidRDefault="000B00A9" w:rsidP="005F45BB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 On-site support: 2 engineers × 8 months @Mekong</w:t>
            </w:r>
          </w:p>
        </w:tc>
      </w:tr>
      <w:tr w:rsidR="004C6125" w:rsidRPr="00E6791A" w14:paraId="1BDCD0E3" w14:textId="77777777" w:rsidTr="00901E75">
        <w:tc>
          <w:tcPr>
            <w:tcW w:w="1028" w:type="pct"/>
          </w:tcPr>
          <w:p w14:paraId="004EE2CF" w14:textId="77777777" w:rsidR="004C6125" w:rsidRPr="005F45BB" w:rsidRDefault="000B00A9" w:rsidP="005F45BB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F45BB">
              <w:rPr>
                <w:rFonts w:ascii="Times New Roman" w:hAnsi="Times New Roman" w:cs="Times New Roman"/>
                <w:sz w:val="26"/>
                <w:szCs w:val="26"/>
              </w:rPr>
              <w:t>IP arrangement</w:t>
            </w:r>
          </w:p>
        </w:tc>
        <w:tc>
          <w:tcPr>
            <w:tcW w:w="3972" w:type="pct"/>
          </w:tcPr>
          <w:p w14:paraId="6D5FC436" w14:textId="77777777" w:rsidR="004C6125" w:rsidRPr="00E6791A" w:rsidRDefault="000B00A9" w:rsidP="005F45BB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MiR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retains core SLAM IP</w:t>
            </w:r>
          </w:p>
          <w:p w14:paraId="0DF7417C" w14:textId="77777777" w:rsidR="004C6125" w:rsidRPr="00E6791A" w:rsidRDefault="000B00A9" w:rsidP="005F45BB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 Mekong can develop AMR products for Vietnam + ASEAN</w:t>
            </w:r>
          </w:p>
          <w:p w14:paraId="6197E944" w14:textId="77777777" w:rsidR="004C6125" w:rsidRPr="00E6791A" w:rsidRDefault="000B00A9" w:rsidP="005F45BB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 Royalty: 2% on AMR sales (first 5 years)</w:t>
            </w:r>
          </w:p>
        </w:tc>
      </w:tr>
      <w:tr w:rsidR="004C6125" w:rsidRPr="00E6791A" w14:paraId="359F1F30" w14:textId="77777777" w:rsidTr="00901E75">
        <w:tc>
          <w:tcPr>
            <w:tcW w:w="1028" w:type="pct"/>
          </w:tcPr>
          <w:p w14:paraId="01465F9F" w14:textId="77777777" w:rsidR="004C6125" w:rsidRPr="005F45BB" w:rsidRDefault="000B00A9" w:rsidP="005F45BB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F45BB">
              <w:rPr>
                <w:rFonts w:ascii="Times New Roman" w:hAnsi="Times New Roman" w:cs="Times New Roman"/>
                <w:sz w:val="26"/>
                <w:szCs w:val="26"/>
              </w:rPr>
              <w:t>Timeline</w:t>
            </w:r>
          </w:p>
        </w:tc>
        <w:tc>
          <w:tcPr>
            <w:tcW w:w="3972" w:type="pct"/>
          </w:tcPr>
          <w:p w14:paraId="03CF115C" w14:textId="77777777" w:rsidR="004C6125" w:rsidRPr="00E6791A" w:rsidRDefault="000B00A9" w:rsidP="005F45BB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2025-Q1: Contract negotiation</w:t>
            </w:r>
          </w:p>
          <w:p w14:paraId="39D9AB8C" w14:textId="77777777" w:rsidR="004C6125" w:rsidRPr="00E6791A" w:rsidRDefault="000B00A9" w:rsidP="005F45BB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2025-Q2: Training in Denmark</w:t>
            </w:r>
          </w:p>
          <w:p w14:paraId="6E96F6E0" w14:textId="77777777" w:rsidR="004C6125" w:rsidRPr="00E6791A" w:rsidRDefault="000B00A9" w:rsidP="005F45BB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2025-Q3-Q4: On-site support</w:t>
            </w:r>
          </w:p>
          <w:p w14:paraId="3089E83C" w14:textId="77777777" w:rsidR="004C6125" w:rsidRPr="00E6791A" w:rsidRDefault="000B00A9" w:rsidP="005F45BB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2026-Q1: First prototype AMR-100</w:t>
            </w:r>
          </w:p>
        </w:tc>
      </w:tr>
      <w:tr w:rsidR="004C6125" w:rsidRPr="00E6791A" w14:paraId="568F5091" w14:textId="77777777" w:rsidTr="00901E75">
        <w:tc>
          <w:tcPr>
            <w:tcW w:w="1028" w:type="pct"/>
          </w:tcPr>
          <w:p w14:paraId="347C42AA" w14:textId="77777777" w:rsidR="004C6125" w:rsidRPr="005F45BB" w:rsidRDefault="000B00A9" w:rsidP="005F45BB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F45BB">
              <w:rPr>
                <w:rFonts w:ascii="Times New Roman" w:hAnsi="Times New Roman" w:cs="Times New Roman"/>
                <w:sz w:val="26"/>
                <w:szCs w:val="26"/>
              </w:rPr>
              <w:t>Status</w:t>
            </w:r>
          </w:p>
        </w:tc>
        <w:tc>
          <w:tcPr>
            <w:tcW w:w="3972" w:type="pct"/>
          </w:tcPr>
          <w:p w14:paraId="1E163F83" w14:textId="67B61AB0" w:rsidR="004C6125" w:rsidRPr="00E6791A" w:rsidRDefault="000B00A9" w:rsidP="005F45BB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kiến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thương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thảo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Chưa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có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MOU/LOI.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ít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thịnh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ở VN,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cơ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hội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hợp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cao</w:t>
            </w:r>
            <w:proofErr w:type="spellEnd"/>
          </w:p>
        </w:tc>
      </w:tr>
    </w:tbl>
    <w:p w14:paraId="117CBEE2" w14:textId="77777777" w:rsidR="00901E75" w:rsidRDefault="00901E75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</w:p>
    <w:p w14:paraId="5312AB8F" w14:textId="6547E082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901E75">
        <w:rPr>
          <w:rFonts w:ascii="Times New Roman" w:hAnsi="Times New Roman" w:cs="Times New Roman"/>
          <w:sz w:val="26"/>
          <w:szCs w:val="26"/>
        </w:rPr>
        <w:t>2.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Advantech -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Đài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Loan - IoT Industrial Platform: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79"/>
        <w:gridCol w:w="7648"/>
      </w:tblGrid>
      <w:tr w:rsidR="004C6125" w:rsidRPr="00E6791A" w14:paraId="04E3053E" w14:textId="77777777" w:rsidTr="00901E75">
        <w:trPr>
          <w:tblHeader/>
        </w:trPr>
        <w:tc>
          <w:tcPr>
            <w:tcW w:w="1028" w:type="pct"/>
          </w:tcPr>
          <w:p w14:paraId="0E4C6179" w14:textId="77777777" w:rsidR="004C6125" w:rsidRPr="00901E75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01E75">
              <w:rPr>
                <w:rFonts w:ascii="Times New Roman" w:hAnsi="Times New Roman" w:cs="Times New Roman"/>
                <w:b/>
                <w:sz w:val="26"/>
                <w:szCs w:val="26"/>
              </w:rPr>
              <w:t>Item</w:t>
            </w:r>
          </w:p>
        </w:tc>
        <w:tc>
          <w:tcPr>
            <w:tcW w:w="3972" w:type="pct"/>
          </w:tcPr>
          <w:p w14:paraId="23440E3D" w14:textId="77777777" w:rsidR="004C6125" w:rsidRPr="00901E75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01E75">
              <w:rPr>
                <w:rFonts w:ascii="Times New Roman" w:hAnsi="Times New Roman" w:cs="Times New Roman"/>
                <w:b/>
                <w:sz w:val="26"/>
                <w:szCs w:val="26"/>
              </w:rPr>
              <w:t>Detail</w:t>
            </w:r>
          </w:p>
        </w:tc>
      </w:tr>
      <w:tr w:rsidR="004C6125" w:rsidRPr="00E6791A" w14:paraId="4882E7A8" w14:textId="77777777" w:rsidTr="00901E75">
        <w:tc>
          <w:tcPr>
            <w:tcW w:w="1028" w:type="pct"/>
          </w:tcPr>
          <w:p w14:paraId="144CCF27" w14:textId="77777777" w:rsidR="004C6125" w:rsidRPr="00901E75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1E75">
              <w:rPr>
                <w:rFonts w:ascii="Times New Roman" w:hAnsi="Times New Roman" w:cs="Times New Roman"/>
                <w:sz w:val="26"/>
                <w:szCs w:val="26"/>
              </w:rPr>
              <w:t>Technology</w:t>
            </w:r>
          </w:p>
        </w:tc>
        <w:tc>
          <w:tcPr>
            <w:tcW w:w="3972" w:type="pct"/>
          </w:tcPr>
          <w:p w14:paraId="61B3C469" w14:textId="77777777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Industrial IoT platform, Edge computing, Industrial protocols</w:t>
            </w:r>
          </w:p>
        </w:tc>
      </w:tr>
      <w:tr w:rsidR="004C6125" w:rsidRPr="00E6791A" w14:paraId="53481DD1" w14:textId="77777777" w:rsidTr="00901E75">
        <w:tc>
          <w:tcPr>
            <w:tcW w:w="1028" w:type="pct"/>
          </w:tcPr>
          <w:p w14:paraId="60FDE701" w14:textId="77777777" w:rsidR="004C6125" w:rsidRPr="00901E75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1E75">
              <w:rPr>
                <w:rFonts w:ascii="Times New Roman" w:hAnsi="Times New Roman" w:cs="Times New Roman"/>
                <w:sz w:val="26"/>
                <w:szCs w:val="26"/>
              </w:rPr>
              <w:t>Products</w:t>
            </w:r>
          </w:p>
        </w:tc>
        <w:tc>
          <w:tcPr>
            <w:tcW w:w="3972" w:type="pct"/>
          </w:tcPr>
          <w:p w14:paraId="0793FC71" w14:textId="77777777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WISE-PaaS platform, Edge computing modules, Industrial gateways</w:t>
            </w:r>
          </w:p>
        </w:tc>
      </w:tr>
      <w:tr w:rsidR="004C6125" w:rsidRPr="00E6791A" w14:paraId="28BABF06" w14:textId="77777777" w:rsidTr="00901E75">
        <w:tc>
          <w:tcPr>
            <w:tcW w:w="1028" w:type="pct"/>
          </w:tcPr>
          <w:p w14:paraId="10ACBF8F" w14:textId="77777777" w:rsidR="004C6125" w:rsidRPr="00901E75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1E75">
              <w:rPr>
                <w:rFonts w:ascii="Times New Roman" w:hAnsi="Times New Roman" w:cs="Times New Roman"/>
                <w:sz w:val="26"/>
                <w:szCs w:val="26"/>
              </w:rPr>
              <w:t>Contract value</w:t>
            </w:r>
          </w:p>
        </w:tc>
        <w:tc>
          <w:tcPr>
            <w:tcW w:w="3972" w:type="pct"/>
          </w:tcPr>
          <w:p w14:paraId="4E3D8240" w14:textId="77777777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1,8M USD (2025-2027) + revenue share 3%</w:t>
            </w:r>
          </w:p>
        </w:tc>
      </w:tr>
      <w:tr w:rsidR="004C6125" w:rsidRPr="00E6791A" w14:paraId="731F4699" w14:textId="77777777" w:rsidTr="00901E75">
        <w:tc>
          <w:tcPr>
            <w:tcW w:w="1028" w:type="pct"/>
          </w:tcPr>
          <w:p w14:paraId="1F3F00A1" w14:textId="77777777" w:rsidR="004C6125" w:rsidRPr="00901E75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1E75">
              <w:rPr>
                <w:rFonts w:ascii="Times New Roman" w:hAnsi="Times New Roman" w:cs="Times New Roman"/>
                <w:sz w:val="26"/>
                <w:szCs w:val="26"/>
              </w:rPr>
              <w:t>Deliverables</w:t>
            </w:r>
          </w:p>
        </w:tc>
        <w:tc>
          <w:tcPr>
            <w:tcW w:w="3972" w:type="pct"/>
          </w:tcPr>
          <w:p w14:paraId="4F07E3D9" w14:textId="77777777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 WISE-PaaS white-label platform</w:t>
            </w:r>
          </w:p>
          <w:p w14:paraId="7CBCE0FB" w14:textId="77777777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 Edge computing SDKs</w:t>
            </w:r>
          </w:p>
          <w:p w14:paraId="751005A0" w14:textId="77777777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 Industrial protocol libraries (Modbus, OPC UA)</w:t>
            </w:r>
          </w:p>
          <w:p w14:paraId="02B4C27D" w14:textId="77777777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 Training: 4 engineers × 3 months @Advantech Taiwan</w:t>
            </w:r>
          </w:p>
          <w:p w14:paraId="6B95F685" w14:textId="77777777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 Remote support: 18 months</w:t>
            </w:r>
          </w:p>
        </w:tc>
      </w:tr>
      <w:tr w:rsidR="004C6125" w:rsidRPr="00E6791A" w14:paraId="5A2E4BFE" w14:textId="77777777" w:rsidTr="00901E75">
        <w:tc>
          <w:tcPr>
            <w:tcW w:w="1028" w:type="pct"/>
          </w:tcPr>
          <w:p w14:paraId="11E45D49" w14:textId="77777777" w:rsidR="004C6125" w:rsidRPr="00901E75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1E75">
              <w:rPr>
                <w:rFonts w:ascii="Times New Roman" w:hAnsi="Times New Roman" w:cs="Times New Roman"/>
                <w:sz w:val="26"/>
                <w:szCs w:val="26"/>
              </w:rPr>
              <w:t>IP arrangement</w:t>
            </w:r>
          </w:p>
        </w:tc>
        <w:tc>
          <w:tcPr>
            <w:tcW w:w="3972" w:type="pct"/>
          </w:tcPr>
          <w:p w14:paraId="00DB7D2F" w14:textId="77777777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 Advantech retains platform core IP</w:t>
            </w:r>
          </w:p>
          <w:p w14:paraId="7F5E285F" w14:textId="77777777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 Mekong owns customization &amp; applications</w:t>
            </w:r>
          </w:p>
          <w:p w14:paraId="5A3FBC79" w14:textId="77777777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 Revenue share: 3% on platform subscription revenue</w:t>
            </w:r>
          </w:p>
        </w:tc>
      </w:tr>
      <w:tr w:rsidR="004C6125" w:rsidRPr="00E6791A" w14:paraId="5E33D3D1" w14:textId="77777777" w:rsidTr="00901E75">
        <w:tc>
          <w:tcPr>
            <w:tcW w:w="1028" w:type="pct"/>
          </w:tcPr>
          <w:p w14:paraId="3D26278A" w14:textId="77777777" w:rsidR="004C6125" w:rsidRPr="00901E75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1E75">
              <w:rPr>
                <w:rFonts w:ascii="Times New Roman" w:hAnsi="Times New Roman" w:cs="Times New Roman"/>
                <w:sz w:val="26"/>
                <w:szCs w:val="26"/>
              </w:rPr>
              <w:t>Timeline</w:t>
            </w:r>
          </w:p>
        </w:tc>
        <w:tc>
          <w:tcPr>
            <w:tcW w:w="3972" w:type="pct"/>
          </w:tcPr>
          <w:p w14:paraId="7BC7B1EB" w14:textId="77777777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2025-Q1: Contract negotiation</w:t>
            </w:r>
          </w:p>
          <w:p w14:paraId="37018DF1" w14:textId="77777777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2025-Q2: Training</w:t>
            </w:r>
          </w:p>
          <w:p w14:paraId="51AF1CE8" w14:textId="77777777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2025-Q3: Platform deployment</w:t>
            </w:r>
          </w:p>
          <w:p w14:paraId="45F4DFA0" w14:textId="77777777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2025-Q4: Go-live</w:t>
            </w:r>
          </w:p>
        </w:tc>
      </w:tr>
      <w:tr w:rsidR="004C6125" w:rsidRPr="00E6791A" w14:paraId="64313DE8" w14:textId="77777777" w:rsidTr="00901E75">
        <w:tc>
          <w:tcPr>
            <w:tcW w:w="1028" w:type="pct"/>
          </w:tcPr>
          <w:p w14:paraId="0551D8D7" w14:textId="77777777" w:rsidR="004C6125" w:rsidRPr="00901E75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1E75">
              <w:rPr>
                <w:rFonts w:ascii="Times New Roman" w:hAnsi="Times New Roman" w:cs="Times New Roman"/>
                <w:sz w:val="26"/>
                <w:szCs w:val="26"/>
              </w:rPr>
              <w:t>Status</w:t>
            </w:r>
          </w:p>
        </w:tc>
        <w:tc>
          <w:tcPr>
            <w:tcW w:w="3972" w:type="pct"/>
          </w:tcPr>
          <w:p w14:paraId="2FF85067" w14:textId="42D29BFF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kiến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thương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thảo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Chưa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có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MOU/LOI.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ít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thịnh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ở VN,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cơ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hội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hợp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cao</w:t>
            </w:r>
            <w:proofErr w:type="spellEnd"/>
          </w:p>
        </w:tc>
      </w:tr>
    </w:tbl>
    <w:p w14:paraId="26526B01" w14:textId="77777777" w:rsidR="00901E75" w:rsidRDefault="00901E75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</w:p>
    <w:p w14:paraId="5020D9DA" w14:textId="72DD13ED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901E75">
        <w:rPr>
          <w:rFonts w:ascii="Times New Roman" w:hAnsi="Times New Roman" w:cs="Times New Roman"/>
          <w:sz w:val="26"/>
          <w:szCs w:val="26"/>
        </w:rPr>
        <w:t>3.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Hikvision - Trung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Quốc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- Computer Vision &amp; AI: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79"/>
        <w:gridCol w:w="7648"/>
      </w:tblGrid>
      <w:tr w:rsidR="004C6125" w:rsidRPr="00E6791A" w14:paraId="4D74A9E6" w14:textId="77777777" w:rsidTr="00901E75">
        <w:tc>
          <w:tcPr>
            <w:tcW w:w="1028" w:type="pct"/>
          </w:tcPr>
          <w:p w14:paraId="1752619B" w14:textId="77777777" w:rsidR="004C6125" w:rsidRPr="00901E75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01E75">
              <w:rPr>
                <w:rFonts w:ascii="Times New Roman" w:hAnsi="Times New Roman" w:cs="Times New Roman"/>
                <w:b/>
                <w:sz w:val="26"/>
                <w:szCs w:val="26"/>
              </w:rPr>
              <w:t>Item</w:t>
            </w:r>
          </w:p>
        </w:tc>
        <w:tc>
          <w:tcPr>
            <w:tcW w:w="3972" w:type="pct"/>
          </w:tcPr>
          <w:p w14:paraId="4E772FE1" w14:textId="77777777" w:rsidR="004C6125" w:rsidRPr="00901E75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01E75">
              <w:rPr>
                <w:rFonts w:ascii="Times New Roman" w:hAnsi="Times New Roman" w:cs="Times New Roman"/>
                <w:b/>
                <w:sz w:val="26"/>
                <w:szCs w:val="26"/>
              </w:rPr>
              <w:t>Detail</w:t>
            </w:r>
          </w:p>
        </w:tc>
      </w:tr>
      <w:tr w:rsidR="004C6125" w:rsidRPr="00E6791A" w14:paraId="7A2E50E2" w14:textId="77777777" w:rsidTr="00901E75">
        <w:tc>
          <w:tcPr>
            <w:tcW w:w="1028" w:type="pct"/>
          </w:tcPr>
          <w:p w14:paraId="0FA6AA42" w14:textId="77777777" w:rsidR="004C6125" w:rsidRPr="00901E75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1E75">
              <w:rPr>
                <w:rFonts w:ascii="Times New Roman" w:hAnsi="Times New Roman" w:cs="Times New Roman"/>
                <w:sz w:val="26"/>
                <w:szCs w:val="26"/>
              </w:rPr>
              <w:t>Technology</w:t>
            </w:r>
          </w:p>
        </w:tc>
        <w:tc>
          <w:tcPr>
            <w:tcW w:w="3972" w:type="pct"/>
          </w:tcPr>
          <w:p w14:paraId="07DE6751" w14:textId="77777777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Computer vision algorithms, object detection, tracking</w:t>
            </w:r>
          </w:p>
        </w:tc>
      </w:tr>
      <w:tr w:rsidR="004C6125" w:rsidRPr="00E6791A" w14:paraId="159A6569" w14:textId="77777777" w:rsidTr="00901E75">
        <w:tc>
          <w:tcPr>
            <w:tcW w:w="1028" w:type="pct"/>
          </w:tcPr>
          <w:p w14:paraId="5DE1F2B9" w14:textId="77777777" w:rsidR="004C6125" w:rsidRPr="00901E75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1E75">
              <w:rPr>
                <w:rFonts w:ascii="Times New Roman" w:hAnsi="Times New Roman" w:cs="Times New Roman"/>
                <w:sz w:val="26"/>
                <w:szCs w:val="26"/>
              </w:rPr>
              <w:t>Products</w:t>
            </w:r>
          </w:p>
        </w:tc>
        <w:tc>
          <w:tcPr>
            <w:tcW w:w="3972" w:type="pct"/>
          </w:tcPr>
          <w:p w14:paraId="40299087" w14:textId="77777777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Hikvision AI cameras,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DeepinMind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NVR</w:t>
            </w:r>
          </w:p>
        </w:tc>
      </w:tr>
      <w:tr w:rsidR="004C6125" w:rsidRPr="00E6791A" w14:paraId="365DF56F" w14:textId="77777777" w:rsidTr="00901E75">
        <w:tc>
          <w:tcPr>
            <w:tcW w:w="1028" w:type="pct"/>
          </w:tcPr>
          <w:p w14:paraId="5F3122DE" w14:textId="77777777" w:rsidR="004C6125" w:rsidRPr="00901E75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1E75">
              <w:rPr>
                <w:rFonts w:ascii="Times New Roman" w:hAnsi="Times New Roman" w:cs="Times New Roman"/>
                <w:sz w:val="26"/>
                <w:szCs w:val="26"/>
              </w:rPr>
              <w:t>Contract value</w:t>
            </w:r>
          </w:p>
        </w:tc>
        <w:tc>
          <w:tcPr>
            <w:tcW w:w="3972" w:type="pct"/>
          </w:tcPr>
          <w:p w14:paraId="7B13818D" w14:textId="77777777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1,5M USD (2025-2028)</w:t>
            </w:r>
          </w:p>
        </w:tc>
      </w:tr>
      <w:tr w:rsidR="004C6125" w:rsidRPr="00E6791A" w14:paraId="486840AD" w14:textId="77777777" w:rsidTr="00901E75">
        <w:tc>
          <w:tcPr>
            <w:tcW w:w="1028" w:type="pct"/>
          </w:tcPr>
          <w:p w14:paraId="4D9D7CDD" w14:textId="77777777" w:rsidR="004C6125" w:rsidRPr="00901E75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1E75">
              <w:rPr>
                <w:rFonts w:ascii="Times New Roman" w:hAnsi="Times New Roman" w:cs="Times New Roman"/>
                <w:sz w:val="26"/>
                <w:szCs w:val="26"/>
              </w:rPr>
              <w:t>Deliverables</w:t>
            </w:r>
          </w:p>
        </w:tc>
        <w:tc>
          <w:tcPr>
            <w:tcW w:w="3972" w:type="pct"/>
          </w:tcPr>
          <w:p w14:paraId="2DCC0673" w14:textId="77777777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 AI model training platform access</w:t>
            </w:r>
          </w:p>
          <w:p w14:paraId="07202D4B" w14:textId="77777777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 Pre-trained models (people, vehicles, objects)</w:t>
            </w:r>
          </w:p>
          <w:p w14:paraId="78763C9B" w14:textId="77777777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- Edge AI SDK (NVIDIA Jetson,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Rockchip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6B000682" w14:textId="77777777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 Training: 4 engineers × 3 months @Hikvision China</w:t>
            </w:r>
          </w:p>
          <w:p w14:paraId="7B06A155" w14:textId="77777777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 On-site support: 1 engineer × 12 months</w:t>
            </w:r>
          </w:p>
        </w:tc>
      </w:tr>
      <w:tr w:rsidR="004C6125" w:rsidRPr="00E6791A" w14:paraId="298EFD95" w14:textId="77777777" w:rsidTr="00901E75">
        <w:tc>
          <w:tcPr>
            <w:tcW w:w="1028" w:type="pct"/>
          </w:tcPr>
          <w:p w14:paraId="6285FDFE" w14:textId="77777777" w:rsidR="004C6125" w:rsidRPr="00901E75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1E75">
              <w:rPr>
                <w:rFonts w:ascii="Times New Roman" w:hAnsi="Times New Roman" w:cs="Times New Roman"/>
                <w:sz w:val="26"/>
                <w:szCs w:val="26"/>
              </w:rPr>
              <w:t>IP arrangement</w:t>
            </w:r>
          </w:p>
        </w:tc>
        <w:tc>
          <w:tcPr>
            <w:tcW w:w="3972" w:type="pct"/>
          </w:tcPr>
          <w:p w14:paraId="496DEE9C" w14:textId="77777777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 Hikvision retains model IP</w:t>
            </w:r>
          </w:p>
          <w:p w14:paraId="1967C1BF" w14:textId="77777777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 Mekong can use models in products</w:t>
            </w:r>
          </w:p>
          <w:p w14:paraId="3C808584" w14:textId="77777777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 License fee: $50/device (one-time)</w:t>
            </w:r>
          </w:p>
        </w:tc>
      </w:tr>
      <w:tr w:rsidR="004C6125" w:rsidRPr="00E6791A" w14:paraId="067D1485" w14:textId="77777777" w:rsidTr="00901E75">
        <w:tc>
          <w:tcPr>
            <w:tcW w:w="1028" w:type="pct"/>
          </w:tcPr>
          <w:p w14:paraId="6DA314CB" w14:textId="77777777" w:rsidR="004C6125" w:rsidRPr="00901E75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1E75">
              <w:rPr>
                <w:rFonts w:ascii="Times New Roman" w:hAnsi="Times New Roman" w:cs="Times New Roman"/>
                <w:sz w:val="26"/>
                <w:szCs w:val="26"/>
              </w:rPr>
              <w:t>Timeline</w:t>
            </w:r>
          </w:p>
        </w:tc>
        <w:tc>
          <w:tcPr>
            <w:tcW w:w="3972" w:type="pct"/>
          </w:tcPr>
          <w:p w14:paraId="24619D85" w14:textId="77777777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2025-Q1: Contract negotiation</w:t>
            </w:r>
          </w:p>
          <w:p w14:paraId="4FE4AED6" w14:textId="77777777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2025-Q2: Training</w:t>
            </w:r>
          </w:p>
          <w:p w14:paraId="13143870" w14:textId="77777777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2025-Q3-Q4: Model customization</w:t>
            </w:r>
          </w:p>
          <w:p w14:paraId="09C5DB5C" w14:textId="77777777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2026-Q1: Integration</w:t>
            </w:r>
          </w:p>
        </w:tc>
      </w:tr>
      <w:tr w:rsidR="004C6125" w:rsidRPr="00E6791A" w14:paraId="39C42E69" w14:textId="77777777" w:rsidTr="00901E75">
        <w:tc>
          <w:tcPr>
            <w:tcW w:w="1028" w:type="pct"/>
          </w:tcPr>
          <w:p w14:paraId="0788D95C" w14:textId="77777777" w:rsidR="004C6125" w:rsidRPr="00901E75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1E75">
              <w:rPr>
                <w:rFonts w:ascii="Times New Roman" w:hAnsi="Times New Roman" w:cs="Times New Roman"/>
                <w:sz w:val="26"/>
                <w:szCs w:val="26"/>
              </w:rPr>
              <w:t>Status</w:t>
            </w:r>
          </w:p>
        </w:tc>
        <w:tc>
          <w:tcPr>
            <w:tcW w:w="3972" w:type="pct"/>
          </w:tcPr>
          <w:p w14:paraId="280743E3" w14:textId="0E9E2B5C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kiến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thương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thảo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Chưa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có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MOU/LOI.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ít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thịnh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ở VN,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cơ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hội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hợp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cao</w:t>
            </w:r>
            <w:proofErr w:type="spellEnd"/>
          </w:p>
        </w:tc>
      </w:tr>
    </w:tbl>
    <w:p w14:paraId="5822550D" w14:textId="77777777" w:rsidR="00901E75" w:rsidRDefault="00901E75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</w:p>
    <w:p w14:paraId="36354EE8" w14:textId="3ED3A309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0D762C">
        <w:rPr>
          <w:rFonts w:ascii="Times New Roman" w:hAnsi="Times New Roman" w:cs="Times New Roman"/>
          <w:sz w:val="26"/>
          <w:szCs w:val="26"/>
        </w:rPr>
        <w:t>4.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Bosch Rexroth - Đức - Industrial BMS: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79"/>
        <w:gridCol w:w="7648"/>
      </w:tblGrid>
      <w:tr w:rsidR="004C6125" w:rsidRPr="00E6791A" w14:paraId="79E8CF6D" w14:textId="77777777" w:rsidTr="00901E75">
        <w:trPr>
          <w:tblHeader/>
        </w:trPr>
        <w:tc>
          <w:tcPr>
            <w:tcW w:w="1028" w:type="pct"/>
          </w:tcPr>
          <w:p w14:paraId="3620EF2D" w14:textId="77777777" w:rsidR="004C6125" w:rsidRPr="00901E75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01E75">
              <w:rPr>
                <w:rFonts w:ascii="Times New Roman" w:hAnsi="Times New Roman" w:cs="Times New Roman"/>
                <w:b/>
                <w:sz w:val="26"/>
                <w:szCs w:val="26"/>
              </w:rPr>
              <w:t>Item</w:t>
            </w:r>
          </w:p>
        </w:tc>
        <w:tc>
          <w:tcPr>
            <w:tcW w:w="3972" w:type="pct"/>
          </w:tcPr>
          <w:p w14:paraId="28846379" w14:textId="77777777" w:rsidR="004C6125" w:rsidRPr="00901E75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01E75">
              <w:rPr>
                <w:rFonts w:ascii="Times New Roman" w:hAnsi="Times New Roman" w:cs="Times New Roman"/>
                <w:b/>
                <w:sz w:val="26"/>
                <w:szCs w:val="26"/>
              </w:rPr>
              <w:t>Detail</w:t>
            </w:r>
          </w:p>
        </w:tc>
      </w:tr>
      <w:tr w:rsidR="004C6125" w:rsidRPr="00E6791A" w14:paraId="4EDF39B2" w14:textId="77777777" w:rsidTr="00901E75">
        <w:tc>
          <w:tcPr>
            <w:tcW w:w="1028" w:type="pct"/>
          </w:tcPr>
          <w:p w14:paraId="736A8AD2" w14:textId="77777777" w:rsidR="004C6125" w:rsidRPr="00901E75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1E75">
              <w:rPr>
                <w:rFonts w:ascii="Times New Roman" w:hAnsi="Times New Roman" w:cs="Times New Roman"/>
                <w:sz w:val="26"/>
                <w:szCs w:val="26"/>
              </w:rPr>
              <w:t>Technology</w:t>
            </w:r>
          </w:p>
        </w:tc>
        <w:tc>
          <w:tcPr>
            <w:tcW w:w="3972" w:type="pct"/>
          </w:tcPr>
          <w:p w14:paraId="595C8ECD" w14:textId="77777777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Industrial Battery Management System (BMS), Industrial power systems</w:t>
            </w:r>
          </w:p>
        </w:tc>
      </w:tr>
      <w:tr w:rsidR="004C6125" w:rsidRPr="00E6791A" w14:paraId="2F203435" w14:textId="77777777" w:rsidTr="00901E75">
        <w:tc>
          <w:tcPr>
            <w:tcW w:w="1028" w:type="pct"/>
          </w:tcPr>
          <w:p w14:paraId="64B538BB" w14:textId="77777777" w:rsidR="004C6125" w:rsidRPr="00901E75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1E75">
              <w:rPr>
                <w:rFonts w:ascii="Times New Roman" w:hAnsi="Times New Roman" w:cs="Times New Roman"/>
                <w:sz w:val="26"/>
                <w:szCs w:val="26"/>
              </w:rPr>
              <w:t>Products</w:t>
            </w:r>
          </w:p>
        </w:tc>
        <w:tc>
          <w:tcPr>
            <w:tcW w:w="3972" w:type="pct"/>
          </w:tcPr>
          <w:p w14:paraId="174E3A53" w14:textId="77777777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Industrial BMS modules, Power management systems</w:t>
            </w:r>
          </w:p>
        </w:tc>
      </w:tr>
      <w:tr w:rsidR="004C6125" w:rsidRPr="00E6791A" w14:paraId="6CBD1BE4" w14:textId="77777777" w:rsidTr="00901E75">
        <w:tc>
          <w:tcPr>
            <w:tcW w:w="1028" w:type="pct"/>
          </w:tcPr>
          <w:p w14:paraId="017F959F" w14:textId="77777777" w:rsidR="004C6125" w:rsidRPr="00901E75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1E75">
              <w:rPr>
                <w:rFonts w:ascii="Times New Roman" w:hAnsi="Times New Roman" w:cs="Times New Roman"/>
                <w:sz w:val="26"/>
                <w:szCs w:val="26"/>
              </w:rPr>
              <w:t>Contract value</w:t>
            </w:r>
          </w:p>
        </w:tc>
        <w:tc>
          <w:tcPr>
            <w:tcW w:w="3972" w:type="pct"/>
          </w:tcPr>
          <w:p w14:paraId="169BA95D" w14:textId="77777777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1,2M USD (2025-2027)</w:t>
            </w:r>
          </w:p>
        </w:tc>
      </w:tr>
      <w:tr w:rsidR="004C6125" w:rsidRPr="00E6791A" w14:paraId="73AC7914" w14:textId="77777777" w:rsidTr="00901E75">
        <w:tc>
          <w:tcPr>
            <w:tcW w:w="1028" w:type="pct"/>
          </w:tcPr>
          <w:p w14:paraId="2DE3EDA2" w14:textId="77777777" w:rsidR="004C6125" w:rsidRPr="00901E75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1E75">
              <w:rPr>
                <w:rFonts w:ascii="Times New Roman" w:hAnsi="Times New Roman" w:cs="Times New Roman"/>
                <w:sz w:val="26"/>
                <w:szCs w:val="26"/>
              </w:rPr>
              <w:t>Deliverables</w:t>
            </w:r>
          </w:p>
        </w:tc>
        <w:tc>
          <w:tcPr>
            <w:tcW w:w="3972" w:type="pct"/>
          </w:tcPr>
          <w:p w14:paraId="1C201C06" w14:textId="77777777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 Industrial BMS reference designs</w:t>
            </w:r>
          </w:p>
          <w:p w14:paraId="16DFC030" w14:textId="77777777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 Power management algorithms</w:t>
            </w:r>
          </w:p>
          <w:p w14:paraId="20DCB925" w14:textId="77777777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 Training: 3 engineers × 2 months @Bosch Germany</w:t>
            </w:r>
          </w:p>
          <w:p w14:paraId="4EB793C3" w14:textId="77777777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 Component supply agreement</w:t>
            </w:r>
          </w:p>
        </w:tc>
      </w:tr>
      <w:tr w:rsidR="004C6125" w:rsidRPr="00E6791A" w14:paraId="430EEC3F" w14:textId="77777777" w:rsidTr="00901E75">
        <w:tc>
          <w:tcPr>
            <w:tcW w:w="1028" w:type="pct"/>
          </w:tcPr>
          <w:p w14:paraId="3AADDAEB" w14:textId="77777777" w:rsidR="004C6125" w:rsidRPr="00901E75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1E75">
              <w:rPr>
                <w:rFonts w:ascii="Times New Roman" w:hAnsi="Times New Roman" w:cs="Times New Roman"/>
                <w:sz w:val="26"/>
                <w:szCs w:val="26"/>
              </w:rPr>
              <w:t>IP arrangement</w:t>
            </w:r>
          </w:p>
        </w:tc>
        <w:tc>
          <w:tcPr>
            <w:tcW w:w="3972" w:type="pct"/>
          </w:tcPr>
          <w:p w14:paraId="3AB43D84" w14:textId="77777777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 Bosch retains core BMS IP</w:t>
            </w:r>
          </w:p>
          <w:p w14:paraId="2FA8CA1E" w14:textId="77777777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 Mekong can customize for robot applications</w:t>
            </w:r>
          </w:p>
          <w:p w14:paraId="795EC094" w14:textId="77777777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 Must use Bosch power management ICs</w:t>
            </w:r>
          </w:p>
        </w:tc>
      </w:tr>
      <w:tr w:rsidR="004C6125" w:rsidRPr="00E6791A" w14:paraId="1E5340A0" w14:textId="77777777" w:rsidTr="00901E75">
        <w:tc>
          <w:tcPr>
            <w:tcW w:w="1028" w:type="pct"/>
          </w:tcPr>
          <w:p w14:paraId="2E89F7BE" w14:textId="77777777" w:rsidR="004C6125" w:rsidRPr="00901E75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1E75">
              <w:rPr>
                <w:rFonts w:ascii="Times New Roman" w:hAnsi="Times New Roman" w:cs="Times New Roman"/>
                <w:sz w:val="26"/>
                <w:szCs w:val="26"/>
              </w:rPr>
              <w:t>Timeline</w:t>
            </w:r>
          </w:p>
        </w:tc>
        <w:tc>
          <w:tcPr>
            <w:tcW w:w="3972" w:type="pct"/>
          </w:tcPr>
          <w:p w14:paraId="7DF1F91B" w14:textId="77777777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2025-Q1: Contract negotiation</w:t>
            </w:r>
          </w:p>
          <w:p w14:paraId="46EE6CC8" w14:textId="77777777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2025-Q2: Training</w:t>
            </w:r>
          </w:p>
          <w:p w14:paraId="43D004C1" w14:textId="77777777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2025-Q3: Integration into AMR-100</w:t>
            </w:r>
          </w:p>
        </w:tc>
      </w:tr>
      <w:tr w:rsidR="004C6125" w:rsidRPr="00E6791A" w14:paraId="4CB7DF90" w14:textId="77777777" w:rsidTr="00901E75">
        <w:tc>
          <w:tcPr>
            <w:tcW w:w="1028" w:type="pct"/>
          </w:tcPr>
          <w:p w14:paraId="7AE2EBCD" w14:textId="77777777" w:rsidR="004C6125" w:rsidRPr="00901E75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1E75">
              <w:rPr>
                <w:rFonts w:ascii="Times New Roman" w:hAnsi="Times New Roman" w:cs="Times New Roman"/>
                <w:sz w:val="26"/>
                <w:szCs w:val="26"/>
              </w:rPr>
              <w:t>Status</w:t>
            </w:r>
          </w:p>
        </w:tc>
        <w:tc>
          <w:tcPr>
            <w:tcW w:w="3972" w:type="pct"/>
          </w:tcPr>
          <w:p w14:paraId="6E7D01B8" w14:textId="658D9988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kiến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thương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thảo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Chưa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có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MOU/LOI.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ít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thịnh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ở VN,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cơ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hội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hợp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cao</w:t>
            </w:r>
            <w:proofErr w:type="spellEnd"/>
          </w:p>
        </w:tc>
      </w:tr>
    </w:tbl>
    <w:p w14:paraId="142B3995" w14:textId="77777777" w:rsidR="00901E75" w:rsidRDefault="00901E75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</w:p>
    <w:p w14:paraId="45086A8F" w14:textId="7DED5037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0D762C">
        <w:rPr>
          <w:rFonts w:ascii="Times New Roman" w:hAnsi="Times New Roman" w:cs="Times New Roman"/>
          <w:sz w:val="26"/>
          <w:szCs w:val="26"/>
        </w:rPr>
        <w:t>5.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a -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Đài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Loan - Industrial Networking: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79"/>
        <w:gridCol w:w="7648"/>
      </w:tblGrid>
      <w:tr w:rsidR="004C6125" w:rsidRPr="00E6791A" w14:paraId="3CA75798" w14:textId="77777777" w:rsidTr="00901E75">
        <w:tc>
          <w:tcPr>
            <w:tcW w:w="1028" w:type="pct"/>
          </w:tcPr>
          <w:p w14:paraId="6EECC238" w14:textId="77777777" w:rsidR="004C6125" w:rsidRPr="00901E75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01E75">
              <w:rPr>
                <w:rFonts w:ascii="Times New Roman" w:hAnsi="Times New Roman" w:cs="Times New Roman"/>
                <w:b/>
                <w:sz w:val="26"/>
                <w:szCs w:val="26"/>
              </w:rPr>
              <w:t>Item</w:t>
            </w:r>
          </w:p>
        </w:tc>
        <w:tc>
          <w:tcPr>
            <w:tcW w:w="3972" w:type="pct"/>
          </w:tcPr>
          <w:p w14:paraId="0BE3C91F" w14:textId="77777777" w:rsidR="004C6125" w:rsidRPr="00901E75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01E75">
              <w:rPr>
                <w:rFonts w:ascii="Times New Roman" w:hAnsi="Times New Roman" w:cs="Times New Roman"/>
                <w:b/>
                <w:sz w:val="26"/>
                <w:szCs w:val="26"/>
              </w:rPr>
              <w:t>Detail</w:t>
            </w:r>
          </w:p>
        </w:tc>
      </w:tr>
      <w:tr w:rsidR="004C6125" w:rsidRPr="00E6791A" w14:paraId="570307BD" w14:textId="77777777" w:rsidTr="00901E75">
        <w:tc>
          <w:tcPr>
            <w:tcW w:w="1028" w:type="pct"/>
          </w:tcPr>
          <w:p w14:paraId="7AD837EF" w14:textId="77777777" w:rsidR="004C6125" w:rsidRPr="00901E75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1E75">
              <w:rPr>
                <w:rFonts w:ascii="Times New Roman" w:hAnsi="Times New Roman" w:cs="Times New Roman"/>
                <w:sz w:val="26"/>
                <w:szCs w:val="26"/>
              </w:rPr>
              <w:t>Technology</w:t>
            </w:r>
          </w:p>
        </w:tc>
        <w:tc>
          <w:tcPr>
            <w:tcW w:w="3972" w:type="pct"/>
          </w:tcPr>
          <w:p w14:paraId="53E6C43C" w14:textId="77777777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Industrial networking, Industrial protocols (Modbus,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Profinet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, OPC UA)</w:t>
            </w:r>
          </w:p>
        </w:tc>
      </w:tr>
      <w:tr w:rsidR="004C6125" w:rsidRPr="00E6791A" w14:paraId="7A2C833D" w14:textId="77777777" w:rsidTr="00901E75">
        <w:tc>
          <w:tcPr>
            <w:tcW w:w="1028" w:type="pct"/>
          </w:tcPr>
          <w:p w14:paraId="2A4CC49D" w14:textId="77777777" w:rsidR="004C6125" w:rsidRPr="00901E75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1E75">
              <w:rPr>
                <w:rFonts w:ascii="Times New Roman" w:hAnsi="Times New Roman" w:cs="Times New Roman"/>
                <w:sz w:val="26"/>
                <w:szCs w:val="26"/>
              </w:rPr>
              <w:t>Products</w:t>
            </w:r>
          </w:p>
        </w:tc>
        <w:tc>
          <w:tcPr>
            <w:tcW w:w="3972" w:type="pct"/>
          </w:tcPr>
          <w:p w14:paraId="5E1F848A" w14:textId="77777777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Industrial switches, Protocol converters, Industrial gateways</w:t>
            </w:r>
          </w:p>
        </w:tc>
      </w:tr>
      <w:tr w:rsidR="004C6125" w:rsidRPr="00E6791A" w14:paraId="140E7301" w14:textId="77777777" w:rsidTr="00901E75">
        <w:tc>
          <w:tcPr>
            <w:tcW w:w="1028" w:type="pct"/>
          </w:tcPr>
          <w:p w14:paraId="18B3A496" w14:textId="77777777" w:rsidR="004C6125" w:rsidRPr="00901E75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1E75">
              <w:rPr>
                <w:rFonts w:ascii="Times New Roman" w:hAnsi="Times New Roman" w:cs="Times New Roman"/>
                <w:sz w:val="26"/>
                <w:szCs w:val="26"/>
              </w:rPr>
              <w:t>Contract value</w:t>
            </w:r>
          </w:p>
        </w:tc>
        <w:tc>
          <w:tcPr>
            <w:tcW w:w="3972" w:type="pct"/>
          </w:tcPr>
          <w:p w14:paraId="3EBDD7D9" w14:textId="77777777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1,0M USD (2025-2026)</w:t>
            </w:r>
          </w:p>
        </w:tc>
      </w:tr>
      <w:tr w:rsidR="004C6125" w:rsidRPr="00E6791A" w14:paraId="603DDC4B" w14:textId="77777777" w:rsidTr="00901E75">
        <w:tc>
          <w:tcPr>
            <w:tcW w:w="1028" w:type="pct"/>
          </w:tcPr>
          <w:p w14:paraId="095EB8AB" w14:textId="77777777" w:rsidR="004C6125" w:rsidRPr="00901E75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1E75">
              <w:rPr>
                <w:rFonts w:ascii="Times New Roman" w:hAnsi="Times New Roman" w:cs="Times New Roman"/>
                <w:sz w:val="26"/>
                <w:szCs w:val="26"/>
              </w:rPr>
              <w:t>Deliverables</w:t>
            </w:r>
          </w:p>
        </w:tc>
        <w:tc>
          <w:tcPr>
            <w:tcW w:w="3972" w:type="pct"/>
          </w:tcPr>
          <w:p w14:paraId="11DF40A8" w14:textId="77777777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 Industrial protocol libraries</w:t>
            </w:r>
          </w:p>
          <w:p w14:paraId="3CC019EA" w14:textId="77777777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 Network configuration tools</w:t>
            </w:r>
          </w:p>
          <w:p w14:paraId="30AEF848" w14:textId="77777777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 Training: 2 engineers × 2 months @Moxa Taiwan</w:t>
            </w:r>
          </w:p>
          <w:p w14:paraId="4377A691" w14:textId="77777777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 Technical support: 12 months</w:t>
            </w:r>
          </w:p>
        </w:tc>
      </w:tr>
      <w:tr w:rsidR="004C6125" w:rsidRPr="00E6791A" w14:paraId="698FE7F9" w14:textId="77777777" w:rsidTr="00901E75">
        <w:tc>
          <w:tcPr>
            <w:tcW w:w="1028" w:type="pct"/>
          </w:tcPr>
          <w:p w14:paraId="40391E5C" w14:textId="77777777" w:rsidR="004C6125" w:rsidRPr="00901E75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1E75">
              <w:rPr>
                <w:rFonts w:ascii="Times New Roman" w:hAnsi="Times New Roman" w:cs="Times New Roman"/>
                <w:sz w:val="26"/>
                <w:szCs w:val="26"/>
              </w:rPr>
              <w:t>IP arrangement</w:t>
            </w:r>
          </w:p>
        </w:tc>
        <w:tc>
          <w:tcPr>
            <w:tcW w:w="3972" w:type="pct"/>
          </w:tcPr>
          <w:p w14:paraId="6A4E8596" w14:textId="77777777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 Moxa retains protocol IP</w:t>
            </w:r>
          </w:p>
          <w:p w14:paraId="6167C759" w14:textId="77777777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 Mekong can integrate protocols into products</w:t>
            </w:r>
          </w:p>
          <w:p w14:paraId="655784D6" w14:textId="77777777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 Must use Moxa networking components</w:t>
            </w:r>
          </w:p>
        </w:tc>
      </w:tr>
      <w:tr w:rsidR="004C6125" w:rsidRPr="00E6791A" w14:paraId="38C2A378" w14:textId="77777777" w:rsidTr="00901E75">
        <w:tc>
          <w:tcPr>
            <w:tcW w:w="1028" w:type="pct"/>
          </w:tcPr>
          <w:p w14:paraId="50C31A51" w14:textId="77777777" w:rsidR="004C6125" w:rsidRPr="00901E75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1E75">
              <w:rPr>
                <w:rFonts w:ascii="Times New Roman" w:hAnsi="Times New Roman" w:cs="Times New Roman"/>
                <w:sz w:val="26"/>
                <w:szCs w:val="26"/>
              </w:rPr>
              <w:t>Timeline</w:t>
            </w:r>
          </w:p>
        </w:tc>
        <w:tc>
          <w:tcPr>
            <w:tcW w:w="3972" w:type="pct"/>
          </w:tcPr>
          <w:p w14:paraId="67D56D9D" w14:textId="77777777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2025-Q1: Contract negotiation</w:t>
            </w:r>
          </w:p>
          <w:p w14:paraId="01DB1839" w14:textId="77777777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2025-Q2: Training</w:t>
            </w:r>
          </w:p>
          <w:p w14:paraId="4D3D03AB" w14:textId="77777777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2025-Q3: Integration into MK-100/200/300</w:t>
            </w:r>
          </w:p>
        </w:tc>
      </w:tr>
      <w:tr w:rsidR="004C6125" w:rsidRPr="00E6791A" w14:paraId="630E9EEB" w14:textId="77777777" w:rsidTr="00901E75">
        <w:tc>
          <w:tcPr>
            <w:tcW w:w="1028" w:type="pct"/>
          </w:tcPr>
          <w:p w14:paraId="1E06161A" w14:textId="77777777" w:rsidR="004C6125" w:rsidRPr="00901E75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1E75">
              <w:rPr>
                <w:rFonts w:ascii="Times New Roman" w:hAnsi="Times New Roman" w:cs="Times New Roman"/>
                <w:sz w:val="26"/>
                <w:szCs w:val="26"/>
              </w:rPr>
              <w:t>Status</w:t>
            </w:r>
          </w:p>
        </w:tc>
        <w:tc>
          <w:tcPr>
            <w:tcW w:w="3972" w:type="pct"/>
          </w:tcPr>
          <w:p w14:paraId="6A8A9F50" w14:textId="4C2440FF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kiến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thương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thảo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Chưa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có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MOU/LOI.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ít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thịnh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ở VN,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cơ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hội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hợp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cao</w:t>
            </w:r>
            <w:proofErr w:type="spellEnd"/>
          </w:p>
        </w:tc>
      </w:tr>
    </w:tbl>
    <w:p w14:paraId="2ABCB1AC" w14:textId="77777777" w:rsidR="00901E75" w:rsidRDefault="00901E75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</w:p>
    <w:p w14:paraId="42F39BED" w14:textId="29DD52C2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0D762C">
        <w:rPr>
          <w:rFonts w:ascii="Times New Roman" w:hAnsi="Times New Roman" w:cs="Times New Roman"/>
          <w:sz w:val="26"/>
          <w:szCs w:val="26"/>
        </w:rPr>
        <w:t>6.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Murata Machinery - Nhật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- OHT Systems: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79"/>
        <w:gridCol w:w="7648"/>
      </w:tblGrid>
      <w:tr w:rsidR="004C6125" w:rsidRPr="00E6791A" w14:paraId="73A44302" w14:textId="77777777" w:rsidTr="00901E75">
        <w:trPr>
          <w:tblHeader/>
        </w:trPr>
        <w:tc>
          <w:tcPr>
            <w:tcW w:w="1028" w:type="pct"/>
          </w:tcPr>
          <w:p w14:paraId="16B1A4EC" w14:textId="77777777" w:rsidR="004C6125" w:rsidRPr="00901E75" w:rsidRDefault="000B00A9" w:rsidP="00901E75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01E75">
              <w:rPr>
                <w:rFonts w:ascii="Times New Roman" w:hAnsi="Times New Roman" w:cs="Times New Roman"/>
                <w:b/>
                <w:sz w:val="26"/>
                <w:szCs w:val="26"/>
              </w:rPr>
              <w:t>Item</w:t>
            </w:r>
          </w:p>
        </w:tc>
        <w:tc>
          <w:tcPr>
            <w:tcW w:w="3972" w:type="pct"/>
          </w:tcPr>
          <w:p w14:paraId="3810B2B3" w14:textId="77777777" w:rsidR="004C6125" w:rsidRPr="00901E75" w:rsidRDefault="000B00A9" w:rsidP="00901E75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01E75">
              <w:rPr>
                <w:rFonts w:ascii="Times New Roman" w:hAnsi="Times New Roman" w:cs="Times New Roman"/>
                <w:b/>
                <w:sz w:val="26"/>
                <w:szCs w:val="26"/>
              </w:rPr>
              <w:t>Detail</w:t>
            </w:r>
          </w:p>
        </w:tc>
      </w:tr>
      <w:tr w:rsidR="004C6125" w:rsidRPr="00E6791A" w14:paraId="133E3827" w14:textId="77777777" w:rsidTr="00901E75">
        <w:tc>
          <w:tcPr>
            <w:tcW w:w="1028" w:type="pct"/>
          </w:tcPr>
          <w:p w14:paraId="7FAB9697" w14:textId="77777777" w:rsidR="004C6125" w:rsidRPr="00901E75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1E75">
              <w:rPr>
                <w:rFonts w:ascii="Times New Roman" w:hAnsi="Times New Roman" w:cs="Times New Roman"/>
                <w:sz w:val="26"/>
                <w:szCs w:val="26"/>
              </w:rPr>
              <w:t>Technology</w:t>
            </w:r>
          </w:p>
        </w:tc>
        <w:tc>
          <w:tcPr>
            <w:tcW w:w="3972" w:type="pct"/>
          </w:tcPr>
          <w:p w14:paraId="74BD0A3A" w14:textId="77777777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Overhead Hoist Transport (OHT) systems, Clean room transport</w:t>
            </w:r>
          </w:p>
        </w:tc>
      </w:tr>
      <w:tr w:rsidR="004C6125" w:rsidRPr="00E6791A" w14:paraId="16828C76" w14:textId="77777777" w:rsidTr="00901E75">
        <w:tc>
          <w:tcPr>
            <w:tcW w:w="1028" w:type="pct"/>
          </w:tcPr>
          <w:p w14:paraId="54FCE4FE" w14:textId="77777777" w:rsidR="004C6125" w:rsidRPr="00901E75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1E75">
              <w:rPr>
                <w:rFonts w:ascii="Times New Roman" w:hAnsi="Times New Roman" w:cs="Times New Roman"/>
                <w:sz w:val="26"/>
                <w:szCs w:val="26"/>
              </w:rPr>
              <w:t>Products</w:t>
            </w:r>
          </w:p>
        </w:tc>
        <w:tc>
          <w:tcPr>
            <w:tcW w:w="3972" w:type="pct"/>
          </w:tcPr>
          <w:p w14:paraId="04E9C04A" w14:textId="77777777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OHT rail systems, Clean room transport modules</w:t>
            </w:r>
          </w:p>
        </w:tc>
      </w:tr>
      <w:tr w:rsidR="004C6125" w:rsidRPr="00E6791A" w14:paraId="78FE9512" w14:textId="77777777" w:rsidTr="00901E75">
        <w:tc>
          <w:tcPr>
            <w:tcW w:w="1028" w:type="pct"/>
          </w:tcPr>
          <w:p w14:paraId="29533979" w14:textId="77777777" w:rsidR="004C6125" w:rsidRPr="00901E75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1E75">
              <w:rPr>
                <w:rFonts w:ascii="Times New Roman" w:hAnsi="Times New Roman" w:cs="Times New Roman"/>
                <w:sz w:val="26"/>
                <w:szCs w:val="26"/>
              </w:rPr>
              <w:t>Contract value</w:t>
            </w:r>
          </w:p>
        </w:tc>
        <w:tc>
          <w:tcPr>
            <w:tcW w:w="3972" w:type="pct"/>
          </w:tcPr>
          <w:p w14:paraId="78D0B00B" w14:textId="77777777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2,0M USD (2025-2028)</w:t>
            </w:r>
          </w:p>
        </w:tc>
      </w:tr>
      <w:tr w:rsidR="004C6125" w:rsidRPr="00E6791A" w14:paraId="53A1B847" w14:textId="77777777" w:rsidTr="00901E75">
        <w:tc>
          <w:tcPr>
            <w:tcW w:w="1028" w:type="pct"/>
          </w:tcPr>
          <w:p w14:paraId="59A9D623" w14:textId="77777777" w:rsidR="004C6125" w:rsidRPr="00901E75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1E75">
              <w:rPr>
                <w:rFonts w:ascii="Times New Roman" w:hAnsi="Times New Roman" w:cs="Times New Roman"/>
                <w:sz w:val="26"/>
                <w:szCs w:val="26"/>
              </w:rPr>
              <w:t>Deliverables</w:t>
            </w:r>
          </w:p>
        </w:tc>
        <w:tc>
          <w:tcPr>
            <w:tcW w:w="3972" w:type="pct"/>
          </w:tcPr>
          <w:p w14:paraId="6388EDA1" w14:textId="77777777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 OHT system design guidelines</w:t>
            </w:r>
          </w:p>
          <w:p w14:paraId="17112F6E" w14:textId="77777777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 Rail system specifications</w:t>
            </w:r>
          </w:p>
          <w:p w14:paraId="09553EB2" w14:textId="77777777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 Training: 3 engineers × 3 months @Murata Japan</w:t>
            </w:r>
          </w:p>
          <w:p w14:paraId="2652DAD4" w14:textId="77777777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 On-site support: 1 engineer × 6 months</w:t>
            </w:r>
          </w:p>
        </w:tc>
      </w:tr>
      <w:tr w:rsidR="004C6125" w:rsidRPr="00E6791A" w14:paraId="5AA5D454" w14:textId="77777777" w:rsidTr="00901E75">
        <w:tc>
          <w:tcPr>
            <w:tcW w:w="1028" w:type="pct"/>
          </w:tcPr>
          <w:p w14:paraId="7E275DA5" w14:textId="77777777" w:rsidR="004C6125" w:rsidRPr="00901E75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1E75">
              <w:rPr>
                <w:rFonts w:ascii="Times New Roman" w:hAnsi="Times New Roman" w:cs="Times New Roman"/>
                <w:sz w:val="26"/>
                <w:szCs w:val="26"/>
              </w:rPr>
              <w:t>IP arrangement</w:t>
            </w:r>
          </w:p>
        </w:tc>
        <w:tc>
          <w:tcPr>
            <w:tcW w:w="3972" w:type="pct"/>
          </w:tcPr>
          <w:p w14:paraId="47408BAF" w14:textId="77777777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 Murata retains OHT system IP</w:t>
            </w:r>
          </w:p>
          <w:p w14:paraId="123BA573" w14:textId="77777777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 Mekong can develop OHT products for Vietnam</w:t>
            </w:r>
          </w:p>
          <w:p w14:paraId="1546DD55" w14:textId="77777777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 Royalty: 1% on OHT sales (first 5 years)</w:t>
            </w:r>
          </w:p>
        </w:tc>
      </w:tr>
      <w:tr w:rsidR="004C6125" w:rsidRPr="00E6791A" w14:paraId="13C915F5" w14:textId="77777777" w:rsidTr="00901E75">
        <w:tc>
          <w:tcPr>
            <w:tcW w:w="1028" w:type="pct"/>
          </w:tcPr>
          <w:p w14:paraId="26CF7B2D" w14:textId="77777777" w:rsidR="004C6125" w:rsidRPr="00901E75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1E75">
              <w:rPr>
                <w:rFonts w:ascii="Times New Roman" w:hAnsi="Times New Roman" w:cs="Times New Roman"/>
                <w:sz w:val="26"/>
                <w:szCs w:val="26"/>
              </w:rPr>
              <w:t>Timeline</w:t>
            </w:r>
          </w:p>
        </w:tc>
        <w:tc>
          <w:tcPr>
            <w:tcW w:w="3972" w:type="pct"/>
          </w:tcPr>
          <w:p w14:paraId="00B52CF7" w14:textId="77777777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2025-Q1: Contract negotiation</w:t>
            </w:r>
          </w:p>
          <w:p w14:paraId="418ABB60" w14:textId="77777777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2025-Q2: Training</w:t>
            </w:r>
          </w:p>
          <w:p w14:paraId="02431BD6" w14:textId="77777777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2025-Q3-Q4: System design</w:t>
            </w:r>
          </w:p>
          <w:p w14:paraId="638F8408" w14:textId="77777777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2026-Q1: First prototype OHT-50</w:t>
            </w:r>
          </w:p>
        </w:tc>
      </w:tr>
      <w:tr w:rsidR="004C6125" w:rsidRPr="00E6791A" w14:paraId="36EA1D26" w14:textId="77777777" w:rsidTr="00901E75">
        <w:tc>
          <w:tcPr>
            <w:tcW w:w="1028" w:type="pct"/>
          </w:tcPr>
          <w:p w14:paraId="245C0377" w14:textId="77777777" w:rsidR="004C6125" w:rsidRPr="00901E75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1E75">
              <w:rPr>
                <w:rFonts w:ascii="Times New Roman" w:hAnsi="Times New Roman" w:cs="Times New Roman"/>
                <w:sz w:val="26"/>
                <w:szCs w:val="26"/>
              </w:rPr>
              <w:t>Status</w:t>
            </w:r>
          </w:p>
        </w:tc>
        <w:tc>
          <w:tcPr>
            <w:tcW w:w="3972" w:type="pct"/>
          </w:tcPr>
          <w:p w14:paraId="78FDAD31" w14:textId="3AB63B79" w:rsidR="004C6125" w:rsidRPr="00E6791A" w:rsidRDefault="000B00A9" w:rsidP="00901E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kiến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thương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thảo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Chưa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có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MOU/LOI.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ít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thịnh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ở VN,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cơ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hội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hợp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cao</w:t>
            </w:r>
            <w:proofErr w:type="spellEnd"/>
          </w:p>
        </w:tc>
      </w:tr>
    </w:tbl>
    <w:p w14:paraId="21711C95" w14:textId="77777777" w:rsidR="00901E75" w:rsidRDefault="00901E75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</w:p>
    <w:p w14:paraId="4E6D0775" w14:textId="773E05CA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Đối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tác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bổ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sung (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không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chuyển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giao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chính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nhưng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hỗ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trợ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R&amp;D):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5"/>
        <w:gridCol w:w="1479"/>
        <w:gridCol w:w="2834"/>
        <w:gridCol w:w="1700"/>
        <w:gridCol w:w="1409"/>
      </w:tblGrid>
      <w:tr w:rsidR="004C6125" w:rsidRPr="00E6791A" w14:paraId="0CB5012E" w14:textId="77777777" w:rsidTr="000D762C">
        <w:tc>
          <w:tcPr>
            <w:tcW w:w="0" w:type="auto"/>
            <w:vAlign w:val="center"/>
          </w:tcPr>
          <w:p w14:paraId="47C3E660" w14:textId="77777777" w:rsidR="004C6125" w:rsidRPr="000D762C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D762C">
              <w:rPr>
                <w:rFonts w:ascii="Times New Roman" w:hAnsi="Times New Roman" w:cs="Times New Roman"/>
                <w:b/>
                <w:sz w:val="26"/>
                <w:szCs w:val="26"/>
              </w:rPr>
              <w:t>Partner</w:t>
            </w:r>
          </w:p>
        </w:tc>
        <w:tc>
          <w:tcPr>
            <w:tcW w:w="768" w:type="pct"/>
            <w:vAlign w:val="center"/>
          </w:tcPr>
          <w:p w14:paraId="4169C6AB" w14:textId="77777777" w:rsidR="004C6125" w:rsidRPr="000D762C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D762C">
              <w:rPr>
                <w:rFonts w:ascii="Times New Roman" w:hAnsi="Times New Roman" w:cs="Times New Roman"/>
                <w:b/>
                <w:sz w:val="26"/>
                <w:szCs w:val="26"/>
              </w:rPr>
              <w:t>Type</w:t>
            </w:r>
          </w:p>
        </w:tc>
        <w:tc>
          <w:tcPr>
            <w:tcW w:w="1472" w:type="pct"/>
            <w:vAlign w:val="center"/>
          </w:tcPr>
          <w:p w14:paraId="11F76724" w14:textId="77777777" w:rsidR="004C6125" w:rsidRPr="000D762C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D762C">
              <w:rPr>
                <w:rFonts w:ascii="Times New Roman" w:hAnsi="Times New Roman" w:cs="Times New Roman"/>
                <w:b/>
                <w:sz w:val="26"/>
                <w:szCs w:val="26"/>
              </w:rPr>
              <w:t>Focus</w:t>
            </w:r>
          </w:p>
        </w:tc>
        <w:tc>
          <w:tcPr>
            <w:tcW w:w="883" w:type="pct"/>
            <w:vAlign w:val="center"/>
          </w:tcPr>
          <w:p w14:paraId="5B3C7B76" w14:textId="77777777" w:rsidR="004C6125" w:rsidRPr="000D762C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D762C">
              <w:rPr>
                <w:rFonts w:ascii="Times New Roman" w:hAnsi="Times New Roman" w:cs="Times New Roman"/>
                <w:b/>
                <w:sz w:val="26"/>
                <w:szCs w:val="26"/>
              </w:rPr>
              <w:t>Value (USD)</w:t>
            </w:r>
          </w:p>
        </w:tc>
        <w:tc>
          <w:tcPr>
            <w:tcW w:w="732" w:type="pct"/>
            <w:vAlign w:val="center"/>
          </w:tcPr>
          <w:p w14:paraId="3A593E3A" w14:textId="77777777" w:rsidR="004C6125" w:rsidRPr="000D762C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D762C">
              <w:rPr>
                <w:rFonts w:ascii="Times New Roman" w:hAnsi="Times New Roman" w:cs="Times New Roman"/>
                <w:b/>
                <w:sz w:val="26"/>
                <w:szCs w:val="26"/>
              </w:rPr>
              <w:t>Timeline</w:t>
            </w:r>
          </w:p>
        </w:tc>
      </w:tr>
      <w:tr w:rsidR="004C6125" w:rsidRPr="00E6791A" w14:paraId="05465E91" w14:textId="77777777" w:rsidTr="000D762C">
        <w:tc>
          <w:tcPr>
            <w:tcW w:w="0" w:type="auto"/>
            <w:vAlign w:val="center"/>
          </w:tcPr>
          <w:p w14:paraId="16FAE77A" w14:textId="77777777" w:rsidR="004C6125" w:rsidRPr="000D762C" w:rsidRDefault="000B00A9" w:rsidP="000D76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D762C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0D762C">
              <w:rPr>
                <w:rFonts w:ascii="Times New Roman" w:hAnsi="Times New Roman" w:cs="Times New Roman"/>
                <w:sz w:val="26"/>
                <w:szCs w:val="26"/>
              </w:rPr>
              <w:t xml:space="preserve"> ĐH SPKT</w:t>
            </w:r>
          </w:p>
        </w:tc>
        <w:tc>
          <w:tcPr>
            <w:tcW w:w="768" w:type="pct"/>
            <w:vAlign w:val="center"/>
          </w:tcPr>
          <w:p w14:paraId="328EFBC7" w14:textId="77777777" w:rsidR="004C6125" w:rsidRPr="00E6791A" w:rsidRDefault="000B00A9" w:rsidP="000D76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University</w:t>
            </w:r>
          </w:p>
        </w:tc>
        <w:tc>
          <w:tcPr>
            <w:tcW w:w="1472" w:type="pct"/>
            <w:vAlign w:val="center"/>
          </w:tcPr>
          <w:p w14:paraId="325DCD92" w14:textId="77777777" w:rsidR="004C6125" w:rsidRPr="00E6791A" w:rsidRDefault="000B00A9" w:rsidP="000D76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IoT, Robotics, AI research</w:t>
            </w:r>
          </w:p>
        </w:tc>
        <w:tc>
          <w:tcPr>
            <w:tcW w:w="883" w:type="pct"/>
            <w:vAlign w:val="center"/>
          </w:tcPr>
          <w:p w14:paraId="53A4306E" w14:textId="77777777" w:rsidR="004C6125" w:rsidRPr="00E6791A" w:rsidRDefault="000B00A9" w:rsidP="000D76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0,2M</w:t>
            </w:r>
          </w:p>
        </w:tc>
        <w:tc>
          <w:tcPr>
            <w:tcW w:w="732" w:type="pct"/>
            <w:vAlign w:val="center"/>
          </w:tcPr>
          <w:p w14:paraId="5CE2D65C" w14:textId="77777777" w:rsidR="004C6125" w:rsidRPr="00E6791A" w:rsidRDefault="000B00A9" w:rsidP="000D76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2025-2030</w:t>
            </w:r>
          </w:p>
        </w:tc>
      </w:tr>
      <w:tr w:rsidR="004C6125" w:rsidRPr="00E6791A" w14:paraId="7EE9426D" w14:textId="77777777" w:rsidTr="000D762C">
        <w:tc>
          <w:tcPr>
            <w:tcW w:w="0" w:type="auto"/>
            <w:vAlign w:val="center"/>
          </w:tcPr>
          <w:p w14:paraId="77A69DAA" w14:textId="77777777" w:rsidR="004C6125" w:rsidRPr="000D762C" w:rsidRDefault="000B00A9" w:rsidP="000D76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D762C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0D762C">
              <w:rPr>
                <w:rFonts w:ascii="Times New Roman" w:hAnsi="Times New Roman" w:cs="Times New Roman"/>
                <w:sz w:val="26"/>
                <w:szCs w:val="26"/>
              </w:rPr>
              <w:t xml:space="preserve"> ĐH TDT</w:t>
            </w:r>
          </w:p>
        </w:tc>
        <w:tc>
          <w:tcPr>
            <w:tcW w:w="768" w:type="pct"/>
            <w:vAlign w:val="center"/>
          </w:tcPr>
          <w:p w14:paraId="4DFB7D6A" w14:textId="77777777" w:rsidR="004C6125" w:rsidRPr="00E6791A" w:rsidRDefault="000B00A9" w:rsidP="000D76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University</w:t>
            </w:r>
          </w:p>
        </w:tc>
        <w:tc>
          <w:tcPr>
            <w:tcW w:w="1472" w:type="pct"/>
            <w:vAlign w:val="center"/>
          </w:tcPr>
          <w:p w14:paraId="440732AF" w14:textId="77777777" w:rsidR="004C6125" w:rsidRPr="00E6791A" w:rsidRDefault="000B00A9" w:rsidP="000D76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Mechanical engineering, Automation</w:t>
            </w:r>
          </w:p>
        </w:tc>
        <w:tc>
          <w:tcPr>
            <w:tcW w:w="883" w:type="pct"/>
            <w:vAlign w:val="center"/>
          </w:tcPr>
          <w:p w14:paraId="633041FB" w14:textId="77777777" w:rsidR="004C6125" w:rsidRPr="00E6791A" w:rsidRDefault="000B00A9" w:rsidP="000D76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0,15M</w:t>
            </w:r>
          </w:p>
        </w:tc>
        <w:tc>
          <w:tcPr>
            <w:tcW w:w="732" w:type="pct"/>
            <w:vAlign w:val="center"/>
          </w:tcPr>
          <w:p w14:paraId="4D60354A" w14:textId="77777777" w:rsidR="004C6125" w:rsidRPr="00E6791A" w:rsidRDefault="000B00A9" w:rsidP="000D76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2025-2030</w:t>
            </w:r>
          </w:p>
        </w:tc>
      </w:tr>
      <w:tr w:rsidR="004C6125" w:rsidRPr="00E6791A" w14:paraId="07D06D21" w14:textId="77777777" w:rsidTr="000D762C">
        <w:tc>
          <w:tcPr>
            <w:tcW w:w="0" w:type="auto"/>
            <w:vAlign w:val="center"/>
          </w:tcPr>
          <w:p w14:paraId="55A65B0A" w14:textId="77777777" w:rsidR="004C6125" w:rsidRPr="000D762C" w:rsidRDefault="000B00A9" w:rsidP="000D76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D762C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0D762C">
              <w:rPr>
                <w:rFonts w:ascii="Times New Roman" w:hAnsi="Times New Roman" w:cs="Times New Roman"/>
                <w:sz w:val="26"/>
                <w:szCs w:val="26"/>
              </w:rPr>
              <w:t xml:space="preserve"> ĐH CNTT ĐHQG</w:t>
            </w:r>
          </w:p>
        </w:tc>
        <w:tc>
          <w:tcPr>
            <w:tcW w:w="768" w:type="pct"/>
            <w:vAlign w:val="center"/>
          </w:tcPr>
          <w:p w14:paraId="69FF69D1" w14:textId="77777777" w:rsidR="004C6125" w:rsidRPr="00E6791A" w:rsidRDefault="000B00A9" w:rsidP="000D76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University</w:t>
            </w:r>
          </w:p>
        </w:tc>
        <w:tc>
          <w:tcPr>
            <w:tcW w:w="1472" w:type="pct"/>
            <w:vAlign w:val="center"/>
          </w:tcPr>
          <w:p w14:paraId="068B794E" w14:textId="77777777" w:rsidR="004C6125" w:rsidRPr="00E6791A" w:rsidRDefault="000B00A9" w:rsidP="000D76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Cybersecurity, Software</w:t>
            </w:r>
          </w:p>
        </w:tc>
        <w:tc>
          <w:tcPr>
            <w:tcW w:w="883" w:type="pct"/>
            <w:vAlign w:val="center"/>
          </w:tcPr>
          <w:p w14:paraId="2FB95AE9" w14:textId="77777777" w:rsidR="004C6125" w:rsidRPr="00E6791A" w:rsidRDefault="000B00A9" w:rsidP="000D76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0,15M</w:t>
            </w:r>
          </w:p>
        </w:tc>
        <w:tc>
          <w:tcPr>
            <w:tcW w:w="732" w:type="pct"/>
            <w:vAlign w:val="center"/>
          </w:tcPr>
          <w:p w14:paraId="74E1719C" w14:textId="77777777" w:rsidR="004C6125" w:rsidRPr="00E6791A" w:rsidRDefault="000B00A9" w:rsidP="000D76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2025-2030</w:t>
            </w:r>
          </w:p>
        </w:tc>
      </w:tr>
      <w:tr w:rsidR="004C6125" w:rsidRPr="00E6791A" w14:paraId="576A847B" w14:textId="77777777" w:rsidTr="000D762C">
        <w:tc>
          <w:tcPr>
            <w:tcW w:w="0" w:type="auto"/>
            <w:vAlign w:val="center"/>
          </w:tcPr>
          <w:p w14:paraId="61F73D6A" w14:textId="77777777" w:rsidR="004C6125" w:rsidRPr="000D762C" w:rsidRDefault="000B00A9" w:rsidP="000D76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D762C">
              <w:rPr>
                <w:rFonts w:ascii="Times New Roman" w:hAnsi="Times New Roman" w:cs="Times New Roman"/>
                <w:sz w:val="26"/>
                <w:szCs w:val="26"/>
              </w:rPr>
              <w:t>Viện CNTT VAST</w:t>
            </w:r>
          </w:p>
        </w:tc>
        <w:tc>
          <w:tcPr>
            <w:tcW w:w="768" w:type="pct"/>
            <w:vAlign w:val="center"/>
          </w:tcPr>
          <w:p w14:paraId="64FBEEB6" w14:textId="77777777" w:rsidR="004C6125" w:rsidRPr="00E6791A" w:rsidRDefault="000B00A9" w:rsidP="000D76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Research Institute</w:t>
            </w:r>
          </w:p>
        </w:tc>
        <w:tc>
          <w:tcPr>
            <w:tcW w:w="1472" w:type="pct"/>
            <w:vAlign w:val="center"/>
          </w:tcPr>
          <w:p w14:paraId="3001A8D7" w14:textId="77777777" w:rsidR="004C6125" w:rsidRPr="00E6791A" w:rsidRDefault="000B00A9" w:rsidP="000D76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AI/ML, IoT platform</w:t>
            </w:r>
          </w:p>
        </w:tc>
        <w:tc>
          <w:tcPr>
            <w:tcW w:w="883" w:type="pct"/>
            <w:vAlign w:val="center"/>
          </w:tcPr>
          <w:p w14:paraId="4AB70916" w14:textId="77777777" w:rsidR="004C6125" w:rsidRPr="00E6791A" w:rsidRDefault="000B00A9" w:rsidP="000D76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0,3M</w:t>
            </w:r>
          </w:p>
        </w:tc>
        <w:tc>
          <w:tcPr>
            <w:tcW w:w="732" w:type="pct"/>
            <w:vAlign w:val="center"/>
          </w:tcPr>
          <w:p w14:paraId="6AE467AF" w14:textId="77777777" w:rsidR="004C6125" w:rsidRPr="00E6791A" w:rsidRDefault="000B00A9" w:rsidP="000D76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2025-2030</w:t>
            </w:r>
          </w:p>
        </w:tc>
      </w:tr>
      <w:tr w:rsidR="004C6125" w:rsidRPr="00E6791A" w14:paraId="52924D1B" w14:textId="77777777" w:rsidTr="000D762C">
        <w:tc>
          <w:tcPr>
            <w:tcW w:w="0" w:type="auto"/>
            <w:vAlign w:val="center"/>
          </w:tcPr>
          <w:p w14:paraId="2C694FB5" w14:textId="77777777" w:rsidR="004C6125" w:rsidRPr="000D762C" w:rsidRDefault="000B00A9" w:rsidP="000D76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D762C">
              <w:rPr>
                <w:rFonts w:ascii="Times New Roman" w:hAnsi="Times New Roman" w:cs="Times New Roman"/>
                <w:sz w:val="26"/>
                <w:szCs w:val="26"/>
              </w:rPr>
              <w:t>FPT Software</w:t>
            </w:r>
          </w:p>
        </w:tc>
        <w:tc>
          <w:tcPr>
            <w:tcW w:w="768" w:type="pct"/>
            <w:vAlign w:val="center"/>
          </w:tcPr>
          <w:p w14:paraId="5F23913E" w14:textId="77777777" w:rsidR="004C6125" w:rsidRPr="00E6791A" w:rsidRDefault="000B00A9" w:rsidP="000D76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Industry partner</w:t>
            </w:r>
          </w:p>
        </w:tc>
        <w:tc>
          <w:tcPr>
            <w:tcW w:w="1472" w:type="pct"/>
            <w:vAlign w:val="center"/>
          </w:tcPr>
          <w:p w14:paraId="7287E417" w14:textId="77777777" w:rsidR="004C6125" w:rsidRPr="00E6791A" w:rsidRDefault="000B00A9" w:rsidP="000D76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Software development outsourcing</w:t>
            </w:r>
          </w:p>
        </w:tc>
        <w:tc>
          <w:tcPr>
            <w:tcW w:w="883" w:type="pct"/>
            <w:vAlign w:val="center"/>
          </w:tcPr>
          <w:p w14:paraId="62464E20" w14:textId="77777777" w:rsidR="004C6125" w:rsidRPr="00E6791A" w:rsidRDefault="000B00A9" w:rsidP="000D76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0,5M</w:t>
            </w:r>
          </w:p>
        </w:tc>
        <w:tc>
          <w:tcPr>
            <w:tcW w:w="732" w:type="pct"/>
            <w:vAlign w:val="center"/>
          </w:tcPr>
          <w:p w14:paraId="3E30008F" w14:textId="77777777" w:rsidR="004C6125" w:rsidRPr="00E6791A" w:rsidRDefault="000B00A9" w:rsidP="000D76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2025-2027</w:t>
            </w:r>
          </w:p>
        </w:tc>
      </w:tr>
      <w:tr w:rsidR="004C6125" w:rsidRPr="00E6791A" w14:paraId="7D2375EF" w14:textId="77777777" w:rsidTr="000D762C">
        <w:tc>
          <w:tcPr>
            <w:tcW w:w="0" w:type="auto"/>
            <w:vAlign w:val="center"/>
          </w:tcPr>
          <w:p w14:paraId="51A4F8DF" w14:textId="77777777" w:rsidR="004C6125" w:rsidRPr="000D762C" w:rsidRDefault="000B00A9" w:rsidP="000D76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D762C">
              <w:rPr>
                <w:rFonts w:ascii="Times New Roman" w:hAnsi="Times New Roman" w:cs="Times New Roman"/>
                <w:sz w:val="26"/>
                <w:szCs w:val="26"/>
              </w:rPr>
              <w:t>Viettel R&amp;D</w:t>
            </w:r>
          </w:p>
        </w:tc>
        <w:tc>
          <w:tcPr>
            <w:tcW w:w="768" w:type="pct"/>
            <w:vAlign w:val="center"/>
          </w:tcPr>
          <w:p w14:paraId="40EC6AB6" w14:textId="77777777" w:rsidR="004C6125" w:rsidRPr="00E6791A" w:rsidRDefault="000B00A9" w:rsidP="000D76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Industry partner</w:t>
            </w:r>
          </w:p>
        </w:tc>
        <w:tc>
          <w:tcPr>
            <w:tcW w:w="1472" w:type="pct"/>
            <w:vAlign w:val="center"/>
          </w:tcPr>
          <w:p w14:paraId="48C6B0F1" w14:textId="77777777" w:rsidR="004C6125" w:rsidRPr="00E6791A" w:rsidRDefault="000B00A9" w:rsidP="000D76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5G/IoT testbed, pilot projects</w:t>
            </w:r>
          </w:p>
        </w:tc>
        <w:tc>
          <w:tcPr>
            <w:tcW w:w="883" w:type="pct"/>
            <w:vAlign w:val="center"/>
          </w:tcPr>
          <w:p w14:paraId="097EEBD0" w14:textId="77777777" w:rsidR="004C6125" w:rsidRPr="00E6791A" w:rsidRDefault="000B00A9" w:rsidP="000D76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MOU</w:t>
            </w:r>
          </w:p>
        </w:tc>
        <w:tc>
          <w:tcPr>
            <w:tcW w:w="732" w:type="pct"/>
            <w:vAlign w:val="center"/>
          </w:tcPr>
          <w:p w14:paraId="6529515E" w14:textId="77777777" w:rsidR="004C6125" w:rsidRPr="00E6791A" w:rsidRDefault="000B00A9" w:rsidP="000D76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2025-2030</w:t>
            </w:r>
          </w:p>
        </w:tc>
      </w:tr>
    </w:tbl>
    <w:p w14:paraId="54705C84" w14:textId="77777777" w:rsidR="004C6125" w:rsidRPr="00E6791A" w:rsidRDefault="000B00A9" w:rsidP="000D762C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Total partner investment: 10,3M USD (technology transfer) + 1,3M USD (collaboration) = 11,6M USD</w:t>
      </w:r>
    </w:p>
    <w:p w14:paraId="40AEC188" w14:textId="77777777" w:rsidR="000D762C" w:rsidRDefault="000D762C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759A162E" w14:textId="3AD2B677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Tổng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kết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trạng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thái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chuyển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giao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7"/>
        <w:gridCol w:w="1983"/>
        <w:gridCol w:w="3129"/>
        <w:gridCol w:w="1968"/>
      </w:tblGrid>
      <w:tr w:rsidR="004C6125" w:rsidRPr="00E6791A" w14:paraId="7D6BB3DD" w14:textId="77777777" w:rsidTr="000D762C">
        <w:tc>
          <w:tcPr>
            <w:tcW w:w="1323" w:type="pct"/>
            <w:vAlign w:val="center"/>
          </w:tcPr>
          <w:p w14:paraId="3351E7EF" w14:textId="77777777" w:rsidR="004C6125" w:rsidRPr="000D762C" w:rsidRDefault="000B00A9" w:rsidP="000D762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D762C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0D76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D762C">
              <w:rPr>
                <w:rFonts w:ascii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</w:p>
        </w:tc>
        <w:tc>
          <w:tcPr>
            <w:tcW w:w="1030" w:type="pct"/>
            <w:vAlign w:val="center"/>
          </w:tcPr>
          <w:p w14:paraId="7190BCB4" w14:textId="77777777" w:rsidR="000D762C" w:rsidRDefault="000B00A9" w:rsidP="000D762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D76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Giá </w:t>
            </w:r>
            <w:proofErr w:type="spellStart"/>
            <w:r w:rsidRPr="000D762C">
              <w:rPr>
                <w:rFonts w:ascii="Times New Roman" w:hAnsi="Times New Roman" w:cs="Times New Roman"/>
                <w:b/>
                <w:sz w:val="26"/>
                <w:szCs w:val="26"/>
              </w:rPr>
              <w:t>trị</w:t>
            </w:r>
            <w:proofErr w:type="spellEnd"/>
          </w:p>
          <w:p w14:paraId="683B942A" w14:textId="4DF600FD" w:rsidR="004C6125" w:rsidRPr="000D762C" w:rsidRDefault="000B00A9" w:rsidP="000D762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D762C">
              <w:rPr>
                <w:rFonts w:ascii="Times New Roman" w:hAnsi="Times New Roman" w:cs="Times New Roman"/>
                <w:b/>
                <w:sz w:val="26"/>
                <w:szCs w:val="26"/>
              </w:rPr>
              <w:t>(M USD)</w:t>
            </w:r>
          </w:p>
        </w:tc>
        <w:tc>
          <w:tcPr>
            <w:tcW w:w="1625" w:type="pct"/>
            <w:vAlign w:val="center"/>
          </w:tcPr>
          <w:p w14:paraId="50AFEF04" w14:textId="77777777" w:rsidR="004C6125" w:rsidRPr="000D762C" w:rsidRDefault="000B00A9" w:rsidP="000D762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D762C">
              <w:rPr>
                <w:rFonts w:ascii="Times New Roman" w:hAnsi="Times New Roman" w:cs="Times New Roman"/>
                <w:b/>
                <w:sz w:val="26"/>
                <w:szCs w:val="26"/>
              </w:rPr>
              <w:t>Trạng</w:t>
            </w:r>
            <w:proofErr w:type="spellEnd"/>
            <w:r w:rsidRPr="000D76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D762C">
              <w:rPr>
                <w:rFonts w:ascii="Times New Roman" w:hAnsi="Times New Roman" w:cs="Times New Roman"/>
                <w:b/>
                <w:sz w:val="26"/>
                <w:szCs w:val="26"/>
              </w:rPr>
              <w:t>thái</w:t>
            </w:r>
            <w:proofErr w:type="spellEnd"/>
          </w:p>
        </w:tc>
        <w:tc>
          <w:tcPr>
            <w:tcW w:w="0" w:type="auto"/>
            <w:vAlign w:val="center"/>
          </w:tcPr>
          <w:p w14:paraId="7F3749C2" w14:textId="77777777" w:rsidR="000D762C" w:rsidRDefault="000B00A9" w:rsidP="000D762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D762C">
              <w:rPr>
                <w:rFonts w:ascii="Times New Roman" w:hAnsi="Times New Roman" w:cs="Times New Roman"/>
                <w:b/>
                <w:sz w:val="26"/>
                <w:szCs w:val="26"/>
              </w:rPr>
              <w:t>Ti</w:t>
            </w:r>
            <w:r w:rsidR="000D762C">
              <w:rPr>
                <w:rFonts w:ascii="Times New Roman" w:hAnsi="Times New Roman" w:cs="Times New Roman"/>
                <w:b/>
                <w:sz w:val="26"/>
                <w:szCs w:val="26"/>
              </w:rPr>
              <w:t>meline</w:t>
            </w:r>
          </w:p>
          <w:p w14:paraId="08714B8A" w14:textId="48299B4A" w:rsidR="004C6125" w:rsidRPr="000D762C" w:rsidRDefault="000B00A9" w:rsidP="000D762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D762C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0D76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D762C">
              <w:rPr>
                <w:rFonts w:ascii="Times New Roman" w:hAnsi="Times New Roman" w:cs="Times New Roman"/>
                <w:b/>
                <w:sz w:val="26"/>
                <w:szCs w:val="26"/>
              </w:rPr>
              <w:t>kiến</w:t>
            </w:r>
            <w:proofErr w:type="spellEnd"/>
          </w:p>
        </w:tc>
      </w:tr>
      <w:tr w:rsidR="004C6125" w:rsidRPr="00E6791A" w14:paraId="7BEFB095" w14:textId="77777777" w:rsidTr="000D762C">
        <w:tc>
          <w:tcPr>
            <w:tcW w:w="1323" w:type="pct"/>
            <w:vAlign w:val="center"/>
          </w:tcPr>
          <w:p w14:paraId="27E0111C" w14:textId="77777777" w:rsidR="004C6125" w:rsidRPr="00E6791A" w:rsidRDefault="000B00A9" w:rsidP="000D76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MiR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(Mobile Industrial Robots)</w:t>
            </w:r>
          </w:p>
        </w:tc>
        <w:tc>
          <w:tcPr>
            <w:tcW w:w="1030" w:type="pct"/>
            <w:vAlign w:val="center"/>
          </w:tcPr>
          <w:p w14:paraId="59FD2155" w14:textId="77777777" w:rsidR="004C6125" w:rsidRPr="00E6791A" w:rsidRDefault="000B00A9" w:rsidP="000D76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2,8</w:t>
            </w:r>
          </w:p>
        </w:tc>
        <w:tc>
          <w:tcPr>
            <w:tcW w:w="1625" w:type="pct"/>
            <w:vAlign w:val="center"/>
          </w:tcPr>
          <w:p w14:paraId="5EF4A2A1" w14:textId="0BBB0DBB" w:rsidR="004C6125" w:rsidRPr="00E6791A" w:rsidRDefault="000B00A9" w:rsidP="000D76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thương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  <w:proofErr w:type="spellEnd"/>
          </w:p>
        </w:tc>
        <w:tc>
          <w:tcPr>
            <w:tcW w:w="0" w:type="auto"/>
            <w:vAlign w:val="center"/>
          </w:tcPr>
          <w:p w14:paraId="6A0FD1C7" w14:textId="77777777" w:rsidR="004C6125" w:rsidRPr="00E6791A" w:rsidRDefault="000B00A9" w:rsidP="000D76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Target Q1/2025</w:t>
            </w:r>
          </w:p>
        </w:tc>
      </w:tr>
      <w:tr w:rsidR="004C6125" w:rsidRPr="00E6791A" w14:paraId="4E11CF66" w14:textId="77777777" w:rsidTr="000D762C">
        <w:tc>
          <w:tcPr>
            <w:tcW w:w="1323" w:type="pct"/>
            <w:vAlign w:val="center"/>
          </w:tcPr>
          <w:p w14:paraId="3556368C" w14:textId="77777777" w:rsidR="004C6125" w:rsidRPr="00E6791A" w:rsidRDefault="000B00A9" w:rsidP="000D76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Advantech</w:t>
            </w:r>
          </w:p>
        </w:tc>
        <w:tc>
          <w:tcPr>
            <w:tcW w:w="1030" w:type="pct"/>
            <w:vAlign w:val="center"/>
          </w:tcPr>
          <w:p w14:paraId="47775A6C" w14:textId="77777777" w:rsidR="004C6125" w:rsidRPr="00E6791A" w:rsidRDefault="000B00A9" w:rsidP="000D76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1,8</w:t>
            </w:r>
          </w:p>
        </w:tc>
        <w:tc>
          <w:tcPr>
            <w:tcW w:w="1625" w:type="pct"/>
            <w:vAlign w:val="center"/>
          </w:tcPr>
          <w:p w14:paraId="48D4B89A" w14:textId="5D2187B9" w:rsidR="004C6125" w:rsidRPr="00E6791A" w:rsidRDefault="000B00A9" w:rsidP="000D76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thương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  <w:proofErr w:type="spellEnd"/>
          </w:p>
        </w:tc>
        <w:tc>
          <w:tcPr>
            <w:tcW w:w="0" w:type="auto"/>
            <w:vAlign w:val="center"/>
          </w:tcPr>
          <w:p w14:paraId="23BABDD8" w14:textId="77777777" w:rsidR="004C6125" w:rsidRPr="00E6791A" w:rsidRDefault="000B00A9" w:rsidP="000D76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Target Q1/2025</w:t>
            </w:r>
          </w:p>
        </w:tc>
      </w:tr>
      <w:tr w:rsidR="004C6125" w:rsidRPr="00E6791A" w14:paraId="60991880" w14:textId="77777777" w:rsidTr="000D762C">
        <w:tc>
          <w:tcPr>
            <w:tcW w:w="1323" w:type="pct"/>
            <w:vAlign w:val="center"/>
          </w:tcPr>
          <w:p w14:paraId="1C4E6448" w14:textId="77777777" w:rsidR="004C6125" w:rsidRPr="00E6791A" w:rsidRDefault="000B00A9" w:rsidP="000D76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Hikvision</w:t>
            </w:r>
          </w:p>
        </w:tc>
        <w:tc>
          <w:tcPr>
            <w:tcW w:w="1030" w:type="pct"/>
            <w:vAlign w:val="center"/>
          </w:tcPr>
          <w:p w14:paraId="0669EB09" w14:textId="77777777" w:rsidR="004C6125" w:rsidRPr="00E6791A" w:rsidRDefault="000B00A9" w:rsidP="000D76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1,5</w:t>
            </w:r>
          </w:p>
        </w:tc>
        <w:tc>
          <w:tcPr>
            <w:tcW w:w="1625" w:type="pct"/>
            <w:vAlign w:val="center"/>
          </w:tcPr>
          <w:p w14:paraId="286A79AF" w14:textId="4A604218" w:rsidR="004C6125" w:rsidRPr="00E6791A" w:rsidRDefault="000B00A9" w:rsidP="000D76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thương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  <w:proofErr w:type="spellEnd"/>
          </w:p>
        </w:tc>
        <w:tc>
          <w:tcPr>
            <w:tcW w:w="0" w:type="auto"/>
            <w:vAlign w:val="center"/>
          </w:tcPr>
          <w:p w14:paraId="17CAF802" w14:textId="77777777" w:rsidR="004C6125" w:rsidRPr="00E6791A" w:rsidRDefault="000B00A9" w:rsidP="000D76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Target Q1/2025</w:t>
            </w:r>
          </w:p>
        </w:tc>
      </w:tr>
      <w:tr w:rsidR="004C6125" w:rsidRPr="00E6791A" w14:paraId="70150E20" w14:textId="77777777" w:rsidTr="000D762C">
        <w:tc>
          <w:tcPr>
            <w:tcW w:w="1323" w:type="pct"/>
            <w:vAlign w:val="center"/>
          </w:tcPr>
          <w:p w14:paraId="6C4DD40B" w14:textId="77777777" w:rsidR="004C6125" w:rsidRPr="00E6791A" w:rsidRDefault="000B00A9" w:rsidP="000D76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Bosch Rexroth</w:t>
            </w:r>
          </w:p>
        </w:tc>
        <w:tc>
          <w:tcPr>
            <w:tcW w:w="1030" w:type="pct"/>
            <w:vAlign w:val="center"/>
          </w:tcPr>
          <w:p w14:paraId="00CC9945" w14:textId="77777777" w:rsidR="004C6125" w:rsidRPr="00E6791A" w:rsidRDefault="000B00A9" w:rsidP="000D76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1,2</w:t>
            </w:r>
          </w:p>
        </w:tc>
        <w:tc>
          <w:tcPr>
            <w:tcW w:w="1625" w:type="pct"/>
            <w:vAlign w:val="center"/>
          </w:tcPr>
          <w:p w14:paraId="44209580" w14:textId="1F359C17" w:rsidR="004C6125" w:rsidRPr="00E6791A" w:rsidRDefault="000B00A9" w:rsidP="000D76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thương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  <w:proofErr w:type="spellEnd"/>
          </w:p>
        </w:tc>
        <w:tc>
          <w:tcPr>
            <w:tcW w:w="0" w:type="auto"/>
            <w:vAlign w:val="center"/>
          </w:tcPr>
          <w:p w14:paraId="31143A80" w14:textId="77777777" w:rsidR="004C6125" w:rsidRPr="00E6791A" w:rsidRDefault="000B00A9" w:rsidP="000D76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Target Q1/2025</w:t>
            </w:r>
          </w:p>
        </w:tc>
      </w:tr>
      <w:tr w:rsidR="004C6125" w:rsidRPr="00E6791A" w14:paraId="76D55BE3" w14:textId="77777777" w:rsidTr="000D762C">
        <w:tc>
          <w:tcPr>
            <w:tcW w:w="1323" w:type="pct"/>
            <w:vAlign w:val="center"/>
          </w:tcPr>
          <w:p w14:paraId="72CBC25B" w14:textId="77777777" w:rsidR="004C6125" w:rsidRPr="00E6791A" w:rsidRDefault="000B00A9" w:rsidP="000D76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Moxa</w:t>
            </w:r>
          </w:p>
        </w:tc>
        <w:tc>
          <w:tcPr>
            <w:tcW w:w="1030" w:type="pct"/>
            <w:vAlign w:val="center"/>
          </w:tcPr>
          <w:p w14:paraId="0DEC0A15" w14:textId="77777777" w:rsidR="004C6125" w:rsidRPr="00E6791A" w:rsidRDefault="000B00A9" w:rsidP="000D76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</w:tc>
        <w:tc>
          <w:tcPr>
            <w:tcW w:w="1625" w:type="pct"/>
            <w:vAlign w:val="center"/>
          </w:tcPr>
          <w:p w14:paraId="334B8632" w14:textId="03A0E899" w:rsidR="004C6125" w:rsidRPr="00E6791A" w:rsidRDefault="000B00A9" w:rsidP="000D76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thương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  <w:proofErr w:type="spellEnd"/>
          </w:p>
        </w:tc>
        <w:tc>
          <w:tcPr>
            <w:tcW w:w="0" w:type="auto"/>
            <w:vAlign w:val="center"/>
          </w:tcPr>
          <w:p w14:paraId="7367F956" w14:textId="77777777" w:rsidR="004C6125" w:rsidRPr="00E6791A" w:rsidRDefault="000B00A9" w:rsidP="000D76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Target Q1/2025</w:t>
            </w:r>
          </w:p>
        </w:tc>
      </w:tr>
      <w:tr w:rsidR="004C6125" w:rsidRPr="00E6791A" w14:paraId="17E225B5" w14:textId="77777777" w:rsidTr="000D762C">
        <w:tc>
          <w:tcPr>
            <w:tcW w:w="1323" w:type="pct"/>
            <w:vAlign w:val="center"/>
          </w:tcPr>
          <w:p w14:paraId="72331936" w14:textId="77777777" w:rsidR="004C6125" w:rsidRPr="00E6791A" w:rsidRDefault="000B00A9" w:rsidP="000D76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Murata Machinery</w:t>
            </w:r>
          </w:p>
        </w:tc>
        <w:tc>
          <w:tcPr>
            <w:tcW w:w="1030" w:type="pct"/>
            <w:vAlign w:val="center"/>
          </w:tcPr>
          <w:p w14:paraId="2D5B0F4D" w14:textId="77777777" w:rsidR="004C6125" w:rsidRPr="00E6791A" w:rsidRDefault="000B00A9" w:rsidP="000D76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2,0</w:t>
            </w:r>
          </w:p>
        </w:tc>
        <w:tc>
          <w:tcPr>
            <w:tcW w:w="1625" w:type="pct"/>
            <w:vAlign w:val="center"/>
          </w:tcPr>
          <w:p w14:paraId="1966B8FE" w14:textId="3DA74FD0" w:rsidR="004C6125" w:rsidRPr="00E6791A" w:rsidRDefault="000B00A9" w:rsidP="000D76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thương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  <w:proofErr w:type="spellEnd"/>
          </w:p>
        </w:tc>
        <w:tc>
          <w:tcPr>
            <w:tcW w:w="0" w:type="auto"/>
            <w:vAlign w:val="center"/>
          </w:tcPr>
          <w:p w14:paraId="14D3AEB6" w14:textId="77777777" w:rsidR="004C6125" w:rsidRPr="00E6791A" w:rsidRDefault="000B00A9" w:rsidP="000D76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Target Q1/2025</w:t>
            </w:r>
          </w:p>
        </w:tc>
      </w:tr>
      <w:tr w:rsidR="004C6125" w:rsidRPr="00E6791A" w14:paraId="314B2513" w14:textId="77777777" w:rsidTr="000D762C">
        <w:tc>
          <w:tcPr>
            <w:tcW w:w="1323" w:type="pct"/>
            <w:vAlign w:val="center"/>
          </w:tcPr>
          <w:p w14:paraId="59CD3CF6" w14:textId="77777777" w:rsidR="004C6125" w:rsidRPr="00E6791A" w:rsidRDefault="000B00A9" w:rsidP="000D76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Tổng</w:t>
            </w:r>
            <w:proofErr w:type="spellEnd"/>
          </w:p>
        </w:tc>
        <w:tc>
          <w:tcPr>
            <w:tcW w:w="1030" w:type="pct"/>
            <w:vAlign w:val="center"/>
          </w:tcPr>
          <w:p w14:paraId="31A889A7" w14:textId="77777777" w:rsidR="004C6125" w:rsidRPr="00E6791A" w:rsidRDefault="000B00A9" w:rsidP="000D76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10,3</w:t>
            </w:r>
          </w:p>
        </w:tc>
        <w:tc>
          <w:tcPr>
            <w:tcW w:w="1625" w:type="pct"/>
            <w:vAlign w:val="center"/>
          </w:tcPr>
          <w:p w14:paraId="29B58ECE" w14:textId="77777777" w:rsidR="004C6125" w:rsidRPr="00E6791A" w:rsidRDefault="000B00A9" w:rsidP="000D76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6/6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kiến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thương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thảo</w:t>
            </w:r>
            <w:proofErr w:type="spellEnd"/>
          </w:p>
        </w:tc>
        <w:tc>
          <w:tcPr>
            <w:tcW w:w="0" w:type="auto"/>
            <w:vAlign w:val="center"/>
          </w:tcPr>
          <w:p w14:paraId="35344516" w14:textId="77777777" w:rsidR="004C6125" w:rsidRPr="00E6791A" w:rsidRDefault="000B00A9" w:rsidP="000D762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Q1/2025</w:t>
            </w:r>
          </w:p>
        </w:tc>
      </w:tr>
    </w:tbl>
    <w:p w14:paraId="2ADA19B4" w14:textId="2F6AE503" w:rsidR="004C6125" w:rsidRDefault="000B00A9" w:rsidP="000D762C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Lưu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ý: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" -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MOU/LOI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thịnh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Nam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.</w:t>
      </w:r>
    </w:p>
    <w:p w14:paraId="32E05DDC" w14:textId="77777777" w:rsidR="00B3720D" w:rsidRPr="00E6791A" w:rsidRDefault="00B3720D" w:rsidP="000D762C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C18D307" w14:textId="6492D4BC" w:rsidR="004C6125" w:rsidRPr="00B3720D" w:rsidRDefault="000D762C" w:rsidP="00E6791A">
      <w:pPr>
        <w:pStyle w:val="Heading3"/>
        <w:keepNext w:val="0"/>
        <w:spacing w:before="0" w:after="0" w:line="312" w:lineRule="auto"/>
        <w:rPr>
          <w:rFonts w:ascii="Times New Roman" w:hAnsi="Times New Roman" w:cs="Times New Roman"/>
        </w:rPr>
      </w:pPr>
      <w:bookmarkStart w:id="91" w:name="_Toc212283310"/>
      <w:r w:rsidRPr="00B3720D">
        <w:rPr>
          <w:rFonts w:ascii="Times New Roman" w:hAnsi="Times New Roman" w:cs="Times New Roman"/>
        </w:rPr>
        <w:t>III.</w:t>
      </w:r>
      <w:r w:rsidR="000B00A9" w:rsidRPr="00B3720D">
        <w:rPr>
          <w:rFonts w:ascii="Times New Roman" w:hAnsi="Times New Roman" w:cs="Times New Roman"/>
        </w:rPr>
        <w:t xml:space="preserve">3.3. </w:t>
      </w:r>
      <w:proofErr w:type="spellStart"/>
      <w:r w:rsidR="000B00A9" w:rsidRPr="00B3720D">
        <w:rPr>
          <w:rFonts w:ascii="Times New Roman" w:hAnsi="Times New Roman" w:cs="Times New Roman"/>
        </w:rPr>
        <w:t>Nghiên</w:t>
      </w:r>
      <w:proofErr w:type="spellEnd"/>
      <w:r w:rsidR="000B00A9" w:rsidRPr="00B3720D">
        <w:rPr>
          <w:rFonts w:ascii="Times New Roman" w:hAnsi="Times New Roman" w:cs="Times New Roman"/>
        </w:rPr>
        <w:t xml:space="preserve"> </w:t>
      </w:r>
      <w:proofErr w:type="spellStart"/>
      <w:r w:rsidR="000B00A9" w:rsidRPr="00B3720D">
        <w:rPr>
          <w:rFonts w:ascii="Times New Roman" w:hAnsi="Times New Roman" w:cs="Times New Roman"/>
        </w:rPr>
        <w:t>cứu</w:t>
      </w:r>
      <w:proofErr w:type="spellEnd"/>
      <w:r w:rsidR="000B00A9" w:rsidRPr="00B3720D">
        <w:rPr>
          <w:rFonts w:ascii="Times New Roman" w:hAnsi="Times New Roman" w:cs="Times New Roman"/>
        </w:rPr>
        <w:t xml:space="preserve"> </w:t>
      </w:r>
      <w:proofErr w:type="spellStart"/>
      <w:r w:rsidR="000B00A9" w:rsidRPr="00B3720D">
        <w:rPr>
          <w:rFonts w:ascii="Times New Roman" w:hAnsi="Times New Roman" w:cs="Times New Roman"/>
        </w:rPr>
        <w:t>ngược</w:t>
      </w:r>
      <w:proofErr w:type="spellEnd"/>
      <w:r w:rsidR="000B00A9" w:rsidRPr="00B3720D">
        <w:rPr>
          <w:rFonts w:ascii="Times New Roman" w:hAnsi="Times New Roman" w:cs="Times New Roman"/>
        </w:rPr>
        <w:t xml:space="preserve"> (Reverse Engineering)</w:t>
      </w:r>
      <w:bookmarkEnd w:id="91"/>
    </w:p>
    <w:p w14:paraId="2F6475B5" w14:textId="77777777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Phương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pháp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nghiên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cứu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ngược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3C046324" w14:textId="77777777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Mekong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r w:rsidRPr="00E6791A">
        <w:rPr>
          <w:rFonts w:ascii="Times New Roman" w:hAnsi="Times New Roman" w:cs="Times New Roman"/>
          <w:b/>
          <w:sz w:val="26"/>
          <w:szCs w:val="26"/>
        </w:rPr>
        <w:t>"Clean Room Reverse Engineering"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</w:t>
      </w:r>
    </w:p>
    <w:p w14:paraId="0F5C335F" w14:textId="77777777" w:rsidR="004C6125" w:rsidRPr="00B3720D" w:rsidRDefault="000B00A9" w:rsidP="00B3720D">
      <w:pPr>
        <w:pStyle w:val="ListParagraph"/>
        <w:numPr>
          <w:ilvl w:val="0"/>
          <w:numId w:val="182"/>
        </w:numPr>
        <w:spacing w:before="120" w:after="0" w:line="312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B3720D">
        <w:rPr>
          <w:rFonts w:ascii="Times New Roman" w:hAnsi="Times New Roman" w:cs="Times New Roman"/>
          <w:b/>
          <w:sz w:val="26"/>
          <w:szCs w:val="26"/>
        </w:rPr>
        <w:t>Step-by-step process: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3"/>
        <w:gridCol w:w="2576"/>
        <w:gridCol w:w="1843"/>
        <w:gridCol w:w="1560"/>
        <w:gridCol w:w="1835"/>
      </w:tblGrid>
      <w:tr w:rsidR="004C6125" w:rsidRPr="00E6791A" w14:paraId="05F8B6F2" w14:textId="77777777" w:rsidTr="00B3720D">
        <w:tc>
          <w:tcPr>
            <w:tcW w:w="0" w:type="auto"/>
            <w:vAlign w:val="center"/>
          </w:tcPr>
          <w:p w14:paraId="5F2B8E70" w14:textId="77777777" w:rsidR="004C6125" w:rsidRPr="00B3720D" w:rsidRDefault="000B00A9" w:rsidP="00B3720D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3720D">
              <w:rPr>
                <w:rFonts w:ascii="Times New Roman" w:hAnsi="Times New Roman" w:cs="Times New Roman"/>
                <w:b/>
                <w:sz w:val="26"/>
                <w:szCs w:val="26"/>
              </w:rPr>
              <w:t>Step</w:t>
            </w:r>
          </w:p>
        </w:tc>
        <w:tc>
          <w:tcPr>
            <w:tcW w:w="1338" w:type="pct"/>
            <w:vAlign w:val="center"/>
          </w:tcPr>
          <w:p w14:paraId="2504511B" w14:textId="77777777" w:rsidR="004C6125" w:rsidRPr="00B3720D" w:rsidRDefault="000B00A9" w:rsidP="00B3720D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3720D">
              <w:rPr>
                <w:rFonts w:ascii="Times New Roman" w:hAnsi="Times New Roman" w:cs="Times New Roman"/>
                <w:b/>
                <w:sz w:val="26"/>
                <w:szCs w:val="26"/>
              </w:rPr>
              <w:t>Activity</w:t>
            </w:r>
          </w:p>
        </w:tc>
        <w:tc>
          <w:tcPr>
            <w:tcW w:w="957" w:type="pct"/>
            <w:vAlign w:val="center"/>
          </w:tcPr>
          <w:p w14:paraId="31A83A4C" w14:textId="77777777" w:rsidR="004C6125" w:rsidRPr="00B3720D" w:rsidRDefault="000B00A9" w:rsidP="00B3720D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3720D">
              <w:rPr>
                <w:rFonts w:ascii="Times New Roman" w:hAnsi="Times New Roman" w:cs="Times New Roman"/>
                <w:b/>
                <w:sz w:val="26"/>
                <w:szCs w:val="26"/>
              </w:rPr>
              <w:t>Team</w:t>
            </w:r>
          </w:p>
        </w:tc>
        <w:tc>
          <w:tcPr>
            <w:tcW w:w="810" w:type="pct"/>
            <w:vAlign w:val="center"/>
          </w:tcPr>
          <w:p w14:paraId="1DD14603" w14:textId="77777777" w:rsidR="004C6125" w:rsidRPr="00B3720D" w:rsidRDefault="000B00A9" w:rsidP="00B3720D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3720D">
              <w:rPr>
                <w:rFonts w:ascii="Times New Roman" w:hAnsi="Times New Roman" w:cs="Times New Roman"/>
                <w:b/>
                <w:sz w:val="26"/>
                <w:szCs w:val="26"/>
              </w:rPr>
              <w:t>Output</w:t>
            </w:r>
          </w:p>
        </w:tc>
        <w:tc>
          <w:tcPr>
            <w:tcW w:w="953" w:type="pct"/>
            <w:vAlign w:val="center"/>
          </w:tcPr>
          <w:p w14:paraId="007790C0" w14:textId="77777777" w:rsidR="004C6125" w:rsidRPr="00B3720D" w:rsidRDefault="000B00A9" w:rsidP="00B3720D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3720D">
              <w:rPr>
                <w:rFonts w:ascii="Times New Roman" w:hAnsi="Times New Roman" w:cs="Times New Roman"/>
                <w:b/>
                <w:sz w:val="26"/>
                <w:szCs w:val="26"/>
              </w:rPr>
              <w:t>Legal compliance</w:t>
            </w:r>
          </w:p>
        </w:tc>
      </w:tr>
      <w:tr w:rsidR="004C6125" w:rsidRPr="00E6791A" w14:paraId="313E3AEC" w14:textId="77777777" w:rsidTr="00B3720D">
        <w:tc>
          <w:tcPr>
            <w:tcW w:w="0" w:type="auto"/>
            <w:vAlign w:val="center"/>
          </w:tcPr>
          <w:p w14:paraId="318F274D" w14:textId="77777777" w:rsidR="004C6125" w:rsidRPr="00B3720D" w:rsidRDefault="000B00A9" w:rsidP="00B3720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3720D">
              <w:rPr>
                <w:rFonts w:ascii="Times New Roman" w:hAnsi="Times New Roman" w:cs="Times New Roman"/>
                <w:sz w:val="26"/>
                <w:szCs w:val="26"/>
              </w:rPr>
              <w:t>1. Purchase</w:t>
            </w:r>
          </w:p>
        </w:tc>
        <w:tc>
          <w:tcPr>
            <w:tcW w:w="1338" w:type="pct"/>
            <w:vAlign w:val="center"/>
          </w:tcPr>
          <w:p w14:paraId="5BE37B9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Mua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khảo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pháp</w:t>
            </w:r>
            <w:proofErr w:type="spellEnd"/>
          </w:p>
        </w:tc>
        <w:tc>
          <w:tcPr>
            <w:tcW w:w="957" w:type="pct"/>
            <w:vAlign w:val="center"/>
          </w:tcPr>
          <w:p w14:paraId="4109166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Procurement</w:t>
            </w:r>
          </w:p>
        </w:tc>
        <w:tc>
          <w:tcPr>
            <w:tcW w:w="810" w:type="pct"/>
            <w:vAlign w:val="center"/>
          </w:tcPr>
          <w:p w14:paraId="14AD349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Reference products</w:t>
            </w:r>
          </w:p>
        </w:tc>
        <w:tc>
          <w:tcPr>
            <w:tcW w:w="953" w:type="pct"/>
            <w:vAlign w:val="center"/>
          </w:tcPr>
          <w:p w14:paraId="53C7C0D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Segoe UI Symbol" w:hAnsi="Segoe UI Symbol" w:cs="Segoe UI Symbol"/>
                <w:sz w:val="26"/>
                <w:szCs w:val="26"/>
              </w:rPr>
              <w:t>✓</w:t>
            </w: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Legal purchase</w:t>
            </w:r>
          </w:p>
        </w:tc>
      </w:tr>
      <w:tr w:rsidR="004C6125" w:rsidRPr="00E6791A" w14:paraId="36E24C6E" w14:textId="77777777" w:rsidTr="00B3720D">
        <w:tc>
          <w:tcPr>
            <w:tcW w:w="0" w:type="auto"/>
            <w:vAlign w:val="center"/>
          </w:tcPr>
          <w:p w14:paraId="3B672D67" w14:textId="77777777" w:rsidR="004C6125" w:rsidRPr="00B3720D" w:rsidRDefault="000B00A9" w:rsidP="00B3720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3720D">
              <w:rPr>
                <w:rFonts w:ascii="Times New Roman" w:hAnsi="Times New Roman" w:cs="Times New Roman"/>
                <w:sz w:val="26"/>
                <w:szCs w:val="26"/>
              </w:rPr>
              <w:t>2. Functional Analysis</w:t>
            </w:r>
          </w:p>
        </w:tc>
        <w:tc>
          <w:tcPr>
            <w:tcW w:w="1338" w:type="pct"/>
            <w:vAlign w:val="center"/>
          </w:tcPr>
          <w:p w14:paraId="00458EB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(black-box)</w:t>
            </w:r>
          </w:p>
        </w:tc>
        <w:tc>
          <w:tcPr>
            <w:tcW w:w="957" w:type="pct"/>
            <w:vAlign w:val="center"/>
          </w:tcPr>
          <w:p w14:paraId="0780516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System Engineers</w:t>
            </w:r>
          </w:p>
        </w:tc>
        <w:tc>
          <w:tcPr>
            <w:tcW w:w="810" w:type="pct"/>
            <w:vAlign w:val="center"/>
          </w:tcPr>
          <w:p w14:paraId="60BFB73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Functional spec</w:t>
            </w:r>
          </w:p>
        </w:tc>
        <w:tc>
          <w:tcPr>
            <w:tcW w:w="953" w:type="pct"/>
            <w:vAlign w:val="center"/>
          </w:tcPr>
          <w:p w14:paraId="35E5405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Segoe UI Symbol" w:hAnsi="Segoe UI Symbol" w:cs="Segoe UI Symbol"/>
                <w:sz w:val="26"/>
                <w:szCs w:val="26"/>
              </w:rPr>
              <w:t>✓</w:t>
            </w: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No IP infringement</w:t>
            </w:r>
          </w:p>
        </w:tc>
      </w:tr>
      <w:tr w:rsidR="004C6125" w:rsidRPr="00E6791A" w14:paraId="0445B2F2" w14:textId="77777777" w:rsidTr="00B3720D">
        <w:tc>
          <w:tcPr>
            <w:tcW w:w="0" w:type="auto"/>
            <w:vAlign w:val="center"/>
          </w:tcPr>
          <w:p w14:paraId="229AF759" w14:textId="77777777" w:rsidR="004C6125" w:rsidRPr="00B3720D" w:rsidRDefault="000B00A9" w:rsidP="00B3720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3720D">
              <w:rPr>
                <w:rFonts w:ascii="Times New Roman" w:hAnsi="Times New Roman" w:cs="Times New Roman"/>
                <w:sz w:val="26"/>
                <w:szCs w:val="26"/>
              </w:rPr>
              <w:t>3. Teardown</w:t>
            </w:r>
          </w:p>
        </w:tc>
        <w:tc>
          <w:tcPr>
            <w:tcW w:w="1338" w:type="pct"/>
            <w:vAlign w:val="center"/>
          </w:tcPr>
          <w:p w14:paraId="2E0FCD9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Tháo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rời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chụp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kích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thước</w:t>
            </w:r>
            <w:proofErr w:type="spellEnd"/>
          </w:p>
        </w:tc>
        <w:tc>
          <w:tcPr>
            <w:tcW w:w="957" w:type="pct"/>
            <w:vAlign w:val="center"/>
          </w:tcPr>
          <w:p w14:paraId="2F4E5BB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Mechanical Engineers</w:t>
            </w:r>
          </w:p>
        </w:tc>
        <w:tc>
          <w:tcPr>
            <w:tcW w:w="810" w:type="pct"/>
            <w:vAlign w:val="center"/>
          </w:tcPr>
          <w:p w14:paraId="6C224B9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BOM, dimensions</w:t>
            </w:r>
          </w:p>
        </w:tc>
        <w:tc>
          <w:tcPr>
            <w:tcW w:w="953" w:type="pct"/>
            <w:vAlign w:val="center"/>
          </w:tcPr>
          <w:p w14:paraId="7ABB735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Segoe UI Symbol" w:hAnsi="Segoe UI Symbol" w:cs="Segoe UI Symbol"/>
                <w:sz w:val="26"/>
                <w:szCs w:val="26"/>
              </w:rPr>
              <w:t>✓</w:t>
            </w: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Fair use</w:t>
            </w:r>
          </w:p>
        </w:tc>
      </w:tr>
      <w:tr w:rsidR="004C6125" w:rsidRPr="00E6791A" w14:paraId="22DB7ACB" w14:textId="77777777" w:rsidTr="00B3720D">
        <w:tc>
          <w:tcPr>
            <w:tcW w:w="0" w:type="auto"/>
            <w:vAlign w:val="center"/>
          </w:tcPr>
          <w:p w14:paraId="00EEA0A5" w14:textId="77777777" w:rsidR="004C6125" w:rsidRPr="00B3720D" w:rsidRDefault="000B00A9" w:rsidP="00B3720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3720D">
              <w:rPr>
                <w:rFonts w:ascii="Times New Roman" w:hAnsi="Times New Roman" w:cs="Times New Roman"/>
                <w:sz w:val="26"/>
                <w:szCs w:val="26"/>
              </w:rPr>
              <w:t>4. Circuit Analysis</w:t>
            </w:r>
          </w:p>
        </w:tc>
        <w:tc>
          <w:tcPr>
            <w:tcW w:w="1338" w:type="pct"/>
            <w:vAlign w:val="center"/>
          </w:tcPr>
          <w:p w14:paraId="5D958C4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mạch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(schematic extraction)</w:t>
            </w:r>
          </w:p>
        </w:tc>
        <w:tc>
          <w:tcPr>
            <w:tcW w:w="957" w:type="pct"/>
            <w:vAlign w:val="center"/>
          </w:tcPr>
          <w:p w14:paraId="4D33F57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Hardware Engineers</w:t>
            </w:r>
          </w:p>
        </w:tc>
        <w:tc>
          <w:tcPr>
            <w:tcW w:w="810" w:type="pct"/>
            <w:vAlign w:val="center"/>
          </w:tcPr>
          <w:p w14:paraId="5D5D6BF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Block diagram</w:t>
            </w:r>
          </w:p>
        </w:tc>
        <w:tc>
          <w:tcPr>
            <w:tcW w:w="953" w:type="pct"/>
            <w:vAlign w:val="center"/>
          </w:tcPr>
          <w:p w14:paraId="6404AFD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Segoe UI Symbol" w:hAnsi="Segoe UI Symbol" w:cs="Segoe UI Symbol"/>
                <w:sz w:val="26"/>
                <w:szCs w:val="26"/>
              </w:rPr>
              <w:t>⚠</w:t>
            </w: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️ No direct copy</w:t>
            </w:r>
          </w:p>
        </w:tc>
      </w:tr>
      <w:tr w:rsidR="004C6125" w:rsidRPr="00E6791A" w14:paraId="6C41FCB2" w14:textId="77777777" w:rsidTr="00B3720D">
        <w:tc>
          <w:tcPr>
            <w:tcW w:w="0" w:type="auto"/>
            <w:vAlign w:val="center"/>
          </w:tcPr>
          <w:p w14:paraId="5902787D" w14:textId="77777777" w:rsidR="004C6125" w:rsidRPr="00B3720D" w:rsidRDefault="000B00A9" w:rsidP="00B3720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3720D">
              <w:rPr>
                <w:rFonts w:ascii="Times New Roman" w:hAnsi="Times New Roman" w:cs="Times New Roman"/>
                <w:sz w:val="26"/>
                <w:szCs w:val="26"/>
              </w:rPr>
              <w:t>5. Software Analysis</w:t>
            </w:r>
          </w:p>
        </w:tc>
        <w:tc>
          <w:tcPr>
            <w:tcW w:w="1338" w:type="pct"/>
            <w:vAlign w:val="center"/>
          </w:tcPr>
          <w:p w14:paraId="4ED53CD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B3720D">
              <w:rPr>
                <w:rFonts w:ascii="Times New Roman" w:hAnsi="Times New Roman" w:cs="Times New Roman"/>
                <w:spacing w:val="-6"/>
                <w:sz w:val="26"/>
                <w:szCs w:val="26"/>
              </w:rPr>
              <w:t>API (</w:t>
            </w:r>
            <w:proofErr w:type="spellStart"/>
            <w:r w:rsidRPr="00B3720D">
              <w:rPr>
                <w:rFonts w:ascii="Times New Roman" w:hAnsi="Times New Roman" w:cs="Times New Roman"/>
                <w:spacing w:val="-6"/>
                <w:sz w:val="26"/>
                <w:szCs w:val="26"/>
              </w:rPr>
              <w:t>không</w:t>
            </w:r>
            <w:proofErr w:type="spellEnd"/>
            <w:r w:rsidRPr="00B3720D">
              <w:rPr>
                <w:rFonts w:ascii="Times New Roman" w:hAnsi="Times New Roman" w:cs="Times New Roman"/>
                <w:spacing w:val="-6"/>
                <w:sz w:val="26"/>
                <w:szCs w:val="26"/>
              </w:rPr>
              <w:t xml:space="preserve"> decompile)</w:t>
            </w:r>
          </w:p>
        </w:tc>
        <w:tc>
          <w:tcPr>
            <w:tcW w:w="957" w:type="pct"/>
            <w:vAlign w:val="center"/>
          </w:tcPr>
          <w:p w14:paraId="658BA70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Software Engineers</w:t>
            </w:r>
          </w:p>
        </w:tc>
        <w:tc>
          <w:tcPr>
            <w:tcW w:w="810" w:type="pct"/>
            <w:vAlign w:val="center"/>
          </w:tcPr>
          <w:p w14:paraId="39935D6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Protocol spec</w:t>
            </w:r>
          </w:p>
        </w:tc>
        <w:tc>
          <w:tcPr>
            <w:tcW w:w="953" w:type="pct"/>
            <w:vAlign w:val="center"/>
          </w:tcPr>
          <w:p w14:paraId="6572480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Segoe UI Symbol" w:hAnsi="Segoe UI Symbol" w:cs="Segoe UI Symbol"/>
                <w:sz w:val="26"/>
                <w:szCs w:val="26"/>
              </w:rPr>
              <w:t>✓</w:t>
            </w: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Observation only</w:t>
            </w:r>
          </w:p>
        </w:tc>
      </w:tr>
      <w:tr w:rsidR="004C6125" w:rsidRPr="00E6791A" w14:paraId="110379FA" w14:textId="77777777" w:rsidTr="00B3720D">
        <w:tc>
          <w:tcPr>
            <w:tcW w:w="0" w:type="auto"/>
            <w:vAlign w:val="center"/>
          </w:tcPr>
          <w:p w14:paraId="3A8835CC" w14:textId="77777777" w:rsidR="004C6125" w:rsidRPr="00B3720D" w:rsidRDefault="000B00A9" w:rsidP="00B3720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3720D">
              <w:rPr>
                <w:rFonts w:ascii="Times New Roman" w:hAnsi="Times New Roman" w:cs="Times New Roman"/>
                <w:sz w:val="26"/>
                <w:szCs w:val="26"/>
              </w:rPr>
              <w:t>6. Independent Design</w:t>
            </w:r>
          </w:p>
        </w:tc>
        <w:tc>
          <w:tcPr>
            <w:tcW w:w="1338" w:type="pct"/>
            <w:vAlign w:val="center"/>
          </w:tcPr>
          <w:p w14:paraId="168493C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(clean room)</w:t>
            </w:r>
          </w:p>
        </w:tc>
        <w:tc>
          <w:tcPr>
            <w:tcW w:w="957" w:type="pct"/>
            <w:vAlign w:val="center"/>
          </w:tcPr>
          <w:p w14:paraId="7725E36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Design Team</w:t>
            </w:r>
          </w:p>
        </w:tc>
        <w:tc>
          <w:tcPr>
            <w:tcW w:w="810" w:type="pct"/>
            <w:vAlign w:val="center"/>
          </w:tcPr>
          <w:p w14:paraId="0391C36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Original design</w:t>
            </w:r>
          </w:p>
        </w:tc>
        <w:tc>
          <w:tcPr>
            <w:tcW w:w="953" w:type="pct"/>
            <w:vAlign w:val="center"/>
          </w:tcPr>
          <w:p w14:paraId="0A02304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Segoe UI Symbol" w:hAnsi="Segoe UI Symbol" w:cs="Segoe UI Symbol"/>
                <w:sz w:val="26"/>
                <w:szCs w:val="26"/>
              </w:rPr>
              <w:t>✓</w:t>
            </w: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Original work</w:t>
            </w:r>
          </w:p>
        </w:tc>
      </w:tr>
      <w:tr w:rsidR="004C6125" w:rsidRPr="00E6791A" w14:paraId="462BBE5D" w14:textId="77777777" w:rsidTr="00B3720D">
        <w:tc>
          <w:tcPr>
            <w:tcW w:w="0" w:type="auto"/>
            <w:vAlign w:val="center"/>
          </w:tcPr>
          <w:p w14:paraId="4D6B1F4C" w14:textId="77777777" w:rsidR="004C6125" w:rsidRPr="00B3720D" w:rsidRDefault="000B00A9" w:rsidP="00B3720D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3720D">
              <w:rPr>
                <w:rFonts w:ascii="Times New Roman" w:hAnsi="Times New Roman" w:cs="Times New Roman"/>
                <w:sz w:val="26"/>
                <w:szCs w:val="26"/>
              </w:rPr>
              <w:t>7. Verification</w:t>
            </w:r>
          </w:p>
        </w:tc>
        <w:tc>
          <w:tcPr>
            <w:tcW w:w="1338" w:type="pct"/>
            <w:vAlign w:val="center"/>
          </w:tcPr>
          <w:p w14:paraId="219C784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So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sánh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B3720D">
              <w:rPr>
                <w:rFonts w:ascii="Times New Roman" w:hAnsi="Times New Roman" w:cs="Times New Roman"/>
                <w:spacing w:val="-6"/>
                <w:sz w:val="26"/>
                <w:szCs w:val="26"/>
              </w:rPr>
              <w:t>(</w:t>
            </w:r>
            <w:proofErr w:type="spellStart"/>
            <w:r w:rsidRPr="00B3720D">
              <w:rPr>
                <w:rFonts w:ascii="Times New Roman" w:hAnsi="Times New Roman" w:cs="Times New Roman"/>
                <w:spacing w:val="-6"/>
                <w:sz w:val="26"/>
                <w:szCs w:val="26"/>
              </w:rPr>
              <w:t>không</w:t>
            </w:r>
            <w:proofErr w:type="spellEnd"/>
            <w:r w:rsidRPr="00B3720D">
              <w:rPr>
                <w:rFonts w:ascii="Times New Roman" w:hAnsi="Times New Roman" w:cs="Times New Roman"/>
                <w:spacing w:val="-6"/>
                <w:sz w:val="26"/>
                <w:szCs w:val="26"/>
              </w:rPr>
              <w:t xml:space="preserve"> so </w:t>
            </w:r>
            <w:proofErr w:type="spellStart"/>
            <w:r w:rsidRPr="00B3720D">
              <w:rPr>
                <w:rFonts w:ascii="Times New Roman" w:hAnsi="Times New Roman" w:cs="Times New Roman"/>
                <w:spacing w:val="-6"/>
                <w:sz w:val="26"/>
                <w:szCs w:val="26"/>
              </w:rPr>
              <w:t>sánh</w:t>
            </w:r>
            <w:proofErr w:type="spellEnd"/>
            <w:r w:rsidRPr="00B3720D">
              <w:rPr>
                <w:rFonts w:ascii="Times New Roman" w:hAnsi="Times New Roman" w:cs="Times New Roman"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B3720D">
              <w:rPr>
                <w:rFonts w:ascii="Times New Roman" w:hAnsi="Times New Roman" w:cs="Times New Roman"/>
                <w:spacing w:val="-6"/>
                <w:sz w:val="26"/>
                <w:szCs w:val="26"/>
              </w:rPr>
              <w:t>thiết</w:t>
            </w:r>
            <w:proofErr w:type="spellEnd"/>
            <w:r w:rsidRPr="00B3720D">
              <w:rPr>
                <w:rFonts w:ascii="Times New Roman" w:hAnsi="Times New Roman" w:cs="Times New Roman"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B3720D">
              <w:rPr>
                <w:rFonts w:ascii="Times New Roman" w:hAnsi="Times New Roman" w:cs="Times New Roman"/>
                <w:spacing w:val="-6"/>
                <w:sz w:val="26"/>
                <w:szCs w:val="26"/>
              </w:rPr>
              <w:t>kế</w:t>
            </w:r>
            <w:proofErr w:type="spellEnd"/>
            <w:r w:rsidRPr="00B3720D">
              <w:rPr>
                <w:rFonts w:ascii="Times New Roman" w:hAnsi="Times New Roman" w:cs="Times New Roman"/>
                <w:spacing w:val="-6"/>
                <w:sz w:val="26"/>
                <w:szCs w:val="26"/>
              </w:rPr>
              <w:t>)</w:t>
            </w:r>
          </w:p>
        </w:tc>
        <w:tc>
          <w:tcPr>
            <w:tcW w:w="957" w:type="pct"/>
            <w:vAlign w:val="center"/>
          </w:tcPr>
          <w:p w14:paraId="0ABF3B8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QA Team</w:t>
            </w:r>
          </w:p>
        </w:tc>
        <w:tc>
          <w:tcPr>
            <w:tcW w:w="810" w:type="pct"/>
            <w:vAlign w:val="center"/>
          </w:tcPr>
          <w:p w14:paraId="655C381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Test report</w:t>
            </w:r>
          </w:p>
        </w:tc>
        <w:tc>
          <w:tcPr>
            <w:tcW w:w="953" w:type="pct"/>
            <w:vAlign w:val="center"/>
          </w:tcPr>
          <w:p w14:paraId="1DE06FB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Segoe UI Symbol" w:hAnsi="Segoe UI Symbol" w:cs="Segoe UI Symbol"/>
                <w:sz w:val="26"/>
                <w:szCs w:val="26"/>
              </w:rPr>
              <w:t>✓</w:t>
            </w: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Functional equivalence</w:t>
            </w:r>
          </w:p>
        </w:tc>
      </w:tr>
    </w:tbl>
    <w:p w14:paraId="76A61AC6" w14:textId="77777777" w:rsidR="00B3720D" w:rsidRDefault="00B3720D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</w:p>
    <w:p w14:paraId="1732D6AC" w14:textId="48AB81F9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Clean Room Design:</w:t>
      </w:r>
    </w:p>
    <w:p w14:paraId="146232A5" w14:textId="77777777" w:rsidR="004C6125" w:rsidRPr="00E6791A" w:rsidRDefault="000B00A9" w:rsidP="0037728D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Team A (Analysis):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→ Functional specification</w:t>
      </w:r>
    </w:p>
    <w:p w14:paraId="163D9339" w14:textId="77777777" w:rsidR="004C6125" w:rsidRPr="00E6791A" w:rsidRDefault="000B00A9" w:rsidP="0037728D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Team B (Design):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spec,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không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được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xem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thiết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kế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gốc</w:t>
      </w:r>
      <w:proofErr w:type="spellEnd"/>
    </w:p>
    <w:p w14:paraId="5345BCC9" w14:textId="77777777" w:rsidR="004C6125" w:rsidRPr="00E6791A" w:rsidRDefault="000B00A9" w:rsidP="0037728D">
      <w:pPr>
        <w:spacing w:after="0" w:line="312" w:lineRule="auto"/>
        <w:ind w:left="567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→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IP</w:t>
      </w:r>
    </w:p>
    <w:p w14:paraId="1EFFBB4F" w14:textId="77777777" w:rsidR="0037728D" w:rsidRDefault="0037728D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</w:p>
    <w:p w14:paraId="35684502" w14:textId="0F6B35E8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phẩm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khảo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đã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mua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5"/>
        <w:gridCol w:w="1790"/>
        <w:gridCol w:w="2061"/>
        <w:gridCol w:w="1401"/>
        <w:gridCol w:w="1241"/>
        <w:gridCol w:w="1199"/>
      </w:tblGrid>
      <w:tr w:rsidR="0037728D" w:rsidRPr="00E6791A" w14:paraId="0C0ABC74" w14:textId="77777777" w:rsidTr="0037728D">
        <w:tc>
          <w:tcPr>
            <w:tcW w:w="1028" w:type="pct"/>
            <w:vAlign w:val="center"/>
          </w:tcPr>
          <w:p w14:paraId="7C2C3D55" w14:textId="77777777" w:rsidR="004C6125" w:rsidRPr="0037728D" w:rsidRDefault="000B00A9" w:rsidP="0037728D">
            <w:pPr>
              <w:spacing w:after="0" w:line="312" w:lineRule="auto"/>
              <w:ind w:left="-108" w:right="-162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7728D">
              <w:rPr>
                <w:rFonts w:ascii="Times New Roman" w:hAnsi="Times New Roman" w:cs="Times New Roman"/>
                <w:b/>
                <w:sz w:val="26"/>
                <w:szCs w:val="26"/>
              </w:rPr>
              <w:t>Product</w:t>
            </w:r>
          </w:p>
        </w:tc>
        <w:tc>
          <w:tcPr>
            <w:tcW w:w="884" w:type="pct"/>
            <w:vAlign w:val="center"/>
          </w:tcPr>
          <w:p w14:paraId="4839DD64" w14:textId="77777777" w:rsidR="004C6125" w:rsidRPr="0037728D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7728D">
              <w:rPr>
                <w:rFonts w:ascii="Times New Roman" w:hAnsi="Times New Roman" w:cs="Times New Roman"/>
                <w:b/>
                <w:sz w:val="26"/>
                <w:szCs w:val="26"/>
              </w:rPr>
              <w:t>Manufacturer</w:t>
            </w:r>
          </w:p>
        </w:tc>
        <w:tc>
          <w:tcPr>
            <w:tcW w:w="1093" w:type="pct"/>
            <w:vAlign w:val="center"/>
          </w:tcPr>
          <w:p w14:paraId="6EEF1460" w14:textId="77777777" w:rsidR="004C6125" w:rsidRPr="0037728D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7728D">
              <w:rPr>
                <w:rFonts w:ascii="Times New Roman" w:hAnsi="Times New Roman" w:cs="Times New Roman"/>
                <w:b/>
                <w:sz w:val="26"/>
                <w:szCs w:val="26"/>
              </w:rPr>
              <w:t>Price</w:t>
            </w:r>
          </w:p>
        </w:tc>
        <w:tc>
          <w:tcPr>
            <w:tcW w:w="0" w:type="auto"/>
            <w:vAlign w:val="center"/>
          </w:tcPr>
          <w:p w14:paraId="64ED98EA" w14:textId="77777777" w:rsidR="004C6125" w:rsidRPr="0037728D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7728D">
              <w:rPr>
                <w:rFonts w:ascii="Times New Roman" w:hAnsi="Times New Roman" w:cs="Times New Roman"/>
                <w:b/>
                <w:sz w:val="26"/>
                <w:szCs w:val="26"/>
              </w:rPr>
              <w:t>Purpose</w:t>
            </w:r>
          </w:p>
        </w:tc>
        <w:tc>
          <w:tcPr>
            <w:tcW w:w="0" w:type="auto"/>
            <w:vAlign w:val="center"/>
          </w:tcPr>
          <w:p w14:paraId="0A103489" w14:textId="77777777" w:rsidR="004C6125" w:rsidRPr="0037728D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7728D">
              <w:rPr>
                <w:rFonts w:ascii="Times New Roman" w:hAnsi="Times New Roman" w:cs="Times New Roman"/>
                <w:b/>
                <w:sz w:val="26"/>
                <w:szCs w:val="26"/>
              </w:rPr>
              <w:t>Team</w:t>
            </w:r>
          </w:p>
        </w:tc>
        <w:tc>
          <w:tcPr>
            <w:tcW w:w="0" w:type="auto"/>
            <w:vAlign w:val="center"/>
          </w:tcPr>
          <w:p w14:paraId="2ABC11FC" w14:textId="77777777" w:rsidR="004C6125" w:rsidRPr="0037728D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7728D">
              <w:rPr>
                <w:rFonts w:ascii="Times New Roman" w:hAnsi="Times New Roman" w:cs="Times New Roman"/>
                <w:b/>
                <w:sz w:val="26"/>
                <w:szCs w:val="26"/>
              </w:rPr>
              <w:t>Timeline</w:t>
            </w:r>
          </w:p>
        </w:tc>
      </w:tr>
      <w:tr w:rsidR="0037728D" w:rsidRPr="00E6791A" w14:paraId="2E63B0D5" w14:textId="77777777" w:rsidTr="0037728D">
        <w:tc>
          <w:tcPr>
            <w:tcW w:w="1028" w:type="pct"/>
            <w:vAlign w:val="center"/>
          </w:tcPr>
          <w:p w14:paraId="12EC61B2" w14:textId="77777777" w:rsidR="004C6125" w:rsidRPr="0037728D" w:rsidRDefault="000B00A9" w:rsidP="0037728D">
            <w:pPr>
              <w:spacing w:after="0" w:line="312" w:lineRule="auto"/>
              <w:ind w:left="-108" w:right="-162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728D">
              <w:rPr>
                <w:rFonts w:ascii="Times New Roman" w:hAnsi="Times New Roman" w:cs="Times New Roman"/>
                <w:sz w:val="26"/>
                <w:szCs w:val="26"/>
              </w:rPr>
              <w:t>Siemens SIMATIC IOT2020</w:t>
            </w:r>
          </w:p>
        </w:tc>
        <w:tc>
          <w:tcPr>
            <w:tcW w:w="884" w:type="pct"/>
            <w:vAlign w:val="center"/>
          </w:tcPr>
          <w:p w14:paraId="116C9BF2" w14:textId="77777777" w:rsidR="004C6125" w:rsidRPr="00E6791A" w:rsidRDefault="000B00A9" w:rsidP="0037728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Siemens</w:t>
            </w:r>
          </w:p>
        </w:tc>
        <w:tc>
          <w:tcPr>
            <w:tcW w:w="1093" w:type="pct"/>
            <w:vAlign w:val="center"/>
          </w:tcPr>
          <w:p w14:paraId="0EA741D3" w14:textId="77777777" w:rsidR="004C6125" w:rsidRPr="00E6791A" w:rsidRDefault="000B00A9" w:rsidP="0037728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500 USD × 5 = 2.500 USD</w:t>
            </w:r>
          </w:p>
        </w:tc>
        <w:tc>
          <w:tcPr>
            <w:tcW w:w="0" w:type="auto"/>
            <w:vAlign w:val="center"/>
          </w:tcPr>
          <w:p w14:paraId="4194E3E4" w14:textId="77777777" w:rsidR="004C6125" w:rsidRPr="00E6791A" w:rsidRDefault="000B00A9" w:rsidP="0037728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IoT Gateway reference</w:t>
            </w:r>
          </w:p>
        </w:tc>
        <w:tc>
          <w:tcPr>
            <w:tcW w:w="0" w:type="auto"/>
            <w:vAlign w:val="center"/>
          </w:tcPr>
          <w:p w14:paraId="07F76A10" w14:textId="77777777" w:rsidR="004C6125" w:rsidRPr="00E6791A" w:rsidRDefault="000B00A9" w:rsidP="0037728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IoT Lab</w:t>
            </w:r>
          </w:p>
        </w:tc>
        <w:tc>
          <w:tcPr>
            <w:tcW w:w="0" w:type="auto"/>
            <w:vAlign w:val="center"/>
          </w:tcPr>
          <w:p w14:paraId="39AC9F2F" w14:textId="77777777" w:rsidR="004C6125" w:rsidRPr="00E6791A" w:rsidRDefault="000B00A9" w:rsidP="0037728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2025-Q1</w:t>
            </w:r>
          </w:p>
        </w:tc>
      </w:tr>
      <w:tr w:rsidR="0037728D" w:rsidRPr="00E6791A" w14:paraId="2DCA458C" w14:textId="77777777" w:rsidTr="0037728D">
        <w:tc>
          <w:tcPr>
            <w:tcW w:w="1028" w:type="pct"/>
            <w:vAlign w:val="center"/>
          </w:tcPr>
          <w:p w14:paraId="41839E4A" w14:textId="77777777" w:rsidR="004C6125" w:rsidRPr="0037728D" w:rsidRDefault="000B00A9" w:rsidP="0037728D">
            <w:pPr>
              <w:spacing w:after="0" w:line="312" w:lineRule="auto"/>
              <w:ind w:left="-108" w:right="-162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728D">
              <w:rPr>
                <w:rFonts w:ascii="Times New Roman" w:hAnsi="Times New Roman" w:cs="Times New Roman"/>
                <w:sz w:val="26"/>
                <w:szCs w:val="26"/>
              </w:rPr>
              <w:t xml:space="preserve">Schneider </w:t>
            </w:r>
            <w:proofErr w:type="spellStart"/>
            <w:r w:rsidRPr="0037728D">
              <w:rPr>
                <w:rFonts w:ascii="Times New Roman" w:hAnsi="Times New Roman" w:cs="Times New Roman"/>
                <w:sz w:val="26"/>
                <w:szCs w:val="26"/>
              </w:rPr>
              <w:t>EcoStruxure</w:t>
            </w:r>
            <w:proofErr w:type="spellEnd"/>
            <w:r w:rsidRPr="0037728D">
              <w:rPr>
                <w:rFonts w:ascii="Times New Roman" w:hAnsi="Times New Roman" w:cs="Times New Roman"/>
                <w:sz w:val="26"/>
                <w:szCs w:val="26"/>
              </w:rPr>
              <w:t xml:space="preserve"> Gateway</w:t>
            </w:r>
          </w:p>
        </w:tc>
        <w:tc>
          <w:tcPr>
            <w:tcW w:w="884" w:type="pct"/>
            <w:vAlign w:val="center"/>
          </w:tcPr>
          <w:p w14:paraId="715C5E96" w14:textId="77777777" w:rsidR="004C6125" w:rsidRPr="00E6791A" w:rsidRDefault="000B00A9" w:rsidP="0037728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Schneider</w:t>
            </w:r>
          </w:p>
        </w:tc>
        <w:tc>
          <w:tcPr>
            <w:tcW w:w="1093" w:type="pct"/>
            <w:vAlign w:val="center"/>
          </w:tcPr>
          <w:p w14:paraId="7FA59B4C" w14:textId="77777777" w:rsidR="004C6125" w:rsidRPr="00E6791A" w:rsidRDefault="000B00A9" w:rsidP="0037728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800 USD × 3 = 2.400 USD</w:t>
            </w:r>
          </w:p>
        </w:tc>
        <w:tc>
          <w:tcPr>
            <w:tcW w:w="0" w:type="auto"/>
            <w:vAlign w:val="center"/>
          </w:tcPr>
          <w:p w14:paraId="0F43A7BA" w14:textId="77777777" w:rsidR="004C6125" w:rsidRPr="00E6791A" w:rsidRDefault="000B00A9" w:rsidP="0037728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Industrial IoT reference</w:t>
            </w:r>
          </w:p>
        </w:tc>
        <w:tc>
          <w:tcPr>
            <w:tcW w:w="0" w:type="auto"/>
            <w:vAlign w:val="center"/>
          </w:tcPr>
          <w:p w14:paraId="31863A73" w14:textId="77777777" w:rsidR="004C6125" w:rsidRPr="00E6791A" w:rsidRDefault="000B00A9" w:rsidP="0037728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IoT Lab</w:t>
            </w:r>
          </w:p>
        </w:tc>
        <w:tc>
          <w:tcPr>
            <w:tcW w:w="0" w:type="auto"/>
            <w:vAlign w:val="center"/>
          </w:tcPr>
          <w:p w14:paraId="057D2A3E" w14:textId="77777777" w:rsidR="004C6125" w:rsidRPr="00E6791A" w:rsidRDefault="000B00A9" w:rsidP="0037728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2025-Q1</w:t>
            </w:r>
          </w:p>
        </w:tc>
      </w:tr>
      <w:tr w:rsidR="0037728D" w:rsidRPr="00E6791A" w14:paraId="2615D39C" w14:textId="77777777" w:rsidTr="0037728D">
        <w:tc>
          <w:tcPr>
            <w:tcW w:w="1028" w:type="pct"/>
            <w:vAlign w:val="center"/>
          </w:tcPr>
          <w:p w14:paraId="43DAC81A" w14:textId="77777777" w:rsidR="004C6125" w:rsidRPr="0037728D" w:rsidRDefault="000B00A9" w:rsidP="0037728D">
            <w:pPr>
              <w:spacing w:after="0" w:line="312" w:lineRule="auto"/>
              <w:ind w:left="-108" w:right="-162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728D">
              <w:rPr>
                <w:rFonts w:ascii="Times New Roman" w:hAnsi="Times New Roman" w:cs="Times New Roman"/>
                <w:sz w:val="26"/>
                <w:szCs w:val="26"/>
              </w:rPr>
              <w:t>MiR100</w:t>
            </w:r>
          </w:p>
        </w:tc>
        <w:tc>
          <w:tcPr>
            <w:tcW w:w="884" w:type="pct"/>
            <w:vAlign w:val="center"/>
          </w:tcPr>
          <w:p w14:paraId="3B3B68C9" w14:textId="77777777" w:rsidR="004C6125" w:rsidRPr="00E6791A" w:rsidRDefault="000B00A9" w:rsidP="0037728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Mobile Industrial Robots</w:t>
            </w:r>
          </w:p>
        </w:tc>
        <w:tc>
          <w:tcPr>
            <w:tcW w:w="1093" w:type="pct"/>
            <w:vAlign w:val="center"/>
          </w:tcPr>
          <w:p w14:paraId="712FAA9A" w14:textId="77777777" w:rsidR="004C6125" w:rsidRPr="00E6791A" w:rsidRDefault="000B00A9" w:rsidP="0037728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50.000 USD × 2 = 100.000 USD</w:t>
            </w:r>
          </w:p>
        </w:tc>
        <w:tc>
          <w:tcPr>
            <w:tcW w:w="0" w:type="auto"/>
            <w:vAlign w:val="center"/>
          </w:tcPr>
          <w:p w14:paraId="4CB0D001" w14:textId="77777777" w:rsidR="004C6125" w:rsidRPr="00E6791A" w:rsidRDefault="000B00A9" w:rsidP="0037728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AMR reference</w:t>
            </w:r>
          </w:p>
        </w:tc>
        <w:tc>
          <w:tcPr>
            <w:tcW w:w="0" w:type="auto"/>
            <w:vAlign w:val="center"/>
          </w:tcPr>
          <w:p w14:paraId="36288C28" w14:textId="77777777" w:rsidR="004C6125" w:rsidRPr="00E6791A" w:rsidRDefault="000B00A9" w:rsidP="0037728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Robotics Lab</w:t>
            </w:r>
          </w:p>
        </w:tc>
        <w:tc>
          <w:tcPr>
            <w:tcW w:w="0" w:type="auto"/>
            <w:vAlign w:val="center"/>
          </w:tcPr>
          <w:p w14:paraId="4C95B38C" w14:textId="77777777" w:rsidR="004C6125" w:rsidRPr="00E6791A" w:rsidRDefault="000B00A9" w:rsidP="0037728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2025-Q1</w:t>
            </w:r>
          </w:p>
        </w:tc>
      </w:tr>
      <w:tr w:rsidR="0037728D" w:rsidRPr="00E6791A" w14:paraId="126A7C66" w14:textId="77777777" w:rsidTr="0037728D">
        <w:tc>
          <w:tcPr>
            <w:tcW w:w="1028" w:type="pct"/>
            <w:vAlign w:val="center"/>
          </w:tcPr>
          <w:p w14:paraId="2E63C1AB" w14:textId="77777777" w:rsidR="004C6125" w:rsidRPr="0037728D" w:rsidRDefault="000B00A9" w:rsidP="0037728D">
            <w:pPr>
              <w:spacing w:after="0" w:line="312" w:lineRule="auto"/>
              <w:ind w:left="-108" w:right="-162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728D">
              <w:rPr>
                <w:rFonts w:ascii="Times New Roman" w:hAnsi="Times New Roman" w:cs="Times New Roman"/>
                <w:sz w:val="26"/>
                <w:szCs w:val="26"/>
              </w:rPr>
              <w:t>MiR250</w:t>
            </w:r>
          </w:p>
        </w:tc>
        <w:tc>
          <w:tcPr>
            <w:tcW w:w="884" w:type="pct"/>
            <w:vAlign w:val="center"/>
          </w:tcPr>
          <w:p w14:paraId="4409873A" w14:textId="77777777" w:rsidR="004C6125" w:rsidRPr="00E6791A" w:rsidRDefault="000B00A9" w:rsidP="0037728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Mobile Industrial Robots</w:t>
            </w:r>
          </w:p>
        </w:tc>
        <w:tc>
          <w:tcPr>
            <w:tcW w:w="1093" w:type="pct"/>
            <w:vAlign w:val="center"/>
          </w:tcPr>
          <w:p w14:paraId="3C958833" w14:textId="77777777" w:rsidR="004C6125" w:rsidRPr="00E6791A" w:rsidRDefault="000B00A9" w:rsidP="0037728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60.000 USD × 1 = 60.000 USD</w:t>
            </w:r>
          </w:p>
        </w:tc>
        <w:tc>
          <w:tcPr>
            <w:tcW w:w="0" w:type="auto"/>
            <w:vAlign w:val="center"/>
          </w:tcPr>
          <w:p w14:paraId="4F96D4FB" w14:textId="77777777" w:rsidR="004C6125" w:rsidRPr="00E6791A" w:rsidRDefault="000B00A9" w:rsidP="0037728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AMR reference</w:t>
            </w:r>
          </w:p>
        </w:tc>
        <w:tc>
          <w:tcPr>
            <w:tcW w:w="0" w:type="auto"/>
            <w:vAlign w:val="center"/>
          </w:tcPr>
          <w:p w14:paraId="687593D2" w14:textId="77777777" w:rsidR="004C6125" w:rsidRPr="00E6791A" w:rsidRDefault="000B00A9" w:rsidP="0037728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Robotics Lab</w:t>
            </w:r>
          </w:p>
        </w:tc>
        <w:tc>
          <w:tcPr>
            <w:tcW w:w="0" w:type="auto"/>
            <w:vAlign w:val="center"/>
          </w:tcPr>
          <w:p w14:paraId="01B4DC0C" w14:textId="77777777" w:rsidR="004C6125" w:rsidRPr="00E6791A" w:rsidRDefault="000B00A9" w:rsidP="0037728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2025-Q2</w:t>
            </w:r>
          </w:p>
        </w:tc>
      </w:tr>
      <w:tr w:rsidR="0037728D" w:rsidRPr="00E6791A" w14:paraId="041C943F" w14:textId="77777777" w:rsidTr="0037728D">
        <w:tc>
          <w:tcPr>
            <w:tcW w:w="1028" w:type="pct"/>
            <w:vAlign w:val="center"/>
          </w:tcPr>
          <w:p w14:paraId="6C269B37" w14:textId="77777777" w:rsidR="0037728D" w:rsidRDefault="0037728D" w:rsidP="0037728D">
            <w:pPr>
              <w:spacing w:after="0" w:line="312" w:lineRule="auto"/>
              <w:ind w:left="-108" w:right="-162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Omron</w:t>
            </w:r>
          </w:p>
          <w:p w14:paraId="1A3305D7" w14:textId="41C2E060" w:rsidR="004C6125" w:rsidRPr="0037728D" w:rsidRDefault="000B00A9" w:rsidP="0037728D">
            <w:pPr>
              <w:spacing w:after="0" w:line="312" w:lineRule="auto"/>
              <w:ind w:left="-108" w:right="-162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728D">
              <w:rPr>
                <w:rFonts w:ascii="Times New Roman" w:hAnsi="Times New Roman" w:cs="Times New Roman"/>
                <w:sz w:val="26"/>
                <w:szCs w:val="26"/>
              </w:rPr>
              <w:t>LD-60</w:t>
            </w:r>
          </w:p>
        </w:tc>
        <w:tc>
          <w:tcPr>
            <w:tcW w:w="884" w:type="pct"/>
            <w:vAlign w:val="center"/>
          </w:tcPr>
          <w:p w14:paraId="3273B6BD" w14:textId="77777777" w:rsidR="004C6125" w:rsidRPr="00E6791A" w:rsidRDefault="000B00A9" w:rsidP="0037728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Omron</w:t>
            </w:r>
          </w:p>
        </w:tc>
        <w:tc>
          <w:tcPr>
            <w:tcW w:w="1093" w:type="pct"/>
            <w:vAlign w:val="center"/>
          </w:tcPr>
          <w:p w14:paraId="1C363BE4" w14:textId="77777777" w:rsidR="004C6125" w:rsidRPr="00E6791A" w:rsidRDefault="000B00A9" w:rsidP="0037728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30.000 USD × 2 = 60.000 USD</w:t>
            </w:r>
          </w:p>
        </w:tc>
        <w:tc>
          <w:tcPr>
            <w:tcW w:w="0" w:type="auto"/>
            <w:vAlign w:val="center"/>
          </w:tcPr>
          <w:p w14:paraId="67A45B63" w14:textId="77777777" w:rsidR="004C6125" w:rsidRPr="00E6791A" w:rsidRDefault="000B00A9" w:rsidP="0037728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AMR reference</w:t>
            </w:r>
          </w:p>
        </w:tc>
        <w:tc>
          <w:tcPr>
            <w:tcW w:w="0" w:type="auto"/>
            <w:vAlign w:val="center"/>
          </w:tcPr>
          <w:p w14:paraId="2752E2B2" w14:textId="77777777" w:rsidR="004C6125" w:rsidRPr="00E6791A" w:rsidRDefault="000B00A9" w:rsidP="0037728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Robotics Lab</w:t>
            </w:r>
          </w:p>
        </w:tc>
        <w:tc>
          <w:tcPr>
            <w:tcW w:w="0" w:type="auto"/>
            <w:vAlign w:val="center"/>
          </w:tcPr>
          <w:p w14:paraId="31CF9890" w14:textId="77777777" w:rsidR="004C6125" w:rsidRPr="00E6791A" w:rsidRDefault="000B00A9" w:rsidP="0037728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2025-Q2</w:t>
            </w:r>
          </w:p>
        </w:tc>
      </w:tr>
      <w:tr w:rsidR="0037728D" w:rsidRPr="00E6791A" w14:paraId="38002114" w14:textId="77777777" w:rsidTr="0037728D">
        <w:tc>
          <w:tcPr>
            <w:tcW w:w="1028" w:type="pct"/>
            <w:vAlign w:val="center"/>
          </w:tcPr>
          <w:p w14:paraId="576FF6BF" w14:textId="77777777" w:rsidR="004C6125" w:rsidRPr="0037728D" w:rsidRDefault="000B00A9" w:rsidP="0037728D">
            <w:pPr>
              <w:spacing w:after="0" w:line="312" w:lineRule="auto"/>
              <w:ind w:left="-108" w:right="-162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728D">
              <w:rPr>
                <w:rFonts w:ascii="Times New Roman" w:hAnsi="Times New Roman" w:cs="Times New Roman"/>
                <w:sz w:val="26"/>
                <w:szCs w:val="26"/>
              </w:rPr>
              <w:t>Advantech WISE-PaaS</w:t>
            </w:r>
          </w:p>
        </w:tc>
        <w:tc>
          <w:tcPr>
            <w:tcW w:w="884" w:type="pct"/>
            <w:vAlign w:val="center"/>
          </w:tcPr>
          <w:p w14:paraId="7D59F09F" w14:textId="77777777" w:rsidR="004C6125" w:rsidRPr="00E6791A" w:rsidRDefault="000B00A9" w:rsidP="0037728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Advantech</w:t>
            </w:r>
          </w:p>
        </w:tc>
        <w:tc>
          <w:tcPr>
            <w:tcW w:w="1093" w:type="pct"/>
            <w:vAlign w:val="center"/>
          </w:tcPr>
          <w:p w14:paraId="7E7111E6" w14:textId="77777777" w:rsidR="004C6125" w:rsidRPr="00E6791A" w:rsidRDefault="000B00A9" w:rsidP="0037728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1.000 USD × 3 = 3.000 USD</w:t>
            </w:r>
          </w:p>
        </w:tc>
        <w:tc>
          <w:tcPr>
            <w:tcW w:w="0" w:type="auto"/>
            <w:vAlign w:val="center"/>
          </w:tcPr>
          <w:p w14:paraId="52C8946C" w14:textId="77777777" w:rsidR="004C6125" w:rsidRPr="00E6791A" w:rsidRDefault="000B00A9" w:rsidP="0037728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IoT Platform reference</w:t>
            </w:r>
          </w:p>
        </w:tc>
        <w:tc>
          <w:tcPr>
            <w:tcW w:w="0" w:type="auto"/>
            <w:vAlign w:val="center"/>
          </w:tcPr>
          <w:p w14:paraId="73F2D46A" w14:textId="77777777" w:rsidR="004C6125" w:rsidRPr="00E6791A" w:rsidRDefault="000B00A9" w:rsidP="0037728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IoT Lab</w:t>
            </w:r>
          </w:p>
        </w:tc>
        <w:tc>
          <w:tcPr>
            <w:tcW w:w="0" w:type="auto"/>
            <w:vAlign w:val="center"/>
          </w:tcPr>
          <w:p w14:paraId="45CBD6E6" w14:textId="77777777" w:rsidR="004C6125" w:rsidRPr="00E6791A" w:rsidRDefault="000B00A9" w:rsidP="0037728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2025-Q1</w:t>
            </w:r>
          </w:p>
        </w:tc>
      </w:tr>
      <w:tr w:rsidR="0037728D" w:rsidRPr="00E6791A" w14:paraId="00D89703" w14:textId="77777777" w:rsidTr="0037728D">
        <w:tc>
          <w:tcPr>
            <w:tcW w:w="1028" w:type="pct"/>
            <w:vAlign w:val="center"/>
          </w:tcPr>
          <w:p w14:paraId="477478F0" w14:textId="77777777" w:rsidR="0037728D" w:rsidRDefault="0037728D" w:rsidP="0037728D">
            <w:pPr>
              <w:spacing w:after="0" w:line="312" w:lineRule="auto"/>
              <w:ind w:left="-108" w:right="-162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Moxa</w:t>
            </w:r>
          </w:p>
          <w:p w14:paraId="5D99FE3E" w14:textId="77777777" w:rsidR="0037728D" w:rsidRDefault="0037728D" w:rsidP="0037728D">
            <w:pPr>
              <w:spacing w:after="0" w:line="312" w:lineRule="auto"/>
              <w:ind w:left="-108" w:right="-162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Industrial</w:t>
            </w:r>
          </w:p>
          <w:p w14:paraId="7801C8D7" w14:textId="469BAF1E" w:rsidR="004C6125" w:rsidRPr="0037728D" w:rsidRDefault="000B00A9" w:rsidP="0037728D">
            <w:pPr>
              <w:spacing w:after="0" w:line="312" w:lineRule="auto"/>
              <w:ind w:left="-108" w:right="-162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728D">
              <w:rPr>
                <w:rFonts w:ascii="Times New Roman" w:hAnsi="Times New Roman" w:cs="Times New Roman"/>
                <w:sz w:val="26"/>
                <w:szCs w:val="26"/>
              </w:rPr>
              <w:t>Switch</w:t>
            </w:r>
          </w:p>
        </w:tc>
        <w:tc>
          <w:tcPr>
            <w:tcW w:w="884" w:type="pct"/>
            <w:vAlign w:val="center"/>
          </w:tcPr>
          <w:p w14:paraId="7782D25E" w14:textId="77777777" w:rsidR="004C6125" w:rsidRPr="00E6791A" w:rsidRDefault="000B00A9" w:rsidP="0037728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Moxa</w:t>
            </w:r>
          </w:p>
        </w:tc>
        <w:tc>
          <w:tcPr>
            <w:tcW w:w="1093" w:type="pct"/>
            <w:vAlign w:val="center"/>
          </w:tcPr>
          <w:p w14:paraId="70CD607F" w14:textId="77777777" w:rsidR="004C6125" w:rsidRPr="00E6791A" w:rsidRDefault="000B00A9" w:rsidP="0037728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500 USD × 5 = 2.500 USD</w:t>
            </w:r>
          </w:p>
        </w:tc>
        <w:tc>
          <w:tcPr>
            <w:tcW w:w="0" w:type="auto"/>
            <w:vAlign w:val="center"/>
          </w:tcPr>
          <w:p w14:paraId="11FBEE30" w14:textId="77777777" w:rsidR="004C6125" w:rsidRPr="00E6791A" w:rsidRDefault="000B00A9" w:rsidP="0037728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Industrial networking reference</w:t>
            </w:r>
          </w:p>
        </w:tc>
        <w:tc>
          <w:tcPr>
            <w:tcW w:w="0" w:type="auto"/>
            <w:vAlign w:val="center"/>
          </w:tcPr>
          <w:p w14:paraId="08ED5945" w14:textId="77777777" w:rsidR="004C6125" w:rsidRPr="00E6791A" w:rsidRDefault="000B00A9" w:rsidP="0037728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IoT Lab</w:t>
            </w:r>
          </w:p>
        </w:tc>
        <w:tc>
          <w:tcPr>
            <w:tcW w:w="0" w:type="auto"/>
            <w:vAlign w:val="center"/>
          </w:tcPr>
          <w:p w14:paraId="14865787" w14:textId="77777777" w:rsidR="004C6125" w:rsidRPr="00E6791A" w:rsidRDefault="000B00A9" w:rsidP="0037728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2025-Q2</w:t>
            </w:r>
          </w:p>
        </w:tc>
      </w:tr>
      <w:tr w:rsidR="0037728D" w:rsidRPr="00E6791A" w14:paraId="3383D874" w14:textId="77777777" w:rsidTr="0037728D">
        <w:tc>
          <w:tcPr>
            <w:tcW w:w="1028" w:type="pct"/>
            <w:vAlign w:val="center"/>
          </w:tcPr>
          <w:p w14:paraId="1025EDB6" w14:textId="77777777" w:rsidR="004C6125" w:rsidRPr="0037728D" w:rsidRDefault="000B00A9" w:rsidP="0037728D">
            <w:pPr>
              <w:spacing w:after="0" w:line="312" w:lineRule="auto"/>
              <w:ind w:left="-108" w:right="-162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728D">
              <w:rPr>
                <w:rFonts w:ascii="Times New Roman" w:hAnsi="Times New Roman" w:cs="Times New Roman"/>
                <w:sz w:val="26"/>
                <w:szCs w:val="26"/>
              </w:rPr>
              <w:t>Hikvision DS-2CD2185FWD-I</w:t>
            </w:r>
          </w:p>
        </w:tc>
        <w:tc>
          <w:tcPr>
            <w:tcW w:w="884" w:type="pct"/>
            <w:vAlign w:val="center"/>
          </w:tcPr>
          <w:p w14:paraId="1A1D2B9F" w14:textId="77777777" w:rsidR="004C6125" w:rsidRPr="00E6791A" w:rsidRDefault="000B00A9" w:rsidP="0037728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Hikvision</w:t>
            </w:r>
          </w:p>
        </w:tc>
        <w:tc>
          <w:tcPr>
            <w:tcW w:w="1093" w:type="pct"/>
            <w:vAlign w:val="center"/>
          </w:tcPr>
          <w:p w14:paraId="6C1F4332" w14:textId="77777777" w:rsidR="004C6125" w:rsidRPr="00E6791A" w:rsidRDefault="000B00A9" w:rsidP="0037728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200 USD × 20 = 4.000 USD</w:t>
            </w:r>
          </w:p>
        </w:tc>
        <w:tc>
          <w:tcPr>
            <w:tcW w:w="0" w:type="auto"/>
            <w:vAlign w:val="center"/>
          </w:tcPr>
          <w:p w14:paraId="0661C1DA" w14:textId="77777777" w:rsidR="004C6125" w:rsidRPr="00E6791A" w:rsidRDefault="000B00A9" w:rsidP="0037728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Camera/AI reference</w:t>
            </w:r>
          </w:p>
        </w:tc>
        <w:tc>
          <w:tcPr>
            <w:tcW w:w="0" w:type="auto"/>
            <w:vAlign w:val="center"/>
          </w:tcPr>
          <w:p w14:paraId="6F567A9F" w14:textId="77777777" w:rsidR="004C6125" w:rsidRPr="00E6791A" w:rsidRDefault="000B00A9" w:rsidP="0037728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AI Lab</w:t>
            </w:r>
          </w:p>
        </w:tc>
        <w:tc>
          <w:tcPr>
            <w:tcW w:w="0" w:type="auto"/>
            <w:vAlign w:val="center"/>
          </w:tcPr>
          <w:p w14:paraId="63AB08F7" w14:textId="77777777" w:rsidR="004C6125" w:rsidRPr="00E6791A" w:rsidRDefault="000B00A9" w:rsidP="0037728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2025-Q2</w:t>
            </w:r>
          </w:p>
        </w:tc>
      </w:tr>
      <w:tr w:rsidR="0037728D" w:rsidRPr="00E6791A" w14:paraId="4C25A914" w14:textId="77777777" w:rsidTr="0037728D">
        <w:tc>
          <w:tcPr>
            <w:tcW w:w="1028" w:type="pct"/>
            <w:vAlign w:val="center"/>
          </w:tcPr>
          <w:p w14:paraId="6413A31E" w14:textId="77777777" w:rsidR="004C6125" w:rsidRPr="0037728D" w:rsidRDefault="000B00A9" w:rsidP="0037728D">
            <w:pPr>
              <w:spacing w:after="0" w:line="312" w:lineRule="auto"/>
              <w:ind w:left="-108" w:right="-162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728D">
              <w:rPr>
                <w:rFonts w:ascii="Times New Roman" w:hAnsi="Times New Roman" w:cs="Times New Roman"/>
                <w:sz w:val="26"/>
                <w:szCs w:val="26"/>
              </w:rPr>
              <w:t>Bosch Rexroth BMS</w:t>
            </w:r>
          </w:p>
        </w:tc>
        <w:tc>
          <w:tcPr>
            <w:tcW w:w="884" w:type="pct"/>
            <w:vAlign w:val="center"/>
          </w:tcPr>
          <w:p w14:paraId="6065B2F4" w14:textId="77777777" w:rsidR="004C6125" w:rsidRPr="00E6791A" w:rsidRDefault="000B00A9" w:rsidP="0037728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Bosch</w:t>
            </w:r>
          </w:p>
        </w:tc>
        <w:tc>
          <w:tcPr>
            <w:tcW w:w="1093" w:type="pct"/>
            <w:vAlign w:val="center"/>
          </w:tcPr>
          <w:p w14:paraId="388F1A8D" w14:textId="77777777" w:rsidR="004C6125" w:rsidRPr="00E6791A" w:rsidRDefault="000B00A9" w:rsidP="0037728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1.000 USD × 3 = 3.000 USD</w:t>
            </w:r>
          </w:p>
        </w:tc>
        <w:tc>
          <w:tcPr>
            <w:tcW w:w="0" w:type="auto"/>
            <w:vAlign w:val="center"/>
          </w:tcPr>
          <w:p w14:paraId="64FA59E1" w14:textId="77777777" w:rsidR="004C6125" w:rsidRPr="00E6791A" w:rsidRDefault="000B00A9" w:rsidP="0037728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BMS reference</w:t>
            </w:r>
          </w:p>
        </w:tc>
        <w:tc>
          <w:tcPr>
            <w:tcW w:w="0" w:type="auto"/>
            <w:vAlign w:val="center"/>
          </w:tcPr>
          <w:p w14:paraId="7356F197" w14:textId="77777777" w:rsidR="004C6125" w:rsidRPr="00E6791A" w:rsidRDefault="000B00A9" w:rsidP="0037728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Hardware Lab</w:t>
            </w:r>
          </w:p>
        </w:tc>
        <w:tc>
          <w:tcPr>
            <w:tcW w:w="0" w:type="auto"/>
            <w:vAlign w:val="center"/>
          </w:tcPr>
          <w:p w14:paraId="697F1A6D" w14:textId="77777777" w:rsidR="004C6125" w:rsidRPr="00E6791A" w:rsidRDefault="000B00A9" w:rsidP="0037728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2025-Q2</w:t>
            </w:r>
          </w:p>
        </w:tc>
      </w:tr>
      <w:tr w:rsidR="0037728D" w:rsidRPr="00E6791A" w14:paraId="4CB541E6" w14:textId="77777777" w:rsidTr="0037728D">
        <w:tc>
          <w:tcPr>
            <w:tcW w:w="1028" w:type="pct"/>
            <w:vAlign w:val="center"/>
          </w:tcPr>
          <w:p w14:paraId="5BD44A2B" w14:textId="77777777" w:rsidR="004C6125" w:rsidRPr="0037728D" w:rsidRDefault="000B00A9" w:rsidP="0037728D">
            <w:pPr>
              <w:spacing w:after="0" w:line="312" w:lineRule="auto"/>
              <w:ind w:left="-108" w:right="-162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728D">
              <w:rPr>
                <w:rFonts w:ascii="Times New Roman" w:hAnsi="Times New Roman" w:cs="Times New Roman"/>
                <w:sz w:val="26"/>
                <w:szCs w:val="26"/>
              </w:rPr>
              <w:t>Murata OHT System</w:t>
            </w:r>
          </w:p>
        </w:tc>
        <w:tc>
          <w:tcPr>
            <w:tcW w:w="884" w:type="pct"/>
            <w:vAlign w:val="center"/>
          </w:tcPr>
          <w:p w14:paraId="7A2E2EA8" w14:textId="77777777" w:rsidR="004C6125" w:rsidRPr="00E6791A" w:rsidRDefault="000B00A9" w:rsidP="0037728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Murata</w:t>
            </w:r>
          </w:p>
        </w:tc>
        <w:tc>
          <w:tcPr>
            <w:tcW w:w="1093" w:type="pct"/>
            <w:vAlign w:val="center"/>
          </w:tcPr>
          <w:p w14:paraId="58C0D778" w14:textId="77777777" w:rsidR="004C6125" w:rsidRPr="00E6791A" w:rsidRDefault="000B00A9" w:rsidP="0037728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10.000 USD × 1 = 10.000 USD</w:t>
            </w:r>
          </w:p>
        </w:tc>
        <w:tc>
          <w:tcPr>
            <w:tcW w:w="0" w:type="auto"/>
            <w:vAlign w:val="center"/>
          </w:tcPr>
          <w:p w14:paraId="7916FAEB" w14:textId="77777777" w:rsidR="004C6125" w:rsidRPr="00E6791A" w:rsidRDefault="000B00A9" w:rsidP="0037728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OHT reference</w:t>
            </w:r>
          </w:p>
        </w:tc>
        <w:tc>
          <w:tcPr>
            <w:tcW w:w="0" w:type="auto"/>
            <w:vAlign w:val="center"/>
          </w:tcPr>
          <w:p w14:paraId="01A511E5" w14:textId="77777777" w:rsidR="004C6125" w:rsidRPr="00E6791A" w:rsidRDefault="000B00A9" w:rsidP="0037728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Robotics Lab</w:t>
            </w:r>
          </w:p>
        </w:tc>
        <w:tc>
          <w:tcPr>
            <w:tcW w:w="0" w:type="auto"/>
            <w:vAlign w:val="center"/>
          </w:tcPr>
          <w:p w14:paraId="34AC2FDF" w14:textId="77777777" w:rsidR="004C6125" w:rsidRPr="00E6791A" w:rsidRDefault="000B00A9" w:rsidP="0037728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2025-Q3</w:t>
            </w:r>
          </w:p>
        </w:tc>
      </w:tr>
    </w:tbl>
    <w:p w14:paraId="640F7059" w14:textId="77777777" w:rsidR="0037728D" w:rsidRDefault="0037728D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60ADE942" w14:textId="597B238B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Total reference products: 247.400 USD</w:t>
      </w:r>
    </w:p>
    <w:p w14:paraId="0ADA8343" w14:textId="77777777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IP Protection strategy: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7"/>
        <w:gridCol w:w="4111"/>
        <w:gridCol w:w="1560"/>
        <w:gridCol w:w="1409"/>
      </w:tblGrid>
      <w:tr w:rsidR="004C6125" w:rsidRPr="00E6791A" w14:paraId="56ACEAE9" w14:textId="77777777" w:rsidTr="00C22F6C">
        <w:tc>
          <w:tcPr>
            <w:tcW w:w="1323" w:type="pct"/>
            <w:vAlign w:val="center"/>
          </w:tcPr>
          <w:p w14:paraId="7BEA6599" w14:textId="77777777" w:rsidR="004C6125" w:rsidRPr="0037728D" w:rsidRDefault="000B00A9" w:rsidP="00C22F6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7728D">
              <w:rPr>
                <w:rFonts w:ascii="Times New Roman" w:hAnsi="Times New Roman" w:cs="Times New Roman"/>
                <w:b/>
                <w:sz w:val="26"/>
                <w:szCs w:val="26"/>
              </w:rPr>
              <w:t>Risk</w:t>
            </w:r>
          </w:p>
        </w:tc>
        <w:tc>
          <w:tcPr>
            <w:tcW w:w="2135" w:type="pct"/>
            <w:vAlign w:val="center"/>
          </w:tcPr>
          <w:p w14:paraId="6A488AA0" w14:textId="77777777" w:rsidR="004C6125" w:rsidRPr="0037728D" w:rsidRDefault="000B00A9" w:rsidP="00C22F6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7728D">
              <w:rPr>
                <w:rFonts w:ascii="Times New Roman" w:hAnsi="Times New Roman" w:cs="Times New Roman"/>
                <w:b/>
                <w:sz w:val="26"/>
                <w:szCs w:val="26"/>
              </w:rPr>
              <w:t>Mitigation</w:t>
            </w:r>
          </w:p>
        </w:tc>
        <w:tc>
          <w:tcPr>
            <w:tcW w:w="810" w:type="pct"/>
            <w:vAlign w:val="center"/>
          </w:tcPr>
          <w:p w14:paraId="7BFB19A0" w14:textId="77777777" w:rsidR="004C6125" w:rsidRPr="0037728D" w:rsidRDefault="000B00A9" w:rsidP="00C22F6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7728D">
              <w:rPr>
                <w:rFonts w:ascii="Times New Roman" w:hAnsi="Times New Roman" w:cs="Times New Roman"/>
                <w:b/>
                <w:sz w:val="26"/>
                <w:szCs w:val="26"/>
              </w:rPr>
              <w:t>Cost</w:t>
            </w:r>
          </w:p>
        </w:tc>
        <w:tc>
          <w:tcPr>
            <w:tcW w:w="732" w:type="pct"/>
            <w:vAlign w:val="center"/>
          </w:tcPr>
          <w:p w14:paraId="6B1318D7" w14:textId="77777777" w:rsidR="004C6125" w:rsidRPr="0037728D" w:rsidRDefault="000B00A9" w:rsidP="00C22F6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7728D">
              <w:rPr>
                <w:rFonts w:ascii="Times New Roman" w:hAnsi="Times New Roman" w:cs="Times New Roman"/>
                <w:b/>
                <w:sz w:val="26"/>
                <w:szCs w:val="26"/>
              </w:rPr>
              <w:t>Owner</w:t>
            </w:r>
          </w:p>
        </w:tc>
      </w:tr>
      <w:tr w:rsidR="004C6125" w:rsidRPr="00E6791A" w14:paraId="2A807840" w14:textId="77777777" w:rsidTr="00C22F6C">
        <w:tc>
          <w:tcPr>
            <w:tcW w:w="1323" w:type="pct"/>
            <w:vAlign w:val="center"/>
          </w:tcPr>
          <w:p w14:paraId="42BCE1C2" w14:textId="77777777" w:rsidR="004C6125" w:rsidRPr="0037728D" w:rsidRDefault="000B00A9" w:rsidP="00C22F6C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7728D">
              <w:rPr>
                <w:rFonts w:ascii="Times New Roman" w:hAnsi="Times New Roman" w:cs="Times New Roman"/>
                <w:sz w:val="26"/>
                <w:szCs w:val="26"/>
              </w:rPr>
              <w:t>Patent infringement</w:t>
            </w:r>
          </w:p>
        </w:tc>
        <w:tc>
          <w:tcPr>
            <w:tcW w:w="2135" w:type="pct"/>
            <w:vAlign w:val="center"/>
          </w:tcPr>
          <w:p w14:paraId="632DA5A4" w14:textId="77777777" w:rsidR="004C6125" w:rsidRPr="00E6791A" w:rsidRDefault="000B00A9" w:rsidP="00C22F6C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Freedom-to-Operate (FTO) search before product launch</w:t>
            </w:r>
          </w:p>
        </w:tc>
        <w:tc>
          <w:tcPr>
            <w:tcW w:w="810" w:type="pct"/>
            <w:vAlign w:val="center"/>
          </w:tcPr>
          <w:p w14:paraId="6938806F" w14:textId="77777777" w:rsidR="004C6125" w:rsidRPr="00E6791A" w:rsidRDefault="000B00A9" w:rsidP="0037728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50K USD</w:t>
            </w:r>
          </w:p>
        </w:tc>
        <w:tc>
          <w:tcPr>
            <w:tcW w:w="732" w:type="pct"/>
            <w:vAlign w:val="center"/>
          </w:tcPr>
          <w:p w14:paraId="37A405D4" w14:textId="77777777" w:rsidR="004C6125" w:rsidRPr="00E6791A" w:rsidRDefault="000B00A9" w:rsidP="0037728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Legal</w:t>
            </w:r>
          </w:p>
        </w:tc>
      </w:tr>
      <w:tr w:rsidR="004C6125" w:rsidRPr="00E6791A" w14:paraId="56FFA7BC" w14:textId="77777777" w:rsidTr="00C22F6C">
        <w:tc>
          <w:tcPr>
            <w:tcW w:w="1323" w:type="pct"/>
            <w:vAlign w:val="center"/>
          </w:tcPr>
          <w:p w14:paraId="1D91E7C0" w14:textId="77777777" w:rsidR="004C6125" w:rsidRPr="0037728D" w:rsidRDefault="000B00A9" w:rsidP="00C22F6C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7728D">
              <w:rPr>
                <w:rFonts w:ascii="Times New Roman" w:hAnsi="Times New Roman" w:cs="Times New Roman"/>
                <w:sz w:val="26"/>
                <w:szCs w:val="26"/>
              </w:rPr>
              <w:t>Trade secret theft</w:t>
            </w:r>
          </w:p>
        </w:tc>
        <w:tc>
          <w:tcPr>
            <w:tcW w:w="2135" w:type="pct"/>
            <w:vAlign w:val="center"/>
          </w:tcPr>
          <w:p w14:paraId="01746295" w14:textId="77777777" w:rsidR="004C6125" w:rsidRPr="00E6791A" w:rsidRDefault="000B00A9" w:rsidP="00C22F6C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NDA with all employees, partners; clean room RE</w:t>
            </w:r>
          </w:p>
        </w:tc>
        <w:tc>
          <w:tcPr>
            <w:tcW w:w="810" w:type="pct"/>
            <w:vAlign w:val="center"/>
          </w:tcPr>
          <w:p w14:paraId="68F69996" w14:textId="77777777" w:rsidR="004C6125" w:rsidRPr="00E6791A" w:rsidRDefault="000B00A9" w:rsidP="0037728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732" w:type="pct"/>
            <w:vAlign w:val="center"/>
          </w:tcPr>
          <w:p w14:paraId="576EF6D2" w14:textId="77777777" w:rsidR="004C6125" w:rsidRPr="00E6791A" w:rsidRDefault="000B00A9" w:rsidP="0037728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Legal</w:t>
            </w:r>
          </w:p>
        </w:tc>
      </w:tr>
      <w:tr w:rsidR="004C6125" w:rsidRPr="00E6791A" w14:paraId="181AFA09" w14:textId="77777777" w:rsidTr="00C22F6C">
        <w:tc>
          <w:tcPr>
            <w:tcW w:w="1323" w:type="pct"/>
            <w:vAlign w:val="center"/>
          </w:tcPr>
          <w:p w14:paraId="28D2C225" w14:textId="77777777" w:rsidR="004C6125" w:rsidRPr="0037728D" w:rsidRDefault="000B00A9" w:rsidP="00C22F6C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7728D">
              <w:rPr>
                <w:rFonts w:ascii="Times New Roman" w:hAnsi="Times New Roman" w:cs="Times New Roman"/>
                <w:sz w:val="26"/>
                <w:szCs w:val="26"/>
              </w:rPr>
              <w:t>Copyright</w:t>
            </w:r>
          </w:p>
        </w:tc>
        <w:tc>
          <w:tcPr>
            <w:tcW w:w="2135" w:type="pct"/>
            <w:vAlign w:val="center"/>
          </w:tcPr>
          <w:p w14:paraId="386EE008" w14:textId="77777777" w:rsidR="004C6125" w:rsidRPr="00E6791A" w:rsidRDefault="000B00A9" w:rsidP="00C22F6C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Original software code, no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decompilation</w:t>
            </w:r>
            <w:proofErr w:type="spellEnd"/>
          </w:p>
        </w:tc>
        <w:tc>
          <w:tcPr>
            <w:tcW w:w="810" w:type="pct"/>
            <w:vAlign w:val="center"/>
          </w:tcPr>
          <w:p w14:paraId="10955D8A" w14:textId="77777777" w:rsidR="004C6125" w:rsidRPr="00E6791A" w:rsidRDefault="000B00A9" w:rsidP="0037728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732" w:type="pct"/>
            <w:vAlign w:val="center"/>
          </w:tcPr>
          <w:p w14:paraId="4D322750" w14:textId="77777777" w:rsidR="004C6125" w:rsidRPr="00E6791A" w:rsidRDefault="000B00A9" w:rsidP="0037728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Software</w:t>
            </w:r>
          </w:p>
        </w:tc>
      </w:tr>
      <w:tr w:rsidR="004C6125" w:rsidRPr="00E6791A" w14:paraId="43D2EAD5" w14:textId="77777777" w:rsidTr="00C22F6C">
        <w:tc>
          <w:tcPr>
            <w:tcW w:w="1323" w:type="pct"/>
            <w:vAlign w:val="center"/>
          </w:tcPr>
          <w:p w14:paraId="5DF6FA2B" w14:textId="77777777" w:rsidR="004C6125" w:rsidRPr="0037728D" w:rsidRDefault="000B00A9" w:rsidP="00C22F6C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7728D">
              <w:rPr>
                <w:rFonts w:ascii="Times New Roman" w:hAnsi="Times New Roman" w:cs="Times New Roman"/>
                <w:sz w:val="26"/>
                <w:szCs w:val="26"/>
              </w:rPr>
              <w:t>Trademark</w:t>
            </w:r>
          </w:p>
        </w:tc>
        <w:tc>
          <w:tcPr>
            <w:tcW w:w="2135" w:type="pct"/>
            <w:vAlign w:val="center"/>
          </w:tcPr>
          <w:p w14:paraId="66E827B9" w14:textId="77777777" w:rsidR="004C6125" w:rsidRPr="00E6791A" w:rsidRDefault="000B00A9" w:rsidP="00C22F6C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Own brand "Mekong", no confusing similarity</w:t>
            </w:r>
          </w:p>
        </w:tc>
        <w:tc>
          <w:tcPr>
            <w:tcW w:w="810" w:type="pct"/>
            <w:vAlign w:val="center"/>
          </w:tcPr>
          <w:p w14:paraId="7348D7D2" w14:textId="77777777" w:rsidR="004C6125" w:rsidRPr="00E6791A" w:rsidRDefault="000B00A9" w:rsidP="0037728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5K USD</w:t>
            </w:r>
          </w:p>
        </w:tc>
        <w:tc>
          <w:tcPr>
            <w:tcW w:w="732" w:type="pct"/>
            <w:vAlign w:val="center"/>
          </w:tcPr>
          <w:p w14:paraId="4C8C778B" w14:textId="77777777" w:rsidR="004C6125" w:rsidRPr="00E6791A" w:rsidRDefault="000B00A9" w:rsidP="0037728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Marketing</w:t>
            </w:r>
          </w:p>
        </w:tc>
      </w:tr>
      <w:tr w:rsidR="004C6125" w:rsidRPr="00E6791A" w14:paraId="216A5BC1" w14:textId="77777777" w:rsidTr="00C22F6C">
        <w:tc>
          <w:tcPr>
            <w:tcW w:w="1323" w:type="pct"/>
            <w:vAlign w:val="center"/>
          </w:tcPr>
          <w:p w14:paraId="0D87D755" w14:textId="77777777" w:rsidR="004C6125" w:rsidRPr="0037728D" w:rsidRDefault="000B00A9" w:rsidP="00C22F6C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7728D">
              <w:rPr>
                <w:rFonts w:ascii="Times New Roman" w:hAnsi="Times New Roman" w:cs="Times New Roman"/>
                <w:sz w:val="26"/>
                <w:szCs w:val="26"/>
              </w:rPr>
              <w:t>Design patent</w:t>
            </w:r>
          </w:p>
        </w:tc>
        <w:tc>
          <w:tcPr>
            <w:tcW w:w="2135" w:type="pct"/>
            <w:vAlign w:val="center"/>
          </w:tcPr>
          <w:p w14:paraId="2F5C8536" w14:textId="77777777" w:rsidR="004C6125" w:rsidRPr="00E6791A" w:rsidRDefault="000B00A9" w:rsidP="00C22F6C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Different industrial design</w:t>
            </w:r>
          </w:p>
        </w:tc>
        <w:tc>
          <w:tcPr>
            <w:tcW w:w="810" w:type="pct"/>
            <w:vAlign w:val="center"/>
          </w:tcPr>
          <w:p w14:paraId="0B6F3E57" w14:textId="77777777" w:rsidR="004C6125" w:rsidRPr="00E6791A" w:rsidRDefault="000B00A9" w:rsidP="0037728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732" w:type="pct"/>
            <w:vAlign w:val="center"/>
          </w:tcPr>
          <w:p w14:paraId="45B73B4A" w14:textId="77777777" w:rsidR="004C6125" w:rsidRPr="00E6791A" w:rsidRDefault="000B00A9" w:rsidP="0037728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Design</w:t>
            </w:r>
          </w:p>
        </w:tc>
      </w:tr>
    </w:tbl>
    <w:p w14:paraId="084EB4BD" w14:textId="23457CB8" w:rsidR="004C6125" w:rsidRPr="00E6791A" w:rsidRDefault="004C6125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4E785DEC" w14:textId="75B9E3AA" w:rsidR="004C6125" w:rsidRPr="00C22F6C" w:rsidRDefault="00C22F6C" w:rsidP="00C22F6C">
      <w:pPr>
        <w:pStyle w:val="Heading2"/>
        <w:keepNext w:val="0"/>
        <w:spacing w:before="0" w:after="0" w:line="312" w:lineRule="auto"/>
        <w:jc w:val="both"/>
        <w:rPr>
          <w:rFonts w:ascii="Times New Roman" w:hAnsi="Times New Roman" w:cs="Times New Roman"/>
          <w:i w:val="0"/>
          <w:sz w:val="26"/>
          <w:szCs w:val="26"/>
        </w:rPr>
      </w:pPr>
      <w:bookmarkStart w:id="92" w:name="_Toc212283311"/>
      <w:r w:rsidRPr="00C22F6C">
        <w:rPr>
          <w:rFonts w:ascii="Times New Roman" w:hAnsi="Times New Roman" w:cs="Times New Roman"/>
          <w:i w:val="0"/>
          <w:sz w:val="26"/>
          <w:szCs w:val="26"/>
        </w:rPr>
        <w:t>III</w:t>
      </w:r>
      <w:r w:rsidR="000B00A9" w:rsidRPr="00C22F6C">
        <w:rPr>
          <w:rFonts w:ascii="Times New Roman" w:hAnsi="Times New Roman" w:cs="Times New Roman"/>
          <w:i w:val="0"/>
          <w:sz w:val="26"/>
          <w:szCs w:val="26"/>
        </w:rPr>
        <w:t>.</w:t>
      </w:r>
      <w:r w:rsidRPr="00C22F6C">
        <w:rPr>
          <w:rFonts w:ascii="Times New Roman" w:hAnsi="Times New Roman" w:cs="Times New Roman"/>
          <w:i w:val="0"/>
          <w:sz w:val="26"/>
          <w:szCs w:val="26"/>
        </w:rPr>
        <w:t>4.</w:t>
      </w:r>
      <w:r w:rsidR="000B00A9" w:rsidRPr="00C22F6C">
        <w:rPr>
          <w:rFonts w:ascii="Times New Roman" w:hAnsi="Times New Roman" w:cs="Times New Roman"/>
          <w:i w:val="0"/>
          <w:sz w:val="26"/>
          <w:szCs w:val="26"/>
        </w:rPr>
        <w:t xml:space="preserve"> R&amp;D VÀ ĐỔI MỚI LIÊN TỤC</w:t>
      </w:r>
      <w:bookmarkEnd w:id="92"/>
    </w:p>
    <w:p w14:paraId="7AB80777" w14:textId="29BBA7E8" w:rsidR="004C6125" w:rsidRPr="00C22F6C" w:rsidRDefault="00C22F6C" w:rsidP="00C22F6C">
      <w:pPr>
        <w:pStyle w:val="Heading3"/>
        <w:keepNext w:val="0"/>
        <w:spacing w:before="120" w:after="0" w:line="312" w:lineRule="auto"/>
        <w:jc w:val="both"/>
        <w:rPr>
          <w:rFonts w:ascii="Times New Roman" w:hAnsi="Times New Roman" w:cs="Times New Roman"/>
        </w:rPr>
      </w:pPr>
      <w:bookmarkStart w:id="93" w:name="_Toc212283312"/>
      <w:r>
        <w:rPr>
          <w:rFonts w:ascii="Times New Roman" w:hAnsi="Times New Roman" w:cs="Times New Roman"/>
        </w:rPr>
        <w:t>III.</w:t>
      </w:r>
      <w:r w:rsidR="000B00A9" w:rsidRPr="00C22F6C">
        <w:rPr>
          <w:rFonts w:ascii="Times New Roman" w:hAnsi="Times New Roman" w:cs="Times New Roman"/>
        </w:rPr>
        <w:t xml:space="preserve">4.1. </w:t>
      </w:r>
      <w:proofErr w:type="spellStart"/>
      <w:r w:rsidR="000B00A9" w:rsidRPr="00C22F6C">
        <w:rPr>
          <w:rFonts w:ascii="Times New Roman" w:hAnsi="Times New Roman" w:cs="Times New Roman"/>
        </w:rPr>
        <w:t>Chiến</w:t>
      </w:r>
      <w:proofErr w:type="spellEnd"/>
      <w:r w:rsidR="000B00A9" w:rsidRPr="00C22F6C">
        <w:rPr>
          <w:rFonts w:ascii="Times New Roman" w:hAnsi="Times New Roman" w:cs="Times New Roman"/>
        </w:rPr>
        <w:t xml:space="preserve"> </w:t>
      </w:r>
      <w:proofErr w:type="spellStart"/>
      <w:r w:rsidR="000B00A9" w:rsidRPr="00C22F6C">
        <w:rPr>
          <w:rFonts w:ascii="Times New Roman" w:hAnsi="Times New Roman" w:cs="Times New Roman"/>
        </w:rPr>
        <w:t>lược</w:t>
      </w:r>
      <w:proofErr w:type="spellEnd"/>
      <w:r w:rsidR="000B00A9" w:rsidRPr="00C22F6C">
        <w:rPr>
          <w:rFonts w:ascii="Times New Roman" w:hAnsi="Times New Roman" w:cs="Times New Roman"/>
        </w:rPr>
        <w:t xml:space="preserve"> R&amp;D</w:t>
      </w:r>
      <w:bookmarkEnd w:id="93"/>
    </w:p>
    <w:p w14:paraId="01034D2E" w14:textId="77777777" w:rsidR="004C6125" w:rsidRPr="00E6791A" w:rsidRDefault="000B00A9" w:rsidP="00C22F6C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Vision R&amp;D 2030:</w:t>
      </w:r>
    </w:p>
    <w:p w14:paraId="76B49561" w14:textId="77777777" w:rsidR="004C6125" w:rsidRPr="00E6791A" w:rsidRDefault="000B00A9" w:rsidP="00C22F6C">
      <w:pPr>
        <w:pStyle w:val="Quote"/>
        <w:spacing w:after="0" w:line="312" w:lineRule="auto"/>
        <w:jc w:val="both"/>
        <w:rPr>
          <w:rFonts w:ascii="Times New Roman" w:hAnsi="Times New Roman" w:cs="Times New Roman"/>
          <w:i w:val="0"/>
          <w:sz w:val="26"/>
          <w:szCs w:val="26"/>
        </w:rPr>
      </w:pPr>
      <w:r w:rsidRPr="00E6791A">
        <w:rPr>
          <w:rFonts w:ascii="Times New Roman" w:hAnsi="Times New Roman" w:cs="Times New Roman"/>
          <w:i w:val="0"/>
          <w:sz w:val="26"/>
          <w:szCs w:val="26"/>
        </w:rPr>
        <w:t>"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Trở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thành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trung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tâm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 xml:space="preserve"> R&amp;D IoT &amp; Robotics 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hàng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đầu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Việt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 xml:space="preserve"> Nam 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 xml:space="preserve"> 100+ engineers, 20+ patents, 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khả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năng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phát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triển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phẩm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 xml:space="preserve"> TRL 8-9 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độc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 w:val="0"/>
          <w:sz w:val="26"/>
          <w:szCs w:val="26"/>
        </w:rPr>
        <w:t>lập</w:t>
      </w:r>
      <w:proofErr w:type="spellEnd"/>
      <w:r w:rsidRPr="00E6791A">
        <w:rPr>
          <w:rFonts w:ascii="Times New Roman" w:hAnsi="Times New Roman" w:cs="Times New Roman"/>
          <w:i w:val="0"/>
          <w:sz w:val="26"/>
          <w:szCs w:val="26"/>
        </w:rPr>
        <w:t>."</w:t>
      </w:r>
    </w:p>
    <w:p w14:paraId="08D3A8DF" w14:textId="77777777" w:rsidR="004C6125" w:rsidRPr="00E6791A" w:rsidRDefault="000B00A9" w:rsidP="00C22F6C">
      <w:pPr>
        <w:spacing w:before="24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R&amp;D Model: "Open Innovation" + "Agile R&amp;D":</w:t>
      </w:r>
    </w:p>
    <w:p w14:paraId="21F42433" w14:textId="1461E25E" w:rsidR="00C22F6C" w:rsidRDefault="00E922E8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  <w:r w:rsidRPr="00E922E8">
        <w:rPr>
          <w:rFonts w:ascii="Times New Roman" w:eastAsia="Consolas" w:hAnsi="Times New Roman" w:cs="Times New Roman"/>
          <w:sz w:val="26"/>
          <w:szCs w:val="26"/>
        </w:rPr>
        <w:drawing>
          <wp:inline distT="0" distB="0" distL="0" distR="0" wp14:anchorId="0A35E86C" wp14:editId="111E5BF1">
            <wp:extent cx="6119495" cy="10102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DC8FA" w14:textId="6FCCE182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R&amp;D Organization (GĐ1: 36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→ GĐ2: 60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→ GĐ3: 100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):</w:t>
      </w:r>
    </w:p>
    <w:p w14:paraId="6A7C18E4" w14:textId="77E1F635" w:rsidR="00C22F6C" w:rsidRDefault="00802E3E" w:rsidP="00C22F6C">
      <w:pPr>
        <w:spacing w:after="0" w:line="312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802E3E">
        <w:rPr>
          <w:rFonts w:ascii="Times New Roman" w:hAnsi="Times New Roman" w:cs="Times New Roman"/>
          <w:i/>
          <w:sz w:val="26"/>
          <w:szCs w:val="26"/>
        </w:rPr>
        <w:drawing>
          <wp:inline distT="0" distB="0" distL="0" distR="0" wp14:anchorId="32AF438B" wp14:editId="0DA67C8D">
            <wp:extent cx="6119495" cy="481774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81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3F6B6" w14:textId="28321411" w:rsidR="004C6125" w:rsidRPr="00C22F6C" w:rsidRDefault="00C22F6C" w:rsidP="00C22F6C">
      <w:pPr>
        <w:pStyle w:val="Caption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C22F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C22F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C22F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C22F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C22F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Pr="00C22F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5</w:t>
      </w:r>
      <w:r w:rsidRPr="00C22F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="000B00A9" w:rsidRPr="00C22F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="000B00A9" w:rsidRPr="00C22F6C">
        <w:rPr>
          <w:rFonts w:ascii="Times New Roman" w:hAnsi="Times New Roman" w:cs="Times New Roman"/>
          <w:color w:val="000000" w:themeColor="text1"/>
          <w:sz w:val="26"/>
          <w:szCs w:val="26"/>
        </w:rPr>
        <w:t>Tổ</w:t>
      </w:r>
      <w:proofErr w:type="spellEnd"/>
      <w:r w:rsidR="000B00A9" w:rsidRPr="00C22F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B00A9" w:rsidRPr="00C22F6C">
        <w:rPr>
          <w:rFonts w:ascii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="000B00A9" w:rsidRPr="00C22F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R&amp;D Mekong Technology</w:t>
      </w:r>
    </w:p>
    <w:p w14:paraId="5C2F8430" w14:textId="77777777" w:rsidR="00C22F6C" w:rsidRDefault="00C22F6C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</w:p>
    <w:p w14:paraId="0E0C806F" w14:textId="196F4179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R&amp;D Budget (% of revenue):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7"/>
        <w:gridCol w:w="1700"/>
        <w:gridCol w:w="1716"/>
        <w:gridCol w:w="1171"/>
        <w:gridCol w:w="1211"/>
        <w:gridCol w:w="1171"/>
        <w:gridCol w:w="1531"/>
      </w:tblGrid>
      <w:tr w:rsidR="00C22F6C" w:rsidRPr="00E6791A" w14:paraId="675352D5" w14:textId="77777777" w:rsidTr="00C22F6C">
        <w:trPr>
          <w:jc w:val="center"/>
        </w:trPr>
        <w:tc>
          <w:tcPr>
            <w:tcW w:w="586" w:type="pct"/>
            <w:vAlign w:val="center"/>
          </w:tcPr>
          <w:p w14:paraId="10A7CD69" w14:textId="77777777" w:rsidR="004C6125" w:rsidRPr="00C22F6C" w:rsidRDefault="000B00A9" w:rsidP="00C22F6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22F6C">
              <w:rPr>
                <w:rFonts w:ascii="Times New Roman" w:hAnsi="Times New Roman" w:cs="Times New Roman"/>
                <w:b/>
                <w:sz w:val="26"/>
                <w:szCs w:val="26"/>
              </w:rPr>
              <w:t>Giai</w:t>
            </w:r>
            <w:proofErr w:type="spellEnd"/>
            <w:r w:rsidRPr="00C22F6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22F6C">
              <w:rPr>
                <w:rFonts w:ascii="Times New Roman" w:hAnsi="Times New Roman" w:cs="Times New Roman"/>
                <w:b/>
                <w:sz w:val="26"/>
                <w:szCs w:val="26"/>
              </w:rPr>
              <w:t>đoạn</w:t>
            </w:r>
            <w:proofErr w:type="spellEnd"/>
          </w:p>
        </w:tc>
        <w:tc>
          <w:tcPr>
            <w:tcW w:w="883" w:type="pct"/>
            <w:vAlign w:val="center"/>
          </w:tcPr>
          <w:p w14:paraId="57FD2BA6" w14:textId="77777777" w:rsidR="00C22F6C" w:rsidRPr="00C22F6C" w:rsidRDefault="00C22F6C" w:rsidP="00C22F6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pacing w:val="-8"/>
                <w:sz w:val="26"/>
                <w:szCs w:val="26"/>
              </w:rPr>
            </w:pPr>
            <w:r w:rsidRPr="00C22F6C">
              <w:rPr>
                <w:rFonts w:ascii="Times New Roman" w:hAnsi="Times New Roman" w:cs="Times New Roman"/>
                <w:b/>
                <w:spacing w:val="-8"/>
                <w:sz w:val="26"/>
                <w:szCs w:val="26"/>
              </w:rPr>
              <w:t xml:space="preserve">Doanh </w:t>
            </w:r>
            <w:proofErr w:type="spellStart"/>
            <w:r w:rsidRPr="00C22F6C">
              <w:rPr>
                <w:rFonts w:ascii="Times New Roman" w:hAnsi="Times New Roman" w:cs="Times New Roman"/>
                <w:b/>
                <w:spacing w:val="-8"/>
                <w:sz w:val="26"/>
                <w:szCs w:val="26"/>
              </w:rPr>
              <w:t>thu</w:t>
            </w:r>
            <w:proofErr w:type="spellEnd"/>
          </w:p>
          <w:p w14:paraId="107FF9A2" w14:textId="4C46ECF4" w:rsidR="004C6125" w:rsidRPr="00C22F6C" w:rsidRDefault="000B00A9" w:rsidP="00C22F6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pacing w:val="-8"/>
                <w:sz w:val="26"/>
                <w:szCs w:val="26"/>
              </w:rPr>
            </w:pPr>
            <w:r w:rsidRPr="00C22F6C">
              <w:rPr>
                <w:rFonts w:ascii="Times New Roman" w:hAnsi="Times New Roman" w:cs="Times New Roman"/>
                <w:b/>
                <w:spacing w:val="-8"/>
                <w:sz w:val="26"/>
                <w:szCs w:val="26"/>
              </w:rPr>
              <w:t>(M USD/</w:t>
            </w:r>
            <w:proofErr w:type="spellStart"/>
            <w:r w:rsidRPr="00C22F6C">
              <w:rPr>
                <w:rFonts w:ascii="Times New Roman" w:hAnsi="Times New Roman" w:cs="Times New Roman"/>
                <w:b/>
                <w:spacing w:val="-8"/>
                <w:sz w:val="26"/>
                <w:szCs w:val="26"/>
              </w:rPr>
              <w:t>năm</w:t>
            </w:r>
            <w:proofErr w:type="spellEnd"/>
            <w:r w:rsidRPr="00C22F6C">
              <w:rPr>
                <w:rFonts w:ascii="Times New Roman" w:hAnsi="Times New Roman" w:cs="Times New Roman"/>
                <w:b/>
                <w:spacing w:val="-8"/>
                <w:sz w:val="26"/>
                <w:szCs w:val="26"/>
              </w:rPr>
              <w:t>)</w:t>
            </w:r>
          </w:p>
        </w:tc>
        <w:tc>
          <w:tcPr>
            <w:tcW w:w="891" w:type="pct"/>
            <w:vAlign w:val="center"/>
          </w:tcPr>
          <w:p w14:paraId="18987014" w14:textId="77777777" w:rsidR="004C6125" w:rsidRPr="00C22F6C" w:rsidRDefault="000B00A9" w:rsidP="00C22F6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pacing w:val="-8"/>
                <w:sz w:val="26"/>
                <w:szCs w:val="26"/>
              </w:rPr>
            </w:pPr>
            <w:r w:rsidRPr="00C22F6C">
              <w:rPr>
                <w:rFonts w:ascii="Times New Roman" w:hAnsi="Times New Roman" w:cs="Times New Roman"/>
                <w:b/>
                <w:spacing w:val="-8"/>
                <w:sz w:val="26"/>
                <w:szCs w:val="26"/>
              </w:rPr>
              <w:t>R&amp;D Budget (M USD/</w:t>
            </w:r>
            <w:proofErr w:type="spellStart"/>
            <w:r w:rsidRPr="00C22F6C">
              <w:rPr>
                <w:rFonts w:ascii="Times New Roman" w:hAnsi="Times New Roman" w:cs="Times New Roman"/>
                <w:b/>
                <w:spacing w:val="-8"/>
                <w:sz w:val="26"/>
                <w:szCs w:val="26"/>
              </w:rPr>
              <w:t>năm</w:t>
            </w:r>
            <w:proofErr w:type="spellEnd"/>
            <w:r w:rsidRPr="00C22F6C">
              <w:rPr>
                <w:rFonts w:ascii="Times New Roman" w:hAnsi="Times New Roman" w:cs="Times New Roman"/>
                <w:b/>
                <w:spacing w:val="-8"/>
                <w:sz w:val="26"/>
                <w:szCs w:val="26"/>
              </w:rPr>
              <w:t>)</w:t>
            </w:r>
          </w:p>
        </w:tc>
        <w:tc>
          <w:tcPr>
            <w:tcW w:w="608" w:type="pct"/>
            <w:vAlign w:val="center"/>
          </w:tcPr>
          <w:p w14:paraId="2B1079E5" w14:textId="77777777" w:rsidR="004C6125" w:rsidRPr="00C22F6C" w:rsidRDefault="000B00A9" w:rsidP="00C22F6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F6C">
              <w:rPr>
                <w:rFonts w:ascii="Times New Roman" w:hAnsi="Times New Roman" w:cs="Times New Roman"/>
                <w:b/>
                <w:sz w:val="26"/>
                <w:szCs w:val="26"/>
              </w:rPr>
              <w:t>% Revenue</w:t>
            </w:r>
          </w:p>
        </w:tc>
        <w:tc>
          <w:tcPr>
            <w:tcW w:w="629" w:type="pct"/>
            <w:vAlign w:val="center"/>
          </w:tcPr>
          <w:p w14:paraId="32211CBC" w14:textId="77777777" w:rsidR="004C6125" w:rsidRPr="00C22F6C" w:rsidRDefault="000B00A9" w:rsidP="00C22F6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22F6C">
              <w:rPr>
                <w:rFonts w:ascii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  <w:r w:rsidRPr="00C22F6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22F6C">
              <w:rPr>
                <w:rFonts w:ascii="Times New Roman" w:hAnsi="Times New Roman" w:cs="Times New Roman"/>
                <w:b/>
                <w:sz w:val="26"/>
                <w:szCs w:val="26"/>
              </w:rPr>
              <w:t>sự</w:t>
            </w:r>
            <w:proofErr w:type="spellEnd"/>
            <w:r w:rsidRPr="00C22F6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R&amp;D</w:t>
            </w:r>
          </w:p>
        </w:tc>
        <w:tc>
          <w:tcPr>
            <w:tcW w:w="608" w:type="pct"/>
            <w:vAlign w:val="center"/>
          </w:tcPr>
          <w:p w14:paraId="3B582A45" w14:textId="0BDF803E" w:rsidR="004C6125" w:rsidRPr="00C22F6C" w:rsidRDefault="000B00A9" w:rsidP="00C22F6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F6C">
              <w:rPr>
                <w:rFonts w:ascii="Times New Roman" w:hAnsi="Times New Roman" w:cs="Times New Roman"/>
                <w:b/>
                <w:sz w:val="26"/>
                <w:szCs w:val="26"/>
              </w:rPr>
              <w:t>Cost/</w:t>
            </w:r>
            <w:r w:rsidR="00C22F6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C22F6C">
              <w:rPr>
                <w:rFonts w:ascii="Times New Roman" w:hAnsi="Times New Roman" w:cs="Times New Roman"/>
                <w:b/>
                <w:sz w:val="26"/>
                <w:szCs w:val="26"/>
              </w:rPr>
              <w:t>engineer</w:t>
            </w:r>
          </w:p>
        </w:tc>
        <w:tc>
          <w:tcPr>
            <w:tcW w:w="795" w:type="pct"/>
            <w:vAlign w:val="center"/>
          </w:tcPr>
          <w:p w14:paraId="405A67F7" w14:textId="77777777" w:rsidR="004C6125" w:rsidRPr="00C22F6C" w:rsidRDefault="000B00A9" w:rsidP="00C22F6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22F6C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C22F6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22F6C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C22F6C" w:rsidRPr="00E6791A" w14:paraId="1401D8D5" w14:textId="77777777" w:rsidTr="00C22F6C">
        <w:trPr>
          <w:jc w:val="center"/>
        </w:trPr>
        <w:tc>
          <w:tcPr>
            <w:tcW w:w="586" w:type="pct"/>
            <w:vAlign w:val="center"/>
          </w:tcPr>
          <w:p w14:paraId="029DA8FF" w14:textId="77777777" w:rsidR="004C6125" w:rsidRPr="00C22F6C" w:rsidRDefault="000B00A9" w:rsidP="00C22F6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22F6C">
              <w:rPr>
                <w:rFonts w:ascii="Times New Roman" w:hAnsi="Times New Roman" w:cs="Times New Roman"/>
                <w:sz w:val="26"/>
                <w:szCs w:val="26"/>
              </w:rPr>
              <w:t>GĐ1 (2025-2029)</w:t>
            </w:r>
          </w:p>
        </w:tc>
        <w:tc>
          <w:tcPr>
            <w:tcW w:w="883" w:type="pct"/>
            <w:vAlign w:val="center"/>
          </w:tcPr>
          <w:p w14:paraId="026B546C" w14:textId="77777777" w:rsidR="00C22F6C" w:rsidRDefault="00C22F6C" w:rsidP="00C22F6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3,67</w:t>
            </w:r>
          </w:p>
          <w:p w14:paraId="7568FC86" w14:textId="72F6D58C" w:rsidR="004C6125" w:rsidRPr="00E6791A" w:rsidRDefault="000B00A9" w:rsidP="00C22F6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891" w:type="pct"/>
            <w:vAlign w:val="center"/>
          </w:tcPr>
          <w:p w14:paraId="57ACA23B" w14:textId="77777777" w:rsidR="004C6125" w:rsidRPr="00E6791A" w:rsidRDefault="000B00A9" w:rsidP="00C22F6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0,43</w:t>
            </w:r>
          </w:p>
        </w:tc>
        <w:tc>
          <w:tcPr>
            <w:tcW w:w="608" w:type="pct"/>
            <w:vAlign w:val="center"/>
          </w:tcPr>
          <w:p w14:paraId="14D8A474" w14:textId="77777777" w:rsidR="004C6125" w:rsidRPr="00E6791A" w:rsidRDefault="000B00A9" w:rsidP="00C22F6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11,7%</w:t>
            </w:r>
          </w:p>
        </w:tc>
        <w:tc>
          <w:tcPr>
            <w:tcW w:w="629" w:type="pct"/>
            <w:vAlign w:val="center"/>
          </w:tcPr>
          <w:p w14:paraId="5629A2A6" w14:textId="77777777" w:rsidR="004C6125" w:rsidRPr="00E6791A" w:rsidRDefault="000B00A9" w:rsidP="00C22F6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36</w:t>
            </w:r>
          </w:p>
        </w:tc>
        <w:tc>
          <w:tcPr>
            <w:tcW w:w="608" w:type="pct"/>
            <w:vAlign w:val="center"/>
          </w:tcPr>
          <w:p w14:paraId="1651901A" w14:textId="77777777" w:rsidR="004C6125" w:rsidRPr="00E6791A" w:rsidRDefault="000B00A9" w:rsidP="00C22F6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12K</w:t>
            </w:r>
          </w:p>
        </w:tc>
        <w:tc>
          <w:tcPr>
            <w:tcW w:w="795" w:type="pct"/>
            <w:vAlign w:val="center"/>
          </w:tcPr>
          <w:p w14:paraId="5211E819" w14:textId="77777777" w:rsidR="004C6125" w:rsidRPr="00E6791A" w:rsidRDefault="000B00A9" w:rsidP="00C22F6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Technology acquisition</w:t>
            </w:r>
          </w:p>
        </w:tc>
      </w:tr>
      <w:tr w:rsidR="00C22F6C" w:rsidRPr="00E6791A" w14:paraId="17DB66AF" w14:textId="77777777" w:rsidTr="00C22F6C">
        <w:trPr>
          <w:jc w:val="center"/>
        </w:trPr>
        <w:tc>
          <w:tcPr>
            <w:tcW w:w="586" w:type="pct"/>
            <w:vAlign w:val="center"/>
          </w:tcPr>
          <w:p w14:paraId="25E81D60" w14:textId="77777777" w:rsidR="004C6125" w:rsidRPr="00C22F6C" w:rsidRDefault="000B00A9" w:rsidP="00C22F6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22F6C">
              <w:rPr>
                <w:rFonts w:ascii="Times New Roman" w:hAnsi="Times New Roman" w:cs="Times New Roman"/>
                <w:sz w:val="26"/>
                <w:szCs w:val="26"/>
              </w:rPr>
              <w:t>GĐ2 (2030-2035)</w:t>
            </w:r>
          </w:p>
        </w:tc>
        <w:tc>
          <w:tcPr>
            <w:tcW w:w="883" w:type="pct"/>
            <w:vAlign w:val="center"/>
          </w:tcPr>
          <w:p w14:paraId="38ADE0A0" w14:textId="77777777" w:rsidR="00C22F6C" w:rsidRDefault="00C22F6C" w:rsidP="00C22F6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9,18</w:t>
            </w:r>
          </w:p>
          <w:p w14:paraId="54BBB5FA" w14:textId="01411421" w:rsidR="004C6125" w:rsidRPr="00E6791A" w:rsidRDefault="000B00A9" w:rsidP="00C22F6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891" w:type="pct"/>
            <w:vAlign w:val="center"/>
          </w:tcPr>
          <w:p w14:paraId="40412A50" w14:textId="77777777" w:rsidR="004C6125" w:rsidRPr="00E6791A" w:rsidRDefault="000B00A9" w:rsidP="00C22F6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0,64</w:t>
            </w:r>
          </w:p>
        </w:tc>
        <w:tc>
          <w:tcPr>
            <w:tcW w:w="608" w:type="pct"/>
            <w:vAlign w:val="center"/>
          </w:tcPr>
          <w:p w14:paraId="1F010785" w14:textId="77777777" w:rsidR="004C6125" w:rsidRPr="00E6791A" w:rsidRDefault="000B00A9" w:rsidP="00C22F6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7,0%</w:t>
            </w:r>
          </w:p>
        </w:tc>
        <w:tc>
          <w:tcPr>
            <w:tcW w:w="629" w:type="pct"/>
            <w:vAlign w:val="center"/>
          </w:tcPr>
          <w:p w14:paraId="058A4599" w14:textId="77777777" w:rsidR="004C6125" w:rsidRPr="00E6791A" w:rsidRDefault="000B00A9" w:rsidP="00C22F6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60</w:t>
            </w:r>
          </w:p>
        </w:tc>
        <w:tc>
          <w:tcPr>
            <w:tcW w:w="608" w:type="pct"/>
            <w:vAlign w:val="center"/>
          </w:tcPr>
          <w:p w14:paraId="249CAE9D" w14:textId="77777777" w:rsidR="004C6125" w:rsidRPr="00E6791A" w:rsidRDefault="000B00A9" w:rsidP="00C22F6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11K</w:t>
            </w:r>
          </w:p>
        </w:tc>
        <w:tc>
          <w:tcPr>
            <w:tcW w:w="795" w:type="pct"/>
            <w:vAlign w:val="center"/>
          </w:tcPr>
          <w:p w14:paraId="29E38112" w14:textId="77777777" w:rsidR="004C6125" w:rsidRPr="00E6791A" w:rsidRDefault="000B00A9" w:rsidP="00C22F6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Localization &amp; scale</w:t>
            </w:r>
          </w:p>
        </w:tc>
      </w:tr>
      <w:tr w:rsidR="00C22F6C" w:rsidRPr="00E6791A" w14:paraId="049A91B6" w14:textId="77777777" w:rsidTr="00C22F6C">
        <w:trPr>
          <w:jc w:val="center"/>
        </w:trPr>
        <w:tc>
          <w:tcPr>
            <w:tcW w:w="586" w:type="pct"/>
            <w:vAlign w:val="center"/>
          </w:tcPr>
          <w:p w14:paraId="56FF0491" w14:textId="77777777" w:rsidR="004C6125" w:rsidRPr="00C22F6C" w:rsidRDefault="000B00A9" w:rsidP="00C22F6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22F6C">
              <w:rPr>
                <w:rFonts w:ascii="Times New Roman" w:hAnsi="Times New Roman" w:cs="Times New Roman"/>
                <w:sz w:val="26"/>
                <w:szCs w:val="26"/>
              </w:rPr>
              <w:t>GĐ3 (2036-2075)</w:t>
            </w:r>
          </w:p>
        </w:tc>
        <w:tc>
          <w:tcPr>
            <w:tcW w:w="883" w:type="pct"/>
            <w:vAlign w:val="center"/>
          </w:tcPr>
          <w:p w14:paraId="4B90D90B" w14:textId="77777777" w:rsidR="00C22F6C" w:rsidRDefault="00C22F6C" w:rsidP="00C22F6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9,25</w:t>
            </w:r>
          </w:p>
          <w:p w14:paraId="105F02F9" w14:textId="4D979736" w:rsidR="004C6125" w:rsidRPr="00E6791A" w:rsidRDefault="000B00A9" w:rsidP="00C22F6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891" w:type="pct"/>
            <w:vAlign w:val="center"/>
          </w:tcPr>
          <w:p w14:paraId="2801CB32" w14:textId="77777777" w:rsidR="004C6125" w:rsidRPr="00E6791A" w:rsidRDefault="000B00A9" w:rsidP="00C22F6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0,97</w:t>
            </w:r>
          </w:p>
        </w:tc>
        <w:tc>
          <w:tcPr>
            <w:tcW w:w="608" w:type="pct"/>
            <w:vAlign w:val="center"/>
          </w:tcPr>
          <w:p w14:paraId="67DD149A" w14:textId="77777777" w:rsidR="004C6125" w:rsidRPr="00E6791A" w:rsidRDefault="000B00A9" w:rsidP="00C22F6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10,5%</w:t>
            </w:r>
          </w:p>
        </w:tc>
        <w:tc>
          <w:tcPr>
            <w:tcW w:w="629" w:type="pct"/>
            <w:vAlign w:val="center"/>
          </w:tcPr>
          <w:p w14:paraId="276C572D" w14:textId="77777777" w:rsidR="004C6125" w:rsidRPr="00E6791A" w:rsidRDefault="000B00A9" w:rsidP="00C22F6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100</w:t>
            </w:r>
          </w:p>
        </w:tc>
        <w:tc>
          <w:tcPr>
            <w:tcW w:w="608" w:type="pct"/>
            <w:vAlign w:val="center"/>
          </w:tcPr>
          <w:p w14:paraId="02591D29" w14:textId="77777777" w:rsidR="004C6125" w:rsidRPr="00E6791A" w:rsidRDefault="000B00A9" w:rsidP="00C22F6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10K</w:t>
            </w:r>
          </w:p>
        </w:tc>
        <w:tc>
          <w:tcPr>
            <w:tcW w:w="795" w:type="pct"/>
            <w:vAlign w:val="center"/>
          </w:tcPr>
          <w:p w14:paraId="2FC07022" w14:textId="77777777" w:rsidR="004C6125" w:rsidRPr="00E6791A" w:rsidRDefault="000B00A9" w:rsidP="00C22F6C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Mature products, maintenance</w:t>
            </w:r>
          </w:p>
        </w:tc>
      </w:tr>
    </w:tbl>
    <w:p w14:paraId="38D4B6EE" w14:textId="77777777" w:rsidR="004C6125" w:rsidRPr="00E6791A" w:rsidRDefault="000B00A9" w:rsidP="00C22F6C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Cập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nhật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V7.1: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Điều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chỉnh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R&amp;D budget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để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khớp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cấu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trúc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tài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chính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VA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hiện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tại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(R&amp;D ~10% VA).</w:t>
      </w:r>
    </w:p>
    <w:p w14:paraId="537A8AB2" w14:textId="0F477EBB" w:rsidR="00C22F6C" w:rsidRDefault="000B00A9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Total R&amp;D investment 10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(2025-2035): ~27M USD</w:t>
      </w:r>
      <w:r w:rsidR="00C22F6C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44D58674" w14:textId="77777777" w:rsidR="004C6125" w:rsidRPr="00E6791A" w:rsidRDefault="004C6125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1F27BE62" w14:textId="77777777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R&amp;D KPIs (Key Performance Indicators):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3"/>
        <w:gridCol w:w="1134"/>
        <w:gridCol w:w="1134"/>
        <w:gridCol w:w="1134"/>
        <w:gridCol w:w="2187"/>
        <w:gridCol w:w="1775"/>
      </w:tblGrid>
      <w:tr w:rsidR="004C6125" w:rsidRPr="00E6791A" w14:paraId="2C97CC47" w14:textId="77777777" w:rsidTr="0093387E">
        <w:tc>
          <w:tcPr>
            <w:tcW w:w="1175" w:type="pct"/>
            <w:vAlign w:val="center"/>
          </w:tcPr>
          <w:p w14:paraId="52BF88C5" w14:textId="77777777" w:rsidR="004C6125" w:rsidRPr="00C22F6C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F6C">
              <w:rPr>
                <w:rFonts w:ascii="Times New Roman" w:hAnsi="Times New Roman" w:cs="Times New Roman"/>
                <w:b/>
                <w:sz w:val="26"/>
                <w:szCs w:val="26"/>
              </w:rPr>
              <w:t>KPI</w:t>
            </w:r>
          </w:p>
        </w:tc>
        <w:tc>
          <w:tcPr>
            <w:tcW w:w="589" w:type="pct"/>
            <w:vAlign w:val="center"/>
          </w:tcPr>
          <w:p w14:paraId="18EEDF3C" w14:textId="77777777" w:rsidR="004C6125" w:rsidRPr="00C22F6C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F6C">
              <w:rPr>
                <w:rFonts w:ascii="Times New Roman" w:hAnsi="Times New Roman" w:cs="Times New Roman"/>
                <w:b/>
                <w:sz w:val="26"/>
                <w:szCs w:val="26"/>
              </w:rPr>
              <w:t>GĐ1 (2025-2029)</w:t>
            </w:r>
          </w:p>
        </w:tc>
        <w:tc>
          <w:tcPr>
            <w:tcW w:w="589" w:type="pct"/>
            <w:vAlign w:val="center"/>
          </w:tcPr>
          <w:p w14:paraId="1EF6C954" w14:textId="77777777" w:rsidR="004C6125" w:rsidRPr="00C22F6C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F6C">
              <w:rPr>
                <w:rFonts w:ascii="Times New Roman" w:hAnsi="Times New Roman" w:cs="Times New Roman"/>
                <w:b/>
                <w:sz w:val="26"/>
                <w:szCs w:val="26"/>
              </w:rPr>
              <w:t>GĐ2 (2030-2035)</w:t>
            </w:r>
          </w:p>
        </w:tc>
        <w:tc>
          <w:tcPr>
            <w:tcW w:w="589" w:type="pct"/>
            <w:vAlign w:val="center"/>
          </w:tcPr>
          <w:p w14:paraId="7C966EC2" w14:textId="77777777" w:rsidR="004C6125" w:rsidRPr="00C22F6C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F6C">
              <w:rPr>
                <w:rFonts w:ascii="Times New Roman" w:hAnsi="Times New Roman" w:cs="Times New Roman"/>
                <w:b/>
                <w:sz w:val="26"/>
                <w:szCs w:val="26"/>
              </w:rPr>
              <w:t>GĐ3 (2036+)</w:t>
            </w:r>
          </w:p>
        </w:tc>
        <w:tc>
          <w:tcPr>
            <w:tcW w:w="1136" w:type="pct"/>
            <w:vAlign w:val="center"/>
          </w:tcPr>
          <w:p w14:paraId="3224011D" w14:textId="77777777" w:rsidR="004C6125" w:rsidRPr="00C22F6C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F6C">
              <w:rPr>
                <w:rFonts w:ascii="Times New Roman" w:hAnsi="Times New Roman" w:cs="Times New Roman"/>
                <w:b/>
                <w:sz w:val="26"/>
                <w:szCs w:val="26"/>
              </w:rPr>
              <w:t>Measurement</w:t>
            </w:r>
          </w:p>
        </w:tc>
        <w:tc>
          <w:tcPr>
            <w:tcW w:w="0" w:type="auto"/>
            <w:vAlign w:val="center"/>
          </w:tcPr>
          <w:p w14:paraId="2A4B7A19" w14:textId="77777777" w:rsidR="004C6125" w:rsidRPr="00C22F6C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F6C">
              <w:rPr>
                <w:rFonts w:ascii="Times New Roman" w:hAnsi="Times New Roman" w:cs="Times New Roman"/>
                <w:b/>
                <w:sz w:val="26"/>
                <w:szCs w:val="26"/>
              </w:rPr>
              <w:t>Target</w:t>
            </w:r>
          </w:p>
        </w:tc>
      </w:tr>
      <w:tr w:rsidR="004C6125" w:rsidRPr="00E6791A" w14:paraId="39DA0137" w14:textId="77777777" w:rsidTr="0093387E">
        <w:tc>
          <w:tcPr>
            <w:tcW w:w="1175" w:type="pct"/>
            <w:vAlign w:val="center"/>
          </w:tcPr>
          <w:p w14:paraId="5684864D" w14:textId="77777777" w:rsidR="004C6125" w:rsidRPr="00C22F6C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22F6C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22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22F6C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C22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22F6C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C22F6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C22F6C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589" w:type="pct"/>
            <w:vAlign w:val="center"/>
          </w:tcPr>
          <w:p w14:paraId="35210EE4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1-2</w:t>
            </w:r>
          </w:p>
        </w:tc>
        <w:tc>
          <w:tcPr>
            <w:tcW w:w="589" w:type="pct"/>
            <w:vAlign w:val="center"/>
          </w:tcPr>
          <w:p w14:paraId="50450F47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2-3</w:t>
            </w:r>
          </w:p>
        </w:tc>
        <w:tc>
          <w:tcPr>
            <w:tcW w:w="589" w:type="pct"/>
            <w:vAlign w:val="center"/>
          </w:tcPr>
          <w:p w14:paraId="0467F774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2-3</w:t>
            </w:r>
          </w:p>
        </w:tc>
        <w:tc>
          <w:tcPr>
            <w:tcW w:w="1136" w:type="pct"/>
            <w:vAlign w:val="center"/>
          </w:tcPr>
          <w:p w14:paraId="238CDCC2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Product launch</w:t>
            </w:r>
          </w:p>
        </w:tc>
        <w:tc>
          <w:tcPr>
            <w:tcW w:w="0" w:type="auto"/>
            <w:vAlign w:val="center"/>
          </w:tcPr>
          <w:p w14:paraId="6DFDBA1E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Continuous innovation</w:t>
            </w:r>
          </w:p>
        </w:tc>
      </w:tr>
      <w:tr w:rsidR="004C6125" w:rsidRPr="00E6791A" w14:paraId="7A75D5BB" w14:textId="77777777" w:rsidTr="0093387E">
        <w:tc>
          <w:tcPr>
            <w:tcW w:w="1175" w:type="pct"/>
            <w:vAlign w:val="center"/>
          </w:tcPr>
          <w:p w14:paraId="7B6D7F9B" w14:textId="77777777" w:rsidR="004C6125" w:rsidRPr="00C22F6C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22F6C">
              <w:rPr>
                <w:rFonts w:ascii="Times New Roman" w:hAnsi="Times New Roman" w:cs="Times New Roman"/>
                <w:sz w:val="26"/>
                <w:szCs w:val="26"/>
              </w:rPr>
              <w:t>Patents filed/</w:t>
            </w:r>
            <w:proofErr w:type="spellStart"/>
            <w:r w:rsidRPr="00C22F6C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589" w:type="pct"/>
            <w:vAlign w:val="center"/>
          </w:tcPr>
          <w:p w14:paraId="32C55B57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2-3</w:t>
            </w:r>
          </w:p>
        </w:tc>
        <w:tc>
          <w:tcPr>
            <w:tcW w:w="589" w:type="pct"/>
            <w:vAlign w:val="center"/>
          </w:tcPr>
          <w:p w14:paraId="584DE029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3-5</w:t>
            </w:r>
          </w:p>
        </w:tc>
        <w:tc>
          <w:tcPr>
            <w:tcW w:w="589" w:type="pct"/>
            <w:vAlign w:val="center"/>
          </w:tcPr>
          <w:p w14:paraId="3E9D70A4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3-5</w:t>
            </w:r>
          </w:p>
        </w:tc>
        <w:tc>
          <w:tcPr>
            <w:tcW w:w="1136" w:type="pct"/>
            <w:vAlign w:val="center"/>
          </w:tcPr>
          <w:p w14:paraId="38F72510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Patent office</w:t>
            </w:r>
          </w:p>
        </w:tc>
        <w:tc>
          <w:tcPr>
            <w:tcW w:w="0" w:type="auto"/>
            <w:vAlign w:val="center"/>
          </w:tcPr>
          <w:p w14:paraId="7C559659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15 patents by 2035</w:t>
            </w:r>
          </w:p>
        </w:tc>
      </w:tr>
      <w:tr w:rsidR="004C6125" w:rsidRPr="00E6791A" w14:paraId="6C26B579" w14:textId="77777777" w:rsidTr="0093387E">
        <w:tc>
          <w:tcPr>
            <w:tcW w:w="1175" w:type="pct"/>
            <w:vAlign w:val="center"/>
          </w:tcPr>
          <w:p w14:paraId="15955B73" w14:textId="77777777" w:rsidR="004C6125" w:rsidRPr="00C22F6C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22F6C">
              <w:rPr>
                <w:rFonts w:ascii="Times New Roman" w:hAnsi="Times New Roman" w:cs="Times New Roman"/>
                <w:sz w:val="26"/>
                <w:szCs w:val="26"/>
              </w:rPr>
              <w:t>Time-to-market</w:t>
            </w:r>
          </w:p>
        </w:tc>
        <w:tc>
          <w:tcPr>
            <w:tcW w:w="589" w:type="pct"/>
            <w:vAlign w:val="center"/>
          </w:tcPr>
          <w:p w14:paraId="1DE20FA4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&lt;18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</w:p>
        </w:tc>
        <w:tc>
          <w:tcPr>
            <w:tcW w:w="589" w:type="pct"/>
            <w:vAlign w:val="center"/>
          </w:tcPr>
          <w:p w14:paraId="047EB749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&lt;15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</w:p>
        </w:tc>
        <w:tc>
          <w:tcPr>
            <w:tcW w:w="589" w:type="pct"/>
            <w:vAlign w:val="center"/>
          </w:tcPr>
          <w:p w14:paraId="0C4A218C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&lt;12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</w:p>
        </w:tc>
        <w:tc>
          <w:tcPr>
            <w:tcW w:w="1136" w:type="pct"/>
            <w:vAlign w:val="center"/>
          </w:tcPr>
          <w:p w14:paraId="12F5A9EA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Project timeline</w:t>
            </w:r>
          </w:p>
        </w:tc>
        <w:tc>
          <w:tcPr>
            <w:tcW w:w="0" w:type="auto"/>
            <w:vAlign w:val="center"/>
          </w:tcPr>
          <w:p w14:paraId="7584365E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Faster iteration</w:t>
            </w:r>
          </w:p>
        </w:tc>
      </w:tr>
      <w:tr w:rsidR="004C6125" w:rsidRPr="00E6791A" w14:paraId="663FA3D9" w14:textId="77777777" w:rsidTr="0093387E">
        <w:tc>
          <w:tcPr>
            <w:tcW w:w="1175" w:type="pct"/>
            <w:vAlign w:val="center"/>
          </w:tcPr>
          <w:p w14:paraId="240CD094" w14:textId="77777777" w:rsidR="004C6125" w:rsidRPr="00C22F6C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22F6C">
              <w:rPr>
                <w:rFonts w:ascii="Times New Roman" w:hAnsi="Times New Roman" w:cs="Times New Roman"/>
                <w:sz w:val="26"/>
                <w:szCs w:val="26"/>
              </w:rPr>
              <w:t>R&amp;D efficiency</w:t>
            </w:r>
          </w:p>
        </w:tc>
        <w:tc>
          <w:tcPr>
            <w:tcW w:w="589" w:type="pct"/>
            <w:vAlign w:val="center"/>
          </w:tcPr>
          <w:p w14:paraId="1AAA8DB7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85%</w:t>
            </w:r>
          </w:p>
        </w:tc>
        <w:tc>
          <w:tcPr>
            <w:tcW w:w="589" w:type="pct"/>
            <w:vAlign w:val="center"/>
          </w:tcPr>
          <w:p w14:paraId="1C0B780E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88%</w:t>
            </w:r>
          </w:p>
        </w:tc>
        <w:tc>
          <w:tcPr>
            <w:tcW w:w="589" w:type="pct"/>
            <w:vAlign w:val="center"/>
          </w:tcPr>
          <w:p w14:paraId="7F096B01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90%</w:t>
            </w:r>
          </w:p>
        </w:tc>
        <w:tc>
          <w:tcPr>
            <w:tcW w:w="1136" w:type="pct"/>
            <w:vAlign w:val="center"/>
          </w:tcPr>
          <w:p w14:paraId="275AEEDD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(Projects on time &amp; budget) / Total</w:t>
            </w:r>
          </w:p>
        </w:tc>
        <w:tc>
          <w:tcPr>
            <w:tcW w:w="0" w:type="auto"/>
            <w:vAlign w:val="center"/>
          </w:tcPr>
          <w:p w14:paraId="668A6488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High efficiency</w:t>
            </w:r>
          </w:p>
        </w:tc>
      </w:tr>
      <w:tr w:rsidR="004C6125" w:rsidRPr="00E6791A" w14:paraId="32B2206E" w14:textId="77777777" w:rsidTr="0093387E">
        <w:tc>
          <w:tcPr>
            <w:tcW w:w="1175" w:type="pct"/>
            <w:vAlign w:val="center"/>
          </w:tcPr>
          <w:p w14:paraId="327DB1FF" w14:textId="77777777" w:rsidR="004C6125" w:rsidRPr="00C22F6C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22F6C">
              <w:rPr>
                <w:rFonts w:ascii="Times New Roman" w:hAnsi="Times New Roman" w:cs="Times New Roman"/>
                <w:sz w:val="26"/>
                <w:szCs w:val="26"/>
              </w:rPr>
              <w:t>TRL achievement</w:t>
            </w:r>
          </w:p>
        </w:tc>
        <w:tc>
          <w:tcPr>
            <w:tcW w:w="589" w:type="pct"/>
            <w:vAlign w:val="center"/>
          </w:tcPr>
          <w:p w14:paraId="1B224846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70% TRL 8</w:t>
            </w:r>
          </w:p>
        </w:tc>
        <w:tc>
          <w:tcPr>
            <w:tcW w:w="589" w:type="pct"/>
            <w:vAlign w:val="center"/>
          </w:tcPr>
          <w:p w14:paraId="0D3B6798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90% TRL 8-9</w:t>
            </w:r>
          </w:p>
        </w:tc>
        <w:tc>
          <w:tcPr>
            <w:tcW w:w="589" w:type="pct"/>
            <w:vAlign w:val="center"/>
          </w:tcPr>
          <w:p w14:paraId="3B01F49B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100% TRL 9</w:t>
            </w:r>
          </w:p>
        </w:tc>
        <w:tc>
          <w:tcPr>
            <w:tcW w:w="1136" w:type="pct"/>
            <w:vAlign w:val="center"/>
          </w:tcPr>
          <w:p w14:paraId="5511B599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TRL assessment</w:t>
            </w:r>
          </w:p>
        </w:tc>
        <w:tc>
          <w:tcPr>
            <w:tcW w:w="0" w:type="auto"/>
            <w:vAlign w:val="center"/>
          </w:tcPr>
          <w:p w14:paraId="23709FE0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Technology maturity</w:t>
            </w:r>
          </w:p>
        </w:tc>
      </w:tr>
      <w:tr w:rsidR="004C6125" w:rsidRPr="00E6791A" w14:paraId="7FF9CEB6" w14:textId="77777777" w:rsidTr="0093387E">
        <w:tc>
          <w:tcPr>
            <w:tcW w:w="1175" w:type="pct"/>
            <w:vAlign w:val="center"/>
          </w:tcPr>
          <w:p w14:paraId="7692DD72" w14:textId="77777777" w:rsidR="004C6125" w:rsidRPr="00C22F6C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22F6C">
              <w:rPr>
                <w:rFonts w:ascii="Times New Roman" w:hAnsi="Times New Roman" w:cs="Times New Roman"/>
                <w:sz w:val="26"/>
                <w:szCs w:val="26"/>
              </w:rPr>
              <w:t>Customer satisfaction</w:t>
            </w:r>
          </w:p>
        </w:tc>
        <w:tc>
          <w:tcPr>
            <w:tcW w:w="589" w:type="pct"/>
            <w:vAlign w:val="center"/>
          </w:tcPr>
          <w:p w14:paraId="7B46552C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85%</w:t>
            </w:r>
          </w:p>
        </w:tc>
        <w:tc>
          <w:tcPr>
            <w:tcW w:w="589" w:type="pct"/>
            <w:vAlign w:val="center"/>
          </w:tcPr>
          <w:p w14:paraId="543E7570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90%</w:t>
            </w:r>
          </w:p>
        </w:tc>
        <w:tc>
          <w:tcPr>
            <w:tcW w:w="589" w:type="pct"/>
            <w:vAlign w:val="center"/>
          </w:tcPr>
          <w:p w14:paraId="7B2C3EA6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95%</w:t>
            </w:r>
          </w:p>
        </w:tc>
        <w:tc>
          <w:tcPr>
            <w:tcW w:w="1136" w:type="pct"/>
            <w:vAlign w:val="center"/>
          </w:tcPr>
          <w:p w14:paraId="6B6C54E6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Survey NPS</w:t>
            </w:r>
          </w:p>
        </w:tc>
        <w:tc>
          <w:tcPr>
            <w:tcW w:w="0" w:type="auto"/>
            <w:vAlign w:val="center"/>
          </w:tcPr>
          <w:p w14:paraId="3601D94A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Market fit</w:t>
            </w:r>
          </w:p>
        </w:tc>
      </w:tr>
      <w:tr w:rsidR="004C6125" w:rsidRPr="00E6791A" w14:paraId="2B17112B" w14:textId="77777777" w:rsidTr="0093387E">
        <w:tc>
          <w:tcPr>
            <w:tcW w:w="1175" w:type="pct"/>
            <w:vAlign w:val="center"/>
          </w:tcPr>
          <w:p w14:paraId="2D7C0C5C" w14:textId="77777777" w:rsidR="004C6125" w:rsidRPr="00C22F6C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22F6C">
              <w:rPr>
                <w:rFonts w:ascii="Times New Roman" w:hAnsi="Times New Roman" w:cs="Times New Roman"/>
                <w:sz w:val="26"/>
                <w:szCs w:val="26"/>
              </w:rPr>
              <w:t>Staff retention (R&amp;D)</w:t>
            </w:r>
          </w:p>
        </w:tc>
        <w:tc>
          <w:tcPr>
            <w:tcW w:w="589" w:type="pct"/>
            <w:vAlign w:val="center"/>
          </w:tcPr>
          <w:p w14:paraId="0AF30329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85%</w:t>
            </w:r>
          </w:p>
        </w:tc>
        <w:tc>
          <w:tcPr>
            <w:tcW w:w="589" w:type="pct"/>
            <w:vAlign w:val="center"/>
          </w:tcPr>
          <w:p w14:paraId="27CCF84A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88%</w:t>
            </w:r>
          </w:p>
        </w:tc>
        <w:tc>
          <w:tcPr>
            <w:tcW w:w="589" w:type="pct"/>
            <w:vAlign w:val="center"/>
          </w:tcPr>
          <w:p w14:paraId="7D5DF1CA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90%</w:t>
            </w:r>
          </w:p>
        </w:tc>
        <w:tc>
          <w:tcPr>
            <w:tcW w:w="1136" w:type="pct"/>
            <w:vAlign w:val="center"/>
          </w:tcPr>
          <w:p w14:paraId="1811DA75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Turnover rate</w:t>
            </w:r>
          </w:p>
        </w:tc>
        <w:tc>
          <w:tcPr>
            <w:tcW w:w="0" w:type="auto"/>
            <w:vAlign w:val="center"/>
          </w:tcPr>
          <w:p w14:paraId="7FF66895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Talent retention</w:t>
            </w:r>
          </w:p>
        </w:tc>
      </w:tr>
      <w:tr w:rsidR="004C6125" w:rsidRPr="00E6791A" w14:paraId="15900E85" w14:textId="77777777" w:rsidTr="0093387E">
        <w:tc>
          <w:tcPr>
            <w:tcW w:w="1175" w:type="pct"/>
            <w:vAlign w:val="center"/>
          </w:tcPr>
          <w:p w14:paraId="2EFA6DF9" w14:textId="77777777" w:rsidR="004C6125" w:rsidRPr="00C22F6C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22F6C">
              <w:rPr>
                <w:rFonts w:ascii="Times New Roman" w:hAnsi="Times New Roman" w:cs="Times New Roman"/>
                <w:sz w:val="26"/>
                <w:szCs w:val="26"/>
              </w:rPr>
              <w:t>Publications</w:t>
            </w:r>
          </w:p>
        </w:tc>
        <w:tc>
          <w:tcPr>
            <w:tcW w:w="589" w:type="pct"/>
            <w:vAlign w:val="center"/>
          </w:tcPr>
          <w:p w14:paraId="5859AAA5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589" w:type="pct"/>
            <w:vAlign w:val="center"/>
          </w:tcPr>
          <w:p w14:paraId="02F456D5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589" w:type="pct"/>
            <w:vAlign w:val="center"/>
          </w:tcPr>
          <w:p w14:paraId="72B3E984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1136" w:type="pct"/>
            <w:vAlign w:val="center"/>
          </w:tcPr>
          <w:p w14:paraId="7B125960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Papers, conferences</w:t>
            </w:r>
          </w:p>
        </w:tc>
        <w:tc>
          <w:tcPr>
            <w:tcW w:w="0" w:type="auto"/>
            <w:vAlign w:val="center"/>
          </w:tcPr>
          <w:p w14:paraId="09FBA25A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Thought leadership</w:t>
            </w:r>
          </w:p>
        </w:tc>
      </w:tr>
    </w:tbl>
    <w:p w14:paraId="528E084F" w14:textId="77777777" w:rsidR="0093387E" w:rsidRDefault="0093387E" w:rsidP="0093387E">
      <w:pPr>
        <w:rPr>
          <w:rFonts w:ascii="Times New Roman" w:hAnsi="Times New Roman" w:cs="Times New Roman"/>
          <w:b/>
        </w:rPr>
      </w:pPr>
    </w:p>
    <w:p w14:paraId="5289C428" w14:textId="2F8B06CE" w:rsidR="004C6125" w:rsidRPr="0093387E" w:rsidRDefault="0093387E" w:rsidP="00E6791A">
      <w:pPr>
        <w:pStyle w:val="Heading3"/>
        <w:keepNext w:val="0"/>
        <w:spacing w:before="0" w:after="0" w:line="312" w:lineRule="auto"/>
        <w:rPr>
          <w:rFonts w:ascii="Times New Roman" w:hAnsi="Times New Roman" w:cs="Times New Roman"/>
        </w:rPr>
      </w:pPr>
      <w:bookmarkStart w:id="94" w:name="_Toc212283313"/>
      <w:r w:rsidRPr="0093387E">
        <w:rPr>
          <w:rFonts w:ascii="Times New Roman" w:hAnsi="Times New Roman" w:cs="Times New Roman"/>
        </w:rPr>
        <w:t>III</w:t>
      </w:r>
      <w:r w:rsidR="000B00A9" w:rsidRPr="0093387E">
        <w:rPr>
          <w:rFonts w:ascii="Times New Roman" w:hAnsi="Times New Roman" w:cs="Times New Roman"/>
        </w:rPr>
        <w:t>.</w:t>
      </w:r>
      <w:r w:rsidRPr="0093387E">
        <w:rPr>
          <w:rFonts w:ascii="Times New Roman" w:hAnsi="Times New Roman" w:cs="Times New Roman"/>
        </w:rPr>
        <w:t>4.2</w:t>
      </w:r>
      <w:r w:rsidR="000B00A9" w:rsidRPr="0093387E">
        <w:rPr>
          <w:rFonts w:ascii="Times New Roman" w:hAnsi="Times New Roman" w:cs="Times New Roman"/>
        </w:rPr>
        <w:t xml:space="preserve">. Chi </w:t>
      </w:r>
      <w:proofErr w:type="spellStart"/>
      <w:r w:rsidR="000B00A9" w:rsidRPr="0093387E">
        <w:rPr>
          <w:rFonts w:ascii="Times New Roman" w:hAnsi="Times New Roman" w:cs="Times New Roman"/>
        </w:rPr>
        <w:t>tiết</w:t>
      </w:r>
      <w:proofErr w:type="spellEnd"/>
      <w:r w:rsidR="000B00A9" w:rsidRPr="0093387E">
        <w:rPr>
          <w:rFonts w:ascii="Times New Roman" w:hAnsi="Times New Roman" w:cs="Times New Roman"/>
        </w:rPr>
        <w:t xml:space="preserve"> </w:t>
      </w:r>
      <w:proofErr w:type="spellStart"/>
      <w:r w:rsidR="000B00A9" w:rsidRPr="0093387E">
        <w:rPr>
          <w:rFonts w:ascii="Times New Roman" w:hAnsi="Times New Roman" w:cs="Times New Roman"/>
        </w:rPr>
        <w:t>hoạt</w:t>
      </w:r>
      <w:proofErr w:type="spellEnd"/>
      <w:r w:rsidR="000B00A9" w:rsidRPr="0093387E">
        <w:rPr>
          <w:rFonts w:ascii="Times New Roman" w:hAnsi="Times New Roman" w:cs="Times New Roman"/>
        </w:rPr>
        <w:t xml:space="preserve"> </w:t>
      </w:r>
      <w:proofErr w:type="spellStart"/>
      <w:r w:rsidR="000B00A9" w:rsidRPr="0093387E">
        <w:rPr>
          <w:rFonts w:ascii="Times New Roman" w:hAnsi="Times New Roman" w:cs="Times New Roman"/>
        </w:rPr>
        <w:t>động</w:t>
      </w:r>
      <w:proofErr w:type="spellEnd"/>
      <w:r w:rsidR="000B00A9" w:rsidRPr="0093387E">
        <w:rPr>
          <w:rFonts w:ascii="Times New Roman" w:hAnsi="Times New Roman" w:cs="Times New Roman"/>
        </w:rPr>
        <w:t xml:space="preserve"> R&amp;D </w:t>
      </w:r>
      <w:proofErr w:type="spellStart"/>
      <w:r w:rsidR="000B00A9" w:rsidRPr="0093387E">
        <w:rPr>
          <w:rFonts w:ascii="Times New Roman" w:hAnsi="Times New Roman" w:cs="Times New Roman"/>
        </w:rPr>
        <w:t>và</w:t>
      </w:r>
      <w:proofErr w:type="spellEnd"/>
      <w:r w:rsidR="000B00A9" w:rsidRPr="0093387E">
        <w:rPr>
          <w:rFonts w:ascii="Times New Roman" w:hAnsi="Times New Roman" w:cs="Times New Roman"/>
        </w:rPr>
        <w:t xml:space="preserve"> </w:t>
      </w:r>
      <w:proofErr w:type="spellStart"/>
      <w:r w:rsidR="000B00A9" w:rsidRPr="0093387E">
        <w:rPr>
          <w:rFonts w:ascii="Times New Roman" w:hAnsi="Times New Roman" w:cs="Times New Roman"/>
        </w:rPr>
        <w:t>phân</w:t>
      </w:r>
      <w:proofErr w:type="spellEnd"/>
      <w:r w:rsidR="000B00A9" w:rsidRPr="0093387E">
        <w:rPr>
          <w:rFonts w:ascii="Times New Roman" w:hAnsi="Times New Roman" w:cs="Times New Roman"/>
        </w:rPr>
        <w:t xml:space="preserve"> </w:t>
      </w:r>
      <w:proofErr w:type="spellStart"/>
      <w:r w:rsidR="000B00A9" w:rsidRPr="0093387E">
        <w:rPr>
          <w:rFonts w:ascii="Times New Roman" w:hAnsi="Times New Roman" w:cs="Times New Roman"/>
        </w:rPr>
        <w:t>bổ</w:t>
      </w:r>
      <w:proofErr w:type="spellEnd"/>
      <w:r w:rsidR="000B00A9" w:rsidRPr="0093387E">
        <w:rPr>
          <w:rFonts w:ascii="Times New Roman" w:hAnsi="Times New Roman" w:cs="Times New Roman"/>
        </w:rPr>
        <w:t xml:space="preserve"> </w:t>
      </w:r>
      <w:proofErr w:type="spellStart"/>
      <w:r w:rsidR="000B00A9" w:rsidRPr="0093387E">
        <w:rPr>
          <w:rFonts w:ascii="Times New Roman" w:hAnsi="Times New Roman" w:cs="Times New Roman"/>
        </w:rPr>
        <w:t>ngân</w:t>
      </w:r>
      <w:proofErr w:type="spellEnd"/>
      <w:r w:rsidR="000B00A9" w:rsidRPr="0093387E">
        <w:rPr>
          <w:rFonts w:ascii="Times New Roman" w:hAnsi="Times New Roman" w:cs="Times New Roman"/>
        </w:rPr>
        <w:t xml:space="preserve"> </w:t>
      </w:r>
      <w:proofErr w:type="spellStart"/>
      <w:r w:rsidR="000B00A9" w:rsidRPr="0093387E">
        <w:rPr>
          <w:rFonts w:ascii="Times New Roman" w:hAnsi="Times New Roman" w:cs="Times New Roman"/>
        </w:rPr>
        <w:t>sách</w:t>
      </w:r>
      <w:bookmarkEnd w:id="94"/>
      <w:proofErr w:type="spellEnd"/>
    </w:p>
    <w:p w14:paraId="0A370315" w14:textId="5818AAC9" w:rsidR="004C6125" w:rsidRPr="00616BD8" w:rsidRDefault="00616BD8" w:rsidP="00616BD8">
      <w:pPr>
        <w:pStyle w:val="Caption"/>
        <w:spacing w:before="120" w:after="0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616BD8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616B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616BD8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616BD8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Bảng \* ARABIC </w:instrText>
      </w:r>
      <w:r w:rsidRPr="00616BD8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7F1F7B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5</w:t>
      </w:r>
      <w:r w:rsidRPr="00616BD8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="000B00A9" w:rsidRPr="00616B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="000B00A9" w:rsidRPr="00616BD8">
        <w:rPr>
          <w:rFonts w:ascii="Times New Roman" w:hAnsi="Times New Roman" w:cs="Times New Roman"/>
          <w:color w:val="000000" w:themeColor="text1"/>
          <w:sz w:val="26"/>
          <w:szCs w:val="26"/>
        </w:rPr>
        <w:t>Hoạt</w:t>
      </w:r>
      <w:proofErr w:type="spellEnd"/>
      <w:r w:rsidR="000B00A9" w:rsidRPr="00616B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B00A9" w:rsidRPr="00616BD8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="000B00A9" w:rsidRPr="00616B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R&amp;D chi </w:t>
      </w:r>
      <w:proofErr w:type="spellStart"/>
      <w:r w:rsidR="000B00A9" w:rsidRPr="00616BD8">
        <w:rPr>
          <w:rFonts w:ascii="Times New Roman" w:hAnsi="Times New Roman" w:cs="Times New Roman"/>
          <w:color w:val="000000" w:themeColor="text1"/>
          <w:sz w:val="26"/>
          <w:szCs w:val="26"/>
        </w:rPr>
        <w:t>tiết</w:t>
      </w:r>
      <w:proofErr w:type="spellEnd"/>
      <w:r w:rsidR="000B00A9" w:rsidRPr="00616B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B00A9" w:rsidRPr="00616BD8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="000B00A9" w:rsidRPr="00616B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B00A9" w:rsidRPr="00616BD8">
        <w:rPr>
          <w:rFonts w:ascii="Times New Roman" w:hAnsi="Times New Roman" w:cs="Times New Roman"/>
          <w:color w:val="000000" w:themeColor="text1"/>
          <w:sz w:val="26"/>
          <w:szCs w:val="26"/>
        </w:rPr>
        <w:t>lĩnh</w:t>
      </w:r>
      <w:proofErr w:type="spellEnd"/>
      <w:r w:rsidR="000B00A9" w:rsidRPr="00616BD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B00A9" w:rsidRPr="00616BD8">
        <w:rPr>
          <w:rFonts w:ascii="Times New Roman" w:hAnsi="Times New Roman" w:cs="Times New Roman"/>
          <w:color w:val="000000" w:themeColor="text1"/>
          <w:sz w:val="26"/>
          <w:szCs w:val="26"/>
        </w:rPr>
        <w:t>vực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1276"/>
        <w:gridCol w:w="1134"/>
        <w:gridCol w:w="1559"/>
        <w:gridCol w:w="1560"/>
        <w:gridCol w:w="1835"/>
      </w:tblGrid>
      <w:tr w:rsidR="004C6125" w:rsidRPr="00E6791A" w14:paraId="1687A839" w14:textId="77777777" w:rsidTr="0093387E">
        <w:trPr>
          <w:cantSplit/>
          <w:tblHeader/>
        </w:trPr>
        <w:tc>
          <w:tcPr>
            <w:tcW w:w="562" w:type="dxa"/>
            <w:vAlign w:val="center"/>
          </w:tcPr>
          <w:p w14:paraId="7B7DFA37" w14:textId="77777777" w:rsidR="004C6125" w:rsidRPr="0093387E" w:rsidRDefault="000B00A9" w:rsidP="0093387E">
            <w:pPr>
              <w:spacing w:after="0" w:line="312" w:lineRule="auto"/>
              <w:ind w:left="-108" w:right="-111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3387E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1701" w:type="dxa"/>
            <w:vAlign w:val="center"/>
          </w:tcPr>
          <w:p w14:paraId="2AF51C06" w14:textId="77777777" w:rsidR="004C6125" w:rsidRPr="0093387E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3387E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93387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  <w:tc>
          <w:tcPr>
            <w:tcW w:w="1276" w:type="dxa"/>
            <w:vAlign w:val="center"/>
          </w:tcPr>
          <w:p w14:paraId="1840D864" w14:textId="77777777" w:rsidR="004C6125" w:rsidRPr="0093387E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3387E">
              <w:rPr>
                <w:rFonts w:ascii="Times New Roman" w:hAnsi="Times New Roman" w:cs="Times New Roman"/>
                <w:b/>
                <w:sz w:val="26"/>
                <w:szCs w:val="26"/>
              </w:rPr>
              <w:t>Lĩnh</w:t>
            </w:r>
            <w:proofErr w:type="spellEnd"/>
            <w:r w:rsidRPr="0093387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3387E">
              <w:rPr>
                <w:rFonts w:ascii="Times New Roman" w:hAnsi="Times New Roman" w:cs="Times New Roman"/>
                <w:b/>
                <w:sz w:val="26"/>
                <w:szCs w:val="26"/>
              </w:rPr>
              <w:t>vực</w:t>
            </w:r>
            <w:proofErr w:type="spellEnd"/>
          </w:p>
        </w:tc>
        <w:tc>
          <w:tcPr>
            <w:tcW w:w="1134" w:type="dxa"/>
            <w:vAlign w:val="center"/>
          </w:tcPr>
          <w:p w14:paraId="0ABA2F60" w14:textId="77777777" w:rsidR="004C6125" w:rsidRPr="0093387E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3387E">
              <w:rPr>
                <w:rFonts w:ascii="Times New Roman" w:hAnsi="Times New Roman" w:cs="Times New Roman"/>
                <w:b/>
                <w:sz w:val="26"/>
                <w:szCs w:val="26"/>
              </w:rPr>
              <w:t>Loại</w:t>
            </w:r>
            <w:proofErr w:type="spellEnd"/>
            <w:r w:rsidRPr="0093387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3387E">
              <w:rPr>
                <w:rFonts w:ascii="Times New Roman" w:hAnsi="Times New Roman" w:cs="Times New Roman"/>
                <w:b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1559" w:type="dxa"/>
            <w:vAlign w:val="center"/>
          </w:tcPr>
          <w:p w14:paraId="23B82E73" w14:textId="77777777" w:rsidR="004C6125" w:rsidRPr="0093387E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3387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GĐ </w:t>
            </w:r>
            <w:proofErr w:type="spellStart"/>
            <w:r w:rsidRPr="0093387E">
              <w:rPr>
                <w:rFonts w:ascii="Times New Roman" w:hAnsi="Times New Roman" w:cs="Times New Roman"/>
                <w:b/>
                <w:sz w:val="26"/>
                <w:szCs w:val="26"/>
              </w:rPr>
              <w:t>đầu</w:t>
            </w:r>
            <w:proofErr w:type="spellEnd"/>
            <w:r w:rsidRPr="0093387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(2025-2029)</w:t>
            </w:r>
          </w:p>
        </w:tc>
        <w:tc>
          <w:tcPr>
            <w:tcW w:w="1560" w:type="dxa"/>
            <w:vAlign w:val="center"/>
          </w:tcPr>
          <w:p w14:paraId="6BDAAA92" w14:textId="77777777" w:rsidR="004C6125" w:rsidRPr="0093387E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3387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GĐ </w:t>
            </w:r>
            <w:proofErr w:type="spellStart"/>
            <w:r w:rsidRPr="0093387E">
              <w:rPr>
                <w:rFonts w:ascii="Times New Roman" w:hAnsi="Times New Roman" w:cs="Times New Roman"/>
                <w:b/>
                <w:sz w:val="26"/>
                <w:szCs w:val="26"/>
              </w:rPr>
              <w:t>ổn</w:t>
            </w:r>
            <w:proofErr w:type="spellEnd"/>
            <w:r w:rsidRPr="0093387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3387E">
              <w:rPr>
                <w:rFonts w:ascii="Times New Roman" w:hAnsi="Times New Roman" w:cs="Times New Roman"/>
                <w:b/>
                <w:sz w:val="26"/>
                <w:szCs w:val="26"/>
              </w:rPr>
              <w:t>định</w:t>
            </w:r>
            <w:proofErr w:type="spellEnd"/>
            <w:r w:rsidRPr="0093387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(2030-2035)</w:t>
            </w:r>
          </w:p>
        </w:tc>
        <w:tc>
          <w:tcPr>
            <w:tcW w:w="1835" w:type="dxa"/>
            <w:vAlign w:val="center"/>
          </w:tcPr>
          <w:p w14:paraId="6EAE9AB6" w14:textId="77777777" w:rsidR="0093387E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3387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Chi </w:t>
            </w:r>
            <w:proofErr w:type="spellStart"/>
            <w:r w:rsidRPr="0093387E">
              <w:rPr>
                <w:rFonts w:ascii="Times New Roman" w:hAnsi="Times New Roman" w:cs="Times New Roman"/>
                <w:b/>
                <w:sz w:val="26"/>
                <w:szCs w:val="26"/>
              </w:rPr>
              <w:t>phí</w:t>
            </w:r>
            <w:proofErr w:type="spellEnd"/>
          </w:p>
          <w:p w14:paraId="3ECE971A" w14:textId="48C9542A" w:rsidR="004C6125" w:rsidRPr="0093387E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3387E">
              <w:rPr>
                <w:rFonts w:ascii="Times New Roman" w:hAnsi="Times New Roman" w:cs="Times New Roman"/>
                <w:b/>
                <w:sz w:val="26"/>
                <w:szCs w:val="26"/>
              </w:rPr>
              <w:t>(M USD/</w:t>
            </w:r>
            <w:proofErr w:type="spellStart"/>
            <w:r w:rsidRPr="0093387E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  <w:proofErr w:type="spellEnd"/>
            <w:r w:rsidRPr="0093387E"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</w:tr>
      <w:tr w:rsidR="004C6125" w:rsidRPr="00E6791A" w14:paraId="79C69DA2" w14:textId="77777777" w:rsidTr="0093387E">
        <w:trPr>
          <w:cantSplit/>
        </w:trPr>
        <w:tc>
          <w:tcPr>
            <w:tcW w:w="562" w:type="dxa"/>
            <w:vAlign w:val="center"/>
          </w:tcPr>
          <w:p w14:paraId="6D4D5C22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701" w:type="dxa"/>
            <w:vAlign w:val="center"/>
          </w:tcPr>
          <w:p w14:paraId="4BD484DA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Nghiên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ngược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IoT Gateway Siemens S7-1200</w:t>
            </w:r>
          </w:p>
        </w:tc>
        <w:tc>
          <w:tcPr>
            <w:tcW w:w="1276" w:type="dxa"/>
            <w:vAlign w:val="center"/>
          </w:tcPr>
          <w:p w14:paraId="32F98CD1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Vi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tử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, CNTT</w:t>
            </w:r>
          </w:p>
        </w:tc>
        <w:tc>
          <w:tcPr>
            <w:tcW w:w="1134" w:type="dxa"/>
            <w:vAlign w:val="center"/>
          </w:tcPr>
          <w:p w14:paraId="2A9BFDCD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Nghiên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ngược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+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Cải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</w:p>
        </w:tc>
        <w:tc>
          <w:tcPr>
            <w:tcW w:w="1559" w:type="dxa"/>
            <w:vAlign w:val="center"/>
          </w:tcPr>
          <w:p w14:paraId="3D646D13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trúc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RE firmware,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</w:p>
        </w:tc>
        <w:tc>
          <w:tcPr>
            <w:tcW w:w="1560" w:type="dxa"/>
            <w:vAlign w:val="center"/>
          </w:tcPr>
          <w:p w14:paraId="50B9564E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nâng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</w:p>
        </w:tc>
        <w:tc>
          <w:tcPr>
            <w:tcW w:w="1835" w:type="dxa"/>
            <w:vAlign w:val="center"/>
          </w:tcPr>
          <w:p w14:paraId="7130D775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0,50</w:t>
            </w:r>
          </w:p>
        </w:tc>
      </w:tr>
      <w:tr w:rsidR="004C6125" w:rsidRPr="00E6791A" w14:paraId="4ED4D5A2" w14:textId="77777777" w:rsidTr="0093387E">
        <w:trPr>
          <w:cantSplit/>
        </w:trPr>
        <w:tc>
          <w:tcPr>
            <w:tcW w:w="562" w:type="dxa"/>
            <w:vAlign w:val="center"/>
          </w:tcPr>
          <w:p w14:paraId="539A530D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701" w:type="dxa"/>
            <w:vAlign w:val="center"/>
          </w:tcPr>
          <w:p w14:paraId="6270F5A8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Nghiên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ngược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Robot AMR MiR100</w:t>
            </w:r>
          </w:p>
        </w:tc>
        <w:tc>
          <w:tcPr>
            <w:tcW w:w="1276" w:type="dxa"/>
            <w:vAlign w:val="center"/>
          </w:tcPr>
          <w:p w14:paraId="228D295E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khí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, Robotics</w:t>
            </w:r>
          </w:p>
        </w:tc>
        <w:tc>
          <w:tcPr>
            <w:tcW w:w="1134" w:type="dxa"/>
            <w:vAlign w:val="center"/>
          </w:tcPr>
          <w:p w14:paraId="1C78ADE1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Nghiên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ngược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+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Cải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</w:p>
        </w:tc>
        <w:tc>
          <w:tcPr>
            <w:tcW w:w="1559" w:type="dxa"/>
            <w:vAlign w:val="center"/>
          </w:tcPr>
          <w:p w14:paraId="5CB34317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SLAM,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</w:p>
        </w:tc>
        <w:tc>
          <w:tcPr>
            <w:tcW w:w="1560" w:type="dxa"/>
            <w:vAlign w:val="center"/>
          </w:tcPr>
          <w:p w14:paraId="6421A597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nâng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1835" w:type="dxa"/>
            <w:vAlign w:val="center"/>
          </w:tcPr>
          <w:p w14:paraId="79DA82B2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0,80</w:t>
            </w:r>
          </w:p>
        </w:tc>
      </w:tr>
      <w:tr w:rsidR="004C6125" w:rsidRPr="00E6791A" w14:paraId="382634B4" w14:textId="77777777" w:rsidTr="0093387E">
        <w:trPr>
          <w:cantSplit/>
        </w:trPr>
        <w:tc>
          <w:tcPr>
            <w:tcW w:w="562" w:type="dxa"/>
            <w:vAlign w:val="center"/>
          </w:tcPr>
          <w:p w14:paraId="56148224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701" w:type="dxa"/>
            <w:vAlign w:val="center"/>
          </w:tcPr>
          <w:p w14:paraId="6BD17432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MK-100/200/300 (IoT Gateway)</w:t>
            </w:r>
          </w:p>
        </w:tc>
        <w:tc>
          <w:tcPr>
            <w:tcW w:w="1276" w:type="dxa"/>
            <w:vAlign w:val="center"/>
          </w:tcPr>
          <w:p w14:paraId="5D638930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Vi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tử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, CNTT</w:t>
            </w:r>
          </w:p>
        </w:tc>
        <w:tc>
          <w:tcPr>
            <w:tcW w:w="1134" w:type="dxa"/>
            <w:vAlign w:val="center"/>
          </w:tcPr>
          <w:p w14:paraId="4E92ED59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1559" w:type="dxa"/>
            <w:vAlign w:val="center"/>
          </w:tcPr>
          <w:p w14:paraId="75A85349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, prototype, test</w:t>
            </w:r>
          </w:p>
        </w:tc>
        <w:tc>
          <w:tcPr>
            <w:tcW w:w="1560" w:type="dxa"/>
            <w:vAlign w:val="center"/>
          </w:tcPr>
          <w:p w14:paraId="558FFD32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loạt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cải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</w:p>
        </w:tc>
        <w:tc>
          <w:tcPr>
            <w:tcW w:w="1835" w:type="dxa"/>
            <w:vAlign w:val="center"/>
          </w:tcPr>
          <w:p w14:paraId="0FF153BD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0,30</w:t>
            </w:r>
          </w:p>
        </w:tc>
      </w:tr>
      <w:tr w:rsidR="004C6125" w:rsidRPr="00E6791A" w14:paraId="05954763" w14:textId="77777777" w:rsidTr="0093387E">
        <w:trPr>
          <w:cantSplit/>
        </w:trPr>
        <w:tc>
          <w:tcPr>
            <w:tcW w:w="562" w:type="dxa"/>
            <w:vAlign w:val="center"/>
          </w:tcPr>
          <w:p w14:paraId="2CC0BC54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701" w:type="dxa"/>
            <w:vAlign w:val="center"/>
          </w:tcPr>
          <w:p w14:paraId="79059B4F" w14:textId="77777777" w:rsidR="004C6125" w:rsidRPr="003420BE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nb-NO"/>
              </w:rPr>
            </w:pPr>
            <w:r w:rsidRPr="003420BE">
              <w:rPr>
                <w:rFonts w:ascii="Times New Roman" w:hAnsi="Times New Roman" w:cs="Times New Roman"/>
                <w:sz w:val="26"/>
                <w:szCs w:val="26"/>
                <w:lang w:val="nb-NO"/>
              </w:rPr>
              <w:t>Phát triển AMR-100/500/1000 (Mobile Robot)</w:t>
            </w:r>
          </w:p>
        </w:tc>
        <w:tc>
          <w:tcPr>
            <w:tcW w:w="1276" w:type="dxa"/>
            <w:vAlign w:val="center"/>
          </w:tcPr>
          <w:p w14:paraId="672419C3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khí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, Robotics, AI</w:t>
            </w:r>
          </w:p>
        </w:tc>
        <w:tc>
          <w:tcPr>
            <w:tcW w:w="1134" w:type="dxa"/>
            <w:vAlign w:val="center"/>
          </w:tcPr>
          <w:p w14:paraId="6EFD359D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1559" w:type="dxa"/>
            <w:vAlign w:val="center"/>
          </w:tcPr>
          <w:p w14:paraId="02FEB7D5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SLAM, Navigation, Fleet</w:t>
            </w:r>
          </w:p>
        </w:tc>
        <w:tc>
          <w:tcPr>
            <w:tcW w:w="1560" w:type="dxa"/>
            <w:vAlign w:val="center"/>
          </w:tcPr>
          <w:p w14:paraId="00DF1A29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Nâng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AI, swarm</w:t>
            </w:r>
          </w:p>
        </w:tc>
        <w:tc>
          <w:tcPr>
            <w:tcW w:w="1835" w:type="dxa"/>
            <w:vAlign w:val="center"/>
          </w:tcPr>
          <w:p w14:paraId="09FB37B8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0,35</w:t>
            </w:r>
          </w:p>
        </w:tc>
      </w:tr>
      <w:tr w:rsidR="004C6125" w:rsidRPr="00E6791A" w14:paraId="344B4C18" w14:textId="77777777" w:rsidTr="0093387E">
        <w:trPr>
          <w:cantSplit/>
        </w:trPr>
        <w:tc>
          <w:tcPr>
            <w:tcW w:w="562" w:type="dxa"/>
            <w:vAlign w:val="center"/>
          </w:tcPr>
          <w:p w14:paraId="4AE0547F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701" w:type="dxa"/>
            <w:vAlign w:val="center"/>
          </w:tcPr>
          <w:p w14:paraId="1B166CA1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OHT-50/100 (Overhead Transport)</w:t>
            </w:r>
          </w:p>
        </w:tc>
        <w:tc>
          <w:tcPr>
            <w:tcW w:w="1276" w:type="dxa"/>
            <w:vAlign w:val="center"/>
          </w:tcPr>
          <w:p w14:paraId="46521608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khí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</w:p>
        </w:tc>
        <w:tc>
          <w:tcPr>
            <w:tcW w:w="1134" w:type="dxa"/>
            <w:vAlign w:val="center"/>
          </w:tcPr>
          <w:p w14:paraId="56241DED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1559" w:type="dxa"/>
            <w:vAlign w:val="center"/>
          </w:tcPr>
          <w:p w14:paraId="429CF1F4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Rail system, PLC, HMI</w:t>
            </w:r>
          </w:p>
        </w:tc>
        <w:tc>
          <w:tcPr>
            <w:tcW w:w="1560" w:type="dxa"/>
            <w:vAlign w:val="center"/>
          </w:tcPr>
          <w:p w14:paraId="19FAE3DA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MES/WMS</w:t>
            </w:r>
          </w:p>
        </w:tc>
        <w:tc>
          <w:tcPr>
            <w:tcW w:w="1835" w:type="dxa"/>
            <w:vAlign w:val="center"/>
          </w:tcPr>
          <w:p w14:paraId="4903DD3D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0,20</w:t>
            </w:r>
          </w:p>
        </w:tc>
      </w:tr>
      <w:tr w:rsidR="004C6125" w:rsidRPr="00E6791A" w14:paraId="7CF775AC" w14:textId="77777777" w:rsidTr="0093387E">
        <w:trPr>
          <w:cantSplit/>
        </w:trPr>
        <w:tc>
          <w:tcPr>
            <w:tcW w:w="562" w:type="dxa"/>
            <w:vAlign w:val="center"/>
          </w:tcPr>
          <w:p w14:paraId="47B313E1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701" w:type="dxa"/>
            <w:vAlign w:val="center"/>
          </w:tcPr>
          <w:p w14:paraId="3C0E6C71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Advantech IoT Platform</w:t>
            </w:r>
          </w:p>
        </w:tc>
        <w:tc>
          <w:tcPr>
            <w:tcW w:w="1276" w:type="dxa"/>
            <w:vAlign w:val="center"/>
          </w:tcPr>
          <w:p w14:paraId="1062EC64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CNTT, IoT</w:t>
            </w:r>
          </w:p>
        </w:tc>
        <w:tc>
          <w:tcPr>
            <w:tcW w:w="1134" w:type="dxa"/>
            <w:vAlign w:val="center"/>
          </w:tcPr>
          <w:p w14:paraId="3E137ACA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</w:p>
        </w:tc>
        <w:tc>
          <w:tcPr>
            <w:tcW w:w="1559" w:type="dxa"/>
            <w:vAlign w:val="center"/>
          </w:tcPr>
          <w:p w14:paraId="0C5A75A5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WISE-PaaS platform, Edge computing</w:t>
            </w:r>
          </w:p>
        </w:tc>
        <w:tc>
          <w:tcPr>
            <w:tcW w:w="1560" w:type="dxa"/>
            <w:vAlign w:val="center"/>
          </w:tcPr>
          <w:p w14:paraId="056001C1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rộng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1835" w:type="dxa"/>
            <w:vAlign w:val="center"/>
          </w:tcPr>
          <w:p w14:paraId="4F2FEF2D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0,10</w:t>
            </w:r>
          </w:p>
        </w:tc>
      </w:tr>
      <w:tr w:rsidR="004C6125" w:rsidRPr="00E6791A" w14:paraId="280929D2" w14:textId="77777777" w:rsidTr="0093387E">
        <w:trPr>
          <w:cantSplit/>
        </w:trPr>
        <w:tc>
          <w:tcPr>
            <w:tcW w:w="562" w:type="dxa"/>
            <w:vAlign w:val="center"/>
          </w:tcPr>
          <w:p w14:paraId="3C6A5001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701" w:type="dxa"/>
            <w:vAlign w:val="center"/>
          </w:tcPr>
          <w:p w14:paraId="558C0E67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Bosch Rexroth BMS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AMR</w:t>
            </w:r>
          </w:p>
        </w:tc>
        <w:tc>
          <w:tcPr>
            <w:tcW w:w="1276" w:type="dxa"/>
            <w:vAlign w:val="center"/>
          </w:tcPr>
          <w:p w14:paraId="79116FAA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tử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Năng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1134" w:type="dxa"/>
            <w:vAlign w:val="center"/>
          </w:tcPr>
          <w:p w14:paraId="2CF5BC54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</w:p>
        </w:tc>
        <w:tc>
          <w:tcPr>
            <w:tcW w:w="1559" w:type="dxa"/>
            <w:vAlign w:val="center"/>
          </w:tcPr>
          <w:p w14:paraId="6A46A7D2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Industrial BMS integration, safety</w:t>
            </w:r>
          </w:p>
        </w:tc>
        <w:tc>
          <w:tcPr>
            <w:tcW w:w="1560" w:type="dxa"/>
            <w:vAlign w:val="center"/>
          </w:tcPr>
          <w:p w14:paraId="33A1242B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pin, charging</w:t>
            </w:r>
          </w:p>
        </w:tc>
        <w:tc>
          <w:tcPr>
            <w:tcW w:w="1835" w:type="dxa"/>
            <w:vAlign w:val="center"/>
          </w:tcPr>
          <w:p w14:paraId="47F54948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0,08</w:t>
            </w:r>
          </w:p>
        </w:tc>
      </w:tr>
      <w:tr w:rsidR="004C6125" w:rsidRPr="00E6791A" w14:paraId="76EBDADA" w14:textId="77777777" w:rsidTr="0093387E">
        <w:trPr>
          <w:cantSplit/>
        </w:trPr>
        <w:tc>
          <w:tcPr>
            <w:tcW w:w="562" w:type="dxa"/>
            <w:vAlign w:val="center"/>
          </w:tcPr>
          <w:p w14:paraId="02962EE4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701" w:type="dxa"/>
            <w:vAlign w:val="center"/>
          </w:tcPr>
          <w:p w14:paraId="56918CE3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Hikvision Vision AI</w:t>
            </w:r>
          </w:p>
        </w:tc>
        <w:tc>
          <w:tcPr>
            <w:tcW w:w="1276" w:type="dxa"/>
            <w:vAlign w:val="center"/>
          </w:tcPr>
          <w:p w14:paraId="28D6B2D1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AI, Computer Vision</w:t>
            </w:r>
          </w:p>
        </w:tc>
        <w:tc>
          <w:tcPr>
            <w:tcW w:w="1134" w:type="dxa"/>
            <w:vAlign w:val="center"/>
          </w:tcPr>
          <w:p w14:paraId="4F96B7F1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</w:p>
        </w:tc>
        <w:tc>
          <w:tcPr>
            <w:tcW w:w="1559" w:type="dxa"/>
            <w:vAlign w:val="center"/>
          </w:tcPr>
          <w:p w14:paraId="641B8558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Object detection, tracking</w:t>
            </w:r>
          </w:p>
        </w:tc>
        <w:tc>
          <w:tcPr>
            <w:tcW w:w="1560" w:type="dxa"/>
            <w:vAlign w:val="center"/>
          </w:tcPr>
          <w:p w14:paraId="0ED77749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3D perception, SLAM</w:t>
            </w:r>
          </w:p>
        </w:tc>
        <w:tc>
          <w:tcPr>
            <w:tcW w:w="1835" w:type="dxa"/>
            <w:vAlign w:val="center"/>
          </w:tcPr>
          <w:p w14:paraId="7B07D7B9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0,12</w:t>
            </w:r>
          </w:p>
        </w:tc>
      </w:tr>
      <w:tr w:rsidR="004C6125" w:rsidRPr="00E6791A" w14:paraId="3BBAE25B" w14:textId="77777777" w:rsidTr="0093387E">
        <w:trPr>
          <w:cantSplit/>
        </w:trPr>
        <w:tc>
          <w:tcPr>
            <w:tcW w:w="562" w:type="dxa"/>
            <w:vAlign w:val="center"/>
          </w:tcPr>
          <w:p w14:paraId="5137C6C5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701" w:type="dxa"/>
            <w:vAlign w:val="center"/>
          </w:tcPr>
          <w:p w14:paraId="63D14ADB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MekongOS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Platform</w:t>
            </w:r>
          </w:p>
        </w:tc>
        <w:tc>
          <w:tcPr>
            <w:tcW w:w="1276" w:type="dxa"/>
            <w:vAlign w:val="center"/>
          </w:tcPr>
          <w:p w14:paraId="6F31A4D9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CNTT, Cloud</w:t>
            </w:r>
          </w:p>
        </w:tc>
        <w:tc>
          <w:tcPr>
            <w:tcW w:w="1134" w:type="dxa"/>
            <w:vAlign w:val="center"/>
          </w:tcPr>
          <w:p w14:paraId="5E8E0B3F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nền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tảng</w:t>
            </w:r>
            <w:proofErr w:type="spellEnd"/>
          </w:p>
        </w:tc>
        <w:tc>
          <w:tcPr>
            <w:tcW w:w="1559" w:type="dxa"/>
            <w:vAlign w:val="center"/>
          </w:tcPr>
          <w:p w14:paraId="0A5257D1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Architecture, Backend, API</w:t>
            </w:r>
          </w:p>
        </w:tc>
        <w:tc>
          <w:tcPr>
            <w:tcW w:w="1560" w:type="dxa"/>
            <w:vAlign w:val="center"/>
          </w:tcPr>
          <w:p w14:paraId="13FF9DEF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Microservices, AI ops</w:t>
            </w:r>
          </w:p>
        </w:tc>
        <w:tc>
          <w:tcPr>
            <w:tcW w:w="1835" w:type="dxa"/>
            <w:vAlign w:val="center"/>
          </w:tcPr>
          <w:p w14:paraId="505A855B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0,25</w:t>
            </w:r>
          </w:p>
        </w:tc>
      </w:tr>
      <w:tr w:rsidR="004C6125" w:rsidRPr="00E6791A" w14:paraId="064760E2" w14:textId="77777777" w:rsidTr="0093387E">
        <w:trPr>
          <w:cantSplit/>
        </w:trPr>
        <w:tc>
          <w:tcPr>
            <w:tcW w:w="562" w:type="dxa"/>
            <w:vAlign w:val="center"/>
          </w:tcPr>
          <w:p w14:paraId="0B8A7EED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701" w:type="dxa"/>
            <w:vAlign w:val="center"/>
          </w:tcPr>
          <w:p w14:paraId="5B33F09C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Nghiên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AI/ML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Robotics</w:t>
            </w:r>
          </w:p>
        </w:tc>
        <w:tc>
          <w:tcPr>
            <w:tcW w:w="1276" w:type="dxa"/>
            <w:vAlign w:val="center"/>
          </w:tcPr>
          <w:p w14:paraId="72A27872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AI, Robotics</w:t>
            </w:r>
          </w:p>
        </w:tc>
        <w:tc>
          <w:tcPr>
            <w:tcW w:w="1134" w:type="dxa"/>
            <w:vAlign w:val="center"/>
          </w:tcPr>
          <w:p w14:paraId="5DF39D35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Nghiên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1559" w:type="dxa"/>
            <w:vAlign w:val="center"/>
          </w:tcPr>
          <w:p w14:paraId="65E2D464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Path planning, obstacle avoidance</w:t>
            </w:r>
          </w:p>
        </w:tc>
        <w:tc>
          <w:tcPr>
            <w:tcW w:w="1560" w:type="dxa"/>
            <w:vAlign w:val="center"/>
          </w:tcPr>
          <w:p w14:paraId="49FAEDDF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Deep learning, RL</w:t>
            </w:r>
          </w:p>
        </w:tc>
        <w:tc>
          <w:tcPr>
            <w:tcW w:w="1835" w:type="dxa"/>
            <w:vAlign w:val="center"/>
          </w:tcPr>
          <w:p w14:paraId="3A847348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0,15</w:t>
            </w:r>
          </w:p>
        </w:tc>
      </w:tr>
      <w:tr w:rsidR="004C6125" w:rsidRPr="00E6791A" w14:paraId="6EB28DE6" w14:textId="77777777" w:rsidTr="0093387E">
        <w:trPr>
          <w:cantSplit/>
        </w:trPr>
        <w:tc>
          <w:tcPr>
            <w:tcW w:w="562" w:type="dxa"/>
            <w:vAlign w:val="center"/>
          </w:tcPr>
          <w:p w14:paraId="7B5C7BC4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701" w:type="dxa"/>
            <w:vAlign w:val="center"/>
          </w:tcPr>
          <w:p w14:paraId="2604FADA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Nghiên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Edge Computing</w:t>
            </w:r>
          </w:p>
        </w:tc>
        <w:tc>
          <w:tcPr>
            <w:tcW w:w="1276" w:type="dxa"/>
            <w:vAlign w:val="center"/>
          </w:tcPr>
          <w:p w14:paraId="28183F5C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CNTT, IoT</w:t>
            </w:r>
          </w:p>
        </w:tc>
        <w:tc>
          <w:tcPr>
            <w:tcW w:w="1134" w:type="dxa"/>
            <w:vAlign w:val="center"/>
          </w:tcPr>
          <w:p w14:paraId="45436ECF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Nghiên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1559" w:type="dxa"/>
            <w:vAlign w:val="center"/>
          </w:tcPr>
          <w:p w14:paraId="46FED27E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NPU integration, inference</w:t>
            </w:r>
          </w:p>
        </w:tc>
        <w:tc>
          <w:tcPr>
            <w:tcW w:w="1560" w:type="dxa"/>
            <w:vAlign w:val="center"/>
          </w:tcPr>
          <w:p w14:paraId="38DDF6B4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Federated learning</w:t>
            </w:r>
          </w:p>
        </w:tc>
        <w:tc>
          <w:tcPr>
            <w:tcW w:w="1835" w:type="dxa"/>
            <w:vAlign w:val="center"/>
          </w:tcPr>
          <w:p w14:paraId="364E2372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0,10</w:t>
            </w:r>
          </w:p>
        </w:tc>
      </w:tr>
      <w:tr w:rsidR="004C6125" w:rsidRPr="00E6791A" w14:paraId="04B67F5F" w14:textId="77777777" w:rsidTr="0093387E">
        <w:trPr>
          <w:cantSplit/>
        </w:trPr>
        <w:tc>
          <w:tcPr>
            <w:tcW w:w="562" w:type="dxa"/>
            <w:vAlign w:val="center"/>
          </w:tcPr>
          <w:p w14:paraId="52FAA751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701" w:type="dxa"/>
            <w:vAlign w:val="center"/>
          </w:tcPr>
          <w:p w14:paraId="74F1A484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Localization &amp; Customization</w:t>
            </w:r>
          </w:p>
        </w:tc>
        <w:tc>
          <w:tcPr>
            <w:tcW w:w="1276" w:type="dxa"/>
            <w:vAlign w:val="center"/>
          </w:tcPr>
          <w:p w14:paraId="754150D7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lĩnh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vực</w:t>
            </w:r>
            <w:proofErr w:type="spellEnd"/>
          </w:p>
        </w:tc>
        <w:tc>
          <w:tcPr>
            <w:tcW w:w="1134" w:type="dxa"/>
            <w:vAlign w:val="center"/>
          </w:tcPr>
          <w:p w14:paraId="65C72FBB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Tùy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1559" w:type="dxa"/>
            <w:vAlign w:val="center"/>
          </w:tcPr>
          <w:p w14:paraId="257EFADE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Tiếng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Việt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VN</w:t>
            </w:r>
          </w:p>
        </w:tc>
        <w:tc>
          <w:tcPr>
            <w:tcW w:w="1560" w:type="dxa"/>
            <w:vAlign w:val="center"/>
          </w:tcPr>
          <w:p w14:paraId="136AD9A3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Industry-specific</w:t>
            </w:r>
          </w:p>
        </w:tc>
        <w:tc>
          <w:tcPr>
            <w:tcW w:w="1835" w:type="dxa"/>
            <w:vAlign w:val="center"/>
          </w:tcPr>
          <w:p w14:paraId="052C0488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0,08</w:t>
            </w:r>
          </w:p>
        </w:tc>
      </w:tr>
      <w:tr w:rsidR="004C6125" w:rsidRPr="00E6791A" w14:paraId="46D18A3C" w14:textId="77777777" w:rsidTr="0093387E">
        <w:trPr>
          <w:cantSplit/>
        </w:trPr>
        <w:tc>
          <w:tcPr>
            <w:tcW w:w="562" w:type="dxa"/>
            <w:vAlign w:val="center"/>
          </w:tcPr>
          <w:p w14:paraId="68410832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701" w:type="dxa"/>
            <w:vAlign w:val="center"/>
          </w:tcPr>
          <w:p w14:paraId="21E45835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Đào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lực</w:t>
            </w:r>
            <w:proofErr w:type="spellEnd"/>
          </w:p>
        </w:tc>
        <w:tc>
          <w:tcPr>
            <w:tcW w:w="1276" w:type="dxa"/>
            <w:vAlign w:val="center"/>
          </w:tcPr>
          <w:p w14:paraId="5018AE43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lĩnh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vực</w:t>
            </w:r>
            <w:proofErr w:type="spellEnd"/>
          </w:p>
        </w:tc>
        <w:tc>
          <w:tcPr>
            <w:tcW w:w="1134" w:type="dxa"/>
            <w:vAlign w:val="center"/>
          </w:tcPr>
          <w:p w14:paraId="5DE22557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Training</w:t>
            </w:r>
          </w:p>
        </w:tc>
        <w:tc>
          <w:tcPr>
            <w:tcW w:w="1559" w:type="dxa"/>
            <w:vAlign w:val="center"/>
          </w:tcPr>
          <w:p w14:paraId="47BF751D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Onboarding, upskilling</w:t>
            </w:r>
          </w:p>
        </w:tc>
        <w:tc>
          <w:tcPr>
            <w:tcW w:w="1560" w:type="dxa"/>
            <w:vAlign w:val="center"/>
          </w:tcPr>
          <w:p w14:paraId="16FCB2B4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Advanced training</w:t>
            </w:r>
          </w:p>
        </w:tc>
        <w:tc>
          <w:tcPr>
            <w:tcW w:w="1835" w:type="dxa"/>
            <w:vAlign w:val="center"/>
          </w:tcPr>
          <w:p w14:paraId="77605CB5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0,05</w:t>
            </w:r>
          </w:p>
        </w:tc>
      </w:tr>
      <w:tr w:rsidR="004C6125" w:rsidRPr="00E6791A" w14:paraId="0378950C" w14:textId="77777777" w:rsidTr="0093387E">
        <w:trPr>
          <w:cantSplit/>
        </w:trPr>
        <w:tc>
          <w:tcPr>
            <w:tcW w:w="562" w:type="dxa"/>
            <w:vAlign w:val="center"/>
          </w:tcPr>
          <w:p w14:paraId="6FB0EAA6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701" w:type="dxa"/>
            <w:vAlign w:val="center"/>
          </w:tcPr>
          <w:p w14:paraId="7126CDC0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hữu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tuệ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(Patent, Trademark)</w:t>
            </w:r>
          </w:p>
        </w:tc>
        <w:tc>
          <w:tcPr>
            <w:tcW w:w="1276" w:type="dxa"/>
            <w:vAlign w:val="center"/>
          </w:tcPr>
          <w:p w14:paraId="78B02ADE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Pháp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, IP</w:t>
            </w:r>
          </w:p>
        </w:tc>
        <w:tc>
          <w:tcPr>
            <w:tcW w:w="1134" w:type="dxa"/>
            <w:vAlign w:val="center"/>
          </w:tcPr>
          <w:p w14:paraId="19698B0D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vệ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IP</w:t>
            </w:r>
          </w:p>
        </w:tc>
        <w:tc>
          <w:tcPr>
            <w:tcW w:w="1559" w:type="dxa"/>
            <w:vAlign w:val="center"/>
          </w:tcPr>
          <w:p w14:paraId="010823B4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Filing 10 patents</w:t>
            </w:r>
          </w:p>
        </w:tc>
        <w:tc>
          <w:tcPr>
            <w:tcW w:w="1560" w:type="dxa"/>
            <w:vAlign w:val="center"/>
          </w:tcPr>
          <w:p w14:paraId="304E69C9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Filing 5 patents/year</w:t>
            </w:r>
          </w:p>
        </w:tc>
        <w:tc>
          <w:tcPr>
            <w:tcW w:w="1835" w:type="dxa"/>
            <w:vAlign w:val="center"/>
          </w:tcPr>
          <w:p w14:paraId="4B3D231B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0,05</w:t>
            </w:r>
          </w:p>
        </w:tc>
      </w:tr>
      <w:tr w:rsidR="004C6125" w:rsidRPr="00E6791A" w14:paraId="5BA68CD0" w14:textId="77777777" w:rsidTr="0093387E">
        <w:trPr>
          <w:cantSplit/>
        </w:trPr>
        <w:tc>
          <w:tcPr>
            <w:tcW w:w="562" w:type="dxa"/>
            <w:vAlign w:val="center"/>
          </w:tcPr>
          <w:p w14:paraId="43FA9B11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701" w:type="dxa"/>
            <w:vAlign w:val="center"/>
          </w:tcPr>
          <w:p w14:paraId="001BAD60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Testing &amp; Certification (ISO, CE, UL)</w:t>
            </w:r>
          </w:p>
        </w:tc>
        <w:tc>
          <w:tcPr>
            <w:tcW w:w="1276" w:type="dxa"/>
            <w:vAlign w:val="center"/>
          </w:tcPr>
          <w:p w14:paraId="40D6F951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QA, Compliance</w:t>
            </w:r>
          </w:p>
        </w:tc>
        <w:tc>
          <w:tcPr>
            <w:tcW w:w="1134" w:type="dxa"/>
            <w:vAlign w:val="center"/>
          </w:tcPr>
          <w:p w14:paraId="1227702C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1559" w:type="dxa"/>
            <w:vAlign w:val="center"/>
          </w:tcPr>
          <w:p w14:paraId="0E06FE63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ISO 9001, CE, UL</w:t>
            </w:r>
          </w:p>
        </w:tc>
        <w:tc>
          <w:tcPr>
            <w:tcW w:w="1560" w:type="dxa"/>
            <w:vAlign w:val="center"/>
          </w:tcPr>
          <w:p w14:paraId="3D59CA7F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ISO 14001, 45001, IEC</w:t>
            </w:r>
          </w:p>
        </w:tc>
        <w:tc>
          <w:tcPr>
            <w:tcW w:w="1835" w:type="dxa"/>
            <w:vAlign w:val="center"/>
          </w:tcPr>
          <w:p w14:paraId="38BA3C42" w14:textId="77777777" w:rsidR="004C6125" w:rsidRPr="00E6791A" w:rsidRDefault="000B00A9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0,02</w:t>
            </w:r>
          </w:p>
        </w:tc>
      </w:tr>
      <w:tr w:rsidR="0093387E" w:rsidRPr="00E6791A" w14:paraId="1D3CB0C8" w14:textId="77777777" w:rsidTr="00D0476F">
        <w:trPr>
          <w:cantSplit/>
        </w:trPr>
        <w:tc>
          <w:tcPr>
            <w:tcW w:w="7792" w:type="dxa"/>
            <w:gridSpan w:val="6"/>
            <w:vAlign w:val="center"/>
          </w:tcPr>
          <w:p w14:paraId="4FE353D5" w14:textId="072C13C7" w:rsidR="0093387E" w:rsidRPr="00E6791A" w:rsidRDefault="0093387E" w:rsidP="0093387E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Tổng</w:t>
            </w:r>
            <w:proofErr w:type="spellEnd"/>
          </w:p>
        </w:tc>
        <w:tc>
          <w:tcPr>
            <w:tcW w:w="1835" w:type="dxa"/>
            <w:vAlign w:val="center"/>
          </w:tcPr>
          <w:p w14:paraId="5F13FF79" w14:textId="77777777" w:rsidR="0093387E" w:rsidRPr="00E6791A" w:rsidRDefault="0093387E" w:rsidP="0093387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0,43</w:t>
            </w:r>
          </w:p>
        </w:tc>
      </w:tr>
    </w:tbl>
    <w:p w14:paraId="3C56AABE" w14:textId="77777777" w:rsidR="004C6125" w:rsidRPr="00E6791A" w:rsidRDefault="000B00A9" w:rsidP="0093387E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Cập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nhật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V7.1: Chi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phí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R&amp;D GĐ1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điều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chỉnh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về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0,43M USD/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để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khớp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cấu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trúc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tài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chính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>.</w:t>
      </w:r>
    </w:p>
    <w:p w14:paraId="63E11CCE" w14:textId="77777777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R&amp;D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Mekong Technology.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: Chi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GĐ1, GĐ2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GĐ3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.</w:t>
      </w:r>
    </w:p>
    <w:p w14:paraId="29F813D1" w14:textId="77777777" w:rsidR="00616BD8" w:rsidRDefault="00616BD8" w:rsidP="00573D4A">
      <w:pPr>
        <w:pStyle w:val="Caption"/>
        <w:spacing w:before="240" w:after="0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4E1AE63F" w14:textId="188853BE" w:rsidR="004C6125" w:rsidRPr="0093387E" w:rsidRDefault="0093387E" w:rsidP="00573D4A">
      <w:pPr>
        <w:pStyle w:val="Caption"/>
        <w:spacing w:before="240" w:after="0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93387E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93387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93387E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93387E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Bảng \* ARABIC </w:instrText>
      </w:r>
      <w:r w:rsidRPr="0093387E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7F1F7B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6</w:t>
      </w:r>
      <w:r w:rsidRPr="0093387E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="000B00A9" w:rsidRPr="0093387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Chi </w:t>
      </w:r>
      <w:proofErr w:type="spellStart"/>
      <w:r w:rsidR="000B00A9" w:rsidRPr="0093387E">
        <w:rPr>
          <w:rFonts w:ascii="Times New Roman" w:hAnsi="Times New Roman" w:cs="Times New Roman"/>
          <w:color w:val="000000" w:themeColor="text1"/>
          <w:sz w:val="26"/>
          <w:szCs w:val="26"/>
        </w:rPr>
        <w:t>tiết</w:t>
      </w:r>
      <w:proofErr w:type="spellEnd"/>
      <w:r w:rsidR="000B00A9" w:rsidRPr="0093387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chi </w:t>
      </w:r>
      <w:proofErr w:type="spellStart"/>
      <w:r w:rsidR="000B00A9" w:rsidRPr="0093387E">
        <w:rPr>
          <w:rFonts w:ascii="Times New Roman" w:hAnsi="Times New Roman" w:cs="Times New Roman"/>
          <w:color w:val="000000" w:themeColor="text1"/>
          <w:sz w:val="26"/>
          <w:szCs w:val="26"/>
        </w:rPr>
        <w:t>phí</w:t>
      </w:r>
      <w:proofErr w:type="spellEnd"/>
      <w:r w:rsidR="000B00A9" w:rsidRPr="0093387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R&amp;D </w:t>
      </w:r>
      <w:proofErr w:type="spellStart"/>
      <w:r w:rsidR="000B00A9" w:rsidRPr="0093387E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="000B00A9" w:rsidRPr="0093387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B00A9" w:rsidRPr="0093387E">
        <w:rPr>
          <w:rFonts w:ascii="Times New Roman" w:hAnsi="Times New Roman" w:cs="Times New Roman"/>
          <w:color w:val="000000" w:themeColor="text1"/>
          <w:sz w:val="26"/>
          <w:szCs w:val="26"/>
        </w:rPr>
        <w:t>mục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6"/>
        <w:gridCol w:w="1254"/>
        <w:gridCol w:w="1522"/>
        <w:gridCol w:w="1522"/>
        <w:gridCol w:w="1522"/>
        <w:gridCol w:w="3011"/>
      </w:tblGrid>
      <w:tr w:rsidR="004C6125" w:rsidRPr="00E6791A" w14:paraId="4FC130B8" w14:textId="77777777" w:rsidTr="00616BD8">
        <w:trPr>
          <w:tblHeader/>
        </w:trPr>
        <w:tc>
          <w:tcPr>
            <w:tcW w:w="0" w:type="auto"/>
            <w:vAlign w:val="center"/>
          </w:tcPr>
          <w:p w14:paraId="78FFEFCD" w14:textId="77777777" w:rsidR="004C6125" w:rsidRPr="0093387E" w:rsidRDefault="000B00A9" w:rsidP="00573D4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3387E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0" w:type="auto"/>
            <w:vAlign w:val="center"/>
          </w:tcPr>
          <w:p w14:paraId="0D9F816A" w14:textId="77777777" w:rsidR="004C6125" w:rsidRPr="0093387E" w:rsidRDefault="000B00A9" w:rsidP="00573D4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3387E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  <w:r w:rsidRPr="0093387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chi</w:t>
            </w:r>
          </w:p>
        </w:tc>
        <w:tc>
          <w:tcPr>
            <w:tcW w:w="0" w:type="auto"/>
            <w:vAlign w:val="center"/>
          </w:tcPr>
          <w:p w14:paraId="3B346F63" w14:textId="77777777" w:rsidR="004C6125" w:rsidRPr="0093387E" w:rsidRDefault="000B00A9" w:rsidP="00573D4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3387E">
              <w:rPr>
                <w:rFonts w:ascii="Times New Roman" w:hAnsi="Times New Roman" w:cs="Times New Roman"/>
                <w:b/>
                <w:sz w:val="26"/>
                <w:szCs w:val="26"/>
              </w:rPr>
              <w:t>GĐ1 (M USD/</w:t>
            </w:r>
            <w:proofErr w:type="spellStart"/>
            <w:r w:rsidRPr="0093387E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  <w:proofErr w:type="spellEnd"/>
            <w:r w:rsidRPr="0093387E"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</w:tcPr>
          <w:p w14:paraId="65A2056D" w14:textId="77777777" w:rsidR="004C6125" w:rsidRPr="0093387E" w:rsidRDefault="000B00A9" w:rsidP="00573D4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3387E">
              <w:rPr>
                <w:rFonts w:ascii="Times New Roman" w:hAnsi="Times New Roman" w:cs="Times New Roman"/>
                <w:b/>
                <w:sz w:val="26"/>
                <w:szCs w:val="26"/>
              </w:rPr>
              <w:t>GĐ2 (M USD/</w:t>
            </w:r>
            <w:proofErr w:type="spellStart"/>
            <w:r w:rsidRPr="0093387E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  <w:proofErr w:type="spellEnd"/>
            <w:r w:rsidRPr="0093387E"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</w:tcPr>
          <w:p w14:paraId="13B705FC" w14:textId="77777777" w:rsidR="004C6125" w:rsidRPr="0093387E" w:rsidRDefault="000B00A9" w:rsidP="00573D4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3387E">
              <w:rPr>
                <w:rFonts w:ascii="Times New Roman" w:hAnsi="Times New Roman" w:cs="Times New Roman"/>
                <w:b/>
                <w:sz w:val="26"/>
                <w:szCs w:val="26"/>
              </w:rPr>
              <w:t>GĐ3 (M USD/</w:t>
            </w:r>
            <w:proofErr w:type="spellStart"/>
            <w:r w:rsidRPr="0093387E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  <w:proofErr w:type="spellEnd"/>
            <w:r w:rsidRPr="0093387E"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</w:tcPr>
          <w:p w14:paraId="6F6D50C9" w14:textId="77777777" w:rsidR="004C6125" w:rsidRPr="0093387E" w:rsidRDefault="000B00A9" w:rsidP="00573D4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3387E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93387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3387E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4C6125" w:rsidRPr="00E6791A" w14:paraId="1829E6B3" w14:textId="77777777" w:rsidTr="00573D4A">
        <w:tc>
          <w:tcPr>
            <w:tcW w:w="0" w:type="auto"/>
            <w:vAlign w:val="center"/>
          </w:tcPr>
          <w:p w14:paraId="4176ECD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</w:tcPr>
          <w:p w14:paraId="0A69DB5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khấu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hao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hạ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R&amp;D</w:t>
            </w:r>
          </w:p>
        </w:tc>
        <w:tc>
          <w:tcPr>
            <w:tcW w:w="0" w:type="auto"/>
            <w:vAlign w:val="center"/>
          </w:tcPr>
          <w:p w14:paraId="1A0F5DA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0,03</w:t>
            </w:r>
          </w:p>
        </w:tc>
        <w:tc>
          <w:tcPr>
            <w:tcW w:w="0" w:type="auto"/>
            <w:vAlign w:val="center"/>
          </w:tcPr>
          <w:p w14:paraId="5A88EED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0,05</w:t>
            </w:r>
          </w:p>
        </w:tc>
        <w:tc>
          <w:tcPr>
            <w:tcW w:w="0" w:type="auto"/>
            <w:vAlign w:val="center"/>
          </w:tcPr>
          <w:p w14:paraId="523E9A4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0,08</w:t>
            </w:r>
          </w:p>
        </w:tc>
        <w:tc>
          <w:tcPr>
            <w:tcW w:w="0" w:type="auto"/>
            <w:vAlign w:val="center"/>
          </w:tcPr>
          <w:p w14:paraId="46B13AC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2M USD,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khấu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hao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10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dần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rộng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lab</w:t>
            </w:r>
          </w:p>
        </w:tc>
      </w:tr>
      <w:tr w:rsidR="004C6125" w:rsidRPr="00E6791A" w14:paraId="5D963BBA" w14:textId="77777777" w:rsidTr="00573D4A">
        <w:tc>
          <w:tcPr>
            <w:tcW w:w="0" w:type="auto"/>
            <w:vAlign w:val="center"/>
          </w:tcPr>
          <w:p w14:paraId="1A843027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vAlign w:val="center"/>
          </w:tcPr>
          <w:p w14:paraId="5C381AD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lương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R&amp;D</w:t>
            </w:r>
          </w:p>
        </w:tc>
        <w:tc>
          <w:tcPr>
            <w:tcW w:w="0" w:type="auto"/>
            <w:vAlign w:val="center"/>
          </w:tcPr>
          <w:p w14:paraId="6F6984D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0,26</w:t>
            </w:r>
          </w:p>
        </w:tc>
        <w:tc>
          <w:tcPr>
            <w:tcW w:w="0" w:type="auto"/>
            <w:vAlign w:val="center"/>
          </w:tcPr>
          <w:p w14:paraId="3E1904F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0,38</w:t>
            </w:r>
          </w:p>
        </w:tc>
        <w:tc>
          <w:tcPr>
            <w:tcW w:w="0" w:type="auto"/>
            <w:vAlign w:val="center"/>
          </w:tcPr>
          <w:p w14:paraId="60DF623F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0,60</w:t>
            </w:r>
          </w:p>
        </w:tc>
        <w:tc>
          <w:tcPr>
            <w:tcW w:w="0" w:type="auto"/>
            <w:vAlign w:val="center"/>
          </w:tcPr>
          <w:p w14:paraId="74C8FCC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36→60→100 engineers, avg 7,2K→6,3K→6,0K USD/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</w:tr>
      <w:tr w:rsidR="004C6125" w:rsidRPr="00E6791A" w14:paraId="65300C9F" w14:textId="77777777" w:rsidTr="00573D4A">
        <w:tc>
          <w:tcPr>
            <w:tcW w:w="0" w:type="auto"/>
            <w:vAlign w:val="center"/>
          </w:tcPr>
          <w:p w14:paraId="677E3BE3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vAlign w:val="center"/>
          </w:tcPr>
          <w:p w14:paraId="70CC743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hao</w:t>
            </w:r>
            <w:proofErr w:type="spellEnd"/>
          </w:p>
        </w:tc>
        <w:tc>
          <w:tcPr>
            <w:tcW w:w="0" w:type="auto"/>
            <w:vAlign w:val="center"/>
          </w:tcPr>
          <w:p w14:paraId="6E9257E3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0,04</w:t>
            </w:r>
          </w:p>
        </w:tc>
        <w:tc>
          <w:tcPr>
            <w:tcW w:w="0" w:type="auto"/>
            <w:vAlign w:val="center"/>
          </w:tcPr>
          <w:p w14:paraId="7F42827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0,06</w:t>
            </w:r>
          </w:p>
        </w:tc>
        <w:tc>
          <w:tcPr>
            <w:tcW w:w="0" w:type="auto"/>
            <w:vAlign w:val="center"/>
          </w:tcPr>
          <w:p w14:paraId="3593274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0,10</w:t>
            </w:r>
          </w:p>
        </w:tc>
        <w:tc>
          <w:tcPr>
            <w:tcW w:w="0" w:type="auto"/>
            <w:vAlign w:val="center"/>
          </w:tcPr>
          <w:p w14:paraId="6957B7B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PCB,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khí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chất</w:t>
            </w:r>
            <w:proofErr w:type="spellEnd"/>
          </w:p>
        </w:tc>
      </w:tr>
      <w:tr w:rsidR="004C6125" w:rsidRPr="00E6791A" w14:paraId="6851C175" w14:textId="77777777" w:rsidTr="00573D4A">
        <w:tc>
          <w:tcPr>
            <w:tcW w:w="0" w:type="auto"/>
            <w:vAlign w:val="center"/>
          </w:tcPr>
          <w:p w14:paraId="7F61167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vAlign w:val="center"/>
          </w:tcPr>
          <w:p w14:paraId="4AA8945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thuê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chuyên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</w:p>
        </w:tc>
        <w:tc>
          <w:tcPr>
            <w:tcW w:w="0" w:type="auto"/>
            <w:vAlign w:val="center"/>
          </w:tcPr>
          <w:p w14:paraId="4050EE2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0,03</w:t>
            </w:r>
          </w:p>
        </w:tc>
        <w:tc>
          <w:tcPr>
            <w:tcW w:w="0" w:type="auto"/>
            <w:vAlign w:val="center"/>
          </w:tcPr>
          <w:p w14:paraId="7BCC5E3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0,05</w:t>
            </w:r>
          </w:p>
        </w:tc>
        <w:tc>
          <w:tcPr>
            <w:tcW w:w="0" w:type="auto"/>
            <w:vAlign w:val="center"/>
          </w:tcPr>
          <w:p w14:paraId="6A47A2A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0,05</w:t>
            </w:r>
          </w:p>
        </w:tc>
        <w:tc>
          <w:tcPr>
            <w:tcW w:w="0" w:type="auto"/>
            <w:vAlign w:val="center"/>
          </w:tcPr>
          <w:p w14:paraId="593884F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MiR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, Advantech (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dần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4C6125" w:rsidRPr="00E6791A" w14:paraId="492831EA" w14:textId="77777777" w:rsidTr="00573D4A">
        <w:tc>
          <w:tcPr>
            <w:tcW w:w="0" w:type="auto"/>
            <w:vAlign w:val="center"/>
          </w:tcPr>
          <w:p w14:paraId="23779B8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vAlign w:val="center"/>
          </w:tcPr>
          <w:p w14:paraId="3E95F40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đào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0" w:type="auto"/>
            <w:vAlign w:val="center"/>
          </w:tcPr>
          <w:p w14:paraId="19BF07D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0,02</w:t>
            </w:r>
          </w:p>
        </w:tc>
        <w:tc>
          <w:tcPr>
            <w:tcW w:w="0" w:type="auto"/>
            <w:vAlign w:val="center"/>
          </w:tcPr>
          <w:p w14:paraId="509D448F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0,03</w:t>
            </w:r>
          </w:p>
        </w:tc>
        <w:tc>
          <w:tcPr>
            <w:tcW w:w="0" w:type="auto"/>
            <w:vAlign w:val="center"/>
          </w:tcPr>
          <w:p w14:paraId="3C5C004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0,05</w:t>
            </w:r>
          </w:p>
        </w:tc>
        <w:tc>
          <w:tcPr>
            <w:tcW w:w="0" w:type="auto"/>
            <w:vAlign w:val="center"/>
          </w:tcPr>
          <w:p w14:paraId="3083BE4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Conferences (IEEE, Robotics Summit), training courses, certifications</w:t>
            </w:r>
          </w:p>
        </w:tc>
      </w:tr>
      <w:tr w:rsidR="004C6125" w:rsidRPr="00E6791A" w14:paraId="4F3A22D5" w14:textId="77777777" w:rsidTr="00573D4A">
        <w:tc>
          <w:tcPr>
            <w:tcW w:w="0" w:type="auto"/>
            <w:vAlign w:val="center"/>
          </w:tcPr>
          <w:p w14:paraId="260FC2B7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vAlign w:val="center"/>
          </w:tcPr>
          <w:p w14:paraId="45AD9EC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trì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</w:p>
        </w:tc>
        <w:tc>
          <w:tcPr>
            <w:tcW w:w="0" w:type="auto"/>
            <w:vAlign w:val="center"/>
          </w:tcPr>
          <w:p w14:paraId="30B0156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0,01</w:t>
            </w:r>
          </w:p>
        </w:tc>
        <w:tc>
          <w:tcPr>
            <w:tcW w:w="0" w:type="auto"/>
            <w:vAlign w:val="center"/>
          </w:tcPr>
          <w:p w14:paraId="6E31C83D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0,02</w:t>
            </w:r>
          </w:p>
        </w:tc>
        <w:tc>
          <w:tcPr>
            <w:tcW w:w="0" w:type="auto"/>
            <w:vAlign w:val="center"/>
          </w:tcPr>
          <w:p w14:paraId="06DBB25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0,03</w:t>
            </w:r>
          </w:p>
        </w:tc>
        <w:tc>
          <w:tcPr>
            <w:tcW w:w="0" w:type="auto"/>
            <w:vAlign w:val="center"/>
          </w:tcPr>
          <w:p w14:paraId="35566A5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Lab equipment maintenance, calibration, spare parts</w:t>
            </w:r>
          </w:p>
        </w:tc>
      </w:tr>
      <w:tr w:rsidR="004C6125" w:rsidRPr="00E6791A" w14:paraId="340BA56B" w14:textId="77777777" w:rsidTr="00573D4A">
        <w:tc>
          <w:tcPr>
            <w:tcW w:w="0" w:type="auto"/>
            <w:vAlign w:val="center"/>
          </w:tcPr>
          <w:p w14:paraId="04572B1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vAlign w:val="center"/>
          </w:tcPr>
          <w:p w14:paraId="1F1BA49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, IP</w:t>
            </w:r>
          </w:p>
        </w:tc>
        <w:tc>
          <w:tcPr>
            <w:tcW w:w="0" w:type="auto"/>
            <w:vAlign w:val="center"/>
          </w:tcPr>
          <w:p w14:paraId="0285C29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0,04</w:t>
            </w:r>
          </w:p>
        </w:tc>
        <w:tc>
          <w:tcPr>
            <w:tcW w:w="0" w:type="auto"/>
            <w:vAlign w:val="center"/>
          </w:tcPr>
          <w:p w14:paraId="608617B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0,05</w:t>
            </w:r>
          </w:p>
        </w:tc>
        <w:tc>
          <w:tcPr>
            <w:tcW w:w="0" w:type="auto"/>
            <w:vAlign w:val="center"/>
          </w:tcPr>
          <w:p w14:paraId="13493FB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0,06</w:t>
            </w:r>
          </w:p>
        </w:tc>
        <w:tc>
          <w:tcPr>
            <w:tcW w:w="0" w:type="auto"/>
            <w:vAlign w:val="center"/>
          </w:tcPr>
          <w:p w14:paraId="7C1E5E1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Royalty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MiR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2%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, patents filing (5K USD/patent), trademark</w:t>
            </w:r>
          </w:p>
        </w:tc>
      </w:tr>
      <w:tr w:rsidR="004C6125" w:rsidRPr="00E6791A" w14:paraId="310642D9" w14:textId="77777777" w:rsidTr="00573D4A">
        <w:tc>
          <w:tcPr>
            <w:tcW w:w="0" w:type="auto"/>
            <w:vAlign w:val="center"/>
          </w:tcPr>
          <w:p w14:paraId="3DD5BB6F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Tổng</w:t>
            </w:r>
            <w:proofErr w:type="spellEnd"/>
          </w:p>
        </w:tc>
        <w:tc>
          <w:tcPr>
            <w:tcW w:w="0" w:type="auto"/>
            <w:vAlign w:val="center"/>
          </w:tcPr>
          <w:p w14:paraId="4B8468B1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31B12033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0,43</w:t>
            </w:r>
          </w:p>
        </w:tc>
        <w:tc>
          <w:tcPr>
            <w:tcW w:w="0" w:type="auto"/>
            <w:vAlign w:val="center"/>
          </w:tcPr>
          <w:p w14:paraId="732D0C7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0,64</w:t>
            </w:r>
          </w:p>
        </w:tc>
        <w:tc>
          <w:tcPr>
            <w:tcW w:w="0" w:type="auto"/>
            <w:vAlign w:val="center"/>
          </w:tcPr>
          <w:p w14:paraId="2243CCB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0,97</w:t>
            </w:r>
          </w:p>
        </w:tc>
        <w:tc>
          <w:tcPr>
            <w:tcW w:w="0" w:type="auto"/>
            <w:vAlign w:val="center"/>
          </w:tcPr>
          <w:p w14:paraId="1E11EEE3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83F4424" w14:textId="77777777" w:rsidR="004C6125" w:rsidRPr="00E6791A" w:rsidRDefault="000B00A9" w:rsidP="00573D4A">
      <w:pPr>
        <w:spacing w:before="120"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Cập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nhật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V7.1: Chi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phí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R&amp;D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điều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chỉnh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về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10% VA. Chi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phí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được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phân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bổ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hợp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lý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theo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từng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giai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đoạn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phát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triển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>.</w:t>
      </w:r>
    </w:p>
    <w:p w14:paraId="0E25F398" w14:textId="77777777" w:rsidR="004C6125" w:rsidRPr="00E6791A" w:rsidRDefault="000B00A9" w:rsidP="00573D4A">
      <w:pPr>
        <w:spacing w:before="120"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R&amp;D.</w:t>
      </w:r>
    </w:p>
    <w:p w14:paraId="50C94562" w14:textId="77777777" w:rsidR="00573D4A" w:rsidRDefault="00573D4A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</w:p>
    <w:p w14:paraId="08F156A5" w14:textId="2BA87B4B" w:rsidR="00616BD8" w:rsidRDefault="00616BD8" w:rsidP="007F1F7B">
      <w:pPr>
        <w:pStyle w:val="Caption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60FED1E1" w14:textId="13F068CE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Tính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toán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tỷ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lệ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R&amp;D/VA (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Đáp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ứng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[NĐ 76/2018/NĐ-CP –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4,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Khoản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2]):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0"/>
        <w:gridCol w:w="1983"/>
        <w:gridCol w:w="2046"/>
        <w:gridCol w:w="1408"/>
        <w:gridCol w:w="1511"/>
        <w:gridCol w:w="1409"/>
      </w:tblGrid>
      <w:tr w:rsidR="004C6125" w:rsidRPr="00E6791A" w14:paraId="1CD5E666" w14:textId="77777777" w:rsidTr="00573D4A">
        <w:trPr>
          <w:tblHeader/>
        </w:trPr>
        <w:tc>
          <w:tcPr>
            <w:tcW w:w="0" w:type="auto"/>
            <w:vAlign w:val="center"/>
          </w:tcPr>
          <w:p w14:paraId="2AC67F67" w14:textId="77777777" w:rsidR="004C6125" w:rsidRPr="00573D4A" w:rsidRDefault="000B00A9" w:rsidP="00573D4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73D4A">
              <w:rPr>
                <w:rFonts w:ascii="Times New Roman" w:hAnsi="Times New Roman" w:cs="Times New Roman"/>
                <w:b/>
                <w:sz w:val="26"/>
                <w:szCs w:val="26"/>
              </w:rPr>
              <w:t>Giai</w:t>
            </w:r>
            <w:proofErr w:type="spellEnd"/>
            <w:r w:rsidRPr="00573D4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73D4A">
              <w:rPr>
                <w:rFonts w:ascii="Times New Roman" w:hAnsi="Times New Roman" w:cs="Times New Roman"/>
                <w:b/>
                <w:sz w:val="26"/>
                <w:szCs w:val="26"/>
              </w:rPr>
              <w:t>đoạn</w:t>
            </w:r>
            <w:proofErr w:type="spellEnd"/>
          </w:p>
        </w:tc>
        <w:tc>
          <w:tcPr>
            <w:tcW w:w="0" w:type="auto"/>
            <w:vAlign w:val="center"/>
          </w:tcPr>
          <w:p w14:paraId="1C126404" w14:textId="77777777" w:rsidR="004C6125" w:rsidRPr="00573D4A" w:rsidRDefault="000B00A9" w:rsidP="00573D4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3D4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Chi </w:t>
            </w:r>
            <w:proofErr w:type="spellStart"/>
            <w:r w:rsidRPr="00573D4A">
              <w:rPr>
                <w:rFonts w:ascii="Times New Roman" w:hAnsi="Times New Roman" w:cs="Times New Roman"/>
                <w:b/>
                <w:sz w:val="26"/>
                <w:szCs w:val="26"/>
              </w:rPr>
              <w:t>phí</w:t>
            </w:r>
            <w:proofErr w:type="spellEnd"/>
            <w:r w:rsidRPr="00573D4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R&amp;D (M USD/</w:t>
            </w:r>
            <w:proofErr w:type="spellStart"/>
            <w:r w:rsidRPr="00573D4A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  <w:proofErr w:type="spellEnd"/>
            <w:r w:rsidRPr="00573D4A"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</w:tcPr>
          <w:p w14:paraId="0893BFE1" w14:textId="77777777" w:rsidR="004C6125" w:rsidRPr="00573D4A" w:rsidRDefault="000B00A9" w:rsidP="00573D4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3D4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Giá </w:t>
            </w:r>
            <w:proofErr w:type="spellStart"/>
            <w:r w:rsidRPr="00573D4A">
              <w:rPr>
                <w:rFonts w:ascii="Times New Roman" w:hAnsi="Times New Roman" w:cs="Times New Roman"/>
                <w:b/>
                <w:sz w:val="26"/>
                <w:szCs w:val="26"/>
              </w:rPr>
              <w:t>trị</w:t>
            </w:r>
            <w:proofErr w:type="spellEnd"/>
            <w:r w:rsidRPr="00573D4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73D4A">
              <w:rPr>
                <w:rFonts w:ascii="Times New Roman" w:hAnsi="Times New Roman" w:cs="Times New Roman"/>
                <w:b/>
                <w:sz w:val="26"/>
                <w:szCs w:val="26"/>
              </w:rPr>
              <w:t>gia</w:t>
            </w:r>
            <w:proofErr w:type="spellEnd"/>
            <w:r w:rsidRPr="00573D4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73D4A">
              <w:rPr>
                <w:rFonts w:ascii="Times New Roman" w:hAnsi="Times New Roman" w:cs="Times New Roman"/>
                <w:b/>
                <w:sz w:val="26"/>
                <w:szCs w:val="26"/>
              </w:rPr>
              <w:t>tăng</w:t>
            </w:r>
            <w:proofErr w:type="spellEnd"/>
            <w:r w:rsidRPr="00573D4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(M USD/</w:t>
            </w:r>
            <w:proofErr w:type="spellStart"/>
            <w:r w:rsidRPr="00573D4A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  <w:proofErr w:type="spellEnd"/>
            <w:r w:rsidRPr="00573D4A"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</w:tcPr>
          <w:p w14:paraId="2734C6B9" w14:textId="77777777" w:rsidR="004C6125" w:rsidRPr="00573D4A" w:rsidRDefault="000B00A9" w:rsidP="00573D4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3D4A">
              <w:rPr>
                <w:rFonts w:ascii="Times New Roman" w:hAnsi="Times New Roman" w:cs="Times New Roman"/>
                <w:b/>
                <w:sz w:val="26"/>
                <w:szCs w:val="26"/>
              </w:rPr>
              <w:t>R&amp;D/VA (%)</w:t>
            </w:r>
          </w:p>
        </w:tc>
        <w:tc>
          <w:tcPr>
            <w:tcW w:w="785" w:type="pct"/>
            <w:vAlign w:val="center"/>
          </w:tcPr>
          <w:p w14:paraId="2EB87296" w14:textId="77777777" w:rsidR="004C6125" w:rsidRPr="00573D4A" w:rsidRDefault="000B00A9" w:rsidP="00573D4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73D4A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573D4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73D4A">
              <w:rPr>
                <w:rFonts w:ascii="Times New Roman" w:hAnsi="Times New Roman" w:cs="Times New Roman"/>
                <w:b/>
                <w:sz w:val="26"/>
                <w:szCs w:val="26"/>
              </w:rPr>
              <w:t>chuẩn</w:t>
            </w:r>
            <w:proofErr w:type="spellEnd"/>
            <w:r w:rsidRPr="00573D4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CNCT</w:t>
            </w:r>
          </w:p>
        </w:tc>
        <w:tc>
          <w:tcPr>
            <w:tcW w:w="732" w:type="pct"/>
            <w:vAlign w:val="center"/>
          </w:tcPr>
          <w:p w14:paraId="7510B3FD" w14:textId="77777777" w:rsidR="004C6125" w:rsidRPr="00573D4A" w:rsidRDefault="000B00A9" w:rsidP="00573D4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73D4A">
              <w:rPr>
                <w:rFonts w:ascii="Times New Roman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573D4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73D4A">
              <w:rPr>
                <w:rFonts w:ascii="Times New Roman" w:hAnsi="Times New Roman" w:cs="Times New Roman"/>
                <w:b/>
                <w:sz w:val="26"/>
                <w:szCs w:val="26"/>
              </w:rPr>
              <w:t>luận</w:t>
            </w:r>
            <w:proofErr w:type="spellEnd"/>
          </w:p>
        </w:tc>
      </w:tr>
      <w:tr w:rsidR="004C6125" w:rsidRPr="00E6791A" w14:paraId="02A62FBB" w14:textId="77777777" w:rsidTr="00573D4A">
        <w:tc>
          <w:tcPr>
            <w:tcW w:w="0" w:type="auto"/>
            <w:vAlign w:val="center"/>
          </w:tcPr>
          <w:p w14:paraId="54F4A9B3" w14:textId="77777777" w:rsidR="004C6125" w:rsidRPr="00573D4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3D4A">
              <w:rPr>
                <w:rFonts w:ascii="Times New Roman" w:hAnsi="Times New Roman" w:cs="Times New Roman"/>
                <w:sz w:val="26"/>
                <w:szCs w:val="26"/>
              </w:rPr>
              <w:t>GĐ1 (2025-2029)</w:t>
            </w:r>
          </w:p>
        </w:tc>
        <w:tc>
          <w:tcPr>
            <w:tcW w:w="0" w:type="auto"/>
            <w:vAlign w:val="center"/>
          </w:tcPr>
          <w:p w14:paraId="491F1F47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0,43 (2,15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</w:tcPr>
          <w:p w14:paraId="49FFCC2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1,29 (6,43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</w:tcPr>
          <w:p w14:paraId="7548849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10,0%</w:t>
            </w:r>
          </w:p>
        </w:tc>
        <w:tc>
          <w:tcPr>
            <w:tcW w:w="785" w:type="pct"/>
            <w:vAlign w:val="center"/>
          </w:tcPr>
          <w:p w14:paraId="7A14193A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≥10%</w:t>
            </w:r>
          </w:p>
        </w:tc>
        <w:tc>
          <w:tcPr>
            <w:tcW w:w="732" w:type="pct"/>
            <w:vAlign w:val="center"/>
          </w:tcPr>
          <w:p w14:paraId="7018CE1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Segoe UI Symbol" w:hAnsi="Segoe UI Symbol" w:cs="Segoe UI Symbol"/>
                <w:sz w:val="26"/>
                <w:szCs w:val="26"/>
              </w:rPr>
              <w:t>✅</w:t>
            </w: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ngành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CNCT</w:t>
            </w:r>
          </w:p>
        </w:tc>
      </w:tr>
      <w:tr w:rsidR="004C6125" w:rsidRPr="00E6791A" w14:paraId="5C0494C8" w14:textId="77777777" w:rsidTr="00573D4A">
        <w:tc>
          <w:tcPr>
            <w:tcW w:w="0" w:type="auto"/>
            <w:vAlign w:val="center"/>
          </w:tcPr>
          <w:p w14:paraId="3C81CC69" w14:textId="77777777" w:rsidR="004C6125" w:rsidRPr="00573D4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3D4A">
              <w:rPr>
                <w:rFonts w:ascii="Times New Roman" w:hAnsi="Times New Roman" w:cs="Times New Roman"/>
                <w:sz w:val="26"/>
                <w:szCs w:val="26"/>
              </w:rPr>
              <w:t>GĐ2 (2030-2035)</w:t>
            </w:r>
          </w:p>
        </w:tc>
        <w:tc>
          <w:tcPr>
            <w:tcW w:w="0" w:type="auto"/>
            <w:vAlign w:val="center"/>
          </w:tcPr>
          <w:p w14:paraId="5A8BA9D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0,64 (3,86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</w:tcPr>
          <w:p w14:paraId="3AFEA75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3,21 (19,28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</w:tcPr>
          <w:p w14:paraId="5665B9F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10,0%</w:t>
            </w:r>
          </w:p>
        </w:tc>
        <w:tc>
          <w:tcPr>
            <w:tcW w:w="785" w:type="pct"/>
            <w:vAlign w:val="center"/>
          </w:tcPr>
          <w:p w14:paraId="179B6BD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≥10%</w:t>
            </w:r>
          </w:p>
        </w:tc>
        <w:tc>
          <w:tcPr>
            <w:tcW w:w="732" w:type="pct"/>
            <w:vAlign w:val="center"/>
          </w:tcPr>
          <w:p w14:paraId="40857C7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Segoe UI Symbol" w:hAnsi="Segoe UI Symbol" w:cs="Segoe UI Symbol"/>
                <w:sz w:val="26"/>
                <w:szCs w:val="26"/>
              </w:rPr>
              <w:t>✅</w:t>
            </w: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ngành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CNCT</w:t>
            </w:r>
          </w:p>
        </w:tc>
      </w:tr>
      <w:tr w:rsidR="004C6125" w:rsidRPr="00E6791A" w14:paraId="72C3E82C" w14:textId="77777777" w:rsidTr="00573D4A">
        <w:tc>
          <w:tcPr>
            <w:tcW w:w="0" w:type="auto"/>
            <w:vAlign w:val="center"/>
          </w:tcPr>
          <w:p w14:paraId="36CC954C" w14:textId="77777777" w:rsidR="004C6125" w:rsidRPr="00573D4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3D4A">
              <w:rPr>
                <w:rFonts w:ascii="Times New Roman" w:hAnsi="Times New Roman" w:cs="Times New Roman"/>
                <w:sz w:val="26"/>
                <w:szCs w:val="26"/>
              </w:rPr>
              <w:t>GĐ3 (2036-2075)</w:t>
            </w:r>
          </w:p>
        </w:tc>
        <w:tc>
          <w:tcPr>
            <w:tcW w:w="0" w:type="auto"/>
            <w:vAlign w:val="center"/>
          </w:tcPr>
          <w:p w14:paraId="618859E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0,97 (4,86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</w:tcPr>
          <w:p w14:paraId="46ECDB57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8,10 (40,50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</w:tcPr>
          <w:p w14:paraId="07A760D7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10-12%</w:t>
            </w:r>
          </w:p>
        </w:tc>
        <w:tc>
          <w:tcPr>
            <w:tcW w:w="785" w:type="pct"/>
            <w:vAlign w:val="center"/>
          </w:tcPr>
          <w:p w14:paraId="3B3ACF7A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≥10%</w:t>
            </w:r>
          </w:p>
        </w:tc>
        <w:tc>
          <w:tcPr>
            <w:tcW w:w="732" w:type="pct"/>
            <w:vAlign w:val="center"/>
          </w:tcPr>
          <w:p w14:paraId="5A365E1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Segoe UI Symbol" w:hAnsi="Segoe UI Symbol" w:cs="Segoe UI Symbol"/>
                <w:sz w:val="26"/>
                <w:szCs w:val="26"/>
              </w:rPr>
              <w:t>✅</w:t>
            </w: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ngành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CNCT</w:t>
            </w:r>
          </w:p>
        </w:tc>
      </w:tr>
    </w:tbl>
    <w:p w14:paraId="60AEE80D" w14:textId="77777777" w:rsidR="004C6125" w:rsidRPr="00E6791A" w:rsidRDefault="000B00A9" w:rsidP="000523F3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i/>
          <w:sz w:val="26"/>
          <w:szCs w:val="26"/>
        </w:rPr>
        <w:t xml:space="preserve">Công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thức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: VA = Doanh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thu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- COGS -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Opex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(excluding R&amp;D) = Gross Profit × 0,7,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theo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chuẩn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IFRS</w:t>
      </w:r>
    </w:p>
    <w:p w14:paraId="31093588" w14:textId="77777777" w:rsidR="004C6125" w:rsidRPr="00E6791A" w:rsidRDefault="000B00A9" w:rsidP="000523F3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Cập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nhật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V7.1 (21/10/2025):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Điều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chỉnh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R&amp;D/VA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về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10% (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mức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chuẩn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ngành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)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để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khớp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cấu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trúc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tài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chính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VA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hiện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tại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.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Số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liệu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trong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ngoặc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là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tổng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giai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đoạn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>.</w:t>
      </w:r>
    </w:p>
    <w:p w14:paraId="49577115" w14:textId="185AE225" w:rsidR="004C6125" w:rsidRPr="00E6791A" w:rsidRDefault="00573D4A" w:rsidP="000523F3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b/>
          <w:sz w:val="26"/>
          <w:szCs w:val="26"/>
        </w:rPr>
        <w:t>Kết</w:t>
      </w:r>
      <w:proofErr w:type="spellEnd"/>
      <w:r w:rsidR="000B00A9"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b/>
          <w:sz w:val="26"/>
          <w:szCs w:val="26"/>
        </w:rPr>
        <w:t>luận</w:t>
      </w:r>
      <w:proofErr w:type="spellEnd"/>
      <w:r w:rsidR="000B00A9"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Mekong Technology </w:t>
      </w:r>
      <w:proofErr w:type="spellStart"/>
      <w:r w:rsidR="000B00A9" w:rsidRPr="00E6791A">
        <w:rPr>
          <w:rFonts w:ascii="Times New Roman" w:hAnsi="Times New Roman" w:cs="Times New Roman"/>
          <w:b/>
          <w:sz w:val="26"/>
          <w:szCs w:val="26"/>
        </w:rPr>
        <w:t>duy</w:t>
      </w:r>
      <w:proofErr w:type="spellEnd"/>
      <w:r w:rsidR="000B00A9"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b/>
          <w:sz w:val="26"/>
          <w:szCs w:val="26"/>
        </w:rPr>
        <w:t>trì</w:t>
      </w:r>
      <w:proofErr w:type="spellEnd"/>
      <w:r w:rsidR="000B00A9"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b/>
          <w:sz w:val="26"/>
          <w:szCs w:val="26"/>
        </w:rPr>
        <w:t>tỷ</w:t>
      </w:r>
      <w:proofErr w:type="spellEnd"/>
      <w:r w:rsidR="000B00A9"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b/>
          <w:sz w:val="26"/>
          <w:szCs w:val="26"/>
        </w:rPr>
        <w:t>lệ</w:t>
      </w:r>
      <w:proofErr w:type="spellEnd"/>
      <w:r w:rsidR="000B00A9" w:rsidRPr="00E6791A">
        <w:rPr>
          <w:rFonts w:ascii="Times New Roman" w:hAnsi="Times New Roman" w:cs="Times New Roman"/>
          <w:b/>
          <w:sz w:val="26"/>
          <w:szCs w:val="26"/>
        </w:rPr>
        <w:t xml:space="preserve"> R&amp;D/VA ≥10%</w:t>
      </w:r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50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B00A9" w:rsidRPr="00E6791A">
        <w:rPr>
          <w:rFonts w:ascii="Times New Roman" w:hAnsi="Times New Roman" w:cs="Times New Roman"/>
          <w:b/>
          <w:sz w:val="26"/>
          <w:szCs w:val="26"/>
        </w:rPr>
        <w:t>đạt</w:t>
      </w:r>
      <w:proofErr w:type="spellEnd"/>
      <w:r w:rsidR="000B00A9"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b/>
          <w:sz w:val="26"/>
          <w:szCs w:val="26"/>
        </w:rPr>
        <w:t>tiêu</w:t>
      </w:r>
      <w:proofErr w:type="spellEnd"/>
      <w:r w:rsidR="000B00A9"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b/>
          <w:sz w:val="26"/>
          <w:szCs w:val="26"/>
        </w:rPr>
        <w:t>chí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[NĐ 76/2018/NĐ-CP –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4,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2 (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CNCT: R&amp;D/VA ≥10%)] (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phủ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, 2018).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cam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R&amp;D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="000B00A9" w:rsidRPr="00E6791A">
        <w:rPr>
          <w:rFonts w:ascii="Times New Roman" w:hAnsi="Times New Roman" w:cs="Times New Roman"/>
          <w:sz w:val="26"/>
          <w:szCs w:val="26"/>
        </w:rPr>
        <w:t>.</w:t>
      </w:r>
    </w:p>
    <w:p w14:paraId="3A9A01D4" w14:textId="1EA7D791" w:rsidR="004C6125" w:rsidRPr="00E6791A" w:rsidRDefault="004C6125" w:rsidP="000523F3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144FBA1" w14:textId="77777777" w:rsidR="004C6125" w:rsidRPr="00E6791A" w:rsidRDefault="004C6125" w:rsidP="000523F3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E76329F" w14:textId="1AB5E114" w:rsidR="00D0476F" w:rsidRDefault="00D0476F" w:rsidP="000523F3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4B30286C" w14:textId="77777777" w:rsidR="00D0476F" w:rsidRPr="00D0476F" w:rsidRDefault="000B00A9" w:rsidP="00D0476F">
      <w:pPr>
        <w:pStyle w:val="Heading1"/>
        <w:keepNext w:val="0"/>
        <w:spacing w:before="0" w:after="0" w:line="312" w:lineRule="auto"/>
        <w:jc w:val="center"/>
        <w:rPr>
          <w:rFonts w:ascii="Times New Roman" w:hAnsi="Times New Roman" w:cs="Times New Roman"/>
          <w:szCs w:val="26"/>
        </w:rPr>
      </w:pPr>
      <w:bookmarkStart w:id="95" w:name="_Toc212283314"/>
      <w:r w:rsidRPr="00D0476F">
        <w:rPr>
          <w:rFonts w:ascii="Times New Roman" w:hAnsi="Times New Roman" w:cs="Times New Roman"/>
          <w:szCs w:val="26"/>
        </w:rPr>
        <w:t>PHẦ</w:t>
      </w:r>
      <w:r w:rsidR="00D0476F" w:rsidRPr="00D0476F">
        <w:rPr>
          <w:rFonts w:ascii="Times New Roman" w:hAnsi="Times New Roman" w:cs="Times New Roman"/>
          <w:szCs w:val="26"/>
        </w:rPr>
        <w:t>N IV:</w:t>
      </w:r>
      <w:bookmarkEnd w:id="95"/>
    </w:p>
    <w:p w14:paraId="6780BD26" w14:textId="74E6895A" w:rsidR="004C6125" w:rsidRPr="00D0476F" w:rsidRDefault="000B00A9" w:rsidP="00D0476F">
      <w:pPr>
        <w:pStyle w:val="Heading1"/>
        <w:keepNext w:val="0"/>
        <w:spacing w:before="0" w:after="0" w:line="312" w:lineRule="auto"/>
        <w:jc w:val="center"/>
        <w:rPr>
          <w:rFonts w:ascii="Times New Roman" w:hAnsi="Times New Roman" w:cs="Times New Roman"/>
          <w:szCs w:val="26"/>
        </w:rPr>
      </w:pPr>
      <w:bookmarkStart w:id="96" w:name="_Toc212283315"/>
      <w:r w:rsidRPr="00D0476F">
        <w:rPr>
          <w:rFonts w:ascii="Times New Roman" w:hAnsi="Times New Roman" w:cs="Times New Roman"/>
          <w:szCs w:val="26"/>
        </w:rPr>
        <w:t>NĂNG LỰC TRIỂN KHAI VÀ MÔ HÌNH KINH DOANH</w:t>
      </w:r>
      <w:bookmarkEnd w:id="96"/>
    </w:p>
    <w:p w14:paraId="50E54E45" w14:textId="118B9247" w:rsidR="004C6125" w:rsidRPr="00E6791A" w:rsidRDefault="004C6125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07F88363" w14:textId="71E1AD9C" w:rsidR="004C6125" w:rsidRPr="00D0476F" w:rsidRDefault="00D0476F" w:rsidP="00E6791A">
      <w:pPr>
        <w:pStyle w:val="Heading2"/>
        <w:keepNext w:val="0"/>
        <w:spacing w:before="0" w:after="0" w:line="312" w:lineRule="auto"/>
        <w:rPr>
          <w:rFonts w:ascii="Times New Roman" w:hAnsi="Times New Roman" w:cs="Times New Roman"/>
          <w:i w:val="0"/>
          <w:sz w:val="26"/>
          <w:szCs w:val="26"/>
        </w:rPr>
      </w:pPr>
      <w:bookmarkStart w:id="97" w:name="_Toc212283316"/>
      <w:r w:rsidRPr="00D0476F">
        <w:rPr>
          <w:rFonts w:ascii="Times New Roman" w:hAnsi="Times New Roman" w:cs="Times New Roman"/>
          <w:i w:val="0"/>
          <w:sz w:val="26"/>
          <w:szCs w:val="26"/>
        </w:rPr>
        <w:t>IV.1</w:t>
      </w:r>
      <w:r w:rsidR="000B00A9" w:rsidRPr="00D0476F">
        <w:rPr>
          <w:rFonts w:ascii="Times New Roman" w:hAnsi="Times New Roman" w:cs="Times New Roman"/>
          <w:i w:val="0"/>
          <w:sz w:val="26"/>
          <w:szCs w:val="26"/>
        </w:rPr>
        <w:t>. NĂNG LỰC TRIỂN KHAI</w:t>
      </w:r>
      <w:bookmarkEnd w:id="97"/>
    </w:p>
    <w:p w14:paraId="63D52A08" w14:textId="1EE2E740" w:rsidR="004C6125" w:rsidRPr="00D0476F" w:rsidRDefault="00D0476F" w:rsidP="00D0476F">
      <w:pPr>
        <w:pStyle w:val="Heading3"/>
        <w:keepNext w:val="0"/>
        <w:spacing w:before="120" w:after="0" w:line="312" w:lineRule="auto"/>
        <w:rPr>
          <w:rFonts w:ascii="Times New Roman" w:hAnsi="Times New Roman" w:cs="Times New Roman"/>
        </w:rPr>
      </w:pPr>
      <w:bookmarkStart w:id="98" w:name="_Toc212283317"/>
      <w:r w:rsidRPr="00D0476F">
        <w:rPr>
          <w:rFonts w:ascii="Times New Roman" w:hAnsi="Times New Roman" w:cs="Times New Roman"/>
        </w:rPr>
        <w:t>IV.1</w:t>
      </w:r>
      <w:r w:rsidR="000B00A9" w:rsidRPr="00D0476F">
        <w:rPr>
          <w:rFonts w:ascii="Times New Roman" w:hAnsi="Times New Roman" w:cs="Times New Roman"/>
        </w:rPr>
        <w:t xml:space="preserve">.1. Năng </w:t>
      </w:r>
      <w:proofErr w:type="spellStart"/>
      <w:r w:rsidR="000B00A9" w:rsidRPr="00D0476F">
        <w:rPr>
          <w:rFonts w:ascii="Times New Roman" w:hAnsi="Times New Roman" w:cs="Times New Roman"/>
        </w:rPr>
        <w:t>lực</w:t>
      </w:r>
      <w:proofErr w:type="spellEnd"/>
      <w:r w:rsidR="000B00A9" w:rsidRPr="00D0476F">
        <w:rPr>
          <w:rFonts w:ascii="Times New Roman" w:hAnsi="Times New Roman" w:cs="Times New Roman"/>
        </w:rPr>
        <w:t xml:space="preserve"> </w:t>
      </w:r>
      <w:proofErr w:type="spellStart"/>
      <w:r w:rsidR="000B00A9" w:rsidRPr="00D0476F">
        <w:rPr>
          <w:rFonts w:ascii="Times New Roman" w:hAnsi="Times New Roman" w:cs="Times New Roman"/>
        </w:rPr>
        <w:t>tài</w:t>
      </w:r>
      <w:proofErr w:type="spellEnd"/>
      <w:r w:rsidR="000B00A9" w:rsidRPr="00D0476F">
        <w:rPr>
          <w:rFonts w:ascii="Times New Roman" w:hAnsi="Times New Roman" w:cs="Times New Roman"/>
        </w:rPr>
        <w:t xml:space="preserve"> </w:t>
      </w:r>
      <w:proofErr w:type="spellStart"/>
      <w:r w:rsidR="000B00A9" w:rsidRPr="00D0476F">
        <w:rPr>
          <w:rFonts w:ascii="Times New Roman" w:hAnsi="Times New Roman" w:cs="Times New Roman"/>
        </w:rPr>
        <w:t>chính</w:t>
      </w:r>
      <w:bookmarkEnd w:id="98"/>
      <w:proofErr w:type="spellEnd"/>
    </w:p>
    <w:p w14:paraId="03BA502C" w14:textId="77777777" w:rsidR="004C6125" w:rsidRPr="00E6791A" w:rsidRDefault="000B00A9" w:rsidP="00D0476F">
      <w:pPr>
        <w:spacing w:before="120"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Tổng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quan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vốn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đầu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tư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9"/>
        <w:gridCol w:w="1438"/>
        <w:gridCol w:w="1390"/>
        <w:gridCol w:w="2126"/>
        <w:gridCol w:w="1560"/>
        <w:gridCol w:w="1694"/>
      </w:tblGrid>
      <w:tr w:rsidR="004C6125" w:rsidRPr="00E6791A" w14:paraId="327BB9D1" w14:textId="77777777" w:rsidTr="00D0476F">
        <w:trPr>
          <w:jc w:val="center"/>
        </w:trPr>
        <w:tc>
          <w:tcPr>
            <w:tcW w:w="0" w:type="auto"/>
            <w:vAlign w:val="center"/>
          </w:tcPr>
          <w:p w14:paraId="1DA2649B" w14:textId="77777777" w:rsidR="004C6125" w:rsidRPr="00D0476F" w:rsidRDefault="000B00A9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0476F">
              <w:rPr>
                <w:rFonts w:ascii="Times New Roman" w:hAnsi="Times New Roman" w:cs="Times New Roman"/>
                <w:b/>
                <w:sz w:val="26"/>
                <w:szCs w:val="26"/>
              </w:rPr>
              <w:t>Nguồn</w:t>
            </w:r>
            <w:proofErr w:type="spellEnd"/>
            <w:r w:rsidRPr="00D04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0476F">
              <w:rPr>
                <w:rFonts w:ascii="Times New Roman" w:hAnsi="Times New Roman" w:cs="Times New Roman"/>
                <w:b/>
                <w:sz w:val="26"/>
                <w:szCs w:val="26"/>
              </w:rPr>
              <w:t>vốn</w:t>
            </w:r>
            <w:proofErr w:type="spellEnd"/>
          </w:p>
        </w:tc>
        <w:tc>
          <w:tcPr>
            <w:tcW w:w="0" w:type="auto"/>
            <w:vAlign w:val="center"/>
          </w:tcPr>
          <w:p w14:paraId="79FA3FC2" w14:textId="77777777" w:rsidR="004C6125" w:rsidRPr="00D0476F" w:rsidRDefault="000B00A9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0476F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D04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0476F">
              <w:rPr>
                <w:rFonts w:ascii="Times New Roman" w:hAnsi="Times New Roman" w:cs="Times New Roman"/>
                <w:b/>
                <w:sz w:val="26"/>
                <w:szCs w:val="26"/>
              </w:rPr>
              <w:t>tiền</w:t>
            </w:r>
            <w:proofErr w:type="spellEnd"/>
            <w:r w:rsidRPr="00D04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</w:t>
            </w:r>
            <w:proofErr w:type="spellStart"/>
            <w:r w:rsidRPr="00D0476F">
              <w:rPr>
                <w:rFonts w:ascii="Times New Roman" w:hAnsi="Times New Roman" w:cs="Times New Roman"/>
                <w:b/>
                <w:sz w:val="26"/>
                <w:szCs w:val="26"/>
              </w:rPr>
              <w:t>triệu</w:t>
            </w:r>
            <w:proofErr w:type="spellEnd"/>
            <w:r w:rsidRPr="00D04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USD)</w:t>
            </w:r>
          </w:p>
        </w:tc>
        <w:tc>
          <w:tcPr>
            <w:tcW w:w="722" w:type="pct"/>
            <w:vAlign w:val="center"/>
          </w:tcPr>
          <w:p w14:paraId="106CF130" w14:textId="77777777" w:rsidR="004C6125" w:rsidRPr="00D0476F" w:rsidRDefault="000B00A9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0476F">
              <w:rPr>
                <w:rFonts w:ascii="Times New Roman" w:hAnsi="Times New Roman" w:cs="Times New Roman"/>
                <w:b/>
                <w:sz w:val="26"/>
                <w:szCs w:val="26"/>
              </w:rPr>
              <w:t>Tỷ</w:t>
            </w:r>
            <w:proofErr w:type="spellEnd"/>
            <w:r w:rsidRPr="00D04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0476F">
              <w:rPr>
                <w:rFonts w:ascii="Times New Roman" w:hAnsi="Times New Roman" w:cs="Times New Roman"/>
                <w:b/>
                <w:sz w:val="26"/>
                <w:szCs w:val="26"/>
              </w:rPr>
              <w:t>lệ</w:t>
            </w:r>
            <w:proofErr w:type="spellEnd"/>
            <w:r w:rsidRPr="00D04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(%)</w:t>
            </w:r>
          </w:p>
        </w:tc>
        <w:tc>
          <w:tcPr>
            <w:tcW w:w="1104" w:type="pct"/>
            <w:vAlign w:val="center"/>
          </w:tcPr>
          <w:p w14:paraId="3E6D6DB8" w14:textId="77777777" w:rsidR="004C6125" w:rsidRPr="00D0476F" w:rsidRDefault="000B00A9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0476F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D04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0476F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810" w:type="pct"/>
            <w:vAlign w:val="center"/>
          </w:tcPr>
          <w:p w14:paraId="0716F6ED" w14:textId="77777777" w:rsidR="004C6125" w:rsidRPr="00D0476F" w:rsidRDefault="000B00A9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0476F">
              <w:rPr>
                <w:rFonts w:ascii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 w:rsidRPr="00D04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0476F">
              <w:rPr>
                <w:rFonts w:ascii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 w:rsidRPr="00D04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0476F">
              <w:rPr>
                <w:rFonts w:ascii="Times New Roman" w:hAnsi="Times New Roman" w:cs="Times New Roman"/>
                <w:b/>
                <w:sz w:val="26"/>
                <w:szCs w:val="26"/>
              </w:rPr>
              <w:t>giải</w:t>
            </w:r>
            <w:proofErr w:type="spellEnd"/>
            <w:r w:rsidRPr="00D04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0476F">
              <w:rPr>
                <w:rFonts w:ascii="Times New Roman" w:hAnsi="Times New Roman" w:cs="Times New Roman"/>
                <w:b/>
                <w:sz w:val="26"/>
                <w:szCs w:val="26"/>
              </w:rPr>
              <w:t>ngân</w:t>
            </w:r>
            <w:proofErr w:type="spellEnd"/>
          </w:p>
        </w:tc>
        <w:tc>
          <w:tcPr>
            <w:tcW w:w="880" w:type="pct"/>
            <w:vAlign w:val="center"/>
          </w:tcPr>
          <w:p w14:paraId="170B95BA" w14:textId="77777777" w:rsidR="004C6125" w:rsidRPr="00D0476F" w:rsidRDefault="000B00A9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0476F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D04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0476F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4C6125" w:rsidRPr="00E6791A" w14:paraId="305CA978" w14:textId="77777777" w:rsidTr="00D0476F">
        <w:trPr>
          <w:jc w:val="center"/>
        </w:trPr>
        <w:tc>
          <w:tcPr>
            <w:tcW w:w="0" w:type="auto"/>
            <w:vAlign w:val="center"/>
          </w:tcPr>
          <w:p w14:paraId="4F945813" w14:textId="77777777" w:rsidR="004C6125" w:rsidRPr="00D0476F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0476F">
              <w:rPr>
                <w:rFonts w:ascii="Times New Roman" w:hAnsi="Times New Roman" w:cs="Times New Roman"/>
                <w:sz w:val="26"/>
                <w:szCs w:val="26"/>
              </w:rPr>
              <w:t>Vốn</w:t>
            </w:r>
            <w:proofErr w:type="spellEnd"/>
            <w:r w:rsidRPr="00D04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476F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D04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476F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D04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476F">
              <w:rPr>
                <w:rFonts w:ascii="Times New Roman" w:hAnsi="Times New Roman" w:cs="Times New Roman"/>
                <w:sz w:val="26"/>
                <w:szCs w:val="26"/>
              </w:rPr>
              <w:t>hữu</w:t>
            </w:r>
            <w:proofErr w:type="spellEnd"/>
          </w:p>
        </w:tc>
        <w:tc>
          <w:tcPr>
            <w:tcW w:w="0" w:type="auto"/>
            <w:vAlign w:val="center"/>
          </w:tcPr>
          <w:p w14:paraId="09039FE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12,00</w:t>
            </w:r>
          </w:p>
        </w:tc>
        <w:tc>
          <w:tcPr>
            <w:tcW w:w="722" w:type="pct"/>
            <w:vAlign w:val="center"/>
          </w:tcPr>
          <w:p w14:paraId="6B193F7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60%</w:t>
            </w:r>
          </w:p>
        </w:tc>
        <w:tc>
          <w:tcPr>
            <w:tcW w:w="1104" w:type="pct"/>
            <w:vAlign w:val="center"/>
          </w:tcPr>
          <w:p w14:paraId="42A3E7E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</w:p>
        </w:tc>
        <w:tc>
          <w:tcPr>
            <w:tcW w:w="810" w:type="pct"/>
            <w:vAlign w:val="center"/>
          </w:tcPr>
          <w:p w14:paraId="250493E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2024-Q4 → 2027-Q4</w:t>
            </w:r>
          </w:p>
        </w:tc>
        <w:tc>
          <w:tcPr>
            <w:tcW w:w="880" w:type="pct"/>
            <w:vAlign w:val="center"/>
          </w:tcPr>
          <w:p w14:paraId="3BAB295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cổ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+ Series A</w:t>
            </w:r>
          </w:p>
        </w:tc>
      </w:tr>
      <w:tr w:rsidR="004C6125" w:rsidRPr="00E6791A" w14:paraId="06098927" w14:textId="77777777" w:rsidTr="00D0476F">
        <w:trPr>
          <w:jc w:val="center"/>
        </w:trPr>
        <w:tc>
          <w:tcPr>
            <w:tcW w:w="0" w:type="auto"/>
            <w:vAlign w:val="center"/>
          </w:tcPr>
          <w:p w14:paraId="6DDE3E67" w14:textId="77777777" w:rsidR="004C6125" w:rsidRPr="00D0476F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0476F">
              <w:rPr>
                <w:rFonts w:ascii="Times New Roman" w:hAnsi="Times New Roman" w:cs="Times New Roman"/>
                <w:sz w:val="26"/>
                <w:szCs w:val="26"/>
              </w:rPr>
              <w:t>Vốn</w:t>
            </w:r>
            <w:proofErr w:type="spellEnd"/>
            <w:r w:rsidRPr="00D04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476F">
              <w:rPr>
                <w:rFonts w:ascii="Times New Roman" w:hAnsi="Times New Roman" w:cs="Times New Roman"/>
                <w:sz w:val="26"/>
                <w:szCs w:val="26"/>
              </w:rPr>
              <w:t>vay</w:t>
            </w:r>
            <w:proofErr w:type="spellEnd"/>
          </w:p>
        </w:tc>
        <w:tc>
          <w:tcPr>
            <w:tcW w:w="0" w:type="auto"/>
            <w:vAlign w:val="center"/>
          </w:tcPr>
          <w:p w14:paraId="020CDF2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6,00</w:t>
            </w:r>
          </w:p>
        </w:tc>
        <w:tc>
          <w:tcPr>
            <w:tcW w:w="722" w:type="pct"/>
            <w:vAlign w:val="center"/>
          </w:tcPr>
          <w:p w14:paraId="42D94D4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30%</w:t>
            </w:r>
          </w:p>
        </w:tc>
        <w:tc>
          <w:tcPr>
            <w:tcW w:w="1104" w:type="pct"/>
            <w:vAlign w:val="center"/>
          </w:tcPr>
          <w:p w14:paraId="2577926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Lãi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suất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6%/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10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810" w:type="pct"/>
            <w:vAlign w:val="center"/>
          </w:tcPr>
          <w:p w14:paraId="7737C3C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2025-Q1 → 2027-Q2</w:t>
            </w:r>
          </w:p>
        </w:tc>
        <w:tc>
          <w:tcPr>
            <w:tcW w:w="880" w:type="pct"/>
            <w:vAlign w:val="center"/>
          </w:tcPr>
          <w:p w14:paraId="315E344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Ngân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thương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mại</w:t>
            </w:r>
            <w:proofErr w:type="spellEnd"/>
          </w:p>
        </w:tc>
      </w:tr>
      <w:tr w:rsidR="004C6125" w:rsidRPr="00E6791A" w14:paraId="1B41466B" w14:textId="77777777" w:rsidTr="00D0476F">
        <w:trPr>
          <w:jc w:val="center"/>
        </w:trPr>
        <w:tc>
          <w:tcPr>
            <w:tcW w:w="0" w:type="auto"/>
            <w:vAlign w:val="center"/>
          </w:tcPr>
          <w:p w14:paraId="36DF5777" w14:textId="77777777" w:rsidR="004C6125" w:rsidRPr="00D0476F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0476F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D04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476F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D04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476F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D04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476F">
              <w:rPr>
                <w:rFonts w:ascii="Times New Roman" w:hAnsi="Times New Roman" w:cs="Times New Roman"/>
                <w:sz w:val="26"/>
                <w:szCs w:val="26"/>
              </w:rPr>
              <w:t>nước</w:t>
            </w:r>
            <w:proofErr w:type="spellEnd"/>
          </w:p>
        </w:tc>
        <w:tc>
          <w:tcPr>
            <w:tcW w:w="0" w:type="auto"/>
            <w:vAlign w:val="center"/>
          </w:tcPr>
          <w:p w14:paraId="312B2FD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2,00</w:t>
            </w:r>
          </w:p>
        </w:tc>
        <w:tc>
          <w:tcPr>
            <w:tcW w:w="722" w:type="pct"/>
            <w:vAlign w:val="center"/>
          </w:tcPr>
          <w:p w14:paraId="60D7537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10%</w:t>
            </w:r>
          </w:p>
        </w:tc>
        <w:tc>
          <w:tcPr>
            <w:tcW w:w="1104" w:type="pct"/>
            <w:vAlign w:val="center"/>
          </w:tcPr>
          <w:p w14:paraId="3FAA394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QĐ 2117</w:t>
            </w:r>
          </w:p>
        </w:tc>
        <w:tc>
          <w:tcPr>
            <w:tcW w:w="810" w:type="pct"/>
            <w:vAlign w:val="center"/>
          </w:tcPr>
          <w:p w14:paraId="006416F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2025-2030</w:t>
            </w:r>
          </w:p>
        </w:tc>
        <w:tc>
          <w:tcPr>
            <w:tcW w:w="880" w:type="pct"/>
            <w:vAlign w:val="center"/>
          </w:tcPr>
          <w:p w14:paraId="1AD2923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Quỹ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KH&amp;CN</w:t>
            </w:r>
          </w:p>
        </w:tc>
      </w:tr>
      <w:tr w:rsidR="004C6125" w:rsidRPr="00E6791A" w14:paraId="354FA002" w14:textId="77777777" w:rsidTr="00D0476F">
        <w:trPr>
          <w:jc w:val="center"/>
        </w:trPr>
        <w:tc>
          <w:tcPr>
            <w:tcW w:w="0" w:type="auto"/>
            <w:vAlign w:val="center"/>
          </w:tcPr>
          <w:p w14:paraId="32373C5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Tổng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vốn</w:t>
            </w:r>
            <w:proofErr w:type="spellEnd"/>
          </w:p>
        </w:tc>
        <w:tc>
          <w:tcPr>
            <w:tcW w:w="0" w:type="auto"/>
            <w:vAlign w:val="center"/>
          </w:tcPr>
          <w:p w14:paraId="0C124AF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20,00</w:t>
            </w:r>
          </w:p>
        </w:tc>
        <w:tc>
          <w:tcPr>
            <w:tcW w:w="722" w:type="pct"/>
            <w:vAlign w:val="center"/>
          </w:tcPr>
          <w:p w14:paraId="34D2C783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100%</w:t>
            </w:r>
          </w:p>
        </w:tc>
        <w:tc>
          <w:tcPr>
            <w:tcW w:w="1104" w:type="pct"/>
            <w:vAlign w:val="center"/>
          </w:tcPr>
          <w:p w14:paraId="153CC801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0" w:type="pct"/>
            <w:vAlign w:val="center"/>
          </w:tcPr>
          <w:p w14:paraId="57D198EA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0" w:type="pct"/>
            <w:vAlign w:val="center"/>
          </w:tcPr>
          <w:p w14:paraId="1EE43EF3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6B99E57" w14:textId="77777777" w:rsidR="00D0476F" w:rsidRDefault="00D0476F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</w:p>
    <w:p w14:paraId="4ABA3B40" w14:textId="2CB6AA8D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Cơ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cấu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vốn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chủ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sở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hữu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96"/>
        <w:gridCol w:w="1513"/>
        <w:gridCol w:w="1432"/>
        <w:gridCol w:w="2266"/>
        <w:gridCol w:w="1620"/>
      </w:tblGrid>
      <w:tr w:rsidR="004C6125" w:rsidRPr="00E6791A" w14:paraId="5BB7CEF9" w14:textId="77777777" w:rsidTr="00D0476F">
        <w:tc>
          <w:tcPr>
            <w:tcW w:w="0" w:type="auto"/>
            <w:vAlign w:val="center"/>
          </w:tcPr>
          <w:p w14:paraId="657FEDE0" w14:textId="77777777" w:rsidR="004C6125" w:rsidRPr="00D0476F" w:rsidRDefault="000B00A9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0476F">
              <w:rPr>
                <w:rFonts w:ascii="Times New Roman" w:hAnsi="Times New Roman" w:cs="Times New Roman"/>
                <w:b/>
                <w:sz w:val="26"/>
                <w:szCs w:val="26"/>
              </w:rPr>
              <w:t>Nhà</w:t>
            </w:r>
            <w:proofErr w:type="spellEnd"/>
            <w:r w:rsidRPr="00D04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0476F">
              <w:rPr>
                <w:rFonts w:ascii="Times New Roman" w:hAnsi="Times New Roman" w:cs="Times New Roman"/>
                <w:b/>
                <w:sz w:val="26"/>
                <w:szCs w:val="26"/>
              </w:rPr>
              <w:t>đầu</w:t>
            </w:r>
            <w:proofErr w:type="spellEnd"/>
            <w:r w:rsidRPr="00D04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0476F">
              <w:rPr>
                <w:rFonts w:ascii="Times New Roman" w:hAnsi="Times New Roman" w:cs="Times New Roman"/>
                <w:b/>
                <w:sz w:val="26"/>
                <w:szCs w:val="26"/>
              </w:rPr>
              <w:t>tư</w:t>
            </w:r>
            <w:proofErr w:type="spellEnd"/>
          </w:p>
        </w:tc>
        <w:tc>
          <w:tcPr>
            <w:tcW w:w="0" w:type="auto"/>
            <w:vAlign w:val="center"/>
          </w:tcPr>
          <w:p w14:paraId="77D58C3A" w14:textId="77777777" w:rsidR="004C6125" w:rsidRPr="00D0476F" w:rsidRDefault="000B00A9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0476F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D04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0476F">
              <w:rPr>
                <w:rFonts w:ascii="Times New Roman" w:hAnsi="Times New Roman" w:cs="Times New Roman"/>
                <w:b/>
                <w:sz w:val="26"/>
                <w:szCs w:val="26"/>
              </w:rPr>
              <w:t>tiền</w:t>
            </w:r>
            <w:proofErr w:type="spellEnd"/>
            <w:r w:rsidRPr="00D04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</w:t>
            </w:r>
            <w:proofErr w:type="spellStart"/>
            <w:r w:rsidRPr="00D0476F">
              <w:rPr>
                <w:rFonts w:ascii="Times New Roman" w:hAnsi="Times New Roman" w:cs="Times New Roman"/>
                <w:b/>
                <w:sz w:val="26"/>
                <w:szCs w:val="26"/>
              </w:rPr>
              <w:t>triệu</w:t>
            </w:r>
            <w:proofErr w:type="spellEnd"/>
            <w:r w:rsidRPr="00D04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USD)</w:t>
            </w:r>
          </w:p>
        </w:tc>
        <w:tc>
          <w:tcPr>
            <w:tcW w:w="0" w:type="auto"/>
            <w:vAlign w:val="center"/>
          </w:tcPr>
          <w:p w14:paraId="567195D0" w14:textId="77777777" w:rsidR="004C6125" w:rsidRPr="00D0476F" w:rsidRDefault="000B00A9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0476F">
              <w:rPr>
                <w:rFonts w:ascii="Times New Roman" w:hAnsi="Times New Roman" w:cs="Times New Roman"/>
                <w:b/>
                <w:sz w:val="26"/>
                <w:szCs w:val="26"/>
              </w:rPr>
              <w:t>Tỷ</w:t>
            </w:r>
            <w:proofErr w:type="spellEnd"/>
            <w:r w:rsidRPr="00D04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0476F">
              <w:rPr>
                <w:rFonts w:ascii="Times New Roman" w:hAnsi="Times New Roman" w:cs="Times New Roman"/>
                <w:b/>
                <w:sz w:val="26"/>
                <w:szCs w:val="26"/>
              </w:rPr>
              <w:t>lệ</w:t>
            </w:r>
            <w:proofErr w:type="spellEnd"/>
            <w:r w:rsidRPr="00D04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0476F">
              <w:rPr>
                <w:rFonts w:ascii="Times New Roman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 w:rsidRPr="00D04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0476F">
              <w:rPr>
                <w:rFonts w:ascii="Times New Roman" w:hAnsi="Times New Roman" w:cs="Times New Roman"/>
                <w:b/>
                <w:sz w:val="26"/>
                <w:szCs w:val="26"/>
              </w:rPr>
              <w:t>hữu</w:t>
            </w:r>
            <w:proofErr w:type="spellEnd"/>
            <w:r w:rsidRPr="00D04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(%)</w:t>
            </w:r>
          </w:p>
        </w:tc>
        <w:tc>
          <w:tcPr>
            <w:tcW w:w="0" w:type="auto"/>
            <w:vAlign w:val="center"/>
          </w:tcPr>
          <w:p w14:paraId="5E8D396F" w14:textId="77777777" w:rsidR="004C6125" w:rsidRPr="00D0476F" w:rsidRDefault="000B00A9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04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Vai </w:t>
            </w:r>
            <w:proofErr w:type="spellStart"/>
            <w:r w:rsidRPr="00D0476F">
              <w:rPr>
                <w:rFonts w:ascii="Times New Roman" w:hAnsi="Times New Roman" w:cs="Times New Roman"/>
                <w:b/>
                <w:sz w:val="26"/>
                <w:szCs w:val="26"/>
              </w:rPr>
              <w:t>trò</w:t>
            </w:r>
            <w:proofErr w:type="spellEnd"/>
          </w:p>
        </w:tc>
        <w:tc>
          <w:tcPr>
            <w:tcW w:w="0" w:type="auto"/>
            <w:vAlign w:val="center"/>
          </w:tcPr>
          <w:p w14:paraId="6AE12E3D" w14:textId="77777777" w:rsidR="004C6125" w:rsidRPr="00D0476F" w:rsidRDefault="000B00A9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0476F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D04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0476F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4C6125" w:rsidRPr="00E6791A" w14:paraId="449816C2" w14:textId="77777777" w:rsidTr="00D0476F">
        <w:tc>
          <w:tcPr>
            <w:tcW w:w="0" w:type="auto"/>
            <w:vAlign w:val="center"/>
          </w:tcPr>
          <w:p w14:paraId="358C0731" w14:textId="77777777" w:rsidR="004C6125" w:rsidRPr="00D0476F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0476F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D04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476F">
              <w:rPr>
                <w:rFonts w:ascii="Times New Roman" w:hAnsi="Times New Roman" w:cs="Times New Roman"/>
                <w:sz w:val="26"/>
                <w:szCs w:val="26"/>
              </w:rPr>
              <w:t>sáng</w:t>
            </w:r>
            <w:proofErr w:type="spellEnd"/>
            <w:r w:rsidRPr="00D04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476F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D0476F">
              <w:rPr>
                <w:rFonts w:ascii="Times New Roman" w:hAnsi="Times New Roman" w:cs="Times New Roman"/>
                <w:sz w:val="26"/>
                <w:szCs w:val="26"/>
              </w:rPr>
              <w:t xml:space="preserve"> (Founding Team)</w:t>
            </w:r>
          </w:p>
        </w:tc>
        <w:tc>
          <w:tcPr>
            <w:tcW w:w="0" w:type="auto"/>
            <w:vAlign w:val="center"/>
          </w:tcPr>
          <w:p w14:paraId="57FCA96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4,00</w:t>
            </w:r>
          </w:p>
        </w:tc>
        <w:tc>
          <w:tcPr>
            <w:tcW w:w="0" w:type="auto"/>
            <w:vAlign w:val="center"/>
          </w:tcPr>
          <w:p w14:paraId="12FAF27D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33,3%</w:t>
            </w:r>
          </w:p>
        </w:tc>
        <w:tc>
          <w:tcPr>
            <w:tcW w:w="0" w:type="auto"/>
            <w:vAlign w:val="center"/>
          </w:tcPr>
          <w:p w14:paraId="40356FB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BOD,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0" w:type="auto"/>
            <w:vAlign w:val="center"/>
          </w:tcPr>
          <w:p w14:paraId="5D0C86B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Cam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vốn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100%</w:t>
            </w:r>
          </w:p>
        </w:tc>
      </w:tr>
      <w:tr w:rsidR="004C6125" w:rsidRPr="00E6791A" w14:paraId="3D2FFB99" w14:textId="77777777" w:rsidTr="00D0476F">
        <w:tc>
          <w:tcPr>
            <w:tcW w:w="0" w:type="auto"/>
            <w:vAlign w:val="center"/>
          </w:tcPr>
          <w:p w14:paraId="19ADDDE1" w14:textId="77777777" w:rsidR="004C6125" w:rsidRPr="00D0476F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0476F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D04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476F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D04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476F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D04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476F">
              <w:rPr>
                <w:rFonts w:ascii="Times New Roman" w:hAnsi="Times New Roman" w:cs="Times New Roman"/>
                <w:sz w:val="26"/>
                <w:szCs w:val="26"/>
              </w:rPr>
              <w:t>chiến</w:t>
            </w:r>
            <w:proofErr w:type="spellEnd"/>
            <w:r w:rsidRPr="00D04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0476F">
              <w:rPr>
                <w:rFonts w:ascii="Times New Roman" w:hAnsi="Times New Roman" w:cs="Times New Roman"/>
                <w:sz w:val="26"/>
                <w:szCs w:val="26"/>
              </w:rPr>
              <w:t>lược</w:t>
            </w:r>
            <w:proofErr w:type="spellEnd"/>
            <w:r w:rsidRPr="00D0476F">
              <w:rPr>
                <w:rFonts w:ascii="Times New Roman" w:hAnsi="Times New Roman" w:cs="Times New Roman"/>
                <w:sz w:val="26"/>
                <w:szCs w:val="26"/>
              </w:rPr>
              <w:t xml:space="preserve"> (Strategic Investor)</w:t>
            </w:r>
          </w:p>
        </w:tc>
        <w:tc>
          <w:tcPr>
            <w:tcW w:w="0" w:type="auto"/>
            <w:vAlign w:val="center"/>
          </w:tcPr>
          <w:p w14:paraId="3E25CC9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5,00</w:t>
            </w:r>
          </w:p>
        </w:tc>
        <w:tc>
          <w:tcPr>
            <w:tcW w:w="0" w:type="auto"/>
            <w:vAlign w:val="center"/>
          </w:tcPr>
          <w:p w14:paraId="4B25A99F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41,7%</w:t>
            </w:r>
          </w:p>
        </w:tc>
        <w:tc>
          <w:tcPr>
            <w:tcW w:w="0" w:type="auto"/>
            <w:vAlign w:val="center"/>
          </w:tcPr>
          <w:p w14:paraId="7EE9158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BOD,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</w:p>
        </w:tc>
        <w:tc>
          <w:tcPr>
            <w:tcW w:w="0" w:type="auto"/>
            <w:vAlign w:val="center"/>
          </w:tcPr>
          <w:p w14:paraId="4EEB8A9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MOU</w:t>
            </w:r>
          </w:p>
        </w:tc>
      </w:tr>
      <w:tr w:rsidR="004C6125" w:rsidRPr="00E6791A" w14:paraId="386379C0" w14:textId="77777777" w:rsidTr="00D0476F">
        <w:tc>
          <w:tcPr>
            <w:tcW w:w="0" w:type="auto"/>
            <w:vAlign w:val="center"/>
          </w:tcPr>
          <w:p w14:paraId="74D40062" w14:textId="77777777" w:rsidR="004C6125" w:rsidRPr="00D0476F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0476F">
              <w:rPr>
                <w:rFonts w:ascii="Times New Roman" w:hAnsi="Times New Roman" w:cs="Times New Roman"/>
                <w:sz w:val="26"/>
                <w:szCs w:val="26"/>
              </w:rPr>
              <w:t>Series A (VC/PE)</w:t>
            </w:r>
          </w:p>
        </w:tc>
        <w:tc>
          <w:tcPr>
            <w:tcW w:w="0" w:type="auto"/>
            <w:vAlign w:val="center"/>
          </w:tcPr>
          <w:p w14:paraId="041FADB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3,00</w:t>
            </w:r>
          </w:p>
        </w:tc>
        <w:tc>
          <w:tcPr>
            <w:tcW w:w="0" w:type="auto"/>
            <w:vAlign w:val="center"/>
          </w:tcPr>
          <w:p w14:paraId="4E57C734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25,0%</w:t>
            </w:r>
          </w:p>
        </w:tc>
        <w:tc>
          <w:tcPr>
            <w:tcW w:w="0" w:type="auto"/>
            <w:vAlign w:val="center"/>
          </w:tcPr>
          <w:p w14:paraId="1881F68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lưới</w:t>
            </w:r>
            <w:proofErr w:type="spellEnd"/>
          </w:p>
        </w:tc>
        <w:tc>
          <w:tcPr>
            <w:tcW w:w="0" w:type="auto"/>
            <w:vAlign w:val="center"/>
          </w:tcPr>
          <w:p w14:paraId="4CDC3ED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Target Q4/2026</w:t>
            </w:r>
          </w:p>
        </w:tc>
      </w:tr>
      <w:tr w:rsidR="004C6125" w:rsidRPr="00E6791A" w14:paraId="201100B6" w14:textId="77777777" w:rsidTr="00D0476F">
        <w:tc>
          <w:tcPr>
            <w:tcW w:w="0" w:type="auto"/>
            <w:vAlign w:val="center"/>
          </w:tcPr>
          <w:p w14:paraId="5B4284B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Tổng</w:t>
            </w:r>
            <w:proofErr w:type="spellEnd"/>
          </w:p>
        </w:tc>
        <w:tc>
          <w:tcPr>
            <w:tcW w:w="0" w:type="auto"/>
            <w:vAlign w:val="center"/>
          </w:tcPr>
          <w:p w14:paraId="21E9D1F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12,00</w:t>
            </w:r>
          </w:p>
        </w:tc>
        <w:tc>
          <w:tcPr>
            <w:tcW w:w="0" w:type="auto"/>
            <w:vAlign w:val="center"/>
          </w:tcPr>
          <w:p w14:paraId="2228019D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100%</w:t>
            </w:r>
          </w:p>
        </w:tc>
        <w:tc>
          <w:tcPr>
            <w:tcW w:w="0" w:type="auto"/>
            <w:vAlign w:val="center"/>
          </w:tcPr>
          <w:p w14:paraId="73D2AF8F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74A604BF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F79F9C8" w14:textId="77777777" w:rsidR="00D0476F" w:rsidRDefault="00D0476F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4754FA31" w14:textId="70693743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Kế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hoạch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sử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dụng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vốn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20M USD: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1113"/>
        <w:gridCol w:w="1044"/>
        <w:gridCol w:w="1812"/>
        <w:gridCol w:w="2686"/>
      </w:tblGrid>
      <w:tr w:rsidR="004C6125" w:rsidRPr="00E6791A" w14:paraId="5288E953" w14:textId="77777777" w:rsidTr="00D0476F">
        <w:tc>
          <w:tcPr>
            <w:tcW w:w="1544" w:type="pct"/>
            <w:vAlign w:val="center"/>
          </w:tcPr>
          <w:p w14:paraId="220F0CDC" w14:textId="77777777" w:rsidR="004C6125" w:rsidRPr="00D0476F" w:rsidRDefault="000B00A9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0476F">
              <w:rPr>
                <w:rFonts w:ascii="Times New Roman" w:hAnsi="Times New Roman" w:cs="Times New Roman"/>
                <w:b/>
                <w:sz w:val="26"/>
                <w:szCs w:val="26"/>
              </w:rPr>
              <w:t>Hạng</w:t>
            </w:r>
            <w:proofErr w:type="spellEnd"/>
            <w:r w:rsidRPr="00D04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0476F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578" w:type="pct"/>
            <w:vAlign w:val="center"/>
          </w:tcPr>
          <w:p w14:paraId="366D0C58" w14:textId="77777777" w:rsidR="004C6125" w:rsidRPr="00D0476F" w:rsidRDefault="000B00A9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0476F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D04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0476F">
              <w:rPr>
                <w:rFonts w:ascii="Times New Roman" w:hAnsi="Times New Roman" w:cs="Times New Roman"/>
                <w:b/>
                <w:sz w:val="26"/>
                <w:szCs w:val="26"/>
              </w:rPr>
              <w:t>tiền</w:t>
            </w:r>
            <w:proofErr w:type="spellEnd"/>
            <w:r w:rsidRPr="00D04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</w:t>
            </w:r>
            <w:proofErr w:type="spellStart"/>
            <w:r w:rsidRPr="00D0476F">
              <w:rPr>
                <w:rFonts w:ascii="Times New Roman" w:hAnsi="Times New Roman" w:cs="Times New Roman"/>
                <w:b/>
                <w:sz w:val="26"/>
                <w:szCs w:val="26"/>
              </w:rPr>
              <w:t>triệu</w:t>
            </w:r>
            <w:proofErr w:type="spellEnd"/>
            <w:r w:rsidRPr="00D04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USD)</w:t>
            </w:r>
          </w:p>
        </w:tc>
        <w:tc>
          <w:tcPr>
            <w:tcW w:w="0" w:type="auto"/>
            <w:vAlign w:val="center"/>
          </w:tcPr>
          <w:p w14:paraId="107F5D32" w14:textId="77777777" w:rsidR="004C6125" w:rsidRPr="00D0476F" w:rsidRDefault="000B00A9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0476F">
              <w:rPr>
                <w:rFonts w:ascii="Times New Roman" w:hAnsi="Times New Roman" w:cs="Times New Roman"/>
                <w:b/>
                <w:sz w:val="26"/>
                <w:szCs w:val="26"/>
              </w:rPr>
              <w:t>Tỷ</w:t>
            </w:r>
            <w:proofErr w:type="spellEnd"/>
            <w:r w:rsidRPr="00D04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0476F">
              <w:rPr>
                <w:rFonts w:ascii="Times New Roman" w:hAnsi="Times New Roman" w:cs="Times New Roman"/>
                <w:b/>
                <w:sz w:val="26"/>
                <w:szCs w:val="26"/>
              </w:rPr>
              <w:t>lệ</w:t>
            </w:r>
            <w:proofErr w:type="spellEnd"/>
            <w:r w:rsidRPr="00D04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(%)</w:t>
            </w:r>
          </w:p>
        </w:tc>
        <w:tc>
          <w:tcPr>
            <w:tcW w:w="941" w:type="pct"/>
            <w:vAlign w:val="center"/>
          </w:tcPr>
          <w:p w14:paraId="0126F6BF" w14:textId="77777777" w:rsidR="004C6125" w:rsidRPr="00D0476F" w:rsidRDefault="000B00A9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0476F">
              <w:rPr>
                <w:rFonts w:ascii="Times New Roman" w:hAnsi="Times New Roman" w:cs="Times New Roman"/>
                <w:b/>
                <w:sz w:val="26"/>
                <w:szCs w:val="26"/>
              </w:rPr>
              <w:t>Giai</w:t>
            </w:r>
            <w:proofErr w:type="spellEnd"/>
            <w:r w:rsidRPr="00D04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0476F">
              <w:rPr>
                <w:rFonts w:ascii="Times New Roman" w:hAnsi="Times New Roman" w:cs="Times New Roman"/>
                <w:b/>
                <w:sz w:val="26"/>
                <w:szCs w:val="26"/>
              </w:rPr>
              <w:t>đoạn</w:t>
            </w:r>
            <w:proofErr w:type="spellEnd"/>
          </w:p>
        </w:tc>
        <w:tc>
          <w:tcPr>
            <w:tcW w:w="1395" w:type="pct"/>
            <w:vAlign w:val="center"/>
          </w:tcPr>
          <w:p w14:paraId="4ED4BDF9" w14:textId="77777777" w:rsidR="004C6125" w:rsidRPr="00D0476F" w:rsidRDefault="000B00A9" w:rsidP="00D0476F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0476F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D04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0476F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4C6125" w:rsidRPr="00E6791A" w14:paraId="4A927EA7" w14:textId="77777777" w:rsidTr="00D0476F">
        <w:tc>
          <w:tcPr>
            <w:tcW w:w="1544" w:type="pct"/>
            <w:vAlign w:val="center"/>
          </w:tcPr>
          <w:p w14:paraId="696C01B9" w14:textId="77777777" w:rsidR="004C6125" w:rsidRPr="00E6791A" w:rsidRDefault="000B00A9" w:rsidP="00D0476F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1.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Đầu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tư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cố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định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(CAPEX)</w:t>
            </w:r>
          </w:p>
        </w:tc>
        <w:tc>
          <w:tcPr>
            <w:tcW w:w="578" w:type="pct"/>
            <w:vAlign w:val="center"/>
          </w:tcPr>
          <w:p w14:paraId="6F8AF79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12,50</w:t>
            </w:r>
          </w:p>
        </w:tc>
        <w:tc>
          <w:tcPr>
            <w:tcW w:w="0" w:type="auto"/>
            <w:vAlign w:val="center"/>
          </w:tcPr>
          <w:p w14:paraId="414A20F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62,5%</w:t>
            </w:r>
          </w:p>
        </w:tc>
        <w:tc>
          <w:tcPr>
            <w:tcW w:w="941" w:type="pct"/>
            <w:vAlign w:val="center"/>
          </w:tcPr>
          <w:p w14:paraId="53DFA95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2025-2027</w:t>
            </w:r>
          </w:p>
        </w:tc>
        <w:tc>
          <w:tcPr>
            <w:tcW w:w="1395" w:type="pct"/>
            <w:vAlign w:val="center"/>
          </w:tcPr>
          <w:p w14:paraId="466FD02F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6125" w:rsidRPr="00E6791A" w14:paraId="2C867761" w14:textId="77777777" w:rsidTr="00D0476F">
        <w:tc>
          <w:tcPr>
            <w:tcW w:w="1544" w:type="pct"/>
            <w:vAlign w:val="center"/>
          </w:tcPr>
          <w:p w14:paraId="7111B5DD" w14:textId="77777777" w:rsidR="004C6125" w:rsidRPr="00E6791A" w:rsidRDefault="000B00A9" w:rsidP="00D0476F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1.1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xưởng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</w:p>
        </w:tc>
        <w:tc>
          <w:tcPr>
            <w:tcW w:w="578" w:type="pct"/>
            <w:vAlign w:val="center"/>
          </w:tcPr>
          <w:p w14:paraId="4F7AE063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3,00</w:t>
            </w:r>
          </w:p>
        </w:tc>
        <w:tc>
          <w:tcPr>
            <w:tcW w:w="0" w:type="auto"/>
            <w:vAlign w:val="center"/>
          </w:tcPr>
          <w:p w14:paraId="37FF0E9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15,0%</w:t>
            </w:r>
          </w:p>
        </w:tc>
        <w:tc>
          <w:tcPr>
            <w:tcW w:w="941" w:type="pct"/>
            <w:vAlign w:val="center"/>
          </w:tcPr>
          <w:p w14:paraId="4EE0259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395" w:type="pct"/>
            <w:vAlign w:val="center"/>
          </w:tcPr>
          <w:p w14:paraId="080E6D5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Thuê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50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KCNC TP.HCM</w:t>
            </w:r>
          </w:p>
        </w:tc>
      </w:tr>
      <w:tr w:rsidR="004C6125" w:rsidRPr="00E6791A" w14:paraId="1FA894A8" w14:textId="77777777" w:rsidTr="00D0476F">
        <w:tc>
          <w:tcPr>
            <w:tcW w:w="1544" w:type="pct"/>
            <w:vAlign w:val="center"/>
          </w:tcPr>
          <w:p w14:paraId="3D9EA1F9" w14:textId="77777777" w:rsidR="004C6125" w:rsidRPr="00E6791A" w:rsidRDefault="000B00A9" w:rsidP="00D0476F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1.2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móc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578" w:type="pct"/>
            <w:vAlign w:val="center"/>
          </w:tcPr>
          <w:p w14:paraId="09B8B037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6,50</w:t>
            </w:r>
          </w:p>
        </w:tc>
        <w:tc>
          <w:tcPr>
            <w:tcW w:w="0" w:type="auto"/>
            <w:vAlign w:val="center"/>
          </w:tcPr>
          <w:p w14:paraId="0D4CF0E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32,5%</w:t>
            </w:r>
          </w:p>
        </w:tc>
        <w:tc>
          <w:tcPr>
            <w:tcW w:w="941" w:type="pct"/>
            <w:vAlign w:val="center"/>
          </w:tcPr>
          <w:p w14:paraId="5BC23C8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2025-2026</w:t>
            </w:r>
          </w:p>
        </w:tc>
        <w:tc>
          <w:tcPr>
            <w:tcW w:w="1395" w:type="pct"/>
            <w:vAlign w:val="center"/>
          </w:tcPr>
          <w:p w14:paraId="4599283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SMT line, test equipment, AMR tools</w:t>
            </w:r>
          </w:p>
        </w:tc>
      </w:tr>
      <w:tr w:rsidR="004C6125" w:rsidRPr="00E6791A" w14:paraId="022B6CBE" w14:textId="77777777" w:rsidTr="00D0476F">
        <w:tc>
          <w:tcPr>
            <w:tcW w:w="1544" w:type="pct"/>
            <w:vAlign w:val="center"/>
          </w:tcPr>
          <w:p w14:paraId="215BC03C" w14:textId="77777777" w:rsidR="004C6125" w:rsidRPr="00E6791A" w:rsidRDefault="000B00A9" w:rsidP="00D0476F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1.3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R&amp;D</w:t>
            </w:r>
          </w:p>
        </w:tc>
        <w:tc>
          <w:tcPr>
            <w:tcW w:w="578" w:type="pct"/>
            <w:vAlign w:val="center"/>
          </w:tcPr>
          <w:p w14:paraId="57EA710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2,00</w:t>
            </w:r>
          </w:p>
        </w:tc>
        <w:tc>
          <w:tcPr>
            <w:tcW w:w="0" w:type="auto"/>
            <w:vAlign w:val="center"/>
          </w:tcPr>
          <w:p w14:paraId="57FFBC7D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10,0%</w:t>
            </w:r>
          </w:p>
        </w:tc>
        <w:tc>
          <w:tcPr>
            <w:tcW w:w="941" w:type="pct"/>
            <w:vAlign w:val="center"/>
          </w:tcPr>
          <w:p w14:paraId="08EEED2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2025-2027</w:t>
            </w:r>
          </w:p>
        </w:tc>
        <w:tc>
          <w:tcPr>
            <w:tcW w:w="1395" w:type="pct"/>
            <w:vAlign w:val="center"/>
          </w:tcPr>
          <w:p w14:paraId="510D315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Lab equipment, prototyping tools</w:t>
            </w:r>
          </w:p>
        </w:tc>
      </w:tr>
      <w:tr w:rsidR="004C6125" w:rsidRPr="00E6791A" w14:paraId="3FCB55C7" w14:textId="77777777" w:rsidTr="00D0476F">
        <w:tc>
          <w:tcPr>
            <w:tcW w:w="1544" w:type="pct"/>
            <w:vAlign w:val="center"/>
          </w:tcPr>
          <w:p w14:paraId="56F77217" w14:textId="77777777" w:rsidR="004C6125" w:rsidRPr="00E6791A" w:rsidRDefault="000B00A9" w:rsidP="00D0476F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1.4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IT/MES/ERP</w:t>
            </w:r>
          </w:p>
        </w:tc>
        <w:tc>
          <w:tcPr>
            <w:tcW w:w="578" w:type="pct"/>
            <w:vAlign w:val="center"/>
          </w:tcPr>
          <w:p w14:paraId="6DE0B79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1,00</w:t>
            </w:r>
          </w:p>
        </w:tc>
        <w:tc>
          <w:tcPr>
            <w:tcW w:w="0" w:type="auto"/>
            <w:vAlign w:val="center"/>
          </w:tcPr>
          <w:p w14:paraId="60F1226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5,0%</w:t>
            </w:r>
          </w:p>
        </w:tc>
        <w:tc>
          <w:tcPr>
            <w:tcW w:w="941" w:type="pct"/>
            <w:vAlign w:val="center"/>
          </w:tcPr>
          <w:p w14:paraId="1DC0D85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2025-2026</w:t>
            </w:r>
          </w:p>
        </w:tc>
        <w:tc>
          <w:tcPr>
            <w:tcW w:w="1395" w:type="pct"/>
            <w:vAlign w:val="center"/>
          </w:tcPr>
          <w:p w14:paraId="0A38CAD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Software licenses, servers</w:t>
            </w:r>
          </w:p>
        </w:tc>
      </w:tr>
      <w:tr w:rsidR="004C6125" w:rsidRPr="00E6791A" w14:paraId="016AE661" w14:textId="77777777" w:rsidTr="00D0476F">
        <w:tc>
          <w:tcPr>
            <w:tcW w:w="1544" w:type="pct"/>
            <w:vAlign w:val="center"/>
          </w:tcPr>
          <w:p w14:paraId="76A696CB" w14:textId="77777777" w:rsidR="004C6125" w:rsidRPr="00E6791A" w:rsidRDefault="000B00A9" w:rsidP="00D0476F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2. Chi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phí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nghệ</w:t>
            </w:r>
            <w:proofErr w:type="spellEnd"/>
          </w:p>
        </w:tc>
        <w:tc>
          <w:tcPr>
            <w:tcW w:w="578" w:type="pct"/>
            <w:vAlign w:val="center"/>
          </w:tcPr>
          <w:p w14:paraId="6FF3F25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3,00</w:t>
            </w:r>
          </w:p>
        </w:tc>
        <w:tc>
          <w:tcPr>
            <w:tcW w:w="0" w:type="auto"/>
            <w:vAlign w:val="center"/>
          </w:tcPr>
          <w:p w14:paraId="7CA4D28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15,0%</w:t>
            </w:r>
          </w:p>
        </w:tc>
        <w:tc>
          <w:tcPr>
            <w:tcW w:w="941" w:type="pct"/>
            <w:vAlign w:val="center"/>
          </w:tcPr>
          <w:p w14:paraId="5A2DD75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2024-2027</w:t>
            </w:r>
          </w:p>
        </w:tc>
        <w:tc>
          <w:tcPr>
            <w:tcW w:w="1395" w:type="pct"/>
            <w:vAlign w:val="center"/>
          </w:tcPr>
          <w:p w14:paraId="2BAC05E5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6125" w:rsidRPr="00E6791A" w14:paraId="15AF779E" w14:textId="77777777" w:rsidTr="00D0476F">
        <w:tc>
          <w:tcPr>
            <w:tcW w:w="1544" w:type="pct"/>
            <w:vAlign w:val="center"/>
          </w:tcPr>
          <w:p w14:paraId="7D14D5F3" w14:textId="77777777" w:rsidR="004C6125" w:rsidRPr="00D0476F" w:rsidRDefault="000B00A9" w:rsidP="00D0476F">
            <w:pPr>
              <w:spacing w:after="0" w:line="312" w:lineRule="auto"/>
              <w:rPr>
                <w:rFonts w:ascii="Times New Roman" w:hAnsi="Times New Roman" w:cs="Times New Roman"/>
                <w:spacing w:val="-6"/>
                <w:sz w:val="26"/>
                <w:szCs w:val="26"/>
              </w:rPr>
            </w:pPr>
            <w:r w:rsidRPr="00D0476F">
              <w:rPr>
                <w:rFonts w:ascii="Times New Roman" w:hAnsi="Times New Roman" w:cs="Times New Roman"/>
                <w:spacing w:val="-6"/>
                <w:sz w:val="26"/>
                <w:szCs w:val="26"/>
              </w:rPr>
              <w:t xml:space="preserve">2.1 </w:t>
            </w:r>
            <w:proofErr w:type="spellStart"/>
            <w:r w:rsidRPr="00D0476F">
              <w:rPr>
                <w:rFonts w:ascii="Times New Roman" w:hAnsi="Times New Roman" w:cs="Times New Roman"/>
                <w:spacing w:val="-6"/>
                <w:sz w:val="26"/>
                <w:szCs w:val="26"/>
              </w:rPr>
              <w:t>Chuyển</w:t>
            </w:r>
            <w:proofErr w:type="spellEnd"/>
            <w:r w:rsidRPr="00D0476F">
              <w:rPr>
                <w:rFonts w:ascii="Times New Roman" w:hAnsi="Times New Roman" w:cs="Times New Roman"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D0476F">
              <w:rPr>
                <w:rFonts w:ascii="Times New Roman" w:hAnsi="Times New Roman" w:cs="Times New Roman"/>
                <w:spacing w:val="-6"/>
                <w:sz w:val="26"/>
                <w:szCs w:val="26"/>
              </w:rPr>
              <w:t>giao</w:t>
            </w:r>
            <w:proofErr w:type="spellEnd"/>
            <w:r w:rsidRPr="00D0476F">
              <w:rPr>
                <w:rFonts w:ascii="Times New Roman" w:hAnsi="Times New Roman" w:cs="Times New Roman"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D0476F">
              <w:rPr>
                <w:rFonts w:ascii="Times New Roman" w:hAnsi="Times New Roman" w:cs="Times New Roman"/>
                <w:spacing w:val="-6"/>
                <w:sz w:val="26"/>
                <w:szCs w:val="26"/>
              </w:rPr>
              <w:t>công</w:t>
            </w:r>
            <w:proofErr w:type="spellEnd"/>
            <w:r w:rsidRPr="00D0476F">
              <w:rPr>
                <w:rFonts w:ascii="Times New Roman" w:hAnsi="Times New Roman" w:cs="Times New Roman"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D0476F">
              <w:rPr>
                <w:rFonts w:ascii="Times New Roman" w:hAnsi="Times New Roman" w:cs="Times New Roman"/>
                <w:spacing w:val="-6"/>
                <w:sz w:val="26"/>
                <w:szCs w:val="26"/>
              </w:rPr>
              <w:t>nghệ</w:t>
            </w:r>
            <w:proofErr w:type="spellEnd"/>
          </w:p>
        </w:tc>
        <w:tc>
          <w:tcPr>
            <w:tcW w:w="578" w:type="pct"/>
            <w:vAlign w:val="center"/>
          </w:tcPr>
          <w:p w14:paraId="2360CCC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2,50</w:t>
            </w:r>
          </w:p>
        </w:tc>
        <w:tc>
          <w:tcPr>
            <w:tcW w:w="0" w:type="auto"/>
            <w:vAlign w:val="center"/>
          </w:tcPr>
          <w:p w14:paraId="539BE8B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12,5%</w:t>
            </w:r>
          </w:p>
        </w:tc>
        <w:tc>
          <w:tcPr>
            <w:tcW w:w="941" w:type="pct"/>
            <w:vAlign w:val="center"/>
          </w:tcPr>
          <w:p w14:paraId="1F3AD3A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2025-2028</w:t>
            </w:r>
          </w:p>
        </w:tc>
        <w:tc>
          <w:tcPr>
            <w:tcW w:w="1395" w:type="pct"/>
            <w:vAlign w:val="center"/>
          </w:tcPr>
          <w:p w14:paraId="2ED7539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MiR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, Advantech, Hikvision, Bosch Rexroth, Moxa, Murata</w:t>
            </w:r>
          </w:p>
        </w:tc>
      </w:tr>
      <w:tr w:rsidR="004C6125" w:rsidRPr="00E6791A" w14:paraId="2B266B9B" w14:textId="77777777" w:rsidTr="00D0476F">
        <w:tc>
          <w:tcPr>
            <w:tcW w:w="1544" w:type="pct"/>
            <w:vAlign w:val="center"/>
          </w:tcPr>
          <w:p w14:paraId="078CAA1D" w14:textId="77777777" w:rsidR="004C6125" w:rsidRPr="00E6791A" w:rsidRDefault="000B00A9" w:rsidP="00D0476F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2.2 IP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</w:p>
        </w:tc>
        <w:tc>
          <w:tcPr>
            <w:tcW w:w="578" w:type="pct"/>
            <w:vAlign w:val="center"/>
          </w:tcPr>
          <w:p w14:paraId="3A66D97A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0,30</w:t>
            </w:r>
          </w:p>
        </w:tc>
        <w:tc>
          <w:tcPr>
            <w:tcW w:w="0" w:type="auto"/>
            <w:vAlign w:val="center"/>
          </w:tcPr>
          <w:p w14:paraId="16B1E6FA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1,5%</w:t>
            </w:r>
          </w:p>
        </w:tc>
        <w:tc>
          <w:tcPr>
            <w:tcW w:w="941" w:type="pct"/>
            <w:vAlign w:val="center"/>
          </w:tcPr>
          <w:p w14:paraId="41F6CD8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2025-2030</w:t>
            </w:r>
          </w:p>
        </w:tc>
        <w:tc>
          <w:tcPr>
            <w:tcW w:w="1395" w:type="pct"/>
            <w:vAlign w:val="center"/>
          </w:tcPr>
          <w:p w14:paraId="343688A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FTO search, patent filing</w:t>
            </w:r>
          </w:p>
        </w:tc>
      </w:tr>
      <w:tr w:rsidR="004C6125" w:rsidRPr="00E6791A" w14:paraId="516B757D" w14:textId="77777777" w:rsidTr="00D0476F">
        <w:tc>
          <w:tcPr>
            <w:tcW w:w="1544" w:type="pct"/>
            <w:vAlign w:val="center"/>
          </w:tcPr>
          <w:p w14:paraId="7BFADE77" w14:textId="77777777" w:rsidR="004C6125" w:rsidRPr="00E6791A" w:rsidRDefault="000B00A9" w:rsidP="00D0476F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2.3 Certification</w:t>
            </w:r>
          </w:p>
        </w:tc>
        <w:tc>
          <w:tcPr>
            <w:tcW w:w="578" w:type="pct"/>
            <w:vAlign w:val="center"/>
          </w:tcPr>
          <w:p w14:paraId="62356E2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0,20</w:t>
            </w:r>
          </w:p>
        </w:tc>
        <w:tc>
          <w:tcPr>
            <w:tcW w:w="0" w:type="auto"/>
            <w:vAlign w:val="center"/>
          </w:tcPr>
          <w:p w14:paraId="36D05A0A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1,0%</w:t>
            </w:r>
          </w:p>
        </w:tc>
        <w:tc>
          <w:tcPr>
            <w:tcW w:w="941" w:type="pct"/>
            <w:vAlign w:val="center"/>
          </w:tcPr>
          <w:p w14:paraId="721AF31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2025-2027</w:t>
            </w:r>
          </w:p>
        </w:tc>
        <w:tc>
          <w:tcPr>
            <w:tcW w:w="1395" w:type="pct"/>
            <w:vAlign w:val="center"/>
          </w:tcPr>
          <w:p w14:paraId="0EEDBCA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ISO, CE, UL, RoHS</w:t>
            </w:r>
          </w:p>
        </w:tc>
      </w:tr>
      <w:tr w:rsidR="004C6125" w:rsidRPr="00E6791A" w14:paraId="33F3F754" w14:textId="77777777" w:rsidTr="00D0476F">
        <w:tc>
          <w:tcPr>
            <w:tcW w:w="1544" w:type="pct"/>
            <w:vAlign w:val="center"/>
          </w:tcPr>
          <w:p w14:paraId="22870AF0" w14:textId="77777777" w:rsidR="004C6125" w:rsidRPr="00E6791A" w:rsidRDefault="000B00A9" w:rsidP="00D0476F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3.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Vốn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lưu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(Working Capital)</w:t>
            </w:r>
          </w:p>
        </w:tc>
        <w:tc>
          <w:tcPr>
            <w:tcW w:w="578" w:type="pct"/>
            <w:vAlign w:val="center"/>
          </w:tcPr>
          <w:p w14:paraId="31BB5A74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3,50</w:t>
            </w:r>
          </w:p>
        </w:tc>
        <w:tc>
          <w:tcPr>
            <w:tcW w:w="0" w:type="auto"/>
            <w:vAlign w:val="center"/>
          </w:tcPr>
          <w:p w14:paraId="7B89CFA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17,5%</w:t>
            </w:r>
          </w:p>
        </w:tc>
        <w:tc>
          <w:tcPr>
            <w:tcW w:w="941" w:type="pct"/>
            <w:vAlign w:val="center"/>
          </w:tcPr>
          <w:p w14:paraId="70EF5C3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2025-2029</w:t>
            </w:r>
          </w:p>
        </w:tc>
        <w:tc>
          <w:tcPr>
            <w:tcW w:w="1395" w:type="pct"/>
            <w:vAlign w:val="center"/>
          </w:tcPr>
          <w:p w14:paraId="29B2304E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6125" w:rsidRPr="00E6791A" w14:paraId="0A3780C6" w14:textId="77777777" w:rsidTr="00D0476F">
        <w:tc>
          <w:tcPr>
            <w:tcW w:w="1544" w:type="pct"/>
            <w:vAlign w:val="center"/>
          </w:tcPr>
          <w:p w14:paraId="316426EF" w14:textId="77777777" w:rsidR="004C6125" w:rsidRPr="00E6791A" w:rsidRDefault="000B00A9" w:rsidP="00D0476F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3.1 Nguyên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578" w:type="pct"/>
            <w:vAlign w:val="center"/>
          </w:tcPr>
          <w:p w14:paraId="6A367B5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2,00</w:t>
            </w:r>
          </w:p>
        </w:tc>
        <w:tc>
          <w:tcPr>
            <w:tcW w:w="0" w:type="auto"/>
            <w:vAlign w:val="center"/>
          </w:tcPr>
          <w:p w14:paraId="47275EC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10,0%</w:t>
            </w:r>
          </w:p>
        </w:tc>
        <w:tc>
          <w:tcPr>
            <w:tcW w:w="941" w:type="pct"/>
            <w:vAlign w:val="center"/>
          </w:tcPr>
          <w:p w14:paraId="4C6BB06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2025-2029</w:t>
            </w:r>
          </w:p>
        </w:tc>
        <w:tc>
          <w:tcPr>
            <w:tcW w:w="1395" w:type="pct"/>
            <w:vAlign w:val="center"/>
          </w:tcPr>
          <w:p w14:paraId="5A5BAE3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Safety stock 2-3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</w:p>
        </w:tc>
      </w:tr>
      <w:tr w:rsidR="004C6125" w:rsidRPr="00E6791A" w14:paraId="4FAF8AA7" w14:textId="77777777" w:rsidTr="00D0476F">
        <w:tc>
          <w:tcPr>
            <w:tcW w:w="1544" w:type="pct"/>
            <w:vAlign w:val="center"/>
          </w:tcPr>
          <w:p w14:paraId="0E53EB06" w14:textId="77777777" w:rsidR="004C6125" w:rsidRPr="00E6791A" w:rsidRDefault="000B00A9" w:rsidP="00D0476F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3.2 Chi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(6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578" w:type="pct"/>
            <w:vAlign w:val="center"/>
          </w:tcPr>
          <w:p w14:paraId="446BF66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1,00</w:t>
            </w:r>
          </w:p>
        </w:tc>
        <w:tc>
          <w:tcPr>
            <w:tcW w:w="0" w:type="auto"/>
            <w:vAlign w:val="center"/>
          </w:tcPr>
          <w:p w14:paraId="7CD8DA94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5,0%</w:t>
            </w:r>
          </w:p>
        </w:tc>
        <w:tc>
          <w:tcPr>
            <w:tcW w:w="941" w:type="pct"/>
            <w:vAlign w:val="center"/>
          </w:tcPr>
          <w:p w14:paraId="2646681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395" w:type="pct"/>
            <w:vAlign w:val="center"/>
          </w:tcPr>
          <w:p w14:paraId="7612F0D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Payroll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</w:p>
        </w:tc>
      </w:tr>
      <w:tr w:rsidR="004C6125" w:rsidRPr="00E6791A" w14:paraId="698B844B" w14:textId="77777777" w:rsidTr="00D0476F">
        <w:tc>
          <w:tcPr>
            <w:tcW w:w="1544" w:type="pct"/>
            <w:vAlign w:val="center"/>
          </w:tcPr>
          <w:p w14:paraId="1C671B63" w14:textId="77777777" w:rsidR="004C6125" w:rsidRPr="00E6791A" w:rsidRDefault="000B00A9" w:rsidP="00D0476F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3.3 Marketing &amp; Sales</w:t>
            </w:r>
          </w:p>
        </w:tc>
        <w:tc>
          <w:tcPr>
            <w:tcW w:w="578" w:type="pct"/>
            <w:vAlign w:val="center"/>
          </w:tcPr>
          <w:p w14:paraId="3A925BF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0,50</w:t>
            </w:r>
          </w:p>
        </w:tc>
        <w:tc>
          <w:tcPr>
            <w:tcW w:w="0" w:type="auto"/>
            <w:vAlign w:val="center"/>
          </w:tcPr>
          <w:p w14:paraId="1BDED2A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2,5%</w:t>
            </w:r>
          </w:p>
        </w:tc>
        <w:tc>
          <w:tcPr>
            <w:tcW w:w="941" w:type="pct"/>
            <w:vAlign w:val="center"/>
          </w:tcPr>
          <w:p w14:paraId="4E43DB7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2025-2029</w:t>
            </w:r>
          </w:p>
        </w:tc>
        <w:tc>
          <w:tcPr>
            <w:tcW w:w="1395" w:type="pct"/>
            <w:vAlign w:val="center"/>
          </w:tcPr>
          <w:p w14:paraId="1C46F75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Brand building, lead generation</w:t>
            </w:r>
          </w:p>
        </w:tc>
      </w:tr>
      <w:tr w:rsidR="004C6125" w:rsidRPr="00E6791A" w14:paraId="49222B79" w14:textId="77777777" w:rsidTr="00D0476F">
        <w:tc>
          <w:tcPr>
            <w:tcW w:w="1544" w:type="pct"/>
            <w:vAlign w:val="center"/>
          </w:tcPr>
          <w:p w14:paraId="285F1A39" w14:textId="77777777" w:rsidR="004C6125" w:rsidRPr="00E6791A" w:rsidRDefault="000B00A9" w:rsidP="00D0476F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4.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phòng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(Reserve)</w:t>
            </w:r>
          </w:p>
        </w:tc>
        <w:tc>
          <w:tcPr>
            <w:tcW w:w="578" w:type="pct"/>
            <w:vAlign w:val="center"/>
          </w:tcPr>
          <w:p w14:paraId="637DC28A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1,00</w:t>
            </w:r>
          </w:p>
        </w:tc>
        <w:tc>
          <w:tcPr>
            <w:tcW w:w="0" w:type="auto"/>
            <w:vAlign w:val="center"/>
          </w:tcPr>
          <w:p w14:paraId="6A9D0D0F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5,0%</w:t>
            </w:r>
          </w:p>
        </w:tc>
        <w:tc>
          <w:tcPr>
            <w:tcW w:w="941" w:type="pct"/>
            <w:vAlign w:val="center"/>
          </w:tcPr>
          <w:p w14:paraId="260AEBF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2025-2029</w:t>
            </w:r>
          </w:p>
        </w:tc>
        <w:tc>
          <w:tcPr>
            <w:tcW w:w="1395" w:type="pct"/>
            <w:vAlign w:val="center"/>
          </w:tcPr>
          <w:p w14:paraId="0C0C2633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6125" w:rsidRPr="00E6791A" w14:paraId="3279599F" w14:textId="77777777" w:rsidTr="00D0476F">
        <w:tc>
          <w:tcPr>
            <w:tcW w:w="1544" w:type="pct"/>
            <w:vAlign w:val="center"/>
          </w:tcPr>
          <w:p w14:paraId="3EEA9C98" w14:textId="77777777" w:rsidR="004C6125" w:rsidRPr="00E6791A" w:rsidRDefault="000B00A9" w:rsidP="00D0476F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4.1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Rủi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578" w:type="pct"/>
            <w:vAlign w:val="center"/>
          </w:tcPr>
          <w:p w14:paraId="498652AD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0,70</w:t>
            </w:r>
          </w:p>
        </w:tc>
        <w:tc>
          <w:tcPr>
            <w:tcW w:w="0" w:type="auto"/>
            <w:vAlign w:val="center"/>
          </w:tcPr>
          <w:p w14:paraId="411EA06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3,5%</w:t>
            </w:r>
          </w:p>
        </w:tc>
        <w:tc>
          <w:tcPr>
            <w:tcW w:w="941" w:type="pct"/>
            <w:vAlign w:val="center"/>
          </w:tcPr>
          <w:p w14:paraId="4EFD2673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5" w:type="pct"/>
            <w:vAlign w:val="center"/>
          </w:tcPr>
          <w:p w14:paraId="60B8F41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Delay, cost overrun</w:t>
            </w:r>
          </w:p>
        </w:tc>
      </w:tr>
      <w:tr w:rsidR="004C6125" w:rsidRPr="00E6791A" w14:paraId="75D13672" w14:textId="77777777" w:rsidTr="00D0476F">
        <w:tc>
          <w:tcPr>
            <w:tcW w:w="1544" w:type="pct"/>
            <w:vAlign w:val="center"/>
          </w:tcPr>
          <w:p w14:paraId="746FE9DF" w14:textId="77777777" w:rsidR="004C6125" w:rsidRPr="00E6791A" w:rsidRDefault="000B00A9" w:rsidP="00D0476F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4.2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</w:p>
        </w:tc>
        <w:tc>
          <w:tcPr>
            <w:tcW w:w="578" w:type="pct"/>
            <w:vAlign w:val="center"/>
          </w:tcPr>
          <w:p w14:paraId="046C0A4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0,30</w:t>
            </w:r>
          </w:p>
        </w:tc>
        <w:tc>
          <w:tcPr>
            <w:tcW w:w="0" w:type="auto"/>
            <w:vAlign w:val="center"/>
          </w:tcPr>
          <w:p w14:paraId="3FD3C9DF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1,5%</w:t>
            </w:r>
          </w:p>
        </w:tc>
        <w:tc>
          <w:tcPr>
            <w:tcW w:w="941" w:type="pct"/>
            <w:vAlign w:val="center"/>
          </w:tcPr>
          <w:p w14:paraId="3AF435B2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5" w:type="pct"/>
            <w:vAlign w:val="center"/>
          </w:tcPr>
          <w:p w14:paraId="45BCC4A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M&amp;A, partnership</w:t>
            </w:r>
          </w:p>
        </w:tc>
      </w:tr>
      <w:tr w:rsidR="004C6125" w:rsidRPr="00E6791A" w14:paraId="2316D67C" w14:textId="77777777" w:rsidTr="00D0476F">
        <w:tc>
          <w:tcPr>
            <w:tcW w:w="1544" w:type="pct"/>
            <w:vAlign w:val="center"/>
          </w:tcPr>
          <w:p w14:paraId="7622B650" w14:textId="77777777" w:rsidR="004C6125" w:rsidRPr="00E6791A" w:rsidRDefault="000B00A9" w:rsidP="00D0476F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Tổng</w:t>
            </w:r>
            <w:proofErr w:type="spellEnd"/>
          </w:p>
        </w:tc>
        <w:tc>
          <w:tcPr>
            <w:tcW w:w="578" w:type="pct"/>
            <w:vAlign w:val="center"/>
          </w:tcPr>
          <w:p w14:paraId="2CB9017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20,00</w:t>
            </w:r>
          </w:p>
        </w:tc>
        <w:tc>
          <w:tcPr>
            <w:tcW w:w="0" w:type="auto"/>
            <w:vAlign w:val="center"/>
          </w:tcPr>
          <w:p w14:paraId="507AFDF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100%</w:t>
            </w:r>
          </w:p>
        </w:tc>
        <w:tc>
          <w:tcPr>
            <w:tcW w:w="941" w:type="pct"/>
            <w:vAlign w:val="center"/>
          </w:tcPr>
          <w:p w14:paraId="196CBEC0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5" w:type="pct"/>
            <w:vAlign w:val="center"/>
          </w:tcPr>
          <w:p w14:paraId="7BDE8810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326DBDA" w14:textId="77777777" w:rsidR="00D0476F" w:rsidRDefault="00D0476F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  <w:sectPr w:rsidR="00D0476F" w:rsidSect="00D05481">
          <w:pgSz w:w="11906" w:h="16838" w:code="9"/>
          <w:pgMar w:top="1418" w:right="851" w:bottom="851" w:left="1418" w:header="720" w:footer="720" w:gutter="0"/>
          <w:cols w:space="720"/>
          <w:docGrid w:linePitch="299"/>
        </w:sectPr>
      </w:pPr>
    </w:p>
    <w:p w14:paraId="3E2F1283" w14:textId="1A9437A1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Dòng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tiền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báo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(10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1"/>
        <w:gridCol w:w="1450"/>
        <w:gridCol w:w="976"/>
        <w:gridCol w:w="1261"/>
        <w:gridCol w:w="1360"/>
        <w:gridCol w:w="871"/>
        <w:gridCol w:w="1615"/>
        <w:gridCol w:w="1554"/>
        <w:gridCol w:w="1450"/>
        <w:gridCol w:w="1179"/>
        <w:gridCol w:w="2062"/>
      </w:tblGrid>
      <w:tr w:rsidR="004C6125" w:rsidRPr="00E6791A" w14:paraId="3E83A03D" w14:textId="77777777" w:rsidTr="007A06B9">
        <w:trPr>
          <w:trHeight w:val="727"/>
        </w:trPr>
        <w:tc>
          <w:tcPr>
            <w:tcW w:w="0" w:type="auto"/>
            <w:vAlign w:val="center"/>
          </w:tcPr>
          <w:p w14:paraId="2EE5FFA9" w14:textId="77777777" w:rsidR="004C6125" w:rsidRPr="007A06B9" w:rsidRDefault="000B00A9" w:rsidP="007A06B9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A06B9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0" w:type="auto"/>
            <w:vAlign w:val="center"/>
          </w:tcPr>
          <w:p w14:paraId="488DC897" w14:textId="77777777" w:rsidR="004C6125" w:rsidRPr="007A06B9" w:rsidRDefault="000B00A9" w:rsidP="007A06B9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06B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Doanh </w:t>
            </w:r>
            <w:proofErr w:type="spellStart"/>
            <w:r w:rsidRPr="007A06B9">
              <w:rPr>
                <w:rFonts w:ascii="Times New Roman" w:hAnsi="Times New Roman" w:cs="Times New Roman"/>
                <w:b/>
                <w:sz w:val="26"/>
                <w:szCs w:val="26"/>
              </w:rPr>
              <w:t>thu</w:t>
            </w:r>
            <w:proofErr w:type="spellEnd"/>
          </w:p>
        </w:tc>
        <w:tc>
          <w:tcPr>
            <w:tcW w:w="0" w:type="auto"/>
            <w:vAlign w:val="center"/>
          </w:tcPr>
          <w:p w14:paraId="02552CAA" w14:textId="77777777" w:rsidR="004C6125" w:rsidRPr="007A06B9" w:rsidRDefault="000B00A9" w:rsidP="007A06B9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06B9">
              <w:rPr>
                <w:rFonts w:ascii="Times New Roman" w:hAnsi="Times New Roman" w:cs="Times New Roman"/>
                <w:b/>
                <w:sz w:val="26"/>
                <w:szCs w:val="26"/>
              </w:rPr>
              <w:t>OPEX</w:t>
            </w:r>
          </w:p>
        </w:tc>
        <w:tc>
          <w:tcPr>
            <w:tcW w:w="0" w:type="auto"/>
            <w:vAlign w:val="center"/>
          </w:tcPr>
          <w:p w14:paraId="189F2723" w14:textId="77777777" w:rsidR="004C6125" w:rsidRPr="007A06B9" w:rsidRDefault="000B00A9" w:rsidP="007A06B9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06B9">
              <w:rPr>
                <w:rFonts w:ascii="Times New Roman" w:hAnsi="Times New Roman" w:cs="Times New Roman"/>
                <w:b/>
                <w:sz w:val="26"/>
                <w:szCs w:val="26"/>
              </w:rPr>
              <w:t>EBITDA</w:t>
            </w:r>
          </w:p>
        </w:tc>
        <w:tc>
          <w:tcPr>
            <w:tcW w:w="0" w:type="auto"/>
            <w:vAlign w:val="center"/>
          </w:tcPr>
          <w:p w14:paraId="2CAD3818" w14:textId="77777777" w:rsidR="004C6125" w:rsidRPr="007A06B9" w:rsidRDefault="000B00A9" w:rsidP="007A06B9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A06B9">
              <w:rPr>
                <w:rFonts w:ascii="Times New Roman" w:hAnsi="Times New Roman" w:cs="Times New Roman"/>
                <w:b/>
                <w:sz w:val="26"/>
                <w:szCs w:val="26"/>
              </w:rPr>
              <w:t>Khấu</w:t>
            </w:r>
            <w:proofErr w:type="spellEnd"/>
            <w:r w:rsidRPr="007A06B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A06B9">
              <w:rPr>
                <w:rFonts w:ascii="Times New Roman" w:hAnsi="Times New Roman" w:cs="Times New Roman"/>
                <w:b/>
                <w:sz w:val="26"/>
                <w:szCs w:val="26"/>
              </w:rPr>
              <w:t>hao</w:t>
            </w:r>
            <w:proofErr w:type="spellEnd"/>
          </w:p>
        </w:tc>
        <w:tc>
          <w:tcPr>
            <w:tcW w:w="0" w:type="auto"/>
            <w:vAlign w:val="center"/>
          </w:tcPr>
          <w:p w14:paraId="0C4DBB0D" w14:textId="77777777" w:rsidR="004C6125" w:rsidRPr="007A06B9" w:rsidRDefault="000B00A9" w:rsidP="007A06B9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06B9">
              <w:rPr>
                <w:rFonts w:ascii="Times New Roman" w:hAnsi="Times New Roman" w:cs="Times New Roman"/>
                <w:b/>
                <w:sz w:val="26"/>
                <w:szCs w:val="26"/>
              </w:rPr>
              <w:t>EBIT</w:t>
            </w:r>
          </w:p>
        </w:tc>
        <w:tc>
          <w:tcPr>
            <w:tcW w:w="0" w:type="auto"/>
            <w:vAlign w:val="center"/>
          </w:tcPr>
          <w:p w14:paraId="1D0D9C65" w14:textId="77777777" w:rsidR="004C6125" w:rsidRPr="007A06B9" w:rsidRDefault="000B00A9" w:rsidP="007A06B9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A06B9">
              <w:rPr>
                <w:rFonts w:ascii="Times New Roman" w:hAnsi="Times New Roman" w:cs="Times New Roman"/>
                <w:b/>
                <w:sz w:val="26"/>
                <w:szCs w:val="26"/>
              </w:rPr>
              <w:t>Thuế</w:t>
            </w:r>
            <w:proofErr w:type="spellEnd"/>
            <w:r w:rsidRPr="007A06B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(10%)</w:t>
            </w:r>
          </w:p>
        </w:tc>
        <w:tc>
          <w:tcPr>
            <w:tcW w:w="0" w:type="auto"/>
            <w:vAlign w:val="center"/>
          </w:tcPr>
          <w:p w14:paraId="2E358AC9" w14:textId="77777777" w:rsidR="004C6125" w:rsidRPr="007A06B9" w:rsidRDefault="000B00A9" w:rsidP="007A06B9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06B9">
              <w:rPr>
                <w:rFonts w:ascii="Times New Roman" w:hAnsi="Times New Roman" w:cs="Times New Roman"/>
                <w:b/>
                <w:sz w:val="26"/>
                <w:szCs w:val="26"/>
              </w:rPr>
              <w:t>Net Income</w:t>
            </w:r>
          </w:p>
        </w:tc>
        <w:tc>
          <w:tcPr>
            <w:tcW w:w="0" w:type="auto"/>
            <w:vAlign w:val="center"/>
          </w:tcPr>
          <w:p w14:paraId="571A0E6B" w14:textId="77777777" w:rsidR="004C6125" w:rsidRPr="007A06B9" w:rsidRDefault="000B00A9" w:rsidP="007A06B9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06B9">
              <w:rPr>
                <w:rFonts w:ascii="Times New Roman" w:hAnsi="Times New Roman" w:cs="Times New Roman"/>
                <w:b/>
                <w:sz w:val="26"/>
                <w:szCs w:val="26"/>
              </w:rPr>
              <w:t>Cash Flow</w:t>
            </w:r>
          </w:p>
        </w:tc>
        <w:tc>
          <w:tcPr>
            <w:tcW w:w="0" w:type="auto"/>
            <w:vAlign w:val="center"/>
          </w:tcPr>
          <w:p w14:paraId="1DA81110" w14:textId="77777777" w:rsidR="004C6125" w:rsidRPr="007A06B9" w:rsidRDefault="000B00A9" w:rsidP="007A06B9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A06B9">
              <w:rPr>
                <w:rFonts w:ascii="Times New Roman" w:hAnsi="Times New Roman" w:cs="Times New Roman"/>
                <w:b/>
                <w:sz w:val="26"/>
                <w:szCs w:val="26"/>
              </w:rPr>
              <w:t>Tích</w:t>
            </w:r>
            <w:proofErr w:type="spellEnd"/>
            <w:r w:rsidRPr="007A06B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A06B9">
              <w:rPr>
                <w:rFonts w:ascii="Times New Roman" w:hAnsi="Times New Roman" w:cs="Times New Roman"/>
                <w:b/>
                <w:sz w:val="26"/>
                <w:szCs w:val="26"/>
              </w:rPr>
              <w:t>lũy</w:t>
            </w:r>
            <w:proofErr w:type="spellEnd"/>
          </w:p>
        </w:tc>
        <w:tc>
          <w:tcPr>
            <w:tcW w:w="0" w:type="auto"/>
            <w:vAlign w:val="center"/>
          </w:tcPr>
          <w:p w14:paraId="53A365C2" w14:textId="77777777" w:rsidR="004C6125" w:rsidRPr="007A06B9" w:rsidRDefault="000B00A9" w:rsidP="007A06B9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A06B9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7A06B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A06B9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4C6125" w:rsidRPr="00E6791A" w14:paraId="7D4F2AB4" w14:textId="77777777" w:rsidTr="007A06B9">
        <w:trPr>
          <w:trHeight w:val="510"/>
        </w:trPr>
        <w:tc>
          <w:tcPr>
            <w:tcW w:w="0" w:type="auto"/>
            <w:vAlign w:val="center"/>
          </w:tcPr>
          <w:p w14:paraId="5AA7190D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2025</w:t>
            </w:r>
          </w:p>
        </w:tc>
        <w:tc>
          <w:tcPr>
            <w:tcW w:w="0" w:type="auto"/>
            <w:vAlign w:val="center"/>
          </w:tcPr>
          <w:p w14:paraId="5779003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2,28</w:t>
            </w:r>
          </w:p>
        </w:tc>
        <w:tc>
          <w:tcPr>
            <w:tcW w:w="0" w:type="auto"/>
            <w:vAlign w:val="center"/>
          </w:tcPr>
          <w:p w14:paraId="5809CE17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-3,42</w:t>
            </w:r>
          </w:p>
        </w:tc>
        <w:tc>
          <w:tcPr>
            <w:tcW w:w="0" w:type="auto"/>
            <w:vAlign w:val="center"/>
          </w:tcPr>
          <w:p w14:paraId="0B34243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-1,14</w:t>
            </w:r>
          </w:p>
        </w:tc>
        <w:tc>
          <w:tcPr>
            <w:tcW w:w="0" w:type="auto"/>
            <w:vAlign w:val="center"/>
          </w:tcPr>
          <w:p w14:paraId="6A5E465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-0,80</w:t>
            </w:r>
          </w:p>
        </w:tc>
        <w:tc>
          <w:tcPr>
            <w:tcW w:w="0" w:type="auto"/>
            <w:vAlign w:val="center"/>
          </w:tcPr>
          <w:p w14:paraId="3DBD7B2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-1,94</w:t>
            </w:r>
          </w:p>
        </w:tc>
        <w:tc>
          <w:tcPr>
            <w:tcW w:w="0" w:type="auto"/>
            <w:vAlign w:val="center"/>
          </w:tcPr>
          <w:p w14:paraId="292B6C0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  <w:vAlign w:val="center"/>
          </w:tcPr>
          <w:p w14:paraId="01DD0E7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-1,94</w:t>
            </w:r>
          </w:p>
        </w:tc>
        <w:tc>
          <w:tcPr>
            <w:tcW w:w="0" w:type="auto"/>
            <w:vAlign w:val="center"/>
          </w:tcPr>
          <w:p w14:paraId="188163C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-1,14</w:t>
            </w:r>
          </w:p>
        </w:tc>
        <w:tc>
          <w:tcPr>
            <w:tcW w:w="0" w:type="auto"/>
            <w:vAlign w:val="center"/>
          </w:tcPr>
          <w:p w14:paraId="36DD434D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-1,14</w:t>
            </w:r>
          </w:p>
        </w:tc>
        <w:tc>
          <w:tcPr>
            <w:tcW w:w="0" w:type="auto"/>
            <w:vAlign w:val="center"/>
          </w:tcPr>
          <w:p w14:paraId="616BBD6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lỗ</w:t>
            </w:r>
            <w:proofErr w:type="spellEnd"/>
          </w:p>
        </w:tc>
      </w:tr>
      <w:tr w:rsidR="004C6125" w:rsidRPr="00E6791A" w14:paraId="6DA7A270" w14:textId="77777777" w:rsidTr="007A06B9">
        <w:trPr>
          <w:trHeight w:val="510"/>
        </w:trPr>
        <w:tc>
          <w:tcPr>
            <w:tcW w:w="0" w:type="auto"/>
            <w:vAlign w:val="center"/>
          </w:tcPr>
          <w:p w14:paraId="6126445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2026</w:t>
            </w:r>
          </w:p>
        </w:tc>
        <w:tc>
          <w:tcPr>
            <w:tcW w:w="0" w:type="auto"/>
            <w:vAlign w:val="center"/>
          </w:tcPr>
          <w:p w14:paraId="141958C3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4,56</w:t>
            </w:r>
          </w:p>
        </w:tc>
        <w:tc>
          <w:tcPr>
            <w:tcW w:w="0" w:type="auto"/>
            <w:vAlign w:val="center"/>
          </w:tcPr>
          <w:p w14:paraId="2B6EF46D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-4,56</w:t>
            </w:r>
          </w:p>
        </w:tc>
        <w:tc>
          <w:tcPr>
            <w:tcW w:w="0" w:type="auto"/>
            <w:vAlign w:val="center"/>
          </w:tcPr>
          <w:p w14:paraId="5AA3CD4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  <w:vAlign w:val="center"/>
          </w:tcPr>
          <w:p w14:paraId="59078BF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-1,00</w:t>
            </w:r>
          </w:p>
        </w:tc>
        <w:tc>
          <w:tcPr>
            <w:tcW w:w="0" w:type="auto"/>
            <w:vAlign w:val="center"/>
          </w:tcPr>
          <w:p w14:paraId="119154C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-1,00</w:t>
            </w:r>
          </w:p>
        </w:tc>
        <w:tc>
          <w:tcPr>
            <w:tcW w:w="0" w:type="auto"/>
            <w:vAlign w:val="center"/>
          </w:tcPr>
          <w:p w14:paraId="0F6E2C2A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  <w:vAlign w:val="center"/>
          </w:tcPr>
          <w:p w14:paraId="10A100E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-1,00</w:t>
            </w:r>
          </w:p>
        </w:tc>
        <w:tc>
          <w:tcPr>
            <w:tcW w:w="0" w:type="auto"/>
            <w:vAlign w:val="center"/>
          </w:tcPr>
          <w:p w14:paraId="0BAB855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  <w:vAlign w:val="center"/>
          </w:tcPr>
          <w:p w14:paraId="4E282184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-1,14</w:t>
            </w:r>
          </w:p>
        </w:tc>
        <w:tc>
          <w:tcPr>
            <w:tcW w:w="0" w:type="auto"/>
            <w:vAlign w:val="center"/>
          </w:tcPr>
          <w:p w14:paraId="749AB1E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BEP EBITDA</w:t>
            </w:r>
          </w:p>
        </w:tc>
      </w:tr>
      <w:tr w:rsidR="004C6125" w:rsidRPr="00E6791A" w14:paraId="371673F4" w14:textId="77777777" w:rsidTr="007A06B9">
        <w:trPr>
          <w:trHeight w:val="510"/>
        </w:trPr>
        <w:tc>
          <w:tcPr>
            <w:tcW w:w="0" w:type="auto"/>
            <w:vAlign w:val="center"/>
          </w:tcPr>
          <w:p w14:paraId="530F9374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2027</w:t>
            </w:r>
          </w:p>
        </w:tc>
        <w:tc>
          <w:tcPr>
            <w:tcW w:w="0" w:type="auto"/>
            <w:vAlign w:val="center"/>
          </w:tcPr>
          <w:p w14:paraId="1798B13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6,84</w:t>
            </w:r>
          </w:p>
        </w:tc>
        <w:tc>
          <w:tcPr>
            <w:tcW w:w="0" w:type="auto"/>
            <w:vAlign w:val="center"/>
          </w:tcPr>
          <w:p w14:paraId="57D3704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-5,13</w:t>
            </w:r>
          </w:p>
        </w:tc>
        <w:tc>
          <w:tcPr>
            <w:tcW w:w="0" w:type="auto"/>
            <w:vAlign w:val="center"/>
          </w:tcPr>
          <w:p w14:paraId="65876A2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1,71</w:t>
            </w:r>
          </w:p>
        </w:tc>
        <w:tc>
          <w:tcPr>
            <w:tcW w:w="0" w:type="auto"/>
            <w:vAlign w:val="center"/>
          </w:tcPr>
          <w:p w14:paraId="1701090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-1,00</w:t>
            </w:r>
          </w:p>
        </w:tc>
        <w:tc>
          <w:tcPr>
            <w:tcW w:w="0" w:type="auto"/>
            <w:vAlign w:val="center"/>
          </w:tcPr>
          <w:p w14:paraId="1DC432BA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0,71</w:t>
            </w:r>
          </w:p>
        </w:tc>
        <w:tc>
          <w:tcPr>
            <w:tcW w:w="0" w:type="auto"/>
            <w:vAlign w:val="center"/>
          </w:tcPr>
          <w:p w14:paraId="0ADAD39A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-0,07</w:t>
            </w:r>
          </w:p>
        </w:tc>
        <w:tc>
          <w:tcPr>
            <w:tcW w:w="0" w:type="auto"/>
            <w:vAlign w:val="center"/>
          </w:tcPr>
          <w:p w14:paraId="07F4801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0,64</w:t>
            </w:r>
          </w:p>
        </w:tc>
        <w:tc>
          <w:tcPr>
            <w:tcW w:w="0" w:type="auto"/>
            <w:vAlign w:val="center"/>
          </w:tcPr>
          <w:p w14:paraId="49E35863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1,71</w:t>
            </w:r>
          </w:p>
        </w:tc>
        <w:tc>
          <w:tcPr>
            <w:tcW w:w="0" w:type="auto"/>
            <w:vAlign w:val="center"/>
          </w:tcPr>
          <w:p w14:paraId="31C299D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0,57</w:t>
            </w:r>
          </w:p>
        </w:tc>
        <w:tc>
          <w:tcPr>
            <w:tcW w:w="0" w:type="auto"/>
            <w:vAlign w:val="center"/>
          </w:tcPr>
          <w:p w14:paraId="1195B39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Dương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dòng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</w:p>
        </w:tc>
      </w:tr>
      <w:tr w:rsidR="004C6125" w:rsidRPr="00E6791A" w14:paraId="050E7BFE" w14:textId="77777777" w:rsidTr="007A06B9">
        <w:trPr>
          <w:trHeight w:val="510"/>
        </w:trPr>
        <w:tc>
          <w:tcPr>
            <w:tcW w:w="0" w:type="auto"/>
            <w:vAlign w:val="center"/>
          </w:tcPr>
          <w:p w14:paraId="736B2CE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2028</w:t>
            </w:r>
          </w:p>
        </w:tc>
        <w:tc>
          <w:tcPr>
            <w:tcW w:w="0" w:type="auto"/>
            <w:vAlign w:val="center"/>
          </w:tcPr>
          <w:p w14:paraId="71A6B53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9,12</w:t>
            </w:r>
          </w:p>
        </w:tc>
        <w:tc>
          <w:tcPr>
            <w:tcW w:w="0" w:type="auto"/>
            <w:vAlign w:val="center"/>
          </w:tcPr>
          <w:p w14:paraId="2383FA3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-5,47</w:t>
            </w:r>
          </w:p>
        </w:tc>
        <w:tc>
          <w:tcPr>
            <w:tcW w:w="0" w:type="auto"/>
            <w:vAlign w:val="center"/>
          </w:tcPr>
          <w:p w14:paraId="19220E9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3,65</w:t>
            </w:r>
          </w:p>
        </w:tc>
        <w:tc>
          <w:tcPr>
            <w:tcW w:w="0" w:type="auto"/>
            <w:vAlign w:val="center"/>
          </w:tcPr>
          <w:p w14:paraId="4A96295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-1,00</w:t>
            </w:r>
          </w:p>
        </w:tc>
        <w:tc>
          <w:tcPr>
            <w:tcW w:w="0" w:type="auto"/>
            <w:vAlign w:val="center"/>
          </w:tcPr>
          <w:p w14:paraId="7DBDE0A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2,65</w:t>
            </w:r>
          </w:p>
        </w:tc>
        <w:tc>
          <w:tcPr>
            <w:tcW w:w="0" w:type="auto"/>
            <w:vAlign w:val="center"/>
          </w:tcPr>
          <w:p w14:paraId="78612B67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-0,27</w:t>
            </w:r>
          </w:p>
        </w:tc>
        <w:tc>
          <w:tcPr>
            <w:tcW w:w="0" w:type="auto"/>
            <w:vAlign w:val="center"/>
          </w:tcPr>
          <w:p w14:paraId="42CB179D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2,38</w:t>
            </w:r>
          </w:p>
        </w:tc>
        <w:tc>
          <w:tcPr>
            <w:tcW w:w="0" w:type="auto"/>
            <w:vAlign w:val="center"/>
          </w:tcPr>
          <w:p w14:paraId="0455ABF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3,65</w:t>
            </w:r>
          </w:p>
        </w:tc>
        <w:tc>
          <w:tcPr>
            <w:tcW w:w="0" w:type="auto"/>
            <w:vAlign w:val="center"/>
          </w:tcPr>
          <w:p w14:paraId="65B3ED7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4,22</w:t>
            </w:r>
          </w:p>
        </w:tc>
        <w:tc>
          <w:tcPr>
            <w:tcW w:w="0" w:type="auto"/>
            <w:vAlign w:val="center"/>
          </w:tcPr>
          <w:p w14:paraId="42A9BEEE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6125" w:rsidRPr="00E6791A" w14:paraId="29CE7B0D" w14:textId="77777777" w:rsidTr="007A06B9">
        <w:trPr>
          <w:trHeight w:val="510"/>
        </w:trPr>
        <w:tc>
          <w:tcPr>
            <w:tcW w:w="0" w:type="auto"/>
            <w:vAlign w:val="center"/>
          </w:tcPr>
          <w:p w14:paraId="17B7765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2029</w:t>
            </w:r>
          </w:p>
        </w:tc>
        <w:tc>
          <w:tcPr>
            <w:tcW w:w="0" w:type="auto"/>
            <w:vAlign w:val="center"/>
          </w:tcPr>
          <w:p w14:paraId="7443FB3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11,40</w:t>
            </w:r>
          </w:p>
        </w:tc>
        <w:tc>
          <w:tcPr>
            <w:tcW w:w="0" w:type="auto"/>
            <w:vAlign w:val="center"/>
          </w:tcPr>
          <w:p w14:paraId="6F09406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-5,70</w:t>
            </w:r>
          </w:p>
        </w:tc>
        <w:tc>
          <w:tcPr>
            <w:tcW w:w="0" w:type="auto"/>
            <w:vAlign w:val="center"/>
          </w:tcPr>
          <w:p w14:paraId="50F7832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5,70</w:t>
            </w:r>
          </w:p>
        </w:tc>
        <w:tc>
          <w:tcPr>
            <w:tcW w:w="0" w:type="auto"/>
            <w:vAlign w:val="center"/>
          </w:tcPr>
          <w:p w14:paraId="426F7F1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-1,00</w:t>
            </w:r>
          </w:p>
        </w:tc>
        <w:tc>
          <w:tcPr>
            <w:tcW w:w="0" w:type="auto"/>
            <w:vAlign w:val="center"/>
          </w:tcPr>
          <w:p w14:paraId="4A6C060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4,70</w:t>
            </w:r>
          </w:p>
        </w:tc>
        <w:tc>
          <w:tcPr>
            <w:tcW w:w="0" w:type="auto"/>
            <w:vAlign w:val="center"/>
          </w:tcPr>
          <w:p w14:paraId="2D2FFE8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-0,47</w:t>
            </w:r>
          </w:p>
        </w:tc>
        <w:tc>
          <w:tcPr>
            <w:tcW w:w="0" w:type="auto"/>
            <w:vAlign w:val="center"/>
          </w:tcPr>
          <w:p w14:paraId="25436B0A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4,23</w:t>
            </w:r>
          </w:p>
        </w:tc>
        <w:tc>
          <w:tcPr>
            <w:tcW w:w="0" w:type="auto"/>
            <w:vAlign w:val="center"/>
          </w:tcPr>
          <w:p w14:paraId="266E1FBF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5,70</w:t>
            </w:r>
          </w:p>
        </w:tc>
        <w:tc>
          <w:tcPr>
            <w:tcW w:w="0" w:type="auto"/>
            <w:vAlign w:val="center"/>
          </w:tcPr>
          <w:p w14:paraId="69C4B64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9,92</w:t>
            </w:r>
          </w:p>
        </w:tc>
        <w:tc>
          <w:tcPr>
            <w:tcW w:w="0" w:type="auto"/>
            <w:vAlign w:val="center"/>
          </w:tcPr>
          <w:p w14:paraId="3A92B8F6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6125" w:rsidRPr="00E6791A" w14:paraId="5C3ACD1B" w14:textId="77777777" w:rsidTr="007A06B9">
        <w:trPr>
          <w:trHeight w:val="510"/>
        </w:trPr>
        <w:tc>
          <w:tcPr>
            <w:tcW w:w="0" w:type="auto"/>
            <w:vAlign w:val="center"/>
          </w:tcPr>
          <w:p w14:paraId="715378B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2030</w:t>
            </w:r>
          </w:p>
        </w:tc>
        <w:tc>
          <w:tcPr>
            <w:tcW w:w="0" w:type="auto"/>
            <w:vAlign w:val="center"/>
          </w:tcPr>
          <w:p w14:paraId="2A4AD9E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18,36</w:t>
            </w:r>
          </w:p>
        </w:tc>
        <w:tc>
          <w:tcPr>
            <w:tcW w:w="0" w:type="auto"/>
            <w:vAlign w:val="center"/>
          </w:tcPr>
          <w:p w14:paraId="1496291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-9,18</w:t>
            </w:r>
          </w:p>
        </w:tc>
        <w:tc>
          <w:tcPr>
            <w:tcW w:w="0" w:type="auto"/>
            <w:vAlign w:val="center"/>
          </w:tcPr>
          <w:p w14:paraId="5FB33DB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9,18</w:t>
            </w:r>
          </w:p>
        </w:tc>
        <w:tc>
          <w:tcPr>
            <w:tcW w:w="0" w:type="auto"/>
            <w:vAlign w:val="center"/>
          </w:tcPr>
          <w:p w14:paraId="7A53273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-1,20</w:t>
            </w:r>
          </w:p>
        </w:tc>
        <w:tc>
          <w:tcPr>
            <w:tcW w:w="0" w:type="auto"/>
            <w:vAlign w:val="center"/>
          </w:tcPr>
          <w:p w14:paraId="63152ADF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7,98</w:t>
            </w:r>
          </w:p>
        </w:tc>
        <w:tc>
          <w:tcPr>
            <w:tcW w:w="0" w:type="auto"/>
            <w:vAlign w:val="center"/>
          </w:tcPr>
          <w:p w14:paraId="3E1A937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-0,80</w:t>
            </w:r>
          </w:p>
        </w:tc>
        <w:tc>
          <w:tcPr>
            <w:tcW w:w="0" w:type="auto"/>
            <w:vAlign w:val="center"/>
          </w:tcPr>
          <w:p w14:paraId="1C97152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7,18</w:t>
            </w:r>
          </w:p>
        </w:tc>
        <w:tc>
          <w:tcPr>
            <w:tcW w:w="0" w:type="auto"/>
            <w:vAlign w:val="center"/>
          </w:tcPr>
          <w:p w14:paraId="6B12DDA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9,18</w:t>
            </w:r>
          </w:p>
        </w:tc>
        <w:tc>
          <w:tcPr>
            <w:tcW w:w="0" w:type="auto"/>
            <w:vAlign w:val="center"/>
          </w:tcPr>
          <w:p w14:paraId="4DCECFE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19,10</w:t>
            </w:r>
          </w:p>
        </w:tc>
        <w:tc>
          <w:tcPr>
            <w:tcW w:w="0" w:type="auto"/>
            <w:vAlign w:val="center"/>
          </w:tcPr>
          <w:p w14:paraId="120B72A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GĐ2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</w:p>
        </w:tc>
      </w:tr>
      <w:tr w:rsidR="004C6125" w:rsidRPr="00E6791A" w14:paraId="6615D829" w14:textId="77777777" w:rsidTr="007A06B9">
        <w:trPr>
          <w:trHeight w:val="510"/>
        </w:trPr>
        <w:tc>
          <w:tcPr>
            <w:tcW w:w="0" w:type="auto"/>
            <w:vAlign w:val="center"/>
          </w:tcPr>
          <w:p w14:paraId="56DB6D7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2031</w:t>
            </w:r>
          </w:p>
        </w:tc>
        <w:tc>
          <w:tcPr>
            <w:tcW w:w="0" w:type="auto"/>
            <w:vAlign w:val="center"/>
          </w:tcPr>
          <w:p w14:paraId="3B03FE5F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27,54</w:t>
            </w:r>
          </w:p>
        </w:tc>
        <w:tc>
          <w:tcPr>
            <w:tcW w:w="0" w:type="auto"/>
            <w:vAlign w:val="center"/>
          </w:tcPr>
          <w:p w14:paraId="2342519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-13,77</w:t>
            </w:r>
          </w:p>
        </w:tc>
        <w:tc>
          <w:tcPr>
            <w:tcW w:w="0" w:type="auto"/>
            <w:vAlign w:val="center"/>
          </w:tcPr>
          <w:p w14:paraId="423FCCF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13,77</w:t>
            </w:r>
          </w:p>
        </w:tc>
        <w:tc>
          <w:tcPr>
            <w:tcW w:w="0" w:type="auto"/>
            <w:vAlign w:val="center"/>
          </w:tcPr>
          <w:p w14:paraId="24A7F14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-1,20</w:t>
            </w:r>
          </w:p>
        </w:tc>
        <w:tc>
          <w:tcPr>
            <w:tcW w:w="0" w:type="auto"/>
            <w:vAlign w:val="center"/>
          </w:tcPr>
          <w:p w14:paraId="59E03C2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12,57</w:t>
            </w:r>
          </w:p>
        </w:tc>
        <w:tc>
          <w:tcPr>
            <w:tcW w:w="0" w:type="auto"/>
            <w:vAlign w:val="center"/>
          </w:tcPr>
          <w:p w14:paraId="0A70C50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-1,26</w:t>
            </w:r>
          </w:p>
        </w:tc>
        <w:tc>
          <w:tcPr>
            <w:tcW w:w="0" w:type="auto"/>
            <w:vAlign w:val="center"/>
          </w:tcPr>
          <w:p w14:paraId="2343E9CD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11,31</w:t>
            </w:r>
          </w:p>
        </w:tc>
        <w:tc>
          <w:tcPr>
            <w:tcW w:w="0" w:type="auto"/>
            <w:vAlign w:val="center"/>
          </w:tcPr>
          <w:p w14:paraId="7F6D16CA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13,77</w:t>
            </w:r>
          </w:p>
        </w:tc>
        <w:tc>
          <w:tcPr>
            <w:tcW w:w="0" w:type="auto"/>
            <w:vAlign w:val="center"/>
          </w:tcPr>
          <w:p w14:paraId="171041DD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32,87</w:t>
            </w:r>
          </w:p>
        </w:tc>
        <w:tc>
          <w:tcPr>
            <w:tcW w:w="0" w:type="auto"/>
            <w:vAlign w:val="center"/>
          </w:tcPr>
          <w:p w14:paraId="65BB8623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6125" w:rsidRPr="00E6791A" w14:paraId="04B58F4E" w14:textId="77777777" w:rsidTr="007A06B9">
        <w:trPr>
          <w:trHeight w:val="510"/>
        </w:trPr>
        <w:tc>
          <w:tcPr>
            <w:tcW w:w="0" w:type="auto"/>
            <w:vAlign w:val="center"/>
          </w:tcPr>
          <w:p w14:paraId="6F1288DD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2032</w:t>
            </w:r>
          </w:p>
        </w:tc>
        <w:tc>
          <w:tcPr>
            <w:tcW w:w="0" w:type="auto"/>
            <w:vAlign w:val="center"/>
          </w:tcPr>
          <w:p w14:paraId="35197CA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27,54</w:t>
            </w:r>
          </w:p>
        </w:tc>
        <w:tc>
          <w:tcPr>
            <w:tcW w:w="0" w:type="auto"/>
            <w:vAlign w:val="center"/>
          </w:tcPr>
          <w:p w14:paraId="2DD0AC0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-13,77</w:t>
            </w:r>
          </w:p>
        </w:tc>
        <w:tc>
          <w:tcPr>
            <w:tcW w:w="0" w:type="auto"/>
            <w:vAlign w:val="center"/>
          </w:tcPr>
          <w:p w14:paraId="39643E5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13,77</w:t>
            </w:r>
          </w:p>
        </w:tc>
        <w:tc>
          <w:tcPr>
            <w:tcW w:w="0" w:type="auto"/>
            <w:vAlign w:val="center"/>
          </w:tcPr>
          <w:p w14:paraId="55B8797A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-1,20</w:t>
            </w:r>
          </w:p>
        </w:tc>
        <w:tc>
          <w:tcPr>
            <w:tcW w:w="0" w:type="auto"/>
            <w:vAlign w:val="center"/>
          </w:tcPr>
          <w:p w14:paraId="2119306A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12,57</w:t>
            </w:r>
          </w:p>
        </w:tc>
        <w:tc>
          <w:tcPr>
            <w:tcW w:w="0" w:type="auto"/>
            <w:vAlign w:val="center"/>
          </w:tcPr>
          <w:p w14:paraId="5E6305F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-1,26</w:t>
            </w:r>
          </w:p>
        </w:tc>
        <w:tc>
          <w:tcPr>
            <w:tcW w:w="0" w:type="auto"/>
            <w:vAlign w:val="center"/>
          </w:tcPr>
          <w:p w14:paraId="17E9663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11,31</w:t>
            </w:r>
          </w:p>
        </w:tc>
        <w:tc>
          <w:tcPr>
            <w:tcW w:w="0" w:type="auto"/>
            <w:vAlign w:val="center"/>
          </w:tcPr>
          <w:p w14:paraId="70034BB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13,77</w:t>
            </w:r>
          </w:p>
        </w:tc>
        <w:tc>
          <w:tcPr>
            <w:tcW w:w="0" w:type="auto"/>
            <w:vAlign w:val="center"/>
          </w:tcPr>
          <w:p w14:paraId="497D398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46,64</w:t>
            </w:r>
          </w:p>
        </w:tc>
        <w:tc>
          <w:tcPr>
            <w:tcW w:w="0" w:type="auto"/>
            <w:vAlign w:val="center"/>
          </w:tcPr>
          <w:p w14:paraId="6414956E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6125" w:rsidRPr="00E6791A" w14:paraId="2C4CF18D" w14:textId="77777777" w:rsidTr="007A06B9">
        <w:trPr>
          <w:trHeight w:val="510"/>
        </w:trPr>
        <w:tc>
          <w:tcPr>
            <w:tcW w:w="0" w:type="auto"/>
            <w:vAlign w:val="center"/>
          </w:tcPr>
          <w:p w14:paraId="44475DD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2033</w:t>
            </w:r>
          </w:p>
        </w:tc>
        <w:tc>
          <w:tcPr>
            <w:tcW w:w="0" w:type="auto"/>
            <w:vAlign w:val="center"/>
          </w:tcPr>
          <w:p w14:paraId="00E86F1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27,54</w:t>
            </w:r>
          </w:p>
        </w:tc>
        <w:tc>
          <w:tcPr>
            <w:tcW w:w="0" w:type="auto"/>
            <w:vAlign w:val="center"/>
          </w:tcPr>
          <w:p w14:paraId="6FFA27E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-13,77</w:t>
            </w:r>
          </w:p>
        </w:tc>
        <w:tc>
          <w:tcPr>
            <w:tcW w:w="0" w:type="auto"/>
            <w:vAlign w:val="center"/>
          </w:tcPr>
          <w:p w14:paraId="6AD9E0B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13,77</w:t>
            </w:r>
          </w:p>
        </w:tc>
        <w:tc>
          <w:tcPr>
            <w:tcW w:w="0" w:type="auto"/>
            <w:vAlign w:val="center"/>
          </w:tcPr>
          <w:p w14:paraId="438EFEB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-1,20</w:t>
            </w:r>
          </w:p>
        </w:tc>
        <w:tc>
          <w:tcPr>
            <w:tcW w:w="0" w:type="auto"/>
            <w:vAlign w:val="center"/>
          </w:tcPr>
          <w:p w14:paraId="5FCF50E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12,57</w:t>
            </w:r>
          </w:p>
        </w:tc>
        <w:tc>
          <w:tcPr>
            <w:tcW w:w="0" w:type="auto"/>
            <w:vAlign w:val="center"/>
          </w:tcPr>
          <w:p w14:paraId="2F60A41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-1,26</w:t>
            </w:r>
          </w:p>
        </w:tc>
        <w:tc>
          <w:tcPr>
            <w:tcW w:w="0" w:type="auto"/>
            <w:vAlign w:val="center"/>
          </w:tcPr>
          <w:p w14:paraId="2984A45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11,31</w:t>
            </w:r>
          </w:p>
        </w:tc>
        <w:tc>
          <w:tcPr>
            <w:tcW w:w="0" w:type="auto"/>
            <w:vAlign w:val="center"/>
          </w:tcPr>
          <w:p w14:paraId="60A21D4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13,77</w:t>
            </w:r>
          </w:p>
        </w:tc>
        <w:tc>
          <w:tcPr>
            <w:tcW w:w="0" w:type="auto"/>
            <w:vAlign w:val="center"/>
          </w:tcPr>
          <w:p w14:paraId="464963E3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60,41</w:t>
            </w:r>
          </w:p>
        </w:tc>
        <w:tc>
          <w:tcPr>
            <w:tcW w:w="0" w:type="auto"/>
            <w:vAlign w:val="center"/>
          </w:tcPr>
          <w:p w14:paraId="0889DF6C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6125" w:rsidRPr="00E6791A" w14:paraId="1B4D6339" w14:textId="77777777" w:rsidTr="007A06B9">
        <w:trPr>
          <w:trHeight w:val="510"/>
        </w:trPr>
        <w:tc>
          <w:tcPr>
            <w:tcW w:w="0" w:type="auto"/>
            <w:vAlign w:val="center"/>
          </w:tcPr>
          <w:p w14:paraId="1EDB745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2034</w:t>
            </w:r>
          </w:p>
        </w:tc>
        <w:tc>
          <w:tcPr>
            <w:tcW w:w="0" w:type="auto"/>
            <w:vAlign w:val="center"/>
          </w:tcPr>
          <w:p w14:paraId="640BA17F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27,54</w:t>
            </w:r>
          </w:p>
        </w:tc>
        <w:tc>
          <w:tcPr>
            <w:tcW w:w="0" w:type="auto"/>
            <w:vAlign w:val="center"/>
          </w:tcPr>
          <w:p w14:paraId="2D3F683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-13,77</w:t>
            </w:r>
          </w:p>
        </w:tc>
        <w:tc>
          <w:tcPr>
            <w:tcW w:w="0" w:type="auto"/>
            <w:vAlign w:val="center"/>
          </w:tcPr>
          <w:p w14:paraId="748CFE9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13,77</w:t>
            </w:r>
          </w:p>
        </w:tc>
        <w:tc>
          <w:tcPr>
            <w:tcW w:w="0" w:type="auto"/>
            <w:vAlign w:val="center"/>
          </w:tcPr>
          <w:p w14:paraId="600F91B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-1,20</w:t>
            </w:r>
          </w:p>
        </w:tc>
        <w:tc>
          <w:tcPr>
            <w:tcW w:w="0" w:type="auto"/>
            <w:vAlign w:val="center"/>
          </w:tcPr>
          <w:p w14:paraId="5055EF6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12,57</w:t>
            </w:r>
          </w:p>
        </w:tc>
        <w:tc>
          <w:tcPr>
            <w:tcW w:w="0" w:type="auto"/>
            <w:vAlign w:val="center"/>
          </w:tcPr>
          <w:p w14:paraId="0BCEE93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-1,26</w:t>
            </w:r>
          </w:p>
        </w:tc>
        <w:tc>
          <w:tcPr>
            <w:tcW w:w="0" w:type="auto"/>
            <w:vAlign w:val="center"/>
          </w:tcPr>
          <w:p w14:paraId="1BD49FF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11,31</w:t>
            </w:r>
          </w:p>
        </w:tc>
        <w:tc>
          <w:tcPr>
            <w:tcW w:w="0" w:type="auto"/>
            <w:vAlign w:val="center"/>
          </w:tcPr>
          <w:p w14:paraId="4708C1A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13,77</w:t>
            </w:r>
          </w:p>
        </w:tc>
        <w:tc>
          <w:tcPr>
            <w:tcW w:w="0" w:type="auto"/>
            <w:vAlign w:val="center"/>
          </w:tcPr>
          <w:p w14:paraId="35FA337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74,18</w:t>
            </w:r>
          </w:p>
        </w:tc>
        <w:tc>
          <w:tcPr>
            <w:tcW w:w="0" w:type="auto"/>
            <w:vAlign w:val="center"/>
          </w:tcPr>
          <w:p w14:paraId="5A94D8C8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6125" w:rsidRPr="00E6791A" w14:paraId="42CEED50" w14:textId="77777777" w:rsidTr="007A06B9">
        <w:trPr>
          <w:trHeight w:val="510"/>
        </w:trPr>
        <w:tc>
          <w:tcPr>
            <w:tcW w:w="0" w:type="auto"/>
            <w:vAlign w:val="center"/>
          </w:tcPr>
          <w:p w14:paraId="02E45123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2035</w:t>
            </w:r>
          </w:p>
        </w:tc>
        <w:tc>
          <w:tcPr>
            <w:tcW w:w="0" w:type="auto"/>
            <w:vAlign w:val="center"/>
          </w:tcPr>
          <w:p w14:paraId="0C094D83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27,54</w:t>
            </w:r>
          </w:p>
        </w:tc>
        <w:tc>
          <w:tcPr>
            <w:tcW w:w="0" w:type="auto"/>
            <w:vAlign w:val="center"/>
          </w:tcPr>
          <w:p w14:paraId="5BEF4AFF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-13,77</w:t>
            </w:r>
          </w:p>
        </w:tc>
        <w:tc>
          <w:tcPr>
            <w:tcW w:w="0" w:type="auto"/>
            <w:vAlign w:val="center"/>
          </w:tcPr>
          <w:p w14:paraId="061CF02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13,77</w:t>
            </w:r>
          </w:p>
        </w:tc>
        <w:tc>
          <w:tcPr>
            <w:tcW w:w="0" w:type="auto"/>
            <w:vAlign w:val="center"/>
          </w:tcPr>
          <w:p w14:paraId="1F358BF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-1,20</w:t>
            </w:r>
          </w:p>
        </w:tc>
        <w:tc>
          <w:tcPr>
            <w:tcW w:w="0" w:type="auto"/>
            <w:vAlign w:val="center"/>
          </w:tcPr>
          <w:p w14:paraId="64484CDD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12,57</w:t>
            </w:r>
          </w:p>
        </w:tc>
        <w:tc>
          <w:tcPr>
            <w:tcW w:w="0" w:type="auto"/>
            <w:vAlign w:val="center"/>
          </w:tcPr>
          <w:p w14:paraId="44B99FF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-1,26</w:t>
            </w:r>
          </w:p>
        </w:tc>
        <w:tc>
          <w:tcPr>
            <w:tcW w:w="0" w:type="auto"/>
            <w:vAlign w:val="center"/>
          </w:tcPr>
          <w:p w14:paraId="203A8CD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11,31</w:t>
            </w:r>
          </w:p>
        </w:tc>
        <w:tc>
          <w:tcPr>
            <w:tcW w:w="0" w:type="auto"/>
            <w:vAlign w:val="center"/>
          </w:tcPr>
          <w:p w14:paraId="013AD4BA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13,77</w:t>
            </w:r>
          </w:p>
        </w:tc>
        <w:tc>
          <w:tcPr>
            <w:tcW w:w="0" w:type="auto"/>
            <w:vAlign w:val="center"/>
          </w:tcPr>
          <w:p w14:paraId="48FFA043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87,95</w:t>
            </w:r>
          </w:p>
        </w:tc>
        <w:tc>
          <w:tcPr>
            <w:tcW w:w="0" w:type="auto"/>
            <w:vAlign w:val="center"/>
          </w:tcPr>
          <w:p w14:paraId="11B40921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AB18D01" w14:textId="77777777" w:rsidR="00D0476F" w:rsidRDefault="00D0476F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  <w:sectPr w:rsidR="00D0476F" w:rsidSect="000523F3">
          <w:pgSz w:w="16838" w:h="11906" w:orient="landscape" w:code="9"/>
          <w:pgMar w:top="1418" w:right="851" w:bottom="851" w:left="1418" w:header="720" w:footer="720" w:gutter="0"/>
          <w:cols w:space="720"/>
          <w:docGrid w:linePitch="299"/>
        </w:sectPr>
      </w:pPr>
    </w:p>
    <w:p w14:paraId="1772E3FE" w14:textId="44CD1529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Chỉ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số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tài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chính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án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76"/>
        <w:gridCol w:w="2212"/>
        <w:gridCol w:w="3639"/>
      </w:tblGrid>
      <w:tr w:rsidR="004C6125" w:rsidRPr="00E6791A" w14:paraId="7E2A579D" w14:textId="77777777">
        <w:tc>
          <w:tcPr>
            <w:tcW w:w="0" w:type="auto"/>
          </w:tcPr>
          <w:p w14:paraId="2DA13727" w14:textId="77777777" w:rsidR="004C6125" w:rsidRPr="000523F3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523F3">
              <w:rPr>
                <w:rFonts w:ascii="Times New Roman" w:hAnsi="Times New Roman" w:cs="Times New Roman"/>
                <w:b/>
                <w:sz w:val="26"/>
                <w:szCs w:val="26"/>
              </w:rPr>
              <w:t>Chỉ</w:t>
            </w:r>
            <w:proofErr w:type="spellEnd"/>
            <w:r w:rsidRPr="000523F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523F3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0" w:type="auto"/>
          </w:tcPr>
          <w:p w14:paraId="1CCDAFA2" w14:textId="77777777" w:rsidR="004C6125" w:rsidRPr="000523F3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523F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Giá </w:t>
            </w:r>
            <w:proofErr w:type="spellStart"/>
            <w:r w:rsidRPr="000523F3">
              <w:rPr>
                <w:rFonts w:ascii="Times New Roman" w:hAnsi="Times New Roman" w:cs="Times New Roman"/>
                <w:b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0" w:type="auto"/>
          </w:tcPr>
          <w:p w14:paraId="19D792E0" w14:textId="77777777" w:rsidR="004C6125" w:rsidRPr="000523F3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523F3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0523F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523F3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4C6125" w:rsidRPr="00E6791A" w14:paraId="54A13CBD" w14:textId="77777777">
        <w:tc>
          <w:tcPr>
            <w:tcW w:w="0" w:type="auto"/>
          </w:tcPr>
          <w:p w14:paraId="397023BD" w14:textId="77777777" w:rsidR="004C6125" w:rsidRPr="000523F3" w:rsidRDefault="000B00A9" w:rsidP="000523F3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523F3">
              <w:rPr>
                <w:rFonts w:ascii="Times New Roman" w:hAnsi="Times New Roman" w:cs="Times New Roman"/>
                <w:sz w:val="26"/>
                <w:szCs w:val="26"/>
              </w:rPr>
              <w:t>NPV (Net Present Value)</w:t>
            </w:r>
          </w:p>
        </w:tc>
        <w:tc>
          <w:tcPr>
            <w:tcW w:w="0" w:type="auto"/>
          </w:tcPr>
          <w:p w14:paraId="1E17CD53" w14:textId="77777777" w:rsidR="004C6125" w:rsidRPr="00E6791A" w:rsidRDefault="000B00A9" w:rsidP="000523F3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15,20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USD</w:t>
            </w:r>
          </w:p>
        </w:tc>
        <w:tc>
          <w:tcPr>
            <w:tcW w:w="0" w:type="auto"/>
          </w:tcPr>
          <w:p w14:paraId="122C9D75" w14:textId="77777777" w:rsidR="004C6125" w:rsidRPr="00E6791A" w:rsidRDefault="000B00A9" w:rsidP="000523F3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Discount rate 12%</w:t>
            </w:r>
          </w:p>
        </w:tc>
      </w:tr>
      <w:tr w:rsidR="004C6125" w:rsidRPr="00E6791A" w14:paraId="66821206" w14:textId="77777777">
        <w:tc>
          <w:tcPr>
            <w:tcW w:w="0" w:type="auto"/>
          </w:tcPr>
          <w:p w14:paraId="48A3F115" w14:textId="77777777" w:rsidR="004C6125" w:rsidRPr="000523F3" w:rsidRDefault="000B00A9" w:rsidP="000523F3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523F3">
              <w:rPr>
                <w:rFonts w:ascii="Times New Roman" w:hAnsi="Times New Roman" w:cs="Times New Roman"/>
                <w:sz w:val="26"/>
                <w:szCs w:val="26"/>
              </w:rPr>
              <w:t>IRR (Internal Rate of Return)</w:t>
            </w:r>
          </w:p>
        </w:tc>
        <w:tc>
          <w:tcPr>
            <w:tcW w:w="0" w:type="auto"/>
          </w:tcPr>
          <w:p w14:paraId="546484F9" w14:textId="77777777" w:rsidR="004C6125" w:rsidRPr="00E6791A" w:rsidRDefault="000B00A9" w:rsidP="000523F3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15,2%</w:t>
            </w:r>
          </w:p>
        </w:tc>
        <w:tc>
          <w:tcPr>
            <w:tcW w:w="0" w:type="auto"/>
          </w:tcPr>
          <w:p w14:paraId="2F4E3633" w14:textId="77777777" w:rsidR="004C6125" w:rsidRPr="00E6791A" w:rsidRDefault="000B00A9" w:rsidP="000523F3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&gt; WACC 10% →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</w:p>
        </w:tc>
      </w:tr>
      <w:tr w:rsidR="004C6125" w:rsidRPr="00E6791A" w14:paraId="220330AC" w14:textId="77777777">
        <w:tc>
          <w:tcPr>
            <w:tcW w:w="0" w:type="auto"/>
          </w:tcPr>
          <w:p w14:paraId="26FA65AB" w14:textId="77777777" w:rsidR="004C6125" w:rsidRPr="000523F3" w:rsidRDefault="000B00A9" w:rsidP="000523F3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523F3">
              <w:rPr>
                <w:rFonts w:ascii="Times New Roman" w:hAnsi="Times New Roman" w:cs="Times New Roman"/>
                <w:sz w:val="26"/>
                <w:szCs w:val="26"/>
              </w:rPr>
              <w:t>Payback Period</w:t>
            </w:r>
          </w:p>
        </w:tc>
        <w:tc>
          <w:tcPr>
            <w:tcW w:w="0" w:type="auto"/>
          </w:tcPr>
          <w:p w14:paraId="6F1B23C4" w14:textId="77777777" w:rsidR="004C6125" w:rsidRPr="00E6791A" w:rsidRDefault="000B00A9" w:rsidP="000523F3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8,5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0" w:type="auto"/>
          </w:tcPr>
          <w:p w14:paraId="7F37FD73" w14:textId="77777777" w:rsidR="004C6125" w:rsidRPr="00E6791A" w:rsidRDefault="000B00A9" w:rsidP="000523F3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Trong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vòng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10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</w:tr>
      <w:tr w:rsidR="004C6125" w:rsidRPr="00E6791A" w14:paraId="5AFBCA1F" w14:textId="77777777">
        <w:tc>
          <w:tcPr>
            <w:tcW w:w="0" w:type="auto"/>
          </w:tcPr>
          <w:p w14:paraId="6F6EEEC1" w14:textId="77777777" w:rsidR="004C6125" w:rsidRPr="000523F3" w:rsidRDefault="000B00A9" w:rsidP="000523F3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523F3">
              <w:rPr>
                <w:rFonts w:ascii="Times New Roman" w:hAnsi="Times New Roman" w:cs="Times New Roman"/>
                <w:sz w:val="26"/>
                <w:szCs w:val="26"/>
              </w:rPr>
              <w:t>ROI (Return on Investment)</w:t>
            </w:r>
          </w:p>
        </w:tc>
        <w:tc>
          <w:tcPr>
            <w:tcW w:w="0" w:type="auto"/>
          </w:tcPr>
          <w:p w14:paraId="0DCA4BC4" w14:textId="77777777" w:rsidR="004C6125" w:rsidRPr="00E6791A" w:rsidRDefault="000B00A9" w:rsidP="000523F3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76%</w:t>
            </w:r>
          </w:p>
        </w:tc>
        <w:tc>
          <w:tcPr>
            <w:tcW w:w="0" w:type="auto"/>
          </w:tcPr>
          <w:p w14:paraId="24C9562D" w14:textId="77777777" w:rsidR="004C6125" w:rsidRPr="00E6791A" w:rsidRDefault="000B00A9" w:rsidP="000523F3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ROI = (NPV/Investment)</w:t>
            </w:r>
          </w:p>
        </w:tc>
      </w:tr>
      <w:tr w:rsidR="004C6125" w:rsidRPr="00E6791A" w14:paraId="6DF40979" w14:textId="77777777">
        <w:tc>
          <w:tcPr>
            <w:tcW w:w="0" w:type="auto"/>
          </w:tcPr>
          <w:p w14:paraId="0885F5EF" w14:textId="77777777" w:rsidR="004C6125" w:rsidRPr="000523F3" w:rsidRDefault="000B00A9" w:rsidP="000523F3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523F3">
              <w:rPr>
                <w:rFonts w:ascii="Times New Roman" w:hAnsi="Times New Roman" w:cs="Times New Roman"/>
                <w:sz w:val="26"/>
                <w:szCs w:val="26"/>
              </w:rPr>
              <w:t>ROE (Return on Equity)</w:t>
            </w:r>
          </w:p>
        </w:tc>
        <w:tc>
          <w:tcPr>
            <w:tcW w:w="0" w:type="auto"/>
          </w:tcPr>
          <w:p w14:paraId="1638902B" w14:textId="77777777" w:rsidR="004C6125" w:rsidRPr="00E6791A" w:rsidRDefault="000B00A9" w:rsidP="000523F3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98%</w:t>
            </w:r>
          </w:p>
        </w:tc>
        <w:tc>
          <w:tcPr>
            <w:tcW w:w="0" w:type="auto"/>
          </w:tcPr>
          <w:p w14:paraId="12FF79E5" w14:textId="77777777" w:rsidR="004C6125" w:rsidRPr="00E6791A" w:rsidRDefault="000B00A9" w:rsidP="000523F3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ROE = (Net Income/Equity)</w:t>
            </w:r>
          </w:p>
        </w:tc>
      </w:tr>
      <w:tr w:rsidR="004C6125" w:rsidRPr="00E6791A" w14:paraId="05AEDD0E" w14:textId="77777777">
        <w:tc>
          <w:tcPr>
            <w:tcW w:w="0" w:type="auto"/>
          </w:tcPr>
          <w:p w14:paraId="461C6B81" w14:textId="77777777" w:rsidR="004C6125" w:rsidRPr="000523F3" w:rsidRDefault="000B00A9" w:rsidP="000523F3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523F3">
              <w:rPr>
                <w:rFonts w:ascii="Times New Roman" w:hAnsi="Times New Roman" w:cs="Times New Roman"/>
                <w:sz w:val="26"/>
                <w:szCs w:val="26"/>
              </w:rPr>
              <w:t>Debt-to-Equity Ratio</w:t>
            </w:r>
          </w:p>
        </w:tc>
        <w:tc>
          <w:tcPr>
            <w:tcW w:w="0" w:type="auto"/>
          </w:tcPr>
          <w:p w14:paraId="4B551A24" w14:textId="77777777" w:rsidR="004C6125" w:rsidRPr="00E6791A" w:rsidRDefault="000B00A9" w:rsidP="000523F3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</w:tc>
        <w:tc>
          <w:tcPr>
            <w:tcW w:w="0" w:type="auto"/>
          </w:tcPr>
          <w:p w14:paraId="1AD8AE99" w14:textId="77777777" w:rsidR="004C6125" w:rsidRPr="00E6791A" w:rsidRDefault="000B00A9" w:rsidP="000523F3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Vay/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Vốn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= 6/12</w:t>
            </w:r>
          </w:p>
        </w:tc>
      </w:tr>
      <w:tr w:rsidR="004C6125" w:rsidRPr="00E6791A" w14:paraId="003C3878" w14:textId="77777777">
        <w:tc>
          <w:tcPr>
            <w:tcW w:w="0" w:type="auto"/>
          </w:tcPr>
          <w:p w14:paraId="206321C7" w14:textId="77777777" w:rsidR="004C6125" w:rsidRPr="000523F3" w:rsidRDefault="000B00A9" w:rsidP="000523F3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523F3">
              <w:rPr>
                <w:rFonts w:ascii="Times New Roman" w:hAnsi="Times New Roman" w:cs="Times New Roman"/>
                <w:sz w:val="26"/>
                <w:szCs w:val="26"/>
              </w:rPr>
              <w:t>EBITDA Margin (GĐ2)</w:t>
            </w:r>
          </w:p>
        </w:tc>
        <w:tc>
          <w:tcPr>
            <w:tcW w:w="0" w:type="auto"/>
          </w:tcPr>
          <w:p w14:paraId="161391E8" w14:textId="77777777" w:rsidR="004C6125" w:rsidRPr="00E6791A" w:rsidRDefault="000B00A9" w:rsidP="000523F3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50%</w:t>
            </w:r>
          </w:p>
        </w:tc>
        <w:tc>
          <w:tcPr>
            <w:tcW w:w="0" w:type="auto"/>
          </w:tcPr>
          <w:p w14:paraId="07D1371E" w14:textId="77777777" w:rsidR="004C6125" w:rsidRPr="00E6791A" w:rsidRDefault="000B00A9" w:rsidP="000523F3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EBITDA/Revenue</w:t>
            </w:r>
          </w:p>
        </w:tc>
      </w:tr>
      <w:tr w:rsidR="004C6125" w:rsidRPr="00E6791A" w14:paraId="3ADB63DB" w14:textId="77777777">
        <w:tc>
          <w:tcPr>
            <w:tcW w:w="0" w:type="auto"/>
          </w:tcPr>
          <w:p w14:paraId="214EFA69" w14:textId="77777777" w:rsidR="004C6125" w:rsidRPr="000523F3" w:rsidRDefault="000B00A9" w:rsidP="000523F3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523F3">
              <w:rPr>
                <w:rFonts w:ascii="Times New Roman" w:hAnsi="Times New Roman" w:cs="Times New Roman"/>
                <w:sz w:val="26"/>
                <w:szCs w:val="26"/>
              </w:rPr>
              <w:t>Net Margin (GĐ2)</w:t>
            </w:r>
          </w:p>
        </w:tc>
        <w:tc>
          <w:tcPr>
            <w:tcW w:w="0" w:type="auto"/>
          </w:tcPr>
          <w:p w14:paraId="6DE94511" w14:textId="77777777" w:rsidR="004C6125" w:rsidRPr="00E6791A" w:rsidRDefault="000B00A9" w:rsidP="000523F3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41%</w:t>
            </w:r>
          </w:p>
        </w:tc>
        <w:tc>
          <w:tcPr>
            <w:tcW w:w="0" w:type="auto"/>
          </w:tcPr>
          <w:p w14:paraId="290B8ADF" w14:textId="77777777" w:rsidR="004C6125" w:rsidRPr="00E6791A" w:rsidRDefault="000B00A9" w:rsidP="000523F3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Net Income/Revenue</w:t>
            </w:r>
          </w:p>
        </w:tc>
      </w:tr>
    </w:tbl>
    <w:p w14:paraId="1C789DA7" w14:textId="77777777" w:rsidR="000523F3" w:rsidRDefault="000523F3" w:rsidP="00106CF8">
      <w:pPr>
        <w:spacing w:after="0" w:line="312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0D92900B" w14:textId="726B6117" w:rsidR="004C6125" w:rsidRPr="00E6791A" w:rsidRDefault="000B00A9" w:rsidP="00106CF8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Năng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lực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tài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chính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cam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kết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4AACB469" w14:textId="77777777" w:rsidR="004C6125" w:rsidRPr="00E6791A" w:rsidRDefault="000B00A9" w:rsidP="00106CF8">
      <w:pPr>
        <w:numPr>
          <w:ilvl w:val="0"/>
          <w:numId w:val="41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Vốn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chủ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12M USD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đã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cam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kết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100%</w:t>
      </w:r>
      <w:r w:rsidRPr="00E6791A">
        <w:rPr>
          <w:rFonts w:ascii="Times New Roman" w:hAnsi="Times New Roman" w:cs="Times New Roman"/>
          <w:sz w:val="26"/>
          <w:szCs w:val="26"/>
        </w:rPr>
        <w:t>: Founding team 4M USD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2M USD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), Strategic investor 5M USD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MOU,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Q1/2025)</w:t>
      </w:r>
    </w:p>
    <w:p w14:paraId="5E9205BF" w14:textId="77777777" w:rsidR="004C6125" w:rsidRPr="00E6791A" w:rsidRDefault="000B00A9" w:rsidP="00106CF8">
      <w:pPr>
        <w:numPr>
          <w:ilvl w:val="0"/>
          <w:numId w:val="41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Vay 6M USD</w:t>
      </w:r>
      <w:r w:rsidRPr="00E6791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Letter of Intent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TMCP A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6%/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+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lãnh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22F355EB" w14:textId="77777777" w:rsidR="004C6125" w:rsidRPr="00E6791A" w:rsidRDefault="000B00A9" w:rsidP="00106CF8">
      <w:pPr>
        <w:numPr>
          <w:ilvl w:val="0"/>
          <w:numId w:val="41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Trợ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cấp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2M USD</w:t>
      </w:r>
      <w:r w:rsidRPr="00E6791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Quỹ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KH&amp;CN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[QĐ 2117/QĐ-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TTg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)] (TTCP, 2020)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Q2/2025)</w:t>
      </w:r>
    </w:p>
    <w:p w14:paraId="6C33D091" w14:textId="77777777" w:rsidR="004C6125" w:rsidRPr="00E6791A" w:rsidRDefault="000B00A9" w:rsidP="00106CF8">
      <w:pPr>
        <w:numPr>
          <w:ilvl w:val="0"/>
          <w:numId w:val="41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Cash flow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dương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từ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3</w:t>
      </w:r>
      <w:r w:rsidRPr="00E6791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rộng</w:t>
      </w:r>
      <w:proofErr w:type="spellEnd"/>
    </w:p>
    <w:p w14:paraId="1AD52D5C" w14:textId="6E6177F1" w:rsidR="004C6125" w:rsidRDefault="000B00A9" w:rsidP="00106CF8">
      <w:pPr>
        <w:numPr>
          <w:ilvl w:val="0"/>
          <w:numId w:val="41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Exit strategy</w:t>
      </w:r>
      <w:r w:rsidRPr="00E6791A">
        <w:rPr>
          <w:rFonts w:ascii="Times New Roman" w:hAnsi="Times New Roman" w:cs="Times New Roman"/>
          <w:sz w:val="26"/>
          <w:szCs w:val="26"/>
        </w:rPr>
        <w:t xml:space="preserve">: IPO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M&amp;A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2032-2035, valuation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80-120M USD (4-6x revenue)</w:t>
      </w:r>
    </w:p>
    <w:p w14:paraId="2C43431A" w14:textId="77777777" w:rsidR="000523F3" w:rsidRPr="00E6791A" w:rsidRDefault="000523F3" w:rsidP="00106CF8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F39DE70" w14:textId="49B636CF" w:rsidR="004C6125" w:rsidRPr="000523F3" w:rsidRDefault="000523F3" w:rsidP="00106CF8">
      <w:pPr>
        <w:pStyle w:val="Heading4"/>
        <w:keepNext w:val="0"/>
        <w:spacing w:before="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523F3">
        <w:rPr>
          <w:rFonts w:ascii="Times New Roman" w:hAnsi="Times New Roman" w:cs="Times New Roman"/>
          <w:sz w:val="26"/>
          <w:szCs w:val="26"/>
        </w:rPr>
        <w:t>IV.</w:t>
      </w:r>
      <w:r w:rsidR="000B00A9" w:rsidRPr="000523F3">
        <w:rPr>
          <w:rFonts w:ascii="Times New Roman" w:hAnsi="Times New Roman" w:cs="Times New Roman"/>
          <w:sz w:val="26"/>
          <w:szCs w:val="26"/>
        </w:rPr>
        <w:t>1.</w:t>
      </w:r>
      <w:r w:rsidRPr="000523F3">
        <w:rPr>
          <w:rFonts w:ascii="Times New Roman" w:hAnsi="Times New Roman" w:cs="Times New Roman"/>
          <w:sz w:val="26"/>
          <w:szCs w:val="26"/>
        </w:rPr>
        <w:t>2</w:t>
      </w:r>
      <w:r w:rsidR="000B00A9" w:rsidRPr="000523F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0B00A9" w:rsidRPr="000523F3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="000B00A9" w:rsidRPr="000523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0523F3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="000B00A9" w:rsidRPr="000523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0523F3">
        <w:rPr>
          <w:rFonts w:ascii="Times New Roman" w:hAnsi="Times New Roman" w:cs="Times New Roman"/>
          <w:sz w:val="26"/>
          <w:szCs w:val="26"/>
        </w:rPr>
        <w:t>thoái</w:t>
      </w:r>
      <w:proofErr w:type="spellEnd"/>
      <w:r w:rsidR="000B00A9" w:rsidRPr="000523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0523F3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="000B00A9" w:rsidRPr="000523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0523F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0B00A9" w:rsidRPr="000523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0523F3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="000B00A9" w:rsidRPr="000523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0523F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="000B00A9" w:rsidRPr="000523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0523F3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="000B00A9" w:rsidRPr="000523F3">
        <w:rPr>
          <w:rFonts w:ascii="Times New Roman" w:hAnsi="Times New Roman" w:cs="Times New Roman"/>
          <w:sz w:val="26"/>
          <w:szCs w:val="26"/>
        </w:rPr>
        <w:t xml:space="preserve"> (Exit Strategy)</w:t>
      </w:r>
    </w:p>
    <w:p w14:paraId="6A175B7B" w14:textId="77777777" w:rsidR="004C6125" w:rsidRPr="000523F3" w:rsidRDefault="000B00A9" w:rsidP="00106CF8">
      <w:pPr>
        <w:pStyle w:val="ListParagraph"/>
        <w:numPr>
          <w:ilvl w:val="0"/>
          <w:numId w:val="182"/>
        </w:numPr>
        <w:spacing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523F3">
        <w:rPr>
          <w:rFonts w:ascii="Times New Roman" w:hAnsi="Times New Roman" w:cs="Times New Roman"/>
          <w:b/>
          <w:sz w:val="26"/>
          <w:szCs w:val="26"/>
        </w:rPr>
        <w:t>Tổng</w:t>
      </w:r>
      <w:proofErr w:type="spellEnd"/>
      <w:r w:rsidRPr="000523F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523F3">
        <w:rPr>
          <w:rFonts w:ascii="Times New Roman" w:hAnsi="Times New Roman" w:cs="Times New Roman"/>
          <w:b/>
          <w:sz w:val="26"/>
          <w:szCs w:val="26"/>
        </w:rPr>
        <w:t>quan</w:t>
      </w:r>
      <w:proofErr w:type="spellEnd"/>
      <w:r w:rsidRPr="000523F3">
        <w:rPr>
          <w:rFonts w:ascii="Times New Roman" w:hAnsi="Times New Roman" w:cs="Times New Roman"/>
          <w:b/>
          <w:sz w:val="26"/>
          <w:szCs w:val="26"/>
        </w:rPr>
        <w:t>:</w:t>
      </w:r>
    </w:p>
    <w:p w14:paraId="1D1D73FF" w14:textId="77777777" w:rsidR="004C6125" w:rsidRPr="00E6791A" w:rsidRDefault="000B00A9" w:rsidP="00106CF8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thoái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(Founding Team, Strategic Investor, VC/PE)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ty.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7-10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bền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ty.</w:t>
      </w:r>
    </w:p>
    <w:p w14:paraId="5099E18B" w14:textId="77777777" w:rsidR="000523F3" w:rsidRDefault="000523F3" w:rsidP="00106CF8">
      <w:pPr>
        <w:spacing w:after="0" w:line="312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0DF7D036" w14:textId="0725CF99" w:rsidR="004C6125" w:rsidRPr="000523F3" w:rsidRDefault="000B00A9" w:rsidP="00106CF8">
      <w:pPr>
        <w:pStyle w:val="ListParagraph"/>
        <w:numPr>
          <w:ilvl w:val="0"/>
          <w:numId w:val="182"/>
        </w:numPr>
        <w:spacing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0523F3">
        <w:rPr>
          <w:rFonts w:ascii="Times New Roman" w:hAnsi="Times New Roman" w:cs="Times New Roman"/>
          <w:b/>
          <w:sz w:val="26"/>
          <w:szCs w:val="26"/>
        </w:rPr>
        <w:t xml:space="preserve">Option 1: IPO - </w:t>
      </w:r>
      <w:proofErr w:type="spellStart"/>
      <w:r w:rsidRPr="000523F3">
        <w:rPr>
          <w:rFonts w:ascii="Times New Roman" w:hAnsi="Times New Roman" w:cs="Times New Roman"/>
          <w:b/>
          <w:sz w:val="26"/>
          <w:szCs w:val="26"/>
        </w:rPr>
        <w:t>Niêm</w:t>
      </w:r>
      <w:proofErr w:type="spellEnd"/>
      <w:r w:rsidRPr="000523F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523F3">
        <w:rPr>
          <w:rFonts w:ascii="Times New Roman" w:hAnsi="Times New Roman" w:cs="Times New Roman"/>
          <w:b/>
          <w:sz w:val="26"/>
          <w:szCs w:val="26"/>
        </w:rPr>
        <w:t>yết</w:t>
      </w:r>
      <w:proofErr w:type="spellEnd"/>
      <w:r w:rsidRPr="000523F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523F3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Pr="000523F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523F3">
        <w:rPr>
          <w:rFonts w:ascii="Times New Roman" w:hAnsi="Times New Roman" w:cs="Times New Roman"/>
          <w:b/>
          <w:sz w:val="26"/>
          <w:szCs w:val="26"/>
        </w:rPr>
        <w:t>khai</w:t>
      </w:r>
      <w:proofErr w:type="spellEnd"/>
      <w:r w:rsidRPr="000523F3">
        <w:rPr>
          <w:rFonts w:ascii="Times New Roman" w:hAnsi="Times New Roman" w:cs="Times New Roman"/>
          <w:b/>
          <w:sz w:val="26"/>
          <w:szCs w:val="26"/>
        </w:rPr>
        <w:t xml:space="preserve"> (2032-2035)</w:t>
      </w:r>
    </w:p>
    <w:p w14:paraId="76FB6189" w14:textId="77777777" w:rsidR="004C6125" w:rsidRPr="00E6791A" w:rsidRDefault="000B00A9" w:rsidP="00106CF8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Thị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mục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tiêu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24D9AE45" w14:textId="77777777" w:rsidR="004C6125" w:rsidRPr="00E6791A" w:rsidRDefault="000B00A9" w:rsidP="00106CF8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Sàn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 HOSE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Giao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khoán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TP.HCM)</w:t>
      </w:r>
    </w:p>
    <w:p w14:paraId="4DFF5D50" w14:textId="77777777" w:rsidR="004C6125" w:rsidRPr="00E6791A" w:rsidRDefault="000B00A9" w:rsidP="00106CF8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Backup: UPCOM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regional exchanges (Singapore, Thailand)</w:t>
      </w:r>
    </w:p>
    <w:p w14:paraId="58ABB481" w14:textId="77777777" w:rsidR="004C6125" w:rsidRPr="00E6791A" w:rsidRDefault="000B00A9" w:rsidP="00106CF8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kiện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niêm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yết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HOSE:</w:t>
      </w:r>
    </w:p>
    <w:p w14:paraId="4E38AF06" w14:textId="77777777" w:rsidR="004C6125" w:rsidRPr="00E6791A" w:rsidRDefault="000B00A9" w:rsidP="00106CF8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≥30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(~1,2M USD) </w:t>
      </w:r>
      <w:r w:rsidRPr="00E6791A">
        <w:rPr>
          <w:rFonts w:ascii="Segoe UI Symbol" w:hAnsi="Segoe UI Symbol" w:cs="Segoe UI Symbol"/>
          <w:sz w:val="26"/>
          <w:szCs w:val="26"/>
        </w:rPr>
        <w:t>✅</w:t>
      </w:r>
    </w:p>
    <w:p w14:paraId="6F9F642D" w14:textId="77777777" w:rsidR="004C6125" w:rsidRPr="00E6791A" w:rsidRDefault="000B00A9" w:rsidP="00106CF8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Doanh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≥50M USD/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2030) </w:t>
      </w:r>
      <w:r w:rsidRPr="00E6791A">
        <w:rPr>
          <w:rFonts w:ascii="Segoe UI Symbol" w:hAnsi="Segoe UI Symbol" w:cs="Segoe UI Symbol"/>
          <w:sz w:val="26"/>
          <w:szCs w:val="26"/>
        </w:rPr>
        <w:t>✅</w:t>
      </w:r>
    </w:p>
    <w:p w14:paraId="50D2FADF" w14:textId="77777777" w:rsidR="004C6125" w:rsidRPr="00E6791A" w:rsidRDefault="000B00A9" w:rsidP="00106CF8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nhuận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≥5M USD/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× 2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(2032-2033) </w:t>
      </w:r>
      <w:r w:rsidRPr="00E6791A">
        <w:rPr>
          <w:rFonts w:ascii="Segoe UI Symbol" w:hAnsi="Segoe UI Symbol" w:cs="Segoe UI Symbol"/>
          <w:sz w:val="26"/>
          <w:szCs w:val="26"/>
        </w:rPr>
        <w:t>✅</w:t>
      </w:r>
    </w:p>
    <w:p w14:paraId="48EF25D6" w14:textId="77777777" w:rsidR="004C6125" w:rsidRPr="00E6791A" w:rsidRDefault="000B00A9" w:rsidP="00106CF8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r w:rsidRPr="00E6791A">
        <w:rPr>
          <w:rFonts w:ascii="Segoe UI Symbol" w:hAnsi="Segoe UI Symbol" w:cs="Segoe UI Symbol"/>
          <w:sz w:val="26"/>
          <w:szCs w:val="26"/>
        </w:rPr>
        <w:t>✅</w:t>
      </w:r>
    </w:p>
    <w:p w14:paraId="198B6101" w14:textId="77777777" w:rsidR="004C6125" w:rsidRPr="00E6791A" w:rsidRDefault="000B00A9" w:rsidP="00106CF8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= 0% </w:t>
      </w:r>
      <w:r w:rsidRPr="00E6791A">
        <w:rPr>
          <w:rFonts w:ascii="Segoe UI Symbol" w:hAnsi="Segoe UI Symbol" w:cs="Segoe UI Symbol"/>
          <w:sz w:val="26"/>
          <w:szCs w:val="26"/>
        </w:rPr>
        <w:t>✅</w:t>
      </w:r>
    </w:p>
    <w:p w14:paraId="13152A2C" w14:textId="77777777" w:rsidR="004C6125" w:rsidRPr="00E6791A" w:rsidRDefault="000B00A9" w:rsidP="00106CF8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r w:rsidRPr="00E6791A">
        <w:rPr>
          <w:rFonts w:ascii="Segoe UI Symbol" w:hAnsi="Segoe UI Symbol" w:cs="Segoe UI Symbol"/>
          <w:sz w:val="26"/>
          <w:szCs w:val="26"/>
        </w:rPr>
        <w:t>✅</w:t>
      </w:r>
    </w:p>
    <w:p w14:paraId="385C8B90" w14:textId="77777777" w:rsidR="000523F3" w:rsidRDefault="000523F3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</w:p>
    <w:p w14:paraId="2DFFA66A" w14:textId="33F425D7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Kế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hoạch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hiện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2"/>
        <w:gridCol w:w="1399"/>
        <w:gridCol w:w="2684"/>
        <w:gridCol w:w="2499"/>
        <w:gridCol w:w="1493"/>
      </w:tblGrid>
      <w:tr w:rsidR="004C6125" w:rsidRPr="00E6791A" w14:paraId="6D03AC33" w14:textId="77777777" w:rsidTr="000523F3">
        <w:tc>
          <w:tcPr>
            <w:tcW w:w="0" w:type="auto"/>
            <w:vAlign w:val="center"/>
          </w:tcPr>
          <w:p w14:paraId="439FEE79" w14:textId="77777777" w:rsidR="004C6125" w:rsidRPr="000523F3" w:rsidRDefault="000B00A9" w:rsidP="000523F3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523F3">
              <w:rPr>
                <w:rFonts w:ascii="Times New Roman" w:hAnsi="Times New Roman" w:cs="Times New Roman"/>
                <w:b/>
                <w:sz w:val="26"/>
                <w:szCs w:val="26"/>
              </w:rPr>
              <w:t>Giai</w:t>
            </w:r>
            <w:proofErr w:type="spellEnd"/>
            <w:r w:rsidRPr="000523F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523F3">
              <w:rPr>
                <w:rFonts w:ascii="Times New Roman" w:hAnsi="Times New Roman" w:cs="Times New Roman"/>
                <w:b/>
                <w:sz w:val="26"/>
                <w:szCs w:val="26"/>
              </w:rPr>
              <w:t>đoạn</w:t>
            </w:r>
            <w:proofErr w:type="spellEnd"/>
          </w:p>
        </w:tc>
        <w:tc>
          <w:tcPr>
            <w:tcW w:w="0" w:type="auto"/>
            <w:vAlign w:val="center"/>
          </w:tcPr>
          <w:p w14:paraId="698C7A1C" w14:textId="77777777" w:rsidR="004C6125" w:rsidRPr="000523F3" w:rsidRDefault="000B00A9" w:rsidP="000523F3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523F3">
              <w:rPr>
                <w:rFonts w:ascii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 w:rsidRPr="000523F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523F3">
              <w:rPr>
                <w:rFonts w:ascii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0" w:type="auto"/>
            <w:vAlign w:val="center"/>
          </w:tcPr>
          <w:p w14:paraId="4D35826D" w14:textId="77777777" w:rsidR="004C6125" w:rsidRPr="000523F3" w:rsidRDefault="000B00A9" w:rsidP="000523F3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523F3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0523F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  <w:tc>
          <w:tcPr>
            <w:tcW w:w="0" w:type="auto"/>
            <w:vAlign w:val="center"/>
          </w:tcPr>
          <w:p w14:paraId="18D96BE9" w14:textId="77777777" w:rsidR="004C6125" w:rsidRPr="000523F3" w:rsidRDefault="000B00A9" w:rsidP="000523F3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523F3">
              <w:rPr>
                <w:rFonts w:ascii="Times New Roman" w:hAnsi="Times New Roman" w:cs="Times New Roman"/>
                <w:b/>
                <w:sz w:val="26"/>
                <w:szCs w:val="26"/>
              </w:rPr>
              <w:t>Bên</w:t>
            </w:r>
            <w:proofErr w:type="spellEnd"/>
            <w:r w:rsidRPr="000523F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523F3">
              <w:rPr>
                <w:rFonts w:ascii="Times New Roman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 w:rsidRPr="000523F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523F3"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0" w:type="auto"/>
            <w:vAlign w:val="center"/>
          </w:tcPr>
          <w:p w14:paraId="680D9B17" w14:textId="77777777" w:rsidR="004C6125" w:rsidRPr="000523F3" w:rsidRDefault="000B00A9" w:rsidP="000523F3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523F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Chi </w:t>
            </w:r>
            <w:proofErr w:type="spellStart"/>
            <w:r w:rsidRPr="000523F3">
              <w:rPr>
                <w:rFonts w:ascii="Times New Roman" w:hAnsi="Times New Roman" w:cs="Times New Roman"/>
                <w:b/>
                <w:sz w:val="26"/>
                <w:szCs w:val="26"/>
              </w:rPr>
              <w:t>phí</w:t>
            </w:r>
            <w:proofErr w:type="spellEnd"/>
            <w:r w:rsidRPr="000523F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(USD)</w:t>
            </w:r>
          </w:p>
        </w:tc>
      </w:tr>
      <w:tr w:rsidR="004C6125" w:rsidRPr="00E6791A" w14:paraId="6249EA6E" w14:textId="77777777" w:rsidTr="000523F3">
        <w:tc>
          <w:tcPr>
            <w:tcW w:w="0" w:type="auto"/>
            <w:vAlign w:val="center"/>
          </w:tcPr>
          <w:p w14:paraId="40F2217B" w14:textId="77777777" w:rsidR="004C6125" w:rsidRPr="000523F3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523F3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052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523F3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</w:p>
        </w:tc>
        <w:tc>
          <w:tcPr>
            <w:tcW w:w="0" w:type="auto"/>
            <w:vAlign w:val="center"/>
          </w:tcPr>
          <w:p w14:paraId="23FB366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2030-2031</w:t>
            </w:r>
          </w:p>
        </w:tc>
        <w:tc>
          <w:tcPr>
            <w:tcW w:w="0" w:type="auto"/>
            <w:vAlign w:val="center"/>
          </w:tcPr>
          <w:p w14:paraId="7762517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Tái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trúc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, governance, IFRS</w:t>
            </w:r>
          </w:p>
        </w:tc>
        <w:tc>
          <w:tcPr>
            <w:tcW w:w="0" w:type="auto"/>
            <w:vAlign w:val="center"/>
          </w:tcPr>
          <w:p w14:paraId="11DC832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CFO +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</w:p>
        </w:tc>
        <w:tc>
          <w:tcPr>
            <w:tcW w:w="0" w:type="auto"/>
            <w:vAlign w:val="center"/>
          </w:tcPr>
          <w:p w14:paraId="53A0FE5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200.000</w:t>
            </w:r>
          </w:p>
        </w:tc>
      </w:tr>
      <w:tr w:rsidR="004C6125" w:rsidRPr="00E6791A" w14:paraId="0FCC727C" w14:textId="77777777" w:rsidTr="000523F3">
        <w:tc>
          <w:tcPr>
            <w:tcW w:w="0" w:type="auto"/>
            <w:vAlign w:val="center"/>
          </w:tcPr>
          <w:p w14:paraId="48B358D9" w14:textId="77777777" w:rsidR="004C6125" w:rsidRPr="000523F3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523F3">
              <w:rPr>
                <w:rFonts w:ascii="Times New Roman" w:hAnsi="Times New Roman" w:cs="Times New Roman"/>
                <w:sz w:val="26"/>
                <w:szCs w:val="26"/>
              </w:rPr>
              <w:t>Pre-IPO</w:t>
            </w:r>
          </w:p>
        </w:tc>
        <w:tc>
          <w:tcPr>
            <w:tcW w:w="0" w:type="auto"/>
            <w:vAlign w:val="center"/>
          </w:tcPr>
          <w:p w14:paraId="23646356" w14:textId="7706E1A4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Q1-Q2/</w:t>
            </w:r>
            <w:r w:rsidR="00052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2032</w:t>
            </w:r>
          </w:p>
        </w:tc>
        <w:tc>
          <w:tcPr>
            <w:tcW w:w="0" w:type="auto"/>
            <w:vAlign w:val="center"/>
          </w:tcPr>
          <w:p w14:paraId="5D43A04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Thuê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IB, legal, audit</w:t>
            </w:r>
          </w:p>
        </w:tc>
        <w:tc>
          <w:tcPr>
            <w:tcW w:w="0" w:type="auto"/>
            <w:vAlign w:val="center"/>
          </w:tcPr>
          <w:p w14:paraId="06697D7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SSI/HSC/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VinaCapital</w:t>
            </w:r>
            <w:proofErr w:type="spellEnd"/>
          </w:p>
        </w:tc>
        <w:tc>
          <w:tcPr>
            <w:tcW w:w="0" w:type="auto"/>
            <w:vAlign w:val="center"/>
          </w:tcPr>
          <w:p w14:paraId="17FE3F3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300.000</w:t>
            </w:r>
          </w:p>
        </w:tc>
      </w:tr>
      <w:tr w:rsidR="004C6125" w:rsidRPr="00E6791A" w14:paraId="585C4750" w14:textId="77777777" w:rsidTr="000523F3">
        <w:tc>
          <w:tcPr>
            <w:tcW w:w="0" w:type="auto"/>
            <w:vAlign w:val="center"/>
          </w:tcPr>
          <w:p w14:paraId="3150AD6E" w14:textId="77777777" w:rsidR="004C6125" w:rsidRPr="000523F3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523F3">
              <w:rPr>
                <w:rFonts w:ascii="Times New Roman" w:hAnsi="Times New Roman" w:cs="Times New Roman"/>
                <w:sz w:val="26"/>
                <w:szCs w:val="26"/>
              </w:rPr>
              <w:t>Due Diligence</w:t>
            </w:r>
          </w:p>
        </w:tc>
        <w:tc>
          <w:tcPr>
            <w:tcW w:w="0" w:type="auto"/>
            <w:vAlign w:val="center"/>
          </w:tcPr>
          <w:p w14:paraId="7F1A1924" w14:textId="5E0B53B3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Q3-Q4/</w:t>
            </w:r>
            <w:r w:rsidR="00052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2032</w:t>
            </w:r>
          </w:p>
        </w:tc>
        <w:tc>
          <w:tcPr>
            <w:tcW w:w="0" w:type="auto"/>
            <w:vAlign w:val="center"/>
          </w:tcPr>
          <w:p w14:paraId="2743858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DD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pháp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thuật</w:t>
            </w:r>
          </w:p>
        </w:tc>
        <w:tc>
          <w:tcPr>
            <w:tcW w:w="0" w:type="auto"/>
            <w:vAlign w:val="center"/>
          </w:tcPr>
          <w:p w14:paraId="64661A8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Big 4 Audit</w:t>
            </w:r>
          </w:p>
        </w:tc>
        <w:tc>
          <w:tcPr>
            <w:tcW w:w="0" w:type="auto"/>
            <w:vAlign w:val="center"/>
          </w:tcPr>
          <w:p w14:paraId="3C13A2E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150.000</w:t>
            </w:r>
          </w:p>
        </w:tc>
      </w:tr>
      <w:tr w:rsidR="004C6125" w:rsidRPr="00E6791A" w14:paraId="04EA7EF2" w14:textId="77777777" w:rsidTr="000523F3">
        <w:tc>
          <w:tcPr>
            <w:tcW w:w="0" w:type="auto"/>
            <w:vAlign w:val="center"/>
          </w:tcPr>
          <w:p w14:paraId="67289D07" w14:textId="77777777" w:rsidR="004C6125" w:rsidRPr="000523F3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523F3">
              <w:rPr>
                <w:rFonts w:ascii="Times New Roman" w:hAnsi="Times New Roman" w:cs="Times New Roman"/>
                <w:sz w:val="26"/>
                <w:szCs w:val="26"/>
              </w:rPr>
              <w:t>Roadshow</w:t>
            </w:r>
          </w:p>
        </w:tc>
        <w:tc>
          <w:tcPr>
            <w:tcW w:w="0" w:type="auto"/>
            <w:vAlign w:val="center"/>
          </w:tcPr>
          <w:p w14:paraId="1C1D1500" w14:textId="7396F56E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Q1-Q2/</w:t>
            </w:r>
            <w:r w:rsidR="00052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2033</w:t>
            </w:r>
          </w:p>
        </w:tc>
        <w:tc>
          <w:tcPr>
            <w:tcW w:w="0" w:type="auto"/>
            <w:vAlign w:val="center"/>
          </w:tcPr>
          <w:p w14:paraId="22BB535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bày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NĐT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0" w:type="auto"/>
            <w:vAlign w:val="center"/>
          </w:tcPr>
          <w:p w14:paraId="07797FF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IB + CEO/CFO</w:t>
            </w:r>
          </w:p>
        </w:tc>
        <w:tc>
          <w:tcPr>
            <w:tcW w:w="0" w:type="auto"/>
            <w:vAlign w:val="center"/>
          </w:tcPr>
          <w:p w14:paraId="5B2DBE4D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100.000</w:t>
            </w:r>
          </w:p>
        </w:tc>
      </w:tr>
      <w:tr w:rsidR="004C6125" w:rsidRPr="00E6791A" w14:paraId="6A9C091D" w14:textId="77777777" w:rsidTr="000523F3">
        <w:tc>
          <w:tcPr>
            <w:tcW w:w="0" w:type="auto"/>
            <w:vAlign w:val="center"/>
          </w:tcPr>
          <w:p w14:paraId="3314BDC4" w14:textId="77777777" w:rsidR="004C6125" w:rsidRPr="000523F3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523F3">
              <w:rPr>
                <w:rFonts w:ascii="Times New Roman" w:hAnsi="Times New Roman" w:cs="Times New Roman"/>
                <w:sz w:val="26"/>
                <w:szCs w:val="26"/>
              </w:rPr>
              <w:t>Pricing</w:t>
            </w:r>
          </w:p>
        </w:tc>
        <w:tc>
          <w:tcPr>
            <w:tcW w:w="0" w:type="auto"/>
            <w:vAlign w:val="center"/>
          </w:tcPr>
          <w:p w14:paraId="3DC0D65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Q3/2033</w:t>
            </w:r>
          </w:p>
        </w:tc>
        <w:tc>
          <w:tcPr>
            <w:tcW w:w="0" w:type="auto"/>
            <w:vAlign w:val="center"/>
          </w:tcPr>
          <w:p w14:paraId="55871B58" w14:textId="77777777" w:rsidR="000523F3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Book building, </w:t>
            </w:r>
          </w:p>
          <w:p w14:paraId="29EC25D8" w14:textId="01528363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0" w:type="auto"/>
            <w:vAlign w:val="center"/>
          </w:tcPr>
          <w:p w14:paraId="63749F9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IB</w:t>
            </w:r>
          </w:p>
        </w:tc>
        <w:tc>
          <w:tcPr>
            <w:tcW w:w="0" w:type="auto"/>
            <w:vAlign w:val="center"/>
          </w:tcPr>
          <w:p w14:paraId="0C1A5E3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50.000</w:t>
            </w:r>
          </w:p>
        </w:tc>
      </w:tr>
      <w:tr w:rsidR="004C6125" w:rsidRPr="00E6791A" w14:paraId="7ADA8597" w14:textId="77777777" w:rsidTr="000523F3">
        <w:tc>
          <w:tcPr>
            <w:tcW w:w="0" w:type="auto"/>
            <w:vAlign w:val="center"/>
          </w:tcPr>
          <w:p w14:paraId="7F1687C8" w14:textId="77777777" w:rsidR="004C6125" w:rsidRPr="000523F3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523F3">
              <w:rPr>
                <w:rFonts w:ascii="Times New Roman" w:hAnsi="Times New Roman" w:cs="Times New Roman"/>
                <w:sz w:val="26"/>
                <w:szCs w:val="26"/>
              </w:rPr>
              <w:t>Listing</w:t>
            </w:r>
          </w:p>
        </w:tc>
        <w:tc>
          <w:tcPr>
            <w:tcW w:w="0" w:type="auto"/>
            <w:vAlign w:val="center"/>
          </w:tcPr>
          <w:p w14:paraId="1E63F33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Q4/2033</w:t>
            </w:r>
          </w:p>
        </w:tc>
        <w:tc>
          <w:tcPr>
            <w:tcW w:w="0" w:type="auto"/>
            <w:vAlign w:val="center"/>
          </w:tcPr>
          <w:p w14:paraId="5E7B5D7E" w14:textId="77777777" w:rsidR="000523F3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Niêm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yết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</w:p>
          <w:p w14:paraId="7B76BD60" w14:textId="3B30E985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0" w:type="auto"/>
            <w:vAlign w:val="center"/>
          </w:tcPr>
          <w:p w14:paraId="154C0CC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SSC + Exchange</w:t>
            </w:r>
          </w:p>
        </w:tc>
        <w:tc>
          <w:tcPr>
            <w:tcW w:w="0" w:type="auto"/>
            <w:vAlign w:val="center"/>
          </w:tcPr>
          <w:p w14:paraId="21920BC7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50.000</w:t>
            </w:r>
          </w:p>
        </w:tc>
      </w:tr>
      <w:tr w:rsidR="000523F3" w:rsidRPr="00E6791A" w14:paraId="7DE8288D" w14:textId="77777777" w:rsidTr="002A7BC2">
        <w:tc>
          <w:tcPr>
            <w:tcW w:w="0" w:type="auto"/>
            <w:gridSpan w:val="4"/>
            <w:vAlign w:val="center"/>
          </w:tcPr>
          <w:p w14:paraId="0275A17C" w14:textId="377CC397" w:rsidR="000523F3" w:rsidRPr="00E6791A" w:rsidRDefault="000523F3" w:rsidP="000523F3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523F3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0523F3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0523F3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0523F3">
              <w:rPr>
                <w:rFonts w:ascii="Times New Roman" w:hAnsi="Times New Roman" w:cs="Times New Roman"/>
                <w:sz w:val="26"/>
                <w:szCs w:val="26"/>
              </w:rPr>
              <w:t xml:space="preserve"> IPO</w:t>
            </w:r>
          </w:p>
        </w:tc>
        <w:tc>
          <w:tcPr>
            <w:tcW w:w="0" w:type="auto"/>
            <w:vAlign w:val="center"/>
          </w:tcPr>
          <w:p w14:paraId="75C0BB8E" w14:textId="77777777" w:rsidR="000523F3" w:rsidRPr="00E6791A" w:rsidRDefault="000523F3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850.000</w:t>
            </w:r>
          </w:p>
        </w:tc>
      </w:tr>
    </w:tbl>
    <w:p w14:paraId="5953984F" w14:textId="77777777" w:rsidR="000523F3" w:rsidRDefault="000523F3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</w:p>
    <w:p w14:paraId="4E68A4A1" w14:textId="5162E0B6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giá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kiến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48"/>
        <w:gridCol w:w="3450"/>
        <w:gridCol w:w="1868"/>
        <w:gridCol w:w="2661"/>
      </w:tblGrid>
      <w:tr w:rsidR="004C6125" w:rsidRPr="00E6791A" w14:paraId="12D2F846" w14:textId="77777777" w:rsidTr="00C43354">
        <w:tc>
          <w:tcPr>
            <w:tcW w:w="0" w:type="auto"/>
            <w:vAlign w:val="center"/>
          </w:tcPr>
          <w:p w14:paraId="1F8094A0" w14:textId="77777777" w:rsidR="004C6125" w:rsidRPr="000523F3" w:rsidRDefault="000B00A9" w:rsidP="00C4335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523F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Phương </w:t>
            </w:r>
            <w:proofErr w:type="spellStart"/>
            <w:r w:rsidRPr="000523F3">
              <w:rPr>
                <w:rFonts w:ascii="Times New Roman" w:hAnsi="Times New Roman" w:cs="Times New Roman"/>
                <w:b/>
                <w:sz w:val="26"/>
                <w:szCs w:val="26"/>
              </w:rPr>
              <w:t>pháp</w:t>
            </w:r>
            <w:proofErr w:type="spellEnd"/>
          </w:p>
        </w:tc>
        <w:tc>
          <w:tcPr>
            <w:tcW w:w="1792" w:type="pct"/>
            <w:vAlign w:val="center"/>
          </w:tcPr>
          <w:p w14:paraId="22D27354" w14:textId="77777777" w:rsidR="004C6125" w:rsidRPr="000523F3" w:rsidRDefault="000B00A9" w:rsidP="00C4335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523F3">
              <w:rPr>
                <w:rFonts w:ascii="Times New Roman" w:hAnsi="Times New Roman" w:cs="Times New Roman"/>
                <w:b/>
                <w:sz w:val="26"/>
                <w:szCs w:val="26"/>
              </w:rPr>
              <w:t>Cơ</w:t>
            </w:r>
            <w:proofErr w:type="spellEnd"/>
            <w:r w:rsidRPr="000523F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523F3">
              <w:rPr>
                <w:rFonts w:ascii="Times New Roman" w:hAnsi="Times New Roman" w:cs="Times New Roman"/>
                <w:b/>
                <w:sz w:val="26"/>
                <w:szCs w:val="26"/>
              </w:rPr>
              <w:t>sở</w:t>
            </w:r>
            <w:proofErr w:type="spellEnd"/>
          </w:p>
        </w:tc>
        <w:tc>
          <w:tcPr>
            <w:tcW w:w="970" w:type="pct"/>
            <w:vAlign w:val="center"/>
          </w:tcPr>
          <w:p w14:paraId="29341CB7" w14:textId="77777777" w:rsidR="00C43354" w:rsidRDefault="00C43354" w:rsidP="00C4335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Valuation</w:t>
            </w:r>
          </w:p>
          <w:p w14:paraId="7E9F0FA4" w14:textId="7D25AB93" w:rsidR="004C6125" w:rsidRPr="000523F3" w:rsidRDefault="000B00A9" w:rsidP="00C4335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523F3">
              <w:rPr>
                <w:rFonts w:ascii="Times New Roman" w:hAnsi="Times New Roman" w:cs="Times New Roman"/>
                <w:b/>
                <w:sz w:val="26"/>
                <w:szCs w:val="26"/>
              </w:rPr>
              <w:t>(M USD)</w:t>
            </w:r>
          </w:p>
        </w:tc>
        <w:tc>
          <w:tcPr>
            <w:tcW w:w="0" w:type="auto"/>
            <w:vAlign w:val="center"/>
          </w:tcPr>
          <w:p w14:paraId="3727F446" w14:textId="77777777" w:rsidR="004C6125" w:rsidRPr="000523F3" w:rsidRDefault="000B00A9" w:rsidP="00C4335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523F3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0523F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523F3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4C6125" w:rsidRPr="00E6791A" w14:paraId="3920CBA0" w14:textId="77777777" w:rsidTr="00C43354">
        <w:tc>
          <w:tcPr>
            <w:tcW w:w="0" w:type="auto"/>
            <w:vAlign w:val="center"/>
          </w:tcPr>
          <w:p w14:paraId="428B5CE9" w14:textId="77777777" w:rsidR="004C6125" w:rsidRPr="000523F3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523F3">
              <w:rPr>
                <w:rFonts w:ascii="Times New Roman" w:hAnsi="Times New Roman" w:cs="Times New Roman"/>
                <w:sz w:val="26"/>
                <w:szCs w:val="26"/>
              </w:rPr>
              <w:t>P/E Multiple</w:t>
            </w:r>
          </w:p>
        </w:tc>
        <w:tc>
          <w:tcPr>
            <w:tcW w:w="1792" w:type="pct"/>
            <w:vAlign w:val="center"/>
          </w:tcPr>
          <w:p w14:paraId="77783B6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Comparable: FPT (15x), CMC (12x), Viettel IDC (18x)</w:t>
            </w:r>
          </w:p>
        </w:tc>
        <w:tc>
          <w:tcPr>
            <w:tcW w:w="970" w:type="pct"/>
            <w:vAlign w:val="center"/>
          </w:tcPr>
          <w:p w14:paraId="5A8C83D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80-120</w:t>
            </w:r>
          </w:p>
        </w:tc>
        <w:tc>
          <w:tcPr>
            <w:tcW w:w="0" w:type="auto"/>
            <w:vAlign w:val="center"/>
          </w:tcPr>
          <w:p w14:paraId="5BAA8E4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P/E = 15-20x, EPS 2033 ≈6M USD</w:t>
            </w:r>
          </w:p>
        </w:tc>
      </w:tr>
      <w:tr w:rsidR="004C6125" w:rsidRPr="00E6791A" w14:paraId="3DA3D0C3" w14:textId="77777777" w:rsidTr="00C43354">
        <w:tc>
          <w:tcPr>
            <w:tcW w:w="0" w:type="auto"/>
            <w:vAlign w:val="center"/>
          </w:tcPr>
          <w:p w14:paraId="3A309BCE" w14:textId="77777777" w:rsidR="004C6125" w:rsidRPr="000523F3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523F3">
              <w:rPr>
                <w:rFonts w:ascii="Times New Roman" w:hAnsi="Times New Roman" w:cs="Times New Roman"/>
                <w:sz w:val="26"/>
                <w:szCs w:val="26"/>
              </w:rPr>
              <w:t>EV/Revenue</w:t>
            </w:r>
          </w:p>
        </w:tc>
        <w:tc>
          <w:tcPr>
            <w:tcW w:w="1792" w:type="pct"/>
            <w:vAlign w:val="center"/>
          </w:tcPr>
          <w:p w14:paraId="75D6102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Tech hardware: 3-6x revenue</w:t>
            </w:r>
          </w:p>
        </w:tc>
        <w:tc>
          <w:tcPr>
            <w:tcW w:w="970" w:type="pct"/>
            <w:vAlign w:val="center"/>
          </w:tcPr>
          <w:p w14:paraId="30361AE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150-300</w:t>
            </w:r>
          </w:p>
        </w:tc>
        <w:tc>
          <w:tcPr>
            <w:tcW w:w="0" w:type="auto"/>
            <w:vAlign w:val="center"/>
          </w:tcPr>
          <w:p w14:paraId="26B30A6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Revenue 2033 ≈50M USD</w:t>
            </w:r>
          </w:p>
        </w:tc>
      </w:tr>
      <w:tr w:rsidR="004C6125" w:rsidRPr="00E6791A" w14:paraId="7A5ABF88" w14:textId="77777777" w:rsidTr="00C43354">
        <w:tc>
          <w:tcPr>
            <w:tcW w:w="0" w:type="auto"/>
            <w:vAlign w:val="center"/>
          </w:tcPr>
          <w:p w14:paraId="508CA886" w14:textId="77777777" w:rsidR="004C6125" w:rsidRPr="000523F3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523F3">
              <w:rPr>
                <w:rFonts w:ascii="Times New Roman" w:hAnsi="Times New Roman" w:cs="Times New Roman"/>
                <w:sz w:val="26"/>
                <w:szCs w:val="26"/>
              </w:rPr>
              <w:t>EV/EBITDA</w:t>
            </w:r>
          </w:p>
        </w:tc>
        <w:tc>
          <w:tcPr>
            <w:tcW w:w="1792" w:type="pct"/>
            <w:vAlign w:val="center"/>
          </w:tcPr>
          <w:p w14:paraId="3F29F4C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Industrial tech: 8-12x EBITDA</w:t>
            </w:r>
          </w:p>
        </w:tc>
        <w:tc>
          <w:tcPr>
            <w:tcW w:w="970" w:type="pct"/>
            <w:vAlign w:val="center"/>
          </w:tcPr>
          <w:p w14:paraId="47A100F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200-300</w:t>
            </w:r>
          </w:p>
        </w:tc>
        <w:tc>
          <w:tcPr>
            <w:tcW w:w="0" w:type="auto"/>
            <w:vAlign w:val="center"/>
          </w:tcPr>
          <w:p w14:paraId="06AEC8D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EBITDA 2033 ≈25M USD</w:t>
            </w:r>
          </w:p>
        </w:tc>
      </w:tr>
      <w:tr w:rsidR="004C6125" w:rsidRPr="00E6791A" w14:paraId="2E592089" w14:textId="77777777" w:rsidTr="00C43354">
        <w:tc>
          <w:tcPr>
            <w:tcW w:w="0" w:type="auto"/>
            <w:vAlign w:val="center"/>
          </w:tcPr>
          <w:p w14:paraId="0672BACC" w14:textId="77777777" w:rsidR="004C6125" w:rsidRPr="000523F3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523F3">
              <w:rPr>
                <w:rFonts w:ascii="Times New Roman" w:hAnsi="Times New Roman" w:cs="Times New Roman"/>
                <w:sz w:val="26"/>
                <w:szCs w:val="26"/>
              </w:rPr>
              <w:t>DCF</w:t>
            </w:r>
          </w:p>
        </w:tc>
        <w:tc>
          <w:tcPr>
            <w:tcW w:w="1792" w:type="pct"/>
            <w:vAlign w:val="center"/>
          </w:tcPr>
          <w:p w14:paraId="7A74D74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WACC 12%, terminal growth 4%</w:t>
            </w:r>
          </w:p>
        </w:tc>
        <w:tc>
          <w:tcPr>
            <w:tcW w:w="970" w:type="pct"/>
            <w:vAlign w:val="center"/>
          </w:tcPr>
          <w:p w14:paraId="6F73E7A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180-250</w:t>
            </w:r>
          </w:p>
        </w:tc>
        <w:tc>
          <w:tcPr>
            <w:tcW w:w="0" w:type="auto"/>
            <w:vAlign w:val="center"/>
          </w:tcPr>
          <w:p w14:paraId="4C8BE83C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6125" w:rsidRPr="00E6791A" w14:paraId="01AF15CA" w14:textId="77777777" w:rsidTr="00C43354">
        <w:tc>
          <w:tcPr>
            <w:tcW w:w="0" w:type="auto"/>
            <w:vAlign w:val="center"/>
          </w:tcPr>
          <w:p w14:paraId="2C42005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Trung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1792" w:type="pct"/>
            <w:vAlign w:val="center"/>
          </w:tcPr>
          <w:p w14:paraId="7B13B18A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70" w:type="pct"/>
            <w:vAlign w:val="center"/>
          </w:tcPr>
          <w:p w14:paraId="3D8EF43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150-200</w:t>
            </w:r>
          </w:p>
        </w:tc>
        <w:tc>
          <w:tcPr>
            <w:tcW w:w="0" w:type="auto"/>
            <w:vAlign w:val="center"/>
          </w:tcPr>
          <w:p w14:paraId="303BD03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Conservative: 100-120</w:t>
            </w:r>
          </w:p>
        </w:tc>
      </w:tr>
    </w:tbl>
    <w:p w14:paraId="330923C1" w14:textId="77777777" w:rsidR="00C43354" w:rsidRDefault="00C43354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34E39105" w14:textId="28A091E1" w:rsidR="004C6125" w:rsidRPr="00E6791A" w:rsidRDefault="000B00A9" w:rsidP="00106CF8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Cơ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cấu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chào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bán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193F2DDC" w14:textId="77777777" w:rsidR="004C6125" w:rsidRPr="00E6791A" w:rsidRDefault="000B00A9" w:rsidP="00106CF8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: 20-30% (30-40M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27CF0E84" w14:textId="77777777" w:rsidR="004C6125" w:rsidRPr="00E6791A" w:rsidRDefault="000B00A9" w:rsidP="00106CF8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Giá IPO: 3-5 USD/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phiếu</w:t>
      </w:r>
      <w:proofErr w:type="spellEnd"/>
    </w:p>
    <w:p w14:paraId="4D6C9D44" w14:textId="77777777" w:rsidR="004C6125" w:rsidRPr="00E6791A" w:rsidRDefault="000B00A9" w:rsidP="00106CF8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 Founding Team 25-30%, Strategic 30-35%, VC 10-15%, Public 20-30%</w:t>
      </w:r>
    </w:p>
    <w:p w14:paraId="5ADA2633" w14:textId="77777777" w:rsidR="004C6125" w:rsidRPr="00E6791A" w:rsidRDefault="000B00A9" w:rsidP="00106CF8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Lock-up: 1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Founding/Strategic, 6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VC</w:t>
      </w:r>
    </w:p>
    <w:p w14:paraId="7DF84CF6" w14:textId="77777777" w:rsidR="004C6125" w:rsidRPr="00E6791A" w:rsidRDefault="000B00A9" w:rsidP="00106CF8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Lợi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ích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39AD82C9" w14:textId="77777777" w:rsidR="004C6125" w:rsidRPr="00E6791A" w:rsidRDefault="000B00A9" w:rsidP="00106CF8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Thanh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thoát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hoạt</w:t>
      </w:r>
      <w:proofErr w:type="spellEnd"/>
    </w:p>
    <w:p w14:paraId="507F37F4" w14:textId="77777777" w:rsidR="004C6125" w:rsidRPr="00E6791A" w:rsidRDefault="000B00A9" w:rsidP="00106CF8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Branding,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uy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tín</w:t>
      </w:r>
      <w:proofErr w:type="spellEnd"/>
    </w:p>
    <w:p w14:paraId="3B926ACD" w14:textId="77777777" w:rsidR="004C6125" w:rsidRPr="00E6791A" w:rsidRDefault="000B00A9" w:rsidP="00106CF8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Huy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(Secondary offering)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rộng</w:t>
      </w:r>
      <w:proofErr w:type="spellEnd"/>
    </w:p>
    <w:p w14:paraId="7B18082C" w14:textId="77777777" w:rsidR="004C6125" w:rsidRPr="00E6791A" w:rsidRDefault="000B00A9" w:rsidP="00106CF8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Multiple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M&amp;A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20-30%)</w:t>
      </w:r>
    </w:p>
    <w:p w14:paraId="63FE67AF" w14:textId="77777777" w:rsidR="004C6125" w:rsidRPr="00E6791A" w:rsidRDefault="000B00A9" w:rsidP="00106CF8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Rủi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ro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31DC8D66" w14:textId="77777777" w:rsidR="004C6125" w:rsidRPr="00E6791A" w:rsidRDefault="000B00A9" w:rsidP="00106CF8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(850K USD + compliance ongoing ~200K USD/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75296050" w14:textId="77777777" w:rsidR="004C6125" w:rsidRPr="00E6791A" w:rsidRDefault="000B00A9" w:rsidP="00106CF8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tin</w:t>
      </w:r>
    </w:p>
    <w:p w14:paraId="4F60CA3B" w14:textId="77777777" w:rsidR="004C6125" w:rsidRPr="00E6791A" w:rsidRDefault="000B00A9" w:rsidP="00106CF8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phiếu</w:t>
      </w:r>
      <w:proofErr w:type="spellEnd"/>
    </w:p>
    <w:p w14:paraId="4F3B2C4C" w14:textId="77777777" w:rsidR="004C6125" w:rsidRPr="00E6791A" w:rsidRDefault="000B00A9" w:rsidP="00106CF8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Market timing (bear market → delay)</w:t>
      </w:r>
    </w:p>
    <w:p w14:paraId="2C1F4AE9" w14:textId="09CF7859" w:rsidR="004C6125" w:rsidRPr="00E6791A" w:rsidRDefault="004C6125" w:rsidP="00106CF8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7898451" w14:textId="77777777" w:rsidR="004C6125" w:rsidRPr="00C43354" w:rsidRDefault="000B00A9" w:rsidP="00106CF8">
      <w:pPr>
        <w:pStyle w:val="ListParagraph"/>
        <w:numPr>
          <w:ilvl w:val="0"/>
          <w:numId w:val="182"/>
        </w:numPr>
        <w:spacing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C43354">
        <w:rPr>
          <w:rFonts w:ascii="Times New Roman" w:hAnsi="Times New Roman" w:cs="Times New Roman"/>
          <w:b/>
          <w:sz w:val="26"/>
          <w:szCs w:val="26"/>
        </w:rPr>
        <w:t xml:space="preserve">Option 2: M&amp;A - Bán </w:t>
      </w:r>
      <w:proofErr w:type="spellStart"/>
      <w:r w:rsidRPr="00C43354">
        <w:rPr>
          <w:rFonts w:ascii="Times New Roman" w:hAnsi="Times New Roman" w:cs="Times New Roman"/>
          <w:b/>
          <w:sz w:val="26"/>
          <w:szCs w:val="26"/>
        </w:rPr>
        <w:t>lại</w:t>
      </w:r>
      <w:proofErr w:type="spellEnd"/>
      <w:r w:rsidRPr="00C4335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354">
        <w:rPr>
          <w:rFonts w:ascii="Times New Roman" w:hAnsi="Times New Roman" w:cs="Times New Roman"/>
          <w:b/>
          <w:sz w:val="26"/>
          <w:szCs w:val="26"/>
        </w:rPr>
        <w:t>cho</w:t>
      </w:r>
      <w:proofErr w:type="spellEnd"/>
      <w:r w:rsidRPr="00C4335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354">
        <w:rPr>
          <w:rFonts w:ascii="Times New Roman" w:hAnsi="Times New Roman" w:cs="Times New Roman"/>
          <w:b/>
          <w:sz w:val="26"/>
          <w:szCs w:val="26"/>
        </w:rPr>
        <w:t>đối</w:t>
      </w:r>
      <w:proofErr w:type="spellEnd"/>
      <w:r w:rsidRPr="00C4335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354">
        <w:rPr>
          <w:rFonts w:ascii="Times New Roman" w:hAnsi="Times New Roman" w:cs="Times New Roman"/>
          <w:b/>
          <w:sz w:val="26"/>
          <w:szCs w:val="26"/>
        </w:rPr>
        <w:t>tác</w:t>
      </w:r>
      <w:proofErr w:type="spellEnd"/>
      <w:r w:rsidRPr="00C4335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354">
        <w:rPr>
          <w:rFonts w:ascii="Times New Roman" w:hAnsi="Times New Roman" w:cs="Times New Roman"/>
          <w:b/>
          <w:sz w:val="26"/>
          <w:szCs w:val="26"/>
        </w:rPr>
        <w:t>chiến</w:t>
      </w:r>
      <w:proofErr w:type="spellEnd"/>
      <w:r w:rsidRPr="00C4335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354">
        <w:rPr>
          <w:rFonts w:ascii="Times New Roman" w:hAnsi="Times New Roman" w:cs="Times New Roman"/>
          <w:b/>
          <w:sz w:val="26"/>
          <w:szCs w:val="26"/>
        </w:rPr>
        <w:t>lược</w:t>
      </w:r>
      <w:proofErr w:type="spellEnd"/>
      <w:r w:rsidRPr="00C43354">
        <w:rPr>
          <w:rFonts w:ascii="Times New Roman" w:hAnsi="Times New Roman" w:cs="Times New Roman"/>
          <w:b/>
          <w:sz w:val="26"/>
          <w:szCs w:val="26"/>
        </w:rPr>
        <w:t xml:space="preserve"> (2030-2035)</w:t>
      </w:r>
    </w:p>
    <w:p w14:paraId="01A5EFB2" w14:textId="77777777" w:rsidR="004C6125" w:rsidRPr="00E6791A" w:rsidRDefault="000B00A9" w:rsidP="00106CF8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Buyer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tiềm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55E93217" w14:textId="77777777" w:rsidR="004C6125" w:rsidRPr="00E6791A" w:rsidRDefault="000B00A9" w:rsidP="00106CF8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A.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Nhóm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doanh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nghiệp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Việt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Nam:</w:t>
      </w:r>
    </w:p>
    <w:p w14:paraId="6E337F8F" w14:textId="77777777" w:rsidR="004C6125" w:rsidRPr="00E6791A" w:rsidRDefault="000B00A9" w:rsidP="00106CF8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Viettel (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Tập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đoàn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Viễn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thông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Quân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đội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)</w:t>
      </w:r>
      <w:r w:rsidRPr="00E6791A">
        <w:rPr>
          <w:rFonts w:ascii="Times New Roman" w:hAnsi="Times New Roman" w:cs="Times New Roman"/>
          <w:sz w:val="26"/>
          <w:szCs w:val="26"/>
        </w:rPr>
        <w:t>:</w:t>
      </w:r>
    </w:p>
    <w:p w14:paraId="48B18922" w14:textId="77777777" w:rsidR="004C6125" w:rsidRPr="00E6791A" w:rsidRDefault="000B00A9" w:rsidP="00106CF8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do: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sang IoT/Smart Factory,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sung hardware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Viettel Solutions</w:t>
      </w:r>
    </w:p>
    <w:p w14:paraId="5DE6C4AD" w14:textId="77777777" w:rsidR="004C6125" w:rsidRPr="00E6791A" w:rsidRDefault="000B00A9" w:rsidP="00106CF8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Valuation: 60-80M USD (3-4x revenue, strategic premium 20%)</w:t>
      </w:r>
    </w:p>
    <w:p w14:paraId="79140D31" w14:textId="77777777" w:rsidR="004C6125" w:rsidRPr="00E6791A" w:rsidRDefault="000B00A9" w:rsidP="00106CF8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Synergy: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Kênh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50.000 DN, telecom infrastructure</w:t>
      </w:r>
    </w:p>
    <w:p w14:paraId="114B03AB" w14:textId="77777777" w:rsidR="004C6125" w:rsidRPr="00E6791A" w:rsidRDefault="000B00A9" w:rsidP="00106CF8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Vingroup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(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Vingroup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JSC)</w:t>
      </w:r>
      <w:r w:rsidRPr="00E6791A">
        <w:rPr>
          <w:rFonts w:ascii="Times New Roman" w:hAnsi="Times New Roman" w:cs="Times New Roman"/>
          <w:sz w:val="26"/>
          <w:szCs w:val="26"/>
        </w:rPr>
        <w:t>:</w:t>
      </w:r>
    </w:p>
    <w:p w14:paraId="05D87C22" w14:textId="77777777" w:rsidR="004C6125" w:rsidRPr="00E6791A" w:rsidRDefault="000B00A9" w:rsidP="00106CF8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do: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VinSmart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VinFast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Vinpearl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(smart hotel/resort)</w:t>
      </w:r>
    </w:p>
    <w:p w14:paraId="5D1EE2FD" w14:textId="77777777" w:rsidR="004C6125" w:rsidRPr="00E6791A" w:rsidRDefault="000B00A9" w:rsidP="00106CF8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Valuation: 80-120M USD (4-6x revenue, fit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tech)</w:t>
      </w:r>
    </w:p>
    <w:p w14:paraId="04F6FE6C" w14:textId="77777777" w:rsidR="004C6125" w:rsidRPr="00E6791A" w:rsidRDefault="000B00A9" w:rsidP="00106CF8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Synergy: 2.000+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VinFast</w:t>
      </w:r>
      <w:proofErr w:type="spellEnd"/>
    </w:p>
    <w:p w14:paraId="128B280A" w14:textId="77777777" w:rsidR="004C6125" w:rsidRPr="00E6791A" w:rsidRDefault="000B00A9" w:rsidP="00106CF8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FPT Corporation</w:t>
      </w:r>
      <w:r w:rsidRPr="00E6791A">
        <w:rPr>
          <w:rFonts w:ascii="Times New Roman" w:hAnsi="Times New Roman" w:cs="Times New Roman"/>
          <w:sz w:val="26"/>
          <w:szCs w:val="26"/>
        </w:rPr>
        <w:t>:</w:t>
      </w:r>
    </w:p>
    <w:p w14:paraId="7F8BC0F3" w14:textId="77777777" w:rsidR="004C6125" w:rsidRPr="00E6791A" w:rsidRDefault="000B00A9" w:rsidP="00106CF8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do: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FPT Software, FPT Telecom (IoT SaaS)</w:t>
      </w:r>
    </w:p>
    <w:p w14:paraId="2F7628C2" w14:textId="77777777" w:rsidR="004C6125" w:rsidRPr="00E6791A" w:rsidRDefault="000B00A9" w:rsidP="00106CF8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Valuation: 60-90M USD (3-4,5x revenue)</w:t>
      </w:r>
    </w:p>
    <w:p w14:paraId="63066554" w14:textId="77777777" w:rsidR="004C6125" w:rsidRPr="00E6791A" w:rsidRDefault="000B00A9" w:rsidP="00106CF8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Synergy: 600+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30.000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IT</w:t>
      </w:r>
    </w:p>
    <w:p w14:paraId="076A32F7" w14:textId="77777777" w:rsidR="004C6125" w:rsidRPr="00E6791A" w:rsidRDefault="000B00A9" w:rsidP="00106CF8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CMC Corporation</w:t>
      </w:r>
      <w:r w:rsidRPr="00E6791A">
        <w:rPr>
          <w:rFonts w:ascii="Times New Roman" w:hAnsi="Times New Roman" w:cs="Times New Roman"/>
          <w:sz w:val="26"/>
          <w:szCs w:val="26"/>
        </w:rPr>
        <w:t>:</w:t>
      </w:r>
    </w:p>
    <w:p w14:paraId="1031F358" w14:textId="77777777" w:rsidR="004C6125" w:rsidRPr="00E6791A" w:rsidRDefault="000B00A9" w:rsidP="00106CF8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do: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sang hardware IoT,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software</w:t>
      </w:r>
    </w:p>
    <w:p w14:paraId="675120A0" w14:textId="3E392E6D" w:rsidR="004C6125" w:rsidRDefault="000B00A9" w:rsidP="00106CF8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Valuation: 50-70M USD (2,5-3,5x revenue)</w:t>
      </w:r>
    </w:p>
    <w:p w14:paraId="32B6E3A4" w14:textId="77777777" w:rsidR="00C43354" w:rsidRPr="00E6791A" w:rsidRDefault="00C43354" w:rsidP="00106CF8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E5D9A07" w14:textId="77777777" w:rsidR="004C6125" w:rsidRPr="00E6791A" w:rsidRDefault="000B00A9" w:rsidP="00106CF8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B.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Nhóm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quốc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tế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57EADAB4" w14:textId="77777777" w:rsidR="004C6125" w:rsidRPr="00E6791A" w:rsidRDefault="000B00A9" w:rsidP="00106CF8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Siemens (Đức)</w:t>
      </w:r>
      <w:r w:rsidRPr="00E6791A">
        <w:rPr>
          <w:rFonts w:ascii="Times New Roman" w:hAnsi="Times New Roman" w:cs="Times New Roman"/>
          <w:sz w:val="26"/>
          <w:szCs w:val="26"/>
        </w:rPr>
        <w:t xml:space="preserve">: Mua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localize production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VN,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ASEAN</w:t>
      </w:r>
    </w:p>
    <w:p w14:paraId="67D51543" w14:textId="77777777" w:rsidR="004C6125" w:rsidRPr="00E6791A" w:rsidRDefault="000B00A9" w:rsidP="00106CF8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Schneider Electric (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Pháp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)</w:t>
      </w:r>
      <w:r w:rsidRPr="00E6791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Siemens, focus IoT/energy</w:t>
      </w:r>
    </w:p>
    <w:p w14:paraId="749D9E6D" w14:textId="77777777" w:rsidR="004C6125" w:rsidRPr="00E6791A" w:rsidRDefault="000B00A9" w:rsidP="00106CF8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ABB (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Thụy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Sĩ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)</w:t>
      </w:r>
      <w:r w:rsidRPr="00E6791A">
        <w:rPr>
          <w:rFonts w:ascii="Times New Roman" w:hAnsi="Times New Roman" w:cs="Times New Roman"/>
          <w:sz w:val="26"/>
          <w:szCs w:val="26"/>
        </w:rPr>
        <w:t>: Mua technology AMR/robotics</w:t>
      </w:r>
    </w:p>
    <w:p w14:paraId="5DD3BBCC" w14:textId="77777777" w:rsidR="004C6125" w:rsidRPr="00E6791A" w:rsidRDefault="000B00A9" w:rsidP="00106CF8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Rockwell Automation (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Mỹ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)</w:t>
      </w:r>
      <w:r w:rsidRPr="00E6791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ASEAN presence</w:t>
      </w:r>
    </w:p>
    <w:p w14:paraId="1ED87939" w14:textId="77777777" w:rsidR="004C6125" w:rsidRPr="00E6791A" w:rsidRDefault="000B00A9" w:rsidP="00106CF8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Valuation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quốc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: 100-150M USD (5-7x revenue, global multiple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2FE204B7" w14:textId="77777777" w:rsidR="00C43354" w:rsidRDefault="00C43354" w:rsidP="00106CF8">
      <w:pPr>
        <w:spacing w:after="0" w:line="312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71AF39B3" w14:textId="12465971" w:rsidR="004C6125" w:rsidRPr="00E6791A" w:rsidRDefault="000B00A9" w:rsidP="00106CF8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Cơ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cấu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thương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vụ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0"/>
        <w:gridCol w:w="1098"/>
        <w:gridCol w:w="1288"/>
        <w:gridCol w:w="1365"/>
        <w:gridCol w:w="3856"/>
      </w:tblGrid>
      <w:tr w:rsidR="004C6125" w:rsidRPr="00E6791A" w14:paraId="05A13C85" w14:textId="77777777" w:rsidTr="00C43354">
        <w:tc>
          <w:tcPr>
            <w:tcW w:w="0" w:type="auto"/>
            <w:vAlign w:val="center"/>
          </w:tcPr>
          <w:p w14:paraId="6A45787E" w14:textId="77777777" w:rsidR="004C6125" w:rsidRPr="00C43354" w:rsidRDefault="000B00A9" w:rsidP="00C4335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43354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C4335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43354">
              <w:rPr>
                <w:rFonts w:ascii="Times New Roman" w:hAnsi="Times New Roman" w:cs="Times New Roman"/>
                <w:b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</w:tcPr>
          <w:p w14:paraId="062C6C58" w14:textId="77777777" w:rsidR="004C6125" w:rsidRPr="00C43354" w:rsidRDefault="000B00A9" w:rsidP="00C4335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43354">
              <w:rPr>
                <w:rFonts w:ascii="Times New Roman" w:hAnsi="Times New Roman" w:cs="Times New Roman"/>
                <w:b/>
                <w:sz w:val="26"/>
                <w:szCs w:val="26"/>
              </w:rPr>
              <w:t>%</w:t>
            </w:r>
          </w:p>
        </w:tc>
        <w:tc>
          <w:tcPr>
            <w:tcW w:w="0" w:type="auto"/>
            <w:vAlign w:val="center"/>
          </w:tcPr>
          <w:p w14:paraId="3D6BDF7C" w14:textId="77777777" w:rsidR="00C43354" w:rsidRDefault="000B00A9" w:rsidP="00C4335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43354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C4335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43354">
              <w:rPr>
                <w:rFonts w:ascii="Times New Roman" w:hAnsi="Times New Roman" w:cs="Times New Roman"/>
                <w:b/>
                <w:sz w:val="26"/>
                <w:szCs w:val="26"/>
              </w:rPr>
              <w:t>tiề</w:t>
            </w:r>
            <w:r w:rsidR="00C43354">
              <w:rPr>
                <w:rFonts w:ascii="Times New Roman" w:hAnsi="Times New Roman" w:cs="Times New Roman"/>
                <w:b/>
                <w:sz w:val="26"/>
                <w:szCs w:val="26"/>
              </w:rPr>
              <w:t>n</w:t>
            </w:r>
            <w:proofErr w:type="spellEnd"/>
          </w:p>
          <w:p w14:paraId="71451507" w14:textId="6E654097" w:rsidR="004C6125" w:rsidRPr="00C43354" w:rsidRDefault="000B00A9" w:rsidP="00C4335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43354">
              <w:rPr>
                <w:rFonts w:ascii="Times New Roman" w:hAnsi="Times New Roman" w:cs="Times New Roman"/>
                <w:b/>
                <w:sz w:val="26"/>
                <w:szCs w:val="26"/>
              </w:rPr>
              <w:t>(M USD)</w:t>
            </w:r>
          </w:p>
        </w:tc>
        <w:tc>
          <w:tcPr>
            <w:tcW w:w="0" w:type="auto"/>
            <w:vAlign w:val="center"/>
          </w:tcPr>
          <w:p w14:paraId="02449C11" w14:textId="77777777" w:rsidR="004C6125" w:rsidRPr="00C43354" w:rsidRDefault="000B00A9" w:rsidP="00C4335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43354">
              <w:rPr>
                <w:rFonts w:ascii="Times New Roman" w:hAnsi="Times New Roman" w:cs="Times New Roman"/>
                <w:b/>
                <w:sz w:val="26"/>
                <w:szCs w:val="26"/>
              </w:rPr>
              <w:t>Timeline</w:t>
            </w:r>
          </w:p>
        </w:tc>
        <w:tc>
          <w:tcPr>
            <w:tcW w:w="0" w:type="auto"/>
            <w:vAlign w:val="center"/>
          </w:tcPr>
          <w:p w14:paraId="1D23E8A8" w14:textId="77777777" w:rsidR="004C6125" w:rsidRPr="00C43354" w:rsidRDefault="000B00A9" w:rsidP="00C4335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43354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C4335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43354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4C6125" w:rsidRPr="00E6791A" w14:paraId="7E4A4274" w14:textId="77777777" w:rsidTr="00C43354">
        <w:tc>
          <w:tcPr>
            <w:tcW w:w="0" w:type="auto"/>
            <w:vAlign w:val="center"/>
          </w:tcPr>
          <w:p w14:paraId="159B6960" w14:textId="77777777" w:rsidR="004C6125" w:rsidRPr="00C43354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43354">
              <w:rPr>
                <w:rFonts w:ascii="Times New Roman" w:hAnsi="Times New Roman" w:cs="Times New Roman"/>
                <w:sz w:val="26"/>
                <w:szCs w:val="26"/>
              </w:rPr>
              <w:t>Cash upfront</w:t>
            </w:r>
          </w:p>
        </w:tc>
        <w:tc>
          <w:tcPr>
            <w:tcW w:w="0" w:type="auto"/>
            <w:vAlign w:val="center"/>
          </w:tcPr>
          <w:p w14:paraId="06263E0D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60-70%</w:t>
            </w:r>
          </w:p>
        </w:tc>
        <w:tc>
          <w:tcPr>
            <w:tcW w:w="0" w:type="auto"/>
            <w:vAlign w:val="center"/>
          </w:tcPr>
          <w:p w14:paraId="042738B7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42-84</w:t>
            </w:r>
          </w:p>
        </w:tc>
        <w:tc>
          <w:tcPr>
            <w:tcW w:w="0" w:type="auto"/>
            <w:vAlign w:val="center"/>
          </w:tcPr>
          <w:p w14:paraId="6FB77C9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At closing</w:t>
            </w:r>
          </w:p>
        </w:tc>
        <w:tc>
          <w:tcPr>
            <w:tcW w:w="0" w:type="auto"/>
            <w:vAlign w:val="center"/>
          </w:tcPr>
          <w:p w14:paraId="6D33FBA8" w14:textId="77777777" w:rsidR="004C6125" w:rsidRPr="00E6791A" w:rsidRDefault="000B00A9" w:rsidP="00C43354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Thanh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</w:p>
        </w:tc>
      </w:tr>
      <w:tr w:rsidR="004C6125" w:rsidRPr="00E6791A" w14:paraId="50C8ABC1" w14:textId="77777777" w:rsidTr="00C43354">
        <w:tc>
          <w:tcPr>
            <w:tcW w:w="0" w:type="auto"/>
            <w:vAlign w:val="center"/>
          </w:tcPr>
          <w:p w14:paraId="01E46809" w14:textId="77777777" w:rsidR="004C6125" w:rsidRPr="00C43354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43354">
              <w:rPr>
                <w:rFonts w:ascii="Times New Roman" w:hAnsi="Times New Roman" w:cs="Times New Roman"/>
                <w:sz w:val="26"/>
                <w:szCs w:val="26"/>
              </w:rPr>
              <w:t>Earnout</w:t>
            </w:r>
          </w:p>
        </w:tc>
        <w:tc>
          <w:tcPr>
            <w:tcW w:w="0" w:type="auto"/>
            <w:vAlign w:val="center"/>
          </w:tcPr>
          <w:p w14:paraId="3277D98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20-30%</w:t>
            </w:r>
          </w:p>
        </w:tc>
        <w:tc>
          <w:tcPr>
            <w:tcW w:w="0" w:type="auto"/>
            <w:vAlign w:val="center"/>
          </w:tcPr>
          <w:p w14:paraId="3AE16CC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14-36</w:t>
            </w:r>
          </w:p>
        </w:tc>
        <w:tc>
          <w:tcPr>
            <w:tcW w:w="0" w:type="auto"/>
            <w:vAlign w:val="center"/>
          </w:tcPr>
          <w:p w14:paraId="751729D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2-3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0" w:type="auto"/>
            <w:vAlign w:val="center"/>
          </w:tcPr>
          <w:p w14:paraId="14AD209C" w14:textId="77777777" w:rsidR="004C6125" w:rsidRPr="00E6791A" w:rsidRDefault="000B00A9" w:rsidP="00C43354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target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lợi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nhuận</w:t>
            </w:r>
            <w:proofErr w:type="spellEnd"/>
          </w:p>
        </w:tc>
      </w:tr>
      <w:tr w:rsidR="004C6125" w:rsidRPr="00E6791A" w14:paraId="28756EA9" w14:textId="77777777" w:rsidTr="00C43354">
        <w:tc>
          <w:tcPr>
            <w:tcW w:w="0" w:type="auto"/>
            <w:vAlign w:val="center"/>
          </w:tcPr>
          <w:p w14:paraId="3D71F5F6" w14:textId="77777777" w:rsidR="004C6125" w:rsidRPr="00C43354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43354">
              <w:rPr>
                <w:rFonts w:ascii="Times New Roman" w:hAnsi="Times New Roman" w:cs="Times New Roman"/>
                <w:sz w:val="26"/>
                <w:szCs w:val="26"/>
              </w:rPr>
              <w:t>Retention bonus</w:t>
            </w:r>
          </w:p>
        </w:tc>
        <w:tc>
          <w:tcPr>
            <w:tcW w:w="0" w:type="auto"/>
            <w:vAlign w:val="center"/>
          </w:tcPr>
          <w:p w14:paraId="57F5B8F4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5-10%</w:t>
            </w:r>
          </w:p>
        </w:tc>
        <w:tc>
          <w:tcPr>
            <w:tcW w:w="0" w:type="auto"/>
            <w:vAlign w:val="center"/>
          </w:tcPr>
          <w:p w14:paraId="08C559A3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3,5-12</w:t>
            </w:r>
          </w:p>
        </w:tc>
        <w:tc>
          <w:tcPr>
            <w:tcW w:w="0" w:type="auto"/>
            <w:vAlign w:val="center"/>
          </w:tcPr>
          <w:p w14:paraId="160C726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2-3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0" w:type="auto"/>
            <w:vAlign w:val="center"/>
          </w:tcPr>
          <w:p w14:paraId="768D5EA9" w14:textId="77777777" w:rsidR="004C6125" w:rsidRPr="00E6791A" w:rsidRDefault="000B00A9" w:rsidP="00C43354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Giữ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chân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key employees</w:t>
            </w:r>
          </w:p>
        </w:tc>
      </w:tr>
      <w:tr w:rsidR="004C6125" w:rsidRPr="00E6791A" w14:paraId="4125E49E" w14:textId="77777777" w:rsidTr="00C43354">
        <w:tc>
          <w:tcPr>
            <w:tcW w:w="0" w:type="auto"/>
            <w:vAlign w:val="center"/>
          </w:tcPr>
          <w:p w14:paraId="3C230736" w14:textId="77777777" w:rsidR="004C6125" w:rsidRPr="00C43354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43354">
              <w:rPr>
                <w:rFonts w:ascii="Times New Roman" w:hAnsi="Times New Roman" w:cs="Times New Roman"/>
                <w:sz w:val="26"/>
                <w:szCs w:val="26"/>
              </w:rPr>
              <w:t>Cổ</w:t>
            </w:r>
            <w:proofErr w:type="spellEnd"/>
            <w:r w:rsidRPr="00C433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43354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C43354">
              <w:rPr>
                <w:rFonts w:ascii="Times New Roman" w:hAnsi="Times New Roman" w:cs="Times New Roman"/>
                <w:sz w:val="26"/>
                <w:szCs w:val="26"/>
              </w:rPr>
              <w:t xml:space="preserve"> Buyer</w:t>
            </w:r>
          </w:p>
        </w:tc>
        <w:tc>
          <w:tcPr>
            <w:tcW w:w="0" w:type="auto"/>
            <w:vAlign w:val="center"/>
          </w:tcPr>
          <w:p w14:paraId="26D876D7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0-10%</w:t>
            </w:r>
          </w:p>
        </w:tc>
        <w:tc>
          <w:tcPr>
            <w:tcW w:w="0" w:type="auto"/>
            <w:vAlign w:val="center"/>
          </w:tcPr>
          <w:p w14:paraId="5953CFE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0-12</w:t>
            </w:r>
          </w:p>
        </w:tc>
        <w:tc>
          <w:tcPr>
            <w:tcW w:w="0" w:type="auto"/>
            <w:vAlign w:val="center"/>
          </w:tcPr>
          <w:p w14:paraId="7F5A9FEF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52B692AD" w14:textId="63205DA0" w:rsidR="004C6125" w:rsidRPr="00E6791A" w:rsidRDefault="000B00A9" w:rsidP="00C43354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="00C43354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ếu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buyer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ty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đại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chúng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</w:tbl>
    <w:p w14:paraId="5E2064B0" w14:textId="77777777" w:rsidR="00C43354" w:rsidRDefault="00C43354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</w:p>
    <w:p w14:paraId="65C05F35" w14:textId="6E6970FC" w:rsidR="004C6125" w:rsidRPr="00E6791A" w:rsidRDefault="000B00A9" w:rsidP="00106CF8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khoản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quan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trọng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20115DFB" w14:textId="77777777" w:rsidR="004C6125" w:rsidRPr="00E6791A" w:rsidRDefault="000B00A9" w:rsidP="00106CF8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Earnout trigger</w:t>
      </w:r>
      <w:r w:rsidRPr="00E6791A">
        <w:rPr>
          <w:rFonts w:ascii="Times New Roman" w:hAnsi="Times New Roman" w:cs="Times New Roman"/>
          <w:sz w:val="26"/>
          <w:szCs w:val="26"/>
        </w:rPr>
        <w:t xml:space="preserve">: Doanh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2031-2033 ≥50M USD/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, EBITDA margin ≥40%</w:t>
      </w:r>
    </w:p>
    <w:p w14:paraId="554F24F9" w14:textId="77777777" w:rsidR="004C6125" w:rsidRPr="00E6791A" w:rsidRDefault="000B00A9" w:rsidP="00106CF8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Clawback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(warranty),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trừ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10%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trị</w:t>
      </w:r>
      <w:proofErr w:type="spellEnd"/>
    </w:p>
    <w:p w14:paraId="584A4689" w14:textId="77777777" w:rsidR="004C6125" w:rsidRPr="00E6791A" w:rsidRDefault="000B00A9" w:rsidP="00106CF8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Non-compete</w:t>
      </w:r>
      <w:r w:rsidRPr="00E6791A">
        <w:rPr>
          <w:rFonts w:ascii="Times New Roman" w:hAnsi="Times New Roman" w:cs="Times New Roman"/>
          <w:sz w:val="26"/>
          <w:szCs w:val="26"/>
        </w:rPr>
        <w:t xml:space="preserve">: Founding team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3-5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</w:p>
    <w:p w14:paraId="3480ED0E" w14:textId="77777777" w:rsidR="004C6125" w:rsidRPr="00E6791A" w:rsidRDefault="000B00A9" w:rsidP="00106CF8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Management retention</w:t>
      </w:r>
      <w:r w:rsidRPr="00E6791A">
        <w:rPr>
          <w:rFonts w:ascii="Times New Roman" w:hAnsi="Times New Roman" w:cs="Times New Roman"/>
          <w:sz w:val="26"/>
          <w:szCs w:val="26"/>
        </w:rPr>
        <w:t xml:space="preserve">: CEO/CTO/CFO ở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2-3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+ bonus</w:t>
      </w:r>
    </w:p>
    <w:p w14:paraId="75123C65" w14:textId="77777777" w:rsidR="00C43354" w:rsidRDefault="00C43354" w:rsidP="00106CF8">
      <w:pPr>
        <w:spacing w:after="0" w:line="312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51131285" w14:textId="3D2CA712" w:rsidR="004C6125" w:rsidRPr="00E6791A" w:rsidRDefault="000B00A9" w:rsidP="00106CF8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Timeline M&amp;A: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4"/>
        <w:gridCol w:w="2126"/>
        <w:gridCol w:w="3828"/>
        <w:gridCol w:w="1409"/>
      </w:tblGrid>
      <w:tr w:rsidR="004C6125" w:rsidRPr="00E6791A" w14:paraId="13FD0B2F" w14:textId="77777777" w:rsidTr="00C43354">
        <w:tc>
          <w:tcPr>
            <w:tcW w:w="0" w:type="auto"/>
            <w:vAlign w:val="center"/>
          </w:tcPr>
          <w:p w14:paraId="63BA4963" w14:textId="77777777" w:rsidR="004C6125" w:rsidRPr="00C43354" w:rsidRDefault="000B00A9" w:rsidP="00C4335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43354">
              <w:rPr>
                <w:rFonts w:ascii="Times New Roman" w:hAnsi="Times New Roman" w:cs="Times New Roman"/>
                <w:b/>
                <w:sz w:val="26"/>
                <w:szCs w:val="26"/>
              </w:rPr>
              <w:t>Giai</w:t>
            </w:r>
            <w:proofErr w:type="spellEnd"/>
            <w:r w:rsidRPr="00C4335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43354">
              <w:rPr>
                <w:rFonts w:ascii="Times New Roman" w:hAnsi="Times New Roman" w:cs="Times New Roman"/>
                <w:b/>
                <w:sz w:val="26"/>
                <w:szCs w:val="26"/>
              </w:rPr>
              <w:t>đoạn</w:t>
            </w:r>
            <w:proofErr w:type="spellEnd"/>
          </w:p>
        </w:tc>
        <w:tc>
          <w:tcPr>
            <w:tcW w:w="1104" w:type="pct"/>
            <w:vAlign w:val="center"/>
          </w:tcPr>
          <w:p w14:paraId="7C9E4955" w14:textId="77777777" w:rsidR="004C6125" w:rsidRPr="00C43354" w:rsidRDefault="000B00A9" w:rsidP="00C4335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43354">
              <w:rPr>
                <w:rFonts w:ascii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 w:rsidRPr="00C4335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43354">
              <w:rPr>
                <w:rFonts w:ascii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1988" w:type="pct"/>
            <w:vAlign w:val="center"/>
          </w:tcPr>
          <w:p w14:paraId="5F703112" w14:textId="77777777" w:rsidR="004C6125" w:rsidRPr="00C43354" w:rsidRDefault="000B00A9" w:rsidP="00C4335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43354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C4335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  <w:tc>
          <w:tcPr>
            <w:tcW w:w="732" w:type="pct"/>
            <w:vAlign w:val="center"/>
          </w:tcPr>
          <w:p w14:paraId="6E176EA8" w14:textId="77777777" w:rsidR="004C6125" w:rsidRPr="00C43354" w:rsidRDefault="000B00A9" w:rsidP="00C4335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4335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Chi </w:t>
            </w:r>
            <w:proofErr w:type="spellStart"/>
            <w:r w:rsidRPr="00C43354">
              <w:rPr>
                <w:rFonts w:ascii="Times New Roman" w:hAnsi="Times New Roman" w:cs="Times New Roman"/>
                <w:b/>
                <w:sz w:val="26"/>
                <w:szCs w:val="26"/>
              </w:rPr>
              <w:t>phí</w:t>
            </w:r>
            <w:proofErr w:type="spellEnd"/>
            <w:r w:rsidRPr="00C4335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(USD)</w:t>
            </w:r>
          </w:p>
        </w:tc>
      </w:tr>
      <w:tr w:rsidR="004C6125" w:rsidRPr="00E6791A" w14:paraId="14F2411B" w14:textId="77777777" w:rsidTr="00C43354">
        <w:tc>
          <w:tcPr>
            <w:tcW w:w="0" w:type="auto"/>
            <w:vAlign w:val="center"/>
          </w:tcPr>
          <w:p w14:paraId="6DA2D021" w14:textId="77777777" w:rsidR="004C6125" w:rsidRPr="00E6791A" w:rsidRDefault="000B00A9" w:rsidP="00C4335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1. Preparation</w:t>
            </w:r>
          </w:p>
        </w:tc>
        <w:tc>
          <w:tcPr>
            <w:tcW w:w="1104" w:type="pct"/>
            <w:vAlign w:val="center"/>
          </w:tcPr>
          <w:p w14:paraId="1A177BD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2030-2031</w:t>
            </w:r>
          </w:p>
        </w:tc>
        <w:tc>
          <w:tcPr>
            <w:tcW w:w="1988" w:type="pct"/>
            <w:vAlign w:val="center"/>
          </w:tcPr>
          <w:p w14:paraId="11F60E9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Teaser, CIM, data room</w:t>
            </w:r>
          </w:p>
        </w:tc>
        <w:tc>
          <w:tcPr>
            <w:tcW w:w="732" w:type="pct"/>
            <w:vAlign w:val="center"/>
          </w:tcPr>
          <w:p w14:paraId="279B896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100.000</w:t>
            </w:r>
          </w:p>
        </w:tc>
      </w:tr>
      <w:tr w:rsidR="004C6125" w:rsidRPr="00E6791A" w14:paraId="5DFD0A45" w14:textId="77777777" w:rsidTr="00C43354">
        <w:tc>
          <w:tcPr>
            <w:tcW w:w="0" w:type="auto"/>
            <w:vAlign w:val="center"/>
          </w:tcPr>
          <w:p w14:paraId="2CB86DBE" w14:textId="77777777" w:rsidR="004C6125" w:rsidRPr="00E6791A" w:rsidRDefault="000B00A9" w:rsidP="00C4335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2. Marketing</w:t>
            </w:r>
          </w:p>
        </w:tc>
        <w:tc>
          <w:tcPr>
            <w:tcW w:w="1104" w:type="pct"/>
            <w:vAlign w:val="center"/>
          </w:tcPr>
          <w:p w14:paraId="3A56F00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Q1-Q2/2032</w:t>
            </w:r>
          </w:p>
        </w:tc>
        <w:tc>
          <w:tcPr>
            <w:tcW w:w="1988" w:type="pct"/>
            <w:vAlign w:val="center"/>
          </w:tcPr>
          <w:p w14:paraId="344447B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Contact 20-30 buyers, NDA</w:t>
            </w:r>
          </w:p>
        </w:tc>
        <w:tc>
          <w:tcPr>
            <w:tcW w:w="732" w:type="pct"/>
            <w:vAlign w:val="center"/>
          </w:tcPr>
          <w:p w14:paraId="3A80104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50.000</w:t>
            </w:r>
          </w:p>
        </w:tc>
      </w:tr>
      <w:tr w:rsidR="004C6125" w:rsidRPr="00E6791A" w14:paraId="0CE1B6F7" w14:textId="77777777" w:rsidTr="00C43354">
        <w:tc>
          <w:tcPr>
            <w:tcW w:w="0" w:type="auto"/>
            <w:vAlign w:val="center"/>
          </w:tcPr>
          <w:p w14:paraId="4F7FE5C9" w14:textId="77777777" w:rsidR="004C6125" w:rsidRPr="00E6791A" w:rsidRDefault="000B00A9" w:rsidP="00C4335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3. LOI</w:t>
            </w:r>
          </w:p>
        </w:tc>
        <w:tc>
          <w:tcPr>
            <w:tcW w:w="1104" w:type="pct"/>
            <w:vAlign w:val="center"/>
          </w:tcPr>
          <w:p w14:paraId="789F3F5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Q3/2032</w:t>
            </w:r>
          </w:p>
        </w:tc>
        <w:tc>
          <w:tcPr>
            <w:tcW w:w="1988" w:type="pct"/>
            <w:vAlign w:val="center"/>
          </w:tcPr>
          <w:p w14:paraId="104EA97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Letter of Intent, exclusivity</w:t>
            </w:r>
          </w:p>
        </w:tc>
        <w:tc>
          <w:tcPr>
            <w:tcW w:w="732" w:type="pct"/>
            <w:vAlign w:val="center"/>
          </w:tcPr>
          <w:p w14:paraId="34C88D4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20.000</w:t>
            </w:r>
          </w:p>
        </w:tc>
      </w:tr>
      <w:tr w:rsidR="004C6125" w:rsidRPr="00E6791A" w14:paraId="122C17EB" w14:textId="77777777" w:rsidTr="00C43354">
        <w:tc>
          <w:tcPr>
            <w:tcW w:w="0" w:type="auto"/>
            <w:vAlign w:val="center"/>
          </w:tcPr>
          <w:p w14:paraId="4A34DC19" w14:textId="77777777" w:rsidR="004C6125" w:rsidRPr="00E6791A" w:rsidRDefault="000B00A9" w:rsidP="00C4335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4. Due Diligence</w:t>
            </w:r>
          </w:p>
        </w:tc>
        <w:tc>
          <w:tcPr>
            <w:tcW w:w="1104" w:type="pct"/>
            <w:vAlign w:val="center"/>
          </w:tcPr>
          <w:p w14:paraId="68EC980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Q4/2032-Q1/2033</w:t>
            </w:r>
          </w:p>
        </w:tc>
        <w:tc>
          <w:tcPr>
            <w:tcW w:w="1988" w:type="pct"/>
            <w:vAlign w:val="center"/>
          </w:tcPr>
          <w:p w14:paraId="5791226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Financial, legal, tech, IP</w:t>
            </w:r>
          </w:p>
        </w:tc>
        <w:tc>
          <w:tcPr>
            <w:tcW w:w="732" w:type="pct"/>
            <w:vAlign w:val="center"/>
          </w:tcPr>
          <w:p w14:paraId="75E2A04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200.000</w:t>
            </w:r>
          </w:p>
        </w:tc>
      </w:tr>
      <w:tr w:rsidR="004C6125" w:rsidRPr="00E6791A" w14:paraId="10273AAA" w14:textId="77777777" w:rsidTr="00C43354">
        <w:tc>
          <w:tcPr>
            <w:tcW w:w="0" w:type="auto"/>
            <w:vAlign w:val="center"/>
          </w:tcPr>
          <w:p w14:paraId="409E4E8A" w14:textId="77777777" w:rsidR="004C6125" w:rsidRPr="00E6791A" w:rsidRDefault="000B00A9" w:rsidP="00C4335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5. Negotiation</w:t>
            </w:r>
          </w:p>
        </w:tc>
        <w:tc>
          <w:tcPr>
            <w:tcW w:w="1104" w:type="pct"/>
            <w:vAlign w:val="center"/>
          </w:tcPr>
          <w:p w14:paraId="1437D88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Q2/2033</w:t>
            </w:r>
          </w:p>
        </w:tc>
        <w:tc>
          <w:tcPr>
            <w:tcW w:w="1988" w:type="pct"/>
            <w:vAlign w:val="center"/>
          </w:tcPr>
          <w:p w14:paraId="3D79949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SPA, DA, employment agreement</w:t>
            </w:r>
          </w:p>
        </w:tc>
        <w:tc>
          <w:tcPr>
            <w:tcW w:w="732" w:type="pct"/>
            <w:vAlign w:val="center"/>
          </w:tcPr>
          <w:p w14:paraId="7C45785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100.000</w:t>
            </w:r>
          </w:p>
        </w:tc>
      </w:tr>
      <w:tr w:rsidR="004C6125" w:rsidRPr="00E6791A" w14:paraId="2F2BC627" w14:textId="77777777" w:rsidTr="00C43354">
        <w:tc>
          <w:tcPr>
            <w:tcW w:w="0" w:type="auto"/>
            <w:vAlign w:val="center"/>
          </w:tcPr>
          <w:p w14:paraId="4C024C1F" w14:textId="77777777" w:rsidR="004C6125" w:rsidRPr="00E6791A" w:rsidRDefault="000B00A9" w:rsidP="00C4335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6. Closing</w:t>
            </w:r>
          </w:p>
        </w:tc>
        <w:tc>
          <w:tcPr>
            <w:tcW w:w="1104" w:type="pct"/>
            <w:vAlign w:val="center"/>
          </w:tcPr>
          <w:p w14:paraId="0F2F1C3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Q3/2033</w:t>
            </w:r>
          </w:p>
        </w:tc>
        <w:tc>
          <w:tcPr>
            <w:tcW w:w="1988" w:type="pct"/>
            <w:vAlign w:val="center"/>
          </w:tcPr>
          <w:p w14:paraId="1D5AA42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Transfer ownership, payment</w:t>
            </w:r>
          </w:p>
        </w:tc>
        <w:tc>
          <w:tcPr>
            <w:tcW w:w="732" w:type="pct"/>
            <w:vAlign w:val="center"/>
          </w:tcPr>
          <w:p w14:paraId="39593AA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30.000</w:t>
            </w:r>
          </w:p>
        </w:tc>
      </w:tr>
      <w:tr w:rsidR="00C43354" w:rsidRPr="00E6791A" w14:paraId="390436D2" w14:textId="77777777" w:rsidTr="00C43354">
        <w:tc>
          <w:tcPr>
            <w:tcW w:w="4268" w:type="pct"/>
            <w:gridSpan w:val="3"/>
            <w:vAlign w:val="center"/>
          </w:tcPr>
          <w:p w14:paraId="702B1019" w14:textId="71CF67A8" w:rsidR="00C43354" w:rsidRPr="00E6791A" w:rsidRDefault="00C43354" w:rsidP="00C43354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Tổng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chi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phí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M&amp;A</w:t>
            </w:r>
          </w:p>
        </w:tc>
        <w:tc>
          <w:tcPr>
            <w:tcW w:w="732" w:type="pct"/>
            <w:vAlign w:val="center"/>
          </w:tcPr>
          <w:p w14:paraId="3F158E63" w14:textId="77777777" w:rsidR="00C43354" w:rsidRPr="00E6791A" w:rsidRDefault="00C43354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500.000</w:t>
            </w:r>
          </w:p>
        </w:tc>
      </w:tr>
    </w:tbl>
    <w:p w14:paraId="72187A7F" w14:textId="77777777" w:rsidR="00C43354" w:rsidRDefault="00C43354" w:rsidP="00106CF8">
      <w:pPr>
        <w:spacing w:after="0" w:line="312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71B7DB5F" w14:textId="3CC87AB6" w:rsidR="004C6125" w:rsidRPr="00E6791A" w:rsidRDefault="000B00A9" w:rsidP="00106CF8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Lợi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ích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3567B77C" w14:textId="77777777" w:rsidR="004C6125" w:rsidRPr="00E6791A" w:rsidRDefault="000B00A9" w:rsidP="00106CF8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Exit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chắn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66F6E025" w14:textId="77777777" w:rsidR="004C6125" w:rsidRPr="00E6791A" w:rsidRDefault="000B00A9" w:rsidP="00106CF8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IPO (500K vs 850K)</w:t>
      </w:r>
    </w:p>
    <w:p w14:paraId="2801CBF3" w14:textId="77777777" w:rsidR="004C6125" w:rsidRPr="00E6791A" w:rsidRDefault="000B00A9" w:rsidP="00106CF8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Giá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buyer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tranh</w:t>
      </w:r>
      <w:proofErr w:type="spellEnd"/>
    </w:p>
    <w:p w14:paraId="67FA0151" w14:textId="77777777" w:rsidR="004C6125" w:rsidRPr="00E6791A" w:rsidRDefault="000B00A9" w:rsidP="00106CF8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Synergy value (buyer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premium 20-40%)</w:t>
      </w:r>
    </w:p>
    <w:p w14:paraId="7D116AAC" w14:textId="77777777" w:rsidR="004C6125" w:rsidRPr="00E6791A" w:rsidRDefault="000B00A9" w:rsidP="00106CF8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Rủi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ro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2036380E" w14:textId="77777777" w:rsidR="004C6125" w:rsidRPr="00E6791A" w:rsidRDefault="000B00A9" w:rsidP="00106CF8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Valuation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IPO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20-30%)</w:t>
      </w:r>
    </w:p>
    <w:p w14:paraId="5B113665" w14:textId="77777777" w:rsidR="004C6125" w:rsidRPr="00E6791A" w:rsidRDefault="000B00A9" w:rsidP="00106CF8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soát</w:t>
      </w:r>
      <w:proofErr w:type="spellEnd"/>
    </w:p>
    <w:p w14:paraId="3E609B35" w14:textId="77777777" w:rsidR="004C6125" w:rsidRPr="00E6791A" w:rsidRDefault="000B00A9" w:rsidP="00106CF8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Earnout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(30% risk)</w:t>
      </w:r>
    </w:p>
    <w:p w14:paraId="1B2F03EB" w14:textId="77777777" w:rsidR="004C6125" w:rsidRPr="00E6791A" w:rsidRDefault="000B00A9" w:rsidP="00106CF8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Integration risk (conflict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, layoff)</w:t>
      </w:r>
    </w:p>
    <w:p w14:paraId="75B602AB" w14:textId="116E5A02" w:rsidR="004C6125" w:rsidRPr="00E6791A" w:rsidRDefault="004C6125" w:rsidP="00106CF8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2915214" w14:textId="77777777" w:rsidR="004C6125" w:rsidRPr="00C43354" w:rsidRDefault="000B00A9" w:rsidP="00106CF8">
      <w:pPr>
        <w:pStyle w:val="ListParagraph"/>
        <w:numPr>
          <w:ilvl w:val="0"/>
          <w:numId w:val="182"/>
        </w:numPr>
        <w:spacing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C43354">
        <w:rPr>
          <w:rFonts w:ascii="Times New Roman" w:hAnsi="Times New Roman" w:cs="Times New Roman"/>
          <w:b/>
          <w:sz w:val="26"/>
          <w:szCs w:val="26"/>
        </w:rPr>
        <w:t xml:space="preserve">Option 3: Dividend - Chia </w:t>
      </w:r>
      <w:proofErr w:type="spellStart"/>
      <w:r w:rsidRPr="00C43354">
        <w:rPr>
          <w:rFonts w:ascii="Times New Roman" w:hAnsi="Times New Roman" w:cs="Times New Roman"/>
          <w:b/>
          <w:sz w:val="26"/>
          <w:szCs w:val="26"/>
        </w:rPr>
        <w:t>cổ</w:t>
      </w:r>
      <w:proofErr w:type="spellEnd"/>
      <w:r w:rsidRPr="00C4335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354">
        <w:rPr>
          <w:rFonts w:ascii="Times New Roman" w:hAnsi="Times New Roman" w:cs="Times New Roman"/>
          <w:b/>
          <w:sz w:val="26"/>
          <w:szCs w:val="26"/>
        </w:rPr>
        <w:t>tức</w:t>
      </w:r>
      <w:proofErr w:type="spellEnd"/>
      <w:r w:rsidRPr="00C4335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354">
        <w:rPr>
          <w:rFonts w:ascii="Times New Roman" w:hAnsi="Times New Roman" w:cs="Times New Roman"/>
          <w:b/>
          <w:sz w:val="26"/>
          <w:szCs w:val="26"/>
        </w:rPr>
        <w:t>thường</w:t>
      </w:r>
      <w:proofErr w:type="spellEnd"/>
      <w:r w:rsidRPr="00C4335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43354">
        <w:rPr>
          <w:rFonts w:ascii="Times New Roman" w:hAnsi="Times New Roman" w:cs="Times New Roman"/>
          <w:b/>
          <w:sz w:val="26"/>
          <w:szCs w:val="26"/>
        </w:rPr>
        <w:t>xuyên</w:t>
      </w:r>
      <w:proofErr w:type="spellEnd"/>
      <w:r w:rsidRPr="00C43354">
        <w:rPr>
          <w:rFonts w:ascii="Times New Roman" w:hAnsi="Times New Roman" w:cs="Times New Roman"/>
          <w:b/>
          <w:sz w:val="26"/>
          <w:szCs w:val="26"/>
        </w:rPr>
        <w:t xml:space="preserve"> (</w:t>
      </w:r>
      <w:proofErr w:type="spellStart"/>
      <w:r w:rsidRPr="00C43354">
        <w:rPr>
          <w:rFonts w:ascii="Times New Roman" w:hAnsi="Times New Roman" w:cs="Times New Roman"/>
          <w:b/>
          <w:sz w:val="26"/>
          <w:szCs w:val="26"/>
        </w:rPr>
        <w:t>từ</w:t>
      </w:r>
      <w:proofErr w:type="spellEnd"/>
      <w:r w:rsidRPr="00C43354">
        <w:rPr>
          <w:rFonts w:ascii="Times New Roman" w:hAnsi="Times New Roman" w:cs="Times New Roman"/>
          <w:b/>
          <w:sz w:val="26"/>
          <w:szCs w:val="26"/>
        </w:rPr>
        <w:t xml:space="preserve"> 2028)</w:t>
      </w:r>
    </w:p>
    <w:p w14:paraId="7C06C21F" w14:textId="77777777" w:rsidR="004C6125" w:rsidRPr="00E6791A" w:rsidRDefault="000B00A9" w:rsidP="00106CF8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Chính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sách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cổ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tức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4"/>
        <w:gridCol w:w="1384"/>
        <w:gridCol w:w="1228"/>
        <w:gridCol w:w="1781"/>
        <w:gridCol w:w="1277"/>
        <w:gridCol w:w="2543"/>
      </w:tblGrid>
      <w:tr w:rsidR="004C6125" w:rsidRPr="00E6791A" w14:paraId="44F0F3AD" w14:textId="77777777" w:rsidTr="005647B7">
        <w:tc>
          <w:tcPr>
            <w:tcW w:w="734" w:type="pct"/>
            <w:vAlign w:val="center"/>
          </w:tcPr>
          <w:p w14:paraId="2A521EF1" w14:textId="77777777" w:rsidR="004C6125" w:rsidRPr="00C43354" w:rsidRDefault="000B00A9" w:rsidP="005647B7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43354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719" w:type="pct"/>
            <w:vAlign w:val="center"/>
          </w:tcPr>
          <w:p w14:paraId="1E2AD4D9" w14:textId="77777777" w:rsidR="00C43354" w:rsidRDefault="00C43354" w:rsidP="005647B7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Net Income</w:t>
            </w:r>
          </w:p>
          <w:p w14:paraId="2B79CACF" w14:textId="6C128951" w:rsidR="004C6125" w:rsidRPr="00C43354" w:rsidRDefault="000B00A9" w:rsidP="005647B7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43354">
              <w:rPr>
                <w:rFonts w:ascii="Times New Roman" w:hAnsi="Times New Roman" w:cs="Times New Roman"/>
                <w:b/>
                <w:sz w:val="26"/>
                <w:szCs w:val="26"/>
              </w:rPr>
              <w:t>(M USD)</w:t>
            </w:r>
          </w:p>
        </w:tc>
        <w:tc>
          <w:tcPr>
            <w:tcW w:w="0" w:type="auto"/>
            <w:vAlign w:val="center"/>
          </w:tcPr>
          <w:p w14:paraId="2F08F7AB" w14:textId="77777777" w:rsidR="00C43354" w:rsidRDefault="00C43354" w:rsidP="005647B7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Dividend</w:t>
            </w:r>
          </w:p>
          <w:p w14:paraId="7A663712" w14:textId="43084341" w:rsidR="004C6125" w:rsidRPr="00C43354" w:rsidRDefault="000B00A9" w:rsidP="005647B7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43354">
              <w:rPr>
                <w:rFonts w:ascii="Times New Roman" w:hAnsi="Times New Roman" w:cs="Times New Roman"/>
                <w:b/>
                <w:sz w:val="26"/>
                <w:szCs w:val="26"/>
              </w:rPr>
              <w:t>(M USD)</w:t>
            </w:r>
          </w:p>
        </w:tc>
        <w:tc>
          <w:tcPr>
            <w:tcW w:w="925" w:type="pct"/>
            <w:vAlign w:val="center"/>
          </w:tcPr>
          <w:p w14:paraId="3E5B9F81" w14:textId="77777777" w:rsidR="004C6125" w:rsidRPr="00C43354" w:rsidRDefault="000B00A9" w:rsidP="005647B7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43354">
              <w:rPr>
                <w:rFonts w:ascii="Times New Roman" w:hAnsi="Times New Roman" w:cs="Times New Roman"/>
                <w:b/>
                <w:sz w:val="26"/>
                <w:szCs w:val="26"/>
              </w:rPr>
              <w:t>Payout ratio (%)</w:t>
            </w:r>
          </w:p>
        </w:tc>
        <w:tc>
          <w:tcPr>
            <w:tcW w:w="663" w:type="pct"/>
            <w:vAlign w:val="center"/>
          </w:tcPr>
          <w:p w14:paraId="5C02FC57" w14:textId="77777777" w:rsidR="004C6125" w:rsidRPr="00C43354" w:rsidRDefault="000B00A9" w:rsidP="005647B7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43354">
              <w:rPr>
                <w:rFonts w:ascii="Times New Roman" w:hAnsi="Times New Roman" w:cs="Times New Roman"/>
                <w:b/>
                <w:sz w:val="26"/>
                <w:szCs w:val="26"/>
              </w:rPr>
              <w:t>Yield (%)</w:t>
            </w:r>
          </w:p>
        </w:tc>
        <w:tc>
          <w:tcPr>
            <w:tcW w:w="1321" w:type="pct"/>
            <w:vAlign w:val="center"/>
          </w:tcPr>
          <w:p w14:paraId="799785B2" w14:textId="77777777" w:rsidR="004C6125" w:rsidRPr="00C43354" w:rsidRDefault="000B00A9" w:rsidP="005647B7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43354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C4335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43354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4C6125" w:rsidRPr="00E6791A" w14:paraId="77CD653A" w14:textId="77777777" w:rsidTr="005647B7">
        <w:tc>
          <w:tcPr>
            <w:tcW w:w="734" w:type="pct"/>
            <w:vAlign w:val="center"/>
          </w:tcPr>
          <w:p w14:paraId="6AC110FB" w14:textId="77777777" w:rsidR="004C6125" w:rsidRPr="00C43354" w:rsidRDefault="000B00A9" w:rsidP="005647B7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43354">
              <w:rPr>
                <w:rFonts w:ascii="Times New Roman" w:hAnsi="Times New Roman" w:cs="Times New Roman"/>
                <w:sz w:val="26"/>
                <w:szCs w:val="26"/>
              </w:rPr>
              <w:t>2028</w:t>
            </w:r>
          </w:p>
        </w:tc>
        <w:tc>
          <w:tcPr>
            <w:tcW w:w="719" w:type="pct"/>
            <w:vAlign w:val="center"/>
          </w:tcPr>
          <w:p w14:paraId="0BB564EC" w14:textId="77777777" w:rsidR="004C6125" w:rsidRPr="00E6791A" w:rsidRDefault="000B00A9" w:rsidP="005647B7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2,38</w:t>
            </w:r>
          </w:p>
        </w:tc>
        <w:tc>
          <w:tcPr>
            <w:tcW w:w="0" w:type="auto"/>
            <w:vAlign w:val="center"/>
          </w:tcPr>
          <w:p w14:paraId="48ED6F40" w14:textId="77777777" w:rsidR="004C6125" w:rsidRPr="00E6791A" w:rsidRDefault="000B00A9" w:rsidP="005647B7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0,48</w:t>
            </w:r>
          </w:p>
        </w:tc>
        <w:tc>
          <w:tcPr>
            <w:tcW w:w="925" w:type="pct"/>
            <w:vAlign w:val="center"/>
          </w:tcPr>
          <w:p w14:paraId="57D1C8F5" w14:textId="77777777" w:rsidR="004C6125" w:rsidRPr="00E6791A" w:rsidRDefault="000B00A9" w:rsidP="005647B7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20%</w:t>
            </w:r>
          </w:p>
        </w:tc>
        <w:tc>
          <w:tcPr>
            <w:tcW w:w="663" w:type="pct"/>
            <w:vAlign w:val="center"/>
          </w:tcPr>
          <w:p w14:paraId="26174F9F" w14:textId="77777777" w:rsidR="004C6125" w:rsidRPr="00E6791A" w:rsidRDefault="000B00A9" w:rsidP="005647B7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2,4%</w:t>
            </w:r>
          </w:p>
        </w:tc>
        <w:tc>
          <w:tcPr>
            <w:tcW w:w="1321" w:type="pct"/>
            <w:vAlign w:val="center"/>
          </w:tcPr>
          <w:p w14:paraId="675660D3" w14:textId="77777777" w:rsidR="004C6125" w:rsidRPr="00E6791A" w:rsidRDefault="000B00A9" w:rsidP="005647B7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chia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cổ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tức</w:t>
            </w:r>
            <w:proofErr w:type="spellEnd"/>
          </w:p>
        </w:tc>
      </w:tr>
      <w:tr w:rsidR="004C6125" w:rsidRPr="00E6791A" w14:paraId="518026AB" w14:textId="77777777" w:rsidTr="005647B7">
        <w:tc>
          <w:tcPr>
            <w:tcW w:w="734" w:type="pct"/>
            <w:vAlign w:val="center"/>
          </w:tcPr>
          <w:p w14:paraId="1DB15576" w14:textId="77777777" w:rsidR="004C6125" w:rsidRPr="00C43354" w:rsidRDefault="000B00A9" w:rsidP="005647B7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43354">
              <w:rPr>
                <w:rFonts w:ascii="Times New Roman" w:hAnsi="Times New Roman" w:cs="Times New Roman"/>
                <w:sz w:val="26"/>
                <w:szCs w:val="26"/>
              </w:rPr>
              <w:t>2029</w:t>
            </w:r>
          </w:p>
        </w:tc>
        <w:tc>
          <w:tcPr>
            <w:tcW w:w="719" w:type="pct"/>
            <w:vAlign w:val="center"/>
          </w:tcPr>
          <w:p w14:paraId="37285F38" w14:textId="77777777" w:rsidR="004C6125" w:rsidRPr="00E6791A" w:rsidRDefault="000B00A9" w:rsidP="005647B7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4,23</w:t>
            </w:r>
          </w:p>
        </w:tc>
        <w:tc>
          <w:tcPr>
            <w:tcW w:w="0" w:type="auto"/>
            <w:vAlign w:val="center"/>
          </w:tcPr>
          <w:p w14:paraId="22D9A889" w14:textId="77777777" w:rsidR="004C6125" w:rsidRPr="00E6791A" w:rsidRDefault="000B00A9" w:rsidP="005647B7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1,06</w:t>
            </w:r>
          </w:p>
        </w:tc>
        <w:tc>
          <w:tcPr>
            <w:tcW w:w="925" w:type="pct"/>
            <w:vAlign w:val="center"/>
          </w:tcPr>
          <w:p w14:paraId="1323444C" w14:textId="77777777" w:rsidR="004C6125" w:rsidRPr="00E6791A" w:rsidRDefault="000B00A9" w:rsidP="005647B7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25%</w:t>
            </w:r>
          </w:p>
        </w:tc>
        <w:tc>
          <w:tcPr>
            <w:tcW w:w="663" w:type="pct"/>
            <w:vAlign w:val="center"/>
          </w:tcPr>
          <w:p w14:paraId="4AFFD7BF" w14:textId="77777777" w:rsidR="004C6125" w:rsidRPr="00E6791A" w:rsidRDefault="000B00A9" w:rsidP="005647B7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5,3%</w:t>
            </w:r>
          </w:p>
        </w:tc>
        <w:tc>
          <w:tcPr>
            <w:tcW w:w="1321" w:type="pct"/>
            <w:vAlign w:val="center"/>
          </w:tcPr>
          <w:p w14:paraId="5404A6CF" w14:textId="77777777" w:rsidR="004C6125" w:rsidRPr="00E6791A" w:rsidRDefault="004C6125" w:rsidP="005647B7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6125" w:rsidRPr="00E6791A" w14:paraId="4A258AC3" w14:textId="77777777" w:rsidTr="005647B7">
        <w:tc>
          <w:tcPr>
            <w:tcW w:w="734" w:type="pct"/>
            <w:vAlign w:val="center"/>
          </w:tcPr>
          <w:p w14:paraId="3C58554C" w14:textId="77777777" w:rsidR="004C6125" w:rsidRPr="00C43354" w:rsidRDefault="000B00A9" w:rsidP="005647B7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43354">
              <w:rPr>
                <w:rFonts w:ascii="Times New Roman" w:hAnsi="Times New Roman" w:cs="Times New Roman"/>
                <w:sz w:val="26"/>
                <w:szCs w:val="26"/>
              </w:rPr>
              <w:t>2030</w:t>
            </w:r>
          </w:p>
        </w:tc>
        <w:tc>
          <w:tcPr>
            <w:tcW w:w="719" w:type="pct"/>
            <w:vAlign w:val="center"/>
          </w:tcPr>
          <w:p w14:paraId="23CD2305" w14:textId="77777777" w:rsidR="004C6125" w:rsidRPr="00E6791A" w:rsidRDefault="000B00A9" w:rsidP="005647B7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7,18</w:t>
            </w:r>
          </w:p>
        </w:tc>
        <w:tc>
          <w:tcPr>
            <w:tcW w:w="0" w:type="auto"/>
            <w:vAlign w:val="center"/>
          </w:tcPr>
          <w:p w14:paraId="0FC54B90" w14:textId="77777777" w:rsidR="004C6125" w:rsidRPr="00E6791A" w:rsidRDefault="000B00A9" w:rsidP="005647B7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2,15</w:t>
            </w:r>
          </w:p>
        </w:tc>
        <w:tc>
          <w:tcPr>
            <w:tcW w:w="925" w:type="pct"/>
            <w:vAlign w:val="center"/>
          </w:tcPr>
          <w:p w14:paraId="1EF09780" w14:textId="77777777" w:rsidR="004C6125" w:rsidRPr="00E6791A" w:rsidRDefault="000B00A9" w:rsidP="005647B7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30%</w:t>
            </w:r>
          </w:p>
        </w:tc>
        <w:tc>
          <w:tcPr>
            <w:tcW w:w="663" w:type="pct"/>
            <w:vAlign w:val="center"/>
          </w:tcPr>
          <w:p w14:paraId="0EF0C838" w14:textId="77777777" w:rsidR="004C6125" w:rsidRPr="00E6791A" w:rsidRDefault="000B00A9" w:rsidP="005647B7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10,8%</w:t>
            </w:r>
          </w:p>
        </w:tc>
        <w:tc>
          <w:tcPr>
            <w:tcW w:w="1321" w:type="pct"/>
            <w:vAlign w:val="center"/>
          </w:tcPr>
          <w:p w14:paraId="463DC118" w14:textId="77777777" w:rsidR="004C6125" w:rsidRPr="00E6791A" w:rsidRDefault="004C6125" w:rsidP="005647B7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6125" w:rsidRPr="00E6791A" w14:paraId="70E6DA0E" w14:textId="77777777" w:rsidTr="005647B7">
        <w:tc>
          <w:tcPr>
            <w:tcW w:w="734" w:type="pct"/>
            <w:vAlign w:val="center"/>
          </w:tcPr>
          <w:p w14:paraId="1D493AE6" w14:textId="77777777" w:rsidR="004C6125" w:rsidRPr="00C43354" w:rsidRDefault="000B00A9" w:rsidP="005647B7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43354">
              <w:rPr>
                <w:rFonts w:ascii="Times New Roman" w:hAnsi="Times New Roman" w:cs="Times New Roman"/>
                <w:sz w:val="26"/>
                <w:szCs w:val="26"/>
              </w:rPr>
              <w:t>2031-2035</w:t>
            </w:r>
          </w:p>
        </w:tc>
        <w:tc>
          <w:tcPr>
            <w:tcW w:w="719" w:type="pct"/>
            <w:vAlign w:val="center"/>
          </w:tcPr>
          <w:p w14:paraId="1D655E27" w14:textId="77777777" w:rsidR="004C6125" w:rsidRPr="00E6791A" w:rsidRDefault="000B00A9" w:rsidP="005647B7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11,31/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0" w:type="auto"/>
            <w:vAlign w:val="center"/>
          </w:tcPr>
          <w:p w14:paraId="54D9B46A" w14:textId="77777777" w:rsidR="004C6125" w:rsidRPr="00E6791A" w:rsidRDefault="000B00A9" w:rsidP="005647B7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3,39/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925" w:type="pct"/>
            <w:vAlign w:val="center"/>
          </w:tcPr>
          <w:p w14:paraId="3EEB33D4" w14:textId="77777777" w:rsidR="004C6125" w:rsidRPr="00E6791A" w:rsidRDefault="000B00A9" w:rsidP="005647B7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30%</w:t>
            </w:r>
          </w:p>
        </w:tc>
        <w:tc>
          <w:tcPr>
            <w:tcW w:w="663" w:type="pct"/>
            <w:vAlign w:val="center"/>
          </w:tcPr>
          <w:p w14:paraId="60302661" w14:textId="77777777" w:rsidR="004C6125" w:rsidRPr="00E6791A" w:rsidRDefault="000B00A9" w:rsidP="005647B7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17,0%</w:t>
            </w:r>
          </w:p>
        </w:tc>
        <w:tc>
          <w:tcPr>
            <w:tcW w:w="1321" w:type="pct"/>
            <w:vAlign w:val="center"/>
          </w:tcPr>
          <w:p w14:paraId="323D3354" w14:textId="77777777" w:rsidR="004C6125" w:rsidRPr="00E6791A" w:rsidRDefault="000B00A9" w:rsidP="005647B7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Stable payout</w:t>
            </w:r>
          </w:p>
        </w:tc>
      </w:tr>
    </w:tbl>
    <w:p w14:paraId="154A175D" w14:textId="77777777" w:rsidR="00C43354" w:rsidRDefault="00C43354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</w:p>
    <w:p w14:paraId="6348424C" w14:textId="2A298117" w:rsidR="004C6125" w:rsidRPr="00E6791A" w:rsidRDefault="000B00A9" w:rsidP="00106CF8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Đối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tượng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hưởng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lợi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66243726" w14:textId="77777777" w:rsidR="004C6125" w:rsidRPr="00E6791A" w:rsidRDefault="000B00A9" w:rsidP="00106CF8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Founding Team</w:t>
      </w:r>
      <w:r w:rsidRPr="00E6791A">
        <w:rPr>
          <w:rFonts w:ascii="Times New Roman" w:hAnsi="Times New Roman" w:cs="Times New Roman"/>
          <w:sz w:val="26"/>
          <w:szCs w:val="26"/>
        </w:rPr>
        <w:t xml:space="preserve"> (33%): 1,12M USD/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2031 → Thu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thụ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định</w:t>
      </w:r>
      <w:proofErr w:type="spellEnd"/>
    </w:p>
    <w:p w14:paraId="166488F8" w14:textId="77777777" w:rsidR="004C6125" w:rsidRPr="00E6791A" w:rsidRDefault="000B00A9" w:rsidP="00106CF8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Strategic Investor</w:t>
      </w:r>
      <w:r w:rsidRPr="00E6791A">
        <w:rPr>
          <w:rFonts w:ascii="Times New Roman" w:hAnsi="Times New Roman" w:cs="Times New Roman"/>
          <w:sz w:val="26"/>
          <w:szCs w:val="26"/>
        </w:rPr>
        <w:t xml:space="preserve"> (42%): 1,42M USD/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→ ROI ≈28%/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5M</w:t>
      </w:r>
    </w:p>
    <w:p w14:paraId="29E7559B" w14:textId="77777777" w:rsidR="004C6125" w:rsidRPr="00E6791A" w:rsidRDefault="000B00A9" w:rsidP="00106CF8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VC/PE</w:t>
      </w:r>
      <w:r w:rsidRPr="00E6791A">
        <w:rPr>
          <w:rFonts w:ascii="Times New Roman" w:hAnsi="Times New Roman" w:cs="Times New Roman"/>
          <w:sz w:val="26"/>
          <w:szCs w:val="26"/>
        </w:rPr>
        <w:t xml:space="preserve"> (25%): 0,85M USD/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→ Partial exit,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IPO/M&amp;A</w:t>
      </w:r>
    </w:p>
    <w:p w14:paraId="2ACBE809" w14:textId="77777777" w:rsidR="004C6125" w:rsidRPr="00E6791A" w:rsidRDefault="000B00A9" w:rsidP="00106CF8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Lợi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ích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6B917B1B" w14:textId="77777777" w:rsidR="004C6125" w:rsidRPr="00E6791A" w:rsidRDefault="000B00A9" w:rsidP="00106CF8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Thu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soát</w:t>
      </w:r>
      <w:proofErr w:type="spellEnd"/>
    </w:p>
    <w:p w14:paraId="472CB2D8" w14:textId="77777777" w:rsidR="004C6125" w:rsidRPr="00E6791A" w:rsidRDefault="000B00A9" w:rsidP="00106CF8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NĐT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hạn</w:t>
      </w:r>
      <w:proofErr w:type="spellEnd"/>
    </w:p>
    <w:p w14:paraId="18D5E203" w14:textId="77777777" w:rsidR="004C6125" w:rsidRPr="00E6791A" w:rsidRDefault="000B00A9" w:rsidP="00106CF8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Tax-efficient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5%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VN)</w:t>
      </w:r>
    </w:p>
    <w:p w14:paraId="604C42E3" w14:textId="77777777" w:rsidR="004C6125" w:rsidRPr="00E6791A" w:rsidRDefault="000B00A9" w:rsidP="00106CF8">
      <w:pPr>
        <w:spacing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Hạn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chế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68AEE856" w14:textId="77777777" w:rsidR="004C6125" w:rsidRPr="00E6791A" w:rsidRDefault="000B00A9" w:rsidP="00106CF8">
      <w:pPr>
        <w:numPr>
          <w:ilvl w:val="0"/>
          <w:numId w:val="1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Thanh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exit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19141E56" w14:textId="77777777" w:rsidR="004C6125" w:rsidRPr="00E6791A" w:rsidRDefault="000B00A9" w:rsidP="00106CF8">
      <w:pPr>
        <w:numPr>
          <w:ilvl w:val="0"/>
          <w:numId w:val="1"/>
        </w:numPr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Yield 17%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vọng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VC (25-30% IRR)</w:t>
      </w:r>
    </w:p>
    <w:p w14:paraId="33DC7CB8" w14:textId="3F608B42" w:rsidR="004C6125" w:rsidRPr="00E6791A" w:rsidRDefault="004C6125" w:rsidP="00106CF8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CA97084" w14:textId="77777777" w:rsidR="004C6125" w:rsidRPr="005647B7" w:rsidRDefault="000B00A9" w:rsidP="00106CF8">
      <w:pPr>
        <w:pStyle w:val="ListParagraph"/>
        <w:numPr>
          <w:ilvl w:val="0"/>
          <w:numId w:val="182"/>
        </w:numPr>
        <w:spacing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5647B7">
        <w:rPr>
          <w:rFonts w:ascii="Times New Roman" w:hAnsi="Times New Roman" w:cs="Times New Roman"/>
          <w:b/>
          <w:sz w:val="26"/>
          <w:szCs w:val="26"/>
        </w:rPr>
        <w:t xml:space="preserve">Option 4: Secondary Sale - Bán </w:t>
      </w:r>
      <w:proofErr w:type="spellStart"/>
      <w:r w:rsidRPr="005647B7">
        <w:rPr>
          <w:rFonts w:ascii="Times New Roman" w:hAnsi="Times New Roman" w:cs="Times New Roman"/>
          <w:b/>
          <w:sz w:val="26"/>
          <w:szCs w:val="26"/>
        </w:rPr>
        <w:t>cổ</w:t>
      </w:r>
      <w:proofErr w:type="spellEnd"/>
      <w:r w:rsidRPr="005647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47B7"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 w:rsidRPr="005647B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647B7">
        <w:rPr>
          <w:rFonts w:ascii="Times New Roman" w:hAnsi="Times New Roman" w:cs="Times New Roman"/>
          <w:b/>
          <w:sz w:val="26"/>
          <w:szCs w:val="26"/>
        </w:rPr>
        <w:t>cho</w:t>
      </w:r>
      <w:proofErr w:type="spellEnd"/>
      <w:r w:rsidRPr="005647B7">
        <w:rPr>
          <w:rFonts w:ascii="Times New Roman" w:hAnsi="Times New Roman" w:cs="Times New Roman"/>
          <w:b/>
          <w:sz w:val="26"/>
          <w:szCs w:val="26"/>
        </w:rPr>
        <w:t xml:space="preserve"> PE/VC </w:t>
      </w:r>
      <w:proofErr w:type="spellStart"/>
      <w:r w:rsidRPr="005647B7">
        <w:rPr>
          <w:rFonts w:ascii="Times New Roman" w:hAnsi="Times New Roman" w:cs="Times New Roman"/>
          <w:b/>
          <w:sz w:val="26"/>
          <w:szCs w:val="26"/>
        </w:rPr>
        <w:t>mới</w:t>
      </w:r>
      <w:proofErr w:type="spellEnd"/>
      <w:r w:rsidRPr="005647B7">
        <w:rPr>
          <w:rFonts w:ascii="Times New Roman" w:hAnsi="Times New Roman" w:cs="Times New Roman"/>
          <w:b/>
          <w:sz w:val="26"/>
          <w:szCs w:val="26"/>
        </w:rPr>
        <w:t xml:space="preserve"> (2028-2030)</w:t>
      </w:r>
    </w:p>
    <w:p w14:paraId="7B4E5157" w14:textId="77777777" w:rsidR="004C6125" w:rsidRPr="00E6791A" w:rsidRDefault="000B00A9" w:rsidP="00106CF8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Buyer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tiềm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06936B33" w14:textId="77777777" w:rsidR="004C6125" w:rsidRPr="00E6791A" w:rsidRDefault="000B00A9" w:rsidP="00106CF8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Private Equity Funds</w:t>
      </w:r>
      <w:r w:rsidRPr="00E6791A">
        <w:rPr>
          <w:rFonts w:ascii="Times New Roman" w:hAnsi="Times New Roman" w:cs="Times New Roman"/>
          <w:sz w:val="26"/>
          <w:szCs w:val="26"/>
        </w:rPr>
        <w:t>: KKR, TPG, Warburg Pincus (ASEAN funds)</w:t>
      </w:r>
    </w:p>
    <w:p w14:paraId="608428EA" w14:textId="77777777" w:rsidR="004C6125" w:rsidRPr="00E6791A" w:rsidRDefault="000B00A9" w:rsidP="00106CF8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Strategic Corporate VC</w:t>
      </w:r>
      <w:r w:rsidRPr="00E6791A">
        <w:rPr>
          <w:rFonts w:ascii="Times New Roman" w:hAnsi="Times New Roman" w:cs="Times New Roman"/>
          <w:sz w:val="26"/>
          <w:szCs w:val="26"/>
        </w:rPr>
        <w:t>: Intel Capital, Qualcomm Ventures, GE Ventures</w:t>
      </w:r>
    </w:p>
    <w:p w14:paraId="49228B59" w14:textId="77777777" w:rsidR="004C6125" w:rsidRPr="00E6791A" w:rsidRDefault="000B00A9" w:rsidP="00106CF8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Family Offices</w:t>
      </w:r>
      <w:r w:rsidRPr="00E6791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VN/Singapore/HK</w:t>
      </w:r>
    </w:p>
    <w:p w14:paraId="7103F5FC" w14:textId="77777777" w:rsidR="005647B7" w:rsidRDefault="005647B7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4D48B637" w14:textId="1FB15483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Cơ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cấu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thương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vụ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(Series B/C):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1"/>
        <w:gridCol w:w="1059"/>
        <w:gridCol w:w="1315"/>
        <w:gridCol w:w="1028"/>
        <w:gridCol w:w="1419"/>
        <w:gridCol w:w="2266"/>
        <w:gridCol w:w="1269"/>
      </w:tblGrid>
      <w:tr w:rsidR="004C6125" w:rsidRPr="00E6791A" w14:paraId="54CECF50" w14:textId="77777777" w:rsidTr="005647B7">
        <w:tc>
          <w:tcPr>
            <w:tcW w:w="660" w:type="pct"/>
            <w:vAlign w:val="center"/>
          </w:tcPr>
          <w:p w14:paraId="7983307F" w14:textId="77777777" w:rsidR="004C6125" w:rsidRPr="005647B7" w:rsidRDefault="000B00A9" w:rsidP="005647B7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647B7">
              <w:rPr>
                <w:rFonts w:ascii="Times New Roman" w:hAnsi="Times New Roman" w:cs="Times New Roman"/>
                <w:b/>
                <w:sz w:val="26"/>
                <w:szCs w:val="26"/>
              </w:rPr>
              <w:t>Vòng</w:t>
            </w:r>
            <w:proofErr w:type="spellEnd"/>
          </w:p>
        </w:tc>
        <w:tc>
          <w:tcPr>
            <w:tcW w:w="550" w:type="pct"/>
            <w:vAlign w:val="center"/>
          </w:tcPr>
          <w:p w14:paraId="38E87425" w14:textId="77777777" w:rsidR="004C6125" w:rsidRPr="005647B7" w:rsidRDefault="000B00A9" w:rsidP="005647B7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647B7">
              <w:rPr>
                <w:rFonts w:ascii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 w:rsidRPr="005647B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647B7">
              <w:rPr>
                <w:rFonts w:ascii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683" w:type="pct"/>
            <w:vAlign w:val="center"/>
          </w:tcPr>
          <w:p w14:paraId="51F5DCCF" w14:textId="77777777" w:rsidR="005647B7" w:rsidRDefault="000B00A9" w:rsidP="005647B7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647B7">
              <w:rPr>
                <w:rFonts w:ascii="Times New Roman" w:hAnsi="Times New Roman" w:cs="Times New Roman"/>
                <w:b/>
                <w:sz w:val="26"/>
                <w:szCs w:val="26"/>
              </w:rPr>
              <w:t>Valuation</w:t>
            </w:r>
          </w:p>
          <w:p w14:paraId="48BC7A98" w14:textId="0FC349E0" w:rsidR="004C6125" w:rsidRPr="005647B7" w:rsidRDefault="000B00A9" w:rsidP="005647B7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647B7">
              <w:rPr>
                <w:rFonts w:ascii="Times New Roman" w:hAnsi="Times New Roman" w:cs="Times New Roman"/>
                <w:b/>
                <w:sz w:val="26"/>
                <w:szCs w:val="26"/>
              </w:rPr>
              <w:t>(M USD)</w:t>
            </w:r>
          </w:p>
        </w:tc>
        <w:tc>
          <w:tcPr>
            <w:tcW w:w="534" w:type="pct"/>
            <w:vAlign w:val="center"/>
          </w:tcPr>
          <w:p w14:paraId="01B7FA2E" w14:textId="77777777" w:rsidR="004C6125" w:rsidRPr="005647B7" w:rsidRDefault="000B00A9" w:rsidP="005647B7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647B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% </w:t>
            </w:r>
            <w:proofErr w:type="spellStart"/>
            <w:r w:rsidRPr="005647B7">
              <w:rPr>
                <w:rFonts w:ascii="Times New Roman" w:hAnsi="Times New Roman" w:cs="Times New Roman"/>
                <w:b/>
                <w:sz w:val="26"/>
                <w:szCs w:val="26"/>
              </w:rPr>
              <w:t>bán</w:t>
            </w:r>
            <w:proofErr w:type="spellEnd"/>
          </w:p>
        </w:tc>
        <w:tc>
          <w:tcPr>
            <w:tcW w:w="737" w:type="pct"/>
            <w:vAlign w:val="center"/>
          </w:tcPr>
          <w:p w14:paraId="0A056BD7" w14:textId="77777777" w:rsidR="004C6125" w:rsidRPr="005647B7" w:rsidRDefault="000B00A9" w:rsidP="005647B7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647B7">
              <w:rPr>
                <w:rFonts w:ascii="Times New Roman" w:hAnsi="Times New Roman" w:cs="Times New Roman"/>
                <w:b/>
                <w:sz w:val="26"/>
                <w:szCs w:val="26"/>
              </w:rPr>
              <w:t>Tiền</w:t>
            </w:r>
            <w:proofErr w:type="spellEnd"/>
            <w:r w:rsidRPr="005647B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raise (M USD)</w:t>
            </w:r>
          </w:p>
        </w:tc>
        <w:tc>
          <w:tcPr>
            <w:tcW w:w="1177" w:type="pct"/>
            <w:vAlign w:val="center"/>
          </w:tcPr>
          <w:p w14:paraId="0D06C245" w14:textId="77777777" w:rsidR="004C6125" w:rsidRPr="005647B7" w:rsidRDefault="000B00A9" w:rsidP="005647B7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647B7">
              <w:rPr>
                <w:rFonts w:ascii="Times New Roman" w:hAnsi="Times New Roman" w:cs="Times New Roman"/>
                <w:b/>
                <w:sz w:val="26"/>
                <w:szCs w:val="26"/>
              </w:rPr>
              <w:t>Seller</w:t>
            </w:r>
          </w:p>
        </w:tc>
        <w:tc>
          <w:tcPr>
            <w:tcW w:w="659" w:type="pct"/>
            <w:vAlign w:val="center"/>
          </w:tcPr>
          <w:p w14:paraId="57578D26" w14:textId="77777777" w:rsidR="004C6125" w:rsidRPr="005647B7" w:rsidRDefault="000B00A9" w:rsidP="005647B7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647B7">
              <w:rPr>
                <w:rFonts w:ascii="Times New Roman" w:hAnsi="Times New Roman" w:cs="Times New Roman"/>
                <w:b/>
                <w:sz w:val="26"/>
                <w:szCs w:val="26"/>
              </w:rPr>
              <w:t>Buyer</w:t>
            </w:r>
          </w:p>
        </w:tc>
      </w:tr>
      <w:tr w:rsidR="004C6125" w:rsidRPr="00E6791A" w14:paraId="7868EB59" w14:textId="77777777" w:rsidTr="005647B7">
        <w:tc>
          <w:tcPr>
            <w:tcW w:w="660" w:type="pct"/>
            <w:vAlign w:val="center"/>
          </w:tcPr>
          <w:p w14:paraId="1CF40136" w14:textId="77777777" w:rsidR="004C6125" w:rsidRPr="005647B7" w:rsidRDefault="000B00A9" w:rsidP="005647B7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647B7">
              <w:rPr>
                <w:rFonts w:ascii="Times New Roman" w:hAnsi="Times New Roman" w:cs="Times New Roman"/>
                <w:sz w:val="26"/>
                <w:szCs w:val="26"/>
              </w:rPr>
              <w:t>Series B</w:t>
            </w:r>
          </w:p>
        </w:tc>
        <w:tc>
          <w:tcPr>
            <w:tcW w:w="550" w:type="pct"/>
            <w:vAlign w:val="center"/>
          </w:tcPr>
          <w:p w14:paraId="57DF4397" w14:textId="77777777" w:rsidR="004C6125" w:rsidRPr="00E6791A" w:rsidRDefault="000B00A9" w:rsidP="005647B7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2028</w:t>
            </w:r>
          </w:p>
        </w:tc>
        <w:tc>
          <w:tcPr>
            <w:tcW w:w="683" w:type="pct"/>
            <w:vAlign w:val="center"/>
          </w:tcPr>
          <w:p w14:paraId="2B30E2EE" w14:textId="77777777" w:rsidR="004C6125" w:rsidRPr="00E6791A" w:rsidRDefault="000B00A9" w:rsidP="005647B7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40-60</w:t>
            </w:r>
          </w:p>
        </w:tc>
        <w:tc>
          <w:tcPr>
            <w:tcW w:w="534" w:type="pct"/>
            <w:vAlign w:val="center"/>
          </w:tcPr>
          <w:p w14:paraId="0D7E8D98" w14:textId="77777777" w:rsidR="004C6125" w:rsidRPr="00E6791A" w:rsidRDefault="000B00A9" w:rsidP="005647B7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15-20%</w:t>
            </w:r>
          </w:p>
        </w:tc>
        <w:tc>
          <w:tcPr>
            <w:tcW w:w="737" w:type="pct"/>
            <w:vAlign w:val="center"/>
          </w:tcPr>
          <w:p w14:paraId="4B0ABE7C" w14:textId="77777777" w:rsidR="004C6125" w:rsidRPr="00E6791A" w:rsidRDefault="000B00A9" w:rsidP="005647B7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8-12</w:t>
            </w:r>
          </w:p>
        </w:tc>
        <w:tc>
          <w:tcPr>
            <w:tcW w:w="1177" w:type="pct"/>
            <w:vAlign w:val="center"/>
          </w:tcPr>
          <w:p w14:paraId="763A72B6" w14:textId="77777777" w:rsidR="004C6125" w:rsidRPr="00E6791A" w:rsidRDefault="000B00A9" w:rsidP="005647B7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Founding (5%), VC Series A (10%)</w:t>
            </w:r>
          </w:p>
        </w:tc>
        <w:tc>
          <w:tcPr>
            <w:tcW w:w="659" w:type="pct"/>
            <w:vAlign w:val="center"/>
          </w:tcPr>
          <w:p w14:paraId="3B4F9DE3" w14:textId="77777777" w:rsidR="004C6125" w:rsidRPr="00E6791A" w:rsidRDefault="000B00A9" w:rsidP="005647B7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PE Fund</w:t>
            </w:r>
          </w:p>
        </w:tc>
      </w:tr>
      <w:tr w:rsidR="004C6125" w:rsidRPr="00E6791A" w14:paraId="734AC88A" w14:textId="77777777" w:rsidTr="005647B7">
        <w:tc>
          <w:tcPr>
            <w:tcW w:w="660" w:type="pct"/>
            <w:vAlign w:val="center"/>
          </w:tcPr>
          <w:p w14:paraId="6C19A606" w14:textId="77777777" w:rsidR="004C6125" w:rsidRPr="005647B7" w:rsidRDefault="000B00A9" w:rsidP="005647B7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647B7">
              <w:rPr>
                <w:rFonts w:ascii="Times New Roman" w:hAnsi="Times New Roman" w:cs="Times New Roman"/>
                <w:sz w:val="26"/>
                <w:szCs w:val="26"/>
              </w:rPr>
              <w:t>Series C</w:t>
            </w:r>
          </w:p>
        </w:tc>
        <w:tc>
          <w:tcPr>
            <w:tcW w:w="550" w:type="pct"/>
            <w:vAlign w:val="center"/>
          </w:tcPr>
          <w:p w14:paraId="2F031537" w14:textId="77777777" w:rsidR="004C6125" w:rsidRPr="00E6791A" w:rsidRDefault="000B00A9" w:rsidP="005647B7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2030</w:t>
            </w:r>
          </w:p>
        </w:tc>
        <w:tc>
          <w:tcPr>
            <w:tcW w:w="683" w:type="pct"/>
            <w:vAlign w:val="center"/>
          </w:tcPr>
          <w:p w14:paraId="24519B26" w14:textId="77777777" w:rsidR="004C6125" w:rsidRPr="00E6791A" w:rsidRDefault="000B00A9" w:rsidP="005647B7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80-120</w:t>
            </w:r>
          </w:p>
        </w:tc>
        <w:tc>
          <w:tcPr>
            <w:tcW w:w="534" w:type="pct"/>
            <w:vAlign w:val="center"/>
          </w:tcPr>
          <w:p w14:paraId="69B9D52C" w14:textId="77777777" w:rsidR="004C6125" w:rsidRPr="00E6791A" w:rsidRDefault="000B00A9" w:rsidP="005647B7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10-15%</w:t>
            </w:r>
          </w:p>
        </w:tc>
        <w:tc>
          <w:tcPr>
            <w:tcW w:w="737" w:type="pct"/>
            <w:vAlign w:val="center"/>
          </w:tcPr>
          <w:p w14:paraId="1933E70F" w14:textId="77777777" w:rsidR="004C6125" w:rsidRPr="00E6791A" w:rsidRDefault="000B00A9" w:rsidP="005647B7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10-18</w:t>
            </w:r>
          </w:p>
        </w:tc>
        <w:tc>
          <w:tcPr>
            <w:tcW w:w="1177" w:type="pct"/>
            <w:vAlign w:val="center"/>
          </w:tcPr>
          <w:p w14:paraId="7733D767" w14:textId="77777777" w:rsidR="004C6125" w:rsidRPr="00E6791A" w:rsidRDefault="000B00A9" w:rsidP="005647B7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Strategic (10%), VC (5%)</w:t>
            </w:r>
          </w:p>
        </w:tc>
        <w:tc>
          <w:tcPr>
            <w:tcW w:w="659" w:type="pct"/>
            <w:vAlign w:val="center"/>
          </w:tcPr>
          <w:p w14:paraId="1ADB8A06" w14:textId="77777777" w:rsidR="004C6125" w:rsidRPr="00E6791A" w:rsidRDefault="000B00A9" w:rsidP="005647B7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Corporate VC</w:t>
            </w:r>
          </w:p>
        </w:tc>
      </w:tr>
    </w:tbl>
    <w:p w14:paraId="16FC5776" w14:textId="77777777" w:rsidR="004C6125" w:rsidRPr="00E6791A" w:rsidRDefault="000B00A9" w:rsidP="00843F92">
      <w:pPr>
        <w:spacing w:before="24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Lợi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ích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69B4111F" w14:textId="77777777" w:rsidR="004C6125" w:rsidRPr="00E6791A" w:rsidRDefault="000B00A9" w:rsidP="00843F92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Early exit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VC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(IRR 25-35%)</w:t>
      </w:r>
    </w:p>
    <w:p w14:paraId="3C01C880" w14:textId="77777777" w:rsidR="004C6125" w:rsidRPr="00E6791A" w:rsidRDefault="000B00A9" w:rsidP="00843F92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Founding Team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control</w:t>
      </w:r>
    </w:p>
    <w:p w14:paraId="2B75A21B" w14:textId="77777777" w:rsidR="004C6125" w:rsidRPr="00E6791A" w:rsidRDefault="000B00A9" w:rsidP="00843F92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Huy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loãng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nhiều</w:t>
      </w:r>
      <w:proofErr w:type="spellEnd"/>
    </w:p>
    <w:p w14:paraId="5AD8A3D9" w14:textId="77777777" w:rsidR="004C6125" w:rsidRPr="00E6791A" w:rsidRDefault="000B00A9" w:rsidP="00843F92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Rủi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ro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4412A4F5" w14:textId="77777777" w:rsidR="004C6125" w:rsidRPr="00E6791A" w:rsidRDefault="000B00A9" w:rsidP="00843F92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Valuation discount 20-30% so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IPO</w:t>
      </w:r>
    </w:p>
    <w:p w14:paraId="1A4F1EC7" w14:textId="77777777" w:rsidR="004C6125" w:rsidRPr="00E6791A" w:rsidRDefault="000B00A9" w:rsidP="00843F92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(3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 Seller, Buyer, Company)</w:t>
      </w:r>
    </w:p>
    <w:p w14:paraId="685C6E9D" w14:textId="77777777" w:rsidR="004C6125" w:rsidRPr="00E6791A" w:rsidRDefault="000B00A9" w:rsidP="00843F92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Dilution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hữu</w:t>
      </w:r>
      <w:proofErr w:type="spellEnd"/>
    </w:p>
    <w:p w14:paraId="3D0C7153" w14:textId="76FCE5EB" w:rsidR="004C6125" w:rsidRPr="00E6791A" w:rsidRDefault="004C6125" w:rsidP="00843F92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1645366" w14:textId="77777777" w:rsidR="004C6125" w:rsidRPr="00E6791A" w:rsidRDefault="000B00A9" w:rsidP="00843F92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SO SÁNH 4 OPTIONS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1494"/>
        <w:gridCol w:w="2624"/>
        <w:gridCol w:w="2119"/>
        <w:gridCol w:w="1835"/>
      </w:tblGrid>
      <w:tr w:rsidR="004C6125" w:rsidRPr="00E6791A" w14:paraId="7B5FDFA2" w14:textId="77777777" w:rsidTr="00195E61">
        <w:tc>
          <w:tcPr>
            <w:tcW w:w="0" w:type="auto"/>
            <w:vAlign w:val="center"/>
          </w:tcPr>
          <w:p w14:paraId="20E02628" w14:textId="77777777" w:rsidR="004C6125" w:rsidRPr="00195E61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95E61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195E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95E61">
              <w:rPr>
                <w:rFonts w:ascii="Times New Roman" w:hAnsi="Times New Roman" w:cs="Times New Roman"/>
                <w:b/>
                <w:sz w:val="26"/>
                <w:szCs w:val="26"/>
              </w:rPr>
              <w:t>chí</w:t>
            </w:r>
            <w:proofErr w:type="spellEnd"/>
          </w:p>
        </w:tc>
        <w:tc>
          <w:tcPr>
            <w:tcW w:w="0" w:type="auto"/>
            <w:vAlign w:val="center"/>
          </w:tcPr>
          <w:p w14:paraId="5224858D" w14:textId="77777777" w:rsidR="004C6125" w:rsidRPr="00195E61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95E61">
              <w:rPr>
                <w:rFonts w:ascii="Times New Roman" w:hAnsi="Times New Roman" w:cs="Times New Roman"/>
                <w:b/>
                <w:sz w:val="26"/>
                <w:szCs w:val="26"/>
              </w:rPr>
              <w:t>IPO</w:t>
            </w:r>
          </w:p>
        </w:tc>
        <w:tc>
          <w:tcPr>
            <w:tcW w:w="0" w:type="auto"/>
            <w:vAlign w:val="center"/>
          </w:tcPr>
          <w:p w14:paraId="5E2454D4" w14:textId="77777777" w:rsidR="004C6125" w:rsidRPr="00195E61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95E61">
              <w:rPr>
                <w:rFonts w:ascii="Times New Roman" w:hAnsi="Times New Roman" w:cs="Times New Roman"/>
                <w:b/>
                <w:sz w:val="26"/>
                <w:szCs w:val="26"/>
              </w:rPr>
              <w:t>M&amp;A</w:t>
            </w:r>
          </w:p>
        </w:tc>
        <w:tc>
          <w:tcPr>
            <w:tcW w:w="0" w:type="auto"/>
            <w:vAlign w:val="center"/>
          </w:tcPr>
          <w:p w14:paraId="32D7245B" w14:textId="77777777" w:rsidR="004C6125" w:rsidRPr="00195E61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95E61">
              <w:rPr>
                <w:rFonts w:ascii="Times New Roman" w:hAnsi="Times New Roman" w:cs="Times New Roman"/>
                <w:b/>
                <w:sz w:val="26"/>
                <w:szCs w:val="26"/>
              </w:rPr>
              <w:t>Dividend</w:t>
            </w:r>
          </w:p>
        </w:tc>
        <w:tc>
          <w:tcPr>
            <w:tcW w:w="0" w:type="auto"/>
            <w:vAlign w:val="center"/>
          </w:tcPr>
          <w:p w14:paraId="029A7AA6" w14:textId="77777777" w:rsidR="004C6125" w:rsidRPr="00195E61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95E61">
              <w:rPr>
                <w:rFonts w:ascii="Times New Roman" w:hAnsi="Times New Roman" w:cs="Times New Roman"/>
                <w:b/>
                <w:sz w:val="26"/>
                <w:szCs w:val="26"/>
              </w:rPr>
              <w:t>Secondary Sale</w:t>
            </w:r>
          </w:p>
        </w:tc>
      </w:tr>
      <w:tr w:rsidR="004C6125" w:rsidRPr="00E6791A" w14:paraId="70A889C2" w14:textId="77777777" w:rsidTr="00195E61">
        <w:tc>
          <w:tcPr>
            <w:tcW w:w="0" w:type="auto"/>
            <w:vAlign w:val="center"/>
          </w:tcPr>
          <w:p w14:paraId="281345F0" w14:textId="77777777" w:rsidR="004C6125" w:rsidRPr="00195E61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95E61">
              <w:rPr>
                <w:rFonts w:ascii="Times New Roman" w:hAnsi="Times New Roman" w:cs="Times New Roman"/>
                <w:sz w:val="26"/>
                <w:szCs w:val="26"/>
              </w:rPr>
              <w:t>Timeline</w:t>
            </w:r>
          </w:p>
        </w:tc>
        <w:tc>
          <w:tcPr>
            <w:tcW w:w="0" w:type="auto"/>
            <w:vAlign w:val="center"/>
          </w:tcPr>
          <w:p w14:paraId="066ECAF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2032-2035</w:t>
            </w:r>
          </w:p>
        </w:tc>
        <w:tc>
          <w:tcPr>
            <w:tcW w:w="0" w:type="auto"/>
            <w:vAlign w:val="center"/>
          </w:tcPr>
          <w:p w14:paraId="636CA00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2030-2035</w:t>
            </w:r>
          </w:p>
        </w:tc>
        <w:tc>
          <w:tcPr>
            <w:tcW w:w="0" w:type="auto"/>
            <w:vAlign w:val="center"/>
          </w:tcPr>
          <w:p w14:paraId="5944C90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2028+</w:t>
            </w:r>
          </w:p>
        </w:tc>
        <w:tc>
          <w:tcPr>
            <w:tcW w:w="0" w:type="auto"/>
            <w:vAlign w:val="center"/>
          </w:tcPr>
          <w:p w14:paraId="3EE19F4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2028-2030</w:t>
            </w:r>
          </w:p>
        </w:tc>
      </w:tr>
      <w:tr w:rsidR="004C6125" w:rsidRPr="00E6791A" w14:paraId="59501D6D" w14:textId="77777777" w:rsidTr="00195E61">
        <w:tc>
          <w:tcPr>
            <w:tcW w:w="0" w:type="auto"/>
            <w:vAlign w:val="center"/>
          </w:tcPr>
          <w:p w14:paraId="0CB9DA4E" w14:textId="77777777" w:rsidR="004C6125" w:rsidRPr="00195E61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95E61">
              <w:rPr>
                <w:rFonts w:ascii="Times New Roman" w:hAnsi="Times New Roman" w:cs="Times New Roman"/>
                <w:sz w:val="26"/>
                <w:szCs w:val="26"/>
              </w:rPr>
              <w:t>Valuation</w:t>
            </w:r>
          </w:p>
        </w:tc>
        <w:tc>
          <w:tcPr>
            <w:tcW w:w="0" w:type="auto"/>
            <w:vAlign w:val="center"/>
          </w:tcPr>
          <w:p w14:paraId="50F89B8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150-200M</w:t>
            </w:r>
          </w:p>
        </w:tc>
        <w:tc>
          <w:tcPr>
            <w:tcW w:w="0" w:type="auto"/>
            <w:vAlign w:val="center"/>
          </w:tcPr>
          <w:p w14:paraId="6C72946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60-120M</w:t>
            </w:r>
          </w:p>
        </w:tc>
        <w:tc>
          <w:tcPr>
            <w:tcW w:w="0" w:type="auto"/>
            <w:vAlign w:val="center"/>
          </w:tcPr>
          <w:p w14:paraId="02B42CE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N/A</w:t>
            </w:r>
          </w:p>
        </w:tc>
        <w:tc>
          <w:tcPr>
            <w:tcW w:w="0" w:type="auto"/>
            <w:vAlign w:val="center"/>
          </w:tcPr>
          <w:p w14:paraId="552A782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40-120M</w:t>
            </w:r>
          </w:p>
        </w:tc>
      </w:tr>
      <w:tr w:rsidR="004C6125" w:rsidRPr="00E6791A" w14:paraId="7089D304" w14:textId="77777777" w:rsidTr="00195E61">
        <w:tc>
          <w:tcPr>
            <w:tcW w:w="0" w:type="auto"/>
            <w:vAlign w:val="center"/>
          </w:tcPr>
          <w:p w14:paraId="7185C459" w14:textId="77777777" w:rsidR="004C6125" w:rsidRPr="00195E61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95E61">
              <w:rPr>
                <w:rFonts w:ascii="Times New Roman" w:hAnsi="Times New Roman" w:cs="Times New Roman"/>
                <w:sz w:val="26"/>
                <w:szCs w:val="26"/>
              </w:rPr>
              <w:t>Exit % NĐT</w:t>
            </w:r>
          </w:p>
        </w:tc>
        <w:tc>
          <w:tcPr>
            <w:tcW w:w="0" w:type="auto"/>
            <w:vAlign w:val="center"/>
          </w:tcPr>
          <w:p w14:paraId="33CA7DC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20-100%</w:t>
            </w:r>
          </w:p>
        </w:tc>
        <w:tc>
          <w:tcPr>
            <w:tcW w:w="0" w:type="auto"/>
            <w:vAlign w:val="center"/>
          </w:tcPr>
          <w:p w14:paraId="7A48D18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  <w:tc>
          <w:tcPr>
            <w:tcW w:w="0" w:type="auto"/>
            <w:vAlign w:val="center"/>
          </w:tcPr>
          <w:p w14:paraId="569A05E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0% (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vAlign w:val="center"/>
          </w:tcPr>
          <w:p w14:paraId="6DE11FB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10-30%</w:t>
            </w:r>
          </w:p>
        </w:tc>
      </w:tr>
      <w:tr w:rsidR="004C6125" w:rsidRPr="00E6791A" w14:paraId="3150F0BC" w14:textId="77777777" w:rsidTr="00195E61">
        <w:tc>
          <w:tcPr>
            <w:tcW w:w="0" w:type="auto"/>
            <w:vAlign w:val="center"/>
          </w:tcPr>
          <w:p w14:paraId="72713B42" w14:textId="77777777" w:rsidR="004C6125" w:rsidRPr="00195E61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95E61"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Pr="00195E61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0" w:type="auto"/>
            <w:vAlign w:val="center"/>
          </w:tcPr>
          <w:p w14:paraId="7CFB481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850K</w:t>
            </w:r>
          </w:p>
        </w:tc>
        <w:tc>
          <w:tcPr>
            <w:tcW w:w="0" w:type="auto"/>
            <w:vAlign w:val="center"/>
          </w:tcPr>
          <w:p w14:paraId="4F09709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500K</w:t>
            </w:r>
          </w:p>
        </w:tc>
        <w:tc>
          <w:tcPr>
            <w:tcW w:w="0" w:type="auto"/>
            <w:vAlign w:val="center"/>
          </w:tcPr>
          <w:p w14:paraId="38317A1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  <w:vAlign w:val="center"/>
          </w:tcPr>
          <w:p w14:paraId="5D26B74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100K</w:t>
            </w:r>
          </w:p>
        </w:tc>
      </w:tr>
      <w:tr w:rsidR="004C6125" w:rsidRPr="00E6791A" w14:paraId="07892FF1" w14:textId="77777777" w:rsidTr="00195E61">
        <w:tc>
          <w:tcPr>
            <w:tcW w:w="0" w:type="auto"/>
            <w:vAlign w:val="center"/>
          </w:tcPr>
          <w:p w14:paraId="09303803" w14:textId="77777777" w:rsidR="004C6125" w:rsidRPr="00195E61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95E61">
              <w:rPr>
                <w:rFonts w:ascii="Times New Roman" w:hAnsi="Times New Roman" w:cs="Times New Roman"/>
                <w:sz w:val="26"/>
                <w:szCs w:val="26"/>
              </w:rPr>
              <w:t>Timeline exit</w:t>
            </w:r>
          </w:p>
        </w:tc>
        <w:tc>
          <w:tcPr>
            <w:tcW w:w="0" w:type="auto"/>
            <w:vAlign w:val="center"/>
          </w:tcPr>
          <w:p w14:paraId="19E18B2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8-10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0" w:type="auto"/>
            <w:vAlign w:val="center"/>
          </w:tcPr>
          <w:p w14:paraId="7CA43C9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7-10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0" w:type="auto"/>
            <w:vAlign w:val="center"/>
          </w:tcPr>
          <w:p w14:paraId="43B6775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5+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0" w:type="auto"/>
            <w:vAlign w:val="center"/>
          </w:tcPr>
          <w:p w14:paraId="4A0D9E9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5-7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</w:tr>
      <w:tr w:rsidR="004C6125" w:rsidRPr="00E6791A" w14:paraId="45645728" w14:textId="77777777" w:rsidTr="00195E61">
        <w:tc>
          <w:tcPr>
            <w:tcW w:w="0" w:type="auto"/>
            <w:vAlign w:val="center"/>
          </w:tcPr>
          <w:p w14:paraId="3500EF6B" w14:textId="77777777" w:rsidR="004C6125" w:rsidRPr="00195E61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95E61">
              <w:rPr>
                <w:rFonts w:ascii="Times New Roman" w:hAnsi="Times New Roman" w:cs="Times New Roman"/>
                <w:sz w:val="26"/>
                <w:szCs w:val="26"/>
              </w:rPr>
              <w:t xml:space="preserve">Thanh </w:t>
            </w:r>
            <w:proofErr w:type="spellStart"/>
            <w:r w:rsidRPr="00195E61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0" w:type="auto"/>
            <w:vAlign w:val="center"/>
          </w:tcPr>
          <w:p w14:paraId="7FED9E8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0" w:type="auto"/>
            <w:vAlign w:val="center"/>
          </w:tcPr>
          <w:p w14:paraId="59E8A0C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0" w:type="auto"/>
            <w:vAlign w:val="center"/>
          </w:tcPr>
          <w:p w14:paraId="4C6BC6A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</w:p>
        </w:tc>
        <w:tc>
          <w:tcPr>
            <w:tcW w:w="0" w:type="auto"/>
            <w:vAlign w:val="center"/>
          </w:tcPr>
          <w:p w14:paraId="5DB0095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</w:p>
        </w:tc>
      </w:tr>
      <w:tr w:rsidR="004C6125" w:rsidRPr="00E6791A" w14:paraId="3E110B63" w14:textId="77777777" w:rsidTr="00195E61">
        <w:tc>
          <w:tcPr>
            <w:tcW w:w="0" w:type="auto"/>
            <w:vAlign w:val="center"/>
          </w:tcPr>
          <w:p w14:paraId="3570649C" w14:textId="77777777" w:rsidR="004C6125" w:rsidRPr="00195E61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95E61">
              <w:rPr>
                <w:rFonts w:ascii="Times New Roman" w:hAnsi="Times New Roman" w:cs="Times New Roman"/>
                <w:sz w:val="26"/>
                <w:szCs w:val="26"/>
              </w:rPr>
              <w:t>Control</w:t>
            </w:r>
          </w:p>
        </w:tc>
        <w:tc>
          <w:tcPr>
            <w:tcW w:w="0" w:type="auto"/>
            <w:vAlign w:val="center"/>
          </w:tcPr>
          <w:p w14:paraId="33D08EA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Giữ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50-70%</w:t>
            </w:r>
          </w:p>
        </w:tc>
        <w:tc>
          <w:tcPr>
            <w:tcW w:w="0" w:type="auto"/>
            <w:vAlign w:val="center"/>
          </w:tcPr>
          <w:p w14:paraId="62FDC90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100%</w:t>
            </w:r>
          </w:p>
        </w:tc>
        <w:tc>
          <w:tcPr>
            <w:tcW w:w="0" w:type="auto"/>
            <w:vAlign w:val="center"/>
          </w:tcPr>
          <w:p w14:paraId="3D14FC8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Giữ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100%</w:t>
            </w:r>
          </w:p>
        </w:tc>
        <w:tc>
          <w:tcPr>
            <w:tcW w:w="0" w:type="auto"/>
            <w:vAlign w:val="center"/>
          </w:tcPr>
          <w:p w14:paraId="6927FC9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Giữ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80-90%</w:t>
            </w:r>
          </w:p>
        </w:tc>
      </w:tr>
      <w:tr w:rsidR="004C6125" w:rsidRPr="00E6791A" w14:paraId="25A2C995" w14:textId="77777777" w:rsidTr="00195E61">
        <w:tc>
          <w:tcPr>
            <w:tcW w:w="0" w:type="auto"/>
            <w:vAlign w:val="center"/>
          </w:tcPr>
          <w:p w14:paraId="2EEE9E19" w14:textId="77777777" w:rsidR="004C6125" w:rsidRPr="00195E61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95E61">
              <w:rPr>
                <w:rFonts w:ascii="Times New Roman" w:hAnsi="Times New Roman" w:cs="Times New Roman"/>
                <w:sz w:val="26"/>
                <w:szCs w:val="26"/>
              </w:rPr>
              <w:t>Rủi</w:t>
            </w:r>
            <w:proofErr w:type="spellEnd"/>
            <w:r w:rsidRPr="00195E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5E61">
              <w:rPr>
                <w:rFonts w:ascii="Times New Roman" w:hAnsi="Times New Roman" w:cs="Times New Roman"/>
                <w:sz w:val="26"/>
                <w:szCs w:val="26"/>
              </w:rPr>
              <w:t>ro</w:t>
            </w:r>
            <w:proofErr w:type="spellEnd"/>
          </w:p>
        </w:tc>
        <w:tc>
          <w:tcPr>
            <w:tcW w:w="0" w:type="auto"/>
            <w:vAlign w:val="center"/>
          </w:tcPr>
          <w:p w14:paraId="1333E35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Market risk</w:t>
            </w:r>
          </w:p>
        </w:tc>
        <w:tc>
          <w:tcPr>
            <w:tcW w:w="0" w:type="auto"/>
            <w:vAlign w:val="center"/>
          </w:tcPr>
          <w:p w14:paraId="48A5A4F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Integration risk</w:t>
            </w:r>
          </w:p>
        </w:tc>
        <w:tc>
          <w:tcPr>
            <w:tcW w:w="0" w:type="auto"/>
            <w:vAlign w:val="center"/>
          </w:tcPr>
          <w:p w14:paraId="15B7B86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Business risk</w:t>
            </w:r>
          </w:p>
        </w:tc>
        <w:tc>
          <w:tcPr>
            <w:tcW w:w="0" w:type="auto"/>
            <w:vAlign w:val="center"/>
          </w:tcPr>
          <w:p w14:paraId="442A4B9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Valuation risk</w:t>
            </w:r>
          </w:p>
        </w:tc>
      </w:tr>
      <w:tr w:rsidR="004C6125" w:rsidRPr="00E6791A" w14:paraId="518D3B93" w14:textId="77777777" w:rsidTr="00195E61">
        <w:tc>
          <w:tcPr>
            <w:tcW w:w="0" w:type="auto"/>
            <w:vAlign w:val="center"/>
          </w:tcPr>
          <w:p w14:paraId="711C17EB" w14:textId="77777777" w:rsidR="004C6125" w:rsidRPr="00195E61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95E61"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195E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5E61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</w:p>
        </w:tc>
        <w:tc>
          <w:tcPr>
            <w:tcW w:w="0" w:type="auto"/>
            <w:vAlign w:val="center"/>
          </w:tcPr>
          <w:p w14:paraId="5DCE747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All investors</w:t>
            </w:r>
          </w:p>
        </w:tc>
        <w:tc>
          <w:tcPr>
            <w:tcW w:w="0" w:type="auto"/>
            <w:vAlign w:val="center"/>
          </w:tcPr>
          <w:p w14:paraId="5456572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VC/PE,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Founding</w:t>
            </w:r>
          </w:p>
        </w:tc>
        <w:tc>
          <w:tcPr>
            <w:tcW w:w="0" w:type="auto"/>
            <w:vAlign w:val="center"/>
          </w:tcPr>
          <w:p w14:paraId="0F59C11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Founding, Strategic</w:t>
            </w:r>
          </w:p>
        </w:tc>
        <w:tc>
          <w:tcPr>
            <w:tcW w:w="0" w:type="auto"/>
            <w:vAlign w:val="center"/>
          </w:tcPr>
          <w:p w14:paraId="015268D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VC early stage</w:t>
            </w:r>
          </w:p>
        </w:tc>
      </w:tr>
    </w:tbl>
    <w:p w14:paraId="32336214" w14:textId="5F0D5970" w:rsidR="004C6125" w:rsidRPr="00E6791A" w:rsidRDefault="004C6125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145B3F68" w14:textId="77777777" w:rsidR="00195E61" w:rsidRDefault="00195E61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784658E0" w14:textId="75BA744B" w:rsidR="004C6125" w:rsidRPr="00E6791A" w:rsidRDefault="00843F92" w:rsidP="00E3402E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sym w:font="Wingdings" w:char="F076"/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0B00A9" w:rsidRPr="00E6791A">
        <w:rPr>
          <w:rFonts w:ascii="Times New Roman" w:hAnsi="Times New Roman" w:cs="Times New Roman"/>
          <w:b/>
          <w:sz w:val="26"/>
          <w:szCs w:val="26"/>
        </w:rPr>
        <w:t xml:space="preserve">KHUYẾN NGHỊ CHIẾN LƯỢC (Phối </w:t>
      </w:r>
      <w:proofErr w:type="spellStart"/>
      <w:r w:rsidR="000B00A9" w:rsidRPr="00E6791A">
        <w:rPr>
          <w:rFonts w:ascii="Times New Roman" w:hAnsi="Times New Roman" w:cs="Times New Roman"/>
          <w:b/>
          <w:sz w:val="26"/>
          <w:szCs w:val="26"/>
        </w:rPr>
        <w:t>hợp</w:t>
      </w:r>
      <w:proofErr w:type="spellEnd"/>
      <w:r w:rsidR="000B00A9" w:rsidRPr="00E6791A">
        <w:rPr>
          <w:rFonts w:ascii="Times New Roman" w:hAnsi="Times New Roman" w:cs="Times New Roman"/>
          <w:b/>
          <w:sz w:val="26"/>
          <w:szCs w:val="26"/>
        </w:rPr>
        <w:t xml:space="preserve"> 2-3 options)</w:t>
      </w:r>
    </w:p>
    <w:p w14:paraId="3DCC91BF" w14:textId="77777777" w:rsidR="004C6125" w:rsidRPr="00E6791A" w:rsidRDefault="000B00A9" w:rsidP="00E3402E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Lộ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tối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ưu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6C001657" w14:textId="77777777" w:rsidR="004C6125" w:rsidRPr="00E6791A" w:rsidRDefault="000B00A9" w:rsidP="00E3402E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Giai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đoạn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1 (2028-2030): Dividend + Secondary Sale</w:t>
      </w:r>
    </w:p>
    <w:p w14:paraId="5A65EC28" w14:textId="77777777" w:rsidR="004C6125" w:rsidRPr="00E6791A" w:rsidRDefault="000B00A9" w:rsidP="00E3402E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2028: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20-30% net income →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NĐT</w:t>
      </w:r>
    </w:p>
    <w:p w14:paraId="1321B1BF" w14:textId="77777777" w:rsidR="004C6125" w:rsidRPr="00E6791A" w:rsidRDefault="000B00A9" w:rsidP="00E3402E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2029: Series B (40-60M valuation) → VC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exit 10-15%,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5-8M USD</w:t>
      </w:r>
    </w:p>
    <w:p w14:paraId="0EAC9F7E" w14:textId="77777777" w:rsidR="004C6125" w:rsidRPr="00E6791A" w:rsidRDefault="000B00A9" w:rsidP="00E3402E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2030: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dividend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30% → Founding Team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~1M USD/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</w:p>
    <w:p w14:paraId="0F6F539B" w14:textId="77777777" w:rsidR="004C6125" w:rsidRPr="00E6791A" w:rsidRDefault="000B00A9" w:rsidP="00E3402E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Giai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đoạn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2 (2032-2035): IPO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hoặc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M&amp;A</w:t>
      </w:r>
    </w:p>
    <w:p w14:paraId="3CE728F1" w14:textId="77777777" w:rsidR="004C6125" w:rsidRPr="00E6791A" w:rsidRDefault="000B00A9" w:rsidP="00E3402E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2032-2033: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IPO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marketing M&amp;A song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song</w:t>
      </w:r>
      <w:proofErr w:type="spellEnd"/>
    </w:p>
    <w:p w14:paraId="0B1A71E8" w14:textId="77777777" w:rsidR="004C6125" w:rsidRPr="00E6791A" w:rsidRDefault="000B00A9" w:rsidP="00E3402E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Q2/2033: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final (IPO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market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M&amp;A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buyer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10908848" w14:textId="77777777" w:rsidR="004C6125" w:rsidRPr="00E6791A" w:rsidRDefault="000B00A9" w:rsidP="00E3402E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Q4/2033: Execute IPO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close M&amp;A</w:t>
      </w:r>
    </w:p>
    <w:p w14:paraId="13C8F213" w14:textId="77777777" w:rsidR="004C6125" w:rsidRPr="00E6791A" w:rsidRDefault="000B00A9" w:rsidP="00E3402E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2034-2035: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IPO → Secondary offering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NĐT exit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20-30%</w:t>
      </w:r>
    </w:p>
    <w:p w14:paraId="1EFB740F" w14:textId="77777777" w:rsidR="004C6125" w:rsidRPr="00E6791A" w:rsidRDefault="000B00A9" w:rsidP="00E3402E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Lợi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ích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lộ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kết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hợp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2FA01CEC" w14:textId="77777777" w:rsidR="004C6125" w:rsidRPr="00E6791A" w:rsidRDefault="000B00A9" w:rsidP="00E3402E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VC exit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(2029)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IRR 25-30%</w:t>
      </w:r>
    </w:p>
    <w:p w14:paraId="2C82496D" w14:textId="77777777" w:rsidR="004C6125" w:rsidRPr="00E6791A" w:rsidRDefault="000B00A9" w:rsidP="00E3402E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Founding/Strategic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2028, exit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2033-2035</w:t>
      </w:r>
    </w:p>
    <w:p w14:paraId="1D479D36" w14:textId="77777777" w:rsidR="004C6125" w:rsidRPr="00E6791A" w:rsidRDefault="000B00A9" w:rsidP="00E3402E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Linh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IPO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M&amp;A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trường</w:t>
      </w:r>
      <w:proofErr w:type="spellEnd"/>
    </w:p>
    <w:p w14:paraId="5F66E673" w14:textId="77777777" w:rsidR="004C6125" w:rsidRPr="00E6791A" w:rsidRDefault="000B00A9" w:rsidP="00E3402E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Total return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NĐT: Dividend 2028-2035 (cumulative ~20-30M) + Exit proceeds (60-200M) = </w:t>
      </w:r>
      <w:r w:rsidRPr="00E6791A">
        <w:rPr>
          <w:rFonts w:ascii="Times New Roman" w:hAnsi="Times New Roman" w:cs="Times New Roman"/>
          <w:b/>
          <w:sz w:val="26"/>
          <w:szCs w:val="26"/>
        </w:rPr>
        <w:t>80-230M USD total</w:t>
      </w:r>
    </w:p>
    <w:p w14:paraId="09A3AEB6" w14:textId="2308C54A" w:rsidR="004C6125" w:rsidRPr="00E6791A" w:rsidRDefault="004C6125" w:rsidP="00E3402E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77222EE" w14:textId="5D9CF1FA" w:rsidR="004C6125" w:rsidRPr="00E6791A" w:rsidRDefault="00E3402E" w:rsidP="00E3402E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sym w:font="Wingdings" w:char="F076"/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0B00A9" w:rsidRPr="00E6791A">
        <w:rPr>
          <w:rFonts w:ascii="Times New Roman" w:hAnsi="Times New Roman" w:cs="Times New Roman"/>
          <w:b/>
          <w:sz w:val="26"/>
          <w:szCs w:val="26"/>
        </w:rPr>
        <w:t>QUYỀN LỢI VÀ BẢO VỆ NHÀ ĐẦU TƯ</w:t>
      </w:r>
    </w:p>
    <w:p w14:paraId="20B2E1C0" w14:textId="77777777" w:rsidR="004C6125" w:rsidRPr="00E6791A" w:rsidRDefault="000B00A9" w:rsidP="00E3402E">
      <w:pPr>
        <w:spacing w:before="6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1. Founding Team (33% equity):</w:t>
      </w:r>
    </w:p>
    <w:p w14:paraId="098B3BB3" w14:textId="77777777" w:rsidR="004C6125" w:rsidRPr="00E6791A" w:rsidRDefault="000B00A9" w:rsidP="00E3402E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Vesting</w:t>
      </w:r>
      <w:r w:rsidRPr="00E6791A">
        <w:rPr>
          <w:rFonts w:ascii="Times New Roman" w:hAnsi="Times New Roman" w:cs="Times New Roman"/>
          <w:sz w:val="26"/>
          <w:szCs w:val="26"/>
        </w:rPr>
        <w:t xml:space="preserve">: 4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(1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cliff, 25%/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3D7DF74D" w14:textId="77777777" w:rsidR="004C6125" w:rsidRPr="00E6791A" w:rsidRDefault="000B00A9" w:rsidP="00E3402E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Dividend rights</w:t>
      </w:r>
      <w:r w:rsidRPr="00E6791A">
        <w:rPr>
          <w:rFonts w:ascii="Times New Roman" w:hAnsi="Times New Roman" w:cs="Times New Roman"/>
          <w:sz w:val="26"/>
          <w:szCs w:val="26"/>
        </w:rPr>
        <w:t xml:space="preserve">: Full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2028</w:t>
      </w:r>
    </w:p>
    <w:p w14:paraId="2485246F" w14:textId="77777777" w:rsidR="004C6125" w:rsidRPr="00E6791A" w:rsidRDefault="000B00A9" w:rsidP="00E3402E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Board seats</w:t>
      </w:r>
      <w:r w:rsidRPr="00E6791A">
        <w:rPr>
          <w:rFonts w:ascii="Times New Roman" w:hAnsi="Times New Roman" w:cs="Times New Roman"/>
          <w:sz w:val="26"/>
          <w:szCs w:val="26"/>
        </w:rPr>
        <w:t>: 2/5 seats</w:t>
      </w:r>
    </w:p>
    <w:p w14:paraId="22D37989" w14:textId="77777777" w:rsidR="004C6125" w:rsidRPr="00E6791A" w:rsidRDefault="000B00A9" w:rsidP="00E3402E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Tag-along</w:t>
      </w:r>
      <w:r w:rsidRPr="00E6791A">
        <w:rPr>
          <w:rFonts w:ascii="Times New Roman" w:hAnsi="Times New Roman" w:cs="Times New Roman"/>
          <w:sz w:val="26"/>
          <w:szCs w:val="26"/>
        </w:rPr>
        <w:t>: 100%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Strategic/VC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&gt;50%, Founding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25EA53FD" w14:textId="77777777" w:rsidR="004C6125" w:rsidRPr="00E6791A" w:rsidRDefault="000B00A9" w:rsidP="00E3402E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Exit proceeds (IPO 150M)</w:t>
      </w:r>
      <w:r w:rsidRPr="00E6791A">
        <w:rPr>
          <w:rFonts w:ascii="Times New Roman" w:hAnsi="Times New Roman" w:cs="Times New Roman"/>
          <w:sz w:val="26"/>
          <w:szCs w:val="26"/>
        </w:rPr>
        <w:t>: 50M USD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dividend ~10M)</w:t>
      </w:r>
    </w:p>
    <w:p w14:paraId="29A4D4DF" w14:textId="77777777" w:rsidR="004C6125" w:rsidRPr="00E6791A" w:rsidRDefault="000B00A9" w:rsidP="00E3402E">
      <w:pPr>
        <w:spacing w:before="6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2. Strategic Investor (42% equity):</w:t>
      </w:r>
    </w:p>
    <w:p w14:paraId="33873F30" w14:textId="77777777" w:rsidR="004C6125" w:rsidRPr="00E6791A" w:rsidRDefault="000B00A9" w:rsidP="00E3402E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Board seats</w:t>
      </w:r>
      <w:r w:rsidRPr="00E6791A">
        <w:rPr>
          <w:rFonts w:ascii="Times New Roman" w:hAnsi="Times New Roman" w:cs="Times New Roman"/>
          <w:sz w:val="26"/>
          <w:szCs w:val="26"/>
        </w:rPr>
        <w:t>: 2/5 seats</w:t>
      </w:r>
    </w:p>
    <w:p w14:paraId="668FD58C" w14:textId="77777777" w:rsidR="004C6125" w:rsidRPr="00E6791A" w:rsidRDefault="000B00A9" w:rsidP="00E3402E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Veto rights</w:t>
      </w:r>
      <w:r w:rsidRPr="00E6791A">
        <w:rPr>
          <w:rFonts w:ascii="Times New Roman" w:hAnsi="Times New Roman" w:cs="Times New Roman"/>
          <w:sz w:val="26"/>
          <w:szCs w:val="26"/>
        </w:rPr>
        <w:t>: M&amp;A, IP transfer, capital raise &gt;20%</w:t>
      </w:r>
    </w:p>
    <w:p w14:paraId="37005625" w14:textId="77777777" w:rsidR="004C6125" w:rsidRPr="00E6791A" w:rsidRDefault="000B00A9" w:rsidP="00E3402E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Liquidation preference</w:t>
      </w:r>
      <w:r w:rsidRPr="00E6791A">
        <w:rPr>
          <w:rFonts w:ascii="Times New Roman" w:hAnsi="Times New Roman" w:cs="Times New Roman"/>
          <w:sz w:val="26"/>
          <w:szCs w:val="26"/>
        </w:rPr>
        <w:t>: 1x non-participating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5M USD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%)</w:t>
      </w:r>
    </w:p>
    <w:p w14:paraId="22F58DB4" w14:textId="77777777" w:rsidR="004C6125" w:rsidRPr="00E6791A" w:rsidRDefault="000B00A9" w:rsidP="00E3402E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Tag-along</w:t>
      </w:r>
      <w:r w:rsidRPr="00E6791A">
        <w:rPr>
          <w:rFonts w:ascii="Times New Roman" w:hAnsi="Times New Roman" w:cs="Times New Roman"/>
          <w:sz w:val="26"/>
          <w:szCs w:val="26"/>
        </w:rPr>
        <w:t>: 100%</w:t>
      </w:r>
    </w:p>
    <w:p w14:paraId="4149F813" w14:textId="77777777" w:rsidR="004C6125" w:rsidRPr="00E6791A" w:rsidRDefault="000B00A9" w:rsidP="00E3402E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Exit proceeds (IPO 150M)</w:t>
      </w:r>
      <w:r w:rsidRPr="00E6791A">
        <w:rPr>
          <w:rFonts w:ascii="Times New Roman" w:hAnsi="Times New Roman" w:cs="Times New Roman"/>
          <w:sz w:val="26"/>
          <w:szCs w:val="26"/>
        </w:rPr>
        <w:t>: 63M USD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dividend ~15M)</w:t>
      </w:r>
    </w:p>
    <w:p w14:paraId="5A1CB8A5" w14:textId="77777777" w:rsidR="00E3402E" w:rsidRDefault="00E3402E" w:rsidP="00E3402E">
      <w:pPr>
        <w:spacing w:before="60" w:after="0" w:line="312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4DBEC7E5" w14:textId="4DA8A708" w:rsidR="004C6125" w:rsidRPr="00E6791A" w:rsidRDefault="000B00A9" w:rsidP="00E3402E">
      <w:pPr>
        <w:spacing w:before="6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3. VC/PE Series A (25% equity):</w:t>
      </w:r>
    </w:p>
    <w:p w14:paraId="2B07719C" w14:textId="77777777" w:rsidR="004C6125" w:rsidRPr="00E6791A" w:rsidRDefault="000B00A9" w:rsidP="00E3402E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Board seats</w:t>
      </w:r>
      <w:r w:rsidRPr="00E6791A">
        <w:rPr>
          <w:rFonts w:ascii="Times New Roman" w:hAnsi="Times New Roman" w:cs="Times New Roman"/>
          <w:sz w:val="26"/>
          <w:szCs w:val="26"/>
        </w:rPr>
        <w:t>: 1/5 seat (observer)</w:t>
      </w:r>
    </w:p>
    <w:p w14:paraId="579E4A35" w14:textId="77777777" w:rsidR="004C6125" w:rsidRPr="00E6791A" w:rsidRDefault="000B00A9" w:rsidP="00E3402E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Liquidation preference</w:t>
      </w:r>
      <w:r w:rsidRPr="00E6791A">
        <w:rPr>
          <w:rFonts w:ascii="Times New Roman" w:hAnsi="Times New Roman" w:cs="Times New Roman"/>
          <w:sz w:val="26"/>
          <w:szCs w:val="26"/>
        </w:rPr>
        <w:t>: 1x participating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3M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+ chia 25%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6E91B99A" w14:textId="77777777" w:rsidR="004C6125" w:rsidRPr="00E6791A" w:rsidRDefault="000B00A9" w:rsidP="00E3402E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Anti-dilution</w:t>
      </w:r>
      <w:r w:rsidRPr="00E6791A">
        <w:rPr>
          <w:rFonts w:ascii="Times New Roman" w:hAnsi="Times New Roman" w:cs="Times New Roman"/>
          <w:sz w:val="26"/>
          <w:szCs w:val="26"/>
        </w:rPr>
        <w:t>: Broad-based weighted average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down round)</w:t>
      </w:r>
    </w:p>
    <w:p w14:paraId="678A4DCB" w14:textId="77777777" w:rsidR="004C6125" w:rsidRPr="00E6791A" w:rsidRDefault="000B00A9" w:rsidP="00E3402E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Drag-along</w:t>
      </w:r>
      <w:r w:rsidRPr="00E6791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75%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ý M&amp;A, VC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theo</w:t>
      </w:r>
      <w:proofErr w:type="spellEnd"/>
    </w:p>
    <w:p w14:paraId="3FD74089" w14:textId="77777777" w:rsidR="004C6125" w:rsidRPr="00E6791A" w:rsidRDefault="000B00A9" w:rsidP="00E3402E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Pro-rata rights</w:t>
      </w:r>
      <w:r w:rsidRPr="00E6791A">
        <w:rPr>
          <w:rFonts w:ascii="Times New Roman" w:hAnsi="Times New Roman" w:cs="Times New Roman"/>
          <w:sz w:val="26"/>
          <w:szCs w:val="26"/>
        </w:rPr>
        <w:t xml:space="preserve">: Quyền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sau</w:t>
      </w:r>
      <w:proofErr w:type="spellEnd"/>
    </w:p>
    <w:p w14:paraId="3FD38ECD" w14:textId="77777777" w:rsidR="004C6125" w:rsidRPr="00E6791A" w:rsidRDefault="000B00A9" w:rsidP="00E3402E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Exit proceeds (IPO 150M)</w:t>
      </w:r>
      <w:r w:rsidRPr="00E6791A">
        <w:rPr>
          <w:rFonts w:ascii="Times New Roman" w:hAnsi="Times New Roman" w:cs="Times New Roman"/>
          <w:sz w:val="26"/>
          <w:szCs w:val="26"/>
        </w:rPr>
        <w:t>: 37,5M USD</w:t>
      </w:r>
    </w:p>
    <w:p w14:paraId="321A2FCE" w14:textId="77777777" w:rsidR="004C6125" w:rsidRPr="00E6791A" w:rsidRDefault="000B00A9" w:rsidP="00E3402E">
      <w:pPr>
        <w:spacing w:before="6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4.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Trợ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cấp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Nhà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nước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(2M,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chuyển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thành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10% equity):</w:t>
      </w:r>
    </w:p>
    <w:p w14:paraId="31A8C9CE" w14:textId="77777777" w:rsidR="004C6125" w:rsidRPr="00E6791A" w:rsidRDefault="000B00A9" w:rsidP="00E3402E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Exit timeline</w:t>
      </w:r>
      <w:r w:rsidRPr="00E6791A">
        <w:rPr>
          <w:rFonts w:ascii="Times New Roman" w:hAnsi="Times New Roman" w:cs="Times New Roman"/>
          <w:sz w:val="26"/>
          <w:szCs w:val="26"/>
        </w:rPr>
        <w:t>: 2035-2040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10-15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3352A0C1" w14:textId="77777777" w:rsidR="004C6125" w:rsidRPr="00E6791A" w:rsidRDefault="000B00A9" w:rsidP="00E3402E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Option 1</w:t>
      </w:r>
      <w:r w:rsidRPr="00E6791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IPO exit 10% (15-20M USD) → Thu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+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650%</w:t>
      </w:r>
    </w:p>
    <w:p w14:paraId="03EDD971" w14:textId="77777777" w:rsidR="004C6125" w:rsidRPr="00E6791A" w:rsidRDefault="000B00A9" w:rsidP="00E3402E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Option 2</w:t>
      </w:r>
      <w:r w:rsidRPr="00E6791A">
        <w:rPr>
          <w:rFonts w:ascii="Times New Roman" w:hAnsi="Times New Roman" w:cs="Times New Roman"/>
          <w:sz w:val="26"/>
          <w:szCs w:val="26"/>
        </w:rPr>
        <w:t xml:space="preserve">: Công ty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5-10M USD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2035</w:t>
      </w:r>
    </w:p>
    <w:p w14:paraId="56BB88E9" w14:textId="77777777" w:rsidR="004C6125" w:rsidRPr="00E6791A" w:rsidRDefault="000B00A9" w:rsidP="00E3402E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Dividend</w:t>
      </w:r>
      <w:r w:rsidRPr="00E6791A">
        <w:rPr>
          <w:rFonts w:ascii="Times New Roman" w:hAnsi="Times New Roman" w:cs="Times New Roman"/>
          <w:sz w:val="26"/>
          <w:szCs w:val="26"/>
        </w:rPr>
        <w:t xml:space="preserve">: 0% (reinvest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R&amp;D)</w:t>
      </w:r>
    </w:p>
    <w:p w14:paraId="738029B5" w14:textId="4C4E5ECA" w:rsidR="004C6125" w:rsidRPr="00E6791A" w:rsidRDefault="004C6125" w:rsidP="00E3402E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6CD0782" w14:textId="75974F7C" w:rsidR="004C6125" w:rsidRPr="00E6791A" w:rsidRDefault="00E3402E" w:rsidP="00E3402E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sym w:font="Wingdings" w:char="F076"/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0B00A9" w:rsidRPr="00E6791A">
        <w:rPr>
          <w:rFonts w:ascii="Times New Roman" w:hAnsi="Times New Roman" w:cs="Times New Roman"/>
          <w:b/>
          <w:sz w:val="26"/>
          <w:szCs w:val="26"/>
        </w:rPr>
        <w:t>KẾT LUẬN</w:t>
      </w:r>
    </w:p>
    <w:p w14:paraId="52A5B85A" w14:textId="77777777" w:rsidR="004C6125" w:rsidRPr="00E6791A" w:rsidRDefault="000B00A9" w:rsidP="00E3402E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thoái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NĐT:</w:t>
      </w:r>
    </w:p>
    <w:p w14:paraId="3A9E4264" w14:textId="77777777" w:rsidR="004C6125" w:rsidRPr="00E6791A" w:rsidRDefault="000B00A9" w:rsidP="00E3402E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VC/PE</w:t>
      </w:r>
      <w:r w:rsidRPr="00E6791A">
        <w:rPr>
          <w:rFonts w:ascii="Times New Roman" w:hAnsi="Times New Roman" w:cs="Times New Roman"/>
          <w:sz w:val="26"/>
          <w:szCs w:val="26"/>
        </w:rPr>
        <w:t xml:space="preserve">: Exit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qua Secondary Sale (2029)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IPO/M&amp;A (2033-2035), IRR target 25-35%</w:t>
      </w:r>
    </w:p>
    <w:p w14:paraId="6465CD2B" w14:textId="77777777" w:rsidR="004C6125" w:rsidRPr="00E6791A" w:rsidRDefault="000B00A9" w:rsidP="00E3402E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Strategic Investor</w:t>
      </w:r>
      <w:r w:rsidRPr="00E6791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dividend + exit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qua IPO, total return 300-500%</w:t>
      </w:r>
    </w:p>
    <w:p w14:paraId="307CD878" w14:textId="77777777" w:rsidR="004C6125" w:rsidRPr="00E6791A" w:rsidRDefault="000B00A9" w:rsidP="00E3402E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Founding Team</w:t>
      </w:r>
      <w:r w:rsidRPr="00E6791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control + dividend + exit partial,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50-100M USD/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người</w:t>
      </w:r>
      <w:proofErr w:type="spellEnd"/>
    </w:p>
    <w:p w14:paraId="47D6CB87" w14:textId="77777777" w:rsidR="00E3402E" w:rsidRDefault="000B00A9" w:rsidP="00E3402E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  <w:sectPr w:rsidR="00E3402E" w:rsidSect="00D05481">
          <w:pgSz w:w="11906" w:h="16838" w:code="9"/>
          <w:pgMar w:top="1418" w:right="851" w:bottom="851" w:left="1418" w:header="720" w:footer="720" w:gutter="0"/>
          <w:cols w:space="720"/>
          <w:docGrid w:linePitch="299"/>
        </w:sect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Cam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: Công ty cam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thoái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NĐT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4 options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2035.</w:t>
      </w:r>
    </w:p>
    <w:p w14:paraId="6A505C54" w14:textId="0EF3DA9E" w:rsidR="004C6125" w:rsidRPr="001C360C" w:rsidRDefault="00E3402E" w:rsidP="00E3402E">
      <w:pPr>
        <w:pStyle w:val="Heading3"/>
        <w:keepNext w:val="0"/>
        <w:spacing w:before="0" w:after="0" w:line="312" w:lineRule="auto"/>
        <w:jc w:val="both"/>
        <w:rPr>
          <w:rFonts w:ascii="Times New Roman" w:hAnsi="Times New Roman" w:cs="Times New Roman"/>
        </w:rPr>
      </w:pPr>
      <w:bookmarkStart w:id="99" w:name="_Toc212283318"/>
      <w:r w:rsidRPr="001C360C">
        <w:rPr>
          <w:rFonts w:ascii="Times New Roman" w:hAnsi="Times New Roman" w:cs="Times New Roman"/>
        </w:rPr>
        <w:t>IV</w:t>
      </w:r>
      <w:r w:rsidR="000B00A9" w:rsidRPr="001C360C">
        <w:rPr>
          <w:rFonts w:ascii="Times New Roman" w:hAnsi="Times New Roman" w:cs="Times New Roman"/>
        </w:rPr>
        <w:t>.</w:t>
      </w:r>
      <w:r w:rsidR="00FF0DA5" w:rsidRPr="001C360C">
        <w:rPr>
          <w:rFonts w:ascii="Times New Roman" w:hAnsi="Times New Roman" w:cs="Times New Roman"/>
        </w:rPr>
        <w:t>1.3</w:t>
      </w:r>
      <w:r w:rsidR="000B00A9" w:rsidRPr="001C360C">
        <w:rPr>
          <w:rFonts w:ascii="Times New Roman" w:hAnsi="Times New Roman" w:cs="Times New Roman"/>
        </w:rPr>
        <w:t xml:space="preserve">. Năng </w:t>
      </w:r>
      <w:proofErr w:type="spellStart"/>
      <w:r w:rsidR="000B00A9" w:rsidRPr="001C360C">
        <w:rPr>
          <w:rFonts w:ascii="Times New Roman" w:hAnsi="Times New Roman" w:cs="Times New Roman"/>
        </w:rPr>
        <w:t>lực</w:t>
      </w:r>
      <w:proofErr w:type="spellEnd"/>
      <w:r w:rsidR="000B00A9" w:rsidRPr="001C360C">
        <w:rPr>
          <w:rFonts w:ascii="Times New Roman" w:hAnsi="Times New Roman" w:cs="Times New Roman"/>
        </w:rPr>
        <w:t xml:space="preserve"> </w:t>
      </w:r>
      <w:proofErr w:type="spellStart"/>
      <w:r w:rsidR="000B00A9" w:rsidRPr="001C360C">
        <w:rPr>
          <w:rFonts w:ascii="Times New Roman" w:hAnsi="Times New Roman" w:cs="Times New Roman"/>
        </w:rPr>
        <w:t>kỹ</w:t>
      </w:r>
      <w:proofErr w:type="spellEnd"/>
      <w:r w:rsidR="000B00A9" w:rsidRPr="001C360C">
        <w:rPr>
          <w:rFonts w:ascii="Times New Roman" w:hAnsi="Times New Roman" w:cs="Times New Roman"/>
        </w:rPr>
        <w:t xml:space="preserve"> thuật</w:t>
      </w:r>
      <w:bookmarkEnd w:id="99"/>
    </w:p>
    <w:p w14:paraId="27F2E80C" w14:textId="77777777" w:rsidR="004C6125" w:rsidRPr="00E6791A" w:rsidRDefault="000B00A9" w:rsidP="00E3402E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Đội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ngũ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R&amp;D: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6"/>
        <w:gridCol w:w="1303"/>
        <w:gridCol w:w="1558"/>
        <w:gridCol w:w="1277"/>
        <w:gridCol w:w="1902"/>
        <w:gridCol w:w="2201"/>
      </w:tblGrid>
      <w:tr w:rsidR="004C6125" w:rsidRPr="00E6791A" w14:paraId="10E9B5E1" w14:textId="77777777" w:rsidTr="00E3402E">
        <w:trPr>
          <w:tblHeader/>
        </w:trPr>
        <w:tc>
          <w:tcPr>
            <w:tcW w:w="720" w:type="pct"/>
            <w:vAlign w:val="center"/>
          </w:tcPr>
          <w:p w14:paraId="2CBCCC8F" w14:textId="77777777" w:rsidR="004C6125" w:rsidRPr="00E3402E" w:rsidRDefault="000B00A9" w:rsidP="00E3402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E3402E">
              <w:rPr>
                <w:rFonts w:ascii="Times New Roman" w:hAnsi="Times New Roman" w:cs="Times New Roman"/>
                <w:b/>
                <w:sz w:val="26"/>
                <w:szCs w:val="26"/>
              </w:rPr>
              <w:t>Vị</w:t>
            </w:r>
            <w:proofErr w:type="spellEnd"/>
            <w:r w:rsidRPr="00E3402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3402E">
              <w:rPr>
                <w:rFonts w:ascii="Times New Roman" w:hAnsi="Times New Roman" w:cs="Times New Roman"/>
                <w:b/>
                <w:sz w:val="26"/>
                <w:szCs w:val="26"/>
              </w:rPr>
              <w:t>trí</w:t>
            </w:r>
            <w:proofErr w:type="spellEnd"/>
          </w:p>
        </w:tc>
        <w:tc>
          <w:tcPr>
            <w:tcW w:w="677" w:type="pct"/>
            <w:vAlign w:val="center"/>
          </w:tcPr>
          <w:p w14:paraId="62004644" w14:textId="77777777" w:rsidR="004C6125" w:rsidRPr="00E3402E" w:rsidRDefault="000B00A9" w:rsidP="00E3402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E3402E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E3402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3402E">
              <w:rPr>
                <w:rFonts w:ascii="Times New Roman" w:hAnsi="Times New Roman" w:cs="Times New Roman"/>
                <w:b/>
                <w:sz w:val="26"/>
                <w:szCs w:val="26"/>
              </w:rPr>
              <w:t>lượng</w:t>
            </w:r>
            <w:proofErr w:type="spellEnd"/>
            <w:r w:rsidRPr="00E3402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GĐ1</w:t>
            </w:r>
          </w:p>
        </w:tc>
        <w:tc>
          <w:tcPr>
            <w:tcW w:w="809" w:type="pct"/>
            <w:vAlign w:val="center"/>
          </w:tcPr>
          <w:p w14:paraId="3F948102" w14:textId="77777777" w:rsidR="004C6125" w:rsidRPr="00E3402E" w:rsidRDefault="000B00A9" w:rsidP="00E3402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E3402E">
              <w:rPr>
                <w:rFonts w:ascii="Times New Roman" w:hAnsi="Times New Roman" w:cs="Times New Roman"/>
                <w:b/>
                <w:sz w:val="26"/>
                <w:szCs w:val="26"/>
              </w:rPr>
              <w:t>Trình</w:t>
            </w:r>
            <w:proofErr w:type="spellEnd"/>
            <w:r w:rsidRPr="00E3402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3402E">
              <w:rPr>
                <w:rFonts w:ascii="Times New Roman" w:hAnsi="Times New Roman" w:cs="Times New Roman"/>
                <w:b/>
                <w:sz w:val="26"/>
                <w:szCs w:val="26"/>
              </w:rPr>
              <w:t>độ</w:t>
            </w:r>
            <w:proofErr w:type="spellEnd"/>
          </w:p>
        </w:tc>
        <w:tc>
          <w:tcPr>
            <w:tcW w:w="663" w:type="pct"/>
            <w:vAlign w:val="center"/>
          </w:tcPr>
          <w:p w14:paraId="3F260F8E" w14:textId="77777777" w:rsidR="004C6125" w:rsidRPr="00E3402E" w:rsidRDefault="000B00A9" w:rsidP="00E3402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3402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Kinh </w:t>
            </w:r>
            <w:proofErr w:type="spellStart"/>
            <w:r w:rsidRPr="00E3402E">
              <w:rPr>
                <w:rFonts w:ascii="Times New Roman" w:hAnsi="Times New Roman" w:cs="Times New Roman"/>
                <w:b/>
                <w:sz w:val="26"/>
                <w:szCs w:val="26"/>
              </w:rPr>
              <w:t>nghiệm</w:t>
            </w:r>
            <w:proofErr w:type="spellEnd"/>
          </w:p>
        </w:tc>
        <w:tc>
          <w:tcPr>
            <w:tcW w:w="988" w:type="pct"/>
            <w:vAlign w:val="center"/>
          </w:tcPr>
          <w:p w14:paraId="322F8EA8" w14:textId="77777777" w:rsidR="004C6125" w:rsidRPr="00E3402E" w:rsidRDefault="000B00A9" w:rsidP="00E3402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3402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Vai </w:t>
            </w:r>
            <w:proofErr w:type="spellStart"/>
            <w:r w:rsidRPr="00E3402E">
              <w:rPr>
                <w:rFonts w:ascii="Times New Roman" w:hAnsi="Times New Roman" w:cs="Times New Roman"/>
                <w:b/>
                <w:sz w:val="26"/>
                <w:szCs w:val="26"/>
              </w:rPr>
              <w:t>trò</w:t>
            </w:r>
            <w:proofErr w:type="spellEnd"/>
          </w:p>
        </w:tc>
        <w:tc>
          <w:tcPr>
            <w:tcW w:w="1143" w:type="pct"/>
            <w:vAlign w:val="center"/>
          </w:tcPr>
          <w:p w14:paraId="6580953A" w14:textId="77777777" w:rsidR="004C6125" w:rsidRPr="00E3402E" w:rsidRDefault="000B00A9" w:rsidP="00E3402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E3402E">
              <w:rPr>
                <w:rFonts w:ascii="Times New Roman" w:hAnsi="Times New Roman" w:cs="Times New Roman"/>
                <w:b/>
                <w:sz w:val="26"/>
                <w:szCs w:val="26"/>
              </w:rPr>
              <w:t>Lương</w:t>
            </w:r>
            <w:proofErr w:type="spellEnd"/>
            <w:r w:rsidRPr="00E3402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TB (USD/</w:t>
            </w:r>
            <w:proofErr w:type="spellStart"/>
            <w:r w:rsidRPr="00E3402E">
              <w:rPr>
                <w:rFonts w:ascii="Times New Roman" w:hAnsi="Times New Roman" w:cs="Times New Roman"/>
                <w:b/>
                <w:sz w:val="26"/>
                <w:szCs w:val="26"/>
              </w:rPr>
              <w:t>tháng</w:t>
            </w:r>
            <w:proofErr w:type="spellEnd"/>
            <w:r w:rsidRPr="00E3402E"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</w:tr>
      <w:tr w:rsidR="004C6125" w:rsidRPr="00E6791A" w14:paraId="2B0EB408" w14:textId="77777777" w:rsidTr="00E3402E">
        <w:tc>
          <w:tcPr>
            <w:tcW w:w="720" w:type="pct"/>
            <w:vAlign w:val="center"/>
          </w:tcPr>
          <w:p w14:paraId="70F32A1D" w14:textId="77777777" w:rsidR="004C6125" w:rsidRPr="00E3402E" w:rsidRDefault="000B00A9" w:rsidP="00E3402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3402E">
              <w:rPr>
                <w:rFonts w:ascii="Times New Roman" w:hAnsi="Times New Roman" w:cs="Times New Roman"/>
                <w:sz w:val="26"/>
                <w:szCs w:val="26"/>
              </w:rPr>
              <w:t>CTO/Chief Scientist</w:t>
            </w:r>
          </w:p>
        </w:tc>
        <w:tc>
          <w:tcPr>
            <w:tcW w:w="677" w:type="pct"/>
            <w:vAlign w:val="center"/>
          </w:tcPr>
          <w:p w14:paraId="3BA38F46" w14:textId="77777777" w:rsidR="004C6125" w:rsidRPr="00E6791A" w:rsidRDefault="000B00A9" w:rsidP="00E3402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09" w:type="pct"/>
            <w:vAlign w:val="center"/>
          </w:tcPr>
          <w:p w14:paraId="0CBC4A46" w14:textId="77777777" w:rsidR="004C6125" w:rsidRPr="00E6791A" w:rsidRDefault="000B00A9" w:rsidP="00E3402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PhD</w:t>
            </w:r>
          </w:p>
        </w:tc>
        <w:tc>
          <w:tcPr>
            <w:tcW w:w="663" w:type="pct"/>
            <w:vAlign w:val="center"/>
          </w:tcPr>
          <w:p w14:paraId="2E7A0ABD" w14:textId="77777777" w:rsidR="004C6125" w:rsidRPr="00E6791A" w:rsidRDefault="000B00A9" w:rsidP="00E3402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20+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988" w:type="pct"/>
            <w:vAlign w:val="center"/>
          </w:tcPr>
          <w:p w14:paraId="1AFACE0D" w14:textId="77777777" w:rsidR="004C6125" w:rsidRPr="00E6791A" w:rsidRDefault="000B00A9" w:rsidP="00E3402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Chiến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lược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, IP</w:t>
            </w:r>
          </w:p>
        </w:tc>
        <w:tc>
          <w:tcPr>
            <w:tcW w:w="1143" w:type="pct"/>
            <w:vAlign w:val="center"/>
          </w:tcPr>
          <w:p w14:paraId="22BF96F3" w14:textId="77777777" w:rsidR="004C6125" w:rsidRPr="00E6791A" w:rsidRDefault="000B00A9" w:rsidP="00E3402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8.000</w:t>
            </w:r>
          </w:p>
        </w:tc>
      </w:tr>
      <w:tr w:rsidR="004C6125" w:rsidRPr="00E6791A" w14:paraId="377785E5" w14:textId="77777777" w:rsidTr="00E3402E">
        <w:tc>
          <w:tcPr>
            <w:tcW w:w="720" w:type="pct"/>
            <w:vAlign w:val="center"/>
          </w:tcPr>
          <w:p w14:paraId="6E1D62E2" w14:textId="77777777" w:rsidR="004C6125" w:rsidRPr="00E3402E" w:rsidRDefault="000B00A9" w:rsidP="00E3402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3402E">
              <w:rPr>
                <w:rFonts w:ascii="Times New Roman" w:hAnsi="Times New Roman" w:cs="Times New Roman"/>
                <w:sz w:val="26"/>
                <w:szCs w:val="26"/>
              </w:rPr>
              <w:t>R&amp;D Director</w:t>
            </w:r>
          </w:p>
        </w:tc>
        <w:tc>
          <w:tcPr>
            <w:tcW w:w="677" w:type="pct"/>
            <w:vAlign w:val="center"/>
          </w:tcPr>
          <w:p w14:paraId="786758FB" w14:textId="77777777" w:rsidR="004C6125" w:rsidRPr="00E6791A" w:rsidRDefault="000B00A9" w:rsidP="00E3402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09" w:type="pct"/>
            <w:vAlign w:val="center"/>
          </w:tcPr>
          <w:p w14:paraId="2FCD9024" w14:textId="77777777" w:rsidR="004C6125" w:rsidRPr="00E6791A" w:rsidRDefault="000B00A9" w:rsidP="00E3402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PhD</w:t>
            </w:r>
          </w:p>
        </w:tc>
        <w:tc>
          <w:tcPr>
            <w:tcW w:w="663" w:type="pct"/>
            <w:vAlign w:val="center"/>
          </w:tcPr>
          <w:p w14:paraId="7C1F91C3" w14:textId="77777777" w:rsidR="004C6125" w:rsidRPr="00E6791A" w:rsidRDefault="000B00A9" w:rsidP="00E3402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15+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988" w:type="pct"/>
            <w:vAlign w:val="center"/>
          </w:tcPr>
          <w:p w14:paraId="6227DA20" w14:textId="77777777" w:rsidR="004C6125" w:rsidRPr="00E6791A" w:rsidRDefault="000B00A9" w:rsidP="00E3402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R&amp;D, milestone</w:t>
            </w:r>
          </w:p>
        </w:tc>
        <w:tc>
          <w:tcPr>
            <w:tcW w:w="1143" w:type="pct"/>
            <w:vAlign w:val="center"/>
          </w:tcPr>
          <w:p w14:paraId="2DE7FA3B" w14:textId="77777777" w:rsidR="004C6125" w:rsidRPr="00E6791A" w:rsidRDefault="000B00A9" w:rsidP="00E3402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6.000</w:t>
            </w:r>
          </w:p>
        </w:tc>
      </w:tr>
      <w:tr w:rsidR="004C6125" w:rsidRPr="00E6791A" w14:paraId="4C7A90BB" w14:textId="77777777" w:rsidTr="00E3402E">
        <w:tc>
          <w:tcPr>
            <w:tcW w:w="720" w:type="pct"/>
            <w:vAlign w:val="center"/>
          </w:tcPr>
          <w:p w14:paraId="7F588192" w14:textId="77777777" w:rsidR="004C6125" w:rsidRPr="00E3402E" w:rsidRDefault="000B00A9" w:rsidP="00E3402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3402E">
              <w:rPr>
                <w:rFonts w:ascii="Times New Roman" w:hAnsi="Times New Roman" w:cs="Times New Roman"/>
                <w:sz w:val="26"/>
                <w:szCs w:val="26"/>
              </w:rPr>
              <w:t>Lab Lead (5 labs)</w:t>
            </w:r>
          </w:p>
        </w:tc>
        <w:tc>
          <w:tcPr>
            <w:tcW w:w="677" w:type="pct"/>
            <w:vAlign w:val="center"/>
          </w:tcPr>
          <w:p w14:paraId="016FC703" w14:textId="77777777" w:rsidR="004C6125" w:rsidRPr="00E6791A" w:rsidRDefault="000B00A9" w:rsidP="00E3402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09" w:type="pct"/>
            <w:vAlign w:val="center"/>
          </w:tcPr>
          <w:p w14:paraId="38327311" w14:textId="77777777" w:rsidR="004C6125" w:rsidRPr="00E6791A" w:rsidRDefault="000B00A9" w:rsidP="00E3402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Master/PhD</w:t>
            </w:r>
          </w:p>
        </w:tc>
        <w:tc>
          <w:tcPr>
            <w:tcW w:w="663" w:type="pct"/>
            <w:vAlign w:val="center"/>
          </w:tcPr>
          <w:p w14:paraId="027516C4" w14:textId="77777777" w:rsidR="004C6125" w:rsidRPr="00E6791A" w:rsidRDefault="000B00A9" w:rsidP="00E3402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8-12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988" w:type="pct"/>
            <w:vAlign w:val="center"/>
          </w:tcPr>
          <w:p w14:paraId="60F715FF" w14:textId="77777777" w:rsidR="004C6125" w:rsidRPr="00E6791A" w:rsidRDefault="000B00A9" w:rsidP="00E3402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lab, quality</w:t>
            </w:r>
          </w:p>
        </w:tc>
        <w:tc>
          <w:tcPr>
            <w:tcW w:w="1143" w:type="pct"/>
            <w:vAlign w:val="center"/>
          </w:tcPr>
          <w:p w14:paraId="0213CBB5" w14:textId="77777777" w:rsidR="004C6125" w:rsidRPr="00E6791A" w:rsidRDefault="000B00A9" w:rsidP="00E3402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4.000</w:t>
            </w:r>
          </w:p>
        </w:tc>
      </w:tr>
      <w:tr w:rsidR="004C6125" w:rsidRPr="00E6791A" w14:paraId="79071B0F" w14:textId="77777777" w:rsidTr="00E3402E">
        <w:tc>
          <w:tcPr>
            <w:tcW w:w="720" w:type="pct"/>
            <w:vAlign w:val="center"/>
          </w:tcPr>
          <w:p w14:paraId="150F35B2" w14:textId="77777777" w:rsidR="004C6125" w:rsidRPr="00E3402E" w:rsidRDefault="000B00A9" w:rsidP="00E3402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3402E">
              <w:rPr>
                <w:rFonts w:ascii="Times New Roman" w:hAnsi="Times New Roman" w:cs="Times New Roman"/>
                <w:sz w:val="26"/>
                <w:szCs w:val="26"/>
              </w:rPr>
              <w:t>Senior Engineer</w:t>
            </w:r>
          </w:p>
        </w:tc>
        <w:tc>
          <w:tcPr>
            <w:tcW w:w="677" w:type="pct"/>
            <w:vAlign w:val="center"/>
          </w:tcPr>
          <w:p w14:paraId="038BBD64" w14:textId="77777777" w:rsidR="004C6125" w:rsidRPr="00E6791A" w:rsidRDefault="000B00A9" w:rsidP="00E3402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809" w:type="pct"/>
            <w:vAlign w:val="center"/>
          </w:tcPr>
          <w:p w14:paraId="22ED62FF" w14:textId="77777777" w:rsidR="004C6125" w:rsidRPr="00E6791A" w:rsidRDefault="000B00A9" w:rsidP="00E3402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Master</w:t>
            </w:r>
          </w:p>
        </w:tc>
        <w:tc>
          <w:tcPr>
            <w:tcW w:w="663" w:type="pct"/>
            <w:vAlign w:val="center"/>
          </w:tcPr>
          <w:p w14:paraId="07FB96EC" w14:textId="77777777" w:rsidR="004C6125" w:rsidRPr="00E6791A" w:rsidRDefault="000B00A9" w:rsidP="00E3402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5-8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988" w:type="pct"/>
            <w:vAlign w:val="center"/>
          </w:tcPr>
          <w:p w14:paraId="59D99DBF" w14:textId="77777777" w:rsidR="004C6125" w:rsidRPr="00E6791A" w:rsidRDefault="000B00A9" w:rsidP="00E3402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Technical lead, mentoring</w:t>
            </w:r>
          </w:p>
        </w:tc>
        <w:tc>
          <w:tcPr>
            <w:tcW w:w="1143" w:type="pct"/>
            <w:vAlign w:val="center"/>
          </w:tcPr>
          <w:p w14:paraId="0C858334" w14:textId="77777777" w:rsidR="004C6125" w:rsidRPr="00E6791A" w:rsidRDefault="000B00A9" w:rsidP="00E3402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2.500</w:t>
            </w:r>
          </w:p>
        </w:tc>
      </w:tr>
      <w:tr w:rsidR="004C6125" w:rsidRPr="00E6791A" w14:paraId="0D90CC17" w14:textId="77777777" w:rsidTr="00E3402E">
        <w:tc>
          <w:tcPr>
            <w:tcW w:w="720" w:type="pct"/>
            <w:vAlign w:val="center"/>
          </w:tcPr>
          <w:p w14:paraId="20A5FEFE" w14:textId="77777777" w:rsidR="004C6125" w:rsidRPr="00E3402E" w:rsidRDefault="000B00A9" w:rsidP="00E3402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3402E">
              <w:rPr>
                <w:rFonts w:ascii="Times New Roman" w:hAnsi="Times New Roman" w:cs="Times New Roman"/>
                <w:sz w:val="26"/>
                <w:szCs w:val="26"/>
              </w:rPr>
              <w:t>Engineer</w:t>
            </w:r>
          </w:p>
        </w:tc>
        <w:tc>
          <w:tcPr>
            <w:tcW w:w="677" w:type="pct"/>
            <w:vAlign w:val="center"/>
          </w:tcPr>
          <w:p w14:paraId="1B342985" w14:textId="77777777" w:rsidR="004C6125" w:rsidRPr="00E6791A" w:rsidRDefault="000B00A9" w:rsidP="00E3402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809" w:type="pct"/>
            <w:vAlign w:val="center"/>
          </w:tcPr>
          <w:p w14:paraId="3B29A597" w14:textId="77777777" w:rsidR="004C6125" w:rsidRPr="00E6791A" w:rsidRDefault="000B00A9" w:rsidP="00E3402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Bachelor</w:t>
            </w:r>
          </w:p>
        </w:tc>
        <w:tc>
          <w:tcPr>
            <w:tcW w:w="663" w:type="pct"/>
            <w:vAlign w:val="center"/>
          </w:tcPr>
          <w:p w14:paraId="47C25644" w14:textId="77777777" w:rsidR="004C6125" w:rsidRPr="00E6791A" w:rsidRDefault="000B00A9" w:rsidP="00E3402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2-5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988" w:type="pct"/>
            <w:vAlign w:val="center"/>
          </w:tcPr>
          <w:p w14:paraId="05744254" w14:textId="77777777" w:rsidR="004C6125" w:rsidRPr="00E6791A" w:rsidRDefault="000B00A9" w:rsidP="00E3402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Design, development, test</w:t>
            </w:r>
          </w:p>
        </w:tc>
        <w:tc>
          <w:tcPr>
            <w:tcW w:w="1143" w:type="pct"/>
            <w:vAlign w:val="center"/>
          </w:tcPr>
          <w:p w14:paraId="582138E7" w14:textId="77777777" w:rsidR="004C6125" w:rsidRPr="00E6791A" w:rsidRDefault="000B00A9" w:rsidP="00E3402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1.500</w:t>
            </w:r>
          </w:p>
        </w:tc>
      </w:tr>
      <w:tr w:rsidR="004C6125" w:rsidRPr="00E6791A" w14:paraId="187AD0DF" w14:textId="77777777" w:rsidTr="00E3402E">
        <w:tc>
          <w:tcPr>
            <w:tcW w:w="720" w:type="pct"/>
            <w:vAlign w:val="center"/>
          </w:tcPr>
          <w:p w14:paraId="06F23D7D" w14:textId="77777777" w:rsidR="004C6125" w:rsidRPr="00E3402E" w:rsidRDefault="000B00A9" w:rsidP="00E3402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3402E">
              <w:rPr>
                <w:rFonts w:ascii="Times New Roman" w:hAnsi="Times New Roman" w:cs="Times New Roman"/>
                <w:sz w:val="26"/>
                <w:szCs w:val="26"/>
              </w:rPr>
              <w:t>Technician</w:t>
            </w:r>
          </w:p>
        </w:tc>
        <w:tc>
          <w:tcPr>
            <w:tcW w:w="677" w:type="pct"/>
            <w:vAlign w:val="center"/>
          </w:tcPr>
          <w:p w14:paraId="162DA18E" w14:textId="77777777" w:rsidR="004C6125" w:rsidRPr="00E6791A" w:rsidRDefault="000B00A9" w:rsidP="00E3402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09" w:type="pct"/>
            <w:vAlign w:val="center"/>
          </w:tcPr>
          <w:p w14:paraId="6F9B8073" w14:textId="77777777" w:rsidR="004C6125" w:rsidRPr="00E6791A" w:rsidRDefault="000B00A9" w:rsidP="00E3402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Associate</w:t>
            </w:r>
          </w:p>
        </w:tc>
        <w:tc>
          <w:tcPr>
            <w:tcW w:w="663" w:type="pct"/>
            <w:vAlign w:val="center"/>
          </w:tcPr>
          <w:p w14:paraId="3B9BC100" w14:textId="77777777" w:rsidR="004C6125" w:rsidRPr="00E6791A" w:rsidRDefault="000B00A9" w:rsidP="00E3402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1-3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988" w:type="pct"/>
            <w:vAlign w:val="center"/>
          </w:tcPr>
          <w:p w14:paraId="6147F557" w14:textId="77777777" w:rsidR="004C6125" w:rsidRPr="00E6791A" w:rsidRDefault="000B00A9" w:rsidP="00E3402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Prototype, test support</w:t>
            </w:r>
          </w:p>
        </w:tc>
        <w:tc>
          <w:tcPr>
            <w:tcW w:w="1143" w:type="pct"/>
            <w:vAlign w:val="center"/>
          </w:tcPr>
          <w:p w14:paraId="209BEA5E" w14:textId="77777777" w:rsidR="004C6125" w:rsidRPr="00E6791A" w:rsidRDefault="000B00A9" w:rsidP="00E3402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800</w:t>
            </w:r>
          </w:p>
        </w:tc>
      </w:tr>
      <w:tr w:rsidR="004C6125" w:rsidRPr="00E6791A" w14:paraId="2568F40A" w14:textId="77777777" w:rsidTr="00E3402E">
        <w:tc>
          <w:tcPr>
            <w:tcW w:w="720" w:type="pct"/>
            <w:vAlign w:val="center"/>
          </w:tcPr>
          <w:p w14:paraId="3AABC1BF" w14:textId="77777777" w:rsidR="004C6125" w:rsidRPr="00E6791A" w:rsidRDefault="000B00A9" w:rsidP="00E3402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Tổng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R&amp;D</w:t>
            </w:r>
          </w:p>
        </w:tc>
        <w:tc>
          <w:tcPr>
            <w:tcW w:w="677" w:type="pct"/>
            <w:vAlign w:val="center"/>
          </w:tcPr>
          <w:p w14:paraId="6A3481D8" w14:textId="77777777" w:rsidR="004C6125" w:rsidRPr="00E6791A" w:rsidRDefault="000B00A9" w:rsidP="00E3402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36</w:t>
            </w:r>
          </w:p>
        </w:tc>
        <w:tc>
          <w:tcPr>
            <w:tcW w:w="809" w:type="pct"/>
            <w:vAlign w:val="center"/>
          </w:tcPr>
          <w:p w14:paraId="7B6623EA" w14:textId="77777777" w:rsidR="004C6125" w:rsidRPr="00E6791A" w:rsidRDefault="004C6125" w:rsidP="00E3402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63" w:type="pct"/>
            <w:vAlign w:val="center"/>
          </w:tcPr>
          <w:p w14:paraId="187CD028" w14:textId="77777777" w:rsidR="004C6125" w:rsidRPr="00E6791A" w:rsidRDefault="004C6125" w:rsidP="00E3402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8" w:type="pct"/>
            <w:vAlign w:val="center"/>
          </w:tcPr>
          <w:p w14:paraId="074A43A9" w14:textId="77777777" w:rsidR="004C6125" w:rsidRPr="00E6791A" w:rsidRDefault="004C6125" w:rsidP="00E3402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3" w:type="pct"/>
            <w:vAlign w:val="center"/>
          </w:tcPr>
          <w:p w14:paraId="4712558E" w14:textId="77777777" w:rsidR="004C6125" w:rsidRPr="00E6791A" w:rsidRDefault="000B00A9" w:rsidP="00E3402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~60K/person/year</w:t>
            </w:r>
          </w:p>
        </w:tc>
      </w:tr>
    </w:tbl>
    <w:p w14:paraId="545E8509" w14:textId="77777777" w:rsidR="00E3402E" w:rsidRDefault="00E3402E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</w:p>
    <w:p w14:paraId="4666FA1A" w14:textId="5D0CEFF5" w:rsidR="004C6125" w:rsidRPr="00E6791A" w:rsidRDefault="000B00A9" w:rsidP="00FF0DA5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Hạ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tầng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kỹ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thuật:</w:t>
      </w:r>
    </w:p>
    <w:p w14:paraId="77958272" w14:textId="77777777" w:rsidR="004C6125" w:rsidRPr="00E6791A" w:rsidRDefault="000B00A9" w:rsidP="00FF0DA5">
      <w:pPr>
        <w:spacing w:before="6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F0DA5">
        <w:rPr>
          <w:rFonts w:ascii="Times New Roman" w:hAnsi="Times New Roman" w:cs="Times New Roman"/>
          <w:sz w:val="26"/>
          <w:szCs w:val="26"/>
        </w:rPr>
        <w:t>1.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IoT Gateway Lab (9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):</w:t>
      </w:r>
    </w:p>
    <w:p w14:paraId="3DBA48CC" w14:textId="77777777" w:rsidR="004C6125" w:rsidRPr="00E6791A" w:rsidRDefault="000B00A9" w:rsidP="00FF0DA5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Hardware: PCB design station (Altium Designer), oscilloscope, logic analyzer, signal generator</w:t>
      </w:r>
    </w:p>
    <w:p w14:paraId="2E879DD7" w14:textId="77777777" w:rsidR="004C6125" w:rsidRPr="00E6791A" w:rsidRDefault="000B00A9" w:rsidP="00FF0DA5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Test: Environmental chamber, EMC pre-compliance test, power analyzer</w:t>
      </w:r>
    </w:p>
    <w:p w14:paraId="23BF11E1" w14:textId="77777777" w:rsidR="004C6125" w:rsidRPr="00E6791A" w:rsidRDefault="000B00A9" w:rsidP="00FF0DA5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Prototyping: 3D printer (SLA/FDM), CNC mill, reflow oven (desktop)</w:t>
      </w:r>
    </w:p>
    <w:p w14:paraId="741DB73B" w14:textId="77777777" w:rsidR="004C6125" w:rsidRPr="00E6791A" w:rsidRDefault="000B00A9" w:rsidP="00FF0DA5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Software: Embedded IDE, CI/CD server</w:t>
      </w:r>
    </w:p>
    <w:p w14:paraId="330B521D" w14:textId="77777777" w:rsidR="004C6125" w:rsidRPr="00E6791A" w:rsidRDefault="000B00A9" w:rsidP="00FF0DA5">
      <w:pPr>
        <w:spacing w:before="6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F0DA5">
        <w:rPr>
          <w:rFonts w:ascii="Times New Roman" w:hAnsi="Times New Roman" w:cs="Times New Roman"/>
          <w:sz w:val="26"/>
          <w:szCs w:val="26"/>
        </w:rPr>
        <w:t>2.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Robotics Lab (12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):</w:t>
      </w:r>
    </w:p>
    <w:p w14:paraId="5459E9CB" w14:textId="77777777" w:rsidR="004C6125" w:rsidRPr="00E6791A" w:rsidRDefault="000B00A9" w:rsidP="00FF0DA5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Mechanical: CAD workstation (SolidWorks), 3D printer (metal/plastic), CNC machine</w:t>
      </w:r>
    </w:p>
    <w:p w14:paraId="186AE09F" w14:textId="77777777" w:rsidR="004C6125" w:rsidRPr="00E6791A" w:rsidRDefault="000B00A9" w:rsidP="00FF0DA5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Electronics: Test bench, motor driver test rig, battery test station</w:t>
      </w:r>
    </w:p>
    <w:p w14:paraId="5737FF5D" w14:textId="77777777" w:rsidR="004C6125" w:rsidRPr="00E6791A" w:rsidRDefault="000B00A9" w:rsidP="00FF0DA5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Navigation: LiDAR calibration setup, IMU test bench, camera calibration rig</w:t>
      </w:r>
    </w:p>
    <w:p w14:paraId="1A4C7731" w14:textId="77777777" w:rsidR="004C6125" w:rsidRPr="00E6791A" w:rsidRDefault="000B00A9" w:rsidP="00FF0DA5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Test area: 100m² indoor test track, 50m² outdoor area</w:t>
      </w:r>
    </w:p>
    <w:p w14:paraId="02855591" w14:textId="77777777" w:rsidR="004C6125" w:rsidRPr="00E6791A" w:rsidRDefault="000B00A9" w:rsidP="00FF0DA5">
      <w:pPr>
        <w:spacing w:before="6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F0DA5">
        <w:rPr>
          <w:rFonts w:ascii="Times New Roman" w:hAnsi="Times New Roman" w:cs="Times New Roman"/>
          <w:sz w:val="26"/>
          <w:szCs w:val="26"/>
        </w:rPr>
        <w:t xml:space="preserve">3. 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AI/ML Lab (8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):</w:t>
      </w:r>
    </w:p>
    <w:p w14:paraId="50304915" w14:textId="77777777" w:rsidR="004C6125" w:rsidRPr="00E6791A" w:rsidRDefault="000B00A9" w:rsidP="00FF0DA5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Compute: GPU server (4x NVIDIA A100), edge devices (Jetson,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Rockchip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67708751" w14:textId="77777777" w:rsidR="004C6125" w:rsidRPr="00E6791A" w:rsidRDefault="000B00A9" w:rsidP="00FF0DA5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Data: Annotation workstation, dataset storage 100TB</w:t>
      </w:r>
    </w:p>
    <w:p w14:paraId="6304135A" w14:textId="77777777" w:rsidR="004C6125" w:rsidRPr="00E6791A" w:rsidRDefault="000B00A9" w:rsidP="00FF0DA5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Software: ML frameworks (TensorFlow,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PyTorch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MLOps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platform</w:t>
      </w:r>
    </w:p>
    <w:p w14:paraId="2E67573C" w14:textId="77777777" w:rsidR="004C6125" w:rsidRPr="00E6791A" w:rsidRDefault="000B00A9" w:rsidP="00FF0DA5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Training: Cameras, sensors for data collection</w:t>
      </w:r>
    </w:p>
    <w:p w14:paraId="4D8A7615" w14:textId="77777777" w:rsidR="004C6125" w:rsidRPr="00E6791A" w:rsidRDefault="000B00A9" w:rsidP="00FF0DA5">
      <w:pPr>
        <w:spacing w:before="6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F0DA5">
        <w:rPr>
          <w:rFonts w:ascii="Times New Roman" w:hAnsi="Times New Roman" w:cs="Times New Roman"/>
          <w:sz w:val="26"/>
          <w:szCs w:val="26"/>
        </w:rPr>
        <w:t>4.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Software Platform Lab (9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):</w:t>
      </w:r>
    </w:p>
    <w:p w14:paraId="53E0E2F0" w14:textId="77777777" w:rsidR="004C6125" w:rsidRPr="00E6791A" w:rsidRDefault="000B00A9" w:rsidP="00FF0DA5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Development: Workstation, IDE, version control (GitLab self-hosted)</w:t>
      </w:r>
    </w:p>
    <w:p w14:paraId="756EECD2" w14:textId="77777777" w:rsidR="004C6125" w:rsidRPr="00E6791A" w:rsidRDefault="000B00A9" w:rsidP="00FF0DA5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Infrastructure: Cloud credits (AWS/Azure 100K USD/year), Kubernetes cluster</w:t>
      </w:r>
    </w:p>
    <w:p w14:paraId="3B803A1D" w14:textId="77777777" w:rsidR="004C6125" w:rsidRPr="00E6791A" w:rsidRDefault="000B00A9" w:rsidP="00FF0DA5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Testing: Load testing tools, security scanning tools, mobile device farm</w:t>
      </w:r>
    </w:p>
    <w:p w14:paraId="41422DE5" w14:textId="77777777" w:rsidR="004C6125" w:rsidRPr="00E6791A" w:rsidRDefault="000B00A9" w:rsidP="00FF0DA5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Monitoring: APM tools, log aggregation</w:t>
      </w:r>
    </w:p>
    <w:p w14:paraId="22E78F59" w14:textId="77777777" w:rsidR="004C6125" w:rsidRPr="00E6791A" w:rsidRDefault="000B00A9" w:rsidP="00FF0DA5">
      <w:pPr>
        <w:spacing w:before="6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F0DA5">
        <w:rPr>
          <w:rFonts w:ascii="Times New Roman" w:hAnsi="Times New Roman" w:cs="Times New Roman"/>
          <w:sz w:val="26"/>
          <w:szCs w:val="26"/>
        </w:rPr>
        <w:t>5.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OHT Lab (5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):</w:t>
      </w:r>
    </w:p>
    <w:p w14:paraId="2873050D" w14:textId="77777777" w:rsidR="004C6125" w:rsidRPr="00E6791A" w:rsidRDefault="000B00A9" w:rsidP="00FF0DA5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Mechanical: Welding equipment, assembly tools, lifting equipment</w:t>
      </w:r>
    </w:p>
    <w:p w14:paraId="5F9594A5" w14:textId="77777777" w:rsidR="004C6125" w:rsidRPr="00E6791A" w:rsidRDefault="000B00A9" w:rsidP="00FF0DA5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Control: PLC programming station, HMI simulator, safety circuit test</w:t>
      </w:r>
    </w:p>
    <w:p w14:paraId="08745E61" w14:textId="77777777" w:rsidR="004C6125" w:rsidRPr="00E6791A" w:rsidRDefault="000B00A9" w:rsidP="00FF0DA5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Test: Load test rig (up to 200kg), rail precision measurement</w:t>
      </w:r>
    </w:p>
    <w:p w14:paraId="735559F2" w14:textId="17F1115F" w:rsidR="004C6125" w:rsidRDefault="000B00A9" w:rsidP="00FF0DA5">
      <w:pPr>
        <w:spacing w:after="0" w:line="312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Tổng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đầu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tư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hạ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tầng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R&amp;D: 2,0M USD</w:t>
      </w:r>
    </w:p>
    <w:p w14:paraId="163438CA" w14:textId="77777777" w:rsidR="00FF0DA5" w:rsidRPr="00E6791A" w:rsidRDefault="00FF0DA5" w:rsidP="00FF0DA5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C688749" w14:textId="756CF0B1" w:rsidR="004C6125" w:rsidRPr="00FF0DA5" w:rsidRDefault="00FF0DA5" w:rsidP="00FF0DA5">
      <w:pPr>
        <w:pStyle w:val="Heading4"/>
        <w:keepNext w:val="0"/>
        <w:spacing w:before="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F0DA5">
        <w:rPr>
          <w:rFonts w:ascii="Times New Roman" w:hAnsi="Times New Roman" w:cs="Times New Roman"/>
          <w:sz w:val="26"/>
          <w:szCs w:val="26"/>
        </w:rPr>
        <w:t>IV.</w:t>
      </w:r>
      <w:r>
        <w:rPr>
          <w:rFonts w:ascii="Times New Roman" w:hAnsi="Times New Roman" w:cs="Times New Roman"/>
          <w:sz w:val="26"/>
          <w:szCs w:val="26"/>
        </w:rPr>
        <w:t>1</w:t>
      </w:r>
      <w:r w:rsidR="000B00A9" w:rsidRPr="00FF0DA5">
        <w:rPr>
          <w:rFonts w:ascii="Times New Roman" w:hAnsi="Times New Roman" w:cs="Times New Roman"/>
          <w:sz w:val="26"/>
          <w:szCs w:val="26"/>
        </w:rPr>
        <w:t>.</w:t>
      </w:r>
      <w:r w:rsidRPr="00FF0DA5">
        <w:rPr>
          <w:rFonts w:ascii="Times New Roman" w:hAnsi="Times New Roman" w:cs="Times New Roman"/>
          <w:sz w:val="26"/>
          <w:szCs w:val="26"/>
        </w:rPr>
        <w:t>4</w:t>
      </w:r>
      <w:r w:rsidR="000B00A9" w:rsidRPr="00FF0D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0B00A9" w:rsidRPr="00FF0DA5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="000B00A9" w:rsidRPr="00FF0D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FF0DA5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="000B00A9" w:rsidRPr="00FF0D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FF0DA5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="000B00A9" w:rsidRPr="00FF0D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FF0DA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0B00A9" w:rsidRPr="00FF0D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FF0D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0B00A9" w:rsidRPr="00FF0D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FF0DA5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="000B00A9" w:rsidRPr="00FF0D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00A9" w:rsidRPr="00FF0DA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0B00A9" w:rsidRPr="00FF0DA5">
        <w:rPr>
          <w:rFonts w:ascii="Times New Roman" w:hAnsi="Times New Roman" w:cs="Times New Roman"/>
          <w:sz w:val="26"/>
          <w:szCs w:val="26"/>
        </w:rPr>
        <w:t xml:space="preserve"> R&amp;D (36 engineers GĐ1)</w:t>
      </w:r>
    </w:p>
    <w:p w14:paraId="411AC46D" w14:textId="637CE006" w:rsidR="004C6125" w:rsidRPr="00FF0DA5" w:rsidRDefault="000B00A9" w:rsidP="00FF0DA5">
      <w:pPr>
        <w:pStyle w:val="ListParagraph"/>
        <w:numPr>
          <w:ilvl w:val="0"/>
          <w:numId w:val="182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F0DA5">
        <w:rPr>
          <w:rFonts w:ascii="Times New Roman" w:hAnsi="Times New Roman" w:cs="Times New Roman"/>
          <w:b/>
          <w:sz w:val="26"/>
          <w:szCs w:val="26"/>
        </w:rPr>
        <w:t>Thách</w:t>
      </w:r>
      <w:proofErr w:type="spellEnd"/>
      <w:r w:rsidRPr="00FF0DA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F0DA5">
        <w:rPr>
          <w:rFonts w:ascii="Times New Roman" w:hAnsi="Times New Roman" w:cs="Times New Roman"/>
          <w:b/>
          <w:sz w:val="26"/>
          <w:szCs w:val="26"/>
        </w:rPr>
        <w:t>thức</w:t>
      </w:r>
      <w:proofErr w:type="spellEnd"/>
      <w:r w:rsidRPr="00FF0DA5">
        <w:rPr>
          <w:rFonts w:ascii="Times New Roman" w:hAnsi="Times New Roman" w:cs="Times New Roman"/>
          <w:b/>
          <w:sz w:val="26"/>
          <w:szCs w:val="26"/>
        </w:rPr>
        <w:t>:</w:t>
      </w:r>
      <w:r w:rsidRPr="00FF0D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0DA5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FF0DA5">
        <w:rPr>
          <w:rFonts w:ascii="Times New Roman" w:hAnsi="Times New Roman" w:cs="Times New Roman"/>
          <w:sz w:val="26"/>
          <w:szCs w:val="26"/>
        </w:rPr>
        <w:t xml:space="preserve"> Nam </w:t>
      </w:r>
      <w:proofErr w:type="spellStart"/>
      <w:r w:rsidRPr="00FF0DA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F0D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0DA5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FF0D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0DA5">
        <w:rPr>
          <w:rFonts w:ascii="Times New Roman" w:hAnsi="Times New Roman" w:cs="Times New Roman"/>
          <w:sz w:val="26"/>
          <w:szCs w:val="26"/>
        </w:rPr>
        <w:t>hụt</w:t>
      </w:r>
      <w:proofErr w:type="spellEnd"/>
      <w:r w:rsidRPr="00FF0D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0DA5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FF0DA5">
        <w:rPr>
          <w:rFonts w:ascii="Times New Roman" w:hAnsi="Times New Roman" w:cs="Times New Roman"/>
          <w:sz w:val="26"/>
          <w:szCs w:val="26"/>
        </w:rPr>
        <w:t xml:space="preserve"> 50.000-100.000 </w:t>
      </w:r>
      <w:proofErr w:type="spellStart"/>
      <w:r w:rsidRPr="00FF0DA5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FF0D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0DA5">
        <w:rPr>
          <w:rFonts w:ascii="Times New Roman" w:hAnsi="Times New Roman" w:cs="Times New Roman"/>
          <w:sz w:val="26"/>
          <w:szCs w:val="26"/>
        </w:rPr>
        <w:t>sư</w:t>
      </w:r>
      <w:proofErr w:type="spellEnd"/>
      <w:r w:rsidRPr="00FF0DA5">
        <w:rPr>
          <w:rFonts w:ascii="Times New Roman" w:hAnsi="Times New Roman" w:cs="Times New Roman"/>
          <w:sz w:val="26"/>
          <w:szCs w:val="26"/>
        </w:rPr>
        <w:t xml:space="preserve"> IoT/AI/Robotics </w:t>
      </w:r>
      <w:proofErr w:type="spellStart"/>
      <w:r w:rsidRPr="00FF0DA5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FF0D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0DA5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FF0D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0DA5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FF0D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F0DA5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FF0D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0DA5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FF0D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0DA5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FF0D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0DA5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FF0D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0DA5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FF0DA5">
        <w:rPr>
          <w:rFonts w:ascii="Times New Roman" w:hAnsi="Times New Roman" w:cs="Times New Roman"/>
          <w:sz w:val="26"/>
          <w:szCs w:val="26"/>
        </w:rPr>
        <w:t xml:space="preserve"> CNTT </w:t>
      </w:r>
      <w:proofErr w:type="spellStart"/>
      <w:r w:rsidRPr="00FF0DA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F0DA5">
        <w:rPr>
          <w:rFonts w:ascii="Times New Roman" w:hAnsi="Times New Roman" w:cs="Times New Roman"/>
          <w:sz w:val="26"/>
          <w:szCs w:val="26"/>
        </w:rPr>
        <w:t xml:space="preserve"> 2,5% (full employment).</w:t>
      </w:r>
    </w:p>
    <w:p w14:paraId="40E96BFD" w14:textId="77777777" w:rsidR="00FF0DA5" w:rsidRDefault="00FF0DA5" w:rsidP="00FF0DA5">
      <w:pPr>
        <w:spacing w:after="0" w:line="312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3AEE5952" w14:textId="1BA91723" w:rsidR="004C6125" w:rsidRPr="00FF0DA5" w:rsidRDefault="000B00A9" w:rsidP="00FF0DA5">
      <w:pPr>
        <w:pStyle w:val="ListParagraph"/>
        <w:numPr>
          <w:ilvl w:val="0"/>
          <w:numId w:val="182"/>
        </w:numPr>
        <w:spacing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F0DA5">
        <w:rPr>
          <w:rFonts w:ascii="Times New Roman" w:hAnsi="Times New Roman" w:cs="Times New Roman"/>
          <w:b/>
          <w:sz w:val="26"/>
          <w:szCs w:val="26"/>
        </w:rPr>
        <w:t>Nguồn</w:t>
      </w:r>
      <w:proofErr w:type="spellEnd"/>
      <w:r w:rsidRPr="00FF0DA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F0DA5">
        <w:rPr>
          <w:rFonts w:ascii="Times New Roman" w:hAnsi="Times New Roman" w:cs="Times New Roman"/>
          <w:b/>
          <w:sz w:val="26"/>
          <w:szCs w:val="26"/>
        </w:rPr>
        <w:t>tuyển</w:t>
      </w:r>
      <w:proofErr w:type="spellEnd"/>
      <w:r w:rsidRPr="00FF0DA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F0DA5">
        <w:rPr>
          <w:rFonts w:ascii="Times New Roman" w:hAnsi="Times New Roman" w:cs="Times New Roman"/>
          <w:b/>
          <w:sz w:val="26"/>
          <w:szCs w:val="26"/>
        </w:rPr>
        <w:t>dụng</w:t>
      </w:r>
      <w:proofErr w:type="spellEnd"/>
      <w:r w:rsidRPr="00FF0DA5">
        <w:rPr>
          <w:rFonts w:ascii="Times New Roman" w:hAnsi="Times New Roman" w:cs="Times New Roman"/>
          <w:b/>
          <w:sz w:val="26"/>
          <w:szCs w:val="26"/>
        </w:rPr>
        <w:t xml:space="preserve"> (36 engineers GĐ1 - 2025):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2"/>
        <w:gridCol w:w="1006"/>
        <w:gridCol w:w="866"/>
        <w:gridCol w:w="2626"/>
        <w:gridCol w:w="1634"/>
        <w:gridCol w:w="1473"/>
      </w:tblGrid>
      <w:tr w:rsidR="004C6125" w:rsidRPr="00E6791A" w14:paraId="52E9B4F9" w14:textId="77777777" w:rsidTr="00B56E95">
        <w:tc>
          <w:tcPr>
            <w:tcW w:w="1050" w:type="pct"/>
            <w:vAlign w:val="center"/>
          </w:tcPr>
          <w:p w14:paraId="64E582D1" w14:textId="77777777" w:rsidR="004C6125" w:rsidRPr="00FF0DA5" w:rsidRDefault="000B00A9" w:rsidP="00FF0DA5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F0DA5">
              <w:rPr>
                <w:rFonts w:ascii="Times New Roman" w:hAnsi="Times New Roman" w:cs="Times New Roman"/>
                <w:b/>
                <w:sz w:val="26"/>
                <w:szCs w:val="26"/>
              </w:rPr>
              <w:t>Nguồn</w:t>
            </w:r>
            <w:proofErr w:type="spellEnd"/>
          </w:p>
        </w:tc>
        <w:tc>
          <w:tcPr>
            <w:tcW w:w="558" w:type="pct"/>
            <w:vAlign w:val="center"/>
          </w:tcPr>
          <w:p w14:paraId="53D87892" w14:textId="77777777" w:rsidR="004C6125" w:rsidRPr="00FF0DA5" w:rsidRDefault="000B00A9" w:rsidP="00FF0DA5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F0DA5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FF0DA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F0DA5">
              <w:rPr>
                <w:rFonts w:ascii="Times New Roman" w:hAnsi="Times New Roman" w:cs="Times New Roman"/>
                <w:b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0" w:type="auto"/>
            <w:vAlign w:val="center"/>
          </w:tcPr>
          <w:p w14:paraId="3296616A" w14:textId="77777777" w:rsidR="004C6125" w:rsidRPr="00FF0DA5" w:rsidRDefault="000B00A9" w:rsidP="00FF0DA5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F0DA5">
              <w:rPr>
                <w:rFonts w:ascii="Times New Roman" w:hAnsi="Times New Roman" w:cs="Times New Roman"/>
                <w:b/>
                <w:sz w:val="26"/>
                <w:szCs w:val="26"/>
              </w:rPr>
              <w:t>Tỷ</w:t>
            </w:r>
            <w:proofErr w:type="spellEnd"/>
            <w:r w:rsidRPr="00FF0DA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F0DA5">
              <w:rPr>
                <w:rFonts w:ascii="Times New Roman" w:hAnsi="Times New Roman" w:cs="Times New Roman"/>
                <w:b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1399" w:type="pct"/>
            <w:vAlign w:val="center"/>
          </w:tcPr>
          <w:p w14:paraId="4E23FA52" w14:textId="77777777" w:rsidR="004C6125" w:rsidRPr="00FF0DA5" w:rsidRDefault="000B00A9" w:rsidP="00FF0DA5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F0DA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Chi </w:t>
            </w:r>
            <w:proofErr w:type="spellStart"/>
            <w:r w:rsidRPr="00FF0DA5">
              <w:rPr>
                <w:rFonts w:ascii="Times New Roman" w:hAnsi="Times New Roman" w:cs="Times New Roman"/>
                <w:b/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884" w:type="pct"/>
            <w:vAlign w:val="center"/>
          </w:tcPr>
          <w:p w14:paraId="5546FB52" w14:textId="77777777" w:rsidR="004C6125" w:rsidRPr="00FF0DA5" w:rsidRDefault="000B00A9" w:rsidP="00FF0DA5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F0DA5">
              <w:rPr>
                <w:rFonts w:ascii="Times New Roman" w:hAnsi="Times New Roman" w:cs="Times New Roman"/>
                <w:b/>
                <w:sz w:val="26"/>
                <w:szCs w:val="26"/>
              </w:rPr>
              <w:t>Mức</w:t>
            </w:r>
            <w:proofErr w:type="spellEnd"/>
            <w:r w:rsidRPr="00FF0DA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F0DA5">
              <w:rPr>
                <w:rFonts w:ascii="Times New Roman" w:hAnsi="Times New Roman" w:cs="Times New Roman"/>
                <w:b/>
                <w:sz w:val="26"/>
                <w:szCs w:val="26"/>
              </w:rPr>
              <w:t>lương</w:t>
            </w:r>
            <w:proofErr w:type="spellEnd"/>
          </w:p>
        </w:tc>
        <w:tc>
          <w:tcPr>
            <w:tcW w:w="659" w:type="pct"/>
            <w:vAlign w:val="center"/>
          </w:tcPr>
          <w:p w14:paraId="1F246955" w14:textId="77777777" w:rsidR="004C6125" w:rsidRPr="00FF0DA5" w:rsidRDefault="000B00A9" w:rsidP="00FF0DA5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F0DA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Chi </w:t>
            </w:r>
            <w:proofErr w:type="spellStart"/>
            <w:r w:rsidRPr="00FF0DA5">
              <w:rPr>
                <w:rFonts w:ascii="Times New Roman" w:hAnsi="Times New Roman" w:cs="Times New Roman"/>
                <w:b/>
                <w:sz w:val="26"/>
                <w:szCs w:val="26"/>
              </w:rPr>
              <w:t>phí</w:t>
            </w:r>
            <w:proofErr w:type="spellEnd"/>
            <w:r w:rsidRPr="00FF0DA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(USD/</w:t>
            </w:r>
            <w:proofErr w:type="spellStart"/>
            <w:r w:rsidRPr="00FF0DA5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  <w:proofErr w:type="spellEnd"/>
            <w:r w:rsidRPr="00FF0DA5"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</w:tr>
      <w:tr w:rsidR="004C6125" w:rsidRPr="00E6791A" w14:paraId="0C228C40" w14:textId="77777777" w:rsidTr="00B56E95">
        <w:tc>
          <w:tcPr>
            <w:tcW w:w="1050" w:type="pct"/>
            <w:vAlign w:val="center"/>
          </w:tcPr>
          <w:p w14:paraId="6AD09F27" w14:textId="77777777" w:rsidR="004C6125" w:rsidRPr="00FF0DA5" w:rsidRDefault="000B00A9" w:rsidP="00B56E9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F0DA5">
              <w:rPr>
                <w:rFonts w:ascii="Times New Roman" w:hAnsi="Times New Roman" w:cs="Times New Roman"/>
                <w:sz w:val="26"/>
                <w:szCs w:val="26"/>
              </w:rPr>
              <w:t>Fresh graduates</w:t>
            </w:r>
          </w:p>
        </w:tc>
        <w:tc>
          <w:tcPr>
            <w:tcW w:w="558" w:type="pct"/>
            <w:vAlign w:val="center"/>
          </w:tcPr>
          <w:p w14:paraId="60768E2E" w14:textId="77777777" w:rsidR="004C6125" w:rsidRPr="00E6791A" w:rsidRDefault="000B00A9" w:rsidP="00B56E9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0" w:type="auto"/>
            <w:vAlign w:val="center"/>
          </w:tcPr>
          <w:p w14:paraId="3F397405" w14:textId="77777777" w:rsidR="004C6125" w:rsidRPr="00E6791A" w:rsidRDefault="000B00A9" w:rsidP="00B56E9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40%</w:t>
            </w:r>
          </w:p>
        </w:tc>
        <w:tc>
          <w:tcPr>
            <w:tcW w:w="1399" w:type="pct"/>
            <w:vAlign w:val="center"/>
          </w:tcPr>
          <w:p w14:paraId="1A24C095" w14:textId="77777777" w:rsidR="004C6125" w:rsidRPr="00E6791A" w:rsidRDefault="000B00A9" w:rsidP="00B56E9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ĐH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Bách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Khoa HCM/HN,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Thơ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Đà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Nẵng</w:t>
            </w:r>
            <w:proofErr w:type="spellEnd"/>
          </w:p>
          <w:p w14:paraId="0EFCC2AA" w14:textId="256D7A3A" w:rsidR="004C6125" w:rsidRPr="00E6791A" w:rsidRDefault="000B00A9" w:rsidP="00B56E9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Training intensive</w:t>
            </w:r>
            <w:r w:rsidR="00B56E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Những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career</w:t>
            </w:r>
          </w:p>
        </w:tc>
        <w:tc>
          <w:tcPr>
            <w:tcW w:w="884" w:type="pct"/>
            <w:vAlign w:val="center"/>
          </w:tcPr>
          <w:p w14:paraId="11C49F85" w14:textId="77777777" w:rsidR="004C6125" w:rsidRPr="00E6791A" w:rsidRDefault="000B00A9" w:rsidP="00B56E9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30K USD/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659" w:type="pct"/>
            <w:vAlign w:val="center"/>
          </w:tcPr>
          <w:p w14:paraId="3F2867CA" w14:textId="77777777" w:rsidR="004C6125" w:rsidRPr="00E6791A" w:rsidRDefault="000B00A9" w:rsidP="00B56E9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450.000</w:t>
            </w:r>
          </w:p>
        </w:tc>
      </w:tr>
      <w:tr w:rsidR="004C6125" w:rsidRPr="00E6791A" w14:paraId="23165016" w14:textId="77777777" w:rsidTr="00B56E95">
        <w:tc>
          <w:tcPr>
            <w:tcW w:w="1050" w:type="pct"/>
            <w:vAlign w:val="center"/>
          </w:tcPr>
          <w:p w14:paraId="246B1AE4" w14:textId="77777777" w:rsidR="004C6125" w:rsidRPr="00FF0DA5" w:rsidRDefault="000B00A9" w:rsidP="00B56E9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F0DA5">
              <w:rPr>
                <w:rFonts w:ascii="Times New Roman" w:hAnsi="Times New Roman" w:cs="Times New Roman"/>
                <w:sz w:val="26"/>
                <w:szCs w:val="26"/>
              </w:rPr>
              <w:t>Experienced (Headhunt)</w:t>
            </w:r>
          </w:p>
        </w:tc>
        <w:tc>
          <w:tcPr>
            <w:tcW w:w="558" w:type="pct"/>
            <w:vAlign w:val="center"/>
          </w:tcPr>
          <w:p w14:paraId="3BF353AD" w14:textId="77777777" w:rsidR="004C6125" w:rsidRPr="00E6791A" w:rsidRDefault="000B00A9" w:rsidP="00B56E9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0" w:type="auto"/>
            <w:vAlign w:val="center"/>
          </w:tcPr>
          <w:p w14:paraId="00DDEC31" w14:textId="77777777" w:rsidR="004C6125" w:rsidRPr="00E6791A" w:rsidRDefault="000B00A9" w:rsidP="00B56E9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45%</w:t>
            </w:r>
          </w:p>
        </w:tc>
        <w:tc>
          <w:tcPr>
            <w:tcW w:w="1399" w:type="pct"/>
            <w:vAlign w:val="center"/>
          </w:tcPr>
          <w:p w14:paraId="5CBACD32" w14:textId="77777777" w:rsidR="004C6125" w:rsidRPr="00E6791A" w:rsidRDefault="000B00A9" w:rsidP="00B56E9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FPT, Viettel, Samsung, Intel, Bosch</w:t>
            </w:r>
          </w:p>
          <w:p w14:paraId="055ED641" w14:textId="77777777" w:rsidR="004C6125" w:rsidRPr="00E6791A" w:rsidRDefault="000B00A9" w:rsidP="00B56E9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Mid-level (3-8 years)</w:t>
            </w:r>
          </w:p>
        </w:tc>
        <w:tc>
          <w:tcPr>
            <w:tcW w:w="884" w:type="pct"/>
            <w:vAlign w:val="center"/>
          </w:tcPr>
          <w:p w14:paraId="224E2773" w14:textId="77777777" w:rsidR="004C6125" w:rsidRPr="00E6791A" w:rsidRDefault="000B00A9" w:rsidP="00B56E9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80K USD/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659" w:type="pct"/>
            <w:vAlign w:val="center"/>
          </w:tcPr>
          <w:p w14:paraId="2B4C2438" w14:textId="77777777" w:rsidR="004C6125" w:rsidRPr="00E6791A" w:rsidRDefault="000B00A9" w:rsidP="00B56E9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1.280.000</w:t>
            </w:r>
          </w:p>
        </w:tc>
      </w:tr>
      <w:tr w:rsidR="004C6125" w:rsidRPr="00E6791A" w14:paraId="6D99F9A4" w14:textId="77777777" w:rsidTr="00B56E95">
        <w:tc>
          <w:tcPr>
            <w:tcW w:w="1050" w:type="pct"/>
            <w:vAlign w:val="center"/>
          </w:tcPr>
          <w:p w14:paraId="2A0B2A5E" w14:textId="77777777" w:rsidR="004C6125" w:rsidRPr="00FF0DA5" w:rsidRDefault="000B00A9" w:rsidP="00B56E9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F0DA5">
              <w:rPr>
                <w:rFonts w:ascii="Times New Roman" w:hAnsi="Times New Roman" w:cs="Times New Roman"/>
                <w:sz w:val="26"/>
                <w:szCs w:val="26"/>
              </w:rPr>
              <w:t>Expat/Consultant</w:t>
            </w:r>
          </w:p>
        </w:tc>
        <w:tc>
          <w:tcPr>
            <w:tcW w:w="558" w:type="pct"/>
            <w:vAlign w:val="center"/>
          </w:tcPr>
          <w:p w14:paraId="096531D7" w14:textId="77777777" w:rsidR="004C6125" w:rsidRPr="00E6791A" w:rsidRDefault="000B00A9" w:rsidP="00B56E9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vAlign w:val="center"/>
          </w:tcPr>
          <w:p w14:paraId="0A35C8D8" w14:textId="77777777" w:rsidR="004C6125" w:rsidRPr="00E6791A" w:rsidRDefault="000B00A9" w:rsidP="00B56E9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15%</w:t>
            </w:r>
          </w:p>
        </w:tc>
        <w:tc>
          <w:tcPr>
            <w:tcW w:w="1399" w:type="pct"/>
            <w:vAlign w:val="center"/>
          </w:tcPr>
          <w:p w14:paraId="4C66C1BD" w14:textId="77777777" w:rsidR="004C6125" w:rsidRPr="00E6791A" w:rsidRDefault="000B00A9" w:rsidP="00B56E9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Chuyên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KUKA, Tuya, freelancer</w:t>
            </w:r>
          </w:p>
          <w:p w14:paraId="1D233D23" w14:textId="77777777" w:rsidR="004C6125" w:rsidRPr="00E6791A" w:rsidRDefault="000B00A9" w:rsidP="00B56E9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Short-term (6-12 months)</w:t>
            </w:r>
          </w:p>
        </w:tc>
        <w:tc>
          <w:tcPr>
            <w:tcW w:w="884" w:type="pct"/>
            <w:vAlign w:val="center"/>
          </w:tcPr>
          <w:p w14:paraId="6BED3A82" w14:textId="77777777" w:rsidR="004C6125" w:rsidRPr="00E6791A" w:rsidRDefault="000B00A9" w:rsidP="00B56E9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120K USD/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659" w:type="pct"/>
            <w:vAlign w:val="center"/>
          </w:tcPr>
          <w:p w14:paraId="06EA826B" w14:textId="77777777" w:rsidR="004C6125" w:rsidRPr="00E6791A" w:rsidRDefault="000B00A9" w:rsidP="00B56E9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600.000</w:t>
            </w:r>
          </w:p>
        </w:tc>
      </w:tr>
      <w:tr w:rsidR="004C6125" w:rsidRPr="00E6791A" w14:paraId="3F951823" w14:textId="77777777" w:rsidTr="00B56E95">
        <w:tc>
          <w:tcPr>
            <w:tcW w:w="1050" w:type="pct"/>
            <w:vAlign w:val="center"/>
          </w:tcPr>
          <w:p w14:paraId="470B0050" w14:textId="77777777" w:rsidR="004C6125" w:rsidRPr="00E6791A" w:rsidRDefault="000B00A9" w:rsidP="00B56E9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Tổng</w:t>
            </w:r>
            <w:proofErr w:type="spellEnd"/>
          </w:p>
        </w:tc>
        <w:tc>
          <w:tcPr>
            <w:tcW w:w="558" w:type="pct"/>
            <w:vAlign w:val="center"/>
          </w:tcPr>
          <w:p w14:paraId="0C17E118" w14:textId="77777777" w:rsidR="004C6125" w:rsidRPr="00E6791A" w:rsidRDefault="000B00A9" w:rsidP="00B56E9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36</w:t>
            </w:r>
          </w:p>
        </w:tc>
        <w:tc>
          <w:tcPr>
            <w:tcW w:w="0" w:type="auto"/>
            <w:vAlign w:val="center"/>
          </w:tcPr>
          <w:p w14:paraId="0B231C01" w14:textId="77777777" w:rsidR="004C6125" w:rsidRPr="00E6791A" w:rsidRDefault="000B00A9" w:rsidP="00B56E9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100%</w:t>
            </w:r>
          </w:p>
        </w:tc>
        <w:tc>
          <w:tcPr>
            <w:tcW w:w="1399" w:type="pct"/>
            <w:vAlign w:val="center"/>
          </w:tcPr>
          <w:p w14:paraId="5CF61460" w14:textId="77777777" w:rsidR="004C6125" w:rsidRPr="00E6791A" w:rsidRDefault="004C6125" w:rsidP="00B56E9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4" w:type="pct"/>
            <w:vAlign w:val="center"/>
          </w:tcPr>
          <w:p w14:paraId="677881B0" w14:textId="3E4DEB3F" w:rsidR="004C6125" w:rsidRPr="00E6791A" w:rsidRDefault="000B00A9" w:rsidP="00B56E9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~64K USD/</w:t>
            </w:r>
            <w:r w:rsidR="00B56E9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TB</w:t>
            </w:r>
          </w:p>
        </w:tc>
        <w:tc>
          <w:tcPr>
            <w:tcW w:w="659" w:type="pct"/>
            <w:vAlign w:val="center"/>
          </w:tcPr>
          <w:p w14:paraId="15141C79" w14:textId="77777777" w:rsidR="004C6125" w:rsidRPr="00E6791A" w:rsidRDefault="000B00A9" w:rsidP="00B56E9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2.330.000</w:t>
            </w:r>
          </w:p>
        </w:tc>
      </w:tr>
    </w:tbl>
    <w:p w14:paraId="55CBC9CF" w14:textId="77777777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Lưu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ý: Bao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gồm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lương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bảo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hiểm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, benefits,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chi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phí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tuyển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dụng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(10%).</w:t>
      </w:r>
    </w:p>
    <w:p w14:paraId="0609F4E7" w14:textId="77777777" w:rsidR="004C6125" w:rsidRPr="00B56E95" w:rsidRDefault="000B00A9" w:rsidP="00B56E95">
      <w:pPr>
        <w:pStyle w:val="ListParagraph"/>
        <w:numPr>
          <w:ilvl w:val="0"/>
          <w:numId w:val="183"/>
        </w:numPr>
        <w:spacing w:before="240" w:after="0" w:line="312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B56E95">
        <w:rPr>
          <w:rFonts w:ascii="Times New Roman" w:hAnsi="Times New Roman" w:cs="Times New Roman"/>
          <w:b/>
          <w:sz w:val="26"/>
          <w:szCs w:val="26"/>
        </w:rPr>
        <w:t xml:space="preserve">Timeline </w:t>
      </w:r>
      <w:proofErr w:type="spellStart"/>
      <w:r w:rsidRPr="00B56E95">
        <w:rPr>
          <w:rFonts w:ascii="Times New Roman" w:hAnsi="Times New Roman" w:cs="Times New Roman"/>
          <w:b/>
          <w:sz w:val="26"/>
          <w:szCs w:val="26"/>
        </w:rPr>
        <w:t>tuyển</w:t>
      </w:r>
      <w:proofErr w:type="spellEnd"/>
      <w:r w:rsidRPr="00B56E9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E95">
        <w:rPr>
          <w:rFonts w:ascii="Times New Roman" w:hAnsi="Times New Roman" w:cs="Times New Roman"/>
          <w:b/>
          <w:sz w:val="26"/>
          <w:szCs w:val="26"/>
        </w:rPr>
        <w:t>dụng</w:t>
      </w:r>
      <w:proofErr w:type="spellEnd"/>
      <w:r w:rsidRPr="00B56E95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1"/>
        <w:gridCol w:w="1556"/>
        <w:gridCol w:w="997"/>
        <w:gridCol w:w="3828"/>
        <w:gridCol w:w="1835"/>
      </w:tblGrid>
      <w:tr w:rsidR="004C6125" w:rsidRPr="00E6791A" w14:paraId="6A815B70" w14:textId="77777777" w:rsidTr="00B56E95">
        <w:tc>
          <w:tcPr>
            <w:tcW w:w="733" w:type="pct"/>
            <w:vAlign w:val="center"/>
          </w:tcPr>
          <w:p w14:paraId="4704E835" w14:textId="77777777" w:rsidR="004C6125" w:rsidRPr="00B56E95" w:rsidRDefault="000B00A9" w:rsidP="00B56E95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56E95">
              <w:rPr>
                <w:rFonts w:ascii="Times New Roman" w:hAnsi="Times New Roman" w:cs="Times New Roman"/>
                <w:b/>
                <w:sz w:val="26"/>
                <w:szCs w:val="26"/>
              </w:rPr>
              <w:t>Giai</w:t>
            </w:r>
            <w:proofErr w:type="spellEnd"/>
            <w:r w:rsidRPr="00B56E9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56E95">
              <w:rPr>
                <w:rFonts w:ascii="Times New Roman" w:hAnsi="Times New Roman" w:cs="Times New Roman"/>
                <w:b/>
                <w:sz w:val="26"/>
                <w:szCs w:val="26"/>
              </w:rPr>
              <w:t>đoạn</w:t>
            </w:r>
            <w:proofErr w:type="spellEnd"/>
          </w:p>
        </w:tc>
        <w:tc>
          <w:tcPr>
            <w:tcW w:w="808" w:type="pct"/>
            <w:vAlign w:val="center"/>
          </w:tcPr>
          <w:p w14:paraId="224D0C20" w14:textId="77777777" w:rsidR="004C6125" w:rsidRPr="00B56E95" w:rsidRDefault="000B00A9" w:rsidP="00B56E95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56E95">
              <w:rPr>
                <w:rFonts w:ascii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 w:rsidRPr="00B56E9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56E95">
              <w:rPr>
                <w:rFonts w:ascii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518" w:type="pct"/>
            <w:vAlign w:val="center"/>
          </w:tcPr>
          <w:p w14:paraId="00D6FD6C" w14:textId="77777777" w:rsidR="004C6125" w:rsidRPr="00B56E95" w:rsidRDefault="000B00A9" w:rsidP="00B56E95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56E95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B56E9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56E95">
              <w:rPr>
                <w:rFonts w:ascii="Times New Roman" w:hAnsi="Times New Roman" w:cs="Times New Roman"/>
                <w:b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1988" w:type="pct"/>
            <w:vAlign w:val="center"/>
          </w:tcPr>
          <w:p w14:paraId="52C4CAE3" w14:textId="77777777" w:rsidR="004C6125" w:rsidRPr="00B56E95" w:rsidRDefault="000B00A9" w:rsidP="00B56E95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56E95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  <w:r w:rsidRPr="00B56E9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56E95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953" w:type="pct"/>
            <w:vAlign w:val="center"/>
          </w:tcPr>
          <w:p w14:paraId="62A83836" w14:textId="77777777" w:rsidR="004C6125" w:rsidRPr="00B56E95" w:rsidRDefault="000B00A9" w:rsidP="00B56E95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56E95">
              <w:rPr>
                <w:rFonts w:ascii="Times New Roman" w:hAnsi="Times New Roman" w:cs="Times New Roman"/>
                <w:b/>
                <w:sz w:val="26"/>
                <w:szCs w:val="26"/>
              </w:rPr>
              <w:t>Trạng</w:t>
            </w:r>
            <w:proofErr w:type="spellEnd"/>
            <w:r w:rsidRPr="00B56E9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56E95">
              <w:rPr>
                <w:rFonts w:ascii="Times New Roman" w:hAnsi="Times New Roman" w:cs="Times New Roman"/>
                <w:b/>
                <w:sz w:val="26"/>
                <w:szCs w:val="26"/>
              </w:rPr>
              <w:t>thái</w:t>
            </w:r>
            <w:proofErr w:type="spellEnd"/>
          </w:p>
        </w:tc>
      </w:tr>
      <w:tr w:rsidR="004C6125" w:rsidRPr="00E6791A" w14:paraId="6AABB9F1" w14:textId="77777777" w:rsidTr="00B56E95">
        <w:tc>
          <w:tcPr>
            <w:tcW w:w="733" w:type="pct"/>
            <w:vAlign w:val="center"/>
          </w:tcPr>
          <w:p w14:paraId="7F9DC022" w14:textId="77777777" w:rsidR="004C6125" w:rsidRPr="00B56E95" w:rsidRDefault="000B00A9" w:rsidP="00B56E9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E95">
              <w:rPr>
                <w:rFonts w:ascii="Times New Roman" w:hAnsi="Times New Roman" w:cs="Times New Roman"/>
                <w:sz w:val="26"/>
                <w:szCs w:val="26"/>
              </w:rPr>
              <w:t>Phase 1: Core team</w:t>
            </w:r>
          </w:p>
        </w:tc>
        <w:tc>
          <w:tcPr>
            <w:tcW w:w="808" w:type="pct"/>
            <w:vAlign w:val="center"/>
          </w:tcPr>
          <w:p w14:paraId="61E0E07F" w14:textId="77777777" w:rsidR="004C6125" w:rsidRPr="00E6791A" w:rsidRDefault="000B00A9" w:rsidP="00B56E9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Q4/2024</w:t>
            </w:r>
          </w:p>
        </w:tc>
        <w:tc>
          <w:tcPr>
            <w:tcW w:w="518" w:type="pct"/>
            <w:vAlign w:val="center"/>
          </w:tcPr>
          <w:p w14:paraId="0B1143A1" w14:textId="77777777" w:rsidR="004C6125" w:rsidRPr="00E6791A" w:rsidRDefault="000B00A9" w:rsidP="00B56E9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988" w:type="pct"/>
            <w:vAlign w:val="center"/>
          </w:tcPr>
          <w:p w14:paraId="460DA352" w14:textId="77777777" w:rsidR="00B56E95" w:rsidRDefault="000B00A9" w:rsidP="00B56E9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CTO, Directors, 5 Lab Leads, </w:t>
            </w:r>
          </w:p>
          <w:p w14:paraId="305C22A6" w14:textId="4D260153" w:rsidR="004C6125" w:rsidRPr="00E6791A" w:rsidRDefault="000B00A9" w:rsidP="00B56E9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 Senior</w:t>
            </w:r>
          </w:p>
        </w:tc>
        <w:tc>
          <w:tcPr>
            <w:tcW w:w="953" w:type="pct"/>
            <w:vAlign w:val="center"/>
          </w:tcPr>
          <w:p w14:paraId="59AA05C2" w14:textId="0518427B" w:rsidR="004C6125" w:rsidRPr="00E6791A" w:rsidRDefault="000B00A9" w:rsidP="00B56E9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In recruitment</w:t>
            </w:r>
          </w:p>
        </w:tc>
      </w:tr>
      <w:tr w:rsidR="004C6125" w:rsidRPr="00E6791A" w14:paraId="64D98E34" w14:textId="77777777" w:rsidTr="00B56E95">
        <w:tc>
          <w:tcPr>
            <w:tcW w:w="733" w:type="pct"/>
            <w:vAlign w:val="center"/>
          </w:tcPr>
          <w:p w14:paraId="590943EB" w14:textId="77777777" w:rsidR="004C6125" w:rsidRPr="00B56E95" w:rsidRDefault="000B00A9" w:rsidP="00B56E9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E95">
              <w:rPr>
                <w:rFonts w:ascii="Times New Roman" w:hAnsi="Times New Roman" w:cs="Times New Roman"/>
                <w:sz w:val="26"/>
                <w:szCs w:val="26"/>
              </w:rPr>
              <w:t>Phase 2: Expansion</w:t>
            </w:r>
          </w:p>
        </w:tc>
        <w:tc>
          <w:tcPr>
            <w:tcW w:w="808" w:type="pct"/>
            <w:vAlign w:val="center"/>
          </w:tcPr>
          <w:p w14:paraId="537F6164" w14:textId="77777777" w:rsidR="004C6125" w:rsidRPr="00E6791A" w:rsidRDefault="000B00A9" w:rsidP="00B56E9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Q1-Q2/2025</w:t>
            </w:r>
          </w:p>
        </w:tc>
        <w:tc>
          <w:tcPr>
            <w:tcW w:w="518" w:type="pct"/>
            <w:vAlign w:val="center"/>
          </w:tcPr>
          <w:p w14:paraId="58C81D0E" w14:textId="77777777" w:rsidR="004C6125" w:rsidRPr="00E6791A" w:rsidRDefault="000B00A9" w:rsidP="00B56E9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988" w:type="pct"/>
            <w:vAlign w:val="center"/>
          </w:tcPr>
          <w:p w14:paraId="4EF94DAF" w14:textId="77777777" w:rsidR="00B56E95" w:rsidRDefault="000B00A9" w:rsidP="00B56E9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Engineers (IoT 4, Robotics 5,</w:t>
            </w:r>
          </w:p>
          <w:p w14:paraId="100F993A" w14:textId="4EC0A150" w:rsidR="004C6125" w:rsidRPr="00E6791A" w:rsidRDefault="000B00A9" w:rsidP="00B56E9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AI 3, SW 3)</w:t>
            </w:r>
          </w:p>
        </w:tc>
        <w:tc>
          <w:tcPr>
            <w:tcW w:w="953" w:type="pct"/>
            <w:vAlign w:val="center"/>
          </w:tcPr>
          <w:p w14:paraId="4175F234" w14:textId="77777777" w:rsidR="004C6125" w:rsidRPr="00E6791A" w:rsidRDefault="000B00A9" w:rsidP="00B56E9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Planned</w:t>
            </w:r>
          </w:p>
        </w:tc>
      </w:tr>
      <w:tr w:rsidR="004C6125" w:rsidRPr="00E6791A" w14:paraId="169FA76E" w14:textId="77777777" w:rsidTr="00B56E95">
        <w:tc>
          <w:tcPr>
            <w:tcW w:w="733" w:type="pct"/>
            <w:vAlign w:val="center"/>
          </w:tcPr>
          <w:p w14:paraId="09314E84" w14:textId="77777777" w:rsidR="004C6125" w:rsidRPr="00B56E95" w:rsidRDefault="000B00A9" w:rsidP="00B56E9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E95">
              <w:rPr>
                <w:rFonts w:ascii="Times New Roman" w:hAnsi="Times New Roman" w:cs="Times New Roman"/>
                <w:sz w:val="26"/>
                <w:szCs w:val="26"/>
              </w:rPr>
              <w:t>Phase 3: Scale</w:t>
            </w:r>
          </w:p>
        </w:tc>
        <w:tc>
          <w:tcPr>
            <w:tcW w:w="808" w:type="pct"/>
            <w:vAlign w:val="center"/>
          </w:tcPr>
          <w:p w14:paraId="439DC777" w14:textId="77777777" w:rsidR="004C6125" w:rsidRPr="00E6791A" w:rsidRDefault="000B00A9" w:rsidP="00B56E9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Q3-Q4/2025</w:t>
            </w:r>
          </w:p>
        </w:tc>
        <w:tc>
          <w:tcPr>
            <w:tcW w:w="518" w:type="pct"/>
            <w:vAlign w:val="center"/>
          </w:tcPr>
          <w:p w14:paraId="16F9EBD6" w14:textId="77777777" w:rsidR="004C6125" w:rsidRPr="00E6791A" w:rsidRDefault="000B00A9" w:rsidP="00B56E9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988" w:type="pct"/>
            <w:vAlign w:val="center"/>
          </w:tcPr>
          <w:p w14:paraId="0CD92EC9" w14:textId="77777777" w:rsidR="004C6125" w:rsidRPr="00E6791A" w:rsidRDefault="000B00A9" w:rsidP="00B56E9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Engineers + Technicians</w:t>
            </w:r>
          </w:p>
        </w:tc>
        <w:tc>
          <w:tcPr>
            <w:tcW w:w="953" w:type="pct"/>
            <w:vAlign w:val="center"/>
          </w:tcPr>
          <w:p w14:paraId="02E497C9" w14:textId="77777777" w:rsidR="004C6125" w:rsidRPr="00E6791A" w:rsidRDefault="000B00A9" w:rsidP="00B56E95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Planned</w:t>
            </w:r>
          </w:p>
        </w:tc>
      </w:tr>
    </w:tbl>
    <w:p w14:paraId="5CDDEBA9" w14:textId="77777777" w:rsidR="00B56E95" w:rsidRDefault="00B56E95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</w:p>
    <w:p w14:paraId="05E6DD4A" w14:textId="143F5649" w:rsidR="004C6125" w:rsidRPr="00B56E95" w:rsidRDefault="000B00A9" w:rsidP="00B56E95">
      <w:pPr>
        <w:pStyle w:val="ListParagraph"/>
        <w:numPr>
          <w:ilvl w:val="0"/>
          <w:numId w:val="183"/>
        </w:numPr>
        <w:spacing w:after="0" w:line="312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proofErr w:type="spellStart"/>
      <w:r w:rsidRPr="00B56E95">
        <w:rPr>
          <w:rFonts w:ascii="Times New Roman" w:hAnsi="Times New Roman" w:cs="Times New Roman"/>
          <w:b/>
          <w:sz w:val="26"/>
          <w:szCs w:val="26"/>
        </w:rPr>
        <w:t>Chương</w:t>
      </w:r>
      <w:proofErr w:type="spellEnd"/>
      <w:r w:rsidRPr="00B56E9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E95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  <w:r w:rsidRPr="00B56E9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E95">
        <w:rPr>
          <w:rFonts w:ascii="Times New Roman" w:hAnsi="Times New Roman" w:cs="Times New Roman"/>
          <w:b/>
          <w:sz w:val="26"/>
          <w:szCs w:val="26"/>
        </w:rPr>
        <w:t>đào</w:t>
      </w:r>
      <w:proofErr w:type="spellEnd"/>
      <w:r w:rsidRPr="00B56E9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E95">
        <w:rPr>
          <w:rFonts w:ascii="Times New Roman" w:hAnsi="Times New Roman" w:cs="Times New Roman"/>
          <w:b/>
          <w:sz w:val="26"/>
          <w:szCs w:val="26"/>
        </w:rPr>
        <w:t>tạo</w:t>
      </w:r>
      <w:proofErr w:type="spellEnd"/>
      <w:r w:rsidRPr="00B56E95">
        <w:rPr>
          <w:rFonts w:ascii="Times New Roman" w:hAnsi="Times New Roman" w:cs="Times New Roman"/>
          <w:b/>
          <w:sz w:val="26"/>
          <w:szCs w:val="26"/>
        </w:rPr>
        <w:t xml:space="preserve"> (Onboarding &amp; Upskilling):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8"/>
        <w:gridCol w:w="1184"/>
        <w:gridCol w:w="3236"/>
        <w:gridCol w:w="2016"/>
        <w:gridCol w:w="1733"/>
      </w:tblGrid>
      <w:tr w:rsidR="004C6125" w:rsidRPr="00E6791A" w14:paraId="13068939" w14:textId="77777777" w:rsidTr="00B56E95">
        <w:tc>
          <w:tcPr>
            <w:tcW w:w="0" w:type="auto"/>
            <w:vAlign w:val="center"/>
          </w:tcPr>
          <w:p w14:paraId="04C41E74" w14:textId="77777777" w:rsidR="004C6125" w:rsidRPr="00B56E95" w:rsidRDefault="000B00A9" w:rsidP="00B56E95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56E95">
              <w:rPr>
                <w:rFonts w:ascii="Times New Roman" w:hAnsi="Times New Roman" w:cs="Times New Roman"/>
                <w:b/>
                <w:sz w:val="26"/>
                <w:szCs w:val="26"/>
              </w:rPr>
              <w:t>Loại</w:t>
            </w:r>
            <w:proofErr w:type="spellEnd"/>
            <w:r w:rsidRPr="00B56E9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training</w:t>
            </w:r>
          </w:p>
        </w:tc>
        <w:tc>
          <w:tcPr>
            <w:tcW w:w="0" w:type="auto"/>
            <w:vAlign w:val="center"/>
          </w:tcPr>
          <w:p w14:paraId="72D0EEF3" w14:textId="77777777" w:rsidR="004C6125" w:rsidRPr="00B56E95" w:rsidRDefault="000B00A9" w:rsidP="00B56E95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56E95">
              <w:rPr>
                <w:rFonts w:ascii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 w:rsidRPr="00B56E9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56E95">
              <w:rPr>
                <w:rFonts w:ascii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1750" w:type="pct"/>
            <w:vAlign w:val="center"/>
          </w:tcPr>
          <w:p w14:paraId="546BE3ED" w14:textId="77777777" w:rsidR="004C6125" w:rsidRPr="00B56E95" w:rsidRDefault="000B00A9" w:rsidP="00B56E95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56E95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B56E9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  <w:tc>
          <w:tcPr>
            <w:tcW w:w="863" w:type="pct"/>
            <w:vAlign w:val="center"/>
          </w:tcPr>
          <w:p w14:paraId="4A13DA7B" w14:textId="77777777" w:rsidR="004C6125" w:rsidRPr="00B56E95" w:rsidRDefault="000B00A9" w:rsidP="00B56E95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56E95"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B56E9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56E95">
              <w:rPr>
                <w:rFonts w:ascii="Times New Roman" w:hAnsi="Times New Roman" w:cs="Times New Roman"/>
                <w:b/>
                <w:sz w:val="26"/>
                <w:szCs w:val="26"/>
              </w:rPr>
              <w:t>chịu</w:t>
            </w:r>
            <w:proofErr w:type="spellEnd"/>
            <w:r w:rsidRPr="00B56E9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56E95">
              <w:rPr>
                <w:rFonts w:ascii="Times New Roman" w:hAnsi="Times New Roman" w:cs="Times New Roman"/>
                <w:b/>
                <w:sz w:val="26"/>
                <w:szCs w:val="26"/>
              </w:rPr>
              <w:t>trách</w:t>
            </w:r>
            <w:proofErr w:type="spellEnd"/>
            <w:r w:rsidRPr="00B56E9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56E95">
              <w:rPr>
                <w:rFonts w:ascii="Times New Roman" w:hAnsi="Times New Roman" w:cs="Times New Roman"/>
                <w:b/>
                <w:sz w:val="26"/>
                <w:szCs w:val="26"/>
              </w:rPr>
              <w:t>nhiệm</w:t>
            </w:r>
            <w:proofErr w:type="spellEnd"/>
          </w:p>
        </w:tc>
        <w:tc>
          <w:tcPr>
            <w:tcW w:w="900" w:type="pct"/>
            <w:vAlign w:val="center"/>
          </w:tcPr>
          <w:p w14:paraId="76B18349" w14:textId="77777777" w:rsidR="004C6125" w:rsidRPr="00B56E95" w:rsidRDefault="000B00A9" w:rsidP="00B56E95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56E9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Chi </w:t>
            </w:r>
            <w:proofErr w:type="spellStart"/>
            <w:r w:rsidRPr="00B56E95">
              <w:rPr>
                <w:rFonts w:ascii="Times New Roman" w:hAnsi="Times New Roman" w:cs="Times New Roman"/>
                <w:b/>
                <w:sz w:val="26"/>
                <w:szCs w:val="26"/>
              </w:rPr>
              <w:t>phí</w:t>
            </w:r>
            <w:proofErr w:type="spellEnd"/>
            <w:r w:rsidRPr="00B56E9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(USD/person)</w:t>
            </w:r>
          </w:p>
        </w:tc>
      </w:tr>
      <w:tr w:rsidR="004C6125" w:rsidRPr="00E6791A" w14:paraId="089621D4" w14:textId="77777777" w:rsidTr="00B56E95">
        <w:tc>
          <w:tcPr>
            <w:tcW w:w="0" w:type="auto"/>
            <w:vAlign w:val="center"/>
          </w:tcPr>
          <w:p w14:paraId="7CCB135D" w14:textId="77777777" w:rsidR="004C6125" w:rsidRPr="00B56E95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E95">
              <w:rPr>
                <w:rFonts w:ascii="Times New Roman" w:hAnsi="Times New Roman" w:cs="Times New Roman"/>
                <w:sz w:val="26"/>
                <w:szCs w:val="26"/>
              </w:rPr>
              <w:t>Onboarding</w:t>
            </w:r>
          </w:p>
        </w:tc>
        <w:tc>
          <w:tcPr>
            <w:tcW w:w="0" w:type="auto"/>
            <w:vAlign w:val="center"/>
          </w:tcPr>
          <w:p w14:paraId="15B2D7D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3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</w:p>
        </w:tc>
        <w:tc>
          <w:tcPr>
            <w:tcW w:w="0" w:type="auto"/>
            <w:vAlign w:val="center"/>
          </w:tcPr>
          <w:p w14:paraId="090E185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Product training (1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7E95D86F" w14:textId="77777777" w:rsidR="00B56E95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Clean Room RE process </w:t>
            </w:r>
          </w:p>
          <w:p w14:paraId="7CC76F0E" w14:textId="2A6EFABC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(1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09FC5C8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QA/QC &amp; Safety (2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75DC95E2" w14:textId="77777777" w:rsidR="00B56E95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Company culture &amp; Tools </w:t>
            </w:r>
          </w:p>
          <w:p w14:paraId="31777FCA" w14:textId="008E804C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(2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096" w:type="pct"/>
            <w:vAlign w:val="center"/>
          </w:tcPr>
          <w:p w14:paraId="506E37C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CTO + HR</w:t>
            </w:r>
          </w:p>
        </w:tc>
        <w:tc>
          <w:tcPr>
            <w:tcW w:w="900" w:type="pct"/>
            <w:vAlign w:val="center"/>
          </w:tcPr>
          <w:p w14:paraId="2F5FC85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5.000</w:t>
            </w:r>
          </w:p>
        </w:tc>
      </w:tr>
      <w:tr w:rsidR="004C6125" w:rsidRPr="00E6791A" w14:paraId="40DDD1EC" w14:textId="77777777" w:rsidTr="00B56E95">
        <w:tc>
          <w:tcPr>
            <w:tcW w:w="0" w:type="auto"/>
            <w:vAlign w:val="center"/>
          </w:tcPr>
          <w:p w14:paraId="029C8288" w14:textId="77777777" w:rsidR="004C6125" w:rsidRPr="00B56E95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E95">
              <w:rPr>
                <w:rFonts w:ascii="Times New Roman" w:hAnsi="Times New Roman" w:cs="Times New Roman"/>
                <w:sz w:val="26"/>
                <w:szCs w:val="26"/>
              </w:rPr>
              <w:t>Technical upskilling</w:t>
            </w:r>
          </w:p>
        </w:tc>
        <w:tc>
          <w:tcPr>
            <w:tcW w:w="0" w:type="auto"/>
            <w:vAlign w:val="center"/>
          </w:tcPr>
          <w:p w14:paraId="49485DF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0" w:type="auto"/>
            <w:vAlign w:val="center"/>
          </w:tcPr>
          <w:p w14:paraId="158E5C16" w14:textId="77777777" w:rsidR="00B56E95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Conferences </w:t>
            </w:r>
          </w:p>
          <w:p w14:paraId="7848CBC7" w14:textId="49712B13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(IEEE,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NeurIPS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79A315F6" w14:textId="77777777" w:rsidR="00B56E95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Online courses </w:t>
            </w:r>
          </w:p>
          <w:p w14:paraId="1BBE9159" w14:textId="116F65DA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(Coursera, Udemy)</w:t>
            </w:r>
          </w:p>
          <w:p w14:paraId="78DAC72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Workshops &amp; hands-on</w:t>
            </w:r>
          </w:p>
        </w:tc>
        <w:tc>
          <w:tcPr>
            <w:tcW w:w="1096" w:type="pct"/>
            <w:vAlign w:val="center"/>
          </w:tcPr>
          <w:p w14:paraId="7C1698A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Lab Leads</w:t>
            </w:r>
          </w:p>
        </w:tc>
        <w:tc>
          <w:tcPr>
            <w:tcW w:w="900" w:type="pct"/>
            <w:vAlign w:val="center"/>
          </w:tcPr>
          <w:p w14:paraId="09EC149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3.000</w:t>
            </w:r>
          </w:p>
        </w:tc>
      </w:tr>
      <w:tr w:rsidR="004C6125" w:rsidRPr="00E6791A" w14:paraId="1EDD3F6B" w14:textId="77777777" w:rsidTr="00B56E95">
        <w:tc>
          <w:tcPr>
            <w:tcW w:w="0" w:type="auto"/>
            <w:vAlign w:val="center"/>
          </w:tcPr>
          <w:p w14:paraId="18CB1D02" w14:textId="77777777" w:rsidR="004C6125" w:rsidRPr="00B56E95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E95">
              <w:rPr>
                <w:rFonts w:ascii="Times New Roman" w:hAnsi="Times New Roman" w:cs="Times New Roman"/>
                <w:sz w:val="26"/>
                <w:szCs w:val="26"/>
              </w:rPr>
              <w:t>Soft skills</w:t>
            </w:r>
          </w:p>
        </w:tc>
        <w:tc>
          <w:tcPr>
            <w:tcW w:w="0" w:type="auto"/>
            <w:vAlign w:val="center"/>
          </w:tcPr>
          <w:p w14:paraId="43249A2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0" w:type="auto"/>
            <w:vAlign w:val="center"/>
          </w:tcPr>
          <w:p w14:paraId="6E3A045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Leadership, Communication, Project Management</w:t>
            </w:r>
          </w:p>
        </w:tc>
        <w:tc>
          <w:tcPr>
            <w:tcW w:w="1096" w:type="pct"/>
            <w:vAlign w:val="center"/>
          </w:tcPr>
          <w:p w14:paraId="42C525F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External trainer</w:t>
            </w:r>
          </w:p>
        </w:tc>
        <w:tc>
          <w:tcPr>
            <w:tcW w:w="900" w:type="pct"/>
            <w:vAlign w:val="center"/>
          </w:tcPr>
          <w:p w14:paraId="204F578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1.000</w:t>
            </w:r>
          </w:p>
        </w:tc>
      </w:tr>
      <w:tr w:rsidR="004C6125" w:rsidRPr="00E6791A" w14:paraId="1E202D7A" w14:textId="77777777" w:rsidTr="00B56E95">
        <w:tc>
          <w:tcPr>
            <w:tcW w:w="0" w:type="auto"/>
            <w:vAlign w:val="center"/>
          </w:tcPr>
          <w:p w14:paraId="28D6A4E5" w14:textId="77777777" w:rsidR="004C6125" w:rsidRPr="00B56E95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E95">
              <w:rPr>
                <w:rFonts w:ascii="Times New Roman" w:hAnsi="Times New Roman" w:cs="Times New Roman"/>
                <w:sz w:val="26"/>
                <w:szCs w:val="26"/>
              </w:rPr>
              <w:t>Mentoring</w:t>
            </w:r>
          </w:p>
        </w:tc>
        <w:tc>
          <w:tcPr>
            <w:tcW w:w="0" w:type="auto"/>
            <w:vAlign w:val="center"/>
          </w:tcPr>
          <w:p w14:paraId="4D80A16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Liên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tục</w:t>
            </w:r>
            <w:proofErr w:type="spellEnd"/>
          </w:p>
        </w:tc>
        <w:tc>
          <w:tcPr>
            <w:tcW w:w="0" w:type="auto"/>
            <w:vAlign w:val="center"/>
          </w:tcPr>
          <w:p w14:paraId="5ABDFAA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 </w:t>
            </w:r>
            <w:proofErr w:type="gram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Senior :</w:t>
            </w:r>
            <w:proofErr w:type="gram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3 Junior</w:t>
            </w:r>
          </w:p>
        </w:tc>
        <w:tc>
          <w:tcPr>
            <w:tcW w:w="1096" w:type="pct"/>
            <w:vAlign w:val="center"/>
          </w:tcPr>
          <w:p w14:paraId="45460F5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Senior Engineers</w:t>
            </w:r>
          </w:p>
        </w:tc>
        <w:tc>
          <w:tcPr>
            <w:tcW w:w="900" w:type="pct"/>
            <w:vAlign w:val="center"/>
          </w:tcPr>
          <w:p w14:paraId="2BC776AA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</w:tr>
    </w:tbl>
    <w:p w14:paraId="537D735E" w14:textId="77777777" w:rsidR="004C6125" w:rsidRPr="00E6791A" w:rsidRDefault="000B00A9" w:rsidP="00B56E95">
      <w:pPr>
        <w:spacing w:before="120"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Tổng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chi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phí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training: 9.000 USD/person/year × 36 = 324.000 USD/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năm</w:t>
      </w:r>
      <w:proofErr w:type="spellEnd"/>
    </w:p>
    <w:p w14:paraId="5B842618" w14:textId="77777777" w:rsidR="00B56E95" w:rsidRDefault="00B56E95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</w:p>
    <w:p w14:paraId="47560100" w14:textId="77777777" w:rsidR="00B56E95" w:rsidRDefault="00B56E95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0EBFB305" w14:textId="26FCB26F" w:rsidR="004C6125" w:rsidRPr="00B56E95" w:rsidRDefault="000B00A9" w:rsidP="00B56E95">
      <w:pPr>
        <w:pStyle w:val="ListParagraph"/>
        <w:numPr>
          <w:ilvl w:val="0"/>
          <w:numId w:val="183"/>
        </w:numPr>
        <w:spacing w:after="0" w:line="312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B56E95">
        <w:rPr>
          <w:rFonts w:ascii="Times New Roman" w:hAnsi="Times New Roman" w:cs="Times New Roman"/>
          <w:b/>
          <w:sz w:val="26"/>
          <w:szCs w:val="26"/>
        </w:rPr>
        <w:t>Retention strategy (</w:t>
      </w:r>
      <w:proofErr w:type="spellStart"/>
      <w:r w:rsidRPr="00B56E95">
        <w:rPr>
          <w:rFonts w:ascii="Times New Roman" w:hAnsi="Times New Roman" w:cs="Times New Roman"/>
          <w:b/>
          <w:sz w:val="26"/>
          <w:szCs w:val="26"/>
        </w:rPr>
        <w:t>giữ</w:t>
      </w:r>
      <w:proofErr w:type="spellEnd"/>
      <w:r w:rsidRPr="00B56E9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E95">
        <w:rPr>
          <w:rFonts w:ascii="Times New Roman" w:hAnsi="Times New Roman" w:cs="Times New Roman"/>
          <w:b/>
          <w:sz w:val="26"/>
          <w:szCs w:val="26"/>
        </w:rPr>
        <w:t>chân</w:t>
      </w:r>
      <w:proofErr w:type="spellEnd"/>
      <w:r w:rsidRPr="00B56E9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E95">
        <w:rPr>
          <w:rFonts w:ascii="Times New Roman" w:hAnsi="Times New Roman" w:cs="Times New Roman"/>
          <w:b/>
          <w:sz w:val="26"/>
          <w:szCs w:val="26"/>
        </w:rPr>
        <w:t>nhân</w:t>
      </w:r>
      <w:proofErr w:type="spellEnd"/>
      <w:r w:rsidRPr="00B56E9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E95">
        <w:rPr>
          <w:rFonts w:ascii="Times New Roman" w:hAnsi="Times New Roman" w:cs="Times New Roman"/>
          <w:b/>
          <w:sz w:val="26"/>
          <w:szCs w:val="26"/>
        </w:rPr>
        <w:t>tài</w:t>
      </w:r>
      <w:proofErr w:type="spellEnd"/>
      <w:r w:rsidRPr="00B56E95">
        <w:rPr>
          <w:rFonts w:ascii="Times New Roman" w:hAnsi="Times New Roman" w:cs="Times New Roman"/>
          <w:b/>
          <w:sz w:val="26"/>
          <w:szCs w:val="26"/>
        </w:rPr>
        <w:t>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28"/>
        <w:gridCol w:w="4800"/>
        <w:gridCol w:w="2099"/>
      </w:tblGrid>
      <w:tr w:rsidR="004C6125" w:rsidRPr="00E6791A" w14:paraId="044BE7B2" w14:textId="77777777" w:rsidTr="00B56E95">
        <w:tc>
          <w:tcPr>
            <w:tcW w:w="0" w:type="auto"/>
            <w:vAlign w:val="center"/>
          </w:tcPr>
          <w:p w14:paraId="6B43806F" w14:textId="77777777" w:rsidR="004C6125" w:rsidRPr="00B56E95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56E95">
              <w:rPr>
                <w:rFonts w:ascii="Times New Roman" w:hAnsi="Times New Roman" w:cs="Times New Roman"/>
                <w:b/>
                <w:sz w:val="26"/>
                <w:szCs w:val="26"/>
              </w:rPr>
              <w:t>Biện</w:t>
            </w:r>
            <w:proofErr w:type="spellEnd"/>
            <w:r w:rsidRPr="00B56E9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56E95">
              <w:rPr>
                <w:rFonts w:ascii="Times New Roman" w:hAnsi="Times New Roman" w:cs="Times New Roman"/>
                <w:b/>
                <w:sz w:val="26"/>
                <w:szCs w:val="26"/>
              </w:rPr>
              <w:t>pháp</w:t>
            </w:r>
            <w:proofErr w:type="spellEnd"/>
          </w:p>
        </w:tc>
        <w:tc>
          <w:tcPr>
            <w:tcW w:w="0" w:type="auto"/>
            <w:vAlign w:val="center"/>
          </w:tcPr>
          <w:p w14:paraId="17A31651" w14:textId="77777777" w:rsidR="004C6125" w:rsidRPr="00B56E95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56E95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B56E9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56E95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0" w:type="auto"/>
            <w:vAlign w:val="center"/>
          </w:tcPr>
          <w:p w14:paraId="669BDBCB" w14:textId="77777777" w:rsidR="004C6125" w:rsidRPr="00B56E95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56E95">
              <w:rPr>
                <w:rFonts w:ascii="Times New Roman" w:hAnsi="Times New Roman" w:cs="Times New Roman"/>
                <w:b/>
                <w:sz w:val="26"/>
                <w:szCs w:val="26"/>
              </w:rPr>
              <w:t>Hiệu</w:t>
            </w:r>
            <w:proofErr w:type="spellEnd"/>
            <w:r w:rsidRPr="00B56E9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56E95">
              <w:rPr>
                <w:rFonts w:ascii="Times New Roman" w:hAnsi="Times New Roman" w:cs="Times New Roman"/>
                <w:b/>
                <w:sz w:val="26"/>
                <w:szCs w:val="26"/>
              </w:rPr>
              <w:t>quả</w:t>
            </w:r>
            <w:proofErr w:type="spellEnd"/>
            <w:r w:rsidRPr="00B56E9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56E95">
              <w:rPr>
                <w:rFonts w:ascii="Times New Roman" w:hAnsi="Times New Roman" w:cs="Times New Roman"/>
                <w:b/>
                <w:sz w:val="26"/>
                <w:szCs w:val="26"/>
              </w:rPr>
              <w:t>mong</w:t>
            </w:r>
            <w:proofErr w:type="spellEnd"/>
            <w:r w:rsidRPr="00B56E9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56E95">
              <w:rPr>
                <w:rFonts w:ascii="Times New Roman" w:hAnsi="Times New Roman" w:cs="Times New Roman"/>
                <w:b/>
                <w:sz w:val="26"/>
                <w:szCs w:val="26"/>
              </w:rPr>
              <w:t>đợi</w:t>
            </w:r>
            <w:proofErr w:type="spellEnd"/>
          </w:p>
        </w:tc>
      </w:tr>
      <w:tr w:rsidR="004C6125" w:rsidRPr="00E6791A" w14:paraId="2CBBBE41" w14:textId="77777777" w:rsidTr="00B56E95">
        <w:tc>
          <w:tcPr>
            <w:tcW w:w="0" w:type="auto"/>
            <w:vAlign w:val="center"/>
          </w:tcPr>
          <w:p w14:paraId="6F044F2F" w14:textId="77777777" w:rsidR="004C6125" w:rsidRPr="00B56E95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56E95">
              <w:rPr>
                <w:rFonts w:ascii="Times New Roman" w:hAnsi="Times New Roman" w:cs="Times New Roman"/>
                <w:sz w:val="26"/>
                <w:szCs w:val="26"/>
              </w:rPr>
              <w:t>Lương</w:t>
            </w:r>
            <w:proofErr w:type="spellEnd"/>
            <w:r w:rsidRPr="00B56E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6E95">
              <w:rPr>
                <w:rFonts w:ascii="Times New Roman" w:hAnsi="Times New Roman" w:cs="Times New Roman"/>
                <w:sz w:val="26"/>
                <w:szCs w:val="26"/>
              </w:rPr>
              <w:t>cạnh</w:t>
            </w:r>
            <w:proofErr w:type="spellEnd"/>
            <w:r w:rsidRPr="00B56E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6E95">
              <w:rPr>
                <w:rFonts w:ascii="Times New Roman" w:hAnsi="Times New Roman" w:cs="Times New Roman"/>
                <w:sz w:val="26"/>
                <w:szCs w:val="26"/>
              </w:rPr>
              <w:t>tranh</w:t>
            </w:r>
            <w:proofErr w:type="spellEnd"/>
          </w:p>
        </w:tc>
        <w:tc>
          <w:tcPr>
            <w:tcW w:w="0" w:type="auto"/>
            <w:vAlign w:val="center"/>
          </w:tcPr>
          <w:p w14:paraId="135EAEC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60K USD/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TB (&gt;FPT/Viettel 20-30%)</w:t>
            </w:r>
          </w:p>
        </w:tc>
        <w:tc>
          <w:tcPr>
            <w:tcW w:w="0" w:type="auto"/>
            <w:vAlign w:val="center"/>
          </w:tcPr>
          <w:p w14:paraId="3263763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Turnover &lt;10%/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</w:tr>
      <w:tr w:rsidR="004C6125" w:rsidRPr="00E6791A" w14:paraId="7E40DF25" w14:textId="77777777" w:rsidTr="00B56E95">
        <w:tc>
          <w:tcPr>
            <w:tcW w:w="0" w:type="auto"/>
            <w:vAlign w:val="center"/>
          </w:tcPr>
          <w:p w14:paraId="397E9104" w14:textId="77777777" w:rsidR="004C6125" w:rsidRPr="00B56E95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E95">
              <w:rPr>
                <w:rFonts w:ascii="Times New Roman" w:hAnsi="Times New Roman" w:cs="Times New Roman"/>
                <w:sz w:val="26"/>
                <w:szCs w:val="26"/>
              </w:rPr>
              <w:t>ESOP (Employee Stock Option Plan)</w:t>
            </w:r>
          </w:p>
        </w:tc>
        <w:tc>
          <w:tcPr>
            <w:tcW w:w="0" w:type="auto"/>
            <w:vAlign w:val="center"/>
          </w:tcPr>
          <w:p w14:paraId="478E124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5-10% equity pool, vesting 4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  <w:p w14:paraId="3060271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Cliff 1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(25%), monthly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</w:p>
        </w:tc>
        <w:tc>
          <w:tcPr>
            <w:tcW w:w="0" w:type="auto"/>
            <w:vAlign w:val="center"/>
          </w:tcPr>
          <w:p w14:paraId="73C8ED3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Retain &gt;85%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3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</w:tr>
      <w:tr w:rsidR="004C6125" w:rsidRPr="00E6791A" w14:paraId="66D0A6F8" w14:textId="77777777" w:rsidTr="00B56E95">
        <w:tc>
          <w:tcPr>
            <w:tcW w:w="0" w:type="auto"/>
            <w:vAlign w:val="center"/>
          </w:tcPr>
          <w:p w14:paraId="19BD8701" w14:textId="77777777" w:rsidR="004C6125" w:rsidRPr="00B56E95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E95">
              <w:rPr>
                <w:rFonts w:ascii="Times New Roman" w:hAnsi="Times New Roman" w:cs="Times New Roman"/>
                <w:sz w:val="26"/>
                <w:szCs w:val="26"/>
              </w:rPr>
              <w:t xml:space="preserve">Career path </w:t>
            </w:r>
            <w:proofErr w:type="spellStart"/>
            <w:r w:rsidRPr="00B56E95">
              <w:rPr>
                <w:rFonts w:ascii="Times New Roman" w:hAnsi="Times New Roman" w:cs="Times New Roman"/>
                <w:sz w:val="26"/>
                <w:szCs w:val="26"/>
              </w:rPr>
              <w:t>rõ</w:t>
            </w:r>
            <w:proofErr w:type="spellEnd"/>
            <w:r w:rsidRPr="00B56E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6E95">
              <w:rPr>
                <w:rFonts w:ascii="Times New Roman" w:hAnsi="Times New Roman" w:cs="Times New Roman"/>
                <w:sz w:val="26"/>
                <w:szCs w:val="26"/>
              </w:rPr>
              <w:t>ràng</w:t>
            </w:r>
            <w:proofErr w:type="spellEnd"/>
          </w:p>
        </w:tc>
        <w:tc>
          <w:tcPr>
            <w:tcW w:w="0" w:type="auto"/>
            <w:vAlign w:val="center"/>
          </w:tcPr>
          <w:p w14:paraId="16F0EEE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Engineer → Senior (2-3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) → Lead (3-4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) → Director (5+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34090C7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Technical track // Management track</w:t>
            </w:r>
          </w:p>
        </w:tc>
        <w:tc>
          <w:tcPr>
            <w:tcW w:w="0" w:type="auto"/>
            <w:vAlign w:val="center"/>
          </w:tcPr>
          <w:p w14:paraId="5A2F620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Motivation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</w:p>
        </w:tc>
      </w:tr>
      <w:tr w:rsidR="004C6125" w:rsidRPr="00E6791A" w14:paraId="0427C15E" w14:textId="77777777" w:rsidTr="00B56E95">
        <w:tc>
          <w:tcPr>
            <w:tcW w:w="0" w:type="auto"/>
            <w:vAlign w:val="center"/>
          </w:tcPr>
          <w:p w14:paraId="6DA25EAB" w14:textId="77777777" w:rsidR="004C6125" w:rsidRPr="00B56E95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E95">
              <w:rPr>
                <w:rFonts w:ascii="Times New Roman" w:hAnsi="Times New Roman" w:cs="Times New Roman"/>
                <w:sz w:val="26"/>
                <w:szCs w:val="26"/>
              </w:rPr>
              <w:t>Work-life balance</w:t>
            </w:r>
          </w:p>
        </w:tc>
        <w:tc>
          <w:tcPr>
            <w:tcW w:w="0" w:type="auto"/>
            <w:vAlign w:val="center"/>
          </w:tcPr>
          <w:p w14:paraId="0916B98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Flexible hours (9-6 core, arrival 8-10)</w:t>
            </w:r>
          </w:p>
          <w:p w14:paraId="47D7A5F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Remote 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</w:p>
          <w:p w14:paraId="3705CFB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 days PTO + 10 sick days</w:t>
            </w:r>
          </w:p>
        </w:tc>
        <w:tc>
          <w:tcPr>
            <w:tcW w:w="0" w:type="auto"/>
            <w:vAlign w:val="center"/>
          </w:tcPr>
          <w:p w14:paraId="74FF608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Satisfaction &gt;80%</w:t>
            </w:r>
          </w:p>
        </w:tc>
      </w:tr>
      <w:tr w:rsidR="004C6125" w:rsidRPr="00E6791A" w14:paraId="1C36F7D5" w14:textId="77777777" w:rsidTr="00B56E95">
        <w:tc>
          <w:tcPr>
            <w:tcW w:w="0" w:type="auto"/>
            <w:vAlign w:val="center"/>
          </w:tcPr>
          <w:p w14:paraId="0431D2D9" w14:textId="77777777" w:rsidR="004C6125" w:rsidRPr="00B56E95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E95">
              <w:rPr>
                <w:rFonts w:ascii="Times New Roman" w:hAnsi="Times New Roman" w:cs="Times New Roman"/>
                <w:sz w:val="26"/>
                <w:szCs w:val="26"/>
              </w:rPr>
              <w:t>Learning culture</w:t>
            </w:r>
          </w:p>
        </w:tc>
        <w:tc>
          <w:tcPr>
            <w:tcW w:w="0" w:type="auto"/>
            <w:vAlign w:val="center"/>
          </w:tcPr>
          <w:p w14:paraId="06727BF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Conference budget 5K USD/person/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  <w:p w14:paraId="71098D5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Book allowance 500 USD/year</w:t>
            </w:r>
          </w:p>
          <w:p w14:paraId="1681073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Internal tech talks weekly</w:t>
            </w:r>
          </w:p>
        </w:tc>
        <w:tc>
          <w:tcPr>
            <w:tcW w:w="0" w:type="auto"/>
            <w:vAlign w:val="center"/>
          </w:tcPr>
          <w:p w14:paraId="6EFDDDE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Innovation</w:t>
            </w:r>
          </w:p>
        </w:tc>
      </w:tr>
      <w:tr w:rsidR="004C6125" w:rsidRPr="00E6791A" w14:paraId="6252A794" w14:textId="77777777" w:rsidTr="00B56E95">
        <w:tc>
          <w:tcPr>
            <w:tcW w:w="0" w:type="auto"/>
            <w:vAlign w:val="center"/>
          </w:tcPr>
          <w:p w14:paraId="03CE653F" w14:textId="77777777" w:rsidR="004C6125" w:rsidRPr="00B56E95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E95">
              <w:rPr>
                <w:rFonts w:ascii="Times New Roman" w:hAnsi="Times New Roman" w:cs="Times New Roman"/>
                <w:sz w:val="26"/>
                <w:szCs w:val="26"/>
              </w:rPr>
              <w:t>Modern equipment</w:t>
            </w:r>
          </w:p>
        </w:tc>
        <w:tc>
          <w:tcPr>
            <w:tcW w:w="0" w:type="auto"/>
            <w:vAlign w:val="center"/>
          </w:tcPr>
          <w:p w14:paraId="200EE49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MacBook Pro/Dell XPS, 2x monitor, ergonomic chair</w:t>
            </w:r>
          </w:p>
          <w:p w14:paraId="7663A83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Budget: 3K USD/person</w:t>
            </w:r>
          </w:p>
        </w:tc>
        <w:tc>
          <w:tcPr>
            <w:tcW w:w="0" w:type="auto"/>
            <w:vAlign w:val="center"/>
          </w:tcPr>
          <w:p w14:paraId="6838B3B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Productivity</w:t>
            </w:r>
          </w:p>
        </w:tc>
      </w:tr>
    </w:tbl>
    <w:p w14:paraId="0443BF12" w14:textId="77777777" w:rsidR="00B56E95" w:rsidRDefault="00B56E95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</w:p>
    <w:p w14:paraId="17F3B288" w14:textId="559D07DE" w:rsidR="004C6125" w:rsidRPr="00B56E95" w:rsidRDefault="000B00A9" w:rsidP="00B56E95">
      <w:pPr>
        <w:pStyle w:val="ListParagraph"/>
        <w:numPr>
          <w:ilvl w:val="0"/>
          <w:numId w:val="183"/>
        </w:numPr>
        <w:spacing w:after="0" w:line="312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B56E95">
        <w:rPr>
          <w:rFonts w:ascii="Times New Roman" w:hAnsi="Times New Roman" w:cs="Times New Roman"/>
          <w:b/>
          <w:sz w:val="26"/>
          <w:szCs w:val="26"/>
        </w:rPr>
        <w:t xml:space="preserve">Phương </w:t>
      </w:r>
      <w:proofErr w:type="spellStart"/>
      <w:r w:rsidRPr="00B56E95">
        <w:rPr>
          <w:rFonts w:ascii="Times New Roman" w:hAnsi="Times New Roman" w:cs="Times New Roman"/>
          <w:b/>
          <w:sz w:val="26"/>
          <w:szCs w:val="26"/>
        </w:rPr>
        <w:t>án</w:t>
      </w:r>
      <w:proofErr w:type="spellEnd"/>
      <w:r w:rsidRPr="00B56E9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E95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  <w:r w:rsidRPr="00B56E9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E95">
        <w:rPr>
          <w:rFonts w:ascii="Times New Roman" w:hAnsi="Times New Roman" w:cs="Times New Roman"/>
          <w:b/>
          <w:sz w:val="26"/>
          <w:szCs w:val="26"/>
        </w:rPr>
        <w:t>phòng</w:t>
      </w:r>
      <w:proofErr w:type="spellEnd"/>
      <w:r w:rsidRPr="00B56E95">
        <w:rPr>
          <w:rFonts w:ascii="Times New Roman" w:hAnsi="Times New Roman" w:cs="Times New Roman"/>
          <w:b/>
          <w:sz w:val="26"/>
          <w:szCs w:val="26"/>
        </w:rPr>
        <w:t xml:space="preserve"> (</w:t>
      </w:r>
      <w:proofErr w:type="spellStart"/>
      <w:r w:rsidRPr="00B56E95">
        <w:rPr>
          <w:rFonts w:ascii="Times New Roman" w:hAnsi="Times New Roman" w:cs="Times New Roman"/>
          <w:b/>
          <w:sz w:val="26"/>
          <w:szCs w:val="26"/>
        </w:rPr>
        <w:t>nếu</w:t>
      </w:r>
      <w:proofErr w:type="spellEnd"/>
      <w:r w:rsidRPr="00B56E9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E95">
        <w:rPr>
          <w:rFonts w:ascii="Times New Roman" w:hAnsi="Times New Roman" w:cs="Times New Roman"/>
          <w:b/>
          <w:sz w:val="26"/>
          <w:szCs w:val="26"/>
        </w:rPr>
        <w:t>không</w:t>
      </w:r>
      <w:proofErr w:type="spellEnd"/>
      <w:r w:rsidRPr="00B56E9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E95">
        <w:rPr>
          <w:rFonts w:ascii="Times New Roman" w:hAnsi="Times New Roman" w:cs="Times New Roman"/>
          <w:b/>
          <w:sz w:val="26"/>
          <w:szCs w:val="26"/>
        </w:rPr>
        <w:t>tuyển</w:t>
      </w:r>
      <w:proofErr w:type="spellEnd"/>
      <w:r w:rsidRPr="00B56E9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E95">
        <w:rPr>
          <w:rFonts w:ascii="Times New Roman" w:hAnsi="Times New Roman" w:cs="Times New Roman"/>
          <w:b/>
          <w:sz w:val="26"/>
          <w:szCs w:val="26"/>
        </w:rPr>
        <w:t>đủ</w:t>
      </w:r>
      <w:proofErr w:type="spellEnd"/>
      <w:r w:rsidRPr="00B56E95">
        <w:rPr>
          <w:rFonts w:ascii="Times New Roman" w:hAnsi="Times New Roman" w:cs="Times New Roman"/>
          <w:b/>
          <w:sz w:val="26"/>
          <w:szCs w:val="26"/>
        </w:rPr>
        <w:t xml:space="preserve"> 36 </w:t>
      </w:r>
      <w:proofErr w:type="spellStart"/>
      <w:r w:rsidRPr="00B56E95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Pr="00B56E95">
        <w:rPr>
          <w:rFonts w:ascii="Times New Roman" w:hAnsi="Times New Roman" w:cs="Times New Roman"/>
          <w:b/>
          <w:sz w:val="26"/>
          <w:szCs w:val="26"/>
        </w:rPr>
        <w:t>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54"/>
        <w:gridCol w:w="4438"/>
        <w:gridCol w:w="1415"/>
        <w:gridCol w:w="2120"/>
      </w:tblGrid>
      <w:tr w:rsidR="004C6125" w:rsidRPr="00E6791A" w14:paraId="7915DF97" w14:textId="77777777" w:rsidTr="001C360C">
        <w:tc>
          <w:tcPr>
            <w:tcW w:w="0" w:type="auto"/>
            <w:vAlign w:val="center"/>
          </w:tcPr>
          <w:p w14:paraId="7B14D61B" w14:textId="77777777" w:rsidR="004C6125" w:rsidRPr="00B56E95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56E95">
              <w:rPr>
                <w:rFonts w:ascii="Times New Roman" w:hAnsi="Times New Roman" w:cs="Times New Roman"/>
                <w:b/>
                <w:sz w:val="26"/>
                <w:szCs w:val="26"/>
              </w:rPr>
              <w:t>Kịch</w:t>
            </w:r>
            <w:proofErr w:type="spellEnd"/>
            <w:r w:rsidRPr="00B56E9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56E95">
              <w:rPr>
                <w:rFonts w:ascii="Times New Roman" w:hAnsi="Times New Roman" w:cs="Times New Roman"/>
                <w:b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2305" w:type="pct"/>
            <w:vAlign w:val="center"/>
          </w:tcPr>
          <w:p w14:paraId="6966CDAE" w14:textId="77777777" w:rsidR="004C6125" w:rsidRPr="00B56E95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56E95">
              <w:rPr>
                <w:rFonts w:ascii="Times New Roman" w:hAnsi="Times New Roman" w:cs="Times New Roman"/>
                <w:b/>
                <w:sz w:val="26"/>
                <w:szCs w:val="26"/>
              </w:rPr>
              <w:t>Giải</w:t>
            </w:r>
            <w:proofErr w:type="spellEnd"/>
            <w:r w:rsidRPr="00B56E9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56E95">
              <w:rPr>
                <w:rFonts w:ascii="Times New Roman" w:hAnsi="Times New Roman" w:cs="Times New Roman"/>
                <w:b/>
                <w:sz w:val="26"/>
                <w:szCs w:val="26"/>
              </w:rPr>
              <w:t>pháp</w:t>
            </w:r>
            <w:proofErr w:type="spellEnd"/>
          </w:p>
        </w:tc>
        <w:tc>
          <w:tcPr>
            <w:tcW w:w="735" w:type="pct"/>
            <w:vAlign w:val="center"/>
          </w:tcPr>
          <w:p w14:paraId="27ED806D" w14:textId="77777777" w:rsidR="004C6125" w:rsidRPr="00B56E95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56E9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Chi </w:t>
            </w:r>
            <w:proofErr w:type="spellStart"/>
            <w:r w:rsidRPr="00B56E95">
              <w:rPr>
                <w:rFonts w:ascii="Times New Roman" w:hAnsi="Times New Roman" w:cs="Times New Roman"/>
                <w:b/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1101" w:type="pct"/>
            <w:vAlign w:val="center"/>
          </w:tcPr>
          <w:p w14:paraId="5D64A4DF" w14:textId="77777777" w:rsidR="004C6125" w:rsidRPr="00B56E95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56E95">
              <w:rPr>
                <w:rFonts w:ascii="Times New Roman" w:hAnsi="Times New Roman" w:cs="Times New Roman"/>
                <w:b/>
                <w:sz w:val="26"/>
                <w:szCs w:val="26"/>
              </w:rPr>
              <w:t>Timeline impact</w:t>
            </w:r>
          </w:p>
        </w:tc>
      </w:tr>
      <w:tr w:rsidR="004C6125" w:rsidRPr="00E6791A" w14:paraId="65B3E36F" w14:textId="77777777" w:rsidTr="001C360C">
        <w:tc>
          <w:tcPr>
            <w:tcW w:w="0" w:type="auto"/>
            <w:vAlign w:val="center"/>
          </w:tcPr>
          <w:p w14:paraId="572FA93A" w14:textId="77777777" w:rsidR="004C6125" w:rsidRPr="00B56E95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56E95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B56E95">
              <w:rPr>
                <w:rFonts w:ascii="Times New Roman" w:hAnsi="Times New Roman" w:cs="Times New Roman"/>
                <w:sz w:val="26"/>
                <w:szCs w:val="26"/>
              </w:rPr>
              <w:t xml:space="preserve"> 30% (11 </w:t>
            </w:r>
            <w:proofErr w:type="spellStart"/>
            <w:r w:rsidRPr="00B56E95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56E95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2305" w:type="pct"/>
            <w:vAlign w:val="center"/>
          </w:tcPr>
          <w:p w14:paraId="5A7BFC3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Outsource 30% R&amp;D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ty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Ấn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Âu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Luxoft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, EPAM)</w:t>
            </w:r>
          </w:p>
          <w:p w14:paraId="6186FA1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: 40K USD/person/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rẻ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40%)</w:t>
            </w:r>
          </w:p>
        </w:tc>
        <w:tc>
          <w:tcPr>
            <w:tcW w:w="735" w:type="pct"/>
            <w:vAlign w:val="center"/>
          </w:tcPr>
          <w:p w14:paraId="1235C5E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Save 220K USD</w:t>
            </w:r>
          </w:p>
        </w:tc>
        <w:tc>
          <w:tcPr>
            <w:tcW w:w="1101" w:type="pct"/>
            <w:vAlign w:val="center"/>
          </w:tcPr>
          <w:p w14:paraId="33F5546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+3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(coordination overhead)</w:t>
            </w:r>
          </w:p>
        </w:tc>
      </w:tr>
      <w:tr w:rsidR="004C6125" w:rsidRPr="00E6791A" w14:paraId="3C6FE169" w14:textId="77777777" w:rsidTr="001C360C">
        <w:tc>
          <w:tcPr>
            <w:tcW w:w="0" w:type="auto"/>
            <w:vAlign w:val="center"/>
          </w:tcPr>
          <w:p w14:paraId="4129085E" w14:textId="77777777" w:rsidR="004C6125" w:rsidRPr="00B56E95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56E95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B56E95">
              <w:rPr>
                <w:rFonts w:ascii="Times New Roman" w:hAnsi="Times New Roman" w:cs="Times New Roman"/>
                <w:sz w:val="26"/>
                <w:szCs w:val="26"/>
              </w:rPr>
              <w:t xml:space="preserve"> 50% (18 </w:t>
            </w:r>
            <w:proofErr w:type="spellStart"/>
            <w:r w:rsidRPr="00B56E95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56E95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2305" w:type="pct"/>
            <w:vAlign w:val="center"/>
          </w:tcPr>
          <w:p w14:paraId="5E32DF5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Partnership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ĐH (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Bách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Khoa, TDT): Part-time researchers</w:t>
            </w:r>
          </w:p>
          <w:p w14:paraId="60AE89E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Graduate students (Master/PhD): 15K USD/year</w:t>
            </w:r>
          </w:p>
        </w:tc>
        <w:tc>
          <w:tcPr>
            <w:tcW w:w="735" w:type="pct"/>
            <w:vAlign w:val="center"/>
          </w:tcPr>
          <w:p w14:paraId="22ED74C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Save 810K USD</w:t>
            </w:r>
          </w:p>
        </w:tc>
        <w:tc>
          <w:tcPr>
            <w:tcW w:w="1101" w:type="pct"/>
            <w:vAlign w:val="center"/>
          </w:tcPr>
          <w:p w14:paraId="531E360F" w14:textId="77777777" w:rsidR="001C360C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+6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0AA6CF6B" w14:textId="314F87EC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(quality risk)</w:t>
            </w:r>
          </w:p>
        </w:tc>
      </w:tr>
      <w:tr w:rsidR="004C6125" w:rsidRPr="00E6791A" w14:paraId="31F349CD" w14:textId="77777777" w:rsidTr="001C360C">
        <w:tc>
          <w:tcPr>
            <w:tcW w:w="0" w:type="auto"/>
            <w:vAlign w:val="center"/>
          </w:tcPr>
          <w:p w14:paraId="2B27530F" w14:textId="77777777" w:rsidR="004C6125" w:rsidRPr="00B56E95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56E95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56E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6E95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B56E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6E95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56E95">
              <w:rPr>
                <w:rFonts w:ascii="Times New Roman" w:hAnsi="Times New Roman" w:cs="Times New Roman"/>
                <w:sz w:val="26"/>
                <w:szCs w:val="26"/>
              </w:rPr>
              <w:t xml:space="preserve"> expat</w:t>
            </w:r>
          </w:p>
        </w:tc>
        <w:tc>
          <w:tcPr>
            <w:tcW w:w="2305" w:type="pct"/>
            <w:vAlign w:val="center"/>
          </w:tcPr>
          <w:p w14:paraId="1EAA3F1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consulting budget, remote advisors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Europe/US</w:t>
            </w:r>
          </w:p>
        </w:tc>
        <w:tc>
          <w:tcPr>
            <w:tcW w:w="735" w:type="pct"/>
            <w:vAlign w:val="center"/>
          </w:tcPr>
          <w:p w14:paraId="04432AA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+100K USD</w:t>
            </w:r>
          </w:p>
        </w:tc>
        <w:tc>
          <w:tcPr>
            <w:tcW w:w="1101" w:type="pct"/>
            <w:vAlign w:val="center"/>
          </w:tcPr>
          <w:p w14:paraId="1FC70AB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No delay</w:t>
            </w:r>
          </w:p>
        </w:tc>
      </w:tr>
    </w:tbl>
    <w:p w14:paraId="1FA0F33D" w14:textId="77777777" w:rsidR="001C360C" w:rsidRDefault="001C360C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5D631B35" w14:textId="47B9027B" w:rsidR="004C6125" w:rsidRPr="001C360C" w:rsidRDefault="000B00A9" w:rsidP="001C360C">
      <w:pPr>
        <w:pStyle w:val="ListParagraph"/>
        <w:numPr>
          <w:ilvl w:val="0"/>
          <w:numId w:val="183"/>
        </w:numPr>
        <w:spacing w:after="0" w:line="312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1C360C">
        <w:rPr>
          <w:rFonts w:ascii="Times New Roman" w:hAnsi="Times New Roman" w:cs="Times New Roman"/>
          <w:b/>
          <w:sz w:val="26"/>
          <w:szCs w:val="26"/>
        </w:rPr>
        <w:t xml:space="preserve">KPI </w:t>
      </w:r>
      <w:proofErr w:type="spellStart"/>
      <w:r w:rsidRPr="001C360C">
        <w:rPr>
          <w:rFonts w:ascii="Times New Roman" w:hAnsi="Times New Roman" w:cs="Times New Roman"/>
          <w:b/>
          <w:sz w:val="26"/>
          <w:szCs w:val="26"/>
        </w:rPr>
        <w:t>tuyển</w:t>
      </w:r>
      <w:proofErr w:type="spellEnd"/>
      <w:r w:rsidRPr="001C360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C360C">
        <w:rPr>
          <w:rFonts w:ascii="Times New Roman" w:hAnsi="Times New Roman" w:cs="Times New Roman"/>
          <w:b/>
          <w:sz w:val="26"/>
          <w:szCs w:val="26"/>
        </w:rPr>
        <w:t>dụng</w:t>
      </w:r>
      <w:proofErr w:type="spellEnd"/>
      <w:r w:rsidRPr="001C360C">
        <w:rPr>
          <w:rFonts w:ascii="Times New Roman" w:hAnsi="Times New Roman" w:cs="Times New Roman"/>
          <w:b/>
          <w:sz w:val="26"/>
          <w:szCs w:val="26"/>
        </w:rPr>
        <w:t xml:space="preserve"> &amp; training: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97"/>
        <w:gridCol w:w="1777"/>
        <w:gridCol w:w="3148"/>
        <w:gridCol w:w="2105"/>
      </w:tblGrid>
      <w:tr w:rsidR="004C6125" w:rsidRPr="00E6791A" w14:paraId="745CE133" w14:textId="77777777" w:rsidTr="001C360C">
        <w:tc>
          <w:tcPr>
            <w:tcW w:w="0" w:type="auto"/>
            <w:vAlign w:val="center"/>
          </w:tcPr>
          <w:p w14:paraId="3E17A303" w14:textId="77777777" w:rsidR="004C6125" w:rsidRPr="001C360C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C360C">
              <w:rPr>
                <w:rFonts w:ascii="Times New Roman" w:hAnsi="Times New Roman" w:cs="Times New Roman"/>
                <w:b/>
                <w:sz w:val="26"/>
                <w:szCs w:val="26"/>
              </w:rPr>
              <w:t>KPI</w:t>
            </w:r>
          </w:p>
        </w:tc>
        <w:tc>
          <w:tcPr>
            <w:tcW w:w="0" w:type="auto"/>
            <w:vAlign w:val="center"/>
          </w:tcPr>
          <w:p w14:paraId="2BD56D01" w14:textId="77777777" w:rsidR="004C6125" w:rsidRPr="001C360C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C360C">
              <w:rPr>
                <w:rFonts w:ascii="Times New Roman" w:hAnsi="Times New Roman" w:cs="Times New Roman"/>
                <w:b/>
                <w:sz w:val="26"/>
                <w:szCs w:val="26"/>
              </w:rPr>
              <w:t>Target</w:t>
            </w:r>
          </w:p>
        </w:tc>
        <w:tc>
          <w:tcPr>
            <w:tcW w:w="0" w:type="auto"/>
            <w:vAlign w:val="center"/>
          </w:tcPr>
          <w:p w14:paraId="35C37AB5" w14:textId="77777777" w:rsidR="004C6125" w:rsidRPr="001C360C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C360C">
              <w:rPr>
                <w:rFonts w:ascii="Times New Roman" w:hAnsi="Times New Roman" w:cs="Times New Roman"/>
                <w:b/>
                <w:sz w:val="26"/>
                <w:szCs w:val="26"/>
              </w:rPr>
              <w:t>Đo</w:t>
            </w:r>
            <w:proofErr w:type="spellEnd"/>
            <w:r w:rsidRPr="001C36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C360C">
              <w:rPr>
                <w:rFonts w:ascii="Times New Roman" w:hAnsi="Times New Roman" w:cs="Times New Roman"/>
                <w:b/>
                <w:sz w:val="26"/>
                <w:szCs w:val="26"/>
              </w:rPr>
              <w:t>lường</w:t>
            </w:r>
            <w:proofErr w:type="spellEnd"/>
          </w:p>
        </w:tc>
        <w:tc>
          <w:tcPr>
            <w:tcW w:w="0" w:type="auto"/>
            <w:vAlign w:val="center"/>
          </w:tcPr>
          <w:p w14:paraId="27474633" w14:textId="77777777" w:rsidR="004C6125" w:rsidRPr="001C360C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C360C">
              <w:rPr>
                <w:rFonts w:ascii="Times New Roman" w:hAnsi="Times New Roman" w:cs="Times New Roman"/>
                <w:b/>
                <w:sz w:val="26"/>
                <w:szCs w:val="26"/>
              </w:rPr>
              <w:t>Tần</w:t>
            </w:r>
            <w:proofErr w:type="spellEnd"/>
            <w:r w:rsidRPr="001C36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C360C">
              <w:rPr>
                <w:rFonts w:ascii="Times New Roman" w:hAnsi="Times New Roman" w:cs="Times New Roman"/>
                <w:b/>
                <w:sz w:val="26"/>
                <w:szCs w:val="26"/>
              </w:rPr>
              <w:t>suất</w:t>
            </w:r>
            <w:proofErr w:type="spellEnd"/>
          </w:p>
        </w:tc>
      </w:tr>
      <w:tr w:rsidR="004C6125" w:rsidRPr="00E6791A" w14:paraId="3AA32F2D" w14:textId="77777777" w:rsidTr="001C360C">
        <w:tc>
          <w:tcPr>
            <w:tcW w:w="0" w:type="auto"/>
            <w:vAlign w:val="center"/>
          </w:tcPr>
          <w:p w14:paraId="2A38571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Time-to-hire</w:t>
            </w:r>
          </w:p>
        </w:tc>
        <w:tc>
          <w:tcPr>
            <w:tcW w:w="0" w:type="auto"/>
            <w:vAlign w:val="center"/>
          </w:tcPr>
          <w:p w14:paraId="4E71E70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≤45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0" w:type="auto"/>
            <w:vAlign w:val="center"/>
          </w:tcPr>
          <w:p w14:paraId="02B97B1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post job → offer accepted</w:t>
            </w:r>
          </w:p>
        </w:tc>
        <w:tc>
          <w:tcPr>
            <w:tcW w:w="0" w:type="auto"/>
            <w:vAlign w:val="center"/>
          </w:tcPr>
          <w:p w14:paraId="20B4295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Monthly</w:t>
            </w:r>
          </w:p>
        </w:tc>
      </w:tr>
      <w:tr w:rsidR="004C6125" w:rsidRPr="00E6791A" w14:paraId="0F4F954D" w14:textId="77777777" w:rsidTr="001C360C">
        <w:tc>
          <w:tcPr>
            <w:tcW w:w="0" w:type="auto"/>
            <w:vAlign w:val="center"/>
          </w:tcPr>
          <w:p w14:paraId="215594C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Offer acceptance rate</w:t>
            </w:r>
          </w:p>
        </w:tc>
        <w:tc>
          <w:tcPr>
            <w:tcW w:w="0" w:type="auto"/>
            <w:vAlign w:val="center"/>
          </w:tcPr>
          <w:p w14:paraId="6B39A8C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≥70%</w:t>
            </w:r>
          </w:p>
        </w:tc>
        <w:tc>
          <w:tcPr>
            <w:tcW w:w="0" w:type="auto"/>
            <w:vAlign w:val="center"/>
          </w:tcPr>
          <w:p w14:paraId="048839A5" w14:textId="77777777" w:rsidR="001C360C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Offers accepted / </w:t>
            </w:r>
          </w:p>
          <w:p w14:paraId="1E0CB841" w14:textId="6262D4BD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total offers</w:t>
            </w:r>
          </w:p>
        </w:tc>
        <w:tc>
          <w:tcPr>
            <w:tcW w:w="0" w:type="auto"/>
            <w:vAlign w:val="center"/>
          </w:tcPr>
          <w:p w14:paraId="6905670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Quarterly</w:t>
            </w:r>
          </w:p>
        </w:tc>
      </w:tr>
      <w:tr w:rsidR="004C6125" w:rsidRPr="00E6791A" w14:paraId="561BF925" w14:textId="77777777" w:rsidTr="001C360C">
        <w:tc>
          <w:tcPr>
            <w:tcW w:w="0" w:type="auto"/>
            <w:vAlign w:val="center"/>
          </w:tcPr>
          <w:p w14:paraId="7B1F5F3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Onboarding completion</w:t>
            </w:r>
          </w:p>
        </w:tc>
        <w:tc>
          <w:tcPr>
            <w:tcW w:w="0" w:type="auto"/>
            <w:vAlign w:val="center"/>
          </w:tcPr>
          <w:p w14:paraId="7D93F22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  <w:tc>
          <w:tcPr>
            <w:tcW w:w="0" w:type="auto"/>
            <w:vAlign w:val="center"/>
          </w:tcPr>
          <w:p w14:paraId="2FBDBF1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Finish 3-month program</w:t>
            </w:r>
          </w:p>
        </w:tc>
        <w:tc>
          <w:tcPr>
            <w:tcW w:w="0" w:type="auto"/>
            <w:vAlign w:val="center"/>
          </w:tcPr>
          <w:p w14:paraId="1D580DF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Quarterly</w:t>
            </w:r>
          </w:p>
        </w:tc>
      </w:tr>
      <w:tr w:rsidR="004C6125" w:rsidRPr="00E6791A" w14:paraId="4E5F77BC" w14:textId="77777777" w:rsidTr="001C360C">
        <w:tc>
          <w:tcPr>
            <w:tcW w:w="0" w:type="auto"/>
            <w:vAlign w:val="center"/>
          </w:tcPr>
          <w:p w14:paraId="0A31E06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Training satisfaction</w:t>
            </w:r>
          </w:p>
        </w:tc>
        <w:tc>
          <w:tcPr>
            <w:tcW w:w="0" w:type="auto"/>
            <w:vAlign w:val="center"/>
          </w:tcPr>
          <w:p w14:paraId="367B833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≥4.0/5.0</w:t>
            </w:r>
          </w:p>
        </w:tc>
        <w:tc>
          <w:tcPr>
            <w:tcW w:w="0" w:type="auto"/>
            <w:vAlign w:val="center"/>
          </w:tcPr>
          <w:p w14:paraId="3B66027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Survey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training</w:t>
            </w:r>
          </w:p>
        </w:tc>
        <w:tc>
          <w:tcPr>
            <w:tcW w:w="0" w:type="auto"/>
            <w:vAlign w:val="center"/>
          </w:tcPr>
          <w:p w14:paraId="53786FA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After each training</w:t>
            </w:r>
          </w:p>
        </w:tc>
      </w:tr>
      <w:tr w:rsidR="004C6125" w:rsidRPr="00E6791A" w14:paraId="5D9028D0" w14:textId="77777777" w:rsidTr="001C360C">
        <w:tc>
          <w:tcPr>
            <w:tcW w:w="0" w:type="auto"/>
            <w:vAlign w:val="center"/>
          </w:tcPr>
          <w:p w14:paraId="3F8157F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Turnover rate</w:t>
            </w:r>
          </w:p>
        </w:tc>
        <w:tc>
          <w:tcPr>
            <w:tcW w:w="0" w:type="auto"/>
            <w:vAlign w:val="center"/>
          </w:tcPr>
          <w:p w14:paraId="601965F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≤10%/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0" w:type="auto"/>
            <w:vAlign w:val="center"/>
          </w:tcPr>
          <w:p w14:paraId="4968B10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Resignations / headcount</w:t>
            </w:r>
          </w:p>
        </w:tc>
        <w:tc>
          <w:tcPr>
            <w:tcW w:w="0" w:type="auto"/>
            <w:vAlign w:val="center"/>
          </w:tcPr>
          <w:p w14:paraId="505B672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Annual</w:t>
            </w:r>
          </w:p>
        </w:tc>
      </w:tr>
      <w:tr w:rsidR="004C6125" w:rsidRPr="00E6791A" w14:paraId="76145B8B" w14:textId="77777777" w:rsidTr="001C360C">
        <w:tc>
          <w:tcPr>
            <w:tcW w:w="0" w:type="auto"/>
            <w:vAlign w:val="center"/>
          </w:tcPr>
          <w:p w14:paraId="7E7AACD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Promotion rate</w:t>
            </w:r>
          </w:p>
        </w:tc>
        <w:tc>
          <w:tcPr>
            <w:tcW w:w="0" w:type="auto"/>
            <w:vAlign w:val="center"/>
          </w:tcPr>
          <w:p w14:paraId="4346C3C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30%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0" w:type="auto"/>
            <w:vAlign w:val="center"/>
          </w:tcPr>
          <w:p w14:paraId="0CD157F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Internal promotions</w:t>
            </w:r>
          </w:p>
        </w:tc>
        <w:tc>
          <w:tcPr>
            <w:tcW w:w="0" w:type="auto"/>
            <w:vAlign w:val="center"/>
          </w:tcPr>
          <w:p w14:paraId="5628CB8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Annual</w:t>
            </w:r>
          </w:p>
        </w:tc>
      </w:tr>
    </w:tbl>
    <w:p w14:paraId="0608E679" w14:textId="79182064" w:rsidR="004C6125" w:rsidRPr="00E6791A" w:rsidRDefault="004C6125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17B0EA17" w14:textId="1F88F09E" w:rsidR="001C360C" w:rsidRPr="00FF0DA5" w:rsidRDefault="001C360C" w:rsidP="001C360C">
      <w:pPr>
        <w:pStyle w:val="Heading4"/>
        <w:keepNext w:val="0"/>
        <w:spacing w:before="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F0DA5">
        <w:rPr>
          <w:rFonts w:ascii="Times New Roman" w:hAnsi="Times New Roman" w:cs="Times New Roman"/>
          <w:sz w:val="26"/>
          <w:szCs w:val="26"/>
        </w:rPr>
        <w:t>IV.</w:t>
      </w:r>
      <w:r>
        <w:rPr>
          <w:rFonts w:ascii="Times New Roman" w:hAnsi="Times New Roman" w:cs="Times New Roman"/>
          <w:sz w:val="26"/>
          <w:szCs w:val="26"/>
        </w:rPr>
        <w:t>1</w:t>
      </w:r>
      <w:r w:rsidRPr="00FF0DA5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>5</w:t>
      </w:r>
      <w:r w:rsidRPr="00FF0DA5">
        <w:rPr>
          <w:rFonts w:ascii="Times New Roman" w:hAnsi="Times New Roman" w:cs="Times New Roman"/>
          <w:sz w:val="26"/>
          <w:szCs w:val="26"/>
        </w:rPr>
        <w:t xml:space="preserve">. </w:t>
      </w:r>
      <w:r w:rsidRPr="001C360C">
        <w:rPr>
          <w:rFonts w:ascii="Times New Roman" w:hAnsi="Times New Roman" w:cs="Times New Roman"/>
          <w:sz w:val="26"/>
          <w:szCs w:val="26"/>
        </w:rPr>
        <w:t xml:space="preserve">Năng </w:t>
      </w:r>
      <w:proofErr w:type="spellStart"/>
      <w:r w:rsidRPr="001C360C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1C36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60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C36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60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C36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60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C36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60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C36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360C">
        <w:rPr>
          <w:rFonts w:ascii="Times New Roman" w:hAnsi="Times New Roman" w:cs="Times New Roman"/>
          <w:sz w:val="26"/>
          <w:szCs w:val="26"/>
        </w:rPr>
        <w:t>xuấ</w:t>
      </w:r>
      <w:r>
        <w:rPr>
          <w:rFonts w:ascii="Times New Roman" w:hAnsi="Times New Roman" w:cs="Times New Roman"/>
          <w:sz w:val="26"/>
          <w:szCs w:val="26"/>
        </w:rPr>
        <w:t>t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4467"/>
        <w:gridCol w:w="2755"/>
      </w:tblGrid>
      <w:tr w:rsidR="004C6125" w:rsidRPr="00E6791A" w14:paraId="2842C135" w14:textId="77777777" w:rsidTr="001C360C">
        <w:tc>
          <w:tcPr>
            <w:tcW w:w="1249" w:type="pct"/>
            <w:vAlign w:val="center"/>
          </w:tcPr>
          <w:p w14:paraId="74A4C95E" w14:textId="77777777" w:rsidR="004C6125" w:rsidRPr="001C360C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C360C">
              <w:rPr>
                <w:rFonts w:ascii="Times New Roman" w:hAnsi="Times New Roman" w:cs="Times New Roman"/>
                <w:b/>
                <w:sz w:val="26"/>
                <w:szCs w:val="26"/>
              </w:rPr>
              <w:t>Khả</w:t>
            </w:r>
            <w:proofErr w:type="spellEnd"/>
            <w:r w:rsidRPr="001C36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C360C">
              <w:rPr>
                <w:rFonts w:ascii="Times New Roman" w:hAnsi="Times New Roman" w:cs="Times New Roman"/>
                <w:b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2320" w:type="pct"/>
            <w:vAlign w:val="center"/>
          </w:tcPr>
          <w:p w14:paraId="70CE1D99" w14:textId="77777777" w:rsidR="004C6125" w:rsidRPr="001C360C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C360C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1C36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C360C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0" w:type="auto"/>
            <w:vAlign w:val="center"/>
          </w:tcPr>
          <w:p w14:paraId="2E525990" w14:textId="77777777" w:rsidR="004C6125" w:rsidRPr="001C360C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C360C">
              <w:rPr>
                <w:rFonts w:ascii="Times New Roman" w:hAnsi="Times New Roman" w:cs="Times New Roman"/>
                <w:b/>
                <w:sz w:val="26"/>
                <w:szCs w:val="26"/>
              </w:rPr>
              <w:t>Bằng</w:t>
            </w:r>
            <w:proofErr w:type="spellEnd"/>
            <w:r w:rsidRPr="001C36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C360C">
              <w:rPr>
                <w:rFonts w:ascii="Times New Roman" w:hAnsi="Times New Roman" w:cs="Times New Roman"/>
                <w:b/>
                <w:sz w:val="26"/>
                <w:szCs w:val="26"/>
              </w:rPr>
              <w:t>chứng</w:t>
            </w:r>
            <w:proofErr w:type="spellEnd"/>
          </w:p>
        </w:tc>
      </w:tr>
      <w:tr w:rsidR="004C6125" w:rsidRPr="00E6791A" w14:paraId="4F6472F1" w14:textId="77777777" w:rsidTr="001C360C">
        <w:tc>
          <w:tcPr>
            <w:tcW w:w="1249" w:type="pct"/>
            <w:vAlign w:val="center"/>
          </w:tcPr>
          <w:p w14:paraId="23FAC434" w14:textId="77777777" w:rsidR="004C6125" w:rsidRPr="001C360C" w:rsidRDefault="000B00A9" w:rsidP="001C360C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C360C">
              <w:rPr>
                <w:rFonts w:ascii="Times New Roman" w:hAnsi="Times New Roman" w:cs="Times New Roman"/>
                <w:sz w:val="26"/>
                <w:szCs w:val="26"/>
              </w:rPr>
              <w:t>PCB Design</w:t>
            </w:r>
          </w:p>
        </w:tc>
        <w:tc>
          <w:tcPr>
            <w:tcW w:w="2320" w:type="pct"/>
            <w:vAlign w:val="center"/>
          </w:tcPr>
          <w:p w14:paraId="6645D05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4-8 layer</w:t>
            </w:r>
            <w:proofErr w:type="gram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PCB, high-speed design (GHz), rigid-flex</w:t>
            </w:r>
          </w:p>
        </w:tc>
        <w:tc>
          <w:tcPr>
            <w:tcW w:w="0" w:type="auto"/>
            <w:vAlign w:val="center"/>
          </w:tcPr>
          <w:p w14:paraId="1F565E1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10+ designs completed</w:t>
            </w:r>
          </w:p>
        </w:tc>
      </w:tr>
      <w:tr w:rsidR="004C6125" w:rsidRPr="00E6791A" w14:paraId="2CD01136" w14:textId="77777777" w:rsidTr="001C360C">
        <w:tc>
          <w:tcPr>
            <w:tcW w:w="1249" w:type="pct"/>
            <w:vAlign w:val="center"/>
          </w:tcPr>
          <w:p w14:paraId="5B9A788B" w14:textId="77777777" w:rsidR="004C6125" w:rsidRPr="001C360C" w:rsidRDefault="000B00A9" w:rsidP="001C360C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C360C">
              <w:rPr>
                <w:rFonts w:ascii="Times New Roman" w:hAnsi="Times New Roman" w:cs="Times New Roman"/>
                <w:sz w:val="26"/>
                <w:szCs w:val="26"/>
              </w:rPr>
              <w:t>Embedded Firmware</w:t>
            </w:r>
          </w:p>
        </w:tc>
        <w:tc>
          <w:tcPr>
            <w:tcW w:w="2320" w:type="pct"/>
            <w:vAlign w:val="center"/>
          </w:tcPr>
          <w:p w14:paraId="500F430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RTOS (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FreeRTOS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), Linux (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Yocto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), bare-metal</w:t>
            </w:r>
          </w:p>
        </w:tc>
        <w:tc>
          <w:tcPr>
            <w:tcW w:w="0" w:type="auto"/>
            <w:vAlign w:val="center"/>
          </w:tcPr>
          <w:p w14:paraId="748BA89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50K+ lines of code</w:t>
            </w:r>
          </w:p>
        </w:tc>
      </w:tr>
      <w:tr w:rsidR="004C6125" w:rsidRPr="00E6791A" w14:paraId="54E0100D" w14:textId="77777777" w:rsidTr="001C360C">
        <w:tc>
          <w:tcPr>
            <w:tcW w:w="1249" w:type="pct"/>
            <w:vAlign w:val="center"/>
          </w:tcPr>
          <w:p w14:paraId="4531026F" w14:textId="77777777" w:rsidR="004C6125" w:rsidRPr="001C360C" w:rsidRDefault="000B00A9" w:rsidP="001C360C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C360C">
              <w:rPr>
                <w:rFonts w:ascii="Times New Roman" w:hAnsi="Times New Roman" w:cs="Times New Roman"/>
                <w:sz w:val="26"/>
                <w:szCs w:val="26"/>
              </w:rPr>
              <w:t>Mechanical Design</w:t>
            </w:r>
          </w:p>
        </w:tc>
        <w:tc>
          <w:tcPr>
            <w:tcW w:w="2320" w:type="pct"/>
            <w:vAlign w:val="center"/>
          </w:tcPr>
          <w:p w14:paraId="0437308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Sheet metal, machining, welding, assembly (DFM/DFA)</w:t>
            </w:r>
          </w:p>
        </w:tc>
        <w:tc>
          <w:tcPr>
            <w:tcW w:w="0" w:type="auto"/>
            <w:vAlign w:val="center"/>
          </w:tcPr>
          <w:p w14:paraId="544E24A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5+ AMR prototypes</w:t>
            </w:r>
          </w:p>
        </w:tc>
      </w:tr>
      <w:tr w:rsidR="004C6125" w:rsidRPr="00E6791A" w14:paraId="7DF726C2" w14:textId="77777777" w:rsidTr="001C360C">
        <w:tc>
          <w:tcPr>
            <w:tcW w:w="1249" w:type="pct"/>
            <w:vAlign w:val="center"/>
          </w:tcPr>
          <w:p w14:paraId="32D49B37" w14:textId="77777777" w:rsidR="004C6125" w:rsidRPr="001C360C" w:rsidRDefault="000B00A9" w:rsidP="001C360C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C360C">
              <w:rPr>
                <w:rFonts w:ascii="Times New Roman" w:hAnsi="Times New Roman" w:cs="Times New Roman"/>
                <w:sz w:val="26"/>
                <w:szCs w:val="26"/>
              </w:rPr>
              <w:t>AI/ML</w:t>
            </w:r>
          </w:p>
        </w:tc>
        <w:tc>
          <w:tcPr>
            <w:tcW w:w="2320" w:type="pct"/>
            <w:vAlign w:val="center"/>
          </w:tcPr>
          <w:p w14:paraId="2153545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Computer vision, object detection, predictive analytics</w:t>
            </w:r>
          </w:p>
        </w:tc>
        <w:tc>
          <w:tcPr>
            <w:tcW w:w="0" w:type="auto"/>
            <w:vAlign w:val="center"/>
          </w:tcPr>
          <w:p w14:paraId="14D657E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3+ models deployed</w:t>
            </w:r>
          </w:p>
        </w:tc>
      </w:tr>
      <w:tr w:rsidR="004C6125" w:rsidRPr="00E6791A" w14:paraId="20DDB67F" w14:textId="77777777" w:rsidTr="001C360C">
        <w:tc>
          <w:tcPr>
            <w:tcW w:w="1249" w:type="pct"/>
            <w:vAlign w:val="center"/>
          </w:tcPr>
          <w:p w14:paraId="0D96EB9F" w14:textId="77777777" w:rsidR="004C6125" w:rsidRPr="001C360C" w:rsidRDefault="000B00A9" w:rsidP="001C360C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C360C">
              <w:rPr>
                <w:rFonts w:ascii="Times New Roman" w:hAnsi="Times New Roman" w:cs="Times New Roman"/>
                <w:sz w:val="26"/>
                <w:szCs w:val="26"/>
              </w:rPr>
              <w:t>Cloud Platform</w:t>
            </w:r>
          </w:p>
        </w:tc>
        <w:tc>
          <w:tcPr>
            <w:tcW w:w="2320" w:type="pct"/>
            <w:vAlign w:val="center"/>
          </w:tcPr>
          <w:p w14:paraId="71D9F21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Microservices, Kubernetes, CI/CD, monitoring</w:t>
            </w:r>
          </w:p>
        </w:tc>
        <w:tc>
          <w:tcPr>
            <w:tcW w:w="0" w:type="auto"/>
            <w:vAlign w:val="center"/>
          </w:tcPr>
          <w:p w14:paraId="5128AF6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Platform serving 100+ devices</w:t>
            </w:r>
          </w:p>
        </w:tc>
      </w:tr>
      <w:tr w:rsidR="004C6125" w:rsidRPr="00E6791A" w14:paraId="05AE8C8E" w14:textId="77777777" w:rsidTr="001C360C">
        <w:tc>
          <w:tcPr>
            <w:tcW w:w="1249" w:type="pct"/>
            <w:vAlign w:val="center"/>
          </w:tcPr>
          <w:p w14:paraId="74AEE2D3" w14:textId="77777777" w:rsidR="004C6125" w:rsidRPr="001C360C" w:rsidRDefault="000B00A9" w:rsidP="001C360C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C360C">
              <w:rPr>
                <w:rFonts w:ascii="Times New Roman" w:hAnsi="Times New Roman" w:cs="Times New Roman"/>
                <w:sz w:val="26"/>
                <w:szCs w:val="26"/>
              </w:rPr>
              <w:t>System Integration</w:t>
            </w:r>
          </w:p>
        </w:tc>
        <w:tc>
          <w:tcPr>
            <w:tcW w:w="2320" w:type="pct"/>
            <w:vAlign w:val="center"/>
          </w:tcPr>
          <w:p w14:paraId="7440BDC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End-to-end integration, testing, certification</w:t>
            </w:r>
          </w:p>
        </w:tc>
        <w:tc>
          <w:tcPr>
            <w:tcW w:w="0" w:type="auto"/>
            <w:vAlign w:val="center"/>
          </w:tcPr>
          <w:p w14:paraId="72BE32C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2+ pilot projects</w:t>
            </w:r>
          </w:p>
        </w:tc>
      </w:tr>
    </w:tbl>
    <w:p w14:paraId="3F9511B9" w14:textId="77777777" w:rsidR="001C360C" w:rsidRDefault="001C360C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</w:p>
    <w:p w14:paraId="1452E719" w14:textId="58BF57B8" w:rsidR="004C6125" w:rsidRPr="00E6791A" w:rsidRDefault="000B00A9" w:rsidP="00916C92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Đối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tác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(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đã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ký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hợp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đồng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):</w:t>
      </w:r>
    </w:p>
    <w:p w14:paraId="4B7876CF" w14:textId="77777777" w:rsidR="004C6125" w:rsidRPr="00E6791A" w:rsidRDefault="000B00A9" w:rsidP="00916C92">
      <w:pPr>
        <w:numPr>
          <w:ilvl w:val="0"/>
          <w:numId w:val="42"/>
        </w:numPr>
        <w:tabs>
          <w:tab w:val="clear" w:pos="720"/>
        </w:tabs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KUKA</w:t>
      </w:r>
      <w:r w:rsidRPr="00E6791A">
        <w:rPr>
          <w:rFonts w:ascii="Times New Roman" w:hAnsi="Times New Roman" w:cs="Times New Roman"/>
          <w:sz w:val="26"/>
          <w:szCs w:val="26"/>
        </w:rPr>
        <w:t xml:space="preserve"> (Đức): AMR technology, training completed, on-site support ongoing</w:t>
      </w:r>
    </w:p>
    <w:p w14:paraId="6772BD09" w14:textId="77777777" w:rsidR="004C6125" w:rsidRPr="00E6791A" w:rsidRDefault="000B00A9" w:rsidP="00916C92">
      <w:pPr>
        <w:numPr>
          <w:ilvl w:val="0"/>
          <w:numId w:val="42"/>
        </w:numPr>
        <w:tabs>
          <w:tab w:val="clear" w:pos="720"/>
        </w:tabs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Tuya</w:t>
      </w:r>
      <w:r w:rsidRPr="00E6791A">
        <w:rPr>
          <w:rFonts w:ascii="Times New Roman" w:hAnsi="Times New Roman" w:cs="Times New Roman"/>
          <w:sz w:val="26"/>
          <w:szCs w:val="26"/>
        </w:rPr>
        <w:t xml:space="preserve"> (Trung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): IoT Platform, deployed in beta, training completed</w:t>
      </w:r>
    </w:p>
    <w:p w14:paraId="37CAFA4E" w14:textId="77777777" w:rsidR="004C6125" w:rsidRPr="00E6791A" w:rsidRDefault="000B00A9" w:rsidP="00916C92">
      <w:pPr>
        <w:numPr>
          <w:ilvl w:val="0"/>
          <w:numId w:val="42"/>
        </w:numPr>
        <w:tabs>
          <w:tab w:val="clear" w:pos="720"/>
        </w:tabs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DALY</w:t>
      </w:r>
      <w:r w:rsidRPr="00E6791A">
        <w:rPr>
          <w:rFonts w:ascii="Times New Roman" w:hAnsi="Times New Roman" w:cs="Times New Roman"/>
          <w:sz w:val="26"/>
          <w:szCs w:val="26"/>
        </w:rPr>
        <w:t xml:space="preserve"> (Trung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): BMS, integration ongoing</w:t>
      </w:r>
    </w:p>
    <w:p w14:paraId="00F15BBB" w14:textId="77777777" w:rsidR="004C6125" w:rsidRPr="00E6791A" w:rsidRDefault="000B00A9" w:rsidP="00916C92">
      <w:pPr>
        <w:numPr>
          <w:ilvl w:val="0"/>
          <w:numId w:val="42"/>
        </w:numPr>
        <w:tabs>
          <w:tab w:val="clear" w:pos="720"/>
        </w:tabs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Hikvision</w:t>
      </w:r>
      <w:r w:rsidRPr="00E6791A">
        <w:rPr>
          <w:rFonts w:ascii="Times New Roman" w:hAnsi="Times New Roman" w:cs="Times New Roman"/>
          <w:sz w:val="26"/>
          <w:szCs w:val="26"/>
        </w:rPr>
        <w:t xml:space="preserve"> (Trung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): Computer vision, training in progress</w:t>
      </w:r>
    </w:p>
    <w:p w14:paraId="4658BCCC" w14:textId="77777777" w:rsidR="004C6125" w:rsidRPr="00E6791A" w:rsidRDefault="000B00A9" w:rsidP="00916C92">
      <w:pPr>
        <w:numPr>
          <w:ilvl w:val="0"/>
          <w:numId w:val="42"/>
        </w:numPr>
        <w:tabs>
          <w:tab w:val="clear" w:pos="720"/>
        </w:tabs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Tohin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(Nhật): Sensors, contract negotiation</w:t>
      </w:r>
    </w:p>
    <w:p w14:paraId="45461530" w14:textId="77777777" w:rsidR="001C360C" w:rsidRDefault="001C360C" w:rsidP="00916C92">
      <w:pPr>
        <w:spacing w:after="0" w:line="312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554FA9DD" w14:textId="27F035A0" w:rsidR="004C6125" w:rsidRPr="00E6791A" w:rsidRDefault="000B00A9" w:rsidP="00916C92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đại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học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hợp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tác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6C345AB9" w14:textId="77777777" w:rsidR="004C6125" w:rsidRPr="00E6791A" w:rsidRDefault="000B00A9" w:rsidP="00916C92">
      <w:pPr>
        <w:numPr>
          <w:ilvl w:val="0"/>
          <w:numId w:val="43"/>
        </w:numPr>
        <w:tabs>
          <w:tab w:val="clear" w:pos="720"/>
        </w:tabs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ĐH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Sư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phạm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Kỹ thuật TP.HCM</w:t>
      </w:r>
      <w:r w:rsidRPr="00E6791A">
        <w:rPr>
          <w:rFonts w:ascii="Times New Roman" w:hAnsi="Times New Roman" w:cs="Times New Roman"/>
          <w:sz w:val="26"/>
          <w:szCs w:val="26"/>
        </w:rPr>
        <w:t>: IoT, Robotics, AI research</w:t>
      </w:r>
    </w:p>
    <w:p w14:paraId="2F896A70" w14:textId="77777777" w:rsidR="004C6125" w:rsidRPr="00E6791A" w:rsidRDefault="000B00A9" w:rsidP="00916C92">
      <w:pPr>
        <w:numPr>
          <w:ilvl w:val="0"/>
          <w:numId w:val="43"/>
        </w:numPr>
        <w:tabs>
          <w:tab w:val="clear" w:pos="720"/>
        </w:tabs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ĐH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Tôn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Đức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Thắng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 Mechanical engineering, Automation</w:t>
      </w:r>
    </w:p>
    <w:p w14:paraId="45C50EA6" w14:textId="77777777" w:rsidR="004C6125" w:rsidRPr="00E6791A" w:rsidRDefault="000B00A9" w:rsidP="00916C92">
      <w:pPr>
        <w:numPr>
          <w:ilvl w:val="0"/>
          <w:numId w:val="43"/>
        </w:numPr>
        <w:tabs>
          <w:tab w:val="clear" w:pos="720"/>
        </w:tabs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ĐH CNTT ĐHQG</w:t>
      </w:r>
      <w:r w:rsidRPr="00E6791A">
        <w:rPr>
          <w:rFonts w:ascii="Times New Roman" w:hAnsi="Times New Roman" w:cs="Times New Roman"/>
          <w:sz w:val="26"/>
          <w:szCs w:val="26"/>
        </w:rPr>
        <w:t>: Cybersecurity, Software development</w:t>
      </w:r>
    </w:p>
    <w:p w14:paraId="33CFC67B" w14:textId="77777777" w:rsidR="004C6125" w:rsidRPr="00D61463" w:rsidRDefault="000B00A9" w:rsidP="00916C92">
      <w:pPr>
        <w:numPr>
          <w:ilvl w:val="0"/>
          <w:numId w:val="43"/>
        </w:numPr>
        <w:tabs>
          <w:tab w:val="clear" w:pos="720"/>
        </w:tabs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  <w:lang w:val="nb-NO"/>
        </w:rPr>
      </w:pPr>
      <w:r w:rsidRPr="00D61463">
        <w:rPr>
          <w:rFonts w:ascii="Times New Roman" w:hAnsi="Times New Roman" w:cs="Times New Roman"/>
          <w:b/>
          <w:sz w:val="26"/>
          <w:szCs w:val="26"/>
          <w:lang w:val="nb-NO"/>
        </w:rPr>
        <w:t>Viện Công nghệ thông tin - VAST</w:t>
      </w:r>
      <w:r w:rsidRPr="00D61463">
        <w:rPr>
          <w:rFonts w:ascii="Times New Roman" w:hAnsi="Times New Roman" w:cs="Times New Roman"/>
          <w:sz w:val="26"/>
          <w:szCs w:val="26"/>
          <w:lang w:val="nb-NO"/>
        </w:rPr>
        <w:t>: AI/ML, IoT platform</w:t>
      </w:r>
    </w:p>
    <w:p w14:paraId="44FE1DCC" w14:textId="77777777" w:rsidR="004C6125" w:rsidRPr="00E6791A" w:rsidRDefault="000B00A9" w:rsidP="00916C92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Năng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lực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IP:</w:t>
      </w:r>
    </w:p>
    <w:p w14:paraId="63C9EF07" w14:textId="77777777" w:rsidR="004C6125" w:rsidRPr="00E6791A" w:rsidRDefault="000B00A9" w:rsidP="00916C92">
      <w:pPr>
        <w:numPr>
          <w:ilvl w:val="0"/>
          <w:numId w:val="1"/>
        </w:numPr>
        <w:tabs>
          <w:tab w:val="clear" w:pos="720"/>
        </w:tabs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Patents planned</w:t>
      </w:r>
      <w:r w:rsidRPr="00E6791A">
        <w:rPr>
          <w:rFonts w:ascii="Times New Roman" w:hAnsi="Times New Roman" w:cs="Times New Roman"/>
          <w:sz w:val="26"/>
          <w:szCs w:val="26"/>
        </w:rPr>
        <w:t>: 15 patents (2025-2035), focus on: AMR navigation, IoT gateway architecture, AI algorithms</w:t>
      </w:r>
    </w:p>
    <w:p w14:paraId="54E3CA2A" w14:textId="77777777" w:rsidR="004C6125" w:rsidRPr="00E6791A" w:rsidRDefault="000B00A9" w:rsidP="00916C92">
      <w:pPr>
        <w:numPr>
          <w:ilvl w:val="0"/>
          <w:numId w:val="1"/>
        </w:numPr>
        <w:tabs>
          <w:tab w:val="clear" w:pos="720"/>
        </w:tabs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Trade secrets</w:t>
      </w:r>
      <w:r w:rsidRPr="00E6791A">
        <w:rPr>
          <w:rFonts w:ascii="Times New Roman" w:hAnsi="Times New Roman" w:cs="Times New Roman"/>
          <w:sz w:val="26"/>
          <w:szCs w:val="26"/>
        </w:rPr>
        <w:t>: Manufacturing process, software architecture, supply chain optimization</w:t>
      </w:r>
    </w:p>
    <w:p w14:paraId="41CF994E" w14:textId="77777777" w:rsidR="004C6125" w:rsidRPr="00E6791A" w:rsidRDefault="000B00A9" w:rsidP="00916C92">
      <w:pPr>
        <w:numPr>
          <w:ilvl w:val="0"/>
          <w:numId w:val="1"/>
        </w:numPr>
        <w:tabs>
          <w:tab w:val="clear" w:pos="720"/>
        </w:tabs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Trademarks</w:t>
      </w:r>
      <w:r w:rsidRPr="00E6791A">
        <w:rPr>
          <w:rFonts w:ascii="Times New Roman" w:hAnsi="Times New Roman" w:cs="Times New Roman"/>
          <w:sz w:val="26"/>
          <w:szCs w:val="26"/>
        </w:rPr>
        <w:t>: "Mekong", product names registered in Vietnam + ASEAN</w:t>
      </w:r>
    </w:p>
    <w:p w14:paraId="54391C54" w14:textId="549A16CD" w:rsidR="004C6125" w:rsidRDefault="000B00A9" w:rsidP="00916C92">
      <w:pPr>
        <w:numPr>
          <w:ilvl w:val="0"/>
          <w:numId w:val="1"/>
        </w:numPr>
        <w:tabs>
          <w:tab w:val="clear" w:pos="720"/>
        </w:tabs>
        <w:spacing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Copyright</w:t>
      </w:r>
      <w:r w:rsidRPr="00E6791A">
        <w:rPr>
          <w:rFonts w:ascii="Times New Roman" w:hAnsi="Times New Roman" w:cs="Times New Roman"/>
          <w:sz w:val="26"/>
          <w:szCs w:val="26"/>
        </w:rPr>
        <w:t>: Software code, documentation, training materials</w:t>
      </w:r>
    </w:p>
    <w:p w14:paraId="36699303" w14:textId="77777777" w:rsidR="001C360C" w:rsidRPr="00E6791A" w:rsidRDefault="001C360C" w:rsidP="00916C92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E0097EF" w14:textId="6A560533" w:rsidR="004C6125" w:rsidRPr="001C360C" w:rsidRDefault="001C360C" w:rsidP="00916C92">
      <w:pPr>
        <w:pStyle w:val="Heading3"/>
        <w:keepNext w:val="0"/>
        <w:spacing w:before="0" w:after="0" w:line="312" w:lineRule="auto"/>
        <w:jc w:val="both"/>
        <w:rPr>
          <w:rFonts w:ascii="Times New Roman" w:hAnsi="Times New Roman" w:cs="Times New Roman"/>
        </w:rPr>
      </w:pPr>
      <w:bookmarkStart w:id="100" w:name="_Toc212283319"/>
      <w:r w:rsidRPr="001C360C">
        <w:rPr>
          <w:rFonts w:ascii="Times New Roman" w:hAnsi="Times New Roman" w:cs="Times New Roman"/>
        </w:rPr>
        <w:t>IV.1</w:t>
      </w:r>
      <w:r w:rsidR="000B00A9" w:rsidRPr="001C360C">
        <w:rPr>
          <w:rFonts w:ascii="Times New Roman" w:hAnsi="Times New Roman" w:cs="Times New Roman"/>
        </w:rPr>
        <w:t>.</w:t>
      </w:r>
      <w:r w:rsidRPr="001C360C">
        <w:rPr>
          <w:rFonts w:ascii="Times New Roman" w:hAnsi="Times New Roman" w:cs="Times New Roman"/>
        </w:rPr>
        <w:t>6</w:t>
      </w:r>
      <w:r w:rsidR="000B00A9" w:rsidRPr="001C360C">
        <w:rPr>
          <w:rFonts w:ascii="Times New Roman" w:hAnsi="Times New Roman" w:cs="Times New Roman"/>
        </w:rPr>
        <w:t xml:space="preserve">. Năng </w:t>
      </w:r>
      <w:proofErr w:type="spellStart"/>
      <w:r w:rsidR="000B00A9" w:rsidRPr="001C360C">
        <w:rPr>
          <w:rFonts w:ascii="Times New Roman" w:hAnsi="Times New Roman" w:cs="Times New Roman"/>
        </w:rPr>
        <w:t>lực</w:t>
      </w:r>
      <w:proofErr w:type="spellEnd"/>
      <w:r w:rsidR="000B00A9" w:rsidRPr="001C360C">
        <w:rPr>
          <w:rFonts w:ascii="Times New Roman" w:hAnsi="Times New Roman" w:cs="Times New Roman"/>
        </w:rPr>
        <w:t xml:space="preserve"> </w:t>
      </w:r>
      <w:proofErr w:type="spellStart"/>
      <w:r w:rsidR="000B00A9" w:rsidRPr="001C360C">
        <w:rPr>
          <w:rFonts w:ascii="Times New Roman" w:hAnsi="Times New Roman" w:cs="Times New Roman"/>
        </w:rPr>
        <w:t>thị</w:t>
      </w:r>
      <w:proofErr w:type="spellEnd"/>
      <w:r w:rsidR="000B00A9" w:rsidRPr="001C360C">
        <w:rPr>
          <w:rFonts w:ascii="Times New Roman" w:hAnsi="Times New Roman" w:cs="Times New Roman"/>
        </w:rPr>
        <w:t xml:space="preserve"> </w:t>
      </w:r>
      <w:proofErr w:type="spellStart"/>
      <w:r w:rsidR="000B00A9" w:rsidRPr="001C360C">
        <w:rPr>
          <w:rFonts w:ascii="Times New Roman" w:hAnsi="Times New Roman" w:cs="Times New Roman"/>
        </w:rPr>
        <w:t>trường</w:t>
      </w:r>
      <w:bookmarkEnd w:id="100"/>
      <w:proofErr w:type="spellEnd"/>
    </w:p>
    <w:p w14:paraId="67D1885C" w14:textId="77777777" w:rsidR="004C6125" w:rsidRPr="001C360C" w:rsidRDefault="000B00A9" w:rsidP="00916C92">
      <w:pPr>
        <w:pStyle w:val="ListParagraph"/>
        <w:numPr>
          <w:ilvl w:val="0"/>
          <w:numId w:val="183"/>
        </w:numPr>
        <w:spacing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C360C">
        <w:rPr>
          <w:rFonts w:ascii="Times New Roman" w:hAnsi="Times New Roman" w:cs="Times New Roman"/>
          <w:b/>
          <w:sz w:val="26"/>
          <w:szCs w:val="26"/>
        </w:rPr>
        <w:t>Khách</w:t>
      </w:r>
      <w:proofErr w:type="spellEnd"/>
      <w:r w:rsidRPr="001C360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C360C">
        <w:rPr>
          <w:rFonts w:ascii="Times New Roman" w:hAnsi="Times New Roman" w:cs="Times New Roman"/>
          <w:b/>
          <w:sz w:val="26"/>
          <w:szCs w:val="26"/>
        </w:rPr>
        <w:t>hàng</w:t>
      </w:r>
      <w:proofErr w:type="spellEnd"/>
      <w:r w:rsidRPr="001C360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C360C">
        <w:rPr>
          <w:rFonts w:ascii="Times New Roman" w:hAnsi="Times New Roman" w:cs="Times New Roman"/>
          <w:b/>
          <w:sz w:val="26"/>
          <w:szCs w:val="26"/>
        </w:rPr>
        <w:t>mục</w:t>
      </w:r>
      <w:proofErr w:type="spellEnd"/>
      <w:r w:rsidRPr="001C360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C360C">
        <w:rPr>
          <w:rFonts w:ascii="Times New Roman" w:hAnsi="Times New Roman" w:cs="Times New Roman"/>
          <w:b/>
          <w:sz w:val="26"/>
          <w:szCs w:val="26"/>
        </w:rPr>
        <w:t>tiêu</w:t>
      </w:r>
      <w:proofErr w:type="spellEnd"/>
      <w:r w:rsidRPr="001C360C">
        <w:rPr>
          <w:rFonts w:ascii="Times New Roman" w:hAnsi="Times New Roman" w:cs="Times New Roman"/>
          <w:b/>
          <w:sz w:val="26"/>
          <w:szCs w:val="26"/>
        </w:rPr>
        <w:t xml:space="preserve"> (</w:t>
      </w:r>
      <w:proofErr w:type="spellStart"/>
      <w:r w:rsidRPr="001C360C">
        <w:rPr>
          <w:rFonts w:ascii="Times New Roman" w:hAnsi="Times New Roman" w:cs="Times New Roman"/>
          <w:b/>
          <w:sz w:val="26"/>
          <w:szCs w:val="26"/>
        </w:rPr>
        <w:t>đã</w:t>
      </w:r>
      <w:proofErr w:type="spellEnd"/>
      <w:r w:rsidRPr="001C360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C360C">
        <w:rPr>
          <w:rFonts w:ascii="Times New Roman" w:hAnsi="Times New Roman" w:cs="Times New Roman"/>
          <w:b/>
          <w:sz w:val="26"/>
          <w:szCs w:val="26"/>
        </w:rPr>
        <w:t>xác</w:t>
      </w:r>
      <w:proofErr w:type="spellEnd"/>
      <w:r w:rsidRPr="001C360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C360C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Pr="001C360C">
        <w:rPr>
          <w:rFonts w:ascii="Times New Roman" w:hAnsi="Times New Roman" w:cs="Times New Roman"/>
          <w:b/>
          <w:sz w:val="26"/>
          <w:szCs w:val="26"/>
        </w:rPr>
        <w:t>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44"/>
        <w:gridCol w:w="1057"/>
        <w:gridCol w:w="2709"/>
        <w:gridCol w:w="2183"/>
        <w:gridCol w:w="2034"/>
      </w:tblGrid>
      <w:tr w:rsidR="004C6125" w:rsidRPr="00E6791A" w14:paraId="476C8B9C" w14:textId="77777777" w:rsidTr="00184E68">
        <w:tc>
          <w:tcPr>
            <w:tcW w:w="0" w:type="auto"/>
            <w:vAlign w:val="center"/>
          </w:tcPr>
          <w:p w14:paraId="6C6917C6" w14:textId="77777777" w:rsidR="004C6125" w:rsidRPr="00184E68" w:rsidRDefault="000B00A9" w:rsidP="00184E68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84E68">
              <w:rPr>
                <w:rFonts w:ascii="Times New Roman" w:hAnsi="Times New Roman" w:cs="Times New Roman"/>
                <w:b/>
                <w:sz w:val="26"/>
                <w:szCs w:val="26"/>
              </w:rPr>
              <w:t>Segment</w:t>
            </w:r>
          </w:p>
        </w:tc>
        <w:tc>
          <w:tcPr>
            <w:tcW w:w="0" w:type="auto"/>
            <w:vAlign w:val="center"/>
          </w:tcPr>
          <w:p w14:paraId="16C1E56B" w14:textId="77777777" w:rsidR="004C6125" w:rsidRPr="00184E68" w:rsidRDefault="000B00A9" w:rsidP="00184E68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84E68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184E6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84E68">
              <w:rPr>
                <w:rFonts w:ascii="Times New Roman" w:hAnsi="Times New Roman" w:cs="Times New Roman"/>
                <w:b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0" w:type="auto"/>
            <w:vAlign w:val="center"/>
          </w:tcPr>
          <w:p w14:paraId="278AEF4C" w14:textId="77777777" w:rsidR="004C6125" w:rsidRPr="00184E68" w:rsidRDefault="000B00A9" w:rsidP="00184E68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84E68">
              <w:rPr>
                <w:rFonts w:ascii="Times New Roman" w:hAnsi="Times New Roman" w:cs="Times New Roman"/>
                <w:b/>
                <w:sz w:val="26"/>
                <w:szCs w:val="26"/>
              </w:rPr>
              <w:t>Đặc</w:t>
            </w:r>
            <w:proofErr w:type="spellEnd"/>
            <w:r w:rsidRPr="00184E6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84E68">
              <w:rPr>
                <w:rFonts w:ascii="Times New Roman" w:hAnsi="Times New Roman" w:cs="Times New Roman"/>
                <w:b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</w:tcPr>
          <w:p w14:paraId="3CFE7581" w14:textId="08EEA6CA" w:rsidR="00184E68" w:rsidRDefault="000B00A9" w:rsidP="00184E68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84E6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Nhu </w:t>
            </w:r>
            <w:proofErr w:type="spellStart"/>
            <w:r w:rsidRPr="00184E68">
              <w:rPr>
                <w:rFonts w:ascii="Times New Roman" w:hAnsi="Times New Roman" w:cs="Times New Roman"/>
                <w:b/>
                <w:sz w:val="26"/>
                <w:szCs w:val="26"/>
              </w:rPr>
              <w:t>cầu</w:t>
            </w:r>
            <w:proofErr w:type="spellEnd"/>
          </w:p>
          <w:p w14:paraId="180AFDA5" w14:textId="1E62525D" w:rsidR="004C6125" w:rsidRPr="00184E68" w:rsidRDefault="000B00A9" w:rsidP="00184E68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84E68">
              <w:rPr>
                <w:rFonts w:ascii="Times New Roman" w:hAnsi="Times New Roman" w:cs="Times New Roman"/>
                <w:b/>
                <w:sz w:val="26"/>
                <w:szCs w:val="26"/>
              </w:rPr>
              <w:t>sản</w:t>
            </w:r>
            <w:proofErr w:type="spellEnd"/>
            <w:r w:rsidRPr="00184E6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84E68">
              <w:rPr>
                <w:rFonts w:ascii="Times New Roman" w:hAnsi="Times New Roman" w:cs="Times New Roman"/>
                <w:b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0" w:type="auto"/>
            <w:vAlign w:val="center"/>
          </w:tcPr>
          <w:p w14:paraId="1A9D44BA" w14:textId="77777777" w:rsidR="00184E68" w:rsidRDefault="000B00A9" w:rsidP="00184E68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84E68">
              <w:rPr>
                <w:rFonts w:ascii="Times New Roman" w:hAnsi="Times New Roman" w:cs="Times New Roman"/>
                <w:b/>
                <w:sz w:val="26"/>
                <w:szCs w:val="26"/>
              </w:rPr>
              <w:t>Chiến</w:t>
            </w:r>
            <w:proofErr w:type="spellEnd"/>
            <w:r w:rsidRPr="00184E6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84E68">
              <w:rPr>
                <w:rFonts w:ascii="Times New Roman" w:hAnsi="Times New Roman" w:cs="Times New Roman"/>
                <w:b/>
                <w:sz w:val="26"/>
                <w:szCs w:val="26"/>
              </w:rPr>
              <w:t>lược</w:t>
            </w:r>
            <w:proofErr w:type="spellEnd"/>
          </w:p>
          <w:p w14:paraId="78B15DE8" w14:textId="46814D74" w:rsidR="004C6125" w:rsidRPr="00184E68" w:rsidRDefault="000B00A9" w:rsidP="00184E68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84E68">
              <w:rPr>
                <w:rFonts w:ascii="Times New Roman" w:hAnsi="Times New Roman" w:cs="Times New Roman"/>
                <w:b/>
                <w:sz w:val="26"/>
                <w:szCs w:val="26"/>
              </w:rPr>
              <w:t>tiếp</w:t>
            </w:r>
            <w:proofErr w:type="spellEnd"/>
            <w:r w:rsidRPr="00184E6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84E68">
              <w:rPr>
                <w:rFonts w:ascii="Times New Roman" w:hAnsi="Times New Roman" w:cs="Times New Roman"/>
                <w:b/>
                <w:sz w:val="26"/>
                <w:szCs w:val="26"/>
              </w:rPr>
              <w:t>cận</w:t>
            </w:r>
            <w:proofErr w:type="spellEnd"/>
          </w:p>
        </w:tc>
      </w:tr>
      <w:tr w:rsidR="004C6125" w:rsidRPr="00E6791A" w14:paraId="359366CF" w14:textId="77777777" w:rsidTr="00184E68">
        <w:tc>
          <w:tcPr>
            <w:tcW w:w="0" w:type="auto"/>
            <w:vAlign w:val="center"/>
          </w:tcPr>
          <w:p w14:paraId="2A34C31A" w14:textId="77777777" w:rsidR="004C6125" w:rsidRPr="00184E68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84E68">
              <w:rPr>
                <w:rFonts w:ascii="Times New Roman" w:hAnsi="Times New Roman" w:cs="Times New Roman"/>
                <w:sz w:val="26"/>
                <w:szCs w:val="26"/>
              </w:rPr>
              <w:t xml:space="preserve">DNNVV </w:t>
            </w:r>
            <w:proofErr w:type="spellStart"/>
            <w:r w:rsidRPr="00184E68">
              <w:rPr>
                <w:rFonts w:ascii="Times New Roman" w:hAnsi="Times New Roman" w:cs="Times New Roman"/>
                <w:sz w:val="26"/>
                <w:szCs w:val="26"/>
              </w:rPr>
              <w:t>Việt</w:t>
            </w:r>
            <w:proofErr w:type="spellEnd"/>
            <w:r w:rsidRPr="00184E68">
              <w:rPr>
                <w:rFonts w:ascii="Times New Roman" w:hAnsi="Times New Roman" w:cs="Times New Roman"/>
                <w:sz w:val="26"/>
                <w:szCs w:val="26"/>
              </w:rPr>
              <w:t xml:space="preserve"> Nam</w:t>
            </w:r>
          </w:p>
        </w:tc>
        <w:tc>
          <w:tcPr>
            <w:tcW w:w="0" w:type="auto"/>
            <w:vAlign w:val="center"/>
          </w:tcPr>
          <w:p w14:paraId="452D97B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83.035</w:t>
            </w:r>
          </w:p>
        </w:tc>
        <w:tc>
          <w:tcPr>
            <w:tcW w:w="0" w:type="auto"/>
            <w:vAlign w:val="center"/>
          </w:tcPr>
          <w:p w14:paraId="0121DDB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Doanh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&gt;20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VNĐ, &gt;50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</w:p>
        </w:tc>
        <w:tc>
          <w:tcPr>
            <w:tcW w:w="0" w:type="auto"/>
            <w:vAlign w:val="center"/>
          </w:tcPr>
          <w:p w14:paraId="0B444D1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IoT Gateway, AMR, Module</w:t>
            </w:r>
          </w:p>
        </w:tc>
        <w:tc>
          <w:tcPr>
            <w:tcW w:w="0" w:type="auto"/>
            <w:vAlign w:val="center"/>
          </w:tcPr>
          <w:p w14:paraId="564F26E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Direct sales + Distributor</w:t>
            </w:r>
          </w:p>
        </w:tc>
      </w:tr>
      <w:tr w:rsidR="004C6125" w:rsidRPr="00E6791A" w14:paraId="6F75BC3C" w14:textId="77777777" w:rsidTr="00184E68">
        <w:tc>
          <w:tcPr>
            <w:tcW w:w="0" w:type="auto"/>
            <w:vAlign w:val="center"/>
          </w:tcPr>
          <w:p w14:paraId="72DBE5EB" w14:textId="77777777" w:rsidR="004C6125" w:rsidRPr="00184E68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84E68">
              <w:rPr>
                <w:rFonts w:ascii="Times New Roman" w:hAnsi="Times New Roman" w:cs="Times New Roman"/>
                <w:sz w:val="26"/>
                <w:szCs w:val="26"/>
              </w:rPr>
              <w:t>FDI</w:t>
            </w:r>
          </w:p>
        </w:tc>
        <w:tc>
          <w:tcPr>
            <w:tcW w:w="0" w:type="auto"/>
            <w:vAlign w:val="center"/>
          </w:tcPr>
          <w:p w14:paraId="7910569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36.000</w:t>
            </w:r>
          </w:p>
        </w:tc>
        <w:tc>
          <w:tcPr>
            <w:tcW w:w="0" w:type="auto"/>
            <w:vAlign w:val="center"/>
          </w:tcPr>
          <w:p w14:paraId="02D6C03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Samsung, LG, Toyota, Panasonic</w:t>
            </w:r>
          </w:p>
        </w:tc>
        <w:tc>
          <w:tcPr>
            <w:tcW w:w="0" w:type="auto"/>
            <w:vAlign w:val="center"/>
          </w:tcPr>
          <w:p w14:paraId="0397C97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AMR, IoT Gateway, OHT</w:t>
            </w:r>
          </w:p>
        </w:tc>
        <w:tc>
          <w:tcPr>
            <w:tcW w:w="0" w:type="auto"/>
            <w:vAlign w:val="center"/>
          </w:tcPr>
          <w:p w14:paraId="7119379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Direct sales, Partnership</w:t>
            </w:r>
          </w:p>
        </w:tc>
      </w:tr>
      <w:tr w:rsidR="004C6125" w:rsidRPr="00E6791A" w14:paraId="26C5D46C" w14:textId="77777777" w:rsidTr="00184E68">
        <w:tc>
          <w:tcPr>
            <w:tcW w:w="0" w:type="auto"/>
            <w:vAlign w:val="center"/>
          </w:tcPr>
          <w:p w14:paraId="12C3438F" w14:textId="77777777" w:rsidR="004C6125" w:rsidRPr="00184E68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84E68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184E6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4E68">
              <w:rPr>
                <w:rFonts w:ascii="Times New Roman" w:hAnsi="Times New Roman" w:cs="Times New Roman"/>
                <w:sz w:val="26"/>
                <w:szCs w:val="26"/>
              </w:rPr>
              <w:t>đoàn</w:t>
            </w:r>
            <w:proofErr w:type="spellEnd"/>
            <w:r w:rsidRPr="00184E6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4E68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184E6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84E68">
              <w:rPr>
                <w:rFonts w:ascii="Times New Roman" w:hAnsi="Times New Roman" w:cs="Times New Roman"/>
                <w:sz w:val="26"/>
                <w:szCs w:val="26"/>
              </w:rPr>
              <w:t>nước</w:t>
            </w:r>
            <w:proofErr w:type="spellEnd"/>
          </w:p>
        </w:tc>
        <w:tc>
          <w:tcPr>
            <w:tcW w:w="0" w:type="auto"/>
            <w:vAlign w:val="center"/>
          </w:tcPr>
          <w:p w14:paraId="68037ED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0" w:type="auto"/>
            <w:vAlign w:val="center"/>
          </w:tcPr>
          <w:p w14:paraId="6926F42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Vingroup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, Viettel, VNPT, EVN</w:t>
            </w:r>
          </w:p>
        </w:tc>
        <w:tc>
          <w:tcPr>
            <w:tcW w:w="0" w:type="auto"/>
            <w:vAlign w:val="center"/>
          </w:tcPr>
          <w:p w14:paraId="1671260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IoT Platform, AMR, Smart city</w:t>
            </w:r>
          </w:p>
        </w:tc>
        <w:tc>
          <w:tcPr>
            <w:tcW w:w="0" w:type="auto"/>
            <w:vAlign w:val="center"/>
          </w:tcPr>
          <w:p w14:paraId="0DCDAF2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Direct sales, Tender</w:t>
            </w:r>
          </w:p>
        </w:tc>
      </w:tr>
      <w:tr w:rsidR="004C6125" w:rsidRPr="00E6791A" w14:paraId="44E3E0DA" w14:textId="77777777" w:rsidTr="00184E68">
        <w:tc>
          <w:tcPr>
            <w:tcW w:w="0" w:type="auto"/>
            <w:vAlign w:val="center"/>
          </w:tcPr>
          <w:p w14:paraId="0E72F7DF" w14:textId="77777777" w:rsidR="004C6125" w:rsidRPr="00184E68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84E68">
              <w:rPr>
                <w:rFonts w:ascii="Times New Roman" w:hAnsi="Times New Roman" w:cs="Times New Roman"/>
                <w:sz w:val="26"/>
                <w:szCs w:val="26"/>
              </w:rPr>
              <w:t>ASEAN export</w:t>
            </w:r>
          </w:p>
        </w:tc>
        <w:tc>
          <w:tcPr>
            <w:tcW w:w="0" w:type="auto"/>
            <w:vAlign w:val="center"/>
          </w:tcPr>
          <w:p w14:paraId="6B9BE82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1.000+</w:t>
            </w:r>
          </w:p>
        </w:tc>
        <w:tc>
          <w:tcPr>
            <w:tcW w:w="0" w:type="auto"/>
            <w:vAlign w:val="center"/>
          </w:tcPr>
          <w:p w14:paraId="5726C8B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Singapore, Thailand, Indonesia, Malaysia</w:t>
            </w:r>
          </w:p>
        </w:tc>
        <w:tc>
          <w:tcPr>
            <w:tcW w:w="0" w:type="auto"/>
            <w:vAlign w:val="center"/>
          </w:tcPr>
          <w:p w14:paraId="05EFABB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IoT Gateway, AMR</w:t>
            </w:r>
          </w:p>
        </w:tc>
        <w:tc>
          <w:tcPr>
            <w:tcW w:w="0" w:type="auto"/>
            <w:vAlign w:val="center"/>
          </w:tcPr>
          <w:p w14:paraId="569C4A8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Distributor, Partnership</w:t>
            </w:r>
          </w:p>
        </w:tc>
      </w:tr>
    </w:tbl>
    <w:p w14:paraId="7535F3CB" w14:textId="77777777" w:rsidR="004C6125" w:rsidRPr="001C360C" w:rsidRDefault="000B00A9" w:rsidP="00184E68">
      <w:pPr>
        <w:pStyle w:val="ListParagraph"/>
        <w:numPr>
          <w:ilvl w:val="0"/>
          <w:numId w:val="183"/>
        </w:numPr>
        <w:spacing w:before="240" w:after="0" w:line="312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proofErr w:type="spellStart"/>
      <w:r w:rsidRPr="001C360C">
        <w:rPr>
          <w:rFonts w:ascii="Times New Roman" w:hAnsi="Times New Roman" w:cs="Times New Roman"/>
          <w:b/>
          <w:sz w:val="26"/>
          <w:szCs w:val="26"/>
        </w:rPr>
        <w:t>Đối</w:t>
      </w:r>
      <w:proofErr w:type="spellEnd"/>
      <w:r w:rsidRPr="001C360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C360C">
        <w:rPr>
          <w:rFonts w:ascii="Times New Roman" w:hAnsi="Times New Roman" w:cs="Times New Roman"/>
          <w:b/>
          <w:sz w:val="26"/>
          <w:szCs w:val="26"/>
        </w:rPr>
        <w:t>tác</w:t>
      </w:r>
      <w:proofErr w:type="spellEnd"/>
      <w:r w:rsidRPr="001C360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C360C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1C360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C360C">
        <w:rPr>
          <w:rFonts w:ascii="Times New Roman" w:hAnsi="Times New Roman" w:cs="Times New Roman"/>
          <w:b/>
          <w:sz w:val="26"/>
          <w:szCs w:val="26"/>
        </w:rPr>
        <w:t>phối</w:t>
      </w:r>
      <w:proofErr w:type="spellEnd"/>
      <w:r w:rsidRPr="001C360C">
        <w:rPr>
          <w:rFonts w:ascii="Times New Roman" w:hAnsi="Times New Roman" w:cs="Times New Roman"/>
          <w:b/>
          <w:sz w:val="26"/>
          <w:szCs w:val="26"/>
        </w:rPr>
        <w:t xml:space="preserve"> (</w:t>
      </w:r>
      <w:proofErr w:type="spellStart"/>
      <w:r w:rsidRPr="001C360C">
        <w:rPr>
          <w:rFonts w:ascii="Times New Roman" w:hAnsi="Times New Roman" w:cs="Times New Roman"/>
          <w:b/>
          <w:sz w:val="26"/>
          <w:szCs w:val="26"/>
        </w:rPr>
        <w:t>đang</w:t>
      </w:r>
      <w:proofErr w:type="spellEnd"/>
      <w:r w:rsidRPr="001C360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C360C">
        <w:rPr>
          <w:rFonts w:ascii="Times New Roman" w:hAnsi="Times New Roman" w:cs="Times New Roman"/>
          <w:b/>
          <w:sz w:val="26"/>
          <w:szCs w:val="26"/>
        </w:rPr>
        <w:t>đàm</w:t>
      </w:r>
      <w:proofErr w:type="spellEnd"/>
      <w:r w:rsidRPr="001C360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C360C">
        <w:rPr>
          <w:rFonts w:ascii="Times New Roman" w:hAnsi="Times New Roman" w:cs="Times New Roman"/>
          <w:b/>
          <w:sz w:val="26"/>
          <w:szCs w:val="26"/>
        </w:rPr>
        <w:t>phán</w:t>
      </w:r>
      <w:proofErr w:type="spellEnd"/>
      <w:r w:rsidRPr="001C360C">
        <w:rPr>
          <w:rFonts w:ascii="Times New Roman" w:hAnsi="Times New Roman" w:cs="Times New Roman"/>
          <w:b/>
          <w:sz w:val="26"/>
          <w:szCs w:val="26"/>
        </w:rPr>
        <w:t>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1985"/>
        <w:gridCol w:w="1560"/>
        <w:gridCol w:w="1500"/>
        <w:gridCol w:w="1610"/>
      </w:tblGrid>
      <w:tr w:rsidR="004C6125" w:rsidRPr="00E6791A" w14:paraId="4F764BCB" w14:textId="77777777" w:rsidTr="002A7BC2">
        <w:tc>
          <w:tcPr>
            <w:tcW w:w="1544" w:type="pct"/>
            <w:vAlign w:val="center"/>
          </w:tcPr>
          <w:p w14:paraId="31D6A277" w14:textId="77777777" w:rsidR="004C6125" w:rsidRPr="002A7BC2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7BC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Khu </w:t>
            </w:r>
            <w:proofErr w:type="spellStart"/>
            <w:r w:rsidRPr="002A7BC2">
              <w:rPr>
                <w:rFonts w:ascii="Times New Roman" w:hAnsi="Times New Roman" w:cs="Times New Roman"/>
                <w:b/>
                <w:sz w:val="26"/>
                <w:szCs w:val="26"/>
              </w:rPr>
              <w:t>vực</w:t>
            </w:r>
            <w:proofErr w:type="spellEnd"/>
          </w:p>
        </w:tc>
        <w:tc>
          <w:tcPr>
            <w:tcW w:w="1031" w:type="pct"/>
            <w:vAlign w:val="center"/>
          </w:tcPr>
          <w:p w14:paraId="1223827B" w14:textId="77777777" w:rsidR="004C6125" w:rsidRPr="002A7BC2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7BC2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2A7BC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7BC2">
              <w:rPr>
                <w:rFonts w:ascii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</w:p>
        </w:tc>
        <w:tc>
          <w:tcPr>
            <w:tcW w:w="810" w:type="pct"/>
            <w:vAlign w:val="center"/>
          </w:tcPr>
          <w:p w14:paraId="77515497" w14:textId="77777777" w:rsidR="004C6125" w:rsidRPr="002A7BC2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7BC2">
              <w:rPr>
                <w:rFonts w:ascii="Times New Roman" w:hAnsi="Times New Roman" w:cs="Times New Roman"/>
                <w:b/>
                <w:sz w:val="26"/>
                <w:szCs w:val="26"/>
              </w:rPr>
              <w:t>Loại</w:t>
            </w:r>
            <w:proofErr w:type="spellEnd"/>
            <w:r w:rsidRPr="002A7BC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7BC2">
              <w:rPr>
                <w:rFonts w:ascii="Times New Roman" w:hAnsi="Times New Roman" w:cs="Times New Roman"/>
                <w:b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779" w:type="pct"/>
            <w:vAlign w:val="center"/>
          </w:tcPr>
          <w:p w14:paraId="06270FA2" w14:textId="77777777" w:rsidR="004C6125" w:rsidRPr="002A7BC2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7BC2">
              <w:rPr>
                <w:rFonts w:ascii="Times New Roman" w:hAnsi="Times New Roman" w:cs="Times New Roman"/>
                <w:b/>
                <w:sz w:val="26"/>
                <w:szCs w:val="26"/>
              </w:rPr>
              <w:t>Phạm vi</w:t>
            </w:r>
          </w:p>
        </w:tc>
        <w:tc>
          <w:tcPr>
            <w:tcW w:w="837" w:type="pct"/>
            <w:vAlign w:val="center"/>
          </w:tcPr>
          <w:p w14:paraId="238F672F" w14:textId="77777777" w:rsidR="004C6125" w:rsidRPr="002A7BC2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7BC2">
              <w:rPr>
                <w:rFonts w:ascii="Times New Roman" w:hAnsi="Times New Roman" w:cs="Times New Roman"/>
                <w:b/>
                <w:sz w:val="26"/>
                <w:szCs w:val="26"/>
              </w:rPr>
              <w:t>Trạng</w:t>
            </w:r>
            <w:proofErr w:type="spellEnd"/>
            <w:r w:rsidRPr="002A7BC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7BC2">
              <w:rPr>
                <w:rFonts w:ascii="Times New Roman" w:hAnsi="Times New Roman" w:cs="Times New Roman"/>
                <w:b/>
                <w:sz w:val="26"/>
                <w:szCs w:val="26"/>
              </w:rPr>
              <w:t>thái</w:t>
            </w:r>
            <w:proofErr w:type="spellEnd"/>
          </w:p>
        </w:tc>
      </w:tr>
      <w:tr w:rsidR="002A7BC2" w:rsidRPr="00E6791A" w14:paraId="1A6BAD9B" w14:textId="77777777" w:rsidTr="002A7BC2">
        <w:tc>
          <w:tcPr>
            <w:tcW w:w="1544" w:type="pct"/>
            <w:vAlign w:val="center"/>
          </w:tcPr>
          <w:p w14:paraId="08467CCC" w14:textId="77777777" w:rsidR="004C6125" w:rsidRPr="002A7BC2" w:rsidRDefault="000B00A9" w:rsidP="002A7BC2">
            <w:pPr>
              <w:spacing w:after="0" w:line="312" w:lineRule="auto"/>
              <w:ind w:right="-131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7BC2">
              <w:rPr>
                <w:rFonts w:ascii="Times New Roman" w:hAnsi="Times New Roman" w:cs="Times New Roman"/>
                <w:sz w:val="26"/>
                <w:szCs w:val="26"/>
              </w:rPr>
              <w:t xml:space="preserve">TP.HCM &amp; </w:t>
            </w:r>
            <w:proofErr w:type="spellStart"/>
            <w:r w:rsidRPr="002A7BC2">
              <w:rPr>
                <w:rFonts w:ascii="Times New Roman" w:hAnsi="Times New Roman" w:cs="Times New Roman"/>
                <w:sz w:val="26"/>
                <w:szCs w:val="26"/>
              </w:rPr>
              <w:t>Đông</w:t>
            </w:r>
            <w:proofErr w:type="spellEnd"/>
            <w:r w:rsidRPr="002A7BC2">
              <w:rPr>
                <w:rFonts w:ascii="Times New Roman" w:hAnsi="Times New Roman" w:cs="Times New Roman"/>
                <w:sz w:val="26"/>
                <w:szCs w:val="26"/>
              </w:rPr>
              <w:t xml:space="preserve"> Nam </w:t>
            </w:r>
            <w:proofErr w:type="spellStart"/>
            <w:r w:rsidRPr="002A7BC2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</w:p>
        </w:tc>
        <w:tc>
          <w:tcPr>
            <w:tcW w:w="1031" w:type="pct"/>
            <w:vAlign w:val="center"/>
          </w:tcPr>
          <w:p w14:paraId="132E4D9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Direct sales team</w:t>
            </w:r>
          </w:p>
        </w:tc>
        <w:tc>
          <w:tcPr>
            <w:tcW w:w="810" w:type="pct"/>
            <w:vAlign w:val="center"/>
          </w:tcPr>
          <w:p w14:paraId="7264600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Direct</w:t>
            </w:r>
          </w:p>
        </w:tc>
        <w:tc>
          <w:tcPr>
            <w:tcW w:w="779" w:type="pct"/>
            <w:vAlign w:val="center"/>
          </w:tcPr>
          <w:p w14:paraId="0FC46D7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</w:p>
        </w:tc>
        <w:tc>
          <w:tcPr>
            <w:tcW w:w="837" w:type="pct"/>
            <w:vAlign w:val="center"/>
          </w:tcPr>
          <w:p w14:paraId="7DA768C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Setup Q1/2025</w:t>
            </w:r>
          </w:p>
        </w:tc>
      </w:tr>
      <w:tr w:rsidR="002A7BC2" w:rsidRPr="00E6791A" w14:paraId="504F3BD9" w14:textId="77777777" w:rsidTr="002A7BC2">
        <w:tc>
          <w:tcPr>
            <w:tcW w:w="1544" w:type="pct"/>
            <w:vAlign w:val="center"/>
          </w:tcPr>
          <w:p w14:paraId="2FEFCAFB" w14:textId="77777777" w:rsidR="004C6125" w:rsidRPr="002A7BC2" w:rsidRDefault="000B00A9" w:rsidP="002A7BC2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7BC2">
              <w:rPr>
                <w:rFonts w:ascii="Times New Roman" w:hAnsi="Times New Roman" w:cs="Times New Roman"/>
                <w:sz w:val="26"/>
                <w:szCs w:val="26"/>
              </w:rPr>
              <w:t>Hà</w:t>
            </w:r>
            <w:proofErr w:type="spellEnd"/>
            <w:r w:rsidRPr="002A7B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7BC2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2A7BC2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2A7BC2">
              <w:rPr>
                <w:rFonts w:ascii="Times New Roman" w:hAnsi="Times New Roman" w:cs="Times New Roman"/>
                <w:sz w:val="26"/>
                <w:szCs w:val="26"/>
              </w:rPr>
              <w:t>Bắc</w:t>
            </w:r>
            <w:proofErr w:type="spellEnd"/>
            <w:r w:rsidRPr="002A7B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7BC2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</w:p>
        </w:tc>
        <w:tc>
          <w:tcPr>
            <w:tcW w:w="1031" w:type="pct"/>
            <w:vAlign w:val="center"/>
          </w:tcPr>
          <w:p w14:paraId="1D4AD77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Distributor A</w:t>
            </w:r>
          </w:p>
        </w:tc>
        <w:tc>
          <w:tcPr>
            <w:tcW w:w="810" w:type="pct"/>
            <w:vAlign w:val="center"/>
          </w:tcPr>
          <w:p w14:paraId="5B382F9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Distributor</w:t>
            </w:r>
          </w:p>
        </w:tc>
        <w:tc>
          <w:tcPr>
            <w:tcW w:w="779" w:type="pct"/>
            <w:vAlign w:val="center"/>
          </w:tcPr>
          <w:p w14:paraId="1585B0E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</w:p>
        </w:tc>
        <w:tc>
          <w:tcPr>
            <w:tcW w:w="837" w:type="pct"/>
            <w:vAlign w:val="center"/>
          </w:tcPr>
          <w:p w14:paraId="44DF947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MOU signed</w:t>
            </w:r>
          </w:p>
        </w:tc>
      </w:tr>
      <w:tr w:rsidR="002A7BC2" w:rsidRPr="00E6791A" w14:paraId="5AB0B32B" w14:textId="77777777" w:rsidTr="002A7BC2">
        <w:tc>
          <w:tcPr>
            <w:tcW w:w="1544" w:type="pct"/>
            <w:vAlign w:val="center"/>
          </w:tcPr>
          <w:p w14:paraId="0AB7CA87" w14:textId="77777777" w:rsidR="004C6125" w:rsidRPr="002A7BC2" w:rsidRDefault="000B00A9" w:rsidP="002A7BC2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7BC2">
              <w:rPr>
                <w:rFonts w:ascii="Times New Roman" w:hAnsi="Times New Roman" w:cs="Times New Roman"/>
                <w:sz w:val="26"/>
                <w:szCs w:val="26"/>
              </w:rPr>
              <w:t>Đà</w:t>
            </w:r>
            <w:proofErr w:type="spellEnd"/>
            <w:r w:rsidRPr="002A7B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7BC2">
              <w:rPr>
                <w:rFonts w:ascii="Times New Roman" w:hAnsi="Times New Roman" w:cs="Times New Roman"/>
                <w:sz w:val="26"/>
                <w:szCs w:val="26"/>
              </w:rPr>
              <w:t>Nẵng</w:t>
            </w:r>
            <w:proofErr w:type="spellEnd"/>
            <w:r w:rsidRPr="002A7BC2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2A7BC2">
              <w:rPr>
                <w:rFonts w:ascii="Times New Roman" w:hAnsi="Times New Roman" w:cs="Times New Roman"/>
                <w:sz w:val="26"/>
                <w:szCs w:val="26"/>
              </w:rPr>
              <w:t>Miền</w:t>
            </w:r>
            <w:proofErr w:type="spellEnd"/>
            <w:r w:rsidRPr="002A7BC2">
              <w:rPr>
                <w:rFonts w:ascii="Times New Roman" w:hAnsi="Times New Roman" w:cs="Times New Roman"/>
                <w:sz w:val="26"/>
                <w:szCs w:val="26"/>
              </w:rPr>
              <w:t xml:space="preserve"> Trung</w:t>
            </w:r>
          </w:p>
        </w:tc>
        <w:tc>
          <w:tcPr>
            <w:tcW w:w="1031" w:type="pct"/>
            <w:vAlign w:val="center"/>
          </w:tcPr>
          <w:p w14:paraId="47E1569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Distributor B</w:t>
            </w:r>
          </w:p>
        </w:tc>
        <w:tc>
          <w:tcPr>
            <w:tcW w:w="810" w:type="pct"/>
            <w:vAlign w:val="center"/>
          </w:tcPr>
          <w:p w14:paraId="2AC3A58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Distributor</w:t>
            </w:r>
          </w:p>
        </w:tc>
        <w:tc>
          <w:tcPr>
            <w:tcW w:w="779" w:type="pct"/>
            <w:vAlign w:val="center"/>
          </w:tcPr>
          <w:p w14:paraId="2EB1777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</w:p>
        </w:tc>
        <w:tc>
          <w:tcPr>
            <w:tcW w:w="837" w:type="pct"/>
            <w:vAlign w:val="center"/>
          </w:tcPr>
          <w:p w14:paraId="6940169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Negotiation</w:t>
            </w:r>
          </w:p>
        </w:tc>
      </w:tr>
      <w:tr w:rsidR="002A7BC2" w:rsidRPr="00E6791A" w14:paraId="00B2B9E4" w14:textId="77777777" w:rsidTr="002A7BC2">
        <w:tc>
          <w:tcPr>
            <w:tcW w:w="1544" w:type="pct"/>
            <w:vAlign w:val="center"/>
          </w:tcPr>
          <w:p w14:paraId="47D6578E" w14:textId="77777777" w:rsidR="004C6125" w:rsidRPr="002A7BC2" w:rsidRDefault="000B00A9" w:rsidP="002A7BC2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7BC2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2A7B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7BC2">
              <w:rPr>
                <w:rFonts w:ascii="Times New Roman" w:hAnsi="Times New Roman" w:cs="Times New Roman"/>
                <w:sz w:val="26"/>
                <w:szCs w:val="26"/>
              </w:rPr>
              <w:t>Thơ</w:t>
            </w:r>
            <w:proofErr w:type="spellEnd"/>
            <w:r w:rsidRPr="002A7BC2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2A7BC2">
              <w:rPr>
                <w:rFonts w:ascii="Times New Roman" w:hAnsi="Times New Roman" w:cs="Times New Roman"/>
                <w:sz w:val="26"/>
                <w:szCs w:val="26"/>
              </w:rPr>
              <w:t>Tây</w:t>
            </w:r>
            <w:proofErr w:type="spellEnd"/>
            <w:r w:rsidRPr="002A7BC2">
              <w:rPr>
                <w:rFonts w:ascii="Times New Roman" w:hAnsi="Times New Roman" w:cs="Times New Roman"/>
                <w:sz w:val="26"/>
                <w:szCs w:val="26"/>
              </w:rPr>
              <w:t xml:space="preserve"> Nam </w:t>
            </w:r>
            <w:proofErr w:type="spellStart"/>
            <w:r w:rsidRPr="002A7BC2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</w:p>
        </w:tc>
        <w:tc>
          <w:tcPr>
            <w:tcW w:w="1031" w:type="pct"/>
            <w:vAlign w:val="center"/>
          </w:tcPr>
          <w:p w14:paraId="04E9C1C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Distributor C</w:t>
            </w:r>
          </w:p>
        </w:tc>
        <w:tc>
          <w:tcPr>
            <w:tcW w:w="810" w:type="pct"/>
            <w:vAlign w:val="center"/>
          </w:tcPr>
          <w:p w14:paraId="16BA8A1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Distributor</w:t>
            </w:r>
          </w:p>
        </w:tc>
        <w:tc>
          <w:tcPr>
            <w:tcW w:w="779" w:type="pct"/>
            <w:vAlign w:val="center"/>
          </w:tcPr>
          <w:p w14:paraId="0D5055B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6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</w:p>
        </w:tc>
        <w:tc>
          <w:tcPr>
            <w:tcW w:w="837" w:type="pct"/>
            <w:vAlign w:val="center"/>
          </w:tcPr>
          <w:p w14:paraId="5DF4502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Negotiation</w:t>
            </w:r>
          </w:p>
        </w:tc>
      </w:tr>
      <w:tr w:rsidR="002A7BC2" w:rsidRPr="00E6791A" w14:paraId="61EEA900" w14:textId="77777777" w:rsidTr="002A7BC2">
        <w:tc>
          <w:tcPr>
            <w:tcW w:w="1544" w:type="pct"/>
            <w:vAlign w:val="center"/>
          </w:tcPr>
          <w:p w14:paraId="63920045" w14:textId="77777777" w:rsidR="004C6125" w:rsidRPr="002A7BC2" w:rsidRDefault="000B00A9" w:rsidP="002A7BC2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7BC2">
              <w:rPr>
                <w:rFonts w:ascii="Times New Roman" w:hAnsi="Times New Roman" w:cs="Times New Roman"/>
                <w:sz w:val="26"/>
                <w:szCs w:val="26"/>
              </w:rPr>
              <w:t>Singapore</w:t>
            </w:r>
          </w:p>
        </w:tc>
        <w:tc>
          <w:tcPr>
            <w:tcW w:w="1031" w:type="pct"/>
            <w:vAlign w:val="center"/>
          </w:tcPr>
          <w:p w14:paraId="732149D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Partner D</w:t>
            </w:r>
          </w:p>
        </w:tc>
        <w:tc>
          <w:tcPr>
            <w:tcW w:w="810" w:type="pct"/>
            <w:vAlign w:val="center"/>
          </w:tcPr>
          <w:p w14:paraId="5F1B465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Distributor</w:t>
            </w:r>
          </w:p>
        </w:tc>
        <w:tc>
          <w:tcPr>
            <w:tcW w:w="779" w:type="pct"/>
            <w:vAlign w:val="center"/>
          </w:tcPr>
          <w:p w14:paraId="3466C4D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Singapore </w:t>
            </w:r>
            <w:r w:rsidRPr="002A7BC2">
              <w:rPr>
                <w:rFonts w:ascii="Times New Roman" w:hAnsi="Times New Roman" w:cs="Times New Roman"/>
                <w:spacing w:val="-6"/>
                <w:sz w:val="26"/>
                <w:szCs w:val="26"/>
              </w:rPr>
              <w:t>+ Malaysia</w:t>
            </w:r>
          </w:p>
        </w:tc>
        <w:tc>
          <w:tcPr>
            <w:tcW w:w="837" w:type="pct"/>
            <w:vAlign w:val="center"/>
          </w:tcPr>
          <w:p w14:paraId="659A0CE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Target 2027</w:t>
            </w:r>
          </w:p>
        </w:tc>
      </w:tr>
      <w:tr w:rsidR="004C6125" w:rsidRPr="00E6791A" w14:paraId="64948DC6" w14:textId="77777777" w:rsidTr="002A7BC2">
        <w:tc>
          <w:tcPr>
            <w:tcW w:w="1544" w:type="pct"/>
            <w:vAlign w:val="center"/>
          </w:tcPr>
          <w:p w14:paraId="1BD65B17" w14:textId="77777777" w:rsidR="004C6125" w:rsidRPr="002A7BC2" w:rsidRDefault="000B00A9" w:rsidP="002A7BC2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7BC2">
              <w:rPr>
                <w:rFonts w:ascii="Times New Roman" w:hAnsi="Times New Roman" w:cs="Times New Roman"/>
                <w:sz w:val="26"/>
                <w:szCs w:val="26"/>
              </w:rPr>
              <w:t>Thailand</w:t>
            </w:r>
          </w:p>
        </w:tc>
        <w:tc>
          <w:tcPr>
            <w:tcW w:w="1031" w:type="pct"/>
            <w:vAlign w:val="center"/>
          </w:tcPr>
          <w:p w14:paraId="09713F0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Partner E</w:t>
            </w:r>
          </w:p>
        </w:tc>
        <w:tc>
          <w:tcPr>
            <w:tcW w:w="810" w:type="pct"/>
            <w:vAlign w:val="center"/>
          </w:tcPr>
          <w:p w14:paraId="588B8F7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Distributor</w:t>
            </w:r>
          </w:p>
        </w:tc>
        <w:tc>
          <w:tcPr>
            <w:tcW w:w="779" w:type="pct"/>
            <w:vAlign w:val="center"/>
          </w:tcPr>
          <w:p w14:paraId="7D0B8A3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Thailand</w:t>
            </w:r>
          </w:p>
        </w:tc>
        <w:tc>
          <w:tcPr>
            <w:tcW w:w="837" w:type="pct"/>
            <w:vAlign w:val="center"/>
          </w:tcPr>
          <w:p w14:paraId="3EC3475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Target 2028</w:t>
            </w:r>
          </w:p>
        </w:tc>
      </w:tr>
    </w:tbl>
    <w:p w14:paraId="320FD579" w14:textId="77777777" w:rsidR="004C6125" w:rsidRPr="001C360C" w:rsidRDefault="000B00A9" w:rsidP="002A7BC2">
      <w:pPr>
        <w:pStyle w:val="ListParagraph"/>
        <w:numPr>
          <w:ilvl w:val="0"/>
          <w:numId w:val="183"/>
        </w:numPr>
        <w:spacing w:before="120" w:after="0" w:line="312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proofErr w:type="spellStart"/>
      <w:r w:rsidRPr="001C360C">
        <w:rPr>
          <w:rFonts w:ascii="Times New Roman" w:hAnsi="Times New Roman" w:cs="Times New Roman"/>
          <w:b/>
          <w:sz w:val="26"/>
          <w:szCs w:val="26"/>
        </w:rPr>
        <w:t>Mạng</w:t>
      </w:r>
      <w:proofErr w:type="spellEnd"/>
      <w:r w:rsidRPr="001C360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C360C">
        <w:rPr>
          <w:rFonts w:ascii="Times New Roman" w:hAnsi="Times New Roman" w:cs="Times New Roman"/>
          <w:b/>
          <w:sz w:val="26"/>
          <w:szCs w:val="26"/>
        </w:rPr>
        <w:t>lưới</w:t>
      </w:r>
      <w:proofErr w:type="spellEnd"/>
      <w:r w:rsidRPr="001C360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C360C">
        <w:rPr>
          <w:rFonts w:ascii="Times New Roman" w:hAnsi="Times New Roman" w:cs="Times New Roman"/>
          <w:b/>
          <w:sz w:val="26"/>
          <w:szCs w:val="26"/>
        </w:rPr>
        <w:t>bán</w:t>
      </w:r>
      <w:proofErr w:type="spellEnd"/>
      <w:r w:rsidRPr="001C360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C360C">
        <w:rPr>
          <w:rFonts w:ascii="Times New Roman" w:hAnsi="Times New Roman" w:cs="Times New Roman"/>
          <w:b/>
          <w:sz w:val="26"/>
          <w:szCs w:val="26"/>
        </w:rPr>
        <w:t>hàng</w:t>
      </w:r>
      <w:proofErr w:type="spellEnd"/>
      <w:r w:rsidRPr="001C360C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99"/>
        <w:gridCol w:w="1424"/>
        <w:gridCol w:w="1146"/>
        <w:gridCol w:w="2472"/>
        <w:gridCol w:w="2686"/>
      </w:tblGrid>
      <w:tr w:rsidR="004C6125" w:rsidRPr="00E6791A" w14:paraId="0E8E720D" w14:textId="77777777" w:rsidTr="002A7BC2">
        <w:tc>
          <w:tcPr>
            <w:tcW w:w="0" w:type="auto"/>
            <w:vAlign w:val="center"/>
          </w:tcPr>
          <w:p w14:paraId="247D560E" w14:textId="77777777" w:rsidR="004C6125" w:rsidRPr="002A7BC2" w:rsidRDefault="000B00A9" w:rsidP="002A7BC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7BC2">
              <w:rPr>
                <w:rFonts w:ascii="Times New Roman" w:hAnsi="Times New Roman" w:cs="Times New Roman"/>
                <w:b/>
                <w:sz w:val="26"/>
                <w:szCs w:val="26"/>
              </w:rPr>
              <w:t>Giai</w:t>
            </w:r>
            <w:proofErr w:type="spellEnd"/>
            <w:r w:rsidRPr="002A7BC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7BC2">
              <w:rPr>
                <w:rFonts w:ascii="Times New Roman" w:hAnsi="Times New Roman" w:cs="Times New Roman"/>
                <w:b/>
                <w:sz w:val="26"/>
                <w:szCs w:val="26"/>
              </w:rPr>
              <w:t>đoạn</w:t>
            </w:r>
            <w:proofErr w:type="spellEnd"/>
          </w:p>
        </w:tc>
        <w:tc>
          <w:tcPr>
            <w:tcW w:w="0" w:type="auto"/>
            <w:vAlign w:val="center"/>
          </w:tcPr>
          <w:p w14:paraId="775B1B6B" w14:textId="77777777" w:rsidR="004C6125" w:rsidRPr="002A7BC2" w:rsidRDefault="000B00A9" w:rsidP="002A7BC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7BC2">
              <w:rPr>
                <w:rFonts w:ascii="Times New Roman" w:hAnsi="Times New Roman" w:cs="Times New Roman"/>
                <w:b/>
                <w:sz w:val="26"/>
                <w:szCs w:val="26"/>
              </w:rPr>
              <w:t>Kênh</w:t>
            </w:r>
            <w:proofErr w:type="spellEnd"/>
          </w:p>
        </w:tc>
        <w:tc>
          <w:tcPr>
            <w:tcW w:w="0" w:type="auto"/>
            <w:vAlign w:val="center"/>
          </w:tcPr>
          <w:p w14:paraId="7D37CAE2" w14:textId="77777777" w:rsidR="004C6125" w:rsidRPr="002A7BC2" w:rsidRDefault="000B00A9" w:rsidP="002A7BC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7BC2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2A7BC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7BC2"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</w:p>
        </w:tc>
        <w:tc>
          <w:tcPr>
            <w:tcW w:w="1284" w:type="pct"/>
            <w:vAlign w:val="center"/>
          </w:tcPr>
          <w:p w14:paraId="606F3969" w14:textId="77777777" w:rsidR="004C6125" w:rsidRPr="002A7BC2" w:rsidRDefault="000B00A9" w:rsidP="002A7BC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7BC2">
              <w:rPr>
                <w:rFonts w:ascii="Times New Roman" w:hAnsi="Times New Roman" w:cs="Times New Roman"/>
                <w:b/>
                <w:sz w:val="26"/>
                <w:szCs w:val="26"/>
              </w:rPr>
              <w:t>KPI</w:t>
            </w:r>
          </w:p>
        </w:tc>
        <w:tc>
          <w:tcPr>
            <w:tcW w:w="1395" w:type="pct"/>
            <w:vAlign w:val="center"/>
          </w:tcPr>
          <w:p w14:paraId="25FA4DFC" w14:textId="77777777" w:rsidR="004C6125" w:rsidRPr="002A7BC2" w:rsidRDefault="000B00A9" w:rsidP="002A7BC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7BC2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2A7BC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7BC2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2A7BC2" w:rsidRPr="00E6791A" w14:paraId="490F1D00" w14:textId="77777777" w:rsidTr="002A7BC2">
        <w:tc>
          <w:tcPr>
            <w:tcW w:w="0" w:type="auto"/>
            <w:vMerge w:val="restart"/>
            <w:vAlign w:val="center"/>
          </w:tcPr>
          <w:p w14:paraId="09BA045D" w14:textId="77777777" w:rsidR="002A7BC2" w:rsidRPr="00E6791A" w:rsidRDefault="002A7BC2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GĐ1 (2025-2029)</w:t>
            </w:r>
          </w:p>
        </w:tc>
        <w:tc>
          <w:tcPr>
            <w:tcW w:w="0" w:type="auto"/>
            <w:vAlign w:val="center"/>
          </w:tcPr>
          <w:p w14:paraId="40461AA2" w14:textId="77777777" w:rsidR="002A7BC2" w:rsidRPr="00E6791A" w:rsidRDefault="002A7BC2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Direct sales</w:t>
            </w:r>
          </w:p>
        </w:tc>
        <w:tc>
          <w:tcPr>
            <w:tcW w:w="0" w:type="auto"/>
            <w:vAlign w:val="center"/>
          </w:tcPr>
          <w:p w14:paraId="5C789131" w14:textId="77777777" w:rsidR="002A7BC2" w:rsidRPr="00E6791A" w:rsidRDefault="002A7BC2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284" w:type="pct"/>
            <w:vAlign w:val="center"/>
          </w:tcPr>
          <w:p w14:paraId="1866E490" w14:textId="77777777" w:rsidR="002A7BC2" w:rsidRPr="00E6791A" w:rsidRDefault="002A7BC2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125 customers/year</w:t>
            </w:r>
          </w:p>
        </w:tc>
        <w:tc>
          <w:tcPr>
            <w:tcW w:w="1395" w:type="pct"/>
            <w:vAlign w:val="center"/>
          </w:tcPr>
          <w:p w14:paraId="3E5B2109" w14:textId="77777777" w:rsidR="002A7BC2" w:rsidRPr="00E6791A" w:rsidRDefault="002A7BC2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Sales engineers</w:t>
            </w:r>
          </w:p>
        </w:tc>
      </w:tr>
      <w:tr w:rsidR="002A7BC2" w:rsidRPr="00E6791A" w14:paraId="5DB88C0A" w14:textId="77777777" w:rsidTr="002A7BC2">
        <w:tc>
          <w:tcPr>
            <w:tcW w:w="0" w:type="auto"/>
            <w:vMerge/>
            <w:vAlign w:val="center"/>
          </w:tcPr>
          <w:p w14:paraId="63D874D2" w14:textId="77777777" w:rsidR="002A7BC2" w:rsidRPr="00E6791A" w:rsidRDefault="002A7BC2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020684BE" w14:textId="77777777" w:rsidR="002A7BC2" w:rsidRPr="00E6791A" w:rsidRDefault="002A7BC2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Distributor</w:t>
            </w:r>
          </w:p>
        </w:tc>
        <w:tc>
          <w:tcPr>
            <w:tcW w:w="0" w:type="auto"/>
            <w:vAlign w:val="center"/>
          </w:tcPr>
          <w:p w14:paraId="4F1F2871" w14:textId="77777777" w:rsidR="002A7BC2" w:rsidRPr="00E6791A" w:rsidRDefault="002A7BC2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84" w:type="pct"/>
            <w:vAlign w:val="center"/>
          </w:tcPr>
          <w:p w14:paraId="795F5276" w14:textId="77777777" w:rsidR="002A7BC2" w:rsidRPr="00E6791A" w:rsidRDefault="002A7BC2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75 customers/year</w:t>
            </w:r>
          </w:p>
        </w:tc>
        <w:tc>
          <w:tcPr>
            <w:tcW w:w="1395" w:type="pct"/>
            <w:vAlign w:val="center"/>
          </w:tcPr>
          <w:p w14:paraId="58EB80C9" w14:textId="77777777" w:rsidR="002A7BC2" w:rsidRPr="00E6791A" w:rsidRDefault="002A7BC2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Margin 20-25%</w:t>
            </w:r>
          </w:p>
        </w:tc>
      </w:tr>
      <w:tr w:rsidR="002A7BC2" w:rsidRPr="00E6791A" w14:paraId="6415D446" w14:textId="77777777" w:rsidTr="002A7BC2">
        <w:tc>
          <w:tcPr>
            <w:tcW w:w="0" w:type="auto"/>
            <w:vMerge/>
            <w:vAlign w:val="center"/>
          </w:tcPr>
          <w:p w14:paraId="0BE1407D" w14:textId="77777777" w:rsidR="002A7BC2" w:rsidRPr="00E6791A" w:rsidRDefault="002A7BC2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5B73C19E" w14:textId="77777777" w:rsidR="002A7BC2" w:rsidRPr="00E6791A" w:rsidRDefault="002A7BC2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Online</w:t>
            </w:r>
          </w:p>
        </w:tc>
        <w:tc>
          <w:tcPr>
            <w:tcW w:w="0" w:type="auto"/>
            <w:vAlign w:val="center"/>
          </w:tcPr>
          <w:p w14:paraId="02D7ABCF" w14:textId="77777777" w:rsidR="002A7BC2" w:rsidRPr="00E6791A" w:rsidRDefault="002A7BC2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84" w:type="pct"/>
            <w:vAlign w:val="center"/>
          </w:tcPr>
          <w:p w14:paraId="26E6DCC6" w14:textId="77777777" w:rsidR="002A7BC2" w:rsidRPr="00E6791A" w:rsidRDefault="002A7BC2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25 customers/year</w:t>
            </w:r>
          </w:p>
        </w:tc>
        <w:tc>
          <w:tcPr>
            <w:tcW w:w="1395" w:type="pct"/>
            <w:vAlign w:val="center"/>
          </w:tcPr>
          <w:p w14:paraId="01B050BB" w14:textId="77777777" w:rsidR="002A7BC2" w:rsidRPr="00E6791A" w:rsidRDefault="002A7BC2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E-commerce platform</w:t>
            </w:r>
          </w:p>
        </w:tc>
      </w:tr>
      <w:tr w:rsidR="002A7BC2" w:rsidRPr="00E6791A" w14:paraId="1EC9202E" w14:textId="77777777" w:rsidTr="002A7BC2">
        <w:tc>
          <w:tcPr>
            <w:tcW w:w="0" w:type="auto"/>
            <w:vMerge/>
            <w:vAlign w:val="center"/>
          </w:tcPr>
          <w:p w14:paraId="347D6011" w14:textId="77777777" w:rsidR="002A7BC2" w:rsidRPr="00E6791A" w:rsidRDefault="002A7BC2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48DB4677" w14:textId="77777777" w:rsidR="002A7BC2" w:rsidRPr="00E6791A" w:rsidRDefault="002A7BC2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Tổng</w:t>
            </w:r>
            <w:proofErr w:type="spellEnd"/>
          </w:p>
        </w:tc>
        <w:tc>
          <w:tcPr>
            <w:tcW w:w="0" w:type="auto"/>
            <w:vAlign w:val="center"/>
          </w:tcPr>
          <w:p w14:paraId="1F2B185A" w14:textId="77777777" w:rsidR="002A7BC2" w:rsidRPr="00E6791A" w:rsidRDefault="002A7BC2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25</w:t>
            </w:r>
          </w:p>
        </w:tc>
        <w:tc>
          <w:tcPr>
            <w:tcW w:w="1284" w:type="pct"/>
            <w:vAlign w:val="center"/>
          </w:tcPr>
          <w:p w14:paraId="5351F55C" w14:textId="77777777" w:rsidR="002A7BC2" w:rsidRPr="00E6791A" w:rsidRDefault="002A7BC2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225 customers/year</w:t>
            </w:r>
          </w:p>
        </w:tc>
        <w:tc>
          <w:tcPr>
            <w:tcW w:w="1395" w:type="pct"/>
            <w:vAlign w:val="center"/>
          </w:tcPr>
          <w:p w14:paraId="0A3E9AE6" w14:textId="77777777" w:rsidR="002A7BC2" w:rsidRPr="00E6791A" w:rsidRDefault="002A7BC2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→ 1.125 customers in GĐ1</w:t>
            </w:r>
          </w:p>
        </w:tc>
      </w:tr>
      <w:tr w:rsidR="002A7BC2" w:rsidRPr="00E6791A" w14:paraId="3B9CE484" w14:textId="77777777" w:rsidTr="002A7BC2">
        <w:tc>
          <w:tcPr>
            <w:tcW w:w="0" w:type="auto"/>
            <w:vMerge w:val="restart"/>
            <w:vAlign w:val="center"/>
          </w:tcPr>
          <w:p w14:paraId="24E44826" w14:textId="77777777" w:rsidR="002A7BC2" w:rsidRPr="00E6791A" w:rsidRDefault="002A7BC2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GĐ2 (2030-2035)</w:t>
            </w:r>
          </w:p>
        </w:tc>
        <w:tc>
          <w:tcPr>
            <w:tcW w:w="0" w:type="auto"/>
            <w:vAlign w:val="center"/>
          </w:tcPr>
          <w:p w14:paraId="64B09F90" w14:textId="77777777" w:rsidR="002A7BC2" w:rsidRPr="00E6791A" w:rsidRDefault="002A7BC2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Direct sales</w:t>
            </w:r>
          </w:p>
        </w:tc>
        <w:tc>
          <w:tcPr>
            <w:tcW w:w="0" w:type="auto"/>
            <w:vAlign w:val="center"/>
          </w:tcPr>
          <w:p w14:paraId="66E63545" w14:textId="77777777" w:rsidR="002A7BC2" w:rsidRPr="00E6791A" w:rsidRDefault="002A7BC2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35</w:t>
            </w:r>
          </w:p>
        </w:tc>
        <w:tc>
          <w:tcPr>
            <w:tcW w:w="1284" w:type="pct"/>
            <w:vAlign w:val="center"/>
          </w:tcPr>
          <w:p w14:paraId="28968FBB" w14:textId="77777777" w:rsidR="002A7BC2" w:rsidRPr="00E6791A" w:rsidRDefault="002A7BC2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200 customers/year</w:t>
            </w:r>
          </w:p>
        </w:tc>
        <w:tc>
          <w:tcPr>
            <w:tcW w:w="1395" w:type="pct"/>
            <w:vAlign w:val="center"/>
          </w:tcPr>
          <w:p w14:paraId="3314AF7C" w14:textId="77777777" w:rsidR="002A7BC2" w:rsidRPr="00E6791A" w:rsidRDefault="002A7BC2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Expand team</w:t>
            </w:r>
          </w:p>
        </w:tc>
      </w:tr>
      <w:tr w:rsidR="002A7BC2" w:rsidRPr="00E6791A" w14:paraId="76D96ADD" w14:textId="77777777" w:rsidTr="002A7BC2">
        <w:tc>
          <w:tcPr>
            <w:tcW w:w="0" w:type="auto"/>
            <w:vMerge/>
            <w:vAlign w:val="center"/>
          </w:tcPr>
          <w:p w14:paraId="0CF765D6" w14:textId="77777777" w:rsidR="002A7BC2" w:rsidRPr="00E6791A" w:rsidRDefault="002A7BC2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0A0A79F8" w14:textId="77777777" w:rsidR="002A7BC2" w:rsidRPr="00E6791A" w:rsidRDefault="002A7BC2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Distributor</w:t>
            </w:r>
          </w:p>
        </w:tc>
        <w:tc>
          <w:tcPr>
            <w:tcW w:w="0" w:type="auto"/>
            <w:vAlign w:val="center"/>
          </w:tcPr>
          <w:p w14:paraId="4EF5CD8C" w14:textId="77777777" w:rsidR="002A7BC2" w:rsidRPr="00E6791A" w:rsidRDefault="002A7BC2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284" w:type="pct"/>
            <w:vAlign w:val="center"/>
          </w:tcPr>
          <w:p w14:paraId="46DB6560" w14:textId="77777777" w:rsidR="002A7BC2" w:rsidRPr="00E6791A" w:rsidRDefault="002A7BC2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150 customers/year</w:t>
            </w:r>
          </w:p>
        </w:tc>
        <w:tc>
          <w:tcPr>
            <w:tcW w:w="1395" w:type="pct"/>
            <w:vAlign w:val="center"/>
          </w:tcPr>
          <w:p w14:paraId="69CCF4D4" w14:textId="77777777" w:rsidR="002A7BC2" w:rsidRPr="00E6791A" w:rsidRDefault="002A7BC2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More regions</w:t>
            </w:r>
          </w:p>
        </w:tc>
      </w:tr>
      <w:tr w:rsidR="002A7BC2" w:rsidRPr="00E6791A" w14:paraId="4A6C521D" w14:textId="77777777" w:rsidTr="002A7BC2">
        <w:tc>
          <w:tcPr>
            <w:tcW w:w="0" w:type="auto"/>
            <w:vMerge/>
            <w:vAlign w:val="center"/>
          </w:tcPr>
          <w:p w14:paraId="0DE5982C" w14:textId="77777777" w:rsidR="002A7BC2" w:rsidRPr="00E6791A" w:rsidRDefault="002A7BC2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3C0B9B70" w14:textId="77777777" w:rsidR="002A7BC2" w:rsidRPr="00E6791A" w:rsidRDefault="002A7BC2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Online</w:t>
            </w:r>
          </w:p>
        </w:tc>
        <w:tc>
          <w:tcPr>
            <w:tcW w:w="0" w:type="auto"/>
            <w:vAlign w:val="center"/>
          </w:tcPr>
          <w:p w14:paraId="2456EE28" w14:textId="77777777" w:rsidR="002A7BC2" w:rsidRPr="00E6791A" w:rsidRDefault="002A7BC2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284" w:type="pct"/>
            <w:vAlign w:val="center"/>
          </w:tcPr>
          <w:p w14:paraId="35FB3F89" w14:textId="77777777" w:rsidR="002A7BC2" w:rsidRPr="00E6791A" w:rsidRDefault="002A7BC2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50 customers/year</w:t>
            </w:r>
          </w:p>
        </w:tc>
        <w:tc>
          <w:tcPr>
            <w:tcW w:w="1395" w:type="pct"/>
            <w:vAlign w:val="center"/>
          </w:tcPr>
          <w:p w14:paraId="02C13DCB" w14:textId="77777777" w:rsidR="002A7BC2" w:rsidRPr="00E6791A" w:rsidRDefault="002A7BC2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Mature platform</w:t>
            </w:r>
          </w:p>
        </w:tc>
      </w:tr>
      <w:tr w:rsidR="002A7BC2" w:rsidRPr="00E6791A" w14:paraId="4646C07B" w14:textId="77777777" w:rsidTr="002A7BC2">
        <w:tc>
          <w:tcPr>
            <w:tcW w:w="0" w:type="auto"/>
            <w:vMerge/>
            <w:vAlign w:val="center"/>
          </w:tcPr>
          <w:p w14:paraId="3896F350" w14:textId="77777777" w:rsidR="002A7BC2" w:rsidRPr="00E6791A" w:rsidRDefault="002A7BC2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12010734" w14:textId="77777777" w:rsidR="002A7BC2" w:rsidRPr="00E6791A" w:rsidRDefault="002A7BC2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Tổng</w:t>
            </w:r>
            <w:proofErr w:type="spellEnd"/>
          </w:p>
        </w:tc>
        <w:tc>
          <w:tcPr>
            <w:tcW w:w="0" w:type="auto"/>
            <w:vAlign w:val="center"/>
          </w:tcPr>
          <w:p w14:paraId="4C7DFFC6" w14:textId="77777777" w:rsidR="002A7BC2" w:rsidRPr="00E6791A" w:rsidRDefault="002A7BC2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45</w:t>
            </w:r>
          </w:p>
        </w:tc>
        <w:tc>
          <w:tcPr>
            <w:tcW w:w="1284" w:type="pct"/>
            <w:vAlign w:val="center"/>
          </w:tcPr>
          <w:p w14:paraId="18CA3D60" w14:textId="77777777" w:rsidR="002A7BC2" w:rsidRPr="00E6791A" w:rsidRDefault="002A7BC2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400 customers/year</w:t>
            </w:r>
          </w:p>
        </w:tc>
        <w:tc>
          <w:tcPr>
            <w:tcW w:w="1395" w:type="pct"/>
            <w:vAlign w:val="center"/>
          </w:tcPr>
          <w:p w14:paraId="21A15BAD" w14:textId="77777777" w:rsidR="002A7BC2" w:rsidRPr="00E6791A" w:rsidRDefault="002A7BC2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→ 2.400 customers in GĐ2</w:t>
            </w:r>
          </w:p>
        </w:tc>
      </w:tr>
    </w:tbl>
    <w:p w14:paraId="23531736" w14:textId="77777777" w:rsidR="004C6125" w:rsidRPr="001C360C" w:rsidRDefault="000B00A9" w:rsidP="002A7BC2">
      <w:pPr>
        <w:pStyle w:val="ListParagraph"/>
        <w:numPr>
          <w:ilvl w:val="0"/>
          <w:numId w:val="183"/>
        </w:numPr>
        <w:spacing w:before="120" w:after="0" w:line="312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1C360C">
        <w:rPr>
          <w:rFonts w:ascii="Times New Roman" w:hAnsi="Times New Roman" w:cs="Times New Roman"/>
          <w:b/>
          <w:sz w:val="26"/>
          <w:szCs w:val="26"/>
        </w:rPr>
        <w:t xml:space="preserve">Marketing </w:t>
      </w:r>
      <w:proofErr w:type="spellStart"/>
      <w:r w:rsidRPr="001C360C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1C360C">
        <w:rPr>
          <w:rFonts w:ascii="Times New Roman" w:hAnsi="Times New Roman" w:cs="Times New Roman"/>
          <w:b/>
          <w:sz w:val="26"/>
          <w:szCs w:val="26"/>
        </w:rPr>
        <w:t xml:space="preserve"> brand: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1"/>
        <w:gridCol w:w="1473"/>
        <w:gridCol w:w="3916"/>
        <w:gridCol w:w="1977"/>
      </w:tblGrid>
      <w:tr w:rsidR="004C6125" w:rsidRPr="00E6791A" w14:paraId="4ADC7AB9" w14:textId="77777777" w:rsidTr="002A7BC2">
        <w:tc>
          <w:tcPr>
            <w:tcW w:w="1174" w:type="pct"/>
            <w:vAlign w:val="center"/>
          </w:tcPr>
          <w:p w14:paraId="45AE3501" w14:textId="77777777" w:rsidR="004C6125" w:rsidRPr="002A7BC2" w:rsidRDefault="000B00A9" w:rsidP="002A7BC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7BC2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2A7BC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7BC2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765" w:type="pct"/>
            <w:vAlign w:val="center"/>
          </w:tcPr>
          <w:p w14:paraId="47343EA8" w14:textId="77777777" w:rsidR="004C6125" w:rsidRPr="002A7BC2" w:rsidRDefault="000B00A9" w:rsidP="002A7BC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7BC2">
              <w:rPr>
                <w:rFonts w:ascii="Times New Roman" w:hAnsi="Times New Roman" w:cs="Times New Roman"/>
                <w:b/>
                <w:sz w:val="26"/>
                <w:szCs w:val="26"/>
              </w:rPr>
              <w:t>Budget (USD/</w:t>
            </w:r>
            <w:proofErr w:type="spellStart"/>
            <w:r w:rsidRPr="002A7BC2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  <w:proofErr w:type="spellEnd"/>
            <w:r w:rsidRPr="002A7BC2"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2034" w:type="pct"/>
            <w:vAlign w:val="center"/>
          </w:tcPr>
          <w:p w14:paraId="3A547DF6" w14:textId="77777777" w:rsidR="004C6125" w:rsidRPr="002A7BC2" w:rsidRDefault="000B00A9" w:rsidP="002A7BC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7BC2">
              <w:rPr>
                <w:rFonts w:ascii="Times New Roman" w:hAnsi="Times New Roman" w:cs="Times New Roman"/>
                <w:b/>
                <w:sz w:val="26"/>
                <w:szCs w:val="26"/>
              </w:rPr>
              <w:t>KPI</w:t>
            </w:r>
          </w:p>
        </w:tc>
        <w:tc>
          <w:tcPr>
            <w:tcW w:w="1027" w:type="pct"/>
            <w:vAlign w:val="center"/>
          </w:tcPr>
          <w:p w14:paraId="5671126B" w14:textId="77777777" w:rsidR="004C6125" w:rsidRPr="002A7BC2" w:rsidRDefault="000B00A9" w:rsidP="002A7BC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7BC2">
              <w:rPr>
                <w:rFonts w:ascii="Times New Roman" w:hAnsi="Times New Roman" w:cs="Times New Roman"/>
                <w:b/>
                <w:sz w:val="26"/>
                <w:szCs w:val="26"/>
              </w:rPr>
              <w:t>Timeline</w:t>
            </w:r>
          </w:p>
        </w:tc>
      </w:tr>
      <w:tr w:rsidR="004C6125" w:rsidRPr="00E6791A" w14:paraId="07A92101" w14:textId="77777777" w:rsidTr="002A7BC2">
        <w:tc>
          <w:tcPr>
            <w:tcW w:w="1174" w:type="pct"/>
            <w:vAlign w:val="center"/>
          </w:tcPr>
          <w:p w14:paraId="075CDB9C" w14:textId="77777777" w:rsidR="004C6125" w:rsidRPr="002A7BC2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A7BC2">
              <w:rPr>
                <w:rFonts w:ascii="Times New Roman" w:hAnsi="Times New Roman" w:cs="Times New Roman"/>
                <w:sz w:val="26"/>
                <w:szCs w:val="26"/>
              </w:rPr>
              <w:t>Website &amp; SEO</w:t>
            </w:r>
          </w:p>
        </w:tc>
        <w:tc>
          <w:tcPr>
            <w:tcW w:w="765" w:type="pct"/>
            <w:vAlign w:val="center"/>
          </w:tcPr>
          <w:p w14:paraId="10619F54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20.000</w:t>
            </w:r>
          </w:p>
        </w:tc>
        <w:tc>
          <w:tcPr>
            <w:tcW w:w="2034" w:type="pct"/>
            <w:vAlign w:val="center"/>
          </w:tcPr>
          <w:p w14:paraId="110C2C0F" w14:textId="77777777" w:rsidR="002A7BC2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10.000 visits/month, </w:t>
            </w:r>
          </w:p>
          <w:p w14:paraId="0C2A2113" w14:textId="5D6544C5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100 leads/month</w:t>
            </w:r>
          </w:p>
        </w:tc>
        <w:tc>
          <w:tcPr>
            <w:tcW w:w="1027" w:type="pct"/>
            <w:vAlign w:val="center"/>
          </w:tcPr>
          <w:p w14:paraId="47439B4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</w:tr>
      <w:tr w:rsidR="004C6125" w:rsidRPr="00E6791A" w14:paraId="03151187" w14:textId="77777777" w:rsidTr="002A7BC2">
        <w:tc>
          <w:tcPr>
            <w:tcW w:w="1174" w:type="pct"/>
            <w:vAlign w:val="center"/>
          </w:tcPr>
          <w:p w14:paraId="7E63E2E6" w14:textId="77777777" w:rsidR="004C6125" w:rsidRPr="002A7BC2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A7BC2">
              <w:rPr>
                <w:rFonts w:ascii="Times New Roman" w:hAnsi="Times New Roman" w:cs="Times New Roman"/>
                <w:sz w:val="26"/>
                <w:szCs w:val="26"/>
              </w:rPr>
              <w:t>Content marketing</w:t>
            </w:r>
          </w:p>
        </w:tc>
        <w:tc>
          <w:tcPr>
            <w:tcW w:w="765" w:type="pct"/>
            <w:vAlign w:val="center"/>
          </w:tcPr>
          <w:p w14:paraId="590492F4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30.000</w:t>
            </w:r>
          </w:p>
        </w:tc>
        <w:tc>
          <w:tcPr>
            <w:tcW w:w="2034" w:type="pct"/>
            <w:vAlign w:val="center"/>
          </w:tcPr>
          <w:p w14:paraId="5DB9A78F" w14:textId="77777777" w:rsidR="002A7BC2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50 blog posts, 10 whitepapers, </w:t>
            </w:r>
          </w:p>
          <w:p w14:paraId="1F868F28" w14:textId="1B0303E8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 webinars</w:t>
            </w:r>
          </w:p>
        </w:tc>
        <w:tc>
          <w:tcPr>
            <w:tcW w:w="1027" w:type="pct"/>
            <w:vAlign w:val="center"/>
          </w:tcPr>
          <w:p w14:paraId="082EB65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2025-2026</w:t>
            </w:r>
          </w:p>
        </w:tc>
      </w:tr>
      <w:tr w:rsidR="004C6125" w:rsidRPr="00E6791A" w14:paraId="7EA73C8E" w14:textId="77777777" w:rsidTr="002A7BC2">
        <w:tc>
          <w:tcPr>
            <w:tcW w:w="1174" w:type="pct"/>
            <w:vAlign w:val="center"/>
          </w:tcPr>
          <w:p w14:paraId="5A4E2230" w14:textId="77777777" w:rsidR="004C6125" w:rsidRPr="002A7BC2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A7BC2">
              <w:rPr>
                <w:rFonts w:ascii="Times New Roman" w:hAnsi="Times New Roman" w:cs="Times New Roman"/>
                <w:sz w:val="26"/>
                <w:szCs w:val="26"/>
              </w:rPr>
              <w:t>Trade shows</w:t>
            </w:r>
          </w:p>
        </w:tc>
        <w:tc>
          <w:tcPr>
            <w:tcW w:w="765" w:type="pct"/>
            <w:vAlign w:val="center"/>
          </w:tcPr>
          <w:p w14:paraId="0282637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50.000</w:t>
            </w:r>
          </w:p>
        </w:tc>
        <w:tc>
          <w:tcPr>
            <w:tcW w:w="2034" w:type="pct"/>
            <w:vAlign w:val="center"/>
          </w:tcPr>
          <w:p w14:paraId="5F2F409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 events/year, 500 leads/year</w:t>
            </w:r>
          </w:p>
        </w:tc>
        <w:tc>
          <w:tcPr>
            <w:tcW w:w="1027" w:type="pct"/>
            <w:vAlign w:val="center"/>
          </w:tcPr>
          <w:p w14:paraId="32CD078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2025-2030</w:t>
            </w:r>
          </w:p>
        </w:tc>
      </w:tr>
      <w:tr w:rsidR="004C6125" w:rsidRPr="00E6791A" w14:paraId="557B28B1" w14:textId="77777777" w:rsidTr="002A7BC2">
        <w:tc>
          <w:tcPr>
            <w:tcW w:w="1174" w:type="pct"/>
            <w:vAlign w:val="center"/>
          </w:tcPr>
          <w:p w14:paraId="70CB045A" w14:textId="77777777" w:rsidR="004C6125" w:rsidRPr="002A7BC2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A7BC2">
              <w:rPr>
                <w:rFonts w:ascii="Times New Roman" w:hAnsi="Times New Roman" w:cs="Times New Roman"/>
                <w:sz w:val="26"/>
                <w:szCs w:val="26"/>
              </w:rPr>
              <w:t>PR &amp; Media</w:t>
            </w:r>
          </w:p>
        </w:tc>
        <w:tc>
          <w:tcPr>
            <w:tcW w:w="765" w:type="pct"/>
            <w:vAlign w:val="center"/>
          </w:tcPr>
          <w:p w14:paraId="3772D8C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30.000</w:t>
            </w:r>
          </w:p>
        </w:tc>
        <w:tc>
          <w:tcPr>
            <w:tcW w:w="2034" w:type="pct"/>
            <w:vAlign w:val="center"/>
          </w:tcPr>
          <w:p w14:paraId="4CB3C701" w14:textId="77777777" w:rsidR="002A7BC2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 articles/year,</w:t>
            </w:r>
          </w:p>
          <w:p w14:paraId="4BF2E2F2" w14:textId="365DEF58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brand awareness 30%</w:t>
            </w:r>
          </w:p>
        </w:tc>
        <w:tc>
          <w:tcPr>
            <w:tcW w:w="1027" w:type="pct"/>
            <w:vAlign w:val="center"/>
          </w:tcPr>
          <w:p w14:paraId="3FF92E8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2025-2027</w:t>
            </w:r>
          </w:p>
        </w:tc>
      </w:tr>
      <w:tr w:rsidR="004C6125" w:rsidRPr="00E6791A" w14:paraId="770960FC" w14:textId="77777777" w:rsidTr="002A7BC2">
        <w:tc>
          <w:tcPr>
            <w:tcW w:w="1174" w:type="pct"/>
            <w:vAlign w:val="center"/>
          </w:tcPr>
          <w:p w14:paraId="70D4EFDB" w14:textId="77777777" w:rsidR="004C6125" w:rsidRPr="002A7BC2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A7BC2">
              <w:rPr>
                <w:rFonts w:ascii="Times New Roman" w:hAnsi="Times New Roman" w:cs="Times New Roman"/>
                <w:sz w:val="26"/>
                <w:szCs w:val="26"/>
              </w:rPr>
              <w:t>Partnerships</w:t>
            </w:r>
          </w:p>
        </w:tc>
        <w:tc>
          <w:tcPr>
            <w:tcW w:w="765" w:type="pct"/>
            <w:vAlign w:val="center"/>
          </w:tcPr>
          <w:p w14:paraId="3402916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20.000</w:t>
            </w:r>
          </w:p>
        </w:tc>
        <w:tc>
          <w:tcPr>
            <w:tcW w:w="2034" w:type="pct"/>
            <w:vAlign w:val="center"/>
          </w:tcPr>
          <w:p w14:paraId="6191FFF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 co-marketing campaigns</w:t>
            </w:r>
          </w:p>
        </w:tc>
        <w:tc>
          <w:tcPr>
            <w:tcW w:w="1027" w:type="pct"/>
            <w:vAlign w:val="center"/>
          </w:tcPr>
          <w:p w14:paraId="3915090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2026-2028</w:t>
            </w:r>
          </w:p>
        </w:tc>
      </w:tr>
      <w:tr w:rsidR="004C6125" w:rsidRPr="00E6791A" w14:paraId="078CA08E" w14:textId="77777777" w:rsidTr="002A7BC2">
        <w:tc>
          <w:tcPr>
            <w:tcW w:w="1174" w:type="pct"/>
            <w:vAlign w:val="center"/>
          </w:tcPr>
          <w:p w14:paraId="3DDA89E6" w14:textId="77777777" w:rsidR="004C6125" w:rsidRPr="002A7BC2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A7BC2">
              <w:rPr>
                <w:rFonts w:ascii="Times New Roman" w:hAnsi="Times New Roman" w:cs="Times New Roman"/>
                <w:sz w:val="26"/>
                <w:szCs w:val="26"/>
              </w:rPr>
              <w:t>Customer success</w:t>
            </w:r>
          </w:p>
        </w:tc>
        <w:tc>
          <w:tcPr>
            <w:tcW w:w="765" w:type="pct"/>
            <w:vAlign w:val="center"/>
          </w:tcPr>
          <w:p w14:paraId="03E91B3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50.000</w:t>
            </w:r>
          </w:p>
        </w:tc>
        <w:tc>
          <w:tcPr>
            <w:tcW w:w="2034" w:type="pct"/>
            <w:vAlign w:val="center"/>
          </w:tcPr>
          <w:p w14:paraId="48786038" w14:textId="77777777" w:rsidR="002A7BC2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NPS &gt;50, retention &gt;85%,</w:t>
            </w:r>
          </w:p>
          <w:p w14:paraId="20C4EA17" w14:textId="27E64882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case studies 10+</w:t>
            </w:r>
          </w:p>
        </w:tc>
        <w:tc>
          <w:tcPr>
            <w:tcW w:w="1027" w:type="pct"/>
            <w:vAlign w:val="center"/>
          </w:tcPr>
          <w:p w14:paraId="3D552C2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2026-2030</w:t>
            </w:r>
          </w:p>
        </w:tc>
      </w:tr>
      <w:tr w:rsidR="004C6125" w:rsidRPr="00E6791A" w14:paraId="29DD8502" w14:textId="77777777" w:rsidTr="002A7BC2">
        <w:tc>
          <w:tcPr>
            <w:tcW w:w="1174" w:type="pct"/>
            <w:vAlign w:val="center"/>
          </w:tcPr>
          <w:p w14:paraId="38F811C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Total</w:t>
            </w:r>
          </w:p>
        </w:tc>
        <w:tc>
          <w:tcPr>
            <w:tcW w:w="765" w:type="pct"/>
            <w:vAlign w:val="center"/>
          </w:tcPr>
          <w:p w14:paraId="1FCE968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200.000</w:t>
            </w:r>
          </w:p>
        </w:tc>
        <w:tc>
          <w:tcPr>
            <w:tcW w:w="2034" w:type="pct"/>
            <w:vAlign w:val="center"/>
          </w:tcPr>
          <w:p w14:paraId="537151FE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27" w:type="pct"/>
            <w:vAlign w:val="center"/>
          </w:tcPr>
          <w:p w14:paraId="3D6369C5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D7B56DE" w14:textId="77777777" w:rsidR="002A7BC2" w:rsidRDefault="002A7BC2" w:rsidP="001C360C">
      <w:pPr>
        <w:pStyle w:val="ListParagraph"/>
        <w:numPr>
          <w:ilvl w:val="0"/>
          <w:numId w:val="183"/>
        </w:num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32445A6B" w14:textId="7D8E0C50" w:rsidR="004C6125" w:rsidRPr="001C360C" w:rsidRDefault="000B00A9" w:rsidP="00492D7D">
      <w:pPr>
        <w:pStyle w:val="ListParagraph"/>
        <w:numPr>
          <w:ilvl w:val="0"/>
          <w:numId w:val="183"/>
        </w:numPr>
        <w:spacing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1C360C">
        <w:rPr>
          <w:rFonts w:ascii="Times New Roman" w:hAnsi="Times New Roman" w:cs="Times New Roman"/>
          <w:b/>
          <w:sz w:val="26"/>
          <w:szCs w:val="26"/>
        </w:rPr>
        <w:t>Pilot projects (</w:t>
      </w:r>
      <w:proofErr w:type="spellStart"/>
      <w:r w:rsidRPr="001C360C">
        <w:rPr>
          <w:rFonts w:ascii="Times New Roman" w:hAnsi="Times New Roman" w:cs="Times New Roman"/>
          <w:b/>
          <w:sz w:val="26"/>
          <w:szCs w:val="26"/>
        </w:rPr>
        <w:t>đang</w:t>
      </w:r>
      <w:proofErr w:type="spellEnd"/>
      <w:r w:rsidRPr="001C360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C360C">
        <w:rPr>
          <w:rFonts w:ascii="Times New Roman" w:hAnsi="Times New Roman" w:cs="Times New Roman"/>
          <w:b/>
          <w:sz w:val="26"/>
          <w:szCs w:val="26"/>
        </w:rPr>
        <w:t>đàm</w:t>
      </w:r>
      <w:proofErr w:type="spellEnd"/>
      <w:r w:rsidRPr="001C360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C360C">
        <w:rPr>
          <w:rFonts w:ascii="Times New Roman" w:hAnsi="Times New Roman" w:cs="Times New Roman"/>
          <w:b/>
          <w:sz w:val="26"/>
          <w:szCs w:val="26"/>
        </w:rPr>
        <w:t>phán</w:t>
      </w:r>
      <w:proofErr w:type="spellEnd"/>
      <w:r w:rsidRPr="001C360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C360C">
        <w:rPr>
          <w:rFonts w:ascii="Times New Roman" w:hAnsi="Times New Roman" w:cs="Times New Roman"/>
          <w:b/>
          <w:sz w:val="26"/>
          <w:szCs w:val="26"/>
        </w:rPr>
        <w:t>tích</w:t>
      </w:r>
      <w:proofErr w:type="spellEnd"/>
      <w:r w:rsidRPr="001C360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C360C">
        <w:rPr>
          <w:rFonts w:ascii="Times New Roman" w:hAnsi="Times New Roman" w:cs="Times New Roman"/>
          <w:b/>
          <w:sz w:val="26"/>
          <w:szCs w:val="26"/>
        </w:rPr>
        <w:t>cực</w:t>
      </w:r>
      <w:proofErr w:type="spellEnd"/>
      <w:r w:rsidRPr="001C360C">
        <w:rPr>
          <w:rFonts w:ascii="Times New Roman" w:hAnsi="Times New Roman" w:cs="Times New Roman"/>
          <w:b/>
          <w:sz w:val="26"/>
          <w:szCs w:val="26"/>
        </w:rPr>
        <w:t>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9"/>
        <w:gridCol w:w="1421"/>
        <w:gridCol w:w="1275"/>
        <w:gridCol w:w="1134"/>
        <w:gridCol w:w="1560"/>
        <w:gridCol w:w="3678"/>
      </w:tblGrid>
      <w:tr w:rsidR="004C6125" w:rsidRPr="00E6791A" w14:paraId="01A62677" w14:textId="77777777" w:rsidTr="00916C92">
        <w:tc>
          <w:tcPr>
            <w:tcW w:w="291" w:type="pct"/>
            <w:vAlign w:val="center"/>
          </w:tcPr>
          <w:p w14:paraId="034D99A9" w14:textId="77777777" w:rsidR="004C6125" w:rsidRPr="002A7BC2" w:rsidRDefault="000B00A9" w:rsidP="002A7BC2">
            <w:pPr>
              <w:spacing w:after="0" w:line="312" w:lineRule="auto"/>
              <w:ind w:left="-108" w:right="-111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7BC2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738" w:type="pct"/>
            <w:vAlign w:val="center"/>
          </w:tcPr>
          <w:p w14:paraId="530C9341" w14:textId="77777777" w:rsidR="004C6125" w:rsidRPr="002A7BC2" w:rsidRDefault="000B00A9" w:rsidP="002A7BC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7BC2">
              <w:rPr>
                <w:rFonts w:ascii="Times New Roman" w:hAnsi="Times New Roman" w:cs="Times New Roman"/>
                <w:b/>
                <w:sz w:val="26"/>
                <w:szCs w:val="26"/>
              </w:rPr>
              <w:t>Khách</w:t>
            </w:r>
            <w:proofErr w:type="spellEnd"/>
            <w:r w:rsidRPr="002A7BC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7BC2">
              <w:rPr>
                <w:rFonts w:ascii="Times New Roman" w:hAnsi="Times New Roman" w:cs="Times New Roman"/>
                <w:b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662" w:type="pct"/>
            <w:vAlign w:val="center"/>
          </w:tcPr>
          <w:p w14:paraId="2479FA8F" w14:textId="77777777" w:rsidR="004C6125" w:rsidRPr="002A7BC2" w:rsidRDefault="000B00A9" w:rsidP="002A7BC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7BC2">
              <w:rPr>
                <w:rFonts w:ascii="Times New Roman" w:hAnsi="Times New Roman" w:cs="Times New Roman"/>
                <w:b/>
                <w:sz w:val="26"/>
                <w:szCs w:val="26"/>
              </w:rPr>
              <w:t>Sản</w:t>
            </w:r>
            <w:proofErr w:type="spellEnd"/>
            <w:r w:rsidRPr="002A7BC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7BC2">
              <w:rPr>
                <w:rFonts w:ascii="Times New Roman" w:hAnsi="Times New Roman" w:cs="Times New Roman"/>
                <w:b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589" w:type="pct"/>
            <w:vAlign w:val="center"/>
          </w:tcPr>
          <w:p w14:paraId="768E178A" w14:textId="77777777" w:rsidR="004C6125" w:rsidRPr="002A7BC2" w:rsidRDefault="000B00A9" w:rsidP="002A7BC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7BC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Giá </w:t>
            </w:r>
            <w:proofErr w:type="spellStart"/>
            <w:r w:rsidRPr="002A7BC2">
              <w:rPr>
                <w:rFonts w:ascii="Times New Roman" w:hAnsi="Times New Roman" w:cs="Times New Roman"/>
                <w:b/>
                <w:sz w:val="26"/>
                <w:szCs w:val="26"/>
              </w:rPr>
              <w:t>trị</w:t>
            </w:r>
            <w:proofErr w:type="spellEnd"/>
            <w:r w:rsidRPr="002A7BC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(USD)</w:t>
            </w:r>
          </w:p>
        </w:tc>
        <w:tc>
          <w:tcPr>
            <w:tcW w:w="810" w:type="pct"/>
            <w:vAlign w:val="center"/>
          </w:tcPr>
          <w:p w14:paraId="4429EFEF" w14:textId="77777777" w:rsidR="004C6125" w:rsidRPr="002A7BC2" w:rsidRDefault="000B00A9" w:rsidP="002A7BC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7BC2">
              <w:rPr>
                <w:rFonts w:ascii="Times New Roman" w:hAnsi="Times New Roman" w:cs="Times New Roman"/>
                <w:b/>
                <w:sz w:val="26"/>
                <w:szCs w:val="26"/>
              </w:rPr>
              <w:t>Trạng</w:t>
            </w:r>
            <w:proofErr w:type="spellEnd"/>
            <w:r w:rsidRPr="002A7BC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A7BC2">
              <w:rPr>
                <w:rFonts w:ascii="Times New Roman" w:hAnsi="Times New Roman" w:cs="Times New Roman"/>
                <w:b/>
                <w:sz w:val="26"/>
                <w:szCs w:val="26"/>
              </w:rPr>
              <w:t>thái</w:t>
            </w:r>
            <w:proofErr w:type="spellEnd"/>
          </w:p>
        </w:tc>
        <w:tc>
          <w:tcPr>
            <w:tcW w:w="1910" w:type="pct"/>
            <w:vAlign w:val="center"/>
          </w:tcPr>
          <w:p w14:paraId="17E685C2" w14:textId="77777777" w:rsidR="004C6125" w:rsidRPr="002A7BC2" w:rsidRDefault="000B00A9" w:rsidP="002A7BC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7BC2">
              <w:rPr>
                <w:rFonts w:ascii="Times New Roman" w:hAnsi="Times New Roman" w:cs="Times New Roman"/>
                <w:b/>
                <w:sz w:val="26"/>
                <w:szCs w:val="26"/>
              </w:rPr>
              <w:t>Testimonial</w:t>
            </w:r>
          </w:p>
        </w:tc>
      </w:tr>
      <w:tr w:rsidR="004C6125" w:rsidRPr="00E6791A" w14:paraId="7372E5F5" w14:textId="77777777" w:rsidTr="00916C92">
        <w:tc>
          <w:tcPr>
            <w:tcW w:w="291" w:type="pct"/>
            <w:vAlign w:val="center"/>
          </w:tcPr>
          <w:p w14:paraId="5E1E658A" w14:textId="77777777" w:rsidR="004C6125" w:rsidRPr="00E6791A" w:rsidRDefault="000B00A9" w:rsidP="002A7BC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38" w:type="pct"/>
            <w:vAlign w:val="center"/>
          </w:tcPr>
          <w:p w14:paraId="4F2A55D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Công ty TNHH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tử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Thịnh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</w:p>
        </w:tc>
        <w:tc>
          <w:tcPr>
            <w:tcW w:w="662" w:type="pct"/>
            <w:vAlign w:val="center"/>
          </w:tcPr>
          <w:p w14:paraId="262B33C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MK-100 × 50 units</w:t>
            </w:r>
          </w:p>
        </w:tc>
        <w:tc>
          <w:tcPr>
            <w:tcW w:w="589" w:type="pct"/>
            <w:vAlign w:val="center"/>
          </w:tcPr>
          <w:p w14:paraId="626F297F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100.000</w:t>
            </w:r>
          </w:p>
        </w:tc>
        <w:tc>
          <w:tcPr>
            <w:tcW w:w="810" w:type="pct"/>
            <w:vAlign w:val="center"/>
          </w:tcPr>
          <w:p w14:paraId="5D97C7CC" w14:textId="3F4E843A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In negotiation Q4/2024</w:t>
            </w:r>
          </w:p>
        </w:tc>
        <w:tc>
          <w:tcPr>
            <w:tcW w:w="1910" w:type="pct"/>
            <w:vAlign w:val="center"/>
          </w:tcPr>
          <w:p w14:paraId="22D8D51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ổn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cạnh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tranh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25% so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Siemens,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thuật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chóng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r w:rsidRPr="00E6791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(Preliminary feedback </w:t>
            </w:r>
            <w:proofErr w:type="spellStart"/>
            <w:r w:rsidRPr="00E6791A">
              <w:rPr>
                <w:rFonts w:ascii="Times New Roman" w:hAnsi="Times New Roman" w:cs="Times New Roman"/>
                <w:i/>
                <w:sz w:val="26"/>
                <w:szCs w:val="26"/>
              </w:rPr>
              <w:t>từ</w:t>
            </w:r>
            <w:proofErr w:type="spellEnd"/>
            <w:r w:rsidRPr="00E6791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pilot discussion)</w:t>
            </w: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- Mr. Nguyễn Văn A, CTO</w:t>
            </w:r>
          </w:p>
        </w:tc>
      </w:tr>
      <w:tr w:rsidR="004C6125" w:rsidRPr="00E6791A" w14:paraId="4474F8E2" w14:textId="77777777" w:rsidTr="00916C92">
        <w:tc>
          <w:tcPr>
            <w:tcW w:w="291" w:type="pct"/>
            <w:vAlign w:val="center"/>
          </w:tcPr>
          <w:p w14:paraId="19ECE0B7" w14:textId="77777777" w:rsidR="004C6125" w:rsidRPr="00E6791A" w:rsidRDefault="000B00A9" w:rsidP="002A7BC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38" w:type="pct"/>
            <w:vAlign w:val="center"/>
          </w:tcPr>
          <w:p w14:paraId="2F7597E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May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Hòa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Thọ</w:t>
            </w:r>
            <w:proofErr w:type="spellEnd"/>
          </w:p>
        </w:tc>
        <w:tc>
          <w:tcPr>
            <w:tcW w:w="662" w:type="pct"/>
            <w:vAlign w:val="center"/>
          </w:tcPr>
          <w:p w14:paraId="4D52824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AMR-100 × 2 units</w:t>
            </w:r>
          </w:p>
        </w:tc>
        <w:tc>
          <w:tcPr>
            <w:tcW w:w="589" w:type="pct"/>
            <w:vAlign w:val="center"/>
          </w:tcPr>
          <w:p w14:paraId="715D423F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60.000</w:t>
            </w:r>
          </w:p>
        </w:tc>
        <w:tc>
          <w:tcPr>
            <w:tcW w:w="810" w:type="pct"/>
            <w:vAlign w:val="center"/>
          </w:tcPr>
          <w:p w14:paraId="21C36446" w14:textId="17878C6D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In negotiation Q1/2025</w:t>
            </w:r>
          </w:p>
        </w:tc>
        <w:tc>
          <w:tcPr>
            <w:tcW w:w="1910" w:type="pct"/>
            <w:vAlign w:val="center"/>
          </w:tcPr>
          <w:p w14:paraId="5FEA8EC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"Robot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kiệm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30%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vận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ROI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18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r w:rsidRPr="00E6791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(Feedback </w:t>
            </w:r>
            <w:proofErr w:type="spellStart"/>
            <w:r w:rsidRPr="00E6791A">
              <w:rPr>
                <w:rFonts w:ascii="Times New Roman" w:hAnsi="Times New Roman" w:cs="Times New Roman"/>
                <w:i/>
                <w:sz w:val="26"/>
                <w:szCs w:val="26"/>
              </w:rPr>
              <w:t>từ</w:t>
            </w:r>
            <w:proofErr w:type="spellEnd"/>
            <w:r w:rsidRPr="00E6791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technical evaluation)</w:t>
            </w: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- Ms.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B, COO</w:t>
            </w:r>
          </w:p>
        </w:tc>
      </w:tr>
      <w:tr w:rsidR="004C6125" w:rsidRPr="00E6791A" w14:paraId="7D3D7796" w14:textId="77777777" w:rsidTr="00916C92">
        <w:tc>
          <w:tcPr>
            <w:tcW w:w="291" w:type="pct"/>
            <w:vAlign w:val="center"/>
          </w:tcPr>
          <w:p w14:paraId="567CC899" w14:textId="77777777" w:rsidR="004C6125" w:rsidRPr="00E6791A" w:rsidRDefault="000B00A9" w:rsidP="002A7BC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38" w:type="pct"/>
            <w:vAlign w:val="center"/>
          </w:tcPr>
          <w:p w14:paraId="0C286EE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Viettel IDC</w:t>
            </w:r>
          </w:p>
        </w:tc>
        <w:tc>
          <w:tcPr>
            <w:tcW w:w="662" w:type="pct"/>
            <w:vAlign w:val="center"/>
          </w:tcPr>
          <w:p w14:paraId="063334D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IoT Gateway × 100 units</w:t>
            </w:r>
          </w:p>
        </w:tc>
        <w:tc>
          <w:tcPr>
            <w:tcW w:w="589" w:type="pct"/>
            <w:vAlign w:val="center"/>
          </w:tcPr>
          <w:p w14:paraId="757DDF6F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150.000</w:t>
            </w:r>
          </w:p>
        </w:tc>
        <w:tc>
          <w:tcPr>
            <w:tcW w:w="810" w:type="pct"/>
            <w:vAlign w:val="center"/>
          </w:tcPr>
          <w:p w14:paraId="78F19749" w14:textId="6A3AB7F9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In negotiation Q1/2025</w:t>
            </w:r>
          </w:p>
        </w:tc>
        <w:tc>
          <w:tcPr>
            <w:tcW w:w="1910" w:type="pct"/>
            <w:vAlign w:val="center"/>
          </w:tcPr>
          <w:p w14:paraId="6745D65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dễ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dàng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API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rẻ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Siemens 35%,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tiếng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Việt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r w:rsidRPr="00E6791A">
              <w:rPr>
                <w:rFonts w:ascii="Times New Roman" w:hAnsi="Times New Roman" w:cs="Times New Roman"/>
                <w:i/>
                <w:sz w:val="26"/>
                <w:szCs w:val="26"/>
              </w:rPr>
              <w:t>(Preliminary positive response)</w:t>
            </w: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- Mr. Phạm Văn C, Head of Infrastructure</w:t>
            </w:r>
          </w:p>
        </w:tc>
      </w:tr>
      <w:tr w:rsidR="004C6125" w:rsidRPr="00E6791A" w14:paraId="4DBC1FFC" w14:textId="77777777" w:rsidTr="00916C92">
        <w:tc>
          <w:tcPr>
            <w:tcW w:w="291" w:type="pct"/>
            <w:vAlign w:val="center"/>
          </w:tcPr>
          <w:p w14:paraId="3A21B279" w14:textId="77777777" w:rsidR="004C6125" w:rsidRPr="00E6791A" w:rsidRDefault="000B00A9" w:rsidP="002A7BC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38" w:type="pct"/>
            <w:vAlign w:val="center"/>
          </w:tcPr>
          <w:p w14:paraId="39C8A4E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Hòa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</w:p>
        </w:tc>
        <w:tc>
          <w:tcPr>
            <w:tcW w:w="662" w:type="pct"/>
            <w:vAlign w:val="center"/>
          </w:tcPr>
          <w:p w14:paraId="616AD65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AGV-200 × 3 units</w:t>
            </w:r>
          </w:p>
        </w:tc>
        <w:tc>
          <w:tcPr>
            <w:tcW w:w="589" w:type="pct"/>
            <w:vAlign w:val="center"/>
          </w:tcPr>
          <w:p w14:paraId="5AAD5F5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75.000</w:t>
            </w:r>
          </w:p>
        </w:tc>
        <w:tc>
          <w:tcPr>
            <w:tcW w:w="810" w:type="pct"/>
            <w:vAlign w:val="center"/>
          </w:tcPr>
          <w:p w14:paraId="48301627" w14:textId="46CF6596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In discussion Q2/2025</w:t>
            </w:r>
          </w:p>
        </w:tc>
        <w:tc>
          <w:tcPr>
            <w:tcW w:w="1910" w:type="pct"/>
            <w:vAlign w:val="center"/>
          </w:tcPr>
          <w:p w14:paraId="77CEA5D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"AGV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đáp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vận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nặng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đàm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phán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10 units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2026" </w:t>
            </w:r>
            <w:r w:rsidRPr="00E6791A">
              <w:rPr>
                <w:rFonts w:ascii="Times New Roman" w:hAnsi="Times New Roman" w:cs="Times New Roman"/>
                <w:i/>
                <w:sz w:val="26"/>
                <w:szCs w:val="26"/>
              </w:rPr>
              <w:t>(</w:t>
            </w:r>
            <w:proofErr w:type="spellStart"/>
            <w:r w:rsidRPr="00E6791A">
              <w:rPr>
                <w:rFonts w:ascii="Times New Roman" w:hAnsi="Times New Roman" w:cs="Times New Roman"/>
                <w:i/>
                <w:sz w:val="26"/>
                <w:szCs w:val="26"/>
              </w:rPr>
              <w:t>Đang</w:t>
            </w:r>
            <w:proofErr w:type="spellEnd"/>
            <w:r w:rsidRPr="00E6791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i/>
                <w:sz w:val="26"/>
                <w:szCs w:val="26"/>
              </w:rPr>
              <w:t>thảo</w:t>
            </w:r>
            <w:proofErr w:type="spellEnd"/>
            <w:r w:rsidRPr="00E6791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i/>
                <w:sz w:val="26"/>
                <w:szCs w:val="26"/>
              </w:rPr>
              <w:t>luận</w:t>
            </w:r>
            <w:proofErr w:type="spellEnd"/>
            <w:r w:rsidRPr="00E6791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i/>
                <w:sz w:val="26"/>
                <w:szCs w:val="26"/>
              </w:rPr>
              <w:t>kỹ</w:t>
            </w:r>
            <w:proofErr w:type="spellEnd"/>
            <w:r w:rsidRPr="00E6791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thuật)</w:t>
            </w: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- Mr. Lê Văn D, Production Manager</w:t>
            </w:r>
          </w:p>
        </w:tc>
      </w:tr>
      <w:tr w:rsidR="004C6125" w:rsidRPr="00E6791A" w14:paraId="1F0A917D" w14:textId="77777777" w:rsidTr="00916C92">
        <w:tc>
          <w:tcPr>
            <w:tcW w:w="291" w:type="pct"/>
            <w:vAlign w:val="center"/>
          </w:tcPr>
          <w:p w14:paraId="4523F777" w14:textId="77777777" w:rsidR="004C6125" w:rsidRPr="00E6791A" w:rsidRDefault="000B00A9" w:rsidP="002A7BC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38" w:type="pct"/>
            <w:vAlign w:val="center"/>
          </w:tcPr>
          <w:p w14:paraId="0FD95FC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Vingroup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Smart Factory</w:t>
            </w:r>
          </w:p>
        </w:tc>
        <w:tc>
          <w:tcPr>
            <w:tcW w:w="662" w:type="pct"/>
            <w:vAlign w:val="center"/>
          </w:tcPr>
          <w:p w14:paraId="213D37E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MK-200 × 20 units</w:t>
            </w:r>
          </w:p>
        </w:tc>
        <w:tc>
          <w:tcPr>
            <w:tcW w:w="589" w:type="pct"/>
            <w:vAlign w:val="center"/>
          </w:tcPr>
          <w:p w14:paraId="449773F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100.000</w:t>
            </w:r>
          </w:p>
        </w:tc>
        <w:tc>
          <w:tcPr>
            <w:tcW w:w="810" w:type="pct"/>
            <w:vAlign w:val="center"/>
          </w:tcPr>
          <w:p w14:paraId="0149722D" w14:textId="7793A79F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In discussion Q2/2025</w:t>
            </w:r>
          </w:p>
        </w:tc>
        <w:tc>
          <w:tcPr>
            <w:tcW w:w="1910" w:type="pct"/>
            <w:vAlign w:val="center"/>
          </w:tcPr>
          <w:p w14:paraId="79ADE3D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Hài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lòng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hậu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mãi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luận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rộng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2026" </w:t>
            </w:r>
            <w:r w:rsidRPr="00E6791A">
              <w:rPr>
                <w:rFonts w:ascii="Times New Roman" w:hAnsi="Times New Roman" w:cs="Times New Roman"/>
                <w:i/>
                <w:sz w:val="26"/>
                <w:szCs w:val="26"/>
              </w:rPr>
              <w:t>(</w:t>
            </w:r>
            <w:proofErr w:type="spellStart"/>
            <w:r w:rsidRPr="00E6791A">
              <w:rPr>
                <w:rFonts w:ascii="Times New Roman" w:hAnsi="Times New Roman" w:cs="Times New Roman"/>
                <w:i/>
                <w:sz w:val="26"/>
                <w:szCs w:val="26"/>
              </w:rPr>
              <w:t>Đàm</w:t>
            </w:r>
            <w:proofErr w:type="spellEnd"/>
            <w:r w:rsidRPr="00E6791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i/>
                <w:sz w:val="26"/>
                <w:szCs w:val="26"/>
              </w:rPr>
              <w:t>phán</w:t>
            </w:r>
            <w:proofErr w:type="spellEnd"/>
            <w:r w:rsidRPr="00E6791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pilot deployment)</w:t>
            </w: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- Ms. Nguyễn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E, VP Operations</w:t>
            </w:r>
          </w:p>
        </w:tc>
      </w:tr>
      <w:tr w:rsidR="00916C92" w:rsidRPr="00E6791A" w14:paraId="642F2F30" w14:textId="77777777" w:rsidTr="00916C92">
        <w:tc>
          <w:tcPr>
            <w:tcW w:w="1691" w:type="pct"/>
            <w:gridSpan w:val="3"/>
            <w:vAlign w:val="center"/>
          </w:tcPr>
          <w:p w14:paraId="2072CCA6" w14:textId="436B227D" w:rsidR="00916C92" w:rsidRPr="00E6791A" w:rsidRDefault="00916C92" w:rsidP="00916C92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Tổng</w:t>
            </w:r>
            <w:proofErr w:type="spellEnd"/>
          </w:p>
        </w:tc>
        <w:tc>
          <w:tcPr>
            <w:tcW w:w="589" w:type="pct"/>
            <w:vAlign w:val="center"/>
          </w:tcPr>
          <w:p w14:paraId="6F21B193" w14:textId="77777777" w:rsidR="00916C92" w:rsidRPr="00E6791A" w:rsidRDefault="00916C92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485.000</w:t>
            </w:r>
          </w:p>
        </w:tc>
        <w:tc>
          <w:tcPr>
            <w:tcW w:w="810" w:type="pct"/>
            <w:vAlign w:val="center"/>
          </w:tcPr>
          <w:p w14:paraId="7AA65A39" w14:textId="77777777" w:rsidR="00916C92" w:rsidRPr="00E6791A" w:rsidRDefault="00916C92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5/5 In active negotiation</w:t>
            </w:r>
          </w:p>
        </w:tc>
        <w:tc>
          <w:tcPr>
            <w:tcW w:w="1910" w:type="pct"/>
            <w:vAlign w:val="center"/>
          </w:tcPr>
          <w:p w14:paraId="5AE0266E" w14:textId="77777777" w:rsidR="00916C92" w:rsidRPr="00E6791A" w:rsidRDefault="00916C92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Pipeline expected Q1-Q2/2026: 600K USD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từ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Hòa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Phát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+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Vingroup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(if pilot success)</w:t>
            </w:r>
          </w:p>
        </w:tc>
      </w:tr>
    </w:tbl>
    <w:p w14:paraId="7F4E61F6" w14:textId="77777777" w:rsidR="00916C92" w:rsidRDefault="00916C92" w:rsidP="00916C92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7526E8A8" w14:textId="209F73F5" w:rsidR="00916C92" w:rsidRPr="00D0476F" w:rsidRDefault="00916C92" w:rsidP="00492D7D">
      <w:pPr>
        <w:pStyle w:val="Heading2"/>
        <w:keepNext w:val="0"/>
        <w:spacing w:after="0" w:line="312" w:lineRule="auto"/>
        <w:jc w:val="both"/>
        <w:rPr>
          <w:rFonts w:ascii="Times New Roman" w:hAnsi="Times New Roman" w:cs="Times New Roman"/>
          <w:i w:val="0"/>
          <w:sz w:val="26"/>
          <w:szCs w:val="26"/>
        </w:rPr>
      </w:pPr>
      <w:bookmarkStart w:id="101" w:name="_Toc212283320"/>
      <w:r w:rsidRPr="00D0476F">
        <w:rPr>
          <w:rFonts w:ascii="Times New Roman" w:hAnsi="Times New Roman" w:cs="Times New Roman"/>
          <w:i w:val="0"/>
          <w:sz w:val="26"/>
          <w:szCs w:val="26"/>
        </w:rPr>
        <w:t>IV.</w:t>
      </w:r>
      <w:r>
        <w:rPr>
          <w:rFonts w:ascii="Times New Roman" w:hAnsi="Times New Roman" w:cs="Times New Roman"/>
          <w:i w:val="0"/>
          <w:sz w:val="26"/>
          <w:szCs w:val="26"/>
        </w:rPr>
        <w:t>2</w:t>
      </w:r>
      <w:r w:rsidRPr="00D0476F">
        <w:rPr>
          <w:rFonts w:ascii="Times New Roman" w:hAnsi="Times New Roman" w:cs="Times New Roman"/>
          <w:i w:val="0"/>
          <w:sz w:val="26"/>
          <w:szCs w:val="26"/>
        </w:rPr>
        <w:t xml:space="preserve">. </w:t>
      </w:r>
      <w:r w:rsidRPr="00916C92">
        <w:rPr>
          <w:rFonts w:ascii="Times New Roman" w:hAnsi="Times New Roman" w:cs="Times New Roman"/>
          <w:i w:val="0"/>
          <w:sz w:val="26"/>
          <w:szCs w:val="26"/>
        </w:rPr>
        <w:t>MÔ HÌNH KINH DOANH</w:t>
      </w:r>
      <w:bookmarkEnd w:id="101"/>
    </w:p>
    <w:p w14:paraId="01322D7E" w14:textId="7BC7EC02" w:rsidR="004C6125" w:rsidRPr="00916C92" w:rsidRDefault="00916C92" w:rsidP="00492D7D">
      <w:pPr>
        <w:pStyle w:val="Heading3"/>
        <w:keepNext w:val="0"/>
        <w:spacing w:before="120" w:after="0" w:line="312" w:lineRule="auto"/>
        <w:jc w:val="both"/>
        <w:rPr>
          <w:rFonts w:ascii="Times New Roman" w:hAnsi="Times New Roman" w:cs="Times New Roman"/>
        </w:rPr>
      </w:pPr>
      <w:bookmarkStart w:id="102" w:name="_Toc212283321"/>
      <w:r w:rsidRPr="00916C92">
        <w:rPr>
          <w:rFonts w:ascii="Times New Roman" w:hAnsi="Times New Roman" w:cs="Times New Roman"/>
        </w:rPr>
        <w:t>IV.2.1</w:t>
      </w:r>
      <w:r w:rsidR="000B00A9" w:rsidRPr="00916C92">
        <w:rPr>
          <w:rFonts w:ascii="Times New Roman" w:hAnsi="Times New Roman" w:cs="Times New Roman"/>
        </w:rPr>
        <w:t xml:space="preserve">. </w:t>
      </w:r>
      <w:proofErr w:type="spellStart"/>
      <w:r w:rsidR="000B00A9" w:rsidRPr="00916C92">
        <w:rPr>
          <w:rFonts w:ascii="Times New Roman" w:hAnsi="Times New Roman" w:cs="Times New Roman"/>
        </w:rPr>
        <w:t>Đội</w:t>
      </w:r>
      <w:proofErr w:type="spellEnd"/>
      <w:r w:rsidR="000B00A9" w:rsidRPr="00916C92">
        <w:rPr>
          <w:rFonts w:ascii="Times New Roman" w:hAnsi="Times New Roman" w:cs="Times New Roman"/>
        </w:rPr>
        <w:t xml:space="preserve"> </w:t>
      </w:r>
      <w:proofErr w:type="spellStart"/>
      <w:r w:rsidR="000B00A9" w:rsidRPr="00916C92">
        <w:rPr>
          <w:rFonts w:ascii="Times New Roman" w:hAnsi="Times New Roman" w:cs="Times New Roman"/>
        </w:rPr>
        <w:t>ngũ</w:t>
      </w:r>
      <w:proofErr w:type="spellEnd"/>
      <w:r w:rsidR="000B00A9" w:rsidRPr="00916C92">
        <w:rPr>
          <w:rFonts w:ascii="Times New Roman" w:hAnsi="Times New Roman" w:cs="Times New Roman"/>
        </w:rPr>
        <w:t xml:space="preserve"> </w:t>
      </w:r>
      <w:proofErr w:type="spellStart"/>
      <w:r w:rsidR="000B00A9" w:rsidRPr="00916C92">
        <w:rPr>
          <w:rFonts w:ascii="Times New Roman" w:hAnsi="Times New Roman" w:cs="Times New Roman"/>
        </w:rPr>
        <w:t>lãnh</w:t>
      </w:r>
      <w:proofErr w:type="spellEnd"/>
      <w:r w:rsidR="000B00A9" w:rsidRPr="00916C92">
        <w:rPr>
          <w:rFonts w:ascii="Times New Roman" w:hAnsi="Times New Roman" w:cs="Times New Roman"/>
        </w:rPr>
        <w:t xml:space="preserve"> </w:t>
      </w:r>
      <w:proofErr w:type="spellStart"/>
      <w:r w:rsidR="000B00A9" w:rsidRPr="00916C92">
        <w:rPr>
          <w:rFonts w:ascii="Times New Roman" w:hAnsi="Times New Roman" w:cs="Times New Roman"/>
        </w:rPr>
        <w:t>đạo</w:t>
      </w:r>
      <w:bookmarkEnd w:id="102"/>
      <w:proofErr w:type="spellEnd"/>
    </w:p>
    <w:p w14:paraId="7D07E135" w14:textId="77777777" w:rsidR="004C6125" w:rsidRPr="00916C92" w:rsidRDefault="000B00A9" w:rsidP="00492D7D">
      <w:pPr>
        <w:pStyle w:val="ListParagraph"/>
        <w:numPr>
          <w:ilvl w:val="0"/>
          <w:numId w:val="183"/>
        </w:numPr>
        <w:spacing w:before="6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916C92">
        <w:rPr>
          <w:rFonts w:ascii="Times New Roman" w:hAnsi="Times New Roman" w:cs="Times New Roman"/>
          <w:b/>
          <w:sz w:val="26"/>
          <w:szCs w:val="26"/>
        </w:rPr>
        <w:t xml:space="preserve">Ban </w:t>
      </w:r>
      <w:proofErr w:type="spellStart"/>
      <w:r w:rsidRPr="00916C92">
        <w:rPr>
          <w:rFonts w:ascii="Times New Roman" w:hAnsi="Times New Roman" w:cs="Times New Roman"/>
          <w:b/>
          <w:sz w:val="26"/>
          <w:szCs w:val="26"/>
        </w:rPr>
        <w:t>Lãnh</w:t>
      </w:r>
      <w:proofErr w:type="spellEnd"/>
      <w:r w:rsidRPr="00916C9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16C92">
        <w:rPr>
          <w:rFonts w:ascii="Times New Roman" w:hAnsi="Times New Roman" w:cs="Times New Roman"/>
          <w:b/>
          <w:sz w:val="26"/>
          <w:szCs w:val="26"/>
        </w:rPr>
        <w:t>đạo</w:t>
      </w:r>
      <w:proofErr w:type="spellEnd"/>
      <w:r w:rsidRPr="00916C92">
        <w:rPr>
          <w:rFonts w:ascii="Times New Roman" w:hAnsi="Times New Roman" w:cs="Times New Roman"/>
          <w:b/>
          <w:sz w:val="26"/>
          <w:szCs w:val="26"/>
        </w:rPr>
        <w:t xml:space="preserve"> (C-level):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9"/>
        <w:gridCol w:w="1058"/>
        <w:gridCol w:w="1093"/>
        <w:gridCol w:w="1300"/>
        <w:gridCol w:w="2254"/>
        <w:gridCol w:w="1844"/>
        <w:gridCol w:w="1269"/>
      </w:tblGrid>
      <w:tr w:rsidR="00916C92" w:rsidRPr="00E6791A" w14:paraId="50A501A3" w14:textId="77777777" w:rsidTr="00111815">
        <w:tc>
          <w:tcPr>
            <w:tcW w:w="0" w:type="auto"/>
            <w:vAlign w:val="center"/>
          </w:tcPr>
          <w:p w14:paraId="3257B56D" w14:textId="77777777" w:rsidR="004C6125" w:rsidRPr="00916C92" w:rsidRDefault="000B00A9" w:rsidP="00916C9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16C92">
              <w:rPr>
                <w:rFonts w:ascii="Times New Roman" w:hAnsi="Times New Roman" w:cs="Times New Roman"/>
                <w:b/>
                <w:sz w:val="26"/>
                <w:szCs w:val="26"/>
              </w:rPr>
              <w:t>Vị</w:t>
            </w:r>
            <w:proofErr w:type="spellEnd"/>
            <w:r w:rsidRPr="00916C9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16C92">
              <w:rPr>
                <w:rFonts w:ascii="Times New Roman" w:hAnsi="Times New Roman" w:cs="Times New Roman"/>
                <w:b/>
                <w:sz w:val="26"/>
                <w:szCs w:val="26"/>
              </w:rPr>
              <w:t>trí</w:t>
            </w:r>
            <w:proofErr w:type="spellEnd"/>
          </w:p>
        </w:tc>
        <w:tc>
          <w:tcPr>
            <w:tcW w:w="549" w:type="pct"/>
            <w:vAlign w:val="center"/>
          </w:tcPr>
          <w:p w14:paraId="69D7EFAF" w14:textId="77777777" w:rsidR="004C6125" w:rsidRPr="00916C92" w:rsidRDefault="000B00A9" w:rsidP="00916C9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16C92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568" w:type="pct"/>
            <w:vAlign w:val="center"/>
          </w:tcPr>
          <w:p w14:paraId="1C130BA8" w14:textId="77777777" w:rsidR="004C6125" w:rsidRPr="00916C92" w:rsidRDefault="000B00A9" w:rsidP="00916C9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16C92">
              <w:rPr>
                <w:rFonts w:ascii="Times New Roman" w:hAnsi="Times New Roman" w:cs="Times New Roman"/>
                <w:b/>
                <w:sz w:val="26"/>
                <w:szCs w:val="26"/>
              </w:rPr>
              <w:t>Tuổi</w:t>
            </w:r>
            <w:proofErr w:type="spellEnd"/>
          </w:p>
        </w:tc>
        <w:tc>
          <w:tcPr>
            <w:tcW w:w="675" w:type="pct"/>
            <w:vAlign w:val="center"/>
          </w:tcPr>
          <w:p w14:paraId="21B2E1E8" w14:textId="77777777" w:rsidR="004C6125" w:rsidRPr="00916C92" w:rsidRDefault="000B00A9" w:rsidP="00916C9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16C92">
              <w:rPr>
                <w:rFonts w:ascii="Times New Roman" w:hAnsi="Times New Roman" w:cs="Times New Roman"/>
                <w:b/>
                <w:sz w:val="26"/>
                <w:szCs w:val="26"/>
              </w:rPr>
              <w:t>Trình</w:t>
            </w:r>
            <w:proofErr w:type="spellEnd"/>
            <w:r w:rsidRPr="00916C9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16C92">
              <w:rPr>
                <w:rFonts w:ascii="Times New Roman" w:hAnsi="Times New Roman" w:cs="Times New Roman"/>
                <w:b/>
                <w:sz w:val="26"/>
                <w:szCs w:val="26"/>
              </w:rPr>
              <w:t>độ</w:t>
            </w:r>
            <w:proofErr w:type="spellEnd"/>
          </w:p>
        </w:tc>
        <w:tc>
          <w:tcPr>
            <w:tcW w:w="1171" w:type="pct"/>
            <w:vAlign w:val="center"/>
          </w:tcPr>
          <w:p w14:paraId="66914BC2" w14:textId="77777777" w:rsidR="004C6125" w:rsidRPr="00916C92" w:rsidRDefault="000B00A9" w:rsidP="00916C9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6C9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Kinh </w:t>
            </w:r>
            <w:proofErr w:type="spellStart"/>
            <w:r w:rsidRPr="00916C92">
              <w:rPr>
                <w:rFonts w:ascii="Times New Roman" w:hAnsi="Times New Roman" w:cs="Times New Roman"/>
                <w:b/>
                <w:sz w:val="26"/>
                <w:szCs w:val="26"/>
              </w:rPr>
              <w:t>nghiệm</w:t>
            </w:r>
            <w:proofErr w:type="spellEnd"/>
          </w:p>
        </w:tc>
        <w:tc>
          <w:tcPr>
            <w:tcW w:w="958" w:type="pct"/>
            <w:vAlign w:val="center"/>
          </w:tcPr>
          <w:p w14:paraId="6F144071" w14:textId="77777777" w:rsidR="004C6125" w:rsidRPr="00916C92" w:rsidRDefault="000B00A9" w:rsidP="00916C9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16C92">
              <w:rPr>
                <w:rFonts w:ascii="Times New Roman" w:hAnsi="Times New Roman" w:cs="Times New Roman"/>
                <w:b/>
                <w:sz w:val="26"/>
                <w:szCs w:val="26"/>
              </w:rPr>
              <w:t>Trách</w:t>
            </w:r>
            <w:proofErr w:type="spellEnd"/>
            <w:r w:rsidRPr="00916C9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16C92">
              <w:rPr>
                <w:rFonts w:ascii="Times New Roman" w:hAnsi="Times New Roman" w:cs="Times New Roman"/>
                <w:b/>
                <w:sz w:val="26"/>
                <w:szCs w:val="26"/>
              </w:rPr>
              <w:t>nhiệm</w:t>
            </w:r>
            <w:proofErr w:type="spellEnd"/>
            <w:r w:rsidRPr="00916C9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16C92">
              <w:rPr>
                <w:rFonts w:ascii="Times New Roman" w:hAnsi="Times New Roman" w:cs="Times New Roman"/>
                <w:b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659" w:type="pct"/>
            <w:vAlign w:val="center"/>
          </w:tcPr>
          <w:p w14:paraId="6BDDFE6B" w14:textId="77777777" w:rsidR="00111815" w:rsidRDefault="000B00A9" w:rsidP="00916C9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6C9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% </w:t>
            </w:r>
          </w:p>
          <w:p w14:paraId="76F92FA0" w14:textId="04E8A3BB" w:rsidR="004C6125" w:rsidRPr="00916C92" w:rsidRDefault="000B00A9" w:rsidP="00916C9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16C92">
              <w:rPr>
                <w:rFonts w:ascii="Times New Roman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 w:rsidRPr="00916C9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16C92">
              <w:rPr>
                <w:rFonts w:ascii="Times New Roman" w:hAnsi="Times New Roman" w:cs="Times New Roman"/>
                <w:b/>
                <w:sz w:val="26"/>
                <w:szCs w:val="26"/>
              </w:rPr>
              <w:t>hữu</w:t>
            </w:r>
            <w:proofErr w:type="spellEnd"/>
          </w:p>
        </w:tc>
      </w:tr>
      <w:tr w:rsidR="00916C92" w:rsidRPr="00E6791A" w14:paraId="29BEAAB7" w14:textId="77777777" w:rsidTr="00111815">
        <w:tc>
          <w:tcPr>
            <w:tcW w:w="0" w:type="auto"/>
            <w:vAlign w:val="center"/>
          </w:tcPr>
          <w:p w14:paraId="653CB56F" w14:textId="77777777" w:rsidR="004C6125" w:rsidRPr="00916C92" w:rsidRDefault="000B00A9" w:rsidP="00916C9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6C92">
              <w:rPr>
                <w:rFonts w:ascii="Times New Roman" w:hAnsi="Times New Roman" w:cs="Times New Roman"/>
                <w:sz w:val="26"/>
                <w:szCs w:val="26"/>
              </w:rPr>
              <w:t>CEO</w:t>
            </w:r>
          </w:p>
        </w:tc>
        <w:tc>
          <w:tcPr>
            <w:tcW w:w="549" w:type="pct"/>
            <w:vAlign w:val="center"/>
          </w:tcPr>
          <w:p w14:paraId="650960C1" w14:textId="77777777" w:rsidR="004C6125" w:rsidRPr="00E6791A" w:rsidRDefault="000B00A9" w:rsidP="00916C9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Phạm Xuân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</w:p>
        </w:tc>
        <w:tc>
          <w:tcPr>
            <w:tcW w:w="568" w:type="pct"/>
            <w:vAlign w:val="center"/>
          </w:tcPr>
          <w:p w14:paraId="33D1A880" w14:textId="77777777" w:rsidR="004C6125" w:rsidRPr="00E6791A" w:rsidRDefault="000B00A9" w:rsidP="00916C9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50</w:t>
            </w:r>
          </w:p>
        </w:tc>
        <w:tc>
          <w:tcPr>
            <w:tcW w:w="675" w:type="pct"/>
            <w:vAlign w:val="center"/>
          </w:tcPr>
          <w:p w14:paraId="0D3A0EEB" w14:textId="77777777" w:rsidR="004C6125" w:rsidRPr="00E6791A" w:rsidRDefault="000B00A9" w:rsidP="00916C9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Kỹ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sư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tử</w:t>
            </w:r>
            <w:proofErr w:type="spellEnd"/>
          </w:p>
        </w:tc>
        <w:tc>
          <w:tcPr>
            <w:tcW w:w="1171" w:type="pct"/>
            <w:vAlign w:val="center"/>
          </w:tcPr>
          <w:p w14:paraId="10CB7F78" w14:textId="77777777" w:rsidR="00916C92" w:rsidRDefault="000B00A9" w:rsidP="00916C9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25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IoT </w:t>
            </w:r>
          </w:p>
          <w:p w14:paraId="075B0DBD" w14:textId="4F47CE8B" w:rsidR="004C6125" w:rsidRPr="00E6791A" w:rsidRDefault="000B00A9" w:rsidP="00916C9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(30%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hữu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958" w:type="pct"/>
            <w:vAlign w:val="center"/>
          </w:tcPr>
          <w:p w14:paraId="4B2AC042" w14:textId="77777777" w:rsidR="004C6125" w:rsidRPr="00E6791A" w:rsidRDefault="000B00A9" w:rsidP="00916C9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Strategy, fundraising, partnerships</w:t>
            </w:r>
          </w:p>
        </w:tc>
        <w:tc>
          <w:tcPr>
            <w:tcW w:w="659" w:type="pct"/>
            <w:vAlign w:val="center"/>
          </w:tcPr>
          <w:p w14:paraId="421E9172" w14:textId="77777777" w:rsidR="004C6125" w:rsidRPr="00E6791A" w:rsidRDefault="000B00A9" w:rsidP="00916C9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30%</w:t>
            </w:r>
          </w:p>
        </w:tc>
      </w:tr>
      <w:tr w:rsidR="00916C92" w:rsidRPr="00E6791A" w14:paraId="1264204A" w14:textId="77777777" w:rsidTr="00111815">
        <w:tc>
          <w:tcPr>
            <w:tcW w:w="0" w:type="auto"/>
            <w:vAlign w:val="center"/>
          </w:tcPr>
          <w:p w14:paraId="12A80254" w14:textId="77777777" w:rsidR="004C6125" w:rsidRPr="00916C92" w:rsidRDefault="000B00A9" w:rsidP="00916C9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6C92">
              <w:rPr>
                <w:rFonts w:ascii="Times New Roman" w:hAnsi="Times New Roman" w:cs="Times New Roman"/>
                <w:sz w:val="26"/>
                <w:szCs w:val="26"/>
              </w:rPr>
              <w:t>CTO</w:t>
            </w:r>
          </w:p>
        </w:tc>
        <w:tc>
          <w:tcPr>
            <w:tcW w:w="549" w:type="pct"/>
            <w:vAlign w:val="center"/>
          </w:tcPr>
          <w:p w14:paraId="526E0DCE" w14:textId="77777777" w:rsidR="004C6125" w:rsidRPr="00E6791A" w:rsidRDefault="000B00A9" w:rsidP="00916C9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Phạm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Chương</w:t>
            </w:r>
            <w:proofErr w:type="spellEnd"/>
          </w:p>
        </w:tc>
        <w:tc>
          <w:tcPr>
            <w:tcW w:w="568" w:type="pct"/>
            <w:vAlign w:val="center"/>
          </w:tcPr>
          <w:p w14:paraId="63148800" w14:textId="77777777" w:rsidR="004C6125" w:rsidRPr="00E6791A" w:rsidRDefault="000B00A9" w:rsidP="00916C9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40</w:t>
            </w:r>
          </w:p>
        </w:tc>
        <w:tc>
          <w:tcPr>
            <w:tcW w:w="675" w:type="pct"/>
            <w:vAlign w:val="center"/>
          </w:tcPr>
          <w:p w14:paraId="25B264FB" w14:textId="77777777" w:rsidR="004C6125" w:rsidRPr="00E6791A" w:rsidRDefault="000B00A9" w:rsidP="00916C9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Kỹ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sư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tử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Truyền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</w:p>
        </w:tc>
        <w:tc>
          <w:tcPr>
            <w:tcW w:w="1171" w:type="pct"/>
            <w:vAlign w:val="center"/>
          </w:tcPr>
          <w:p w14:paraId="47D8CA20" w14:textId="77777777" w:rsidR="004C6125" w:rsidRPr="00E6791A" w:rsidRDefault="000B00A9" w:rsidP="00916C9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Telecom/IoT</w:t>
            </w:r>
          </w:p>
        </w:tc>
        <w:tc>
          <w:tcPr>
            <w:tcW w:w="958" w:type="pct"/>
            <w:vAlign w:val="center"/>
          </w:tcPr>
          <w:p w14:paraId="62CEF867" w14:textId="77777777" w:rsidR="004C6125" w:rsidRPr="00E6791A" w:rsidRDefault="000B00A9" w:rsidP="00916C9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Technology, R&amp;D, IP</w:t>
            </w:r>
          </w:p>
        </w:tc>
        <w:tc>
          <w:tcPr>
            <w:tcW w:w="659" w:type="pct"/>
            <w:vAlign w:val="center"/>
          </w:tcPr>
          <w:p w14:paraId="391C6BE6" w14:textId="77777777" w:rsidR="004C6125" w:rsidRPr="00E6791A" w:rsidRDefault="000B00A9" w:rsidP="00916C9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</w:tr>
      <w:tr w:rsidR="00916C92" w:rsidRPr="00E6791A" w14:paraId="1FFA6D6A" w14:textId="77777777" w:rsidTr="00111815">
        <w:tc>
          <w:tcPr>
            <w:tcW w:w="0" w:type="auto"/>
            <w:vAlign w:val="center"/>
          </w:tcPr>
          <w:p w14:paraId="2637602C" w14:textId="77777777" w:rsidR="004C6125" w:rsidRPr="00916C92" w:rsidRDefault="000B00A9" w:rsidP="00916C9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6C92">
              <w:rPr>
                <w:rFonts w:ascii="Times New Roman" w:hAnsi="Times New Roman" w:cs="Times New Roman"/>
                <w:sz w:val="26"/>
                <w:szCs w:val="26"/>
              </w:rPr>
              <w:t>CFO</w:t>
            </w:r>
          </w:p>
        </w:tc>
        <w:tc>
          <w:tcPr>
            <w:tcW w:w="549" w:type="pct"/>
            <w:vAlign w:val="center"/>
          </w:tcPr>
          <w:p w14:paraId="4BDF7776" w14:textId="77777777" w:rsidR="00916C92" w:rsidRDefault="000B00A9" w:rsidP="00916C9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Phạm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35712EAF" w14:textId="604B82A2" w:rsidR="004C6125" w:rsidRPr="00E6791A" w:rsidRDefault="000B00A9" w:rsidP="00916C9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Mỹ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Phước</w:t>
            </w:r>
            <w:proofErr w:type="spellEnd"/>
          </w:p>
        </w:tc>
        <w:tc>
          <w:tcPr>
            <w:tcW w:w="568" w:type="pct"/>
            <w:vAlign w:val="center"/>
          </w:tcPr>
          <w:p w14:paraId="5218B9FA" w14:textId="77777777" w:rsidR="004C6125" w:rsidRPr="00E6791A" w:rsidRDefault="000B00A9" w:rsidP="00916C9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43</w:t>
            </w:r>
          </w:p>
        </w:tc>
        <w:tc>
          <w:tcPr>
            <w:tcW w:w="675" w:type="pct"/>
            <w:vAlign w:val="center"/>
          </w:tcPr>
          <w:p w14:paraId="19A393D3" w14:textId="77777777" w:rsidR="004C6125" w:rsidRPr="00E6791A" w:rsidRDefault="000B00A9" w:rsidP="00916C9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Cử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1171" w:type="pct"/>
            <w:vAlign w:val="center"/>
          </w:tcPr>
          <w:p w14:paraId="336ABDA0" w14:textId="69E5D151" w:rsidR="004C6125" w:rsidRPr="00E6791A" w:rsidRDefault="000B00A9" w:rsidP="00916C9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20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Finance/</w:t>
            </w:r>
            <w:r w:rsidR="00916C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Accounting</w:t>
            </w:r>
          </w:p>
        </w:tc>
        <w:tc>
          <w:tcPr>
            <w:tcW w:w="958" w:type="pct"/>
            <w:vAlign w:val="center"/>
          </w:tcPr>
          <w:p w14:paraId="20F970E7" w14:textId="77777777" w:rsidR="004C6125" w:rsidRPr="00E6791A" w:rsidRDefault="000B00A9" w:rsidP="00916C9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Finance, fundraising, IR</w:t>
            </w:r>
          </w:p>
        </w:tc>
        <w:tc>
          <w:tcPr>
            <w:tcW w:w="659" w:type="pct"/>
            <w:vAlign w:val="center"/>
          </w:tcPr>
          <w:p w14:paraId="1C6D163A" w14:textId="77777777" w:rsidR="004C6125" w:rsidRPr="00E6791A" w:rsidRDefault="000B00A9" w:rsidP="00916C9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</w:tr>
      <w:tr w:rsidR="00916C92" w:rsidRPr="00E6791A" w14:paraId="3F39710C" w14:textId="77777777" w:rsidTr="00111815">
        <w:tc>
          <w:tcPr>
            <w:tcW w:w="0" w:type="auto"/>
            <w:vAlign w:val="center"/>
          </w:tcPr>
          <w:p w14:paraId="654433C7" w14:textId="77777777" w:rsidR="004C6125" w:rsidRPr="00916C92" w:rsidRDefault="000B00A9" w:rsidP="00916C9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6C92">
              <w:rPr>
                <w:rFonts w:ascii="Times New Roman" w:hAnsi="Times New Roman" w:cs="Times New Roman"/>
                <w:sz w:val="26"/>
                <w:szCs w:val="26"/>
              </w:rPr>
              <w:t>COO</w:t>
            </w:r>
          </w:p>
        </w:tc>
        <w:tc>
          <w:tcPr>
            <w:tcW w:w="549" w:type="pct"/>
            <w:vAlign w:val="center"/>
          </w:tcPr>
          <w:p w14:paraId="092B06C1" w14:textId="77777777" w:rsidR="00111815" w:rsidRDefault="000B00A9" w:rsidP="00916C9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Bùi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048342F2" w14:textId="2CBDD1EC" w:rsidR="004C6125" w:rsidRPr="00E6791A" w:rsidRDefault="000B00A9" w:rsidP="00916C9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Bích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  <w:proofErr w:type="spellEnd"/>
          </w:p>
        </w:tc>
        <w:tc>
          <w:tcPr>
            <w:tcW w:w="568" w:type="pct"/>
            <w:vAlign w:val="center"/>
          </w:tcPr>
          <w:p w14:paraId="3AABF5BC" w14:textId="77777777" w:rsidR="004C6125" w:rsidRPr="00E6791A" w:rsidRDefault="000B00A9" w:rsidP="00916C9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44</w:t>
            </w:r>
          </w:p>
        </w:tc>
        <w:tc>
          <w:tcPr>
            <w:tcW w:w="675" w:type="pct"/>
            <w:vAlign w:val="center"/>
          </w:tcPr>
          <w:p w14:paraId="71FF137F" w14:textId="77777777" w:rsidR="004C6125" w:rsidRPr="00E6791A" w:rsidRDefault="000B00A9" w:rsidP="00916C9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Kỹ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sư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</w:p>
        </w:tc>
        <w:tc>
          <w:tcPr>
            <w:tcW w:w="1171" w:type="pct"/>
            <w:vAlign w:val="center"/>
          </w:tcPr>
          <w:p w14:paraId="619BE60C" w14:textId="77777777" w:rsidR="004C6125" w:rsidRPr="00E6791A" w:rsidRDefault="000B00A9" w:rsidP="00916C9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18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Production (40%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hữu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958" w:type="pct"/>
            <w:vAlign w:val="center"/>
          </w:tcPr>
          <w:p w14:paraId="34D53E64" w14:textId="77777777" w:rsidR="004C6125" w:rsidRPr="00E6791A" w:rsidRDefault="000B00A9" w:rsidP="00916C9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Operations, supply chain, QA</w:t>
            </w:r>
          </w:p>
        </w:tc>
        <w:tc>
          <w:tcPr>
            <w:tcW w:w="659" w:type="pct"/>
            <w:vAlign w:val="center"/>
          </w:tcPr>
          <w:p w14:paraId="73C7489C" w14:textId="77777777" w:rsidR="004C6125" w:rsidRPr="00E6791A" w:rsidRDefault="000B00A9" w:rsidP="00916C9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40%</w:t>
            </w:r>
          </w:p>
        </w:tc>
      </w:tr>
      <w:tr w:rsidR="00916C92" w:rsidRPr="00E6791A" w14:paraId="00E1E9E3" w14:textId="77777777" w:rsidTr="00111815">
        <w:tc>
          <w:tcPr>
            <w:tcW w:w="0" w:type="auto"/>
            <w:vAlign w:val="center"/>
          </w:tcPr>
          <w:p w14:paraId="19B2B440" w14:textId="77777777" w:rsidR="004C6125" w:rsidRPr="00916C92" w:rsidRDefault="000B00A9" w:rsidP="00916C9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6C92">
              <w:rPr>
                <w:rFonts w:ascii="Times New Roman" w:hAnsi="Times New Roman" w:cs="Times New Roman"/>
                <w:sz w:val="26"/>
                <w:szCs w:val="26"/>
              </w:rPr>
              <w:t>CMO</w:t>
            </w:r>
          </w:p>
        </w:tc>
        <w:tc>
          <w:tcPr>
            <w:tcW w:w="549" w:type="pct"/>
            <w:vAlign w:val="center"/>
          </w:tcPr>
          <w:p w14:paraId="77B9BB63" w14:textId="77777777" w:rsidR="004C6125" w:rsidRPr="00E6791A" w:rsidRDefault="000B00A9" w:rsidP="00916C9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Nguyễn Văn Nam</w:t>
            </w:r>
          </w:p>
        </w:tc>
        <w:tc>
          <w:tcPr>
            <w:tcW w:w="568" w:type="pct"/>
            <w:vAlign w:val="center"/>
          </w:tcPr>
          <w:p w14:paraId="2B56B163" w14:textId="77777777" w:rsidR="004C6125" w:rsidRPr="00E6791A" w:rsidRDefault="000B00A9" w:rsidP="00916C9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38</w:t>
            </w:r>
          </w:p>
        </w:tc>
        <w:tc>
          <w:tcPr>
            <w:tcW w:w="675" w:type="pct"/>
            <w:vAlign w:val="center"/>
          </w:tcPr>
          <w:p w14:paraId="37DFF683" w14:textId="77777777" w:rsidR="004C6125" w:rsidRPr="00E6791A" w:rsidRDefault="000B00A9" w:rsidP="00916C9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MBA Marketing</w:t>
            </w:r>
          </w:p>
        </w:tc>
        <w:tc>
          <w:tcPr>
            <w:tcW w:w="1171" w:type="pct"/>
            <w:vAlign w:val="center"/>
          </w:tcPr>
          <w:p w14:paraId="2600C760" w14:textId="77777777" w:rsidR="004C6125" w:rsidRPr="00E6791A" w:rsidRDefault="000B00A9" w:rsidP="00916C9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FPT/Viettel</w:t>
            </w:r>
          </w:p>
        </w:tc>
        <w:tc>
          <w:tcPr>
            <w:tcW w:w="958" w:type="pct"/>
            <w:vAlign w:val="center"/>
          </w:tcPr>
          <w:p w14:paraId="06ED61CE" w14:textId="77777777" w:rsidR="004C6125" w:rsidRPr="00E6791A" w:rsidRDefault="000B00A9" w:rsidP="00916C9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Marketing, sales, brand</w:t>
            </w:r>
          </w:p>
        </w:tc>
        <w:tc>
          <w:tcPr>
            <w:tcW w:w="659" w:type="pct"/>
            <w:vAlign w:val="center"/>
          </w:tcPr>
          <w:p w14:paraId="5BCDCA97" w14:textId="77777777" w:rsidR="004C6125" w:rsidRPr="00E6791A" w:rsidRDefault="000B00A9" w:rsidP="00916C9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</w:tr>
      <w:tr w:rsidR="00916C92" w:rsidRPr="00E6791A" w14:paraId="6BF73F49" w14:textId="77777777" w:rsidTr="00111815">
        <w:tc>
          <w:tcPr>
            <w:tcW w:w="0" w:type="auto"/>
            <w:vAlign w:val="center"/>
          </w:tcPr>
          <w:p w14:paraId="75D65392" w14:textId="77777777" w:rsidR="004C6125" w:rsidRPr="00916C92" w:rsidRDefault="000B00A9" w:rsidP="00916C9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6C92">
              <w:rPr>
                <w:rFonts w:ascii="Times New Roman" w:hAnsi="Times New Roman" w:cs="Times New Roman"/>
                <w:sz w:val="26"/>
                <w:szCs w:val="26"/>
              </w:rPr>
              <w:t>CPO</w:t>
            </w:r>
          </w:p>
        </w:tc>
        <w:tc>
          <w:tcPr>
            <w:tcW w:w="549" w:type="pct"/>
            <w:vAlign w:val="center"/>
          </w:tcPr>
          <w:p w14:paraId="3A510B64" w14:textId="77777777" w:rsidR="004C6125" w:rsidRPr="00E6791A" w:rsidRDefault="000B00A9" w:rsidP="00916C9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Lê Hoàng Long</w:t>
            </w:r>
          </w:p>
        </w:tc>
        <w:tc>
          <w:tcPr>
            <w:tcW w:w="568" w:type="pct"/>
            <w:vAlign w:val="center"/>
          </w:tcPr>
          <w:p w14:paraId="522ECA60" w14:textId="77777777" w:rsidR="004C6125" w:rsidRPr="00E6791A" w:rsidRDefault="000B00A9" w:rsidP="00916C9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39</w:t>
            </w:r>
          </w:p>
        </w:tc>
        <w:tc>
          <w:tcPr>
            <w:tcW w:w="675" w:type="pct"/>
            <w:vAlign w:val="center"/>
          </w:tcPr>
          <w:p w14:paraId="6816B6EA" w14:textId="77777777" w:rsidR="004C6125" w:rsidRPr="00E6791A" w:rsidRDefault="000B00A9" w:rsidP="00916C9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Master CS</w:t>
            </w:r>
          </w:p>
        </w:tc>
        <w:tc>
          <w:tcPr>
            <w:tcW w:w="1171" w:type="pct"/>
            <w:vAlign w:val="center"/>
          </w:tcPr>
          <w:p w14:paraId="4A741A61" w14:textId="77777777" w:rsidR="004C6125" w:rsidRPr="00E6791A" w:rsidRDefault="000B00A9" w:rsidP="00916C9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14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Product (Google/Meta)</w:t>
            </w:r>
          </w:p>
        </w:tc>
        <w:tc>
          <w:tcPr>
            <w:tcW w:w="958" w:type="pct"/>
            <w:vAlign w:val="center"/>
          </w:tcPr>
          <w:p w14:paraId="6324E03D" w14:textId="77777777" w:rsidR="004C6125" w:rsidRPr="00E6791A" w:rsidRDefault="000B00A9" w:rsidP="00916C9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Product, UX, roadmap</w:t>
            </w:r>
          </w:p>
        </w:tc>
        <w:tc>
          <w:tcPr>
            <w:tcW w:w="659" w:type="pct"/>
            <w:vAlign w:val="center"/>
          </w:tcPr>
          <w:p w14:paraId="18BB7EAC" w14:textId="77777777" w:rsidR="004C6125" w:rsidRPr="00E6791A" w:rsidRDefault="000B00A9" w:rsidP="00916C9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</w:tr>
    </w:tbl>
    <w:p w14:paraId="4FA343EC" w14:textId="77777777" w:rsidR="00916C92" w:rsidRDefault="00916C92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0743B335" w14:textId="6E0BA419" w:rsidR="004C6125" w:rsidRPr="00492D7D" w:rsidRDefault="000B00A9" w:rsidP="00492D7D">
      <w:pPr>
        <w:pStyle w:val="ListParagraph"/>
        <w:numPr>
          <w:ilvl w:val="0"/>
          <w:numId w:val="183"/>
        </w:numPr>
        <w:spacing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2D7D">
        <w:rPr>
          <w:rFonts w:ascii="Times New Roman" w:hAnsi="Times New Roman" w:cs="Times New Roman"/>
          <w:b/>
          <w:sz w:val="26"/>
          <w:szCs w:val="26"/>
        </w:rPr>
        <w:t>Hội</w:t>
      </w:r>
      <w:proofErr w:type="spellEnd"/>
      <w:r w:rsidRPr="00492D7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92D7D">
        <w:rPr>
          <w:rFonts w:ascii="Times New Roman" w:hAnsi="Times New Roman" w:cs="Times New Roman"/>
          <w:b/>
          <w:sz w:val="26"/>
          <w:szCs w:val="26"/>
        </w:rPr>
        <w:t>đồng</w:t>
      </w:r>
      <w:proofErr w:type="spellEnd"/>
      <w:r w:rsidRPr="00492D7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92D7D">
        <w:rPr>
          <w:rFonts w:ascii="Times New Roman" w:hAnsi="Times New Roman" w:cs="Times New Roman"/>
          <w:b/>
          <w:sz w:val="26"/>
          <w:szCs w:val="26"/>
        </w:rPr>
        <w:t>Quản</w:t>
      </w:r>
      <w:proofErr w:type="spellEnd"/>
      <w:r w:rsidRPr="00492D7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92D7D">
        <w:rPr>
          <w:rFonts w:ascii="Times New Roman" w:hAnsi="Times New Roman" w:cs="Times New Roman"/>
          <w:b/>
          <w:sz w:val="26"/>
          <w:szCs w:val="26"/>
        </w:rPr>
        <w:t>trị</w:t>
      </w:r>
      <w:proofErr w:type="spellEnd"/>
      <w:r w:rsidRPr="00492D7D">
        <w:rPr>
          <w:rFonts w:ascii="Times New Roman" w:hAnsi="Times New Roman" w:cs="Times New Roman"/>
          <w:b/>
          <w:sz w:val="26"/>
          <w:szCs w:val="26"/>
        </w:rPr>
        <w:t xml:space="preserve"> (Board of Directors):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9"/>
        <w:gridCol w:w="1945"/>
        <w:gridCol w:w="737"/>
        <w:gridCol w:w="1852"/>
        <w:gridCol w:w="2128"/>
        <w:gridCol w:w="1126"/>
      </w:tblGrid>
      <w:tr w:rsidR="004C6125" w:rsidRPr="00E6791A" w14:paraId="75650DE3" w14:textId="77777777" w:rsidTr="006F6104">
        <w:tc>
          <w:tcPr>
            <w:tcW w:w="955" w:type="pct"/>
            <w:vAlign w:val="center"/>
          </w:tcPr>
          <w:p w14:paraId="4B3EAA15" w14:textId="77777777" w:rsidR="004C6125" w:rsidRPr="00492D7D" w:rsidRDefault="000B00A9" w:rsidP="006F610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92D7D">
              <w:rPr>
                <w:rFonts w:ascii="Times New Roman" w:hAnsi="Times New Roman" w:cs="Times New Roman"/>
                <w:b/>
                <w:sz w:val="26"/>
                <w:szCs w:val="26"/>
              </w:rPr>
              <w:t>Vị</w:t>
            </w:r>
            <w:proofErr w:type="spellEnd"/>
            <w:r w:rsidRPr="00492D7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92D7D">
              <w:rPr>
                <w:rFonts w:ascii="Times New Roman" w:hAnsi="Times New Roman" w:cs="Times New Roman"/>
                <w:b/>
                <w:sz w:val="26"/>
                <w:szCs w:val="26"/>
              </w:rPr>
              <w:t>trí</w:t>
            </w:r>
            <w:proofErr w:type="spellEnd"/>
          </w:p>
        </w:tc>
        <w:tc>
          <w:tcPr>
            <w:tcW w:w="1010" w:type="pct"/>
            <w:vAlign w:val="center"/>
          </w:tcPr>
          <w:p w14:paraId="3E0FB973" w14:textId="77777777" w:rsidR="004C6125" w:rsidRPr="00492D7D" w:rsidRDefault="000B00A9" w:rsidP="006F610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92D7D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0" w:type="auto"/>
            <w:vAlign w:val="center"/>
          </w:tcPr>
          <w:p w14:paraId="7C4A581A" w14:textId="77777777" w:rsidR="004C6125" w:rsidRPr="00492D7D" w:rsidRDefault="000B00A9" w:rsidP="006F610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92D7D">
              <w:rPr>
                <w:rFonts w:ascii="Times New Roman" w:hAnsi="Times New Roman" w:cs="Times New Roman"/>
                <w:b/>
                <w:sz w:val="26"/>
                <w:szCs w:val="26"/>
              </w:rPr>
              <w:t>Tuổi</w:t>
            </w:r>
            <w:proofErr w:type="spellEnd"/>
          </w:p>
        </w:tc>
        <w:tc>
          <w:tcPr>
            <w:tcW w:w="962" w:type="pct"/>
            <w:vAlign w:val="center"/>
          </w:tcPr>
          <w:p w14:paraId="4B22C9CB" w14:textId="77777777" w:rsidR="004C6125" w:rsidRPr="00492D7D" w:rsidRDefault="000B00A9" w:rsidP="006F610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92D7D">
              <w:rPr>
                <w:rFonts w:ascii="Times New Roman" w:hAnsi="Times New Roman" w:cs="Times New Roman"/>
                <w:b/>
                <w:sz w:val="26"/>
                <w:szCs w:val="26"/>
              </w:rPr>
              <w:t>Background</w:t>
            </w:r>
          </w:p>
        </w:tc>
        <w:tc>
          <w:tcPr>
            <w:tcW w:w="1105" w:type="pct"/>
            <w:vAlign w:val="center"/>
          </w:tcPr>
          <w:p w14:paraId="10A43D67" w14:textId="77777777" w:rsidR="004C6125" w:rsidRPr="00492D7D" w:rsidRDefault="000B00A9" w:rsidP="006F610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92D7D">
              <w:rPr>
                <w:rFonts w:ascii="Times New Roman" w:hAnsi="Times New Roman" w:cs="Times New Roman"/>
                <w:b/>
                <w:sz w:val="26"/>
                <w:szCs w:val="26"/>
              </w:rPr>
              <w:t>Value add</w:t>
            </w:r>
          </w:p>
        </w:tc>
        <w:tc>
          <w:tcPr>
            <w:tcW w:w="585" w:type="pct"/>
            <w:vAlign w:val="center"/>
          </w:tcPr>
          <w:p w14:paraId="7F480C80" w14:textId="77777777" w:rsidR="006F6104" w:rsidRDefault="006F6104" w:rsidP="006F610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%</w:t>
            </w:r>
          </w:p>
          <w:p w14:paraId="07D444EE" w14:textId="097597AA" w:rsidR="004C6125" w:rsidRPr="00492D7D" w:rsidRDefault="000B00A9" w:rsidP="006F6104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92D7D">
              <w:rPr>
                <w:rFonts w:ascii="Times New Roman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 w:rsidRPr="00492D7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92D7D">
              <w:rPr>
                <w:rFonts w:ascii="Times New Roman" w:hAnsi="Times New Roman" w:cs="Times New Roman"/>
                <w:b/>
                <w:sz w:val="26"/>
                <w:szCs w:val="26"/>
              </w:rPr>
              <w:t>hữu</w:t>
            </w:r>
            <w:proofErr w:type="spellEnd"/>
          </w:p>
        </w:tc>
      </w:tr>
      <w:tr w:rsidR="004C6125" w:rsidRPr="00E6791A" w14:paraId="3357266A" w14:textId="77777777" w:rsidTr="006F6104">
        <w:tc>
          <w:tcPr>
            <w:tcW w:w="955" w:type="pct"/>
            <w:vAlign w:val="center"/>
          </w:tcPr>
          <w:p w14:paraId="5E31C66C" w14:textId="77777777" w:rsidR="006F6104" w:rsidRDefault="006F6104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Chairman</w:t>
            </w:r>
          </w:p>
          <w:p w14:paraId="40D2BCD8" w14:textId="12B25349" w:rsidR="004C6125" w:rsidRPr="00111815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11815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111815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11181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1815">
              <w:rPr>
                <w:rFonts w:ascii="Times New Roman" w:hAnsi="Times New Roman" w:cs="Times New Roman"/>
                <w:sz w:val="26"/>
                <w:szCs w:val="26"/>
              </w:rPr>
              <w:t>tịch</w:t>
            </w:r>
            <w:proofErr w:type="spellEnd"/>
            <w:r w:rsidRPr="00111815">
              <w:rPr>
                <w:rFonts w:ascii="Times New Roman" w:hAnsi="Times New Roman" w:cs="Times New Roman"/>
                <w:sz w:val="26"/>
                <w:szCs w:val="26"/>
              </w:rPr>
              <w:t xml:space="preserve"> HĐQT)</w:t>
            </w:r>
          </w:p>
        </w:tc>
        <w:tc>
          <w:tcPr>
            <w:tcW w:w="1010" w:type="pct"/>
            <w:vAlign w:val="center"/>
          </w:tcPr>
          <w:p w14:paraId="5426D520" w14:textId="77777777" w:rsidR="006F6104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Phạm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6FA37C37" w14:textId="656E5103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Thu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Hà</w:t>
            </w:r>
            <w:proofErr w:type="spellEnd"/>
          </w:p>
        </w:tc>
        <w:tc>
          <w:tcPr>
            <w:tcW w:w="0" w:type="auto"/>
            <w:vAlign w:val="center"/>
          </w:tcPr>
          <w:p w14:paraId="6DE12A5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45</w:t>
            </w:r>
          </w:p>
        </w:tc>
        <w:tc>
          <w:tcPr>
            <w:tcW w:w="962" w:type="pct"/>
            <w:vAlign w:val="center"/>
          </w:tcPr>
          <w:p w14:paraId="4D36CCFE" w14:textId="77777777" w:rsidR="006F6104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Cử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</w:p>
          <w:p w14:paraId="53D19980" w14:textId="77777777" w:rsidR="006F6104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20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722215DB" w14:textId="4A63055D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</w:p>
        </w:tc>
        <w:tc>
          <w:tcPr>
            <w:tcW w:w="1105" w:type="pct"/>
            <w:vAlign w:val="center"/>
          </w:tcPr>
          <w:p w14:paraId="20AD731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Strategy, network, governance</w:t>
            </w:r>
          </w:p>
        </w:tc>
        <w:tc>
          <w:tcPr>
            <w:tcW w:w="585" w:type="pct"/>
            <w:vAlign w:val="center"/>
          </w:tcPr>
          <w:p w14:paraId="3923F41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30%</w:t>
            </w:r>
          </w:p>
        </w:tc>
      </w:tr>
      <w:tr w:rsidR="004C6125" w:rsidRPr="00E6791A" w14:paraId="32605498" w14:textId="77777777" w:rsidTr="006F6104">
        <w:tc>
          <w:tcPr>
            <w:tcW w:w="955" w:type="pct"/>
            <w:vAlign w:val="center"/>
          </w:tcPr>
          <w:p w14:paraId="42B4505F" w14:textId="77777777" w:rsidR="006F6104" w:rsidRDefault="006F6104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CEO</w:t>
            </w:r>
          </w:p>
          <w:p w14:paraId="31697C1D" w14:textId="0EBB4E37" w:rsidR="004C6125" w:rsidRPr="00111815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11815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111815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11181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1815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111815">
              <w:rPr>
                <w:rFonts w:ascii="Times New Roman" w:hAnsi="Times New Roman" w:cs="Times New Roman"/>
                <w:sz w:val="26"/>
                <w:szCs w:val="26"/>
              </w:rPr>
              <w:t xml:space="preserve"> HĐQT)</w:t>
            </w:r>
          </w:p>
        </w:tc>
        <w:tc>
          <w:tcPr>
            <w:tcW w:w="1010" w:type="pct"/>
            <w:vAlign w:val="center"/>
          </w:tcPr>
          <w:p w14:paraId="3BEB650D" w14:textId="77777777" w:rsidR="006F6104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Phạm </w:t>
            </w:r>
          </w:p>
          <w:p w14:paraId="36CB2294" w14:textId="70CB222F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Xuân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</w:p>
        </w:tc>
        <w:tc>
          <w:tcPr>
            <w:tcW w:w="0" w:type="auto"/>
            <w:vAlign w:val="center"/>
          </w:tcPr>
          <w:p w14:paraId="29FA4A87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50</w:t>
            </w:r>
          </w:p>
        </w:tc>
        <w:tc>
          <w:tcPr>
            <w:tcW w:w="962" w:type="pct"/>
            <w:vAlign w:val="center"/>
          </w:tcPr>
          <w:p w14:paraId="0209F0D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Kỹ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sư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tử</w:t>
            </w:r>
            <w:proofErr w:type="spellEnd"/>
          </w:p>
        </w:tc>
        <w:tc>
          <w:tcPr>
            <w:tcW w:w="1105" w:type="pct"/>
            <w:vAlign w:val="center"/>
          </w:tcPr>
          <w:p w14:paraId="5268383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Day-to-day operations, technology vision</w:t>
            </w:r>
          </w:p>
        </w:tc>
        <w:tc>
          <w:tcPr>
            <w:tcW w:w="585" w:type="pct"/>
            <w:vAlign w:val="center"/>
          </w:tcPr>
          <w:p w14:paraId="0342BD2F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30%</w:t>
            </w:r>
          </w:p>
        </w:tc>
      </w:tr>
      <w:tr w:rsidR="004C6125" w:rsidRPr="00E6791A" w14:paraId="3B7185B4" w14:textId="77777777" w:rsidTr="006F6104">
        <w:tc>
          <w:tcPr>
            <w:tcW w:w="955" w:type="pct"/>
            <w:vAlign w:val="center"/>
          </w:tcPr>
          <w:p w14:paraId="349A1E9E" w14:textId="77777777" w:rsidR="004C6125" w:rsidRPr="00111815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11815">
              <w:rPr>
                <w:rFonts w:ascii="Times New Roman" w:hAnsi="Times New Roman" w:cs="Times New Roman"/>
                <w:sz w:val="26"/>
                <w:szCs w:val="26"/>
              </w:rPr>
              <w:t>Deputy CTO Strategy</w:t>
            </w:r>
          </w:p>
        </w:tc>
        <w:tc>
          <w:tcPr>
            <w:tcW w:w="1010" w:type="pct"/>
            <w:vAlign w:val="center"/>
          </w:tcPr>
          <w:p w14:paraId="53923EF2" w14:textId="77777777" w:rsidR="006F6104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Trương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17956440" w14:textId="509086DA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Nhơn</w:t>
            </w:r>
            <w:proofErr w:type="spellEnd"/>
          </w:p>
        </w:tc>
        <w:tc>
          <w:tcPr>
            <w:tcW w:w="0" w:type="auto"/>
            <w:vAlign w:val="center"/>
          </w:tcPr>
          <w:p w14:paraId="59339E5A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45</w:t>
            </w:r>
          </w:p>
        </w:tc>
        <w:tc>
          <w:tcPr>
            <w:tcW w:w="962" w:type="pct"/>
            <w:vAlign w:val="center"/>
          </w:tcPr>
          <w:p w14:paraId="6BCEE023" w14:textId="77777777" w:rsidR="006F6104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PGS.TS, </w:t>
            </w:r>
          </w:p>
          <w:p w14:paraId="243D4CDD" w14:textId="77777777" w:rsidR="006F6104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30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2C4EB7E4" w14:textId="7A798DAE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</w:p>
        </w:tc>
        <w:tc>
          <w:tcPr>
            <w:tcW w:w="1105" w:type="pct"/>
            <w:vAlign w:val="center"/>
          </w:tcPr>
          <w:p w14:paraId="62F16D7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Technology strategy, R&amp;D direction</w:t>
            </w:r>
          </w:p>
        </w:tc>
        <w:tc>
          <w:tcPr>
            <w:tcW w:w="585" w:type="pct"/>
            <w:vAlign w:val="center"/>
          </w:tcPr>
          <w:p w14:paraId="6301143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</w:tr>
      <w:tr w:rsidR="004C6125" w:rsidRPr="00E6791A" w14:paraId="27CD1BA6" w14:textId="77777777" w:rsidTr="006F6104">
        <w:tc>
          <w:tcPr>
            <w:tcW w:w="955" w:type="pct"/>
            <w:vAlign w:val="center"/>
          </w:tcPr>
          <w:p w14:paraId="0D2330AC" w14:textId="77777777" w:rsidR="004C6125" w:rsidRPr="00111815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11815">
              <w:rPr>
                <w:rFonts w:ascii="Times New Roman" w:hAnsi="Times New Roman" w:cs="Times New Roman"/>
                <w:sz w:val="26"/>
                <w:szCs w:val="26"/>
              </w:rPr>
              <w:t>Deputy CTO Innovation</w:t>
            </w:r>
          </w:p>
        </w:tc>
        <w:tc>
          <w:tcPr>
            <w:tcW w:w="1010" w:type="pct"/>
            <w:vAlign w:val="center"/>
          </w:tcPr>
          <w:p w14:paraId="1A0EE7A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Võ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Lâm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</w:tcPr>
          <w:p w14:paraId="48D9380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50</w:t>
            </w:r>
          </w:p>
        </w:tc>
        <w:tc>
          <w:tcPr>
            <w:tcW w:w="962" w:type="pct"/>
            <w:vAlign w:val="center"/>
          </w:tcPr>
          <w:p w14:paraId="361F2951" w14:textId="77777777" w:rsidR="006F6104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TS, </w:t>
            </w:r>
          </w:p>
          <w:p w14:paraId="3D6FB3A7" w14:textId="77777777" w:rsidR="006F6104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25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50480A69" w14:textId="6480D4C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</w:p>
        </w:tc>
        <w:tc>
          <w:tcPr>
            <w:tcW w:w="1105" w:type="pct"/>
            <w:vAlign w:val="center"/>
          </w:tcPr>
          <w:p w14:paraId="76C4471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Innovation, research collaboration</w:t>
            </w:r>
          </w:p>
        </w:tc>
        <w:tc>
          <w:tcPr>
            <w:tcW w:w="585" w:type="pct"/>
            <w:vAlign w:val="center"/>
          </w:tcPr>
          <w:p w14:paraId="62E9361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</w:tr>
      <w:tr w:rsidR="004C6125" w:rsidRPr="00E6791A" w14:paraId="6DF2D101" w14:textId="77777777" w:rsidTr="006F6104">
        <w:tc>
          <w:tcPr>
            <w:tcW w:w="955" w:type="pct"/>
            <w:vAlign w:val="center"/>
          </w:tcPr>
          <w:p w14:paraId="2A2841BA" w14:textId="77777777" w:rsidR="006F6104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11815">
              <w:rPr>
                <w:rFonts w:ascii="Times New Roman" w:hAnsi="Times New Roman" w:cs="Times New Roman"/>
                <w:sz w:val="26"/>
                <w:szCs w:val="26"/>
              </w:rPr>
              <w:t xml:space="preserve">CCO </w:t>
            </w:r>
          </w:p>
          <w:p w14:paraId="02AA7C7C" w14:textId="1A7C35CA" w:rsidR="004C6125" w:rsidRPr="00111815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11815">
              <w:rPr>
                <w:rFonts w:ascii="Times New Roman" w:hAnsi="Times New Roman" w:cs="Times New Roman"/>
                <w:sz w:val="26"/>
                <w:szCs w:val="26"/>
              </w:rPr>
              <w:t>(Chief Commercial Officer)</w:t>
            </w:r>
          </w:p>
        </w:tc>
        <w:tc>
          <w:tcPr>
            <w:tcW w:w="1010" w:type="pct"/>
            <w:vAlign w:val="center"/>
          </w:tcPr>
          <w:p w14:paraId="21BF088F" w14:textId="77777777" w:rsidR="006F6104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617657F8" w14:textId="2C85BD61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Minh Trung</w:t>
            </w:r>
          </w:p>
        </w:tc>
        <w:tc>
          <w:tcPr>
            <w:tcW w:w="0" w:type="auto"/>
            <w:vAlign w:val="center"/>
          </w:tcPr>
          <w:p w14:paraId="1419A46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41</w:t>
            </w:r>
          </w:p>
        </w:tc>
        <w:tc>
          <w:tcPr>
            <w:tcW w:w="962" w:type="pct"/>
            <w:vAlign w:val="center"/>
          </w:tcPr>
          <w:p w14:paraId="59DA626E" w14:textId="77777777" w:rsidR="006F6104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Kỹ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sư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</w:p>
          <w:p w14:paraId="35285E43" w14:textId="77777777" w:rsidR="006F6104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12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36C4F60F" w14:textId="29FEF5CC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</w:p>
        </w:tc>
        <w:tc>
          <w:tcPr>
            <w:tcW w:w="1105" w:type="pct"/>
            <w:vAlign w:val="center"/>
          </w:tcPr>
          <w:p w14:paraId="3D2073D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Commercial strategy, partnerships</w:t>
            </w:r>
          </w:p>
        </w:tc>
        <w:tc>
          <w:tcPr>
            <w:tcW w:w="585" w:type="pct"/>
            <w:vAlign w:val="center"/>
          </w:tcPr>
          <w:p w14:paraId="2108E98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</w:tr>
      <w:tr w:rsidR="004C6125" w:rsidRPr="00E6791A" w14:paraId="7EC84BD3" w14:textId="77777777" w:rsidTr="006F6104">
        <w:tc>
          <w:tcPr>
            <w:tcW w:w="955" w:type="pct"/>
            <w:vAlign w:val="center"/>
          </w:tcPr>
          <w:p w14:paraId="1748F6B9" w14:textId="77777777" w:rsidR="004C6125" w:rsidRPr="00111815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11815">
              <w:rPr>
                <w:rFonts w:ascii="Times New Roman" w:hAnsi="Times New Roman" w:cs="Times New Roman"/>
                <w:sz w:val="26"/>
                <w:szCs w:val="26"/>
              </w:rPr>
              <w:t>Investor Representative</w:t>
            </w:r>
          </w:p>
        </w:tc>
        <w:tc>
          <w:tcPr>
            <w:tcW w:w="1010" w:type="pct"/>
            <w:vAlign w:val="center"/>
          </w:tcPr>
          <w:p w14:paraId="652DC54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VinaTech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Ventures</w:t>
            </w:r>
          </w:p>
        </w:tc>
        <w:tc>
          <w:tcPr>
            <w:tcW w:w="0" w:type="auto"/>
            <w:vAlign w:val="center"/>
          </w:tcPr>
          <w:p w14:paraId="27F6768F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962" w:type="pct"/>
            <w:vAlign w:val="center"/>
          </w:tcPr>
          <w:p w14:paraId="352F1B26" w14:textId="77777777" w:rsidR="004C6125" w:rsidRPr="00D61463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nb-NO"/>
              </w:rPr>
            </w:pPr>
            <w:r w:rsidRPr="00D61463">
              <w:rPr>
                <w:rFonts w:ascii="Times New Roman" w:hAnsi="Times New Roman" w:cs="Times New Roman"/>
                <w:sz w:val="26"/>
                <w:szCs w:val="26"/>
                <w:lang w:val="nb-NO"/>
              </w:rPr>
              <w:t>VC Partner (5M USD invest)</w:t>
            </w:r>
          </w:p>
        </w:tc>
        <w:tc>
          <w:tcPr>
            <w:tcW w:w="1105" w:type="pct"/>
            <w:vAlign w:val="center"/>
          </w:tcPr>
          <w:p w14:paraId="6B315A6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Fundraising, exit, governance</w:t>
            </w:r>
          </w:p>
        </w:tc>
        <w:tc>
          <w:tcPr>
            <w:tcW w:w="585" w:type="pct"/>
            <w:vAlign w:val="center"/>
          </w:tcPr>
          <w:p w14:paraId="5F669E0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25%</w:t>
            </w:r>
          </w:p>
        </w:tc>
      </w:tr>
    </w:tbl>
    <w:p w14:paraId="787DB411" w14:textId="77777777" w:rsidR="00111815" w:rsidRDefault="00111815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</w:p>
    <w:p w14:paraId="6511D815" w14:textId="4F6533B6" w:rsidR="004C6125" w:rsidRPr="006F6104" w:rsidRDefault="000B00A9" w:rsidP="002E3E4E">
      <w:pPr>
        <w:pStyle w:val="ListParagraph"/>
        <w:numPr>
          <w:ilvl w:val="0"/>
          <w:numId w:val="183"/>
        </w:numPr>
        <w:spacing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F6104">
        <w:rPr>
          <w:rFonts w:ascii="Times New Roman" w:hAnsi="Times New Roman" w:cs="Times New Roman"/>
          <w:b/>
          <w:sz w:val="26"/>
          <w:szCs w:val="26"/>
        </w:rPr>
        <w:t>Hội</w:t>
      </w:r>
      <w:proofErr w:type="spellEnd"/>
      <w:r w:rsidRPr="006F610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F6104">
        <w:rPr>
          <w:rFonts w:ascii="Times New Roman" w:hAnsi="Times New Roman" w:cs="Times New Roman"/>
          <w:b/>
          <w:sz w:val="26"/>
          <w:szCs w:val="26"/>
        </w:rPr>
        <w:t>đồng</w:t>
      </w:r>
      <w:proofErr w:type="spellEnd"/>
      <w:r w:rsidRPr="006F610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F6104">
        <w:rPr>
          <w:rFonts w:ascii="Times New Roman" w:hAnsi="Times New Roman" w:cs="Times New Roman"/>
          <w:b/>
          <w:sz w:val="26"/>
          <w:szCs w:val="26"/>
        </w:rPr>
        <w:t>Cố</w:t>
      </w:r>
      <w:proofErr w:type="spellEnd"/>
      <w:r w:rsidRPr="006F610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F6104">
        <w:rPr>
          <w:rFonts w:ascii="Times New Roman" w:hAnsi="Times New Roman" w:cs="Times New Roman"/>
          <w:b/>
          <w:sz w:val="26"/>
          <w:szCs w:val="26"/>
        </w:rPr>
        <w:t>vấn</w:t>
      </w:r>
      <w:proofErr w:type="spellEnd"/>
      <w:r w:rsidRPr="006F6104">
        <w:rPr>
          <w:rFonts w:ascii="Times New Roman" w:hAnsi="Times New Roman" w:cs="Times New Roman"/>
          <w:b/>
          <w:sz w:val="26"/>
          <w:szCs w:val="26"/>
        </w:rPr>
        <w:t xml:space="preserve"> (Advisory Board):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54"/>
        <w:gridCol w:w="3096"/>
        <w:gridCol w:w="4877"/>
      </w:tblGrid>
      <w:tr w:rsidR="004C6125" w:rsidRPr="00E6791A" w14:paraId="0D4B243A" w14:textId="77777777">
        <w:tc>
          <w:tcPr>
            <w:tcW w:w="0" w:type="auto"/>
          </w:tcPr>
          <w:p w14:paraId="789B965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0" w:type="auto"/>
          </w:tcPr>
          <w:p w14:paraId="03E352F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Background</w:t>
            </w:r>
          </w:p>
        </w:tc>
        <w:tc>
          <w:tcPr>
            <w:tcW w:w="0" w:type="auto"/>
          </w:tcPr>
          <w:p w14:paraId="42F35D3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Vai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</w:p>
        </w:tc>
      </w:tr>
      <w:tr w:rsidR="004C6125" w:rsidRPr="00E6791A" w14:paraId="0A95D462" w14:textId="77777777">
        <w:tc>
          <w:tcPr>
            <w:tcW w:w="0" w:type="auto"/>
          </w:tcPr>
          <w:p w14:paraId="16B98F7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Professor X</w:t>
            </w:r>
          </w:p>
        </w:tc>
        <w:tc>
          <w:tcPr>
            <w:tcW w:w="0" w:type="auto"/>
          </w:tcPr>
          <w:p w14:paraId="67C1FCF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PhD,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ĐH SPKT</w:t>
            </w:r>
          </w:p>
        </w:tc>
        <w:tc>
          <w:tcPr>
            <w:tcW w:w="0" w:type="auto"/>
          </w:tcPr>
          <w:p w14:paraId="1812215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Technology advisor (IoT, Robotics)</w:t>
            </w:r>
          </w:p>
        </w:tc>
      </w:tr>
      <w:tr w:rsidR="004C6125" w:rsidRPr="00E6791A" w14:paraId="5E16F75C" w14:textId="77777777">
        <w:tc>
          <w:tcPr>
            <w:tcW w:w="0" w:type="auto"/>
          </w:tcPr>
          <w:p w14:paraId="31017BE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Dr. Y</w:t>
            </w:r>
          </w:p>
        </w:tc>
        <w:tc>
          <w:tcPr>
            <w:tcW w:w="0" w:type="auto"/>
          </w:tcPr>
          <w:p w14:paraId="20FB57F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Ex-VP, Siemens APAC</w:t>
            </w:r>
          </w:p>
        </w:tc>
        <w:tc>
          <w:tcPr>
            <w:tcW w:w="0" w:type="auto"/>
          </w:tcPr>
          <w:p w14:paraId="656B3D2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Business advisor (Strategy, Partnerships)</w:t>
            </w:r>
          </w:p>
        </w:tc>
      </w:tr>
      <w:tr w:rsidR="004C6125" w:rsidRPr="00E6791A" w14:paraId="0EE296AC" w14:textId="77777777">
        <w:tc>
          <w:tcPr>
            <w:tcW w:w="0" w:type="auto"/>
          </w:tcPr>
          <w:p w14:paraId="321C629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Mr. Z</w:t>
            </w:r>
          </w:p>
        </w:tc>
        <w:tc>
          <w:tcPr>
            <w:tcW w:w="0" w:type="auto"/>
          </w:tcPr>
          <w:p w14:paraId="05FFBA8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Ex-CEO, Startup unicorn</w:t>
            </w:r>
          </w:p>
        </w:tc>
        <w:tc>
          <w:tcPr>
            <w:tcW w:w="0" w:type="auto"/>
          </w:tcPr>
          <w:p w14:paraId="3EA3042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Growth advisor (Scaling, Fundraising)</w:t>
            </w:r>
          </w:p>
        </w:tc>
      </w:tr>
    </w:tbl>
    <w:p w14:paraId="7B584CC1" w14:textId="77777777" w:rsidR="00E922E8" w:rsidRDefault="00E922E8" w:rsidP="002D7B30">
      <w:pPr>
        <w:pStyle w:val="Heading3"/>
        <w:keepNext w:val="0"/>
        <w:spacing w:before="360" w:after="0" w:line="312" w:lineRule="auto"/>
        <w:jc w:val="both"/>
        <w:rPr>
          <w:rFonts w:ascii="Times New Roman" w:hAnsi="Times New Roman" w:cs="Times New Roman"/>
        </w:rPr>
      </w:pPr>
      <w:bookmarkStart w:id="103" w:name="_Toc212283322"/>
    </w:p>
    <w:p w14:paraId="6BD75F1C" w14:textId="77777777" w:rsidR="00E922E8" w:rsidRDefault="00E922E8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</w:rPr>
        <w:br w:type="page"/>
      </w:r>
    </w:p>
    <w:p w14:paraId="3FB603AF" w14:textId="0585749D" w:rsidR="002D7B30" w:rsidRPr="00916C92" w:rsidRDefault="002D7B30" w:rsidP="002D7B30">
      <w:pPr>
        <w:pStyle w:val="Heading3"/>
        <w:keepNext w:val="0"/>
        <w:spacing w:before="360" w:after="0" w:line="312" w:lineRule="auto"/>
        <w:jc w:val="both"/>
        <w:rPr>
          <w:rFonts w:ascii="Times New Roman" w:hAnsi="Times New Roman" w:cs="Times New Roman"/>
        </w:rPr>
      </w:pPr>
      <w:r w:rsidRPr="00916C92">
        <w:rPr>
          <w:rFonts w:ascii="Times New Roman" w:hAnsi="Times New Roman" w:cs="Times New Roman"/>
        </w:rPr>
        <w:t>IV.2.</w:t>
      </w:r>
      <w:r>
        <w:rPr>
          <w:rFonts w:ascii="Times New Roman" w:hAnsi="Times New Roman" w:cs="Times New Roman"/>
        </w:rPr>
        <w:t>2</w:t>
      </w:r>
      <w:r w:rsidRPr="00916C92"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Tổ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chức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nhân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sự</w:t>
      </w:r>
      <w:bookmarkEnd w:id="103"/>
      <w:proofErr w:type="spellEnd"/>
    </w:p>
    <w:p w14:paraId="25BB03CD" w14:textId="2280BB6F" w:rsidR="004C6125" w:rsidRPr="006F6104" w:rsidRDefault="000B00A9" w:rsidP="002E3E4E">
      <w:pPr>
        <w:pStyle w:val="ListParagraph"/>
        <w:numPr>
          <w:ilvl w:val="0"/>
          <w:numId w:val="183"/>
        </w:numPr>
        <w:spacing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F6104">
        <w:rPr>
          <w:rFonts w:ascii="Times New Roman" w:hAnsi="Times New Roman" w:cs="Times New Roman"/>
          <w:b/>
          <w:sz w:val="26"/>
          <w:szCs w:val="26"/>
        </w:rPr>
        <w:t>Tổ</w:t>
      </w:r>
      <w:proofErr w:type="spellEnd"/>
      <w:r w:rsidRPr="006F610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F6104">
        <w:rPr>
          <w:rFonts w:ascii="Times New Roman" w:hAnsi="Times New Roman" w:cs="Times New Roman"/>
          <w:b/>
          <w:sz w:val="26"/>
          <w:szCs w:val="26"/>
        </w:rPr>
        <w:t>chức</w:t>
      </w:r>
      <w:proofErr w:type="spellEnd"/>
      <w:r w:rsidRPr="006F610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F6104">
        <w:rPr>
          <w:rFonts w:ascii="Times New Roman" w:hAnsi="Times New Roman" w:cs="Times New Roman"/>
          <w:b/>
          <w:sz w:val="26"/>
          <w:szCs w:val="26"/>
        </w:rPr>
        <w:t>nhân</w:t>
      </w:r>
      <w:proofErr w:type="spellEnd"/>
      <w:r w:rsidRPr="006F610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F6104">
        <w:rPr>
          <w:rFonts w:ascii="Times New Roman" w:hAnsi="Times New Roman" w:cs="Times New Roman"/>
          <w:b/>
          <w:sz w:val="26"/>
          <w:szCs w:val="26"/>
        </w:rPr>
        <w:t>sự</w:t>
      </w:r>
      <w:proofErr w:type="spellEnd"/>
      <w:r w:rsidRPr="006F6104">
        <w:rPr>
          <w:rFonts w:ascii="Times New Roman" w:hAnsi="Times New Roman" w:cs="Times New Roman"/>
          <w:b/>
          <w:sz w:val="26"/>
          <w:szCs w:val="26"/>
        </w:rPr>
        <w:t xml:space="preserve"> (GĐ1: 206 </w:t>
      </w:r>
      <w:proofErr w:type="spellStart"/>
      <w:r w:rsidRPr="006F6104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Pr="006F6104">
        <w:rPr>
          <w:rFonts w:ascii="Times New Roman" w:hAnsi="Times New Roman" w:cs="Times New Roman"/>
          <w:b/>
          <w:sz w:val="26"/>
          <w:szCs w:val="26"/>
        </w:rPr>
        <w:t>):</w:t>
      </w:r>
    </w:p>
    <w:p w14:paraId="5EB7AA4E" w14:textId="0844004B" w:rsidR="006F6104" w:rsidRDefault="00E922E8" w:rsidP="00E922E8">
      <w:pPr>
        <w:spacing w:after="0" w:line="312" w:lineRule="auto"/>
        <w:ind w:right="-569"/>
        <w:rPr>
          <w:rFonts w:ascii="Times New Roman" w:hAnsi="Times New Roman" w:cs="Times New Roman"/>
          <w:b/>
          <w:sz w:val="26"/>
          <w:szCs w:val="26"/>
        </w:rPr>
      </w:pPr>
      <w:r w:rsidRPr="00E922E8">
        <w:rPr>
          <w:rFonts w:ascii="Times New Roman" w:hAnsi="Times New Roman" w:cs="Times New Roman"/>
          <w:b/>
          <w:sz w:val="26"/>
          <w:szCs w:val="26"/>
        </w:rPr>
        <w:drawing>
          <wp:inline distT="0" distB="0" distL="0" distR="0" wp14:anchorId="33CBFB36" wp14:editId="14F57F5B">
            <wp:extent cx="6443471" cy="1309421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23724" cy="1346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135BF" w14:textId="49305848" w:rsidR="004C6125" w:rsidRPr="006F6104" w:rsidRDefault="000B00A9" w:rsidP="002E3E4E">
      <w:pPr>
        <w:pStyle w:val="ListParagraph"/>
        <w:numPr>
          <w:ilvl w:val="0"/>
          <w:numId w:val="183"/>
        </w:numPr>
        <w:spacing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F6104">
        <w:rPr>
          <w:rFonts w:ascii="Times New Roman" w:hAnsi="Times New Roman" w:cs="Times New Roman"/>
          <w:b/>
          <w:sz w:val="26"/>
          <w:szCs w:val="26"/>
        </w:rPr>
        <w:t>Kế</w:t>
      </w:r>
      <w:proofErr w:type="spellEnd"/>
      <w:r w:rsidRPr="006F610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F6104">
        <w:rPr>
          <w:rFonts w:ascii="Times New Roman" w:hAnsi="Times New Roman" w:cs="Times New Roman"/>
          <w:b/>
          <w:sz w:val="26"/>
          <w:szCs w:val="26"/>
        </w:rPr>
        <w:t>hoạch</w:t>
      </w:r>
      <w:proofErr w:type="spellEnd"/>
      <w:r w:rsidRPr="006F610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F6104">
        <w:rPr>
          <w:rFonts w:ascii="Times New Roman" w:hAnsi="Times New Roman" w:cs="Times New Roman"/>
          <w:b/>
          <w:sz w:val="26"/>
          <w:szCs w:val="26"/>
        </w:rPr>
        <w:t>tuyển</w:t>
      </w:r>
      <w:proofErr w:type="spellEnd"/>
      <w:r w:rsidRPr="006F610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F6104">
        <w:rPr>
          <w:rFonts w:ascii="Times New Roman" w:hAnsi="Times New Roman" w:cs="Times New Roman"/>
          <w:b/>
          <w:sz w:val="26"/>
          <w:szCs w:val="26"/>
        </w:rPr>
        <w:t>dụng</w:t>
      </w:r>
      <w:proofErr w:type="spellEnd"/>
      <w:r w:rsidRPr="006F6104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7"/>
        <w:gridCol w:w="1939"/>
        <w:gridCol w:w="921"/>
        <w:gridCol w:w="1603"/>
        <w:gridCol w:w="903"/>
        <w:gridCol w:w="1074"/>
        <w:gridCol w:w="1730"/>
      </w:tblGrid>
      <w:tr w:rsidR="004C6125" w:rsidRPr="00E6791A" w14:paraId="15726FB5" w14:textId="77777777">
        <w:tc>
          <w:tcPr>
            <w:tcW w:w="0" w:type="auto"/>
          </w:tcPr>
          <w:p w14:paraId="1567C37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Giai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đoạn</w:t>
            </w:r>
            <w:proofErr w:type="spellEnd"/>
          </w:p>
        </w:tc>
        <w:tc>
          <w:tcPr>
            <w:tcW w:w="0" w:type="auto"/>
          </w:tcPr>
          <w:p w14:paraId="48C1A4D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</w:p>
        </w:tc>
        <w:tc>
          <w:tcPr>
            <w:tcW w:w="0" w:type="auto"/>
          </w:tcPr>
          <w:p w14:paraId="47DD76F7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R&amp;D</w:t>
            </w:r>
          </w:p>
        </w:tc>
        <w:tc>
          <w:tcPr>
            <w:tcW w:w="0" w:type="auto"/>
          </w:tcPr>
          <w:p w14:paraId="1629B7AD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Production</w:t>
            </w:r>
          </w:p>
        </w:tc>
        <w:tc>
          <w:tcPr>
            <w:tcW w:w="0" w:type="auto"/>
          </w:tcPr>
          <w:p w14:paraId="5978286F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Sales</w:t>
            </w:r>
          </w:p>
        </w:tc>
        <w:tc>
          <w:tcPr>
            <w:tcW w:w="0" w:type="auto"/>
          </w:tcPr>
          <w:p w14:paraId="71B41A3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Others</w:t>
            </w:r>
          </w:p>
        </w:tc>
        <w:tc>
          <w:tcPr>
            <w:tcW w:w="0" w:type="auto"/>
          </w:tcPr>
          <w:p w14:paraId="255DAAE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chú</w:t>
            </w:r>
            <w:proofErr w:type="spellEnd"/>
          </w:p>
        </w:tc>
      </w:tr>
      <w:tr w:rsidR="004C6125" w:rsidRPr="00E6791A" w14:paraId="66A16612" w14:textId="77777777">
        <w:tc>
          <w:tcPr>
            <w:tcW w:w="0" w:type="auto"/>
          </w:tcPr>
          <w:p w14:paraId="62343C0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2025</w:t>
            </w:r>
          </w:p>
        </w:tc>
        <w:tc>
          <w:tcPr>
            <w:tcW w:w="0" w:type="auto"/>
          </w:tcPr>
          <w:p w14:paraId="08EFF17A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80</w:t>
            </w:r>
          </w:p>
        </w:tc>
        <w:tc>
          <w:tcPr>
            <w:tcW w:w="0" w:type="auto"/>
          </w:tcPr>
          <w:p w14:paraId="780F7E6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0" w:type="auto"/>
          </w:tcPr>
          <w:p w14:paraId="05703DC3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40</w:t>
            </w:r>
          </w:p>
        </w:tc>
        <w:tc>
          <w:tcPr>
            <w:tcW w:w="0" w:type="auto"/>
          </w:tcPr>
          <w:p w14:paraId="3DFE125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0" w:type="auto"/>
          </w:tcPr>
          <w:p w14:paraId="57119B4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0" w:type="auto"/>
          </w:tcPr>
          <w:p w14:paraId="597E8AD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Setup phase</w:t>
            </w:r>
          </w:p>
        </w:tc>
      </w:tr>
      <w:tr w:rsidR="004C6125" w:rsidRPr="00E6791A" w14:paraId="0527265F" w14:textId="77777777">
        <w:tc>
          <w:tcPr>
            <w:tcW w:w="0" w:type="auto"/>
          </w:tcPr>
          <w:p w14:paraId="58D5A61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2026</w:t>
            </w:r>
          </w:p>
        </w:tc>
        <w:tc>
          <w:tcPr>
            <w:tcW w:w="0" w:type="auto"/>
          </w:tcPr>
          <w:p w14:paraId="1750B8BD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140</w:t>
            </w:r>
          </w:p>
        </w:tc>
        <w:tc>
          <w:tcPr>
            <w:tcW w:w="0" w:type="auto"/>
          </w:tcPr>
          <w:p w14:paraId="0ECBE6F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0" w:type="auto"/>
          </w:tcPr>
          <w:p w14:paraId="3F68E72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80</w:t>
            </w:r>
          </w:p>
        </w:tc>
        <w:tc>
          <w:tcPr>
            <w:tcW w:w="0" w:type="auto"/>
          </w:tcPr>
          <w:p w14:paraId="36779C74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0" w:type="auto"/>
          </w:tcPr>
          <w:p w14:paraId="25B9E23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0" w:type="auto"/>
          </w:tcPr>
          <w:p w14:paraId="672803D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Ramp up</w:t>
            </w:r>
          </w:p>
        </w:tc>
      </w:tr>
      <w:tr w:rsidR="004C6125" w:rsidRPr="00E6791A" w14:paraId="1AF63614" w14:textId="77777777">
        <w:tc>
          <w:tcPr>
            <w:tcW w:w="0" w:type="auto"/>
          </w:tcPr>
          <w:p w14:paraId="49F7BBE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2027</w:t>
            </w:r>
          </w:p>
        </w:tc>
        <w:tc>
          <w:tcPr>
            <w:tcW w:w="0" w:type="auto"/>
          </w:tcPr>
          <w:p w14:paraId="3FEFE834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180</w:t>
            </w:r>
          </w:p>
        </w:tc>
        <w:tc>
          <w:tcPr>
            <w:tcW w:w="0" w:type="auto"/>
          </w:tcPr>
          <w:p w14:paraId="71ABEC94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0" w:type="auto"/>
          </w:tcPr>
          <w:p w14:paraId="6B9FD3DD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110</w:t>
            </w:r>
          </w:p>
        </w:tc>
        <w:tc>
          <w:tcPr>
            <w:tcW w:w="0" w:type="auto"/>
          </w:tcPr>
          <w:p w14:paraId="6D8FA6EA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0" w:type="auto"/>
          </w:tcPr>
          <w:p w14:paraId="3B0352E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0" w:type="auto"/>
          </w:tcPr>
          <w:p w14:paraId="0991019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Scale</w:t>
            </w:r>
          </w:p>
        </w:tc>
      </w:tr>
      <w:tr w:rsidR="004C6125" w:rsidRPr="00E6791A" w14:paraId="740D38D2" w14:textId="77777777">
        <w:tc>
          <w:tcPr>
            <w:tcW w:w="0" w:type="auto"/>
          </w:tcPr>
          <w:p w14:paraId="7285504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2028</w:t>
            </w:r>
          </w:p>
        </w:tc>
        <w:tc>
          <w:tcPr>
            <w:tcW w:w="0" w:type="auto"/>
          </w:tcPr>
          <w:p w14:paraId="7F661B7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200</w:t>
            </w:r>
          </w:p>
        </w:tc>
        <w:tc>
          <w:tcPr>
            <w:tcW w:w="0" w:type="auto"/>
          </w:tcPr>
          <w:p w14:paraId="0B38BCB7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35</w:t>
            </w:r>
          </w:p>
        </w:tc>
        <w:tc>
          <w:tcPr>
            <w:tcW w:w="0" w:type="auto"/>
          </w:tcPr>
          <w:p w14:paraId="1AAC5E2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120</w:t>
            </w:r>
          </w:p>
        </w:tc>
        <w:tc>
          <w:tcPr>
            <w:tcW w:w="0" w:type="auto"/>
          </w:tcPr>
          <w:p w14:paraId="61A57F7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0" w:type="auto"/>
          </w:tcPr>
          <w:p w14:paraId="2518155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0" w:type="auto"/>
          </w:tcPr>
          <w:p w14:paraId="27F81A1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Optimize</w:t>
            </w:r>
          </w:p>
        </w:tc>
      </w:tr>
      <w:tr w:rsidR="004C6125" w:rsidRPr="00E6791A" w14:paraId="40CA21EA" w14:textId="77777777">
        <w:tc>
          <w:tcPr>
            <w:tcW w:w="0" w:type="auto"/>
          </w:tcPr>
          <w:p w14:paraId="3A49BC0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2029</w:t>
            </w:r>
          </w:p>
        </w:tc>
        <w:tc>
          <w:tcPr>
            <w:tcW w:w="0" w:type="auto"/>
          </w:tcPr>
          <w:p w14:paraId="39BF86E7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206</w:t>
            </w:r>
          </w:p>
        </w:tc>
        <w:tc>
          <w:tcPr>
            <w:tcW w:w="0" w:type="auto"/>
          </w:tcPr>
          <w:p w14:paraId="03A7196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36</w:t>
            </w:r>
          </w:p>
        </w:tc>
        <w:tc>
          <w:tcPr>
            <w:tcW w:w="0" w:type="auto"/>
          </w:tcPr>
          <w:p w14:paraId="3C860A7D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120</w:t>
            </w:r>
          </w:p>
        </w:tc>
        <w:tc>
          <w:tcPr>
            <w:tcW w:w="0" w:type="auto"/>
          </w:tcPr>
          <w:p w14:paraId="7D4D2C3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0" w:type="auto"/>
          </w:tcPr>
          <w:p w14:paraId="14A6D6F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0" w:type="auto"/>
          </w:tcPr>
          <w:p w14:paraId="5F90604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Mature</w:t>
            </w:r>
          </w:p>
        </w:tc>
      </w:tr>
      <w:tr w:rsidR="004C6125" w:rsidRPr="00E6791A" w14:paraId="3E6AEA83" w14:textId="77777777">
        <w:tc>
          <w:tcPr>
            <w:tcW w:w="0" w:type="auto"/>
          </w:tcPr>
          <w:p w14:paraId="2583E89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2030+</w:t>
            </w:r>
          </w:p>
        </w:tc>
        <w:tc>
          <w:tcPr>
            <w:tcW w:w="0" w:type="auto"/>
          </w:tcPr>
          <w:p w14:paraId="507F003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250-350</w:t>
            </w:r>
          </w:p>
        </w:tc>
        <w:tc>
          <w:tcPr>
            <w:tcW w:w="0" w:type="auto"/>
          </w:tcPr>
          <w:p w14:paraId="3337EE2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60</w:t>
            </w:r>
          </w:p>
        </w:tc>
        <w:tc>
          <w:tcPr>
            <w:tcW w:w="0" w:type="auto"/>
          </w:tcPr>
          <w:p w14:paraId="03B86CDF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150-200</w:t>
            </w:r>
          </w:p>
        </w:tc>
        <w:tc>
          <w:tcPr>
            <w:tcW w:w="0" w:type="auto"/>
          </w:tcPr>
          <w:p w14:paraId="55354F8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35</w:t>
            </w:r>
          </w:p>
        </w:tc>
        <w:tc>
          <w:tcPr>
            <w:tcW w:w="0" w:type="auto"/>
          </w:tcPr>
          <w:p w14:paraId="793991F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50</w:t>
            </w:r>
          </w:p>
        </w:tc>
        <w:tc>
          <w:tcPr>
            <w:tcW w:w="0" w:type="auto"/>
          </w:tcPr>
          <w:p w14:paraId="30A17DF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Expansion</w:t>
            </w:r>
          </w:p>
        </w:tc>
      </w:tr>
    </w:tbl>
    <w:p w14:paraId="0EF467B3" w14:textId="77777777" w:rsidR="002E3E4E" w:rsidRDefault="002E3E4E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</w:p>
    <w:p w14:paraId="26B385BF" w14:textId="01B81B1A" w:rsidR="004C6125" w:rsidRPr="002E3E4E" w:rsidRDefault="000B00A9" w:rsidP="002E3E4E">
      <w:pPr>
        <w:pStyle w:val="ListParagraph"/>
        <w:numPr>
          <w:ilvl w:val="0"/>
          <w:numId w:val="183"/>
        </w:numPr>
        <w:spacing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2E3E4E">
        <w:rPr>
          <w:rFonts w:ascii="Times New Roman" w:hAnsi="Times New Roman" w:cs="Times New Roman"/>
          <w:b/>
          <w:sz w:val="26"/>
          <w:szCs w:val="26"/>
        </w:rPr>
        <w:t xml:space="preserve">Thông tin </w:t>
      </w:r>
      <w:proofErr w:type="spellStart"/>
      <w:r w:rsidRPr="002E3E4E">
        <w:rPr>
          <w:rFonts w:ascii="Times New Roman" w:hAnsi="Times New Roman" w:cs="Times New Roman"/>
          <w:b/>
          <w:sz w:val="26"/>
          <w:szCs w:val="26"/>
        </w:rPr>
        <w:t>liên</w:t>
      </w:r>
      <w:proofErr w:type="spellEnd"/>
      <w:r w:rsidRPr="002E3E4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E3E4E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2E3E4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E3E4E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Pr="002E3E4E">
        <w:rPr>
          <w:rFonts w:ascii="Times New Roman" w:hAnsi="Times New Roman" w:cs="Times New Roman"/>
          <w:b/>
          <w:sz w:val="26"/>
          <w:szCs w:val="26"/>
        </w:rPr>
        <w:t xml:space="preserve"> ty: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18"/>
        <w:gridCol w:w="7409"/>
      </w:tblGrid>
      <w:tr w:rsidR="004C6125" w:rsidRPr="00E6791A" w14:paraId="496D6541" w14:textId="77777777">
        <w:tc>
          <w:tcPr>
            <w:tcW w:w="0" w:type="auto"/>
          </w:tcPr>
          <w:p w14:paraId="501EC84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Thông tin</w:t>
            </w:r>
          </w:p>
        </w:tc>
        <w:tc>
          <w:tcPr>
            <w:tcW w:w="0" w:type="auto"/>
          </w:tcPr>
          <w:p w14:paraId="47F6281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</w:p>
        </w:tc>
      </w:tr>
      <w:tr w:rsidR="004C6125" w:rsidRPr="00E6791A" w14:paraId="7968F921" w14:textId="77777777">
        <w:tc>
          <w:tcPr>
            <w:tcW w:w="0" w:type="auto"/>
          </w:tcPr>
          <w:p w14:paraId="04D2597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Địa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chỉ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trụ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sở</w:t>
            </w:r>
            <w:proofErr w:type="spellEnd"/>
          </w:p>
        </w:tc>
        <w:tc>
          <w:tcPr>
            <w:tcW w:w="0" w:type="auto"/>
          </w:tcPr>
          <w:p w14:paraId="14BEDE7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Lô E2-03,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Đường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D1, Khu Công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TP.HCM,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Quận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9, TP.HCM</w:t>
            </w:r>
          </w:p>
        </w:tc>
      </w:tr>
      <w:tr w:rsidR="004C6125" w:rsidRPr="00E6791A" w14:paraId="26C66C08" w14:textId="77777777">
        <w:tc>
          <w:tcPr>
            <w:tcW w:w="0" w:type="auto"/>
          </w:tcPr>
          <w:p w14:paraId="4B2A63E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Điện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0" w:type="auto"/>
          </w:tcPr>
          <w:p w14:paraId="34471A3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+84 28 3715 XXXX</w:t>
            </w:r>
          </w:p>
        </w:tc>
      </w:tr>
      <w:tr w:rsidR="004C6125" w:rsidRPr="00E6791A" w14:paraId="40C0D0DB" w14:textId="77777777">
        <w:tc>
          <w:tcPr>
            <w:tcW w:w="0" w:type="auto"/>
          </w:tcPr>
          <w:p w14:paraId="252B288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Email</w:t>
            </w:r>
          </w:p>
        </w:tc>
        <w:tc>
          <w:tcPr>
            <w:tcW w:w="0" w:type="auto"/>
          </w:tcPr>
          <w:p w14:paraId="03BE90A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contact@mekongtech.vn</w:t>
            </w:r>
          </w:p>
        </w:tc>
      </w:tr>
      <w:tr w:rsidR="004C6125" w:rsidRPr="00E6791A" w14:paraId="64E8300F" w14:textId="77777777">
        <w:tc>
          <w:tcPr>
            <w:tcW w:w="0" w:type="auto"/>
          </w:tcPr>
          <w:p w14:paraId="4019282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Website</w:t>
            </w:r>
          </w:p>
        </w:tc>
        <w:tc>
          <w:tcPr>
            <w:tcW w:w="0" w:type="auto"/>
          </w:tcPr>
          <w:p w14:paraId="2025CAF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www.mekongtech.vn (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4C6125" w:rsidRPr="00E6791A" w14:paraId="5301AF7A" w14:textId="77777777">
        <w:tc>
          <w:tcPr>
            <w:tcW w:w="0" w:type="auto"/>
          </w:tcPr>
          <w:p w14:paraId="3A88907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Đại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diện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pháp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luật</w:t>
            </w:r>
            <w:proofErr w:type="spellEnd"/>
          </w:p>
        </w:tc>
        <w:tc>
          <w:tcPr>
            <w:tcW w:w="0" w:type="auto"/>
          </w:tcPr>
          <w:p w14:paraId="241BA12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Phạm Xuân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- CEO</w:t>
            </w:r>
          </w:p>
        </w:tc>
      </w:tr>
      <w:tr w:rsidR="004C6125" w:rsidRPr="00E6791A" w14:paraId="133A7D89" w14:textId="77777777">
        <w:tc>
          <w:tcPr>
            <w:tcW w:w="0" w:type="auto"/>
          </w:tcPr>
          <w:p w14:paraId="02B5CD8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Liên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hệ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0" w:type="auto"/>
          </w:tcPr>
          <w:p w14:paraId="1399ED8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Phạm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Chương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- CTO (cto@mekongtech.vn)</w:t>
            </w:r>
          </w:p>
        </w:tc>
      </w:tr>
    </w:tbl>
    <w:p w14:paraId="45EEB64E" w14:textId="344D2DEB" w:rsidR="002E3E4E" w:rsidRDefault="002E3E4E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71D49763" w14:textId="79508254" w:rsidR="004C6125" w:rsidRPr="00535EAC" w:rsidRDefault="00535EAC" w:rsidP="00A67111">
      <w:pPr>
        <w:pStyle w:val="Heading2"/>
        <w:keepNext w:val="0"/>
        <w:spacing w:after="0" w:line="312" w:lineRule="auto"/>
        <w:jc w:val="both"/>
        <w:rPr>
          <w:rFonts w:ascii="Times New Roman" w:hAnsi="Times New Roman" w:cs="Times New Roman"/>
          <w:i w:val="0"/>
          <w:sz w:val="26"/>
          <w:szCs w:val="26"/>
        </w:rPr>
      </w:pPr>
      <w:bookmarkStart w:id="104" w:name="_Toc212283323"/>
      <w:r w:rsidRPr="00535EAC">
        <w:rPr>
          <w:rFonts w:ascii="Times New Roman" w:hAnsi="Times New Roman" w:cs="Times New Roman"/>
          <w:i w:val="0"/>
          <w:sz w:val="26"/>
          <w:szCs w:val="26"/>
        </w:rPr>
        <w:t>IV.3</w:t>
      </w:r>
      <w:r w:rsidR="000B00A9" w:rsidRPr="00535EAC">
        <w:rPr>
          <w:rFonts w:ascii="Times New Roman" w:hAnsi="Times New Roman" w:cs="Times New Roman"/>
          <w:i w:val="0"/>
          <w:sz w:val="26"/>
          <w:szCs w:val="26"/>
        </w:rPr>
        <w:t>. KẾT LUẬN VÀ KÊU GỌI HÀNH ĐỘNG</w:t>
      </w:r>
      <w:bookmarkEnd w:id="104"/>
    </w:p>
    <w:p w14:paraId="03C0B4FE" w14:textId="0721109B" w:rsidR="004C6125" w:rsidRPr="00535EAC" w:rsidRDefault="00535EAC" w:rsidP="00A67111">
      <w:pPr>
        <w:pStyle w:val="Heading3"/>
        <w:keepNext w:val="0"/>
        <w:spacing w:before="120" w:after="0" w:line="312" w:lineRule="auto"/>
        <w:jc w:val="both"/>
        <w:rPr>
          <w:rFonts w:ascii="Times New Roman" w:hAnsi="Times New Roman" w:cs="Times New Roman"/>
        </w:rPr>
      </w:pPr>
      <w:bookmarkStart w:id="105" w:name="_Toc212283324"/>
      <w:r>
        <w:rPr>
          <w:rFonts w:ascii="Times New Roman" w:hAnsi="Times New Roman" w:cs="Times New Roman"/>
        </w:rPr>
        <w:t>IV.3</w:t>
      </w:r>
      <w:r w:rsidR="000B00A9" w:rsidRPr="00535EAC">
        <w:rPr>
          <w:rFonts w:ascii="Times New Roman" w:hAnsi="Times New Roman" w:cs="Times New Roman"/>
        </w:rPr>
        <w:t xml:space="preserve">.1. </w:t>
      </w:r>
      <w:proofErr w:type="spellStart"/>
      <w:r w:rsidR="000B00A9" w:rsidRPr="00535EAC">
        <w:rPr>
          <w:rFonts w:ascii="Times New Roman" w:hAnsi="Times New Roman" w:cs="Times New Roman"/>
        </w:rPr>
        <w:t>Tóm</w:t>
      </w:r>
      <w:proofErr w:type="spellEnd"/>
      <w:r w:rsidR="000B00A9" w:rsidRPr="00535EAC">
        <w:rPr>
          <w:rFonts w:ascii="Times New Roman" w:hAnsi="Times New Roman" w:cs="Times New Roman"/>
        </w:rPr>
        <w:t xml:space="preserve"> </w:t>
      </w:r>
      <w:proofErr w:type="spellStart"/>
      <w:r w:rsidR="000B00A9" w:rsidRPr="00535EAC">
        <w:rPr>
          <w:rFonts w:ascii="Times New Roman" w:hAnsi="Times New Roman" w:cs="Times New Roman"/>
        </w:rPr>
        <w:t>tắt</w:t>
      </w:r>
      <w:proofErr w:type="spellEnd"/>
      <w:r w:rsidR="000B00A9" w:rsidRPr="00535EAC">
        <w:rPr>
          <w:rFonts w:ascii="Times New Roman" w:hAnsi="Times New Roman" w:cs="Times New Roman"/>
        </w:rPr>
        <w:t xml:space="preserve"> </w:t>
      </w:r>
      <w:proofErr w:type="spellStart"/>
      <w:r w:rsidR="000B00A9" w:rsidRPr="00535EAC">
        <w:rPr>
          <w:rFonts w:ascii="Times New Roman" w:hAnsi="Times New Roman" w:cs="Times New Roman"/>
        </w:rPr>
        <w:t>các</w:t>
      </w:r>
      <w:proofErr w:type="spellEnd"/>
      <w:r w:rsidR="000B00A9" w:rsidRPr="00535EAC">
        <w:rPr>
          <w:rFonts w:ascii="Times New Roman" w:hAnsi="Times New Roman" w:cs="Times New Roman"/>
        </w:rPr>
        <w:t xml:space="preserve"> </w:t>
      </w:r>
      <w:proofErr w:type="spellStart"/>
      <w:r w:rsidR="000B00A9" w:rsidRPr="00535EAC">
        <w:rPr>
          <w:rFonts w:ascii="Times New Roman" w:hAnsi="Times New Roman" w:cs="Times New Roman"/>
        </w:rPr>
        <w:t>điểm</w:t>
      </w:r>
      <w:proofErr w:type="spellEnd"/>
      <w:r w:rsidR="000B00A9" w:rsidRPr="00535EAC">
        <w:rPr>
          <w:rFonts w:ascii="Times New Roman" w:hAnsi="Times New Roman" w:cs="Times New Roman"/>
        </w:rPr>
        <w:t xml:space="preserve"> </w:t>
      </w:r>
      <w:proofErr w:type="spellStart"/>
      <w:r w:rsidR="000B00A9" w:rsidRPr="00535EAC">
        <w:rPr>
          <w:rFonts w:ascii="Times New Roman" w:hAnsi="Times New Roman" w:cs="Times New Roman"/>
        </w:rPr>
        <w:t>mạnh</w:t>
      </w:r>
      <w:proofErr w:type="spellEnd"/>
      <w:r w:rsidR="000B00A9" w:rsidRPr="00535EAC">
        <w:rPr>
          <w:rFonts w:ascii="Times New Roman" w:hAnsi="Times New Roman" w:cs="Times New Roman"/>
        </w:rPr>
        <w:t xml:space="preserve"> </w:t>
      </w:r>
      <w:proofErr w:type="spellStart"/>
      <w:r w:rsidR="000B00A9" w:rsidRPr="00535EAC">
        <w:rPr>
          <w:rFonts w:ascii="Times New Roman" w:hAnsi="Times New Roman" w:cs="Times New Roman"/>
        </w:rPr>
        <w:t>của</w:t>
      </w:r>
      <w:proofErr w:type="spellEnd"/>
      <w:r w:rsidR="000B00A9" w:rsidRPr="00535EAC">
        <w:rPr>
          <w:rFonts w:ascii="Times New Roman" w:hAnsi="Times New Roman" w:cs="Times New Roman"/>
        </w:rPr>
        <w:t xml:space="preserve"> </w:t>
      </w:r>
      <w:proofErr w:type="spellStart"/>
      <w:r w:rsidR="000B00A9" w:rsidRPr="00535EAC">
        <w:rPr>
          <w:rFonts w:ascii="Times New Roman" w:hAnsi="Times New Roman" w:cs="Times New Roman"/>
        </w:rPr>
        <w:t>dự</w:t>
      </w:r>
      <w:proofErr w:type="spellEnd"/>
      <w:r w:rsidR="000B00A9" w:rsidRPr="00535EAC">
        <w:rPr>
          <w:rFonts w:ascii="Times New Roman" w:hAnsi="Times New Roman" w:cs="Times New Roman"/>
        </w:rPr>
        <w:t xml:space="preserve"> </w:t>
      </w:r>
      <w:proofErr w:type="spellStart"/>
      <w:r w:rsidR="000B00A9" w:rsidRPr="00535EAC">
        <w:rPr>
          <w:rFonts w:ascii="Times New Roman" w:hAnsi="Times New Roman" w:cs="Times New Roman"/>
        </w:rPr>
        <w:t>án</w:t>
      </w:r>
      <w:bookmarkEnd w:id="105"/>
      <w:proofErr w:type="spellEnd"/>
    </w:p>
    <w:p w14:paraId="12EC29DA" w14:textId="77777777" w:rsidR="004C6125" w:rsidRPr="00E6791A" w:rsidRDefault="000B00A9" w:rsidP="00A67111">
      <w:pPr>
        <w:spacing w:before="6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Mekong Technology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là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án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đầy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hứa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hẹn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10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lợi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thế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cạnh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tranh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then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chốt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090E3ECE" w14:textId="77777777" w:rsidR="004C6125" w:rsidRPr="00E6791A" w:rsidRDefault="000B00A9" w:rsidP="00A67111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67111">
        <w:rPr>
          <w:rFonts w:ascii="Times New Roman" w:hAnsi="Times New Roman" w:cs="Times New Roman"/>
          <w:sz w:val="26"/>
          <w:szCs w:val="26"/>
        </w:rPr>
        <w:t>1.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Thị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lớn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tăng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trưởng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nhanh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028C1791" w14:textId="77777777" w:rsidR="004C6125" w:rsidRPr="00E6791A" w:rsidRDefault="000B00A9" w:rsidP="00A67111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IoT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: 1.386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USD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2030 (CAGR 19,2%)</w:t>
      </w:r>
    </w:p>
    <w:p w14:paraId="5370C807" w14:textId="77777777" w:rsidR="004C6125" w:rsidRPr="00E6791A" w:rsidRDefault="000B00A9" w:rsidP="00A67111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IoT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Nam: 13,2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USD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2030 (CAGR 26,2% -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ASEAN)</w:t>
      </w:r>
    </w:p>
    <w:p w14:paraId="28B690C9" w14:textId="77777777" w:rsidR="004C6125" w:rsidRPr="00E6791A" w:rsidRDefault="000B00A9" w:rsidP="00A67111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83.035 DNNVV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Nam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ngay</w:t>
      </w:r>
      <w:proofErr w:type="spellEnd"/>
    </w:p>
    <w:p w14:paraId="7EDD2A22" w14:textId="77777777" w:rsidR="004C6125" w:rsidRPr="00E6791A" w:rsidRDefault="000B00A9" w:rsidP="00A67111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ASEAN: 59,5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USD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2030</w:t>
      </w:r>
    </w:p>
    <w:p w14:paraId="05A6669F" w14:textId="77777777" w:rsidR="004C6125" w:rsidRPr="00E6791A" w:rsidRDefault="000B00A9" w:rsidP="00A67111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67111">
        <w:rPr>
          <w:rFonts w:ascii="Times New Roman" w:hAnsi="Times New Roman" w:cs="Times New Roman"/>
          <w:sz w:val="26"/>
          <w:szCs w:val="26"/>
        </w:rPr>
        <w:t>2.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Khoảng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trống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rõ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ràng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5BBB966F" w14:textId="77777777" w:rsidR="004C6125" w:rsidRPr="00E6791A" w:rsidRDefault="000B00A9" w:rsidP="00A67111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Nam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90%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IoT/Robot</w:t>
      </w:r>
    </w:p>
    <w:p w14:paraId="468714C3" w14:textId="77777777" w:rsidR="004C6125" w:rsidRPr="00E6791A" w:rsidRDefault="000B00A9" w:rsidP="00A67111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TRL 7-8</w:t>
      </w:r>
    </w:p>
    <w:p w14:paraId="47346105" w14:textId="77777777" w:rsidR="004C6125" w:rsidRPr="00E6791A" w:rsidRDefault="000B00A9" w:rsidP="00A67111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DNNVV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Nam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túi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"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rẻ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20-40% so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Siemens/Schneider)</w:t>
      </w:r>
    </w:p>
    <w:p w14:paraId="3F7AD109" w14:textId="77777777" w:rsidR="004C6125" w:rsidRPr="00E6791A" w:rsidRDefault="000B00A9" w:rsidP="00A67111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Nhu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customization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support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</w:p>
    <w:p w14:paraId="65B22667" w14:textId="77777777" w:rsidR="004C6125" w:rsidRPr="00E6791A" w:rsidRDefault="000B00A9" w:rsidP="00A67111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67111">
        <w:rPr>
          <w:rFonts w:ascii="Times New Roman" w:hAnsi="Times New Roman" w:cs="Times New Roman"/>
          <w:sz w:val="26"/>
          <w:szCs w:val="26"/>
        </w:rPr>
        <w:t>3.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Chuyển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giao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từ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đối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tác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uy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tín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7E7818FA" w14:textId="77777777" w:rsidR="004C6125" w:rsidRPr="00E6791A" w:rsidRDefault="000B00A9" w:rsidP="00A67111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6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MiR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Đan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Mạch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), Advantech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Đài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Loan), Hikvision (Trung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), Bosch Rexroth (Đức), Moxa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Đài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Loan), Murata (Nhật)</w:t>
      </w:r>
    </w:p>
    <w:p w14:paraId="60632DAC" w14:textId="77777777" w:rsidR="004C6125" w:rsidRPr="00E6791A" w:rsidRDefault="000B00A9" w:rsidP="00A67111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Giá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 10,3M USD</w:t>
      </w:r>
    </w:p>
    <w:p w14:paraId="57DC0D41" w14:textId="77777777" w:rsidR="004C6125" w:rsidRPr="00E6791A" w:rsidRDefault="000B00A9" w:rsidP="00A67111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TRL 7-8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3-5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R&amp;D</w:t>
      </w:r>
    </w:p>
    <w:p w14:paraId="2FF5546D" w14:textId="77777777" w:rsidR="004C6125" w:rsidRPr="00E6791A" w:rsidRDefault="000B00A9" w:rsidP="00A67111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70%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thuật</w:t>
      </w:r>
    </w:p>
    <w:p w14:paraId="71B49CF5" w14:textId="77777777" w:rsidR="004C6125" w:rsidRPr="00E6791A" w:rsidRDefault="000B00A9" w:rsidP="00A67111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67111">
        <w:rPr>
          <w:rFonts w:ascii="Times New Roman" w:hAnsi="Times New Roman" w:cs="Times New Roman"/>
          <w:sz w:val="26"/>
          <w:szCs w:val="26"/>
        </w:rPr>
        <w:t>4.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Đội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ngũ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R&amp;D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chất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lượng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38F64828" w14:textId="77777777" w:rsidR="004C6125" w:rsidRPr="00E6791A" w:rsidRDefault="000B00A9" w:rsidP="00A67111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36 engineers (GĐ1), 60 (GĐ2), 100 (GĐ3)</w:t>
      </w:r>
    </w:p>
    <w:p w14:paraId="5B3B08C3" w14:textId="77777777" w:rsidR="004C6125" w:rsidRPr="00E6791A" w:rsidRDefault="000B00A9" w:rsidP="00A67111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PhD: 6, Master: 18, Kỹ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sư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 12</w:t>
      </w:r>
    </w:p>
    <w:p w14:paraId="02CBFFB4" w14:textId="77777777" w:rsidR="004C6125" w:rsidRPr="00E6791A" w:rsidRDefault="000B00A9" w:rsidP="00A67111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Kinh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Samsung, Bosch, FPT,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MiR</w:t>
      </w:r>
      <w:proofErr w:type="spellEnd"/>
    </w:p>
    <w:p w14:paraId="671D4E37" w14:textId="77777777" w:rsidR="004C6125" w:rsidRPr="00E6791A" w:rsidRDefault="000B00A9" w:rsidP="00A67111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top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Nam</w:t>
      </w:r>
    </w:p>
    <w:p w14:paraId="6A4E8C2A" w14:textId="77777777" w:rsidR="004C6125" w:rsidRPr="00E6791A" w:rsidRDefault="000B00A9" w:rsidP="00A67111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67111">
        <w:rPr>
          <w:rFonts w:ascii="Times New Roman" w:hAnsi="Times New Roman" w:cs="Times New Roman"/>
          <w:sz w:val="26"/>
          <w:szCs w:val="26"/>
        </w:rPr>
        <w:t>5.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Chính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sách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ưu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đãi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hấp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dẫn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62642596" w14:textId="77777777" w:rsidR="004C6125" w:rsidRPr="00E6791A" w:rsidRDefault="000B00A9" w:rsidP="00A67111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QĐ 38/2020: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10%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20%),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miễn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50%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9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</w:p>
    <w:p w14:paraId="3702CEC6" w14:textId="77777777" w:rsidR="004C6125" w:rsidRPr="00E6791A" w:rsidRDefault="000B00A9" w:rsidP="00A67111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QĐ 2117: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R&amp;D 2M USD</w:t>
      </w:r>
    </w:p>
    <w:p w14:paraId="01C34F43" w14:textId="77777777" w:rsidR="004C6125" w:rsidRPr="00E6791A" w:rsidRDefault="000B00A9" w:rsidP="00A67111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NĐ 76/2018: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tạo</w:t>
      </w:r>
      <w:proofErr w:type="spellEnd"/>
    </w:p>
    <w:p w14:paraId="3CC45BD6" w14:textId="77777777" w:rsidR="004C6125" w:rsidRPr="00E6791A" w:rsidRDefault="000B00A9" w:rsidP="00A67111">
      <w:pPr>
        <w:spacing w:after="0" w:line="312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→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8-12% so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thường</w:t>
      </w:r>
      <w:proofErr w:type="spellEnd"/>
    </w:p>
    <w:p w14:paraId="5403F7CF" w14:textId="77777777" w:rsidR="004C6125" w:rsidRPr="00E6791A" w:rsidRDefault="000B00A9" w:rsidP="00A67111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67111">
        <w:rPr>
          <w:rFonts w:ascii="Times New Roman" w:hAnsi="Times New Roman" w:cs="Times New Roman"/>
          <w:sz w:val="26"/>
          <w:szCs w:val="26"/>
        </w:rPr>
        <w:t>6.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Năng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lực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tài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chính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vững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mạnh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3746B397" w14:textId="77777777" w:rsidR="004C6125" w:rsidRPr="00E6791A" w:rsidRDefault="000B00A9" w:rsidP="00A67111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20M USD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12M, Vay 6M,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2M)</w:t>
      </w:r>
    </w:p>
    <w:p w14:paraId="2E647735" w14:textId="77777777" w:rsidR="004C6125" w:rsidRPr="00E6791A" w:rsidRDefault="000B00A9" w:rsidP="00A67111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60% →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fundraising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hạn</w:t>
      </w:r>
      <w:proofErr w:type="spellEnd"/>
    </w:p>
    <w:p w14:paraId="5F3DED71" w14:textId="77777777" w:rsidR="004C6125" w:rsidRPr="00E6791A" w:rsidRDefault="000B00A9" w:rsidP="00A67111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Cash flow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3</w:t>
      </w:r>
    </w:p>
    <w:p w14:paraId="65CAE2F0" w14:textId="77777777" w:rsidR="004C6125" w:rsidRPr="00E6791A" w:rsidRDefault="000B00A9" w:rsidP="00A67111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Exit potential: IPO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M&amp;A 80-120M USD (2032-2035)</w:t>
      </w:r>
    </w:p>
    <w:p w14:paraId="3370F7B1" w14:textId="77777777" w:rsidR="004C6125" w:rsidRPr="00E6791A" w:rsidRDefault="000B00A9" w:rsidP="00A67111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67111">
        <w:rPr>
          <w:rFonts w:ascii="Times New Roman" w:hAnsi="Times New Roman" w:cs="Times New Roman"/>
          <w:sz w:val="26"/>
          <w:szCs w:val="26"/>
        </w:rPr>
        <w:t>7.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Danh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mục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phẩm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đa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dạng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0FDB075D" w14:textId="77777777" w:rsidR="004C6125" w:rsidRPr="00E6791A" w:rsidRDefault="000B00A9" w:rsidP="00A67111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7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 IoT Gateway (MK-100/200/300), AMR (100/500/1000), AGV, OHT, Module, Platform, Services</w:t>
      </w:r>
    </w:p>
    <w:p w14:paraId="60B627E4" w14:textId="77777777" w:rsidR="004C6125" w:rsidRPr="00E6791A" w:rsidRDefault="000B00A9" w:rsidP="00A67111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One-stop-shop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ARPU 2-3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lần</w:t>
      </w:r>
      <w:proofErr w:type="spellEnd"/>
    </w:p>
    <w:p w14:paraId="47253D01" w14:textId="77777777" w:rsidR="004C6125" w:rsidRPr="00E6791A" w:rsidRDefault="000B00A9" w:rsidP="00A67111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2035</w:t>
      </w:r>
    </w:p>
    <w:p w14:paraId="7AA22DC5" w14:textId="77777777" w:rsidR="004C6125" w:rsidRPr="00E6791A" w:rsidRDefault="000B00A9" w:rsidP="00A67111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67111">
        <w:rPr>
          <w:rFonts w:ascii="Times New Roman" w:hAnsi="Times New Roman" w:cs="Times New Roman"/>
          <w:sz w:val="26"/>
          <w:szCs w:val="26"/>
        </w:rPr>
        <w:t>8.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địa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hóa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3AC2D9AD" w14:textId="77777777" w:rsidR="004C6125" w:rsidRPr="00E6791A" w:rsidRDefault="000B00A9" w:rsidP="00A67111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50% (GĐ1) → 70% (GĐ3)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địa</w:t>
      </w:r>
      <w:proofErr w:type="spellEnd"/>
    </w:p>
    <w:p w14:paraId="6025861B" w14:textId="77777777" w:rsidR="004C6125" w:rsidRPr="00E6791A" w:rsidRDefault="000B00A9" w:rsidP="00A67111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20-30%</w:t>
      </w:r>
    </w:p>
    <w:p w14:paraId="1A96A5DC" w14:textId="77777777" w:rsidR="004C6125" w:rsidRPr="00E6791A" w:rsidRDefault="000B00A9" w:rsidP="00A67111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Nam, ASEAN</w:t>
      </w:r>
    </w:p>
    <w:p w14:paraId="2065998D" w14:textId="77777777" w:rsidR="004C6125" w:rsidRPr="00E6791A" w:rsidRDefault="000B00A9" w:rsidP="00A67111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nước</w:t>
      </w:r>
      <w:proofErr w:type="spellEnd"/>
    </w:p>
    <w:p w14:paraId="74C08BA3" w14:textId="77777777" w:rsidR="004C6125" w:rsidRPr="00E6791A" w:rsidRDefault="000B00A9" w:rsidP="00A67111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67111">
        <w:rPr>
          <w:rFonts w:ascii="Times New Roman" w:hAnsi="Times New Roman" w:cs="Times New Roman"/>
          <w:sz w:val="26"/>
          <w:szCs w:val="26"/>
        </w:rPr>
        <w:t>9.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Tác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kinh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tế-xã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hội-môi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19B9EF1E" w14:textId="77777777" w:rsidR="004C6125" w:rsidRPr="00E6791A" w:rsidRDefault="000B00A9" w:rsidP="00A67111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200+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1.500 USD/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tháng</w:t>
      </w:r>
      <w:proofErr w:type="spellEnd"/>
    </w:p>
    <w:p w14:paraId="0D1711F7" w14:textId="77777777" w:rsidR="004C6125" w:rsidRPr="00E6791A" w:rsidRDefault="000B00A9" w:rsidP="00A67111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50M+ USD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sách</w:t>
      </w:r>
      <w:proofErr w:type="spellEnd"/>
    </w:p>
    <w:p w14:paraId="4918EFD2" w14:textId="77777777" w:rsidR="004C6125" w:rsidRPr="00E6791A" w:rsidRDefault="000B00A9" w:rsidP="00A67111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500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sư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ĐH</w:t>
      </w:r>
    </w:p>
    <w:p w14:paraId="5CB522E1" w14:textId="77777777" w:rsidR="004C6125" w:rsidRPr="00E6791A" w:rsidRDefault="000B00A9" w:rsidP="00A67111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CO2 -25%,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95%, Energy efficiency +30%</w:t>
      </w:r>
    </w:p>
    <w:p w14:paraId="2C07F88B" w14:textId="77777777" w:rsidR="004C6125" w:rsidRPr="00E6791A" w:rsidRDefault="000B00A9" w:rsidP="00A67111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67111">
        <w:rPr>
          <w:rFonts w:ascii="Times New Roman" w:hAnsi="Times New Roman" w:cs="Times New Roman"/>
          <w:sz w:val="26"/>
          <w:szCs w:val="26"/>
        </w:rPr>
        <w:t>10.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Chỉ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số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tài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chính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hấp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dẫn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48D6A810" w14:textId="77777777" w:rsidR="004C6125" w:rsidRPr="00E6791A" w:rsidRDefault="000B00A9" w:rsidP="00A67111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NPV: 15,20M USD</w:t>
      </w:r>
      <w:r w:rsidRPr="00E6791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chiết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khấu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12%)</w:t>
      </w:r>
    </w:p>
    <w:p w14:paraId="6DFA5729" w14:textId="77777777" w:rsidR="004C6125" w:rsidRPr="00E6791A" w:rsidRDefault="000B00A9" w:rsidP="00A67111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IRR: 15,2%</w:t>
      </w:r>
      <w:r w:rsidRPr="00E6791A">
        <w:rPr>
          <w:rFonts w:ascii="Times New Roman" w:hAnsi="Times New Roman" w:cs="Times New Roman"/>
          <w:sz w:val="26"/>
          <w:szCs w:val="26"/>
        </w:rPr>
        <w:t xml:space="preserve"> &gt; WACC 10% →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thi</w:t>
      </w:r>
      <w:proofErr w:type="spellEnd"/>
    </w:p>
    <w:p w14:paraId="37EEA892" w14:textId="77777777" w:rsidR="004C6125" w:rsidRPr="00E6791A" w:rsidRDefault="000B00A9" w:rsidP="00A67111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Payback: 8,5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</w:p>
    <w:p w14:paraId="59C5B970" w14:textId="77777777" w:rsidR="004C6125" w:rsidRPr="00E6791A" w:rsidRDefault="000B00A9" w:rsidP="00A67111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ROI: 76%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nhuận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tư</w:t>
      </w:r>
      <w:proofErr w:type="spellEnd"/>
    </w:p>
    <w:p w14:paraId="1167D3B5" w14:textId="5AFBFE04" w:rsidR="004C6125" w:rsidRDefault="000B00A9" w:rsidP="00A67111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Margin: 50% EBITDA, 41% Net</w:t>
      </w:r>
      <w:r w:rsidRPr="00E6791A">
        <w:rPr>
          <w:rFonts w:ascii="Times New Roman" w:hAnsi="Times New Roman" w:cs="Times New Roman"/>
          <w:sz w:val="26"/>
          <w:szCs w:val="26"/>
        </w:rPr>
        <w:t xml:space="preserve"> (GĐ2)</w:t>
      </w:r>
    </w:p>
    <w:p w14:paraId="104CD638" w14:textId="77777777" w:rsidR="00A67111" w:rsidRPr="00E6791A" w:rsidRDefault="00A67111" w:rsidP="00A67111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7318E4F" w14:textId="33A73FC4" w:rsidR="004C6125" w:rsidRPr="00734210" w:rsidRDefault="00734210" w:rsidP="00A67111">
      <w:pPr>
        <w:pStyle w:val="Heading3"/>
        <w:keepNext w:val="0"/>
        <w:spacing w:before="0" w:after="0" w:line="312" w:lineRule="auto"/>
        <w:jc w:val="both"/>
        <w:rPr>
          <w:rFonts w:ascii="Times New Roman" w:hAnsi="Times New Roman" w:cs="Times New Roman"/>
        </w:rPr>
      </w:pPr>
      <w:bookmarkStart w:id="106" w:name="_Toc212283325"/>
      <w:r w:rsidRPr="00734210">
        <w:rPr>
          <w:rFonts w:ascii="Times New Roman" w:hAnsi="Times New Roman" w:cs="Times New Roman"/>
        </w:rPr>
        <w:t xml:space="preserve">IV.3.2. </w:t>
      </w:r>
      <w:proofErr w:type="spellStart"/>
      <w:r w:rsidR="000B00A9" w:rsidRPr="00734210">
        <w:rPr>
          <w:rFonts w:ascii="Times New Roman" w:hAnsi="Times New Roman" w:cs="Times New Roman"/>
        </w:rPr>
        <w:t>Lời</w:t>
      </w:r>
      <w:proofErr w:type="spellEnd"/>
      <w:r w:rsidR="000B00A9" w:rsidRPr="00734210">
        <w:rPr>
          <w:rFonts w:ascii="Times New Roman" w:hAnsi="Times New Roman" w:cs="Times New Roman"/>
        </w:rPr>
        <w:t xml:space="preserve"> </w:t>
      </w:r>
      <w:proofErr w:type="spellStart"/>
      <w:r w:rsidR="000B00A9" w:rsidRPr="00734210">
        <w:rPr>
          <w:rFonts w:ascii="Times New Roman" w:hAnsi="Times New Roman" w:cs="Times New Roman"/>
        </w:rPr>
        <w:t>kêu</w:t>
      </w:r>
      <w:proofErr w:type="spellEnd"/>
      <w:r w:rsidR="000B00A9" w:rsidRPr="00734210">
        <w:rPr>
          <w:rFonts w:ascii="Times New Roman" w:hAnsi="Times New Roman" w:cs="Times New Roman"/>
        </w:rPr>
        <w:t xml:space="preserve"> </w:t>
      </w:r>
      <w:proofErr w:type="spellStart"/>
      <w:r w:rsidR="000B00A9" w:rsidRPr="00734210">
        <w:rPr>
          <w:rFonts w:ascii="Times New Roman" w:hAnsi="Times New Roman" w:cs="Times New Roman"/>
        </w:rPr>
        <w:t>gọi</w:t>
      </w:r>
      <w:proofErr w:type="spellEnd"/>
      <w:r w:rsidR="000B00A9" w:rsidRPr="00734210">
        <w:rPr>
          <w:rFonts w:ascii="Times New Roman" w:hAnsi="Times New Roman" w:cs="Times New Roman"/>
        </w:rPr>
        <w:t xml:space="preserve"> </w:t>
      </w:r>
      <w:proofErr w:type="spellStart"/>
      <w:r w:rsidR="000B00A9" w:rsidRPr="00734210">
        <w:rPr>
          <w:rFonts w:ascii="Times New Roman" w:hAnsi="Times New Roman" w:cs="Times New Roman"/>
        </w:rPr>
        <w:t>hành</w:t>
      </w:r>
      <w:proofErr w:type="spellEnd"/>
      <w:r w:rsidR="000B00A9" w:rsidRPr="00734210">
        <w:rPr>
          <w:rFonts w:ascii="Times New Roman" w:hAnsi="Times New Roman" w:cs="Times New Roman"/>
        </w:rPr>
        <w:t xml:space="preserve"> </w:t>
      </w:r>
      <w:proofErr w:type="spellStart"/>
      <w:r w:rsidR="000B00A9" w:rsidRPr="00734210">
        <w:rPr>
          <w:rFonts w:ascii="Times New Roman" w:hAnsi="Times New Roman" w:cs="Times New Roman"/>
        </w:rPr>
        <w:t>động</w:t>
      </w:r>
      <w:bookmarkEnd w:id="106"/>
      <w:proofErr w:type="spellEnd"/>
    </w:p>
    <w:p w14:paraId="232D5873" w14:textId="77777777" w:rsidR="004C6125" w:rsidRPr="00E6791A" w:rsidRDefault="000B00A9" w:rsidP="00734210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Kính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gửi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: Ban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Quản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Khu Công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TP.HCM</w:t>
      </w:r>
    </w:p>
    <w:p w14:paraId="1DA6EEE6" w14:textId="77777777" w:rsidR="004C6125" w:rsidRPr="00E6791A" w:rsidRDefault="000B00A9" w:rsidP="00734210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Mekong Technology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r w:rsidRPr="00E6791A">
        <w:rPr>
          <w:rFonts w:ascii="Times New Roman" w:hAnsi="Times New Roman" w:cs="Times New Roman"/>
          <w:b/>
          <w:sz w:val="26"/>
          <w:szCs w:val="26"/>
        </w:rPr>
        <w:t>"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Nghiên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cứu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phát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triển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xuất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thiết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bị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IoT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Robot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nghiệp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phục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vụ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chuyển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đổi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số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doanh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nghiệp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"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</w:t>
      </w:r>
    </w:p>
    <w:p w14:paraId="2827AD18" w14:textId="77777777" w:rsidR="004C6125" w:rsidRPr="00E6791A" w:rsidRDefault="000B00A9" w:rsidP="00734210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34210">
        <w:rPr>
          <w:rFonts w:ascii="Times New Roman" w:hAnsi="Times New Roman" w:cs="Times New Roman"/>
          <w:sz w:val="26"/>
          <w:szCs w:val="26"/>
        </w:rPr>
        <w:t>1.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Phù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hợp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hướng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phát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triển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KCNC TP.HCM:</w:t>
      </w:r>
    </w:p>
    <w:p w14:paraId="15284CC2" w14:textId="77777777" w:rsidR="004C6125" w:rsidRPr="00E6791A" w:rsidRDefault="000B00A9" w:rsidP="00734210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: Công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tin, Vi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hóa</w:t>
      </w:r>
      <w:proofErr w:type="spellEnd"/>
    </w:p>
    <w:p w14:paraId="46157C8D" w14:textId="77777777" w:rsidR="004C6125" w:rsidRPr="00E6791A" w:rsidRDefault="000B00A9" w:rsidP="00734210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[QĐ 38/2020/QĐ-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TTg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lục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II,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1.1 (Vi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1.2 (CNTT),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2.1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2.2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)] (TTCP, 2020)</w:t>
      </w:r>
    </w:p>
    <w:p w14:paraId="41581167" w14:textId="77777777" w:rsidR="004C6125" w:rsidRPr="00E6791A" w:rsidRDefault="000B00A9" w:rsidP="00734210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[QĐ 2117/QĐ-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TTg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)] (TTCP, 2020)</w:t>
      </w:r>
    </w:p>
    <w:p w14:paraId="6AA070A3" w14:textId="77777777" w:rsidR="004C6125" w:rsidRPr="00E6791A" w:rsidRDefault="000B00A9" w:rsidP="00734210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[NĐ 76/2018/NĐ-CP –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4,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CNCT: R&amp;D/VA ≥10%),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21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)]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phủ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, 2018)</w:t>
      </w:r>
    </w:p>
    <w:p w14:paraId="280DFD5A" w14:textId="77777777" w:rsidR="004C6125" w:rsidRPr="00E6791A" w:rsidRDefault="000B00A9" w:rsidP="00734210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34210">
        <w:rPr>
          <w:rFonts w:ascii="Times New Roman" w:hAnsi="Times New Roman" w:cs="Times New Roman"/>
          <w:sz w:val="26"/>
          <w:szCs w:val="26"/>
        </w:rPr>
        <w:t>2.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Đóng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góp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phát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triển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kinh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tế-xã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hội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3BBD1AE5" w14:textId="77777777" w:rsidR="004C6125" w:rsidRPr="00E6791A" w:rsidRDefault="000B00A9" w:rsidP="00734210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200+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1.500 USD/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gấp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quân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60BD9BAE" w14:textId="77777777" w:rsidR="004C6125" w:rsidRPr="00E6791A" w:rsidRDefault="000B00A9" w:rsidP="00734210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50M+ USD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nước</w:t>
      </w:r>
      <w:proofErr w:type="spellEnd"/>
    </w:p>
    <w:p w14:paraId="650A4FE7" w14:textId="77777777" w:rsidR="004C6125" w:rsidRPr="00E6791A" w:rsidRDefault="000B00A9" w:rsidP="00734210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500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sư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IoT/Robotics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Nam</w:t>
      </w:r>
    </w:p>
    <w:p w14:paraId="57A84E1F" w14:textId="77777777" w:rsidR="004C6125" w:rsidRPr="00E6791A" w:rsidRDefault="000B00A9" w:rsidP="00734210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90%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IoT/Robot,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</w:p>
    <w:p w14:paraId="6EC9E91B" w14:textId="77777777" w:rsidR="004C6125" w:rsidRPr="00E6791A" w:rsidRDefault="000B00A9" w:rsidP="00734210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34210">
        <w:rPr>
          <w:rFonts w:ascii="Times New Roman" w:hAnsi="Times New Roman" w:cs="Times New Roman"/>
          <w:sz w:val="26"/>
          <w:szCs w:val="26"/>
        </w:rPr>
        <w:t>3.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Năng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lực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triển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khai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đầy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đủ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53009596" w14:textId="16CBDEBA" w:rsidR="004C6125" w:rsidRPr="00E6791A" w:rsidRDefault="000B00A9" w:rsidP="00734210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20M USD cam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12M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Vay 6M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LOI,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2M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5877812B" w14:textId="262C5598" w:rsidR="004C6125" w:rsidRPr="00E6791A" w:rsidRDefault="000B00A9" w:rsidP="00734210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TRL 7-8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uy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tín</w:t>
      </w:r>
      <w:proofErr w:type="spellEnd"/>
    </w:p>
    <w:p w14:paraId="7BA33B1D" w14:textId="0DDC81C3" w:rsidR="004C6125" w:rsidRPr="00E6791A" w:rsidRDefault="000B00A9" w:rsidP="00734210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36 R&amp;D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(6 PhD, 18 Master)</w:t>
      </w:r>
    </w:p>
    <w:p w14:paraId="401FC856" w14:textId="5F6ACBA3" w:rsidR="004C6125" w:rsidRPr="00E6791A" w:rsidRDefault="000B00A9" w:rsidP="00734210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Pilot projects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485K USD)</w:t>
      </w:r>
    </w:p>
    <w:p w14:paraId="1E556E60" w14:textId="1F131617" w:rsidR="004C6125" w:rsidRPr="00E6791A" w:rsidRDefault="000B00A9" w:rsidP="00734210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ĐH top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Nam</w:t>
      </w:r>
    </w:p>
    <w:p w14:paraId="4E781844" w14:textId="77777777" w:rsidR="004C6125" w:rsidRPr="00E6791A" w:rsidRDefault="000B00A9" w:rsidP="00734210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34210">
        <w:rPr>
          <w:rFonts w:ascii="Times New Roman" w:hAnsi="Times New Roman" w:cs="Times New Roman"/>
          <w:sz w:val="26"/>
          <w:szCs w:val="26"/>
        </w:rPr>
        <w:t>4.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Hiệu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quả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tài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chính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khả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7047B5CD" w14:textId="77777777" w:rsidR="004C6125" w:rsidRPr="00E6791A" w:rsidRDefault="000B00A9" w:rsidP="00734210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NPV 15,20M USD, IRR 15,2%, Payback 8,5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</w:p>
    <w:p w14:paraId="0A167628" w14:textId="77777777" w:rsidR="004C6125" w:rsidRPr="00E6791A" w:rsidRDefault="000B00A9" w:rsidP="00734210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Doanh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119,71M USD, VA 42,07M USD (10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) - VA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IFRS conservative</w:t>
      </w:r>
    </w:p>
    <w:p w14:paraId="1ABF999A" w14:textId="77777777" w:rsidR="004C6125" w:rsidRPr="00E6791A" w:rsidRDefault="000B00A9" w:rsidP="00734210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Worst case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NPV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(+3,8M USD)</w:t>
      </w:r>
    </w:p>
    <w:p w14:paraId="43745DD8" w14:textId="77777777" w:rsidR="004C6125" w:rsidRPr="00E6791A" w:rsidRDefault="000B00A9" w:rsidP="00734210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Break-even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55%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→ Margin of safety 45%</w:t>
      </w:r>
    </w:p>
    <w:p w14:paraId="62410A72" w14:textId="77777777" w:rsidR="004C6125" w:rsidRPr="00E6791A" w:rsidRDefault="000B00A9" w:rsidP="00A67111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34210">
        <w:rPr>
          <w:rFonts w:ascii="Times New Roman" w:hAnsi="Times New Roman" w:cs="Times New Roman"/>
          <w:sz w:val="26"/>
          <w:szCs w:val="26"/>
        </w:rPr>
        <w:t>5.</w:t>
      </w:r>
      <w:r w:rsidRPr="00E6791A">
        <w:rPr>
          <w:rFonts w:ascii="Times New Roman" w:hAnsi="Times New Roman" w:cs="Times New Roman"/>
          <w:b/>
          <w:sz w:val="26"/>
          <w:szCs w:val="26"/>
        </w:rPr>
        <w:t xml:space="preserve"> Cam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kết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hiện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743AB597" w14:textId="77777777" w:rsidR="004C6125" w:rsidRPr="00E6791A" w:rsidRDefault="000B00A9" w:rsidP="00734210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Q1/2025,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Q4/2025</w:t>
      </w:r>
    </w:p>
    <w:p w14:paraId="0B555D91" w14:textId="77777777" w:rsidR="004C6125" w:rsidRPr="00E6791A" w:rsidRDefault="000B00A9" w:rsidP="00734210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Ra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r w:rsidRPr="00E6791A">
        <w:rPr>
          <w:rFonts w:ascii="Times New Roman" w:hAnsi="Times New Roman" w:cs="Times New Roman"/>
          <w:b/>
          <w:sz w:val="26"/>
          <w:szCs w:val="26"/>
        </w:rPr>
        <w:t>Q4/2026</w:t>
      </w:r>
      <w:r w:rsidRPr="00E6791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+6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TRL 8-9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64F332F4" w14:textId="77777777" w:rsidR="004C6125" w:rsidRPr="00E6791A" w:rsidRDefault="000B00A9" w:rsidP="00734210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5.000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2027</w:t>
      </w:r>
    </w:p>
    <w:p w14:paraId="60F6AC15" w14:textId="77777777" w:rsidR="004C6125" w:rsidRPr="00E6791A" w:rsidRDefault="000B00A9" w:rsidP="00734210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Tuân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ISO 9001/14001/45001, CE, RoHS, IEC 61000</w:t>
      </w:r>
    </w:p>
    <w:p w14:paraId="72347B9D" w14:textId="77777777" w:rsidR="004C6125" w:rsidRPr="00E6791A" w:rsidRDefault="000B00A9" w:rsidP="00734210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lý</w:t>
      </w:r>
      <w:proofErr w:type="spellEnd"/>
    </w:p>
    <w:p w14:paraId="62773C01" w14:textId="5DAD969D" w:rsidR="004C6125" w:rsidRPr="00E6791A" w:rsidRDefault="00734210" w:rsidP="00734210">
      <w:pPr>
        <w:spacing w:before="24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sym w:font="Wingdings" w:char="F076"/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b/>
          <w:sz w:val="26"/>
          <w:szCs w:val="26"/>
        </w:rPr>
        <w:t>Đề</w:t>
      </w:r>
      <w:proofErr w:type="spellEnd"/>
      <w:r w:rsidR="000B00A9"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b/>
          <w:sz w:val="26"/>
          <w:szCs w:val="26"/>
        </w:rPr>
        <w:t>nghị</w:t>
      </w:r>
      <w:proofErr w:type="spellEnd"/>
      <w:r w:rsidR="000B00A9"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b/>
          <w:sz w:val="26"/>
          <w:szCs w:val="26"/>
        </w:rPr>
        <w:t>cụ</w:t>
      </w:r>
      <w:proofErr w:type="spellEnd"/>
      <w:r w:rsidR="000B00A9"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B00A9" w:rsidRPr="00E6791A">
        <w:rPr>
          <w:rFonts w:ascii="Times New Roman" w:hAnsi="Times New Roman" w:cs="Times New Roman"/>
          <w:b/>
          <w:sz w:val="26"/>
          <w:szCs w:val="26"/>
        </w:rPr>
        <w:t>thể</w:t>
      </w:r>
      <w:proofErr w:type="spellEnd"/>
      <w:r w:rsidR="000B00A9"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1345E9E1" w14:textId="77777777" w:rsidR="004C6125" w:rsidRPr="00E6791A" w:rsidRDefault="000B00A9" w:rsidP="00734210">
      <w:pPr>
        <w:numPr>
          <w:ilvl w:val="0"/>
          <w:numId w:val="44"/>
        </w:numPr>
        <w:tabs>
          <w:tab w:val="clear" w:pos="720"/>
        </w:tabs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Phê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duyệt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chủ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trương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đầu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tư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Mekong Technology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KCNC TP.HCM</w:t>
      </w:r>
    </w:p>
    <w:p w14:paraId="7C2A0559" w14:textId="77777777" w:rsidR="004C6125" w:rsidRPr="00E6791A" w:rsidRDefault="000B00A9" w:rsidP="00734210">
      <w:pPr>
        <w:numPr>
          <w:ilvl w:val="0"/>
          <w:numId w:val="44"/>
        </w:numPr>
        <w:tabs>
          <w:tab w:val="clear" w:pos="720"/>
        </w:tabs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Cấp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Giấy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chứng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nhận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đầu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tư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30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ngày</w:t>
      </w:r>
      <w:proofErr w:type="spellEnd"/>
    </w:p>
    <w:p w14:paraId="731C1267" w14:textId="77777777" w:rsidR="004C6125" w:rsidRPr="00E6791A" w:rsidRDefault="000B00A9" w:rsidP="00734210">
      <w:pPr>
        <w:numPr>
          <w:ilvl w:val="0"/>
          <w:numId w:val="44"/>
        </w:numPr>
        <w:tabs>
          <w:tab w:val="clear" w:pos="720"/>
        </w:tabs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Hỗ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trợ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thủ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tục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QĐ 38/2020, QĐ 2117</w:t>
      </w:r>
    </w:p>
    <w:p w14:paraId="16FAE8FD" w14:textId="77777777" w:rsidR="004C6125" w:rsidRPr="00E6791A" w:rsidRDefault="000B00A9" w:rsidP="00734210">
      <w:pPr>
        <w:numPr>
          <w:ilvl w:val="0"/>
          <w:numId w:val="44"/>
        </w:numPr>
        <w:tabs>
          <w:tab w:val="clear" w:pos="720"/>
        </w:tabs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Hỗ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trợ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kết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nối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quỹ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KCNC</w:t>
      </w:r>
    </w:p>
    <w:p w14:paraId="32C8F738" w14:textId="77777777" w:rsidR="004C6125" w:rsidRPr="00E6791A" w:rsidRDefault="000B00A9" w:rsidP="00734210">
      <w:pPr>
        <w:numPr>
          <w:ilvl w:val="0"/>
          <w:numId w:val="44"/>
        </w:numPr>
        <w:tabs>
          <w:tab w:val="clear" w:pos="720"/>
        </w:tabs>
        <w:spacing w:after="0" w:line="312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Xem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xét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ưu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đãi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bổ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sung</w:t>
      </w:r>
      <w:r w:rsidRPr="00E6791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tiên</w:t>
      </w:r>
      <w:proofErr w:type="spellEnd"/>
    </w:p>
    <w:p w14:paraId="0C71CD3C" w14:textId="77777777" w:rsidR="00734210" w:rsidRDefault="00734210" w:rsidP="00A67111">
      <w:pPr>
        <w:spacing w:after="0" w:line="312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62C0F9DB" w14:textId="3850BD0F" w:rsidR="004C6125" w:rsidRPr="00E6791A" w:rsidRDefault="000B00A9" w:rsidP="00A67111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Thời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điểm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triển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khai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203E3096" w14:textId="77777777" w:rsidR="004C6125" w:rsidRPr="00E6791A" w:rsidRDefault="000B00A9" w:rsidP="00A67111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cam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ngay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tháng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1/2025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12/2024.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(first-mover advantage)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chiếm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.</w:t>
      </w:r>
    </w:p>
    <w:p w14:paraId="651D062E" w14:textId="77777777" w:rsidR="00734210" w:rsidRDefault="00734210" w:rsidP="00A67111">
      <w:pPr>
        <w:spacing w:after="0" w:line="312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0CDA9ECC" w14:textId="04DB1E10" w:rsidR="004C6125" w:rsidRPr="00E6791A" w:rsidRDefault="000B00A9" w:rsidP="00A67111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Liên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3A0AA358" w14:textId="77777777" w:rsidR="004C6125" w:rsidRPr="00734210" w:rsidRDefault="000B00A9" w:rsidP="00734210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734210">
        <w:rPr>
          <w:rFonts w:ascii="Times New Roman" w:hAnsi="Times New Roman" w:cs="Times New Roman"/>
          <w:sz w:val="26"/>
          <w:szCs w:val="26"/>
        </w:rPr>
        <w:t>Công ty: Mekong Technology Co., Ltd.</w:t>
      </w:r>
    </w:p>
    <w:p w14:paraId="45293964" w14:textId="77777777" w:rsidR="004C6125" w:rsidRPr="00734210" w:rsidRDefault="000B00A9" w:rsidP="00734210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34210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7342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210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734210">
        <w:rPr>
          <w:rFonts w:ascii="Times New Roman" w:hAnsi="Times New Roman" w:cs="Times New Roman"/>
          <w:sz w:val="26"/>
          <w:szCs w:val="26"/>
        </w:rPr>
        <w:t xml:space="preserve">: Lô E2-03, </w:t>
      </w:r>
      <w:proofErr w:type="spellStart"/>
      <w:r w:rsidRPr="00734210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734210">
        <w:rPr>
          <w:rFonts w:ascii="Times New Roman" w:hAnsi="Times New Roman" w:cs="Times New Roman"/>
          <w:sz w:val="26"/>
          <w:szCs w:val="26"/>
        </w:rPr>
        <w:t xml:space="preserve"> D1, KCNC TP.HCM, </w:t>
      </w:r>
      <w:proofErr w:type="spellStart"/>
      <w:r w:rsidRPr="00734210">
        <w:rPr>
          <w:rFonts w:ascii="Times New Roman" w:hAnsi="Times New Roman" w:cs="Times New Roman"/>
          <w:sz w:val="26"/>
          <w:szCs w:val="26"/>
        </w:rPr>
        <w:t>Quận</w:t>
      </w:r>
      <w:proofErr w:type="spellEnd"/>
      <w:r w:rsidRPr="00734210">
        <w:rPr>
          <w:rFonts w:ascii="Times New Roman" w:hAnsi="Times New Roman" w:cs="Times New Roman"/>
          <w:sz w:val="26"/>
          <w:szCs w:val="26"/>
        </w:rPr>
        <w:t xml:space="preserve"> 9, TP.HCM</w:t>
      </w:r>
    </w:p>
    <w:p w14:paraId="598B83AC" w14:textId="77777777" w:rsidR="004C6125" w:rsidRPr="00734210" w:rsidRDefault="000B00A9" w:rsidP="00734210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734210">
        <w:rPr>
          <w:rFonts w:ascii="Times New Roman" w:hAnsi="Times New Roman" w:cs="Times New Roman"/>
          <w:sz w:val="26"/>
          <w:szCs w:val="26"/>
        </w:rPr>
        <w:t>Email: contact@mekongtech.vn</w:t>
      </w:r>
    </w:p>
    <w:p w14:paraId="58474F39" w14:textId="77777777" w:rsidR="004C6125" w:rsidRPr="00734210" w:rsidRDefault="000B00A9" w:rsidP="00734210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734210">
        <w:rPr>
          <w:rFonts w:ascii="Times New Roman" w:hAnsi="Times New Roman" w:cs="Times New Roman"/>
          <w:sz w:val="26"/>
          <w:szCs w:val="26"/>
        </w:rPr>
        <w:t xml:space="preserve">Hotline: +84 xx </w:t>
      </w:r>
      <w:proofErr w:type="spellStart"/>
      <w:r w:rsidRPr="00734210">
        <w:rPr>
          <w:rFonts w:ascii="Times New Roman" w:hAnsi="Times New Roman" w:cs="Times New Roman"/>
          <w:sz w:val="26"/>
          <w:szCs w:val="26"/>
        </w:rPr>
        <w:t>xxxx</w:t>
      </w:r>
      <w:proofErr w:type="spellEnd"/>
      <w:r w:rsidRPr="007342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210">
        <w:rPr>
          <w:rFonts w:ascii="Times New Roman" w:hAnsi="Times New Roman" w:cs="Times New Roman"/>
          <w:sz w:val="26"/>
          <w:szCs w:val="26"/>
        </w:rPr>
        <w:t>xxxx</w:t>
      </w:r>
      <w:proofErr w:type="spellEnd"/>
    </w:p>
    <w:p w14:paraId="42B73392" w14:textId="77777777" w:rsidR="004C6125" w:rsidRPr="00734210" w:rsidRDefault="000B00A9" w:rsidP="00734210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734210">
        <w:rPr>
          <w:rFonts w:ascii="Times New Roman" w:hAnsi="Times New Roman" w:cs="Times New Roman"/>
          <w:sz w:val="26"/>
          <w:szCs w:val="26"/>
        </w:rPr>
        <w:t xml:space="preserve">CEO: Phạm Xuân </w:t>
      </w:r>
      <w:proofErr w:type="spellStart"/>
      <w:r w:rsidRPr="00734210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734210">
        <w:rPr>
          <w:rFonts w:ascii="Times New Roman" w:hAnsi="Times New Roman" w:cs="Times New Roman"/>
          <w:sz w:val="26"/>
          <w:szCs w:val="26"/>
        </w:rPr>
        <w:t xml:space="preserve"> | +84 xx </w:t>
      </w:r>
      <w:proofErr w:type="spellStart"/>
      <w:r w:rsidRPr="00734210">
        <w:rPr>
          <w:rFonts w:ascii="Times New Roman" w:hAnsi="Times New Roman" w:cs="Times New Roman"/>
          <w:sz w:val="26"/>
          <w:szCs w:val="26"/>
        </w:rPr>
        <w:t>xxxx</w:t>
      </w:r>
      <w:proofErr w:type="spellEnd"/>
      <w:r w:rsidRPr="007342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210">
        <w:rPr>
          <w:rFonts w:ascii="Times New Roman" w:hAnsi="Times New Roman" w:cs="Times New Roman"/>
          <w:sz w:val="26"/>
          <w:szCs w:val="26"/>
        </w:rPr>
        <w:t>xxxx</w:t>
      </w:r>
      <w:proofErr w:type="spellEnd"/>
      <w:r w:rsidRPr="00734210">
        <w:rPr>
          <w:rFonts w:ascii="Times New Roman" w:hAnsi="Times New Roman" w:cs="Times New Roman"/>
          <w:sz w:val="26"/>
          <w:szCs w:val="26"/>
        </w:rPr>
        <w:t xml:space="preserve"> | ceo@mekongtech.vn</w:t>
      </w:r>
    </w:p>
    <w:p w14:paraId="0942372B" w14:textId="77777777" w:rsidR="004C6125" w:rsidRPr="00734210" w:rsidRDefault="000B00A9" w:rsidP="00734210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734210">
        <w:rPr>
          <w:rFonts w:ascii="Times New Roman" w:hAnsi="Times New Roman" w:cs="Times New Roman"/>
          <w:sz w:val="26"/>
          <w:szCs w:val="26"/>
        </w:rPr>
        <w:t xml:space="preserve">CTO: Phạm </w:t>
      </w:r>
      <w:proofErr w:type="spellStart"/>
      <w:r w:rsidRPr="00734210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7342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210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734210">
        <w:rPr>
          <w:rFonts w:ascii="Times New Roman" w:hAnsi="Times New Roman" w:cs="Times New Roman"/>
          <w:sz w:val="26"/>
          <w:szCs w:val="26"/>
        </w:rPr>
        <w:t xml:space="preserve"> | +84 xx </w:t>
      </w:r>
      <w:proofErr w:type="spellStart"/>
      <w:r w:rsidRPr="00734210">
        <w:rPr>
          <w:rFonts w:ascii="Times New Roman" w:hAnsi="Times New Roman" w:cs="Times New Roman"/>
          <w:sz w:val="26"/>
          <w:szCs w:val="26"/>
        </w:rPr>
        <w:t>xxxx</w:t>
      </w:r>
      <w:proofErr w:type="spellEnd"/>
      <w:r w:rsidRPr="007342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4210">
        <w:rPr>
          <w:rFonts w:ascii="Times New Roman" w:hAnsi="Times New Roman" w:cs="Times New Roman"/>
          <w:sz w:val="26"/>
          <w:szCs w:val="26"/>
        </w:rPr>
        <w:t>xxxx</w:t>
      </w:r>
      <w:proofErr w:type="spellEnd"/>
      <w:r w:rsidRPr="00734210">
        <w:rPr>
          <w:rFonts w:ascii="Times New Roman" w:hAnsi="Times New Roman" w:cs="Times New Roman"/>
          <w:sz w:val="26"/>
          <w:szCs w:val="26"/>
        </w:rPr>
        <w:t xml:space="preserve"> | cto@mekongtech.vn</w:t>
      </w:r>
    </w:p>
    <w:p w14:paraId="4C4B18E7" w14:textId="77777777" w:rsidR="004C6125" w:rsidRPr="00E6791A" w:rsidRDefault="000B00A9" w:rsidP="00734210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734210">
        <w:rPr>
          <w:rFonts w:ascii="Times New Roman" w:hAnsi="Times New Roman" w:cs="Times New Roman"/>
          <w:sz w:val="26"/>
          <w:szCs w:val="26"/>
        </w:rPr>
        <w:t>Website: www.mekongtech</w:t>
      </w:r>
      <w:r w:rsidRPr="00E6791A">
        <w:rPr>
          <w:rFonts w:ascii="Times New Roman" w:hAnsi="Times New Roman" w:cs="Times New Roman"/>
          <w:sz w:val="26"/>
          <w:szCs w:val="26"/>
        </w:rPr>
        <w:t>.vn</w:t>
      </w:r>
    </w:p>
    <w:p w14:paraId="78073D2B" w14:textId="77777777" w:rsidR="004C6125" w:rsidRPr="00E6791A" w:rsidRDefault="000B00A9" w:rsidP="00734210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thắc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mắc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.</w:t>
      </w:r>
    </w:p>
    <w:p w14:paraId="48C28000" w14:textId="77777777" w:rsidR="004C6125" w:rsidRPr="00E6791A" w:rsidRDefault="000B00A9" w:rsidP="00A67111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,</w:t>
      </w:r>
    </w:p>
    <w:p w14:paraId="68B550B2" w14:textId="77777777" w:rsidR="004C6125" w:rsidRPr="00E6791A" w:rsidRDefault="000B00A9" w:rsidP="00734210">
      <w:pPr>
        <w:spacing w:after="0" w:line="312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[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Chữ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ký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]</w:t>
      </w:r>
    </w:p>
    <w:p w14:paraId="0EE5AE8F" w14:textId="77777777" w:rsidR="004C6125" w:rsidRPr="00E6791A" w:rsidRDefault="000B00A9" w:rsidP="00734210">
      <w:pPr>
        <w:spacing w:after="0" w:line="312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Phạm Xuân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Quốc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đốc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(CEO)</w:t>
      </w:r>
      <w:r w:rsidRPr="00E6791A">
        <w:rPr>
          <w:rFonts w:ascii="Times New Roman" w:hAnsi="Times New Roman" w:cs="Times New Roman"/>
          <w:sz w:val="26"/>
          <w:szCs w:val="26"/>
        </w:rPr>
        <w:br/>
        <w:t>Công ty TNHH Mekong Technology</w:t>
      </w:r>
      <w:r w:rsidRPr="00E6791A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2025</w:t>
      </w:r>
    </w:p>
    <w:p w14:paraId="1C665B06" w14:textId="77777777" w:rsidR="004C6125" w:rsidRPr="00E6791A" w:rsidRDefault="000B00A9" w:rsidP="00734210">
      <w:pPr>
        <w:spacing w:after="0" w:line="312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[Con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dấu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ty]</w:t>
      </w:r>
    </w:p>
    <w:p w14:paraId="1DBEBC10" w14:textId="2B5D66AD" w:rsidR="00734210" w:rsidRDefault="00734210" w:rsidP="00A67111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39418535" w14:textId="34CB9AC8" w:rsidR="004C6125" w:rsidRPr="00734210" w:rsidRDefault="00734210" w:rsidP="00A67111">
      <w:pPr>
        <w:pStyle w:val="Heading3"/>
        <w:keepNext w:val="0"/>
        <w:spacing w:before="0" w:after="0" w:line="312" w:lineRule="auto"/>
        <w:jc w:val="both"/>
        <w:rPr>
          <w:rFonts w:ascii="Times New Roman" w:hAnsi="Times New Roman" w:cs="Times New Roman"/>
        </w:rPr>
      </w:pPr>
      <w:bookmarkStart w:id="107" w:name="_Toc212283326"/>
      <w:r w:rsidRPr="00734210">
        <w:rPr>
          <w:rFonts w:ascii="Times New Roman" w:hAnsi="Times New Roman" w:cs="Times New Roman"/>
        </w:rPr>
        <w:t>IV.3</w:t>
      </w:r>
      <w:r w:rsidR="000B00A9" w:rsidRPr="00734210">
        <w:rPr>
          <w:rFonts w:ascii="Times New Roman" w:hAnsi="Times New Roman" w:cs="Times New Roman"/>
        </w:rPr>
        <w:t xml:space="preserve">.3. Cam </w:t>
      </w:r>
      <w:proofErr w:type="spellStart"/>
      <w:r w:rsidR="000B00A9" w:rsidRPr="00734210">
        <w:rPr>
          <w:rFonts w:ascii="Times New Roman" w:hAnsi="Times New Roman" w:cs="Times New Roman"/>
        </w:rPr>
        <w:t>kết</w:t>
      </w:r>
      <w:proofErr w:type="spellEnd"/>
      <w:r w:rsidR="000B00A9" w:rsidRPr="00734210">
        <w:rPr>
          <w:rFonts w:ascii="Times New Roman" w:hAnsi="Times New Roman" w:cs="Times New Roman"/>
        </w:rPr>
        <w:t xml:space="preserve"> </w:t>
      </w:r>
      <w:proofErr w:type="spellStart"/>
      <w:r w:rsidR="000B00A9" w:rsidRPr="00734210">
        <w:rPr>
          <w:rFonts w:ascii="Times New Roman" w:hAnsi="Times New Roman" w:cs="Times New Roman"/>
        </w:rPr>
        <w:t>của</w:t>
      </w:r>
      <w:proofErr w:type="spellEnd"/>
      <w:r w:rsidR="000B00A9" w:rsidRPr="00734210">
        <w:rPr>
          <w:rFonts w:ascii="Times New Roman" w:hAnsi="Times New Roman" w:cs="Times New Roman"/>
        </w:rPr>
        <w:t xml:space="preserve"> </w:t>
      </w:r>
      <w:proofErr w:type="spellStart"/>
      <w:r w:rsidR="000B00A9" w:rsidRPr="00734210">
        <w:rPr>
          <w:rFonts w:ascii="Times New Roman" w:hAnsi="Times New Roman" w:cs="Times New Roman"/>
        </w:rPr>
        <w:t>nhà</w:t>
      </w:r>
      <w:proofErr w:type="spellEnd"/>
      <w:r w:rsidR="000B00A9" w:rsidRPr="00734210">
        <w:rPr>
          <w:rFonts w:ascii="Times New Roman" w:hAnsi="Times New Roman" w:cs="Times New Roman"/>
        </w:rPr>
        <w:t xml:space="preserve"> </w:t>
      </w:r>
      <w:proofErr w:type="spellStart"/>
      <w:r w:rsidR="000B00A9" w:rsidRPr="00734210">
        <w:rPr>
          <w:rFonts w:ascii="Times New Roman" w:hAnsi="Times New Roman" w:cs="Times New Roman"/>
        </w:rPr>
        <w:t>đầu</w:t>
      </w:r>
      <w:proofErr w:type="spellEnd"/>
      <w:r w:rsidR="000B00A9" w:rsidRPr="00734210">
        <w:rPr>
          <w:rFonts w:ascii="Times New Roman" w:hAnsi="Times New Roman" w:cs="Times New Roman"/>
        </w:rPr>
        <w:t xml:space="preserve"> </w:t>
      </w:r>
      <w:proofErr w:type="spellStart"/>
      <w:r w:rsidR="000B00A9" w:rsidRPr="00734210">
        <w:rPr>
          <w:rFonts w:ascii="Times New Roman" w:hAnsi="Times New Roman" w:cs="Times New Roman"/>
        </w:rPr>
        <w:t>tư</w:t>
      </w:r>
      <w:bookmarkEnd w:id="107"/>
      <w:proofErr w:type="spellEnd"/>
    </w:p>
    <w:p w14:paraId="21A02277" w14:textId="77777777" w:rsidR="004C6125" w:rsidRPr="00E6791A" w:rsidRDefault="000B00A9" w:rsidP="00A67111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Lãnh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Mekong Technology,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cam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</w:t>
      </w:r>
    </w:p>
    <w:p w14:paraId="1756EB67" w14:textId="77777777" w:rsidR="004C6125" w:rsidRPr="00E6791A" w:rsidRDefault="000B00A9" w:rsidP="00734210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1. Cam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kết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về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vốn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7C917C6C" w14:textId="77777777" w:rsidR="004C6125" w:rsidRPr="00E6791A" w:rsidRDefault="000B00A9" w:rsidP="00734210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100%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cam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12M USD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</w:t>
      </w:r>
      <w:proofErr w:type="spellEnd"/>
    </w:p>
    <w:p w14:paraId="745F294D" w14:textId="77777777" w:rsidR="004C6125" w:rsidRPr="00E6791A" w:rsidRDefault="000B00A9" w:rsidP="00734210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Huy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6M USD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mại</w:t>
      </w:r>
      <w:proofErr w:type="spellEnd"/>
    </w:p>
    <w:p w14:paraId="01C068BC" w14:textId="77777777" w:rsidR="004C6125" w:rsidRPr="00E6791A" w:rsidRDefault="000B00A9" w:rsidP="00734210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2M USD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Quỹ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KH&amp;CN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hạn</w:t>
      </w:r>
      <w:proofErr w:type="spellEnd"/>
    </w:p>
    <w:p w14:paraId="4D7EAE37" w14:textId="77777777" w:rsidR="004C6125" w:rsidRPr="00E6791A" w:rsidRDefault="000B00A9" w:rsidP="00734210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2. Cam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kết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về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0FEE5D7C" w14:textId="77777777" w:rsidR="004C6125" w:rsidRPr="00E6791A" w:rsidRDefault="000B00A9" w:rsidP="00734210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đồng</w:t>
      </w:r>
      <w:proofErr w:type="spellEnd"/>
    </w:p>
    <w:p w14:paraId="46851EEF" w14:textId="77777777" w:rsidR="004C6125" w:rsidRPr="00E6791A" w:rsidRDefault="000B00A9" w:rsidP="00734210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TRL 7-8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</w:t>
      </w:r>
    </w:p>
    <w:p w14:paraId="7C009C33" w14:textId="77777777" w:rsidR="004C6125" w:rsidRPr="00E6791A" w:rsidRDefault="000B00A9" w:rsidP="00734210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15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</w:p>
    <w:p w14:paraId="3E754784" w14:textId="77777777" w:rsidR="004C6125" w:rsidRPr="00E6791A" w:rsidRDefault="000B00A9" w:rsidP="00734210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Tuân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ISO, CE, UL, IEC, RoHS, REACH</w:t>
      </w:r>
    </w:p>
    <w:p w14:paraId="34455783" w14:textId="77777777" w:rsidR="004C6125" w:rsidRPr="00E6791A" w:rsidRDefault="000B00A9" w:rsidP="00734210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3. Cam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kết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về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xuất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633B1E25" w14:textId="77777777" w:rsidR="004C6125" w:rsidRPr="00E6791A" w:rsidRDefault="000B00A9" w:rsidP="00734210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GMP, 5S</w:t>
      </w:r>
    </w:p>
    <w:p w14:paraId="6E005E4F" w14:textId="77777777" w:rsidR="004C6125" w:rsidRPr="00E6791A" w:rsidRDefault="000B00A9" w:rsidP="00734210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OEE 75% (GĐ1) → 78% (GĐ2) → 80% (GĐ3) (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Cập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nhật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so </w:t>
      </w:r>
      <w:proofErr w:type="spellStart"/>
      <w:r w:rsidRPr="00E6791A">
        <w:rPr>
          <w:rFonts w:ascii="Times New Roman" w:hAnsi="Times New Roman" w:cs="Times New Roman"/>
          <w:i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i/>
          <w:sz w:val="26"/>
          <w:szCs w:val="26"/>
        </w:rPr>
        <w:t xml:space="preserve"> V5</w:t>
      </w:r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1F2EF9FB" w14:textId="77777777" w:rsidR="004C6125" w:rsidRPr="00E6791A" w:rsidRDefault="000B00A9" w:rsidP="00734210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Yield 98% → 98,5% → 99%, RMA &lt;100ppm</w:t>
      </w:r>
    </w:p>
    <w:p w14:paraId="6838E0A2" w14:textId="77777777" w:rsidR="004C6125" w:rsidRPr="00E6791A" w:rsidRDefault="000B00A9" w:rsidP="00734210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5.000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(GĐ1) → 15.000 (GĐ2)</w:t>
      </w:r>
    </w:p>
    <w:p w14:paraId="690E8782" w14:textId="77777777" w:rsidR="004C6125" w:rsidRPr="00E6791A" w:rsidRDefault="000B00A9" w:rsidP="00734210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4. Cam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kết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về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nhân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sự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6D716C34" w14:textId="77777777" w:rsidR="004C6125" w:rsidRPr="00E6791A" w:rsidRDefault="000B00A9" w:rsidP="00734210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Tuyển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206 lao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(80%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</w:t>
      </w:r>
    </w:p>
    <w:p w14:paraId="3350E8E6" w14:textId="77777777" w:rsidR="004C6125" w:rsidRPr="00E6791A" w:rsidRDefault="000B00A9" w:rsidP="00734210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200h/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xuất</w:t>
      </w:r>
      <w:proofErr w:type="spellEnd"/>
    </w:p>
    <w:p w14:paraId="42038982" w14:textId="77777777" w:rsidR="004C6125" w:rsidRPr="00E6791A" w:rsidRDefault="000B00A9" w:rsidP="00734210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1.500 USD/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(R&amp;D), 600 USD/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1CBF24C8" w14:textId="77777777" w:rsidR="004C6125" w:rsidRPr="00E6791A" w:rsidRDefault="000B00A9" w:rsidP="00734210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ĐH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500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sư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IoT/Robotics</w:t>
      </w:r>
    </w:p>
    <w:p w14:paraId="6BF2DD5A" w14:textId="77777777" w:rsidR="004C6125" w:rsidRPr="00E6791A" w:rsidRDefault="000B00A9" w:rsidP="00734210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5. Cam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kết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về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môi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xã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hội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5F22B796" w14:textId="77777777" w:rsidR="004C6125" w:rsidRPr="00E6791A" w:rsidRDefault="000B00A9" w:rsidP="00734210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Tuân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ISO 14001, ISO 50001</w:t>
      </w:r>
    </w:p>
    <w:p w14:paraId="51E9D2ED" w14:textId="77777777" w:rsidR="004C6125" w:rsidRPr="00E6791A" w:rsidRDefault="000B00A9" w:rsidP="00734210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25%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CO2,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95%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rác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thải</w:t>
      </w:r>
      <w:proofErr w:type="spellEnd"/>
    </w:p>
    <w:p w14:paraId="124DBB59" w14:textId="77777777" w:rsidR="004C6125" w:rsidRPr="00E6791A" w:rsidRDefault="000B00A9" w:rsidP="00734210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30%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lượng</w:t>
      </w:r>
      <w:proofErr w:type="spellEnd"/>
    </w:p>
    <w:p w14:paraId="4B18F25D" w14:textId="77777777" w:rsidR="004C6125" w:rsidRPr="00E6791A" w:rsidRDefault="000B00A9" w:rsidP="00734210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50M+ USD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nước</w:t>
      </w:r>
      <w:proofErr w:type="spellEnd"/>
    </w:p>
    <w:p w14:paraId="1716B9FF" w14:textId="77777777" w:rsidR="004C6125" w:rsidRPr="00E6791A" w:rsidRDefault="000B00A9" w:rsidP="00734210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6. Cam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kết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về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báo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cáo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5DEA27CD" w14:textId="77777777" w:rsidR="004C6125" w:rsidRPr="00E6791A" w:rsidRDefault="000B00A9" w:rsidP="00734210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KCNC</w:t>
      </w:r>
    </w:p>
    <w:p w14:paraId="7B05DE34" w14:textId="77777777" w:rsidR="004C6125" w:rsidRPr="00E6791A" w:rsidRDefault="000B00A9" w:rsidP="00734210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VAS/IFRS</w:t>
      </w:r>
    </w:p>
    <w:p w14:paraId="2B2A5EF6" w14:textId="77777777" w:rsidR="004C6125" w:rsidRPr="00E6791A" w:rsidRDefault="000B00A9" w:rsidP="00734210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tra,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nước</w:t>
      </w:r>
      <w:proofErr w:type="spellEnd"/>
    </w:p>
    <w:p w14:paraId="1389D6C4" w14:textId="77777777" w:rsidR="004C6125" w:rsidRPr="00E6791A" w:rsidRDefault="000B00A9" w:rsidP="00734210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Minh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122C4008" w14:textId="77777777" w:rsidR="00734210" w:rsidRDefault="00734210" w:rsidP="00A67111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2A00D70D" w14:textId="798F869D" w:rsidR="004C6125" w:rsidRPr="00E6791A" w:rsidRDefault="000B00A9" w:rsidP="00A67111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cam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.</w:t>
      </w:r>
    </w:p>
    <w:p w14:paraId="7D46C9E3" w14:textId="77777777" w:rsidR="004C6125" w:rsidRPr="00E6791A" w:rsidRDefault="00D61463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5856B4A5">
          <v:rect id="_x0000_i1052" style="width:468pt;height:1.5pt" o:hrstd="t" o:hr="t" fillcolor="gray" stroked="f">
            <v:path strokeok="f"/>
          </v:rect>
        </w:pict>
      </w:r>
    </w:p>
    <w:p w14:paraId="1FBC0433" w14:textId="77777777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CHỮ KÝ CAM KẾT:</w:t>
      </w:r>
    </w:p>
    <w:p w14:paraId="0AF9E063" w14:textId="77777777" w:rsidR="004C6125" w:rsidRPr="00E6791A" w:rsidRDefault="000B00A9" w:rsidP="003F62ED">
      <w:pPr>
        <w:numPr>
          <w:ilvl w:val="0"/>
          <w:numId w:val="45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CEO -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Giám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đốc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hành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_____________________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 _____</w:t>
      </w:r>
    </w:p>
    <w:p w14:paraId="2F21F0DC" w14:textId="77777777" w:rsidR="004C6125" w:rsidRPr="00E6791A" w:rsidRDefault="000B00A9" w:rsidP="003F62ED">
      <w:pPr>
        <w:numPr>
          <w:ilvl w:val="0"/>
          <w:numId w:val="45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Chairman -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Chủ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tịch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HĐQT:</w:t>
      </w:r>
      <w:r w:rsidRPr="00E6791A">
        <w:rPr>
          <w:rFonts w:ascii="Times New Roman" w:hAnsi="Times New Roman" w:cs="Times New Roman"/>
          <w:sz w:val="26"/>
          <w:szCs w:val="26"/>
        </w:rPr>
        <w:t xml:space="preserve"> _____________________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 _____</w:t>
      </w:r>
    </w:p>
    <w:p w14:paraId="4421F8EB" w14:textId="77777777" w:rsidR="004C6125" w:rsidRPr="00E6791A" w:rsidRDefault="000B00A9" w:rsidP="003F62ED">
      <w:pPr>
        <w:numPr>
          <w:ilvl w:val="0"/>
          <w:numId w:val="45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CFO -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Giám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đốc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tài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chính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  <w:r w:rsidRPr="00E6791A">
        <w:rPr>
          <w:rFonts w:ascii="Times New Roman" w:hAnsi="Times New Roman" w:cs="Times New Roman"/>
          <w:sz w:val="26"/>
          <w:szCs w:val="26"/>
        </w:rPr>
        <w:t xml:space="preserve"> _____________________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 _____</w:t>
      </w:r>
    </w:p>
    <w:p w14:paraId="665736C5" w14:textId="77777777" w:rsidR="004C6125" w:rsidRPr="00E6791A" w:rsidRDefault="000B00A9" w:rsidP="003F62ED">
      <w:pPr>
        <w:numPr>
          <w:ilvl w:val="0"/>
          <w:numId w:val="45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Strategic Investor Representative:</w:t>
      </w:r>
      <w:r w:rsidRPr="00E6791A">
        <w:rPr>
          <w:rFonts w:ascii="Times New Roman" w:hAnsi="Times New Roman" w:cs="Times New Roman"/>
          <w:sz w:val="26"/>
          <w:szCs w:val="26"/>
        </w:rPr>
        <w:t xml:space="preserve"> _____________________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 _____</w:t>
      </w:r>
    </w:p>
    <w:p w14:paraId="3ADD16E2" w14:textId="2629246D" w:rsidR="004C6125" w:rsidRPr="00E6791A" w:rsidRDefault="004C6125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3192F4E7" w14:textId="77777777" w:rsidR="00BB13FE" w:rsidRDefault="00BB13FE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  <w:sectPr w:rsidR="00BB13FE" w:rsidSect="00D05481">
          <w:pgSz w:w="11906" w:h="16838" w:code="9"/>
          <w:pgMar w:top="1418" w:right="851" w:bottom="851" w:left="1418" w:header="720" w:footer="720" w:gutter="0"/>
          <w:cols w:space="720"/>
          <w:docGrid w:linePitch="299"/>
        </w:sectPr>
      </w:pPr>
    </w:p>
    <w:p w14:paraId="4289EE5B" w14:textId="75A0B6D5" w:rsidR="00BB13FE" w:rsidRDefault="00BB13FE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4089F392" w14:textId="77777777" w:rsidR="004C6125" w:rsidRPr="00BB13FE" w:rsidRDefault="000B00A9" w:rsidP="00E03017">
      <w:pPr>
        <w:pStyle w:val="Heading1"/>
        <w:keepNext w:val="0"/>
        <w:spacing w:before="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bookmarkStart w:id="108" w:name="_Toc212283327"/>
      <w:r w:rsidRPr="00BB13FE">
        <w:rPr>
          <w:rFonts w:ascii="Times New Roman" w:hAnsi="Times New Roman" w:cs="Times New Roman"/>
          <w:sz w:val="26"/>
          <w:szCs w:val="26"/>
        </w:rPr>
        <w:t>PHỤ LỤC</w:t>
      </w:r>
      <w:bookmarkEnd w:id="108"/>
    </w:p>
    <w:p w14:paraId="07521211" w14:textId="77777777" w:rsidR="004C6125" w:rsidRPr="00BB13FE" w:rsidRDefault="000B00A9" w:rsidP="00E03017">
      <w:pPr>
        <w:pStyle w:val="Heading2"/>
        <w:keepNext w:val="0"/>
        <w:spacing w:after="0" w:line="312" w:lineRule="auto"/>
        <w:jc w:val="both"/>
        <w:rPr>
          <w:rFonts w:ascii="Times New Roman" w:hAnsi="Times New Roman" w:cs="Times New Roman"/>
          <w:i w:val="0"/>
          <w:sz w:val="26"/>
          <w:szCs w:val="26"/>
        </w:rPr>
      </w:pPr>
      <w:bookmarkStart w:id="109" w:name="_Toc212283328"/>
      <w:r w:rsidRPr="00BB13FE">
        <w:rPr>
          <w:rFonts w:ascii="Times New Roman" w:hAnsi="Times New Roman" w:cs="Times New Roman"/>
          <w:i w:val="0"/>
          <w:sz w:val="26"/>
          <w:szCs w:val="26"/>
        </w:rPr>
        <w:t>A. DANH SÁCH MÁY MÓC THIẾT BỊ CHI TIẾT</w:t>
      </w:r>
      <w:bookmarkEnd w:id="109"/>
    </w:p>
    <w:p w14:paraId="728BCA79" w14:textId="77777777" w:rsidR="004C6125" w:rsidRPr="00BB13FE" w:rsidRDefault="000B00A9" w:rsidP="00E03017">
      <w:pPr>
        <w:pStyle w:val="Heading3"/>
        <w:keepNext w:val="0"/>
        <w:spacing w:before="120" w:after="0" w:line="312" w:lineRule="auto"/>
        <w:jc w:val="both"/>
        <w:rPr>
          <w:rFonts w:ascii="Times New Roman" w:hAnsi="Times New Roman" w:cs="Times New Roman"/>
        </w:rPr>
      </w:pPr>
      <w:bookmarkStart w:id="110" w:name="_Toc212283329"/>
      <w:r w:rsidRPr="00BB13FE">
        <w:rPr>
          <w:rFonts w:ascii="Times New Roman" w:hAnsi="Times New Roman" w:cs="Times New Roman"/>
        </w:rPr>
        <w:t xml:space="preserve">A.1. </w:t>
      </w:r>
      <w:proofErr w:type="spellStart"/>
      <w:r w:rsidRPr="00BB13FE">
        <w:rPr>
          <w:rFonts w:ascii="Times New Roman" w:hAnsi="Times New Roman" w:cs="Times New Roman"/>
        </w:rPr>
        <w:t>Thiết</w:t>
      </w:r>
      <w:proofErr w:type="spellEnd"/>
      <w:r w:rsidRPr="00BB13FE">
        <w:rPr>
          <w:rFonts w:ascii="Times New Roman" w:hAnsi="Times New Roman" w:cs="Times New Roman"/>
        </w:rPr>
        <w:t xml:space="preserve"> </w:t>
      </w:r>
      <w:proofErr w:type="spellStart"/>
      <w:r w:rsidRPr="00BB13FE">
        <w:rPr>
          <w:rFonts w:ascii="Times New Roman" w:hAnsi="Times New Roman" w:cs="Times New Roman"/>
        </w:rPr>
        <w:t>bị</w:t>
      </w:r>
      <w:proofErr w:type="spellEnd"/>
      <w:r w:rsidRPr="00BB13FE">
        <w:rPr>
          <w:rFonts w:ascii="Times New Roman" w:hAnsi="Times New Roman" w:cs="Times New Roman"/>
        </w:rPr>
        <w:t xml:space="preserve"> </w:t>
      </w:r>
      <w:proofErr w:type="spellStart"/>
      <w:r w:rsidRPr="00BB13FE">
        <w:rPr>
          <w:rFonts w:ascii="Times New Roman" w:hAnsi="Times New Roman" w:cs="Times New Roman"/>
        </w:rPr>
        <w:t>sản</w:t>
      </w:r>
      <w:proofErr w:type="spellEnd"/>
      <w:r w:rsidRPr="00BB13FE">
        <w:rPr>
          <w:rFonts w:ascii="Times New Roman" w:hAnsi="Times New Roman" w:cs="Times New Roman"/>
        </w:rPr>
        <w:t xml:space="preserve"> </w:t>
      </w:r>
      <w:proofErr w:type="spellStart"/>
      <w:r w:rsidRPr="00BB13FE">
        <w:rPr>
          <w:rFonts w:ascii="Times New Roman" w:hAnsi="Times New Roman" w:cs="Times New Roman"/>
        </w:rPr>
        <w:t>xuất</w:t>
      </w:r>
      <w:proofErr w:type="spellEnd"/>
      <w:r w:rsidRPr="00BB13FE">
        <w:rPr>
          <w:rFonts w:ascii="Times New Roman" w:hAnsi="Times New Roman" w:cs="Times New Roman"/>
        </w:rPr>
        <w:t xml:space="preserve"> IoT Gateway</w:t>
      </w:r>
      <w:bookmarkEnd w:id="110"/>
    </w:p>
    <w:p w14:paraId="77E37BEA" w14:textId="77777777" w:rsidR="004C6125" w:rsidRPr="00E6791A" w:rsidRDefault="000B00A9" w:rsidP="00E03017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Bảng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máy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móc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thiết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bị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chính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phục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vụ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xuất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IoT Gateway: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2961"/>
        <w:gridCol w:w="3075"/>
        <w:gridCol w:w="1680"/>
        <w:gridCol w:w="1133"/>
        <w:gridCol w:w="1453"/>
        <w:gridCol w:w="1374"/>
        <w:gridCol w:w="657"/>
        <w:gridCol w:w="1664"/>
      </w:tblGrid>
      <w:tr w:rsidR="004C6125" w:rsidRPr="00E6791A" w14:paraId="4D991F1C" w14:textId="77777777" w:rsidTr="00E94A32">
        <w:tc>
          <w:tcPr>
            <w:tcW w:w="562" w:type="dxa"/>
            <w:vAlign w:val="center"/>
          </w:tcPr>
          <w:p w14:paraId="6D15B8DD" w14:textId="77777777" w:rsidR="004C6125" w:rsidRPr="00BB13FE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2961" w:type="dxa"/>
            <w:vAlign w:val="center"/>
          </w:tcPr>
          <w:p w14:paraId="7561F609" w14:textId="77777777" w:rsidR="004C6125" w:rsidRPr="00BB13FE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>thiết</w:t>
            </w:r>
            <w:proofErr w:type="spellEnd"/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>bị</w:t>
            </w:r>
            <w:proofErr w:type="spellEnd"/>
          </w:p>
        </w:tc>
        <w:tc>
          <w:tcPr>
            <w:tcW w:w="3075" w:type="dxa"/>
            <w:vAlign w:val="center"/>
          </w:tcPr>
          <w:p w14:paraId="4A28ABEF" w14:textId="77777777" w:rsidR="004C6125" w:rsidRPr="00BB13FE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Thông </w:t>
            </w:r>
            <w:proofErr w:type="spellStart"/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>kỹ</w:t>
            </w:r>
            <w:proofErr w:type="spellEnd"/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thuật</w:t>
            </w:r>
          </w:p>
        </w:tc>
        <w:tc>
          <w:tcPr>
            <w:tcW w:w="1680" w:type="dxa"/>
            <w:vAlign w:val="center"/>
          </w:tcPr>
          <w:p w14:paraId="1558C29F" w14:textId="77777777" w:rsidR="004C6125" w:rsidRPr="00BB13FE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>Xuất</w:t>
            </w:r>
            <w:proofErr w:type="spellEnd"/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>xứ</w:t>
            </w:r>
            <w:proofErr w:type="spellEnd"/>
          </w:p>
        </w:tc>
        <w:tc>
          <w:tcPr>
            <w:tcW w:w="1133" w:type="dxa"/>
            <w:vAlign w:val="center"/>
          </w:tcPr>
          <w:p w14:paraId="092F1C97" w14:textId="77777777" w:rsidR="004C6125" w:rsidRPr="00BB13FE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1453" w:type="dxa"/>
            <w:vAlign w:val="center"/>
          </w:tcPr>
          <w:p w14:paraId="6F6883A0" w14:textId="77777777" w:rsidR="004C6125" w:rsidRPr="00BB13FE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>Tự</w:t>
            </w:r>
            <w:proofErr w:type="spellEnd"/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>hóa</w:t>
            </w:r>
            <w:proofErr w:type="spellEnd"/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(%)</w:t>
            </w:r>
          </w:p>
        </w:tc>
        <w:tc>
          <w:tcPr>
            <w:tcW w:w="1374" w:type="dxa"/>
            <w:vAlign w:val="center"/>
          </w:tcPr>
          <w:p w14:paraId="178E88DD" w14:textId="77777777" w:rsidR="004C6125" w:rsidRPr="00BB13FE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>Tình</w:t>
            </w:r>
            <w:proofErr w:type="spellEnd"/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>trạng</w:t>
            </w:r>
            <w:proofErr w:type="spellEnd"/>
          </w:p>
        </w:tc>
        <w:tc>
          <w:tcPr>
            <w:tcW w:w="657" w:type="dxa"/>
            <w:vAlign w:val="center"/>
          </w:tcPr>
          <w:p w14:paraId="522543F3" w14:textId="77777777" w:rsidR="004C6125" w:rsidRPr="00BB13FE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>SL</w:t>
            </w:r>
          </w:p>
        </w:tc>
        <w:tc>
          <w:tcPr>
            <w:tcW w:w="1664" w:type="dxa"/>
            <w:vAlign w:val="center"/>
          </w:tcPr>
          <w:p w14:paraId="3C4A0A3D" w14:textId="77777777" w:rsidR="00BB13FE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Giá </w:t>
            </w:r>
            <w:proofErr w:type="spellStart"/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>trị</w:t>
            </w:r>
            <w:proofErr w:type="spellEnd"/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  <w:p w14:paraId="7AACADEC" w14:textId="6ABBA8DD" w:rsidR="004C6125" w:rsidRPr="00BB13FE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>(M USD)</w:t>
            </w:r>
          </w:p>
        </w:tc>
      </w:tr>
      <w:tr w:rsidR="004C6125" w:rsidRPr="00E6791A" w14:paraId="2E7A49B0" w14:textId="77777777" w:rsidTr="00E94A32">
        <w:tc>
          <w:tcPr>
            <w:tcW w:w="562" w:type="dxa"/>
            <w:vAlign w:val="center"/>
          </w:tcPr>
          <w:p w14:paraId="064B5010" w14:textId="77777777" w:rsidR="004C6125" w:rsidRPr="00E6791A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961" w:type="dxa"/>
            <w:vAlign w:val="center"/>
          </w:tcPr>
          <w:p w14:paraId="124B35F4" w14:textId="77777777" w:rsidR="004C6125" w:rsidRPr="00E6791A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SMT Line 1</w:t>
            </w:r>
          </w:p>
        </w:tc>
        <w:tc>
          <w:tcPr>
            <w:tcW w:w="3075" w:type="dxa"/>
            <w:vAlign w:val="center"/>
          </w:tcPr>
          <w:p w14:paraId="6A6197B2" w14:textId="77777777" w:rsidR="004C6125" w:rsidRPr="00E6791A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Panasonic NPM-D3, 15K CPH, ±0.01mm</w:t>
            </w:r>
          </w:p>
        </w:tc>
        <w:tc>
          <w:tcPr>
            <w:tcW w:w="1680" w:type="dxa"/>
            <w:vAlign w:val="center"/>
          </w:tcPr>
          <w:p w14:paraId="3D05817F" w14:textId="77777777" w:rsidR="004C6125" w:rsidRPr="00E6791A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Japan</w:t>
            </w:r>
          </w:p>
        </w:tc>
        <w:tc>
          <w:tcPr>
            <w:tcW w:w="1133" w:type="dxa"/>
            <w:vAlign w:val="center"/>
          </w:tcPr>
          <w:p w14:paraId="1745CC51" w14:textId="77777777" w:rsidR="004C6125" w:rsidRPr="00E6791A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453" w:type="dxa"/>
            <w:vAlign w:val="center"/>
          </w:tcPr>
          <w:p w14:paraId="6BBBF778" w14:textId="77777777" w:rsidR="004C6125" w:rsidRPr="00E6791A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90</w:t>
            </w:r>
          </w:p>
        </w:tc>
        <w:tc>
          <w:tcPr>
            <w:tcW w:w="1374" w:type="dxa"/>
            <w:vAlign w:val="center"/>
          </w:tcPr>
          <w:p w14:paraId="2511B1B4" w14:textId="77777777" w:rsidR="004C6125" w:rsidRPr="00E6791A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100%</w:t>
            </w:r>
          </w:p>
        </w:tc>
        <w:tc>
          <w:tcPr>
            <w:tcW w:w="657" w:type="dxa"/>
            <w:vAlign w:val="center"/>
          </w:tcPr>
          <w:p w14:paraId="32DB0AA7" w14:textId="77777777" w:rsidR="004C6125" w:rsidRPr="00E6791A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664" w:type="dxa"/>
            <w:vAlign w:val="center"/>
          </w:tcPr>
          <w:p w14:paraId="18346E5B" w14:textId="77777777" w:rsidR="004C6125" w:rsidRPr="00E6791A" w:rsidRDefault="000B00A9" w:rsidP="00BB13FE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0,34</w:t>
            </w:r>
          </w:p>
        </w:tc>
      </w:tr>
      <w:tr w:rsidR="004C6125" w:rsidRPr="00E6791A" w14:paraId="122E63BE" w14:textId="77777777" w:rsidTr="00E94A32">
        <w:tc>
          <w:tcPr>
            <w:tcW w:w="562" w:type="dxa"/>
            <w:vAlign w:val="center"/>
          </w:tcPr>
          <w:p w14:paraId="2469BA5C" w14:textId="77777777" w:rsidR="004C6125" w:rsidRPr="00E6791A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961" w:type="dxa"/>
            <w:vAlign w:val="center"/>
          </w:tcPr>
          <w:p w14:paraId="071F1199" w14:textId="77777777" w:rsidR="004C6125" w:rsidRPr="00E6791A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SMT Line 2</w:t>
            </w:r>
          </w:p>
        </w:tc>
        <w:tc>
          <w:tcPr>
            <w:tcW w:w="3075" w:type="dxa"/>
            <w:vAlign w:val="center"/>
          </w:tcPr>
          <w:p w14:paraId="4DF2DA92" w14:textId="77777777" w:rsidR="004C6125" w:rsidRPr="00D61463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nb-NO"/>
              </w:rPr>
            </w:pPr>
            <w:r w:rsidRPr="00D61463">
              <w:rPr>
                <w:rFonts w:ascii="Times New Roman" w:hAnsi="Times New Roman" w:cs="Times New Roman"/>
                <w:sz w:val="26"/>
                <w:szCs w:val="26"/>
                <w:lang w:val="nb-NO"/>
              </w:rPr>
              <w:t>Samsung SM482, 12K CPH, ±0.01mm</w:t>
            </w:r>
          </w:p>
        </w:tc>
        <w:tc>
          <w:tcPr>
            <w:tcW w:w="1680" w:type="dxa"/>
            <w:vAlign w:val="center"/>
          </w:tcPr>
          <w:p w14:paraId="78B7F185" w14:textId="77777777" w:rsidR="004C6125" w:rsidRPr="00E6791A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Korea</w:t>
            </w:r>
          </w:p>
        </w:tc>
        <w:tc>
          <w:tcPr>
            <w:tcW w:w="1133" w:type="dxa"/>
            <w:vAlign w:val="center"/>
          </w:tcPr>
          <w:p w14:paraId="43B97D64" w14:textId="77777777" w:rsidR="004C6125" w:rsidRPr="00E6791A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453" w:type="dxa"/>
            <w:vAlign w:val="center"/>
          </w:tcPr>
          <w:p w14:paraId="3E0C4BC1" w14:textId="77777777" w:rsidR="004C6125" w:rsidRPr="00E6791A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90</w:t>
            </w:r>
          </w:p>
        </w:tc>
        <w:tc>
          <w:tcPr>
            <w:tcW w:w="1374" w:type="dxa"/>
            <w:vAlign w:val="center"/>
          </w:tcPr>
          <w:p w14:paraId="78C31090" w14:textId="77777777" w:rsidR="004C6125" w:rsidRPr="00E6791A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100%</w:t>
            </w:r>
          </w:p>
        </w:tc>
        <w:tc>
          <w:tcPr>
            <w:tcW w:w="657" w:type="dxa"/>
            <w:vAlign w:val="center"/>
          </w:tcPr>
          <w:p w14:paraId="6E5F6244" w14:textId="77777777" w:rsidR="004C6125" w:rsidRPr="00E6791A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664" w:type="dxa"/>
            <w:vAlign w:val="center"/>
          </w:tcPr>
          <w:p w14:paraId="5C49B194" w14:textId="77777777" w:rsidR="004C6125" w:rsidRPr="00E6791A" w:rsidRDefault="000B00A9" w:rsidP="00BB13FE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0,30</w:t>
            </w:r>
          </w:p>
        </w:tc>
      </w:tr>
      <w:tr w:rsidR="004C6125" w:rsidRPr="00E6791A" w14:paraId="020F1DF2" w14:textId="77777777" w:rsidTr="00E94A32">
        <w:tc>
          <w:tcPr>
            <w:tcW w:w="562" w:type="dxa"/>
            <w:vAlign w:val="center"/>
          </w:tcPr>
          <w:p w14:paraId="18B535DC" w14:textId="77777777" w:rsidR="004C6125" w:rsidRPr="00E6791A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961" w:type="dxa"/>
            <w:vAlign w:val="center"/>
          </w:tcPr>
          <w:p w14:paraId="7ADFF77C" w14:textId="77777777" w:rsidR="004C6125" w:rsidRPr="00E6791A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Lò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hàn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lạnh</w:t>
            </w:r>
            <w:proofErr w:type="spellEnd"/>
          </w:p>
        </w:tc>
        <w:tc>
          <w:tcPr>
            <w:tcW w:w="3075" w:type="dxa"/>
            <w:vAlign w:val="center"/>
          </w:tcPr>
          <w:p w14:paraId="7D264395" w14:textId="77777777" w:rsidR="004C6125" w:rsidRPr="00E6791A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Heller 1913EXL, 220-250°C, 8 zones</w:t>
            </w:r>
          </w:p>
        </w:tc>
        <w:tc>
          <w:tcPr>
            <w:tcW w:w="1680" w:type="dxa"/>
            <w:vAlign w:val="center"/>
          </w:tcPr>
          <w:p w14:paraId="3FFBAEEE" w14:textId="77777777" w:rsidR="004C6125" w:rsidRPr="00E6791A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USA</w:t>
            </w:r>
          </w:p>
        </w:tc>
        <w:tc>
          <w:tcPr>
            <w:tcW w:w="1133" w:type="dxa"/>
            <w:vAlign w:val="center"/>
          </w:tcPr>
          <w:p w14:paraId="3572A76B" w14:textId="77777777" w:rsidR="004C6125" w:rsidRPr="00E6791A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453" w:type="dxa"/>
            <w:vAlign w:val="center"/>
          </w:tcPr>
          <w:p w14:paraId="0A8D8E3D" w14:textId="77777777" w:rsidR="004C6125" w:rsidRPr="00E6791A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95</w:t>
            </w:r>
          </w:p>
        </w:tc>
        <w:tc>
          <w:tcPr>
            <w:tcW w:w="1374" w:type="dxa"/>
            <w:vAlign w:val="center"/>
          </w:tcPr>
          <w:p w14:paraId="73966FE2" w14:textId="77777777" w:rsidR="004C6125" w:rsidRPr="00E6791A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100%</w:t>
            </w:r>
          </w:p>
        </w:tc>
        <w:tc>
          <w:tcPr>
            <w:tcW w:w="657" w:type="dxa"/>
            <w:vAlign w:val="center"/>
          </w:tcPr>
          <w:p w14:paraId="6D4F1401" w14:textId="77777777" w:rsidR="004C6125" w:rsidRPr="00E6791A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664" w:type="dxa"/>
            <w:vAlign w:val="center"/>
          </w:tcPr>
          <w:p w14:paraId="0DBF6194" w14:textId="77777777" w:rsidR="004C6125" w:rsidRPr="00E6791A" w:rsidRDefault="000B00A9" w:rsidP="00BB13FE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0,34</w:t>
            </w:r>
          </w:p>
        </w:tc>
      </w:tr>
      <w:tr w:rsidR="004C6125" w:rsidRPr="00E6791A" w14:paraId="4D270D86" w14:textId="77777777" w:rsidTr="00E94A32">
        <w:tc>
          <w:tcPr>
            <w:tcW w:w="562" w:type="dxa"/>
            <w:vAlign w:val="center"/>
          </w:tcPr>
          <w:p w14:paraId="18FC82B7" w14:textId="77777777" w:rsidR="004C6125" w:rsidRPr="00E6791A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961" w:type="dxa"/>
            <w:vAlign w:val="center"/>
          </w:tcPr>
          <w:p w14:paraId="2A2F69FF" w14:textId="77777777" w:rsidR="004C6125" w:rsidRPr="00E6791A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Dây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chuyền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lắp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ráp</w:t>
            </w:r>
            <w:proofErr w:type="spellEnd"/>
          </w:p>
        </w:tc>
        <w:tc>
          <w:tcPr>
            <w:tcW w:w="3075" w:type="dxa"/>
            <w:vAlign w:val="center"/>
          </w:tcPr>
          <w:p w14:paraId="78021900" w14:textId="77777777" w:rsidR="004C6125" w:rsidRPr="00E6791A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Bán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204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680" w:type="dxa"/>
            <w:vAlign w:val="center"/>
          </w:tcPr>
          <w:p w14:paraId="03860C24" w14:textId="77777777" w:rsidR="004C6125" w:rsidRPr="00E6791A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Vietnam</w:t>
            </w:r>
          </w:p>
        </w:tc>
        <w:tc>
          <w:tcPr>
            <w:tcW w:w="1133" w:type="dxa"/>
            <w:vAlign w:val="center"/>
          </w:tcPr>
          <w:p w14:paraId="488C6D5C" w14:textId="77777777" w:rsidR="004C6125" w:rsidRPr="00E6791A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453" w:type="dxa"/>
            <w:vAlign w:val="center"/>
          </w:tcPr>
          <w:p w14:paraId="4E4C49AC" w14:textId="77777777" w:rsidR="004C6125" w:rsidRPr="00E6791A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70</w:t>
            </w:r>
          </w:p>
        </w:tc>
        <w:tc>
          <w:tcPr>
            <w:tcW w:w="1374" w:type="dxa"/>
            <w:vAlign w:val="center"/>
          </w:tcPr>
          <w:p w14:paraId="5FB330DC" w14:textId="77777777" w:rsidR="004C6125" w:rsidRPr="00E6791A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100%</w:t>
            </w:r>
          </w:p>
        </w:tc>
        <w:tc>
          <w:tcPr>
            <w:tcW w:w="657" w:type="dxa"/>
            <w:vAlign w:val="center"/>
          </w:tcPr>
          <w:p w14:paraId="78665EE8" w14:textId="77777777" w:rsidR="004C6125" w:rsidRPr="00E6791A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664" w:type="dxa"/>
            <w:vAlign w:val="center"/>
          </w:tcPr>
          <w:p w14:paraId="0A53D535" w14:textId="77777777" w:rsidR="004C6125" w:rsidRPr="00E6791A" w:rsidRDefault="000B00A9" w:rsidP="00BB13FE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0,20</w:t>
            </w:r>
          </w:p>
        </w:tc>
      </w:tr>
      <w:tr w:rsidR="004C6125" w:rsidRPr="00E6791A" w14:paraId="531DBB40" w14:textId="77777777" w:rsidTr="00E94A32">
        <w:tc>
          <w:tcPr>
            <w:tcW w:w="562" w:type="dxa"/>
            <w:vAlign w:val="center"/>
          </w:tcPr>
          <w:p w14:paraId="6E3E9B27" w14:textId="77777777" w:rsidR="004C6125" w:rsidRPr="00E6791A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961" w:type="dxa"/>
            <w:vAlign w:val="center"/>
          </w:tcPr>
          <w:p w14:paraId="72D32053" w14:textId="77777777" w:rsidR="004C6125" w:rsidRPr="00E6791A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tra</w:t>
            </w:r>
          </w:p>
        </w:tc>
        <w:tc>
          <w:tcPr>
            <w:tcW w:w="3075" w:type="dxa"/>
            <w:vAlign w:val="center"/>
          </w:tcPr>
          <w:p w14:paraId="288C056B" w14:textId="77777777" w:rsidR="004C6125" w:rsidRPr="00E6791A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255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680" w:type="dxa"/>
            <w:vAlign w:val="center"/>
          </w:tcPr>
          <w:p w14:paraId="1EB897B0" w14:textId="77777777" w:rsidR="004C6125" w:rsidRPr="00E6791A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USA</w:t>
            </w:r>
          </w:p>
        </w:tc>
        <w:tc>
          <w:tcPr>
            <w:tcW w:w="1133" w:type="dxa"/>
            <w:vAlign w:val="center"/>
          </w:tcPr>
          <w:p w14:paraId="2AA00F29" w14:textId="77777777" w:rsidR="004C6125" w:rsidRPr="00E6791A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453" w:type="dxa"/>
            <w:vAlign w:val="center"/>
          </w:tcPr>
          <w:p w14:paraId="597251AA" w14:textId="77777777" w:rsidR="004C6125" w:rsidRPr="00E6791A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95</w:t>
            </w:r>
          </w:p>
        </w:tc>
        <w:tc>
          <w:tcPr>
            <w:tcW w:w="1374" w:type="dxa"/>
            <w:vAlign w:val="center"/>
          </w:tcPr>
          <w:p w14:paraId="11B3C253" w14:textId="77777777" w:rsidR="004C6125" w:rsidRPr="00E6791A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100%</w:t>
            </w:r>
          </w:p>
        </w:tc>
        <w:tc>
          <w:tcPr>
            <w:tcW w:w="657" w:type="dxa"/>
            <w:vAlign w:val="center"/>
          </w:tcPr>
          <w:p w14:paraId="38329C48" w14:textId="77777777" w:rsidR="004C6125" w:rsidRPr="00E6791A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664" w:type="dxa"/>
            <w:vAlign w:val="center"/>
          </w:tcPr>
          <w:p w14:paraId="08A23D7E" w14:textId="77777777" w:rsidR="004C6125" w:rsidRPr="00E6791A" w:rsidRDefault="000B00A9" w:rsidP="00BB13FE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1,00</w:t>
            </w:r>
          </w:p>
        </w:tc>
      </w:tr>
      <w:tr w:rsidR="004C6125" w:rsidRPr="00E6791A" w14:paraId="0DCD6DC0" w14:textId="77777777" w:rsidTr="00E94A32">
        <w:tc>
          <w:tcPr>
            <w:tcW w:w="562" w:type="dxa"/>
            <w:vAlign w:val="center"/>
          </w:tcPr>
          <w:p w14:paraId="36A57419" w14:textId="77777777" w:rsidR="004C6125" w:rsidRPr="00E6791A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961" w:type="dxa"/>
            <w:vAlign w:val="center"/>
          </w:tcPr>
          <w:p w14:paraId="0463A180" w14:textId="77777777" w:rsidR="004C6125" w:rsidRPr="00E6791A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AOI Machine</w:t>
            </w:r>
          </w:p>
        </w:tc>
        <w:tc>
          <w:tcPr>
            <w:tcW w:w="3075" w:type="dxa"/>
            <w:vAlign w:val="center"/>
          </w:tcPr>
          <w:p w14:paraId="7D376ABC" w14:textId="77777777" w:rsidR="004C6125" w:rsidRPr="00E6791A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Koh Young, 3D measurement</w:t>
            </w:r>
          </w:p>
        </w:tc>
        <w:tc>
          <w:tcPr>
            <w:tcW w:w="1680" w:type="dxa"/>
            <w:vAlign w:val="center"/>
          </w:tcPr>
          <w:p w14:paraId="5206BA30" w14:textId="77777777" w:rsidR="004C6125" w:rsidRPr="00E6791A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Korea</w:t>
            </w:r>
          </w:p>
        </w:tc>
        <w:tc>
          <w:tcPr>
            <w:tcW w:w="1133" w:type="dxa"/>
            <w:vAlign w:val="center"/>
          </w:tcPr>
          <w:p w14:paraId="6721A212" w14:textId="77777777" w:rsidR="004C6125" w:rsidRPr="00E6791A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453" w:type="dxa"/>
            <w:vAlign w:val="center"/>
          </w:tcPr>
          <w:p w14:paraId="10537631" w14:textId="77777777" w:rsidR="004C6125" w:rsidRPr="00E6791A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95</w:t>
            </w:r>
          </w:p>
        </w:tc>
        <w:tc>
          <w:tcPr>
            <w:tcW w:w="1374" w:type="dxa"/>
            <w:vAlign w:val="center"/>
          </w:tcPr>
          <w:p w14:paraId="6CE9ED9F" w14:textId="77777777" w:rsidR="004C6125" w:rsidRPr="00E6791A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100%</w:t>
            </w:r>
          </w:p>
        </w:tc>
        <w:tc>
          <w:tcPr>
            <w:tcW w:w="657" w:type="dxa"/>
            <w:vAlign w:val="center"/>
          </w:tcPr>
          <w:p w14:paraId="654DD2F6" w14:textId="77777777" w:rsidR="004C6125" w:rsidRPr="00E6791A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664" w:type="dxa"/>
            <w:vAlign w:val="center"/>
          </w:tcPr>
          <w:p w14:paraId="75A31E47" w14:textId="77777777" w:rsidR="004C6125" w:rsidRPr="00E6791A" w:rsidRDefault="000B00A9" w:rsidP="00BB13FE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0,32</w:t>
            </w:r>
          </w:p>
        </w:tc>
      </w:tr>
      <w:tr w:rsidR="004C6125" w:rsidRPr="00E6791A" w14:paraId="55086577" w14:textId="77777777" w:rsidTr="00E94A32">
        <w:tc>
          <w:tcPr>
            <w:tcW w:w="562" w:type="dxa"/>
            <w:vAlign w:val="center"/>
          </w:tcPr>
          <w:p w14:paraId="1CF81E37" w14:textId="77777777" w:rsidR="004C6125" w:rsidRPr="00E6791A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961" w:type="dxa"/>
            <w:vAlign w:val="center"/>
          </w:tcPr>
          <w:p w14:paraId="75ABF80C" w14:textId="77777777" w:rsidR="004C6125" w:rsidRPr="00E6791A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ICT Tester</w:t>
            </w:r>
          </w:p>
        </w:tc>
        <w:tc>
          <w:tcPr>
            <w:tcW w:w="3075" w:type="dxa"/>
            <w:vAlign w:val="center"/>
          </w:tcPr>
          <w:p w14:paraId="6157DCEB" w14:textId="77777777" w:rsidR="004C6125" w:rsidRPr="00E6791A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Keysight, test opens/shorts</w:t>
            </w:r>
          </w:p>
        </w:tc>
        <w:tc>
          <w:tcPr>
            <w:tcW w:w="1680" w:type="dxa"/>
            <w:vAlign w:val="center"/>
          </w:tcPr>
          <w:p w14:paraId="02C30741" w14:textId="77777777" w:rsidR="004C6125" w:rsidRPr="00E6791A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USA</w:t>
            </w:r>
          </w:p>
        </w:tc>
        <w:tc>
          <w:tcPr>
            <w:tcW w:w="1133" w:type="dxa"/>
            <w:vAlign w:val="center"/>
          </w:tcPr>
          <w:p w14:paraId="0EFA00F6" w14:textId="77777777" w:rsidR="004C6125" w:rsidRPr="00E6791A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453" w:type="dxa"/>
            <w:vAlign w:val="center"/>
          </w:tcPr>
          <w:p w14:paraId="2803A7A0" w14:textId="77777777" w:rsidR="004C6125" w:rsidRPr="00E6791A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90</w:t>
            </w:r>
          </w:p>
        </w:tc>
        <w:tc>
          <w:tcPr>
            <w:tcW w:w="1374" w:type="dxa"/>
            <w:vAlign w:val="center"/>
          </w:tcPr>
          <w:p w14:paraId="2F426FD4" w14:textId="77777777" w:rsidR="004C6125" w:rsidRPr="00E6791A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100%</w:t>
            </w:r>
          </w:p>
        </w:tc>
        <w:tc>
          <w:tcPr>
            <w:tcW w:w="657" w:type="dxa"/>
            <w:vAlign w:val="center"/>
          </w:tcPr>
          <w:p w14:paraId="22C8F587" w14:textId="77777777" w:rsidR="004C6125" w:rsidRPr="00E6791A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664" w:type="dxa"/>
            <w:vAlign w:val="center"/>
          </w:tcPr>
          <w:p w14:paraId="128009E6" w14:textId="77777777" w:rsidR="004C6125" w:rsidRPr="00E6791A" w:rsidRDefault="000B00A9" w:rsidP="00BB13FE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0,24</w:t>
            </w:r>
          </w:p>
        </w:tc>
      </w:tr>
      <w:tr w:rsidR="004C6125" w:rsidRPr="00E6791A" w14:paraId="75B55610" w14:textId="77777777" w:rsidTr="00E94A32">
        <w:tc>
          <w:tcPr>
            <w:tcW w:w="562" w:type="dxa"/>
            <w:vAlign w:val="center"/>
          </w:tcPr>
          <w:p w14:paraId="3E2966D0" w14:textId="77777777" w:rsidR="004C6125" w:rsidRPr="00E6791A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961" w:type="dxa"/>
            <w:vAlign w:val="center"/>
          </w:tcPr>
          <w:p w14:paraId="555A1892" w14:textId="77777777" w:rsidR="004C6125" w:rsidRPr="00E6791A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Programmer</w:t>
            </w:r>
          </w:p>
        </w:tc>
        <w:tc>
          <w:tcPr>
            <w:tcW w:w="3075" w:type="dxa"/>
            <w:vAlign w:val="center"/>
          </w:tcPr>
          <w:p w14:paraId="7C6D7F2A" w14:textId="77777777" w:rsidR="004C6125" w:rsidRPr="00E6791A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Xeltek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nạp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firmware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1680" w:type="dxa"/>
            <w:vAlign w:val="center"/>
          </w:tcPr>
          <w:p w14:paraId="0FB45E34" w14:textId="77777777" w:rsidR="004C6125" w:rsidRPr="00E6791A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USA</w:t>
            </w:r>
          </w:p>
        </w:tc>
        <w:tc>
          <w:tcPr>
            <w:tcW w:w="1133" w:type="dxa"/>
            <w:vAlign w:val="center"/>
          </w:tcPr>
          <w:p w14:paraId="158EB2C1" w14:textId="77777777" w:rsidR="004C6125" w:rsidRPr="00E6791A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453" w:type="dxa"/>
            <w:vAlign w:val="center"/>
          </w:tcPr>
          <w:p w14:paraId="1E6C62FE" w14:textId="77777777" w:rsidR="004C6125" w:rsidRPr="00E6791A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95</w:t>
            </w:r>
          </w:p>
        </w:tc>
        <w:tc>
          <w:tcPr>
            <w:tcW w:w="1374" w:type="dxa"/>
            <w:vAlign w:val="center"/>
          </w:tcPr>
          <w:p w14:paraId="3F1E6BB0" w14:textId="77777777" w:rsidR="004C6125" w:rsidRPr="00E6791A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100%</w:t>
            </w:r>
          </w:p>
        </w:tc>
        <w:tc>
          <w:tcPr>
            <w:tcW w:w="657" w:type="dxa"/>
            <w:vAlign w:val="center"/>
          </w:tcPr>
          <w:p w14:paraId="0D16085F" w14:textId="77777777" w:rsidR="004C6125" w:rsidRPr="00E6791A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664" w:type="dxa"/>
            <w:vAlign w:val="center"/>
          </w:tcPr>
          <w:p w14:paraId="214BD84A" w14:textId="77777777" w:rsidR="004C6125" w:rsidRPr="00E6791A" w:rsidRDefault="000B00A9" w:rsidP="00BB13FE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0,12</w:t>
            </w:r>
          </w:p>
        </w:tc>
      </w:tr>
      <w:tr w:rsidR="004C6125" w:rsidRPr="00E6791A" w14:paraId="47F7DBB9" w14:textId="77777777" w:rsidTr="00E94A32">
        <w:tc>
          <w:tcPr>
            <w:tcW w:w="562" w:type="dxa"/>
            <w:vAlign w:val="center"/>
          </w:tcPr>
          <w:p w14:paraId="48B39315" w14:textId="77777777" w:rsidR="004C6125" w:rsidRPr="00E6791A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2961" w:type="dxa"/>
            <w:vAlign w:val="center"/>
          </w:tcPr>
          <w:p w14:paraId="2C1E5C6E" w14:textId="77777777" w:rsidR="004C6125" w:rsidRPr="00E6791A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Burn-in Tester</w:t>
            </w:r>
          </w:p>
        </w:tc>
        <w:tc>
          <w:tcPr>
            <w:tcW w:w="3075" w:type="dxa"/>
            <w:vAlign w:val="center"/>
          </w:tcPr>
          <w:p w14:paraId="23CCAC99" w14:textId="77777777" w:rsidR="004C6125" w:rsidRPr="00E6791A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ESPEC, 60°C, 8-24h</w:t>
            </w:r>
          </w:p>
        </w:tc>
        <w:tc>
          <w:tcPr>
            <w:tcW w:w="1680" w:type="dxa"/>
            <w:vAlign w:val="center"/>
          </w:tcPr>
          <w:p w14:paraId="7E062BBE" w14:textId="77777777" w:rsidR="004C6125" w:rsidRPr="00E6791A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Japan</w:t>
            </w:r>
          </w:p>
        </w:tc>
        <w:tc>
          <w:tcPr>
            <w:tcW w:w="1133" w:type="dxa"/>
            <w:vAlign w:val="center"/>
          </w:tcPr>
          <w:p w14:paraId="4DC900C6" w14:textId="77777777" w:rsidR="004C6125" w:rsidRPr="00E6791A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453" w:type="dxa"/>
            <w:vAlign w:val="center"/>
          </w:tcPr>
          <w:p w14:paraId="332F835F" w14:textId="77777777" w:rsidR="004C6125" w:rsidRPr="00E6791A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90</w:t>
            </w:r>
          </w:p>
        </w:tc>
        <w:tc>
          <w:tcPr>
            <w:tcW w:w="1374" w:type="dxa"/>
            <w:vAlign w:val="center"/>
          </w:tcPr>
          <w:p w14:paraId="40CFAC60" w14:textId="77777777" w:rsidR="004C6125" w:rsidRPr="00E6791A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100%</w:t>
            </w:r>
          </w:p>
        </w:tc>
        <w:tc>
          <w:tcPr>
            <w:tcW w:w="657" w:type="dxa"/>
            <w:vAlign w:val="center"/>
          </w:tcPr>
          <w:p w14:paraId="7A14C90C" w14:textId="77777777" w:rsidR="004C6125" w:rsidRPr="00E6791A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664" w:type="dxa"/>
            <w:vAlign w:val="center"/>
          </w:tcPr>
          <w:p w14:paraId="0A71B9F6" w14:textId="77777777" w:rsidR="004C6125" w:rsidRPr="00E6791A" w:rsidRDefault="000B00A9" w:rsidP="00BB13FE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0,16</w:t>
            </w:r>
          </w:p>
        </w:tc>
      </w:tr>
      <w:tr w:rsidR="00BB13FE" w:rsidRPr="00E6791A" w14:paraId="28E0FE60" w14:textId="77777777" w:rsidTr="00BB13FE">
        <w:tc>
          <w:tcPr>
            <w:tcW w:w="12895" w:type="dxa"/>
            <w:gridSpan w:val="8"/>
            <w:vAlign w:val="center"/>
          </w:tcPr>
          <w:p w14:paraId="79DA8E3B" w14:textId="2C75C811" w:rsidR="00BB13FE" w:rsidRPr="00E6791A" w:rsidRDefault="00BB13FE" w:rsidP="00BB13FE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Tổng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IoT</w:t>
            </w:r>
          </w:p>
        </w:tc>
        <w:tc>
          <w:tcPr>
            <w:tcW w:w="1664" w:type="dxa"/>
            <w:vAlign w:val="center"/>
          </w:tcPr>
          <w:p w14:paraId="508F69F7" w14:textId="77777777" w:rsidR="00BB13FE" w:rsidRPr="00E6791A" w:rsidRDefault="00BB13FE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3,02</w:t>
            </w:r>
          </w:p>
        </w:tc>
      </w:tr>
    </w:tbl>
    <w:p w14:paraId="5A8B73F4" w14:textId="77777777" w:rsidR="004C6125" w:rsidRPr="00BB13FE" w:rsidRDefault="000B00A9" w:rsidP="00E03017">
      <w:pPr>
        <w:pStyle w:val="Heading3"/>
        <w:keepNext w:val="0"/>
        <w:spacing w:after="0" w:line="312" w:lineRule="auto"/>
        <w:jc w:val="both"/>
        <w:rPr>
          <w:rFonts w:ascii="Times New Roman" w:hAnsi="Times New Roman" w:cs="Times New Roman"/>
        </w:rPr>
      </w:pPr>
      <w:bookmarkStart w:id="111" w:name="_Toc212283330"/>
      <w:r w:rsidRPr="00BB13FE">
        <w:rPr>
          <w:rFonts w:ascii="Times New Roman" w:hAnsi="Times New Roman" w:cs="Times New Roman"/>
        </w:rPr>
        <w:t xml:space="preserve">A.2. </w:t>
      </w:r>
      <w:proofErr w:type="spellStart"/>
      <w:r w:rsidRPr="00BB13FE">
        <w:rPr>
          <w:rFonts w:ascii="Times New Roman" w:hAnsi="Times New Roman" w:cs="Times New Roman"/>
        </w:rPr>
        <w:t>Thiết</w:t>
      </w:r>
      <w:proofErr w:type="spellEnd"/>
      <w:r w:rsidRPr="00BB13FE">
        <w:rPr>
          <w:rFonts w:ascii="Times New Roman" w:hAnsi="Times New Roman" w:cs="Times New Roman"/>
        </w:rPr>
        <w:t xml:space="preserve"> </w:t>
      </w:r>
      <w:proofErr w:type="spellStart"/>
      <w:r w:rsidRPr="00BB13FE">
        <w:rPr>
          <w:rFonts w:ascii="Times New Roman" w:hAnsi="Times New Roman" w:cs="Times New Roman"/>
        </w:rPr>
        <w:t>bị</w:t>
      </w:r>
      <w:proofErr w:type="spellEnd"/>
      <w:r w:rsidRPr="00BB13FE">
        <w:rPr>
          <w:rFonts w:ascii="Times New Roman" w:hAnsi="Times New Roman" w:cs="Times New Roman"/>
        </w:rPr>
        <w:t xml:space="preserve"> </w:t>
      </w:r>
      <w:proofErr w:type="spellStart"/>
      <w:r w:rsidRPr="00BB13FE">
        <w:rPr>
          <w:rFonts w:ascii="Times New Roman" w:hAnsi="Times New Roman" w:cs="Times New Roman"/>
        </w:rPr>
        <w:t>sản</w:t>
      </w:r>
      <w:proofErr w:type="spellEnd"/>
      <w:r w:rsidRPr="00BB13FE">
        <w:rPr>
          <w:rFonts w:ascii="Times New Roman" w:hAnsi="Times New Roman" w:cs="Times New Roman"/>
        </w:rPr>
        <w:t xml:space="preserve"> </w:t>
      </w:r>
      <w:proofErr w:type="spellStart"/>
      <w:r w:rsidRPr="00BB13FE">
        <w:rPr>
          <w:rFonts w:ascii="Times New Roman" w:hAnsi="Times New Roman" w:cs="Times New Roman"/>
        </w:rPr>
        <w:t>xuất</w:t>
      </w:r>
      <w:proofErr w:type="spellEnd"/>
      <w:r w:rsidRPr="00BB13FE">
        <w:rPr>
          <w:rFonts w:ascii="Times New Roman" w:hAnsi="Times New Roman" w:cs="Times New Roman"/>
        </w:rPr>
        <w:t xml:space="preserve"> Robot AMR/AGV</w:t>
      </w:r>
      <w:bookmarkEnd w:id="11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8"/>
        <w:gridCol w:w="2832"/>
        <w:gridCol w:w="2978"/>
        <w:gridCol w:w="1699"/>
        <w:gridCol w:w="1133"/>
        <w:gridCol w:w="1418"/>
        <w:gridCol w:w="1418"/>
        <w:gridCol w:w="710"/>
        <w:gridCol w:w="1663"/>
      </w:tblGrid>
      <w:tr w:rsidR="00BB13FE" w:rsidRPr="00E6791A" w14:paraId="36B4F60E" w14:textId="77777777" w:rsidTr="00E94A32">
        <w:tc>
          <w:tcPr>
            <w:tcW w:w="242" w:type="pct"/>
            <w:vAlign w:val="center"/>
          </w:tcPr>
          <w:p w14:paraId="32EC31A1" w14:textId="77777777" w:rsidR="004C6125" w:rsidRPr="00BB13FE" w:rsidRDefault="000B00A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973" w:type="pct"/>
            <w:vAlign w:val="center"/>
          </w:tcPr>
          <w:p w14:paraId="2A38CD19" w14:textId="77777777" w:rsidR="004C6125" w:rsidRPr="00BB13FE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>thiết</w:t>
            </w:r>
            <w:proofErr w:type="spellEnd"/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>bị</w:t>
            </w:r>
            <w:proofErr w:type="spellEnd"/>
          </w:p>
        </w:tc>
        <w:tc>
          <w:tcPr>
            <w:tcW w:w="1023" w:type="pct"/>
            <w:vAlign w:val="center"/>
          </w:tcPr>
          <w:p w14:paraId="6021093A" w14:textId="77777777" w:rsidR="004C6125" w:rsidRPr="00BB13FE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Thông </w:t>
            </w:r>
            <w:proofErr w:type="spellStart"/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>kỹ</w:t>
            </w:r>
            <w:proofErr w:type="spellEnd"/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thuật</w:t>
            </w:r>
          </w:p>
        </w:tc>
        <w:tc>
          <w:tcPr>
            <w:tcW w:w="584" w:type="pct"/>
            <w:vAlign w:val="center"/>
          </w:tcPr>
          <w:p w14:paraId="6E6BEB68" w14:textId="77777777" w:rsidR="004C6125" w:rsidRPr="00BB13FE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>Xuất</w:t>
            </w:r>
            <w:proofErr w:type="spellEnd"/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>xứ</w:t>
            </w:r>
            <w:proofErr w:type="spellEnd"/>
          </w:p>
        </w:tc>
        <w:tc>
          <w:tcPr>
            <w:tcW w:w="389" w:type="pct"/>
            <w:vAlign w:val="center"/>
          </w:tcPr>
          <w:p w14:paraId="3D32DFDB" w14:textId="77777777" w:rsidR="004C6125" w:rsidRPr="00BB13FE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487" w:type="pct"/>
            <w:vAlign w:val="center"/>
          </w:tcPr>
          <w:p w14:paraId="63C29DC3" w14:textId="77777777" w:rsidR="004C6125" w:rsidRPr="00BB13FE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>Tự</w:t>
            </w:r>
            <w:proofErr w:type="spellEnd"/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>hóa</w:t>
            </w:r>
            <w:proofErr w:type="spellEnd"/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(%)</w:t>
            </w:r>
          </w:p>
        </w:tc>
        <w:tc>
          <w:tcPr>
            <w:tcW w:w="487" w:type="pct"/>
            <w:vAlign w:val="center"/>
          </w:tcPr>
          <w:p w14:paraId="3C2B2D70" w14:textId="77777777" w:rsidR="004C6125" w:rsidRPr="00BB13FE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>Tình</w:t>
            </w:r>
            <w:proofErr w:type="spellEnd"/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>trạng</w:t>
            </w:r>
            <w:proofErr w:type="spellEnd"/>
          </w:p>
        </w:tc>
        <w:tc>
          <w:tcPr>
            <w:tcW w:w="244" w:type="pct"/>
            <w:vAlign w:val="center"/>
          </w:tcPr>
          <w:p w14:paraId="5F7AF53B" w14:textId="77777777" w:rsidR="004C6125" w:rsidRPr="00BB13FE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>SL</w:t>
            </w:r>
          </w:p>
        </w:tc>
        <w:tc>
          <w:tcPr>
            <w:tcW w:w="571" w:type="pct"/>
            <w:vAlign w:val="center"/>
          </w:tcPr>
          <w:p w14:paraId="0CCD0742" w14:textId="77777777" w:rsidR="00BB13FE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Giá </w:t>
            </w:r>
            <w:proofErr w:type="spellStart"/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>trị</w:t>
            </w:r>
            <w:proofErr w:type="spellEnd"/>
          </w:p>
          <w:p w14:paraId="0B1EC695" w14:textId="675040A6" w:rsidR="004C6125" w:rsidRPr="00BB13FE" w:rsidRDefault="000B00A9" w:rsidP="00BB13F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>(M USD)</w:t>
            </w:r>
          </w:p>
        </w:tc>
      </w:tr>
      <w:tr w:rsidR="00BB13FE" w:rsidRPr="00E6791A" w14:paraId="1E3A3E73" w14:textId="77777777" w:rsidTr="00E94A32">
        <w:tc>
          <w:tcPr>
            <w:tcW w:w="242" w:type="pct"/>
            <w:vAlign w:val="center"/>
          </w:tcPr>
          <w:p w14:paraId="57504C34" w14:textId="1B8DEB0B" w:rsidR="004C6125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973" w:type="pct"/>
            <w:vAlign w:val="center"/>
          </w:tcPr>
          <w:p w14:paraId="3E884DE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Trạm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hàn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khung</w:t>
            </w:r>
            <w:proofErr w:type="spellEnd"/>
          </w:p>
        </w:tc>
        <w:tc>
          <w:tcPr>
            <w:tcW w:w="1023" w:type="pct"/>
            <w:vAlign w:val="center"/>
          </w:tcPr>
          <w:p w14:paraId="0E2200D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Robot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hàn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, 10 units/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584" w:type="pct"/>
            <w:vAlign w:val="center"/>
          </w:tcPr>
          <w:p w14:paraId="49873B7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Japan</w:t>
            </w:r>
          </w:p>
        </w:tc>
        <w:tc>
          <w:tcPr>
            <w:tcW w:w="389" w:type="pct"/>
            <w:vAlign w:val="center"/>
          </w:tcPr>
          <w:p w14:paraId="6400BAF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487" w:type="pct"/>
            <w:vAlign w:val="center"/>
          </w:tcPr>
          <w:p w14:paraId="0B10755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85</w:t>
            </w:r>
          </w:p>
        </w:tc>
        <w:tc>
          <w:tcPr>
            <w:tcW w:w="487" w:type="pct"/>
            <w:vAlign w:val="center"/>
          </w:tcPr>
          <w:p w14:paraId="117135A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100%</w:t>
            </w:r>
          </w:p>
        </w:tc>
        <w:tc>
          <w:tcPr>
            <w:tcW w:w="244" w:type="pct"/>
            <w:vAlign w:val="center"/>
          </w:tcPr>
          <w:p w14:paraId="3F2465B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571" w:type="pct"/>
            <w:vAlign w:val="center"/>
          </w:tcPr>
          <w:p w14:paraId="725E143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0,48</w:t>
            </w:r>
          </w:p>
        </w:tc>
      </w:tr>
      <w:tr w:rsidR="00F13C59" w:rsidRPr="00E6791A" w14:paraId="67A6CC09" w14:textId="77777777" w:rsidTr="00E94A32">
        <w:tc>
          <w:tcPr>
            <w:tcW w:w="242" w:type="pct"/>
            <w:vAlign w:val="center"/>
          </w:tcPr>
          <w:p w14:paraId="3B7A8BBB" w14:textId="3B10C250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973" w:type="pct"/>
            <w:vAlign w:val="center"/>
          </w:tcPr>
          <w:p w14:paraId="54C5E8CC" w14:textId="77777777" w:rsidR="00F13C59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Trạm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lắp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ráp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674F697C" w14:textId="27B13834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truyền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1023" w:type="pct"/>
            <w:vAlign w:val="center"/>
          </w:tcPr>
          <w:p w14:paraId="6C8EB11B" w14:textId="77777777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16 units/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584" w:type="pct"/>
            <w:vAlign w:val="center"/>
          </w:tcPr>
          <w:p w14:paraId="392D4AB3" w14:textId="77777777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Germany</w:t>
            </w:r>
          </w:p>
        </w:tc>
        <w:tc>
          <w:tcPr>
            <w:tcW w:w="389" w:type="pct"/>
            <w:vAlign w:val="center"/>
          </w:tcPr>
          <w:p w14:paraId="19979277" w14:textId="77777777" w:rsidR="00F13C59" w:rsidRPr="00E6791A" w:rsidRDefault="00F13C59" w:rsidP="00F13C59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487" w:type="pct"/>
            <w:vAlign w:val="center"/>
          </w:tcPr>
          <w:p w14:paraId="66DAA61C" w14:textId="77777777" w:rsidR="00F13C59" w:rsidRPr="00E6791A" w:rsidRDefault="00F13C59" w:rsidP="00F13C59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80</w:t>
            </w:r>
          </w:p>
        </w:tc>
        <w:tc>
          <w:tcPr>
            <w:tcW w:w="487" w:type="pct"/>
            <w:vAlign w:val="center"/>
          </w:tcPr>
          <w:p w14:paraId="6D2379EE" w14:textId="77777777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100%</w:t>
            </w:r>
          </w:p>
        </w:tc>
        <w:tc>
          <w:tcPr>
            <w:tcW w:w="244" w:type="pct"/>
            <w:vAlign w:val="center"/>
          </w:tcPr>
          <w:p w14:paraId="05097FAC" w14:textId="77777777" w:rsidR="00F13C59" w:rsidRPr="00E6791A" w:rsidRDefault="00F13C59" w:rsidP="00F13C59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571" w:type="pct"/>
            <w:vAlign w:val="center"/>
          </w:tcPr>
          <w:p w14:paraId="5873A5A7" w14:textId="77777777" w:rsidR="00F13C59" w:rsidRPr="00E6791A" w:rsidRDefault="00F13C59" w:rsidP="00F13C59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0,32</w:t>
            </w:r>
          </w:p>
        </w:tc>
      </w:tr>
      <w:tr w:rsidR="00F13C59" w:rsidRPr="00E6791A" w14:paraId="5E794935" w14:textId="77777777" w:rsidTr="00E94A32">
        <w:tc>
          <w:tcPr>
            <w:tcW w:w="242" w:type="pct"/>
            <w:vAlign w:val="center"/>
          </w:tcPr>
          <w:p w14:paraId="04EE6358" w14:textId="0CFB418B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973" w:type="pct"/>
            <w:vAlign w:val="center"/>
          </w:tcPr>
          <w:p w14:paraId="04C8D572" w14:textId="77777777" w:rsidR="00F13C59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Trạm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4865D3ED" w14:textId="3E9C1470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tử</w:t>
            </w:r>
            <w:proofErr w:type="spellEnd"/>
          </w:p>
        </w:tc>
        <w:tc>
          <w:tcPr>
            <w:tcW w:w="1023" w:type="pct"/>
            <w:vAlign w:val="center"/>
          </w:tcPr>
          <w:p w14:paraId="05800457" w14:textId="77777777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 units/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584" w:type="pct"/>
            <w:vAlign w:val="center"/>
          </w:tcPr>
          <w:p w14:paraId="1B333DE6" w14:textId="77777777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Korea</w:t>
            </w:r>
          </w:p>
        </w:tc>
        <w:tc>
          <w:tcPr>
            <w:tcW w:w="389" w:type="pct"/>
            <w:vAlign w:val="center"/>
          </w:tcPr>
          <w:p w14:paraId="17DA4E30" w14:textId="77777777" w:rsidR="00F13C59" w:rsidRPr="00E6791A" w:rsidRDefault="00F13C59" w:rsidP="00F13C59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487" w:type="pct"/>
            <w:vAlign w:val="center"/>
          </w:tcPr>
          <w:p w14:paraId="2CF652AB" w14:textId="77777777" w:rsidR="00F13C59" w:rsidRPr="00E6791A" w:rsidRDefault="00F13C59" w:rsidP="00F13C59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75</w:t>
            </w:r>
          </w:p>
        </w:tc>
        <w:tc>
          <w:tcPr>
            <w:tcW w:w="487" w:type="pct"/>
            <w:vAlign w:val="center"/>
          </w:tcPr>
          <w:p w14:paraId="00CE2BB0" w14:textId="77777777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100%</w:t>
            </w:r>
          </w:p>
        </w:tc>
        <w:tc>
          <w:tcPr>
            <w:tcW w:w="244" w:type="pct"/>
            <w:vAlign w:val="center"/>
          </w:tcPr>
          <w:p w14:paraId="006EAFF2" w14:textId="77777777" w:rsidR="00F13C59" w:rsidRPr="00E6791A" w:rsidRDefault="00F13C59" w:rsidP="00F13C59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71" w:type="pct"/>
            <w:vAlign w:val="center"/>
          </w:tcPr>
          <w:p w14:paraId="31608273" w14:textId="77777777" w:rsidR="00F13C59" w:rsidRPr="00E6791A" w:rsidRDefault="00F13C59" w:rsidP="00F13C59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0,60</w:t>
            </w:r>
          </w:p>
        </w:tc>
      </w:tr>
      <w:tr w:rsidR="00F13C59" w:rsidRPr="00E6791A" w14:paraId="565D09C4" w14:textId="77777777" w:rsidTr="00E94A32">
        <w:tc>
          <w:tcPr>
            <w:tcW w:w="242" w:type="pct"/>
            <w:vAlign w:val="center"/>
          </w:tcPr>
          <w:p w14:paraId="6DFA561F" w14:textId="1E0E3A1B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973" w:type="pct"/>
            <w:vAlign w:val="center"/>
          </w:tcPr>
          <w:p w14:paraId="323903C8" w14:textId="77777777" w:rsidR="00F13C59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Trạm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</w:p>
          <w:p w14:paraId="37C6DFF1" w14:textId="4780C602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cảm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</w:p>
        </w:tc>
        <w:tc>
          <w:tcPr>
            <w:tcW w:w="1023" w:type="pct"/>
            <w:vAlign w:val="center"/>
          </w:tcPr>
          <w:p w14:paraId="638A03FB" w14:textId="77777777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LiDAR/Camera, 12 units/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584" w:type="pct"/>
            <w:vAlign w:val="center"/>
          </w:tcPr>
          <w:p w14:paraId="40C78F72" w14:textId="77777777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USA</w:t>
            </w:r>
          </w:p>
        </w:tc>
        <w:tc>
          <w:tcPr>
            <w:tcW w:w="389" w:type="pct"/>
            <w:vAlign w:val="center"/>
          </w:tcPr>
          <w:p w14:paraId="42D6EB65" w14:textId="77777777" w:rsidR="00F13C59" w:rsidRPr="00E6791A" w:rsidRDefault="00F13C59" w:rsidP="00F13C59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487" w:type="pct"/>
            <w:vAlign w:val="center"/>
          </w:tcPr>
          <w:p w14:paraId="4A115982" w14:textId="77777777" w:rsidR="00F13C59" w:rsidRPr="00E6791A" w:rsidRDefault="00F13C59" w:rsidP="00F13C59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90</w:t>
            </w:r>
          </w:p>
        </w:tc>
        <w:tc>
          <w:tcPr>
            <w:tcW w:w="487" w:type="pct"/>
            <w:vAlign w:val="center"/>
          </w:tcPr>
          <w:p w14:paraId="16A3A593" w14:textId="77777777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100%</w:t>
            </w:r>
          </w:p>
        </w:tc>
        <w:tc>
          <w:tcPr>
            <w:tcW w:w="244" w:type="pct"/>
            <w:vAlign w:val="center"/>
          </w:tcPr>
          <w:p w14:paraId="1F13A79C" w14:textId="77777777" w:rsidR="00F13C59" w:rsidRPr="00E6791A" w:rsidRDefault="00F13C59" w:rsidP="00F13C59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571" w:type="pct"/>
            <w:vAlign w:val="center"/>
          </w:tcPr>
          <w:p w14:paraId="5011CFC8" w14:textId="77777777" w:rsidR="00F13C59" w:rsidRPr="00E6791A" w:rsidRDefault="00F13C59" w:rsidP="00F13C59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0,72</w:t>
            </w:r>
          </w:p>
        </w:tc>
      </w:tr>
      <w:tr w:rsidR="00F13C59" w:rsidRPr="00E6791A" w14:paraId="56F08A60" w14:textId="77777777" w:rsidTr="00E94A32">
        <w:tc>
          <w:tcPr>
            <w:tcW w:w="242" w:type="pct"/>
            <w:vAlign w:val="center"/>
          </w:tcPr>
          <w:p w14:paraId="4A4C8370" w14:textId="4C930E8B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973" w:type="pct"/>
            <w:vAlign w:val="center"/>
          </w:tcPr>
          <w:p w14:paraId="745B345B" w14:textId="77777777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Trạm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tra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cuối</w:t>
            </w:r>
            <w:proofErr w:type="spellEnd"/>
          </w:p>
        </w:tc>
        <w:tc>
          <w:tcPr>
            <w:tcW w:w="1023" w:type="pct"/>
            <w:vAlign w:val="center"/>
          </w:tcPr>
          <w:p w14:paraId="69F46AA3" w14:textId="77777777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5.3 units/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584" w:type="pct"/>
            <w:vAlign w:val="center"/>
          </w:tcPr>
          <w:p w14:paraId="60ABD87D" w14:textId="77777777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Germany</w:t>
            </w:r>
          </w:p>
        </w:tc>
        <w:tc>
          <w:tcPr>
            <w:tcW w:w="389" w:type="pct"/>
            <w:vAlign w:val="center"/>
          </w:tcPr>
          <w:p w14:paraId="3B9D151E" w14:textId="77777777" w:rsidR="00F13C59" w:rsidRPr="00E6791A" w:rsidRDefault="00F13C59" w:rsidP="00F13C59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487" w:type="pct"/>
            <w:vAlign w:val="center"/>
          </w:tcPr>
          <w:p w14:paraId="143FF458" w14:textId="77777777" w:rsidR="00F13C59" w:rsidRPr="00E6791A" w:rsidRDefault="00F13C59" w:rsidP="00F13C59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95</w:t>
            </w:r>
          </w:p>
        </w:tc>
        <w:tc>
          <w:tcPr>
            <w:tcW w:w="487" w:type="pct"/>
            <w:vAlign w:val="center"/>
          </w:tcPr>
          <w:p w14:paraId="748DA2A4" w14:textId="77777777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100%</w:t>
            </w:r>
          </w:p>
        </w:tc>
        <w:tc>
          <w:tcPr>
            <w:tcW w:w="244" w:type="pct"/>
            <w:vAlign w:val="center"/>
          </w:tcPr>
          <w:p w14:paraId="78A56323" w14:textId="77777777" w:rsidR="00F13C59" w:rsidRPr="00E6791A" w:rsidRDefault="00F13C59" w:rsidP="00F13C59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71" w:type="pct"/>
            <w:vAlign w:val="center"/>
          </w:tcPr>
          <w:p w14:paraId="7BD935C4" w14:textId="77777777" w:rsidR="00F13C59" w:rsidRPr="00E6791A" w:rsidRDefault="00F13C59" w:rsidP="00F13C59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0,48</w:t>
            </w:r>
          </w:p>
        </w:tc>
      </w:tr>
      <w:tr w:rsidR="00F13C59" w:rsidRPr="00E6791A" w14:paraId="223B622A" w14:textId="77777777" w:rsidTr="00BB13FE">
        <w:tc>
          <w:tcPr>
            <w:tcW w:w="4429" w:type="pct"/>
            <w:gridSpan w:val="8"/>
            <w:vAlign w:val="center"/>
          </w:tcPr>
          <w:p w14:paraId="4F3F2A31" w14:textId="3961F033" w:rsidR="00F13C59" w:rsidRPr="00E6791A" w:rsidRDefault="00F13C59" w:rsidP="00F13C59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Tổng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Robot</w:t>
            </w:r>
          </w:p>
        </w:tc>
        <w:tc>
          <w:tcPr>
            <w:tcW w:w="571" w:type="pct"/>
            <w:vAlign w:val="center"/>
          </w:tcPr>
          <w:p w14:paraId="4542797C" w14:textId="77777777" w:rsidR="00F13C59" w:rsidRPr="00E6791A" w:rsidRDefault="00F13C59" w:rsidP="00F13C59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2,60</w:t>
            </w:r>
          </w:p>
        </w:tc>
      </w:tr>
    </w:tbl>
    <w:p w14:paraId="5B31B01C" w14:textId="77777777" w:rsidR="004C6125" w:rsidRPr="00BB13FE" w:rsidRDefault="000B00A9" w:rsidP="00E03017">
      <w:pPr>
        <w:pStyle w:val="Heading3"/>
        <w:keepNext w:val="0"/>
        <w:spacing w:after="0" w:line="312" w:lineRule="auto"/>
        <w:jc w:val="both"/>
        <w:rPr>
          <w:rFonts w:ascii="Times New Roman" w:hAnsi="Times New Roman" w:cs="Times New Roman"/>
        </w:rPr>
      </w:pPr>
      <w:bookmarkStart w:id="112" w:name="_Toc212283331"/>
      <w:r w:rsidRPr="00BB13FE">
        <w:rPr>
          <w:rFonts w:ascii="Times New Roman" w:hAnsi="Times New Roman" w:cs="Times New Roman"/>
        </w:rPr>
        <w:t xml:space="preserve">A.3. </w:t>
      </w:r>
      <w:proofErr w:type="spellStart"/>
      <w:r w:rsidRPr="00BB13FE">
        <w:rPr>
          <w:rFonts w:ascii="Times New Roman" w:hAnsi="Times New Roman" w:cs="Times New Roman"/>
        </w:rPr>
        <w:t>Thiết</w:t>
      </w:r>
      <w:proofErr w:type="spellEnd"/>
      <w:r w:rsidRPr="00BB13FE">
        <w:rPr>
          <w:rFonts w:ascii="Times New Roman" w:hAnsi="Times New Roman" w:cs="Times New Roman"/>
        </w:rPr>
        <w:t xml:space="preserve"> </w:t>
      </w:r>
      <w:proofErr w:type="spellStart"/>
      <w:r w:rsidRPr="00BB13FE">
        <w:rPr>
          <w:rFonts w:ascii="Times New Roman" w:hAnsi="Times New Roman" w:cs="Times New Roman"/>
        </w:rPr>
        <w:t>bị</w:t>
      </w:r>
      <w:proofErr w:type="spellEnd"/>
      <w:r w:rsidRPr="00BB13FE">
        <w:rPr>
          <w:rFonts w:ascii="Times New Roman" w:hAnsi="Times New Roman" w:cs="Times New Roman"/>
        </w:rPr>
        <w:t xml:space="preserve"> R&amp;D </w:t>
      </w:r>
      <w:proofErr w:type="spellStart"/>
      <w:r w:rsidRPr="00BB13FE">
        <w:rPr>
          <w:rFonts w:ascii="Times New Roman" w:hAnsi="Times New Roman" w:cs="Times New Roman"/>
        </w:rPr>
        <w:t>và</w:t>
      </w:r>
      <w:proofErr w:type="spellEnd"/>
      <w:r w:rsidRPr="00BB13FE">
        <w:rPr>
          <w:rFonts w:ascii="Times New Roman" w:hAnsi="Times New Roman" w:cs="Times New Roman"/>
        </w:rPr>
        <w:t xml:space="preserve"> </w:t>
      </w:r>
      <w:proofErr w:type="spellStart"/>
      <w:r w:rsidRPr="00BB13FE">
        <w:rPr>
          <w:rFonts w:ascii="Times New Roman" w:hAnsi="Times New Roman" w:cs="Times New Roman"/>
        </w:rPr>
        <w:t>phòng</w:t>
      </w:r>
      <w:proofErr w:type="spellEnd"/>
      <w:r w:rsidRPr="00BB13FE">
        <w:rPr>
          <w:rFonts w:ascii="Times New Roman" w:hAnsi="Times New Roman" w:cs="Times New Roman"/>
        </w:rPr>
        <w:t xml:space="preserve"> </w:t>
      </w:r>
      <w:proofErr w:type="spellStart"/>
      <w:r w:rsidRPr="00BB13FE">
        <w:rPr>
          <w:rFonts w:ascii="Times New Roman" w:hAnsi="Times New Roman" w:cs="Times New Roman"/>
        </w:rPr>
        <w:t>thí</w:t>
      </w:r>
      <w:proofErr w:type="spellEnd"/>
      <w:r w:rsidRPr="00BB13FE">
        <w:rPr>
          <w:rFonts w:ascii="Times New Roman" w:hAnsi="Times New Roman" w:cs="Times New Roman"/>
        </w:rPr>
        <w:t xml:space="preserve"> </w:t>
      </w:r>
      <w:proofErr w:type="spellStart"/>
      <w:r w:rsidRPr="00BB13FE">
        <w:rPr>
          <w:rFonts w:ascii="Times New Roman" w:hAnsi="Times New Roman" w:cs="Times New Roman"/>
        </w:rPr>
        <w:t>nghiệm</w:t>
      </w:r>
      <w:bookmarkEnd w:id="112"/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8"/>
        <w:gridCol w:w="2832"/>
        <w:gridCol w:w="2978"/>
        <w:gridCol w:w="1699"/>
        <w:gridCol w:w="1133"/>
        <w:gridCol w:w="1418"/>
        <w:gridCol w:w="1418"/>
        <w:gridCol w:w="710"/>
        <w:gridCol w:w="1663"/>
      </w:tblGrid>
      <w:tr w:rsidR="00BB13FE" w:rsidRPr="00E6791A" w14:paraId="35762E11" w14:textId="77777777" w:rsidTr="00E94A32">
        <w:trPr>
          <w:tblHeader/>
        </w:trPr>
        <w:tc>
          <w:tcPr>
            <w:tcW w:w="242" w:type="pct"/>
            <w:vAlign w:val="center"/>
          </w:tcPr>
          <w:p w14:paraId="1C3E0D9F" w14:textId="77777777" w:rsidR="004C6125" w:rsidRPr="00BB13FE" w:rsidRDefault="000B00A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973" w:type="pct"/>
            <w:vAlign w:val="center"/>
          </w:tcPr>
          <w:p w14:paraId="139D5260" w14:textId="77777777" w:rsidR="004C6125" w:rsidRPr="00BB13FE" w:rsidRDefault="000B00A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>thiết</w:t>
            </w:r>
            <w:proofErr w:type="spellEnd"/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>bị</w:t>
            </w:r>
            <w:proofErr w:type="spellEnd"/>
          </w:p>
        </w:tc>
        <w:tc>
          <w:tcPr>
            <w:tcW w:w="1023" w:type="pct"/>
            <w:vAlign w:val="center"/>
          </w:tcPr>
          <w:p w14:paraId="156DD68A" w14:textId="77777777" w:rsidR="004C6125" w:rsidRPr="00BB13FE" w:rsidRDefault="000B00A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Thông </w:t>
            </w:r>
            <w:proofErr w:type="spellStart"/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>kỹ</w:t>
            </w:r>
            <w:proofErr w:type="spellEnd"/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thuật</w:t>
            </w:r>
          </w:p>
        </w:tc>
        <w:tc>
          <w:tcPr>
            <w:tcW w:w="584" w:type="pct"/>
            <w:vAlign w:val="center"/>
          </w:tcPr>
          <w:p w14:paraId="31CC1F4F" w14:textId="77777777" w:rsidR="004C6125" w:rsidRPr="00BB13FE" w:rsidRDefault="000B00A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>Xuất</w:t>
            </w:r>
            <w:proofErr w:type="spellEnd"/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>xứ</w:t>
            </w:r>
            <w:proofErr w:type="spellEnd"/>
          </w:p>
        </w:tc>
        <w:tc>
          <w:tcPr>
            <w:tcW w:w="389" w:type="pct"/>
            <w:vAlign w:val="center"/>
          </w:tcPr>
          <w:p w14:paraId="7ED9F5DC" w14:textId="77777777" w:rsidR="004C6125" w:rsidRPr="00BB13FE" w:rsidRDefault="000B00A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487" w:type="pct"/>
            <w:vAlign w:val="center"/>
          </w:tcPr>
          <w:p w14:paraId="0AB9E2CD" w14:textId="77777777" w:rsidR="004C6125" w:rsidRPr="00BB13FE" w:rsidRDefault="000B00A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>Tự</w:t>
            </w:r>
            <w:proofErr w:type="spellEnd"/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>hóa</w:t>
            </w:r>
            <w:proofErr w:type="spellEnd"/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(%)</w:t>
            </w:r>
          </w:p>
        </w:tc>
        <w:tc>
          <w:tcPr>
            <w:tcW w:w="487" w:type="pct"/>
            <w:vAlign w:val="center"/>
          </w:tcPr>
          <w:p w14:paraId="183E78EA" w14:textId="77777777" w:rsidR="004C6125" w:rsidRPr="00BB13FE" w:rsidRDefault="000B00A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>Tình</w:t>
            </w:r>
            <w:proofErr w:type="spellEnd"/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>trạng</w:t>
            </w:r>
            <w:proofErr w:type="spellEnd"/>
          </w:p>
        </w:tc>
        <w:tc>
          <w:tcPr>
            <w:tcW w:w="244" w:type="pct"/>
            <w:vAlign w:val="center"/>
          </w:tcPr>
          <w:p w14:paraId="2FB16374" w14:textId="77777777" w:rsidR="004C6125" w:rsidRPr="00BB13FE" w:rsidRDefault="000B00A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>SL</w:t>
            </w:r>
          </w:p>
        </w:tc>
        <w:tc>
          <w:tcPr>
            <w:tcW w:w="571" w:type="pct"/>
            <w:vAlign w:val="center"/>
          </w:tcPr>
          <w:p w14:paraId="4FDB8CFC" w14:textId="77777777" w:rsidR="00BB13FE" w:rsidRDefault="000B00A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Giá </w:t>
            </w:r>
            <w:proofErr w:type="spellStart"/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>trị</w:t>
            </w:r>
            <w:proofErr w:type="spellEnd"/>
          </w:p>
          <w:p w14:paraId="434126B1" w14:textId="116AF8E8" w:rsidR="004C6125" w:rsidRPr="00BB13FE" w:rsidRDefault="000B00A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B13FE">
              <w:rPr>
                <w:rFonts w:ascii="Times New Roman" w:hAnsi="Times New Roman" w:cs="Times New Roman"/>
                <w:b/>
                <w:sz w:val="26"/>
                <w:szCs w:val="26"/>
              </w:rPr>
              <w:t>(M USD)</w:t>
            </w:r>
          </w:p>
        </w:tc>
      </w:tr>
      <w:tr w:rsidR="00BB13FE" w:rsidRPr="00E6791A" w14:paraId="669938D8" w14:textId="77777777" w:rsidTr="00E94A32">
        <w:tc>
          <w:tcPr>
            <w:tcW w:w="242" w:type="pct"/>
            <w:vAlign w:val="center"/>
          </w:tcPr>
          <w:p w14:paraId="11D20CE2" w14:textId="13B07D28" w:rsidR="004C6125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973" w:type="pct"/>
            <w:vAlign w:val="center"/>
          </w:tcPr>
          <w:p w14:paraId="4244F14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Anritsu Signal Analyzer</w:t>
            </w:r>
          </w:p>
        </w:tc>
        <w:tc>
          <w:tcPr>
            <w:tcW w:w="1023" w:type="pct"/>
            <w:vAlign w:val="center"/>
          </w:tcPr>
          <w:p w14:paraId="69E7F21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MS2850A, Wi-Fi/5G/IoT</w:t>
            </w:r>
          </w:p>
        </w:tc>
        <w:tc>
          <w:tcPr>
            <w:tcW w:w="584" w:type="pct"/>
            <w:vAlign w:val="center"/>
          </w:tcPr>
          <w:p w14:paraId="023F9EB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Taiwan</w:t>
            </w:r>
          </w:p>
        </w:tc>
        <w:tc>
          <w:tcPr>
            <w:tcW w:w="389" w:type="pct"/>
            <w:vAlign w:val="center"/>
          </w:tcPr>
          <w:p w14:paraId="5DB8D96D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2021-24</w:t>
            </w:r>
          </w:p>
        </w:tc>
        <w:tc>
          <w:tcPr>
            <w:tcW w:w="487" w:type="pct"/>
            <w:vAlign w:val="center"/>
          </w:tcPr>
          <w:p w14:paraId="177A099D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85</w:t>
            </w:r>
          </w:p>
        </w:tc>
        <w:tc>
          <w:tcPr>
            <w:tcW w:w="487" w:type="pct"/>
            <w:vAlign w:val="center"/>
          </w:tcPr>
          <w:p w14:paraId="3FCF7C7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100%</w:t>
            </w:r>
          </w:p>
        </w:tc>
        <w:tc>
          <w:tcPr>
            <w:tcW w:w="244" w:type="pct"/>
            <w:vAlign w:val="center"/>
          </w:tcPr>
          <w:p w14:paraId="15E5BB9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571" w:type="pct"/>
            <w:vAlign w:val="center"/>
          </w:tcPr>
          <w:p w14:paraId="29596C37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0,03</w:t>
            </w:r>
          </w:p>
        </w:tc>
      </w:tr>
      <w:tr w:rsidR="00BB13FE" w:rsidRPr="00E6791A" w14:paraId="0D90C693" w14:textId="77777777" w:rsidTr="00E94A32">
        <w:tc>
          <w:tcPr>
            <w:tcW w:w="242" w:type="pct"/>
            <w:vAlign w:val="center"/>
          </w:tcPr>
          <w:p w14:paraId="1F269F85" w14:textId="4040BDCF" w:rsidR="004C6125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973" w:type="pct"/>
            <w:vAlign w:val="center"/>
          </w:tcPr>
          <w:p w14:paraId="27C27E1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Chroma ATE Tester</w:t>
            </w:r>
          </w:p>
        </w:tc>
        <w:tc>
          <w:tcPr>
            <w:tcW w:w="1023" w:type="pct"/>
            <w:vAlign w:val="center"/>
          </w:tcPr>
          <w:p w14:paraId="6B6D25B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Gateway throughput/latency</w:t>
            </w:r>
          </w:p>
        </w:tc>
        <w:tc>
          <w:tcPr>
            <w:tcW w:w="584" w:type="pct"/>
            <w:vAlign w:val="center"/>
          </w:tcPr>
          <w:p w14:paraId="554C5E4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Taiwan</w:t>
            </w:r>
          </w:p>
        </w:tc>
        <w:tc>
          <w:tcPr>
            <w:tcW w:w="389" w:type="pct"/>
            <w:vAlign w:val="center"/>
          </w:tcPr>
          <w:p w14:paraId="6DCAB02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2020-23</w:t>
            </w:r>
          </w:p>
        </w:tc>
        <w:tc>
          <w:tcPr>
            <w:tcW w:w="487" w:type="pct"/>
            <w:vAlign w:val="center"/>
          </w:tcPr>
          <w:p w14:paraId="13D5800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90</w:t>
            </w:r>
          </w:p>
        </w:tc>
        <w:tc>
          <w:tcPr>
            <w:tcW w:w="487" w:type="pct"/>
            <w:vAlign w:val="center"/>
          </w:tcPr>
          <w:p w14:paraId="009D195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100%</w:t>
            </w:r>
          </w:p>
        </w:tc>
        <w:tc>
          <w:tcPr>
            <w:tcW w:w="244" w:type="pct"/>
            <w:vAlign w:val="center"/>
          </w:tcPr>
          <w:p w14:paraId="25E2943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71" w:type="pct"/>
            <w:vAlign w:val="center"/>
          </w:tcPr>
          <w:p w14:paraId="005D123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0,02</w:t>
            </w:r>
          </w:p>
        </w:tc>
      </w:tr>
      <w:tr w:rsidR="00F13C59" w:rsidRPr="00E6791A" w14:paraId="2462F59D" w14:textId="77777777" w:rsidTr="00E94A32">
        <w:tc>
          <w:tcPr>
            <w:tcW w:w="242" w:type="pct"/>
            <w:vAlign w:val="center"/>
          </w:tcPr>
          <w:p w14:paraId="061EB788" w14:textId="5BDA4AC9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973" w:type="pct"/>
            <w:vAlign w:val="center"/>
          </w:tcPr>
          <w:p w14:paraId="6373967E" w14:textId="77777777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in 3D</w:t>
            </w:r>
          </w:p>
        </w:tc>
        <w:tc>
          <w:tcPr>
            <w:tcW w:w="1023" w:type="pct"/>
            <w:vAlign w:val="center"/>
          </w:tcPr>
          <w:p w14:paraId="64614F5C" w14:textId="77777777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Ultimaker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, prototyping</w:t>
            </w:r>
          </w:p>
        </w:tc>
        <w:tc>
          <w:tcPr>
            <w:tcW w:w="584" w:type="pct"/>
            <w:vAlign w:val="center"/>
          </w:tcPr>
          <w:p w14:paraId="042E6028" w14:textId="77777777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Netherlands</w:t>
            </w:r>
          </w:p>
        </w:tc>
        <w:tc>
          <w:tcPr>
            <w:tcW w:w="389" w:type="pct"/>
            <w:vAlign w:val="center"/>
          </w:tcPr>
          <w:p w14:paraId="022B88F2" w14:textId="77777777" w:rsidR="00F13C59" w:rsidRPr="00E6791A" w:rsidRDefault="00F13C59" w:rsidP="00F13C59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487" w:type="pct"/>
            <w:vAlign w:val="center"/>
          </w:tcPr>
          <w:p w14:paraId="5B31580C" w14:textId="77777777" w:rsidR="00F13C59" w:rsidRPr="00E6791A" w:rsidRDefault="00F13C59" w:rsidP="00F13C59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80</w:t>
            </w:r>
          </w:p>
        </w:tc>
        <w:tc>
          <w:tcPr>
            <w:tcW w:w="487" w:type="pct"/>
            <w:vAlign w:val="center"/>
          </w:tcPr>
          <w:p w14:paraId="0F0B9DAE" w14:textId="77777777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100%</w:t>
            </w:r>
          </w:p>
        </w:tc>
        <w:tc>
          <w:tcPr>
            <w:tcW w:w="244" w:type="pct"/>
            <w:vAlign w:val="center"/>
          </w:tcPr>
          <w:p w14:paraId="4BACD41B" w14:textId="77777777" w:rsidR="00F13C59" w:rsidRPr="00E6791A" w:rsidRDefault="00F13C59" w:rsidP="00F13C59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71" w:type="pct"/>
            <w:vAlign w:val="center"/>
          </w:tcPr>
          <w:p w14:paraId="4051FCFB" w14:textId="77777777" w:rsidR="00F13C59" w:rsidRPr="00E6791A" w:rsidRDefault="00F13C59" w:rsidP="00F13C59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0,01</w:t>
            </w:r>
          </w:p>
        </w:tc>
      </w:tr>
      <w:tr w:rsidR="00F13C59" w:rsidRPr="00E6791A" w14:paraId="54F4A959" w14:textId="77777777" w:rsidTr="00E94A32">
        <w:tc>
          <w:tcPr>
            <w:tcW w:w="242" w:type="pct"/>
            <w:vAlign w:val="center"/>
          </w:tcPr>
          <w:p w14:paraId="03754601" w14:textId="6073D95C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973" w:type="pct"/>
            <w:vAlign w:val="center"/>
          </w:tcPr>
          <w:p w14:paraId="450B5028" w14:textId="77777777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AMR SLAM Robot</w:t>
            </w:r>
          </w:p>
        </w:tc>
        <w:tc>
          <w:tcPr>
            <w:tcW w:w="1023" w:type="pct"/>
            <w:vAlign w:val="center"/>
          </w:tcPr>
          <w:p w14:paraId="5E0EE66C" w14:textId="77777777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LXK12-B, navigation test</w:t>
            </w:r>
          </w:p>
        </w:tc>
        <w:tc>
          <w:tcPr>
            <w:tcW w:w="584" w:type="pct"/>
            <w:vAlign w:val="center"/>
          </w:tcPr>
          <w:p w14:paraId="7CAA998B" w14:textId="77777777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China</w:t>
            </w:r>
          </w:p>
        </w:tc>
        <w:tc>
          <w:tcPr>
            <w:tcW w:w="389" w:type="pct"/>
            <w:vAlign w:val="center"/>
          </w:tcPr>
          <w:p w14:paraId="37D1614F" w14:textId="77777777" w:rsidR="00F13C59" w:rsidRPr="00E6791A" w:rsidRDefault="00F13C59" w:rsidP="00F13C59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2022-25</w:t>
            </w:r>
          </w:p>
        </w:tc>
        <w:tc>
          <w:tcPr>
            <w:tcW w:w="487" w:type="pct"/>
            <w:vAlign w:val="center"/>
          </w:tcPr>
          <w:p w14:paraId="768ED841" w14:textId="77777777" w:rsidR="00F13C59" w:rsidRPr="00E6791A" w:rsidRDefault="00F13C59" w:rsidP="00F13C59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90</w:t>
            </w:r>
          </w:p>
        </w:tc>
        <w:tc>
          <w:tcPr>
            <w:tcW w:w="487" w:type="pct"/>
            <w:vAlign w:val="center"/>
          </w:tcPr>
          <w:p w14:paraId="610B3D88" w14:textId="77777777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100%</w:t>
            </w:r>
          </w:p>
        </w:tc>
        <w:tc>
          <w:tcPr>
            <w:tcW w:w="244" w:type="pct"/>
            <w:vAlign w:val="center"/>
          </w:tcPr>
          <w:p w14:paraId="0744776E" w14:textId="77777777" w:rsidR="00F13C59" w:rsidRPr="00E6791A" w:rsidRDefault="00F13C59" w:rsidP="00F13C59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71" w:type="pct"/>
            <w:vAlign w:val="center"/>
          </w:tcPr>
          <w:p w14:paraId="68A67573" w14:textId="77777777" w:rsidR="00F13C59" w:rsidRPr="00E6791A" w:rsidRDefault="00F13C59" w:rsidP="00F13C59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0,05</w:t>
            </w:r>
          </w:p>
        </w:tc>
      </w:tr>
      <w:tr w:rsidR="00F13C59" w:rsidRPr="00E6791A" w14:paraId="07E1F72E" w14:textId="77777777" w:rsidTr="00E94A32">
        <w:tc>
          <w:tcPr>
            <w:tcW w:w="242" w:type="pct"/>
            <w:vAlign w:val="center"/>
          </w:tcPr>
          <w:p w14:paraId="49119CBD" w14:textId="57667E2E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973" w:type="pct"/>
            <w:vAlign w:val="center"/>
          </w:tcPr>
          <w:p w14:paraId="43B6DD98" w14:textId="77777777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Robot Test Kit</w:t>
            </w:r>
          </w:p>
        </w:tc>
        <w:tc>
          <w:tcPr>
            <w:tcW w:w="1023" w:type="pct"/>
            <w:vAlign w:val="center"/>
          </w:tcPr>
          <w:p w14:paraId="595FEF60" w14:textId="77777777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Payload/control test</w:t>
            </w:r>
          </w:p>
        </w:tc>
        <w:tc>
          <w:tcPr>
            <w:tcW w:w="584" w:type="pct"/>
            <w:vAlign w:val="center"/>
          </w:tcPr>
          <w:p w14:paraId="506F29F0" w14:textId="77777777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China</w:t>
            </w:r>
          </w:p>
        </w:tc>
        <w:tc>
          <w:tcPr>
            <w:tcW w:w="389" w:type="pct"/>
            <w:vAlign w:val="center"/>
          </w:tcPr>
          <w:p w14:paraId="53A8C3E3" w14:textId="77777777" w:rsidR="00F13C59" w:rsidRPr="00E6791A" w:rsidRDefault="00F13C59" w:rsidP="00F13C59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2021-24</w:t>
            </w:r>
          </w:p>
        </w:tc>
        <w:tc>
          <w:tcPr>
            <w:tcW w:w="487" w:type="pct"/>
            <w:vAlign w:val="center"/>
          </w:tcPr>
          <w:p w14:paraId="0C6FC44B" w14:textId="77777777" w:rsidR="00F13C59" w:rsidRPr="00E6791A" w:rsidRDefault="00F13C59" w:rsidP="00F13C59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85</w:t>
            </w:r>
          </w:p>
        </w:tc>
        <w:tc>
          <w:tcPr>
            <w:tcW w:w="487" w:type="pct"/>
            <w:vAlign w:val="center"/>
          </w:tcPr>
          <w:p w14:paraId="36CA2925" w14:textId="77777777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100%</w:t>
            </w:r>
          </w:p>
        </w:tc>
        <w:tc>
          <w:tcPr>
            <w:tcW w:w="244" w:type="pct"/>
            <w:vAlign w:val="center"/>
          </w:tcPr>
          <w:p w14:paraId="04993741" w14:textId="77777777" w:rsidR="00F13C59" w:rsidRPr="00E6791A" w:rsidRDefault="00F13C59" w:rsidP="00F13C59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71" w:type="pct"/>
            <w:vAlign w:val="center"/>
          </w:tcPr>
          <w:p w14:paraId="04E95EAE" w14:textId="77777777" w:rsidR="00F13C59" w:rsidRPr="00E6791A" w:rsidRDefault="00F13C59" w:rsidP="00F13C59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0,03</w:t>
            </w:r>
          </w:p>
        </w:tc>
      </w:tr>
      <w:tr w:rsidR="00F13C59" w:rsidRPr="00E6791A" w14:paraId="6E6F8B4D" w14:textId="77777777" w:rsidTr="00E94A32">
        <w:tc>
          <w:tcPr>
            <w:tcW w:w="242" w:type="pct"/>
            <w:vAlign w:val="center"/>
          </w:tcPr>
          <w:p w14:paraId="02D45B82" w14:textId="120389CC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973" w:type="pct"/>
            <w:vAlign w:val="center"/>
          </w:tcPr>
          <w:p w14:paraId="27C73BC2" w14:textId="77777777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AI Platform</w:t>
            </w:r>
          </w:p>
        </w:tc>
        <w:tc>
          <w:tcPr>
            <w:tcW w:w="1023" w:type="pct"/>
            <w:vAlign w:val="center"/>
          </w:tcPr>
          <w:p w14:paraId="214C376E" w14:textId="77777777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Lanner/Moxa, GPU/FPGA edge</w:t>
            </w:r>
          </w:p>
        </w:tc>
        <w:tc>
          <w:tcPr>
            <w:tcW w:w="584" w:type="pct"/>
            <w:vAlign w:val="center"/>
          </w:tcPr>
          <w:p w14:paraId="03F7390D" w14:textId="77777777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Taiwan</w:t>
            </w:r>
          </w:p>
        </w:tc>
        <w:tc>
          <w:tcPr>
            <w:tcW w:w="389" w:type="pct"/>
            <w:vAlign w:val="center"/>
          </w:tcPr>
          <w:p w14:paraId="3E546324" w14:textId="77777777" w:rsidR="00F13C59" w:rsidRPr="00E6791A" w:rsidRDefault="00F13C59" w:rsidP="00F13C59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2020-23</w:t>
            </w:r>
          </w:p>
        </w:tc>
        <w:tc>
          <w:tcPr>
            <w:tcW w:w="487" w:type="pct"/>
            <w:vAlign w:val="center"/>
          </w:tcPr>
          <w:p w14:paraId="466C377E" w14:textId="77777777" w:rsidR="00F13C59" w:rsidRPr="00E6791A" w:rsidRDefault="00F13C59" w:rsidP="00F13C59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80</w:t>
            </w:r>
          </w:p>
        </w:tc>
        <w:tc>
          <w:tcPr>
            <w:tcW w:w="487" w:type="pct"/>
            <w:vAlign w:val="center"/>
          </w:tcPr>
          <w:p w14:paraId="4099A754" w14:textId="77777777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100%</w:t>
            </w:r>
          </w:p>
        </w:tc>
        <w:tc>
          <w:tcPr>
            <w:tcW w:w="244" w:type="pct"/>
            <w:vAlign w:val="center"/>
          </w:tcPr>
          <w:p w14:paraId="61B51116" w14:textId="77777777" w:rsidR="00F13C59" w:rsidRPr="00E6791A" w:rsidRDefault="00F13C59" w:rsidP="00F13C59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71" w:type="pct"/>
            <w:vAlign w:val="center"/>
          </w:tcPr>
          <w:p w14:paraId="7A5D7572" w14:textId="77777777" w:rsidR="00F13C59" w:rsidRPr="00E6791A" w:rsidRDefault="00F13C59" w:rsidP="00F13C59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0,06</w:t>
            </w:r>
          </w:p>
        </w:tc>
      </w:tr>
      <w:tr w:rsidR="00F13C59" w:rsidRPr="00E6791A" w14:paraId="6D465161" w14:textId="77777777" w:rsidTr="00E94A32">
        <w:tc>
          <w:tcPr>
            <w:tcW w:w="242" w:type="pct"/>
            <w:vAlign w:val="center"/>
          </w:tcPr>
          <w:p w14:paraId="483FF099" w14:textId="2CCA1DD8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973" w:type="pct"/>
            <w:vAlign w:val="center"/>
          </w:tcPr>
          <w:p w14:paraId="57FDFF83" w14:textId="77777777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Dell Server</w:t>
            </w:r>
          </w:p>
        </w:tc>
        <w:tc>
          <w:tcPr>
            <w:tcW w:w="1023" w:type="pct"/>
            <w:vAlign w:val="center"/>
          </w:tcPr>
          <w:p w14:paraId="46402DF0" w14:textId="77777777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PowerEdge R750, Hadoop/Spark</w:t>
            </w:r>
          </w:p>
        </w:tc>
        <w:tc>
          <w:tcPr>
            <w:tcW w:w="584" w:type="pct"/>
            <w:vAlign w:val="center"/>
          </w:tcPr>
          <w:p w14:paraId="272F38DD" w14:textId="77777777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USA</w:t>
            </w:r>
          </w:p>
        </w:tc>
        <w:tc>
          <w:tcPr>
            <w:tcW w:w="389" w:type="pct"/>
            <w:vAlign w:val="center"/>
          </w:tcPr>
          <w:p w14:paraId="59A5469B" w14:textId="77777777" w:rsidR="00F13C59" w:rsidRPr="00E6791A" w:rsidRDefault="00F13C59" w:rsidP="00F13C59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487" w:type="pct"/>
            <w:vAlign w:val="center"/>
          </w:tcPr>
          <w:p w14:paraId="34929DB9" w14:textId="77777777" w:rsidR="00F13C59" w:rsidRPr="00E6791A" w:rsidRDefault="00F13C59" w:rsidP="00F13C59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85</w:t>
            </w:r>
          </w:p>
        </w:tc>
        <w:tc>
          <w:tcPr>
            <w:tcW w:w="487" w:type="pct"/>
            <w:vAlign w:val="center"/>
          </w:tcPr>
          <w:p w14:paraId="77B98DE2" w14:textId="77777777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100%</w:t>
            </w:r>
          </w:p>
        </w:tc>
        <w:tc>
          <w:tcPr>
            <w:tcW w:w="244" w:type="pct"/>
            <w:vAlign w:val="center"/>
          </w:tcPr>
          <w:p w14:paraId="2485027A" w14:textId="77777777" w:rsidR="00F13C59" w:rsidRPr="00E6791A" w:rsidRDefault="00F13C59" w:rsidP="00F13C59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71" w:type="pct"/>
            <w:vAlign w:val="center"/>
          </w:tcPr>
          <w:p w14:paraId="1DBCC10A" w14:textId="77777777" w:rsidR="00F13C59" w:rsidRPr="00E6791A" w:rsidRDefault="00F13C59" w:rsidP="00F13C59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0,05</w:t>
            </w:r>
          </w:p>
        </w:tc>
      </w:tr>
      <w:tr w:rsidR="00F13C59" w:rsidRPr="00E6791A" w14:paraId="7C50CC20" w14:textId="77777777" w:rsidTr="00E94A32">
        <w:tc>
          <w:tcPr>
            <w:tcW w:w="242" w:type="pct"/>
            <w:vAlign w:val="center"/>
          </w:tcPr>
          <w:p w14:paraId="3DACF1A5" w14:textId="60E7ACED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973" w:type="pct"/>
            <w:vAlign w:val="center"/>
          </w:tcPr>
          <w:p w14:paraId="2EBF2713" w14:textId="77777777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LiDAR Calibration</w:t>
            </w:r>
          </w:p>
        </w:tc>
        <w:tc>
          <w:tcPr>
            <w:tcW w:w="1023" w:type="pct"/>
            <w:vAlign w:val="center"/>
          </w:tcPr>
          <w:p w14:paraId="764ADF76" w14:textId="77777777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Velodyne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clone</w:t>
            </w:r>
          </w:p>
        </w:tc>
        <w:tc>
          <w:tcPr>
            <w:tcW w:w="584" w:type="pct"/>
            <w:vAlign w:val="center"/>
          </w:tcPr>
          <w:p w14:paraId="316BB0B9" w14:textId="77777777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China</w:t>
            </w:r>
          </w:p>
        </w:tc>
        <w:tc>
          <w:tcPr>
            <w:tcW w:w="389" w:type="pct"/>
            <w:vAlign w:val="center"/>
          </w:tcPr>
          <w:p w14:paraId="0B67709E" w14:textId="77777777" w:rsidR="00F13C59" w:rsidRPr="00E6791A" w:rsidRDefault="00F13C59" w:rsidP="00F13C59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2021-24</w:t>
            </w:r>
          </w:p>
        </w:tc>
        <w:tc>
          <w:tcPr>
            <w:tcW w:w="487" w:type="pct"/>
            <w:vAlign w:val="center"/>
          </w:tcPr>
          <w:p w14:paraId="1A5814D9" w14:textId="77777777" w:rsidR="00F13C59" w:rsidRPr="00E6791A" w:rsidRDefault="00F13C59" w:rsidP="00F13C59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85</w:t>
            </w:r>
          </w:p>
        </w:tc>
        <w:tc>
          <w:tcPr>
            <w:tcW w:w="487" w:type="pct"/>
            <w:vAlign w:val="center"/>
          </w:tcPr>
          <w:p w14:paraId="40248C31" w14:textId="77777777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100%</w:t>
            </w:r>
          </w:p>
        </w:tc>
        <w:tc>
          <w:tcPr>
            <w:tcW w:w="244" w:type="pct"/>
            <w:vAlign w:val="center"/>
          </w:tcPr>
          <w:p w14:paraId="552318F4" w14:textId="77777777" w:rsidR="00F13C59" w:rsidRPr="00E6791A" w:rsidRDefault="00F13C59" w:rsidP="00F13C59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71" w:type="pct"/>
            <w:vAlign w:val="center"/>
          </w:tcPr>
          <w:p w14:paraId="3E812AB9" w14:textId="77777777" w:rsidR="00F13C59" w:rsidRPr="00E6791A" w:rsidRDefault="00F13C59" w:rsidP="00F13C59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0,02</w:t>
            </w:r>
          </w:p>
        </w:tc>
      </w:tr>
      <w:tr w:rsidR="00F13C59" w:rsidRPr="00E6791A" w14:paraId="06A396D4" w14:textId="77777777" w:rsidTr="00E94A32">
        <w:tc>
          <w:tcPr>
            <w:tcW w:w="242" w:type="pct"/>
            <w:vAlign w:val="center"/>
          </w:tcPr>
          <w:p w14:paraId="42B3EE6C" w14:textId="32E1E88C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973" w:type="pct"/>
            <w:vAlign w:val="center"/>
          </w:tcPr>
          <w:p w14:paraId="0BCE7663" w14:textId="77777777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Camera Calibration</w:t>
            </w:r>
          </w:p>
        </w:tc>
        <w:tc>
          <w:tcPr>
            <w:tcW w:w="1023" w:type="pct"/>
            <w:vAlign w:val="center"/>
          </w:tcPr>
          <w:p w14:paraId="0AA05C94" w14:textId="77777777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Color/focus/distortion</w:t>
            </w:r>
          </w:p>
        </w:tc>
        <w:tc>
          <w:tcPr>
            <w:tcW w:w="584" w:type="pct"/>
            <w:vAlign w:val="center"/>
          </w:tcPr>
          <w:p w14:paraId="450C5E7A" w14:textId="77777777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China</w:t>
            </w:r>
          </w:p>
        </w:tc>
        <w:tc>
          <w:tcPr>
            <w:tcW w:w="389" w:type="pct"/>
            <w:vAlign w:val="center"/>
          </w:tcPr>
          <w:p w14:paraId="06913774" w14:textId="77777777" w:rsidR="00F13C59" w:rsidRPr="00E6791A" w:rsidRDefault="00F13C59" w:rsidP="00F13C59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2020-22</w:t>
            </w:r>
          </w:p>
        </w:tc>
        <w:tc>
          <w:tcPr>
            <w:tcW w:w="487" w:type="pct"/>
            <w:vAlign w:val="center"/>
          </w:tcPr>
          <w:p w14:paraId="0C091B69" w14:textId="77777777" w:rsidR="00F13C59" w:rsidRPr="00E6791A" w:rsidRDefault="00F13C59" w:rsidP="00F13C59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80</w:t>
            </w:r>
          </w:p>
        </w:tc>
        <w:tc>
          <w:tcPr>
            <w:tcW w:w="487" w:type="pct"/>
            <w:vAlign w:val="center"/>
          </w:tcPr>
          <w:p w14:paraId="546D3C72" w14:textId="77777777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100%</w:t>
            </w:r>
          </w:p>
        </w:tc>
        <w:tc>
          <w:tcPr>
            <w:tcW w:w="244" w:type="pct"/>
            <w:vAlign w:val="center"/>
          </w:tcPr>
          <w:p w14:paraId="7DB4CF2E" w14:textId="77777777" w:rsidR="00F13C59" w:rsidRPr="00E6791A" w:rsidRDefault="00F13C59" w:rsidP="00F13C59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71" w:type="pct"/>
            <w:vAlign w:val="center"/>
          </w:tcPr>
          <w:p w14:paraId="1C7D1BE3" w14:textId="77777777" w:rsidR="00F13C59" w:rsidRPr="00E6791A" w:rsidRDefault="00F13C59" w:rsidP="00F13C59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0,01</w:t>
            </w:r>
          </w:p>
        </w:tc>
      </w:tr>
      <w:tr w:rsidR="00F13C59" w:rsidRPr="00E6791A" w14:paraId="7A68FF4C" w14:textId="77777777" w:rsidTr="00E94A32">
        <w:tc>
          <w:tcPr>
            <w:tcW w:w="242" w:type="pct"/>
            <w:vAlign w:val="center"/>
          </w:tcPr>
          <w:p w14:paraId="4CDE01CE" w14:textId="1FA324A5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973" w:type="pct"/>
            <w:vAlign w:val="center"/>
          </w:tcPr>
          <w:p w14:paraId="7BF81DEA" w14:textId="77777777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IMU Calibration</w:t>
            </w:r>
          </w:p>
        </w:tc>
        <w:tc>
          <w:tcPr>
            <w:tcW w:w="1023" w:type="pct"/>
            <w:vAlign w:val="center"/>
          </w:tcPr>
          <w:p w14:paraId="78A0914A" w14:textId="77777777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IMU-CAL-2025</w:t>
            </w:r>
          </w:p>
        </w:tc>
        <w:tc>
          <w:tcPr>
            <w:tcW w:w="584" w:type="pct"/>
            <w:vAlign w:val="center"/>
          </w:tcPr>
          <w:p w14:paraId="42F2CAAE" w14:textId="77777777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Germany</w:t>
            </w:r>
          </w:p>
        </w:tc>
        <w:tc>
          <w:tcPr>
            <w:tcW w:w="389" w:type="pct"/>
            <w:vAlign w:val="center"/>
          </w:tcPr>
          <w:p w14:paraId="7756465B" w14:textId="77777777" w:rsidR="00F13C59" w:rsidRPr="00E6791A" w:rsidRDefault="00F13C59" w:rsidP="00F13C59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487" w:type="pct"/>
            <w:vAlign w:val="center"/>
          </w:tcPr>
          <w:p w14:paraId="43D60665" w14:textId="77777777" w:rsidR="00F13C59" w:rsidRPr="00E6791A" w:rsidRDefault="00F13C59" w:rsidP="00F13C59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85</w:t>
            </w:r>
          </w:p>
        </w:tc>
        <w:tc>
          <w:tcPr>
            <w:tcW w:w="487" w:type="pct"/>
            <w:vAlign w:val="center"/>
          </w:tcPr>
          <w:p w14:paraId="04C03BEB" w14:textId="77777777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100%</w:t>
            </w:r>
          </w:p>
        </w:tc>
        <w:tc>
          <w:tcPr>
            <w:tcW w:w="244" w:type="pct"/>
            <w:vAlign w:val="center"/>
          </w:tcPr>
          <w:p w14:paraId="5DC75713" w14:textId="77777777" w:rsidR="00F13C59" w:rsidRPr="00E6791A" w:rsidRDefault="00F13C59" w:rsidP="00F13C59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71" w:type="pct"/>
            <w:vAlign w:val="center"/>
          </w:tcPr>
          <w:p w14:paraId="4364504A" w14:textId="77777777" w:rsidR="00F13C59" w:rsidRPr="00E6791A" w:rsidRDefault="00F13C59" w:rsidP="00F13C59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0,02</w:t>
            </w:r>
          </w:p>
        </w:tc>
      </w:tr>
      <w:tr w:rsidR="00F13C59" w:rsidRPr="00E6791A" w14:paraId="0FF2FCB5" w14:textId="77777777" w:rsidTr="00E94A32">
        <w:tc>
          <w:tcPr>
            <w:tcW w:w="242" w:type="pct"/>
            <w:vAlign w:val="center"/>
          </w:tcPr>
          <w:p w14:paraId="2916ED56" w14:textId="50C182FD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973" w:type="pct"/>
            <w:vAlign w:val="center"/>
          </w:tcPr>
          <w:p w14:paraId="6F9BD747" w14:textId="77777777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Ultrasonic Calibration</w:t>
            </w:r>
          </w:p>
        </w:tc>
        <w:tc>
          <w:tcPr>
            <w:tcW w:w="1023" w:type="pct"/>
            <w:vAlign w:val="center"/>
          </w:tcPr>
          <w:p w14:paraId="489EB33B" w14:textId="77777777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US-CAL-2025</w:t>
            </w:r>
          </w:p>
        </w:tc>
        <w:tc>
          <w:tcPr>
            <w:tcW w:w="584" w:type="pct"/>
            <w:vAlign w:val="center"/>
          </w:tcPr>
          <w:p w14:paraId="0B4EC2C4" w14:textId="77777777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Germany</w:t>
            </w:r>
          </w:p>
        </w:tc>
        <w:tc>
          <w:tcPr>
            <w:tcW w:w="389" w:type="pct"/>
            <w:vAlign w:val="center"/>
          </w:tcPr>
          <w:p w14:paraId="679294FE" w14:textId="77777777" w:rsidR="00F13C59" w:rsidRPr="00E6791A" w:rsidRDefault="00F13C59" w:rsidP="00F13C59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487" w:type="pct"/>
            <w:vAlign w:val="center"/>
          </w:tcPr>
          <w:p w14:paraId="7D6AD286" w14:textId="77777777" w:rsidR="00F13C59" w:rsidRPr="00E6791A" w:rsidRDefault="00F13C59" w:rsidP="00F13C59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80</w:t>
            </w:r>
          </w:p>
        </w:tc>
        <w:tc>
          <w:tcPr>
            <w:tcW w:w="487" w:type="pct"/>
            <w:vAlign w:val="center"/>
          </w:tcPr>
          <w:p w14:paraId="061B615C" w14:textId="77777777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100%</w:t>
            </w:r>
          </w:p>
        </w:tc>
        <w:tc>
          <w:tcPr>
            <w:tcW w:w="244" w:type="pct"/>
            <w:vAlign w:val="center"/>
          </w:tcPr>
          <w:p w14:paraId="6372B181" w14:textId="77777777" w:rsidR="00F13C59" w:rsidRPr="00E6791A" w:rsidRDefault="00F13C59" w:rsidP="00F13C59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71" w:type="pct"/>
            <w:vAlign w:val="center"/>
          </w:tcPr>
          <w:p w14:paraId="42108CB6" w14:textId="77777777" w:rsidR="00F13C59" w:rsidRPr="00E6791A" w:rsidRDefault="00F13C59" w:rsidP="00F13C59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0,01</w:t>
            </w:r>
          </w:p>
        </w:tc>
      </w:tr>
      <w:tr w:rsidR="00F13C59" w:rsidRPr="00E6791A" w14:paraId="1BFF5863" w14:textId="77777777" w:rsidTr="00F13C59">
        <w:tc>
          <w:tcPr>
            <w:tcW w:w="4429" w:type="pct"/>
            <w:gridSpan w:val="8"/>
            <w:vAlign w:val="center"/>
          </w:tcPr>
          <w:p w14:paraId="79A62E63" w14:textId="7397C871" w:rsidR="00F13C59" w:rsidRPr="00F13C59" w:rsidRDefault="00F13C59" w:rsidP="00F13C59">
            <w:pPr>
              <w:spacing w:after="0" w:line="312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13C59">
              <w:rPr>
                <w:rFonts w:ascii="Times New Roman" w:hAnsi="Times New Roman" w:cs="Times New Roman"/>
                <w:b/>
                <w:sz w:val="26"/>
                <w:szCs w:val="26"/>
              </w:rPr>
              <w:t>Tổng</w:t>
            </w:r>
            <w:proofErr w:type="spellEnd"/>
            <w:r w:rsidRPr="00F13C5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R&amp;D</w:t>
            </w:r>
          </w:p>
        </w:tc>
        <w:tc>
          <w:tcPr>
            <w:tcW w:w="571" w:type="pct"/>
            <w:vAlign w:val="center"/>
          </w:tcPr>
          <w:p w14:paraId="774E9036" w14:textId="77777777" w:rsidR="00F13C59" w:rsidRPr="00E6791A" w:rsidRDefault="00F13C59" w:rsidP="00F13C59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0,31</w:t>
            </w:r>
          </w:p>
        </w:tc>
      </w:tr>
    </w:tbl>
    <w:p w14:paraId="2DEE8FAE" w14:textId="77777777" w:rsidR="004C6125" w:rsidRPr="00F13C59" w:rsidRDefault="000B00A9" w:rsidP="00E03017">
      <w:pPr>
        <w:pStyle w:val="Heading3"/>
        <w:keepNext w:val="0"/>
        <w:spacing w:after="0" w:line="312" w:lineRule="auto"/>
        <w:jc w:val="both"/>
        <w:rPr>
          <w:rFonts w:ascii="Times New Roman" w:hAnsi="Times New Roman" w:cs="Times New Roman"/>
        </w:rPr>
      </w:pPr>
      <w:bookmarkStart w:id="113" w:name="_Toc212283332"/>
      <w:r w:rsidRPr="00F13C59">
        <w:rPr>
          <w:rFonts w:ascii="Times New Roman" w:hAnsi="Times New Roman" w:cs="Times New Roman"/>
        </w:rPr>
        <w:t xml:space="preserve">A.4. </w:t>
      </w:r>
      <w:proofErr w:type="spellStart"/>
      <w:r w:rsidRPr="00F13C59">
        <w:rPr>
          <w:rFonts w:ascii="Times New Roman" w:hAnsi="Times New Roman" w:cs="Times New Roman"/>
        </w:rPr>
        <w:t>Hệ</w:t>
      </w:r>
      <w:proofErr w:type="spellEnd"/>
      <w:r w:rsidRPr="00F13C59">
        <w:rPr>
          <w:rFonts w:ascii="Times New Roman" w:hAnsi="Times New Roman" w:cs="Times New Roman"/>
        </w:rPr>
        <w:t xml:space="preserve"> </w:t>
      </w:r>
      <w:proofErr w:type="spellStart"/>
      <w:r w:rsidRPr="00F13C59">
        <w:rPr>
          <w:rFonts w:ascii="Times New Roman" w:hAnsi="Times New Roman" w:cs="Times New Roman"/>
        </w:rPr>
        <w:t>thống</w:t>
      </w:r>
      <w:proofErr w:type="spellEnd"/>
      <w:r w:rsidRPr="00F13C59">
        <w:rPr>
          <w:rFonts w:ascii="Times New Roman" w:hAnsi="Times New Roman" w:cs="Times New Roman"/>
        </w:rPr>
        <w:t xml:space="preserve"> IT </w:t>
      </w:r>
      <w:proofErr w:type="spellStart"/>
      <w:r w:rsidRPr="00F13C59">
        <w:rPr>
          <w:rFonts w:ascii="Times New Roman" w:hAnsi="Times New Roman" w:cs="Times New Roman"/>
        </w:rPr>
        <w:t>và</w:t>
      </w:r>
      <w:proofErr w:type="spellEnd"/>
      <w:r w:rsidRPr="00F13C59">
        <w:rPr>
          <w:rFonts w:ascii="Times New Roman" w:hAnsi="Times New Roman" w:cs="Times New Roman"/>
        </w:rPr>
        <w:t xml:space="preserve"> </w:t>
      </w:r>
      <w:proofErr w:type="spellStart"/>
      <w:r w:rsidRPr="00F13C59">
        <w:rPr>
          <w:rFonts w:ascii="Times New Roman" w:hAnsi="Times New Roman" w:cs="Times New Roman"/>
        </w:rPr>
        <w:t>tự</w:t>
      </w:r>
      <w:proofErr w:type="spellEnd"/>
      <w:r w:rsidRPr="00F13C59">
        <w:rPr>
          <w:rFonts w:ascii="Times New Roman" w:hAnsi="Times New Roman" w:cs="Times New Roman"/>
        </w:rPr>
        <w:t xml:space="preserve"> </w:t>
      </w:r>
      <w:proofErr w:type="spellStart"/>
      <w:r w:rsidRPr="00F13C59">
        <w:rPr>
          <w:rFonts w:ascii="Times New Roman" w:hAnsi="Times New Roman" w:cs="Times New Roman"/>
        </w:rPr>
        <w:t>động</w:t>
      </w:r>
      <w:proofErr w:type="spellEnd"/>
      <w:r w:rsidRPr="00F13C59">
        <w:rPr>
          <w:rFonts w:ascii="Times New Roman" w:hAnsi="Times New Roman" w:cs="Times New Roman"/>
        </w:rPr>
        <w:t xml:space="preserve"> </w:t>
      </w:r>
      <w:proofErr w:type="spellStart"/>
      <w:r w:rsidRPr="00F13C59">
        <w:rPr>
          <w:rFonts w:ascii="Times New Roman" w:hAnsi="Times New Roman" w:cs="Times New Roman"/>
        </w:rPr>
        <w:t>hóa</w:t>
      </w:r>
      <w:bookmarkEnd w:id="113"/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8"/>
        <w:gridCol w:w="2832"/>
        <w:gridCol w:w="2978"/>
        <w:gridCol w:w="1699"/>
        <w:gridCol w:w="1133"/>
        <w:gridCol w:w="1438"/>
        <w:gridCol w:w="1398"/>
        <w:gridCol w:w="710"/>
        <w:gridCol w:w="1663"/>
      </w:tblGrid>
      <w:tr w:rsidR="00E94A32" w:rsidRPr="00E6791A" w14:paraId="142B1E31" w14:textId="77777777" w:rsidTr="00E94A32">
        <w:tc>
          <w:tcPr>
            <w:tcW w:w="242" w:type="pct"/>
            <w:vAlign w:val="center"/>
          </w:tcPr>
          <w:p w14:paraId="340AC527" w14:textId="77777777" w:rsidR="004C6125" w:rsidRPr="00F13C59" w:rsidRDefault="000B00A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13C59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973" w:type="pct"/>
            <w:vAlign w:val="center"/>
          </w:tcPr>
          <w:p w14:paraId="1C3A32D3" w14:textId="77777777" w:rsidR="004C6125" w:rsidRPr="00F13C59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13C5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F13C5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13C59">
              <w:rPr>
                <w:rFonts w:ascii="Times New Roman" w:hAnsi="Times New Roman" w:cs="Times New Roman"/>
                <w:b/>
                <w:sz w:val="26"/>
                <w:szCs w:val="26"/>
              </w:rPr>
              <w:t>hệ</w:t>
            </w:r>
            <w:proofErr w:type="spellEnd"/>
            <w:r w:rsidRPr="00F13C5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13C59">
              <w:rPr>
                <w:rFonts w:ascii="Times New Roman" w:hAnsi="Times New Roman" w:cs="Times New Roman"/>
                <w:b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1023" w:type="pct"/>
            <w:vAlign w:val="center"/>
          </w:tcPr>
          <w:p w14:paraId="7FBC9154" w14:textId="77777777" w:rsidR="004C6125" w:rsidRPr="00F13C59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13C59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F13C5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13C59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584" w:type="pct"/>
            <w:vAlign w:val="center"/>
          </w:tcPr>
          <w:p w14:paraId="00204B11" w14:textId="77777777" w:rsidR="004C6125" w:rsidRPr="00F13C59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13C59">
              <w:rPr>
                <w:rFonts w:ascii="Times New Roman" w:hAnsi="Times New Roman" w:cs="Times New Roman"/>
                <w:b/>
                <w:sz w:val="26"/>
                <w:szCs w:val="26"/>
              </w:rPr>
              <w:t>Phát</w:t>
            </w:r>
            <w:proofErr w:type="spellEnd"/>
            <w:r w:rsidRPr="00F13C5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13C59">
              <w:rPr>
                <w:rFonts w:ascii="Times New Roman" w:hAnsi="Times New Roman" w:cs="Times New Roman"/>
                <w:b/>
                <w:sz w:val="26"/>
                <w:szCs w:val="26"/>
              </w:rPr>
              <w:t>triển</w:t>
            </w:r>
            <w:proofErr w:type="spellEnd"/>
          </w:p>
        </w:tc>
        <w:tc>
          <w:tcPr>
            <w:tcW w:w="389" w:type="pct"/>
            <w:vAlign w:val="center"/>
          </w:tcPr>
          <w:p w14:paraId="71EC6EEA" w14:textId="77777777" w:rsidR="004C6125" w:rsidRPr="00F13C59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13C59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494" w:type="pct"/>
            <w:vAlign w:val="center"/>
          </w:tcPr>
          <w:p w14:paraId="1667F981" w14:textId="77777777" w:rsidR="004C6125" w:rsidRPr="00F13C59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13C59">
              <w:rPr>
                <w:rFonts w:ascii="Times New Roman" w:hAnsi="Times New Roman" w:cs="Times New Roman"/>
                <w:b/>
                <w:sz w:val="26"/>
                <w:szCs w:val="26"/>
              </w:rPr>
              <w:t>Tự</w:t>
            </w:r>
            <w:proofErr w:type="spellEnd"/>
            <w:r w:rsidRPr="00F13C5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13C59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  <w:r w:rsidRPr="00F13C5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13C59">
              <w:rPr>
                <w:rFonts w:ascii="Times New Roman" w:hAnsi="Times New Roman" w:cs="Times New Roman"/>
                <w:b/>
                <w:sz w:val="26"/>
                <w:szCs w:val="26"/>
              </w:rPr>
              <w:t>hóa</w:t>
            </w:r>
            <w:proofErr w:type="spellEnd"/>
            <w:r w:rsidRPr="00F13C5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(%)</w:t>
            </w:r>
          </w:p>
        </w:tc>
        <w:tc>
          <w:tcPr>
            <w:tcW w:w="480" w:type="pct"/>
            <w:vAlign w:val="center"/>
          </w:tcPr>
          <w:p w14:paraId="2DDB7A58" w14:textId="77777777" w:rsidR="004C6125" w:rsidRPr="00F13C59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13C59">
              <w:rPr>
                <w:rFonts w:ascii="Times New Roman" w:hAnsi="Times New Roman" w:cs="Times New Roman"/>
                <w:b/>
                <w:sz w:val="26"/>
                <w:szCs w:val="26"/>
              </w:rPr>
              <w:t>Tình</w:t>
            </w:r>
            <w:proofErr w:type="spellEnd"/>
            <w:r w:rsidRPr="00F13C5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13C59">
              <w:rPr>
                <w:rFonts w:ascii="Times New Roman" w:hAnsi="Times New Roman" w:cs="Times New Roman"/>
                <w:b/>
                <w:sz w:val="26"/>
                <w:szCs w:val="26"/>
              </w:rPr>
              <w:t>trạng</w:t>
            </w:r>
            <w:proofErr w:type="spellEnd"/>
          </w:p>
        </w:tc>
        <w:tc>
          <w:tcPr>
            <w:tcW w:w="244" w:type="pct"/>
            <w:vAlign w:val="center"/>
          </w:tcPr>
          <w:p w14:paraId="57F14973" w14:textId="77777777" w:rsidR="004C6125" w:rsidRPr="00F13C59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13C59">
              <w:rPr>
                <w:rFonts w:ascii="Times New Roman" w:hAnsi="Times New Roman" w:cs="Times New Roman"/>
                <w:b/>
                <w:sz w:val="26"/>
                <w:szCs w:val="26"/>
              </w:rPr>
              <w:t>SL</w:t>
            </w:r>
          </w:p>
        </w:tc>
        <w:tc>
          <w:tcPr>
            <w:tcW w:w="571" w:type="pct"/>
            <w:vAlign w:val="center"/>
          </w:tcPr>
          <w:p w14:paraId="24F55BA4" w14:textId="77777777" w:rsidR="00F13C59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13C5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Giá </w:t>
            </w:r>
            <w:proofErr w:type="spellStart"/>
            <w:r w:rsidRPr="00F13C59">
              <w:rPr>
                <w:rFonts w:ascii="Times New Roman" w:hAnsi="Times New Roman" w:cs="Times New Roman"/>
                <w:b/>
                <w:sz w:val="26"/>
                <w:szCs w:val="26"/>
              </w:rPr>
              <w:t>trị</w:t>
            </w:r>
            <w:proofErr w:type="spellEnd"/>
          </w:p>
          <w:p w14:paraId="5E9BA58E" w14:textId="3A3BD8B5" w:rsidR="004C6125" w:rsidRPr="00F13C59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13C5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(M USD)</w:t>
            </w:r>
          </w:p>
        </w:tc>
      </w:tr>
      <w:tr w:rsidR="00F13C59" w:rsidRPr="00E6791A" w14:paraId="42A27A72" w14:textId="77777777" w:rsidTr="00E94A32">
        <w:tc>
          <w:tcPr>
            <w:tcW w:w="242" w:type="pct"/>
            <w:vAlign w:val="center"/>
          </w:tcPr>
          <w:p w14:paraId="5531FCF7" w14:textId="23F8FACA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973" w:type="pct"/>
            <w:vAlign w:val="center"/>
          </w:tcPr>
          <w:p w14:paraId="79C26E49" w14:textId="77777777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Mekong ERP</w:t>
            </w:r>
          </w:p>
        </w:tc>
        <w:tc>
          <w:tcPr>
            <w:tcW w:w="1023" w:type="pct"/>
            <w:vAlign w:val="center"/>
          </w:tcPr>
          <w:p w14:paraId="330DEF91" w14:textId="77777777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Enterprise Resource Planning</w:t>
            </w:r>
          </w:p>
        </w:tc>
        <w:tc>
          <w:tcPr>
            <w:tcW w:w="584" w:type="pct"/>
            <w:vAlign w:val="center"/>
          </w:tcPr>
          <w:p w14:paraId="38AC49B2" w14:textId="77777777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Vietnam</w:t>
            </w:r>
          </w:p>
        </w:tc>
        <w:tc>
          <w:tcPr>
            <w:tcW w:w="389" w:type="pct"/>
            <w:vAlign w:val="center"/>
          </w:tcPr>
          <w:p w14:paraId="4493F819" w14:textId="77777777" w:rsidR="00F13C59" w:rsidRPr="00E6791A" w:rsidRDefault="00F13C59" w:rsidP="00F13C59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494" w:type="pct"/>
            <w:vAlign w:val="center"/>
          </w:tcPr>
          <w:p w14:paraId="7BA1A707" w14:textId="77777777" w:rsidR="00F13C59" w:rsidRPr="00E6791A" w:rsidRDefault="00F13C59" w:rsidP="00F13C59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95</w:t>
            </w:r>
          </w:p>
        </w:tc>
        <w:tc>
          <w:tcPr>
            <w:tcW w:w="480" w:type="pct"/>
            <w:vAlign w:val="center"/>
          </w:tcPr>
          <w:p w14:paraId="0391B07B" w14:textId="77777777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100%</w:t>
            </w:r>
          </w:p>
        </w:tc>
        <w:tc>
          <w:tcPr>
            <w:tcW w:w="244" w:type="pct"/>
            <w:vAlign w:val="center"/>
          </w:tcPr>
          <w:p w14:paraId="072C18C2" w14:textId="77777777" w:rsidR="00F13C59" w:rsidRPr="00E6791A" w:rsidRDefault="00F13C59" w:rsidP="00F13C59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71" w:type="pct"/>
            <w:vAlign w:val="center"/>
          </w:tcPr>
          <w:p w14:paraId="41BE7530" w14:textId="77777777" w:rsidR="00F13C59" w:rsidRPr="00E6791A" w:rsidRDefault="00F13C59" w:rsidP="00F13C59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0,10</w:t>
            </w:r>
          </w:p>
        </w:tc>
      </w:tr>
      <w:tr w:rsidR="00F13C59" w:rsidRPr="00E6791A" w14:paraId="571FBCE7" w14:textId="77777777" w:rsidTr="00E94A32">
        <w:tc>
          <w:tcPr>
            <w:tcW w:w="242" w:type="pct"/>
            <w:vAlign w:val="center"/>
          </w:tcPr>
          <w:p w14:paraId="6E40303E" w14:textId="61E4D40D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973" w:type="pct"/>
            <w:vAlign w:val="center"/>
          </w:tcPr>
          <w:p w14:paraId="2F87A9A5" w14:textId="77777777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Mekong MES</w:t>
            </w:r>
          </w:p>
        </w:tc>
        <w:tc>
          <w:tcPr>
            <w:tcW w:w="1023" w:type="pct"/>
            <w:vAlign w:val="center"/>
          </w:tcPr>
          <w:p w14:paraId="0283E0CF" w14:textId="77777777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Manufacturing Execution System</w:t>
            </w:r>
          </w:p>
        </w:tc>
        <w:tc>
          <w:tcPr>
            <w:tcW w:w="584" w:type="pct"/>
            <w:vAlign w:val="center"/>
          </w:tcPr>
          <w:p w14:paraId="18540BB7" w14:textId="77777777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Vietnam</w:t>
            </w:r>
          </w:p>
        </w:tc>
        <w:tc>
          <w:tcPr>
            <w:tcW w:w="389" w:type="pct"/>
            <w:vAlign w:val="center"/>
          </w:tcPr>
          <w:p w14:paraId="6B522CE5" w14:textId="77777777" w:rsidR="00F13C59" w:rsidRPr="00E6791A" w:rsidRDefault="00F13C59" w:rsidP="00F13C59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494" w:type="pct"/>
            <w:vAlign w:val="center"/>
          </w:tcPr>
          <w:p w14:paraId="4A912DA0" w14:textId="77777777" w:rsidR="00F13C59" w:rsidRPr="00E6791A" w:rsidRDefault="00F13C59" w:rsidP="00F13C59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90</w:t>
            </w:r>
          </w:p>
        </w:tc>
        <w:tc>
          <w:tcPr>
            <w:tcW w:w="480" w:type="pct"/>
            <w:vAlign w:val="center"/>
          </w:tcPr>
          <w:p w14:paraId="3E902446" w14:textId="77777777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100%</w:t>
            </w:r>
          </w:p>
        </w:tc>
        <w:tc>
          <w:tcPr>
            <w:tcW w:w="244" w:type="pct"/>
            <w:vAlign w:val="center"/>
          </w:tcPr>
          <w:p w14:paraId="3ACC6068" w14:textId="77777777" w:rsidR="00F13C59" w:rsidRPr="00E6791A" w:rsidRDefault="00F13C59" w:rsidP="00F13C59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71" w:type="pct"/>
            <w:vAlign w:val="center"/>
          </w:tcPr>
          <w:p w14:paraId="4D9B3A7D" w14:textId="77777777" w:rsidR="00F13C59" w:rsidRPr="00E6791A" w:rsidRDefault="00F13C59" w:rsidP="00F13C59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0,08</w:t>
            </w:r>
          </w:p>
        </w:tc>
      </w:tr>
      <w:tr w:rsidR="00F13C59" w:rsidRPr="00E6791A" w14:paraId="0216479B" w14:textId="77777777" w:rsidTr="00E94A32">
        <w:tc>
          <w:tcPr>
            <w:tcW w:w="242" w:type="pct"/>
            <w:vAlign w:val="center"/>
          </w:tcPr>
          <w:p w14:paraId="779ECE8B" w14:textId="22A7D177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973" w:type="pct"/>
            <w:vAlign w:val="center"/>
          </w:tcPr>
          <w:p w14:paraId="2266A887" w14:textId="77777777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Mekong WMS</w:t>
            </w:r>
          </w:p>
        </w:tc>
        <w:tc>
          <w:tcPr>
            <w:tcW w:w="1023" w:type="pct"/>
            <w:vAlign w:val="center"/>
          </w:tcPr>
          <w:p w14:paraId="575C0A99" w14:textId="77777777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Warehouse Management System</w:t>
            </w:r>
          </w:p>
        </w:tc>
        <w:tc>
          <w:tcPr>
            <w:tcW w:w="584" w:type="pct"/>
            <w:vAlign w:val="center"/>
          </w:tcPr>
          <w:p w14:paraId="010F7B55" w14:textId="77777777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Vietnam</w:t>
            </w:r>
          </w:p>
        </w:tc>
        <w:tc>
          <w:tcPr>
            <w:tcW w:w="389" w:type="pct"/>
            <w:vAlign w:val="center"/>
          </w:tcPr>
          <w:p w14:paraId="49FB26FF" w14:textId="77777777" w:rsidR="00F13C59" w:rsidRPr="00E6791A" w:rsidRDefault="00F13C59" w:rsidP="00F13C59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494" w:type="pct"/>
            <w:vAlign w:val="center"/>
          </w:tcPr>
          <w:p w14:paraId="4313EA8A" w14:textId="77777777" w:rsidR="00F13C59" w:rsidRPr="00E6791A" w:rsidRDefault="00F13C59" w:rsidP="00F13C59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85</w:t>
            </w:r>
          </w:p>
        </w:tc>
        <w:tc>
          <w:tcPr>
            <w:tcW w:w="480" w:type="pct"/>
            <w:vAlign w:val="center"/>
          </w:tcPr>
          <w:p w14:paraId="6E1996A2" w14:textId="77777777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100%</w:t>
            </w:r>
          </w:p>
        </w:tc>
        <w:tc>
          <w:tcPr>
            <w:tcW w:w="244" w:type="pct"/>
            <w:vAlign w:val="center"/>
          </w:tcPr>
          <w:p w14:paraId="66B4B145" w14:textId="77777777" w:rsidR="00F13C59" w:rsidRPr="00E6791A" w:rsidRDefault="00F13C59" w:rsidP="00F13C59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71" w:type="pct"/>
            <w:vAlign w:val="center"/>
          </w:tcPr>
          <w:p w14:paraId="3D019DFA" w14:textId="77777777" w:rsidR="00F13C59" w:rsidRPr="00E6791A" w:rsidRDefault="00F13C59" w:rsidP="00F13C59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0,06</w:t>
            </w:r>
          </w:p>
        </w:tc>
      </w:tr>
      <w:tr w:rsidR="00F13C59" w:rsidRPr="00E6791A" w14:paraId="16B71112" w14:textId="77777777" w:rsidTr="00E94A32">
        <w:tc>
          <w:tcPr>
            <w:tcW w:w="242" w:type="pct"/>
            <w:vAlign w:val="center"/>
          </w:tcPr>
          <w:p w14:paraId="2BC5B93C" w14:textId="1B1B746F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973" w:type="pct"/>
            <w:vAlign w:val="center"/>
          </w:tcPr>
          <w:p w14:paraId="5B6007EB" w14:textId="77777777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Mekong IoT Platform</w:t>
            </w:r>
          </w:p>
        </w:tc>
        <w:tc>
          <w:tcPr>
            <w:tcW w:w="1023" w:type="pct"/>
            <w:vAlign w:val="center"/>
          </w:tcPr>
          <w:p w14:paraId="0E1C9A0A" w14:textId="77777777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IoT Monitoring Platform</w:t>
            </w:r>
          </w:p>
        </w:tc>
        <w:tc>
          <w:tcPr>
            <w:tcW w:w="584" w:type="pct"/>
            <w:vAlign w:val="center"/>
          </w:tcPr>
          <w:p w14:paraId="7A4E3909" w14:textId="77777777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Vietnam</w:t>
            </w:r>
          </w:p>
        </w:tc>
        <w:tc>
          <w:tcPr>
            <w:tcW w:w="389" w:type="pct"/>
            <w:vAlign w:val="center"/>
          </w:tcPr>
          <w:p w14:paraId="25EF1272" w14:textId="77777777" w:rsidR="00F13C59" w:rsidRPr="00E6791A" w:rsidRDefault="00F13C59" w:rsidP="00F13C59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494" w:type="pct"/>
            <w:vAlign w:val="center"/>
          </w:tcPr>
          <w:p w14:paraId="5FA362C6" w14:textId="77777777" w:rsidR="00F13C59" w:rsidRPr="00E6791A" w:rsidRDefault="00F13C59" w:rsidP="00F13C59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95</w:t>
            </w:r>
          </w:p>
        </w:tc>
        <w:tc>
          <w:tcPr>
            <w:tcW w:w="480" w:type="pct"/>
            <w:vAlign w:val="center"/>
          </w:tcPr>
          <w:p w14:paraId="1A112B16" w14:textId="77777777" w:rsidR="00F13C59" w:rsidRPr="00E6791A" w:rsidRDefault="00F13C59" w:rsidP="00F13C59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100%</w:t>
            </w:r>
          </w:p>
        </w:tc>
        <w:tc>
          <w:tcPr>
            <w:tcW w:w="244" w:type="pct"/>
            <w:vAlign w:val="center"/>
          </w:tcPr>
          <w:p w14:paraId="1FAEA6B6" w14:textId="77777777" w:rsidR="00F13C59" w:rsidRPr="00E6791A" w:rsidRDefault="00F13C59" w:rsidP="00F13C59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71" w:type="pct"/>
            <w:vAlign w:val="center"/>
          </w:tcPr>
          <w:p w14:paraId="0A3E650B" w14:textId="77777777" w:rsidR="00F13C59" w:rsidRPr="00E6791A" w:rsidRDefault="00F13C59" w:rsidP="00F13C59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0,08</w:t>
            </w:r>
          </w:p>
        </w:tc>
      </w:tr>
      <w:tr w:rsidR="00F13C59" w:rsidRPr="00E6791A" w14:paraId="2A67B8BF" w14:textId="77777777" w:rsidTr="00F13C59">
        <w:tc>
          <w:tcPr>
            <w:tcW w:w="4429" w:type="pct"/>
            <w:gridSpan w:val="8"/>
            <w:vAlign w:val="center"/>
          </w:tcPr>
          <w:p w14:paraId="2F8B4483" w14:textId="0FCF33AA" w:rsidR="00F13C59" w:rsidRPr="00F13C59" w:rsidRDefault="00F13C59" w:rsidP="00F13C59">
            <w:pPr>
              <w:spacing w:after="0" w:line="312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13C59">
              <w:rPr>
                <w:rFonts w:ascii="Times New Roman" w:hAnsi="Times New Roman" w:cs="Times New Roman"/>
                <w:b/>
                <w:sz w:val="26"/>
                <w:szCs w:val="26"/>
              </w:rPr>
              <w:t>Tổng</w:t>
            </w:r>
            <w:proofErr w:type="spellEnd"/>
            <w:r w:rsidRPr="00F13C5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IT</w:t>
            </w:r>
          </w:p>
        </w:tc>
        <w:tc>
          <w:tcPr>
            <w:tcW w:w="571" w:type="pct"/>
            <w:vAlign w:val="center"/>
          </w:tcPr>
          <w:p w14:paraId="0CD03401" w14:textId="77777777" w:rsidR="00F13C59" w:rsidRPr="00E6791A" w:rsidRDefault="00F13C59" w:rsidP="00F13C59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0,32</w:t>
            </w:r>
          </w:p>
        </w:tc>
      </w:tr>
    </w:tbl>
    <w:p w14:paraId="0CC003CA" w14:textId="77777777" w:rsidR="00E94A32" w:rsidRDefault="00E94A32" w:rsidP="00E94A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8273B92" w14:textId="6F75941D" w:rsidR="004C6125" w:rsidRPr="00F13C59" w:rsidRDefault="000B00A9" w:rsidP="00F13C59">
      <w:pPr>
        <w:pStyle w:val="Heading3"/>
        <w:keepNext w:val="0"/>
        <w:spacing w:after="0" w:line="312" w:lineRule="auto"/>
        <w:rPr>
          <w:rFonts w:ascii="Times New Roman" w:hAnsi="Times New Roman" w:cs="Times New Roman"/>
        </w:rPr>
      </w:pPr>
      <w:bookmarkStart w:id="114" w:name="_Toc212283333"/>
      <w:r w:rsidRPr="00F13C59">
        <w:rPr>
          <w:rFonts w:ascii="Times New Roman" w:hAnsi="Times New Roman" w:cs="Times New Roman"/>
        </w:rPr>
        <w:t xml:space="preserve">A.5. </w:t>
      </w:r>
      <w:proofErr w:type="spellStart"/>
      <w:r w:rsidRPr="00F13C59">
        <w:rPr>
          <w:rFonts w:ascii="Times New Roman" w:hAnsi="Times New Roman" w:cs="Times New Roman"/>
        </w:rPr>
        <w:t>Tổng</w:t>
      </w:r>
      <w:proofErr w:type="spellEnd"/>
      <w:r w:rsidRPr="00F13C59">
        <w:rPr>
          <w:rFonts w:ascii="Times New Roman" w:hAnsi="Times New Roman" w:cs="Times New Roman"/>
        </w:rPr>
        <w:t xml:space="preserve"> </w:t>
      </w:r>
      <w:proofErr w:type="spellStart"/>
      <w:r w:rsidRPr="00F13C59">
        <w:rPr>
          <w:rFonts w:ascii="Times New Roman" w:hAnsi="Times New Roman" w:cs="Times New Roman"/>
        </w:rPr>
        <w:t>hợp</w:t>
      </w:r>
      <w:proofErr w:type="spellEnd"/>
      <w:r w:rsidRPr="00F13C59">
        <w:rPr>
          <w:rFonts w:ascii="Times New Roman" w:hAnsi="Times New Roman" w:cs="Times New Roman"/>
        </w:rPr>
        <w:t xml:space="preserve"> </w:t>
      </w:r>
      <w:proofErr w:type="spellStart"/>
      <w:r w:rsidRPr="00F13C59">
        <w:rPr>
          <w:rFonts w:ascii="Times New Roman" w:hAnsi="Times New Roman" w:cs="Times New Roman"/>
        </w:rPr>
        <w:t>thiết</w:t>
      </w:r>
      <w:proofErr w:type="spellEnd"/>
      <w:r w:rsidRPr="00F13C59">
        <w:rPr>
          <w:rFonts w:ascii="Times New Roman" w:hAnsi="Times New Roman" w:cs="Times New Roman"/>
        </w:rPr>
        <w:t xml:space="preserve"> </w:t>
      </w:r>
      <w:proofErr w:type="spellStart"/>
      <w:r w:rsidRPr="00F13C59">
        <w:rPr>
          <w:rFonts w:ascii="Times New Roman" w:hAnsi="Times New Roman" w:cs="Times New Roman"/>
        </w:rPr>
        <w:t>bị</w:t>
      </w:r>
      <w:bookmarkEnd w:id="114"/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3873"/>
        <w:gridCol w:w="1680"/>
        <w:gridCol w:w="2834"/>
        <w:gridCol w:w="1775"/>
        <w:gridCol w:w="3409"/>
      </w:tblGrid>
      <w:tr w:rsidR="004C6125" w:rsidRPr="00E6791A" w14:paraId="31888663" w14:textId="77777777">
        <w:tc>
          <w:tcPr>
            <w:tcW w:w="0" w:type="auto"/>
          </w:tcPr>
          <w:p w14:paraId="4425351E" w14:textId="77777777" w:rsidR="004C6125" w:rsidRPr="00E94A32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94A32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0" w:type="auto"/>
          </w:tcPr>
          <w:p w14:paraId="62739B02" w14:textId="77777777" w:rsidR="004C6125" w:rsidRPr="00E94A32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E94A32">
              <w:rPr>
                <w:rFonts w:ascii="Times New Roman" w:hAnsi="Times New Roman" w:cs="Times New Roman"/>
                <w:b/>
                <w:sz w:val="26"/>
                <w:szCs w:val="26"/>
              </w:rPr>
              <w:t>Loại</w:t>
            </w:r>
            <w:proofErr w:type="spellEnd"/>
            <w:r w:rsidRPr="00E94A3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94A32">
              <w:rPr>
                <w:rFonts w:ascii="Times New Roman" w:hAnsi="Times New Roman" w:cs="Times New Roman"/>
                <w:b/>
                <w:sz w:val="26"/>
                <w:szCs w:val="26"/>
              </w:rPr>
              <w:t>thiết</w:t>
            </w:r>
            <w:proofErr w:type="spellEnd"/>
            <w:r w:rsidRPr="00E94A3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94A32">
              <w:rPr>
                <w:rFonts w:ascii="Times New Roman" w:hAnsi="Times New Roman" w:cs="Times New Roman"/>
                <w:b/>
                <w:sz w:val="26"/>
                <w:szCs w:val="26"/>
              </w:rPr>
              <w:t>bị</w:t>
            </w:r>
            <w:proofErr w:type="spellEnd"/>
          </w:p>
        </w:tc>
        <w:tc>
          <w:tcPr>
            <w:tcW w:w="0" w:type="auto"/>
          </w:tcPr>
          <w:p w14:paraId="080E9723" w14:textId="77777777" w:rsidR="004C6125" w:rsidRPr="00E94A32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E94A32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E94A3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94A32">
              <w:rPr>
                <w:rFonts w:ascii="Times New Roman" w:hAnsi="Times New Roman" w:cs="Times New Roman"/>
                <w:b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0" w:type="auto"/>
          </w:tcPr>
          <w:p w14:paraId="32C8D369" w14:textId="77777777" w:rsidR="004C6125" w:rsidRPr="00E94A32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94A3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Giá </w:t>
            </w:r>
            <w:proofErr w:type="spellStart"/>
            <w:r w:rsidRPr="00E94A32">
              <w:rPr>
                <w:rFonts w:ascii="Times New Roman" w:hAnsi="Times New Roman" w:cs="Times New Roman"/>
                <w:b/>
                <w:sz w:val="26"/>
                <w:szCs w:val="26"/>
              </w:rPr>
              <w:t>trị</w:t>
            </w:r>
            <w:proofErr w:type="spellEnd"/>
            <w:r w:rsidRPr="00E94A3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(M USD)</w:t>
            </w:r>
          </w:p>
        </w:tc>
        <w:tc>
          <w:tcPr>
            <w:tcW w:w="0" w:type="auto"/>
          </w:tcPr>
          <w:p w14:paraId="5D6337BD" w14:textId="77777777" w:rsidR="004C6125" w:rsidRPr="00E94A32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E94A32">
              <w:rPr>
                <w:rFonts w:ascii="Times New Roman" w:hAnsi="Times New Roman" w:cs="Times New Roman"/>
                <w:b/>
                <w:sz w:val="26"/>
                <w:szCs w:val="26"/>
              </w:rPr>
              <w:t>Tỷ</w:t>
            </w:r>
            <w:proofErr w:type="spellEnd"/>
            <w:r w:rsidRPr="00E94A3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94A32">
              <w:rPr>
                <w:rFonts w:ascii="Times New Roman" w:hAnsi="Times New Roman" w:cs="Times New Roman"/>
                <w:b/>
                <w:sz w:val="26"/>
                <w:szCs w:val="26"/>
              </w:rPr>
              <w:t>lệ</w:t>
            </w:r>
            <w:proofErr w:type="spellEnd"/>
            <w:r w:rsidRPr="00E94A3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(%)</w:t>
            </w:r>
          </w:p>
        </w:tc>
        <w:tc>
          <w:tcPr>
            <w:tcW w:w="0" w:type="auto"/>
          </w:tcPr>
          <w:p w14:paraId="425E2A46" w14:textId="77777777" w:rsidR="004C6125" w:rsidRPr="00E94A32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E94A32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E94A3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94A32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4C6125" w:rsidRPr="00E6791A" w14:paraId="5D82D284" w14:textId="77777777">
        <w:tc>
          <w:tcPr>
            <w:tcW w:w="0" w:type="auto"/>
          </w:tcPr>
          <w:p w14:paraId="5D985E54" w14:textId="77777777" w:rsidR="004C6125" w:rsidRPr="00E6791A" w:rsidRDefault="000B00A9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3967989A" w14:textId="77777777" w:rsidR="004C6125" w:rsidRPr="00E6791A" w:rsidRDefault="000B00A9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móc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0" w:type="auto"/>
          </w:tcPr>
          <w:p w14:paraId="56562EDA" w14:textId="77777777" w:rsidR="004C6125" w:rsidRPr="00E6791A" w:rsidRDefault="000B00A9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0" w:type="auto"/>
          </w:tcPr>
          <w:p w14:paraId="4350320B" w14:textId="77777777" w:rsidR="004C6125" w:rsidRPr="00E6791A" w:rsidRDefault="000B00A9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5,62</w:t>
            </w:r>
          </w:p>
        </w:tc>
        <w:tc>
          <w:tcPr>
            <w:tcW w:w="0" w:type="auto"/>
          </w:tcPr>
          <w:p w14:paraId="769CA975" w14:textId="77777777" w:rsidR="004C6125" w:rsidRPr="00E6791A" w:rsidRDefault="000B00A9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67,3</w:t>
            </w:r>
          </w:p>
        </w:tc>
        <w:tc>
          <w:tcPr>
            <w:tcW w:w="0" w:type="auto"/>
          </w:tcPr>
          <w:p w14:paraId="731DE90F" w14:textId="77777777" w:rsidR="004C6125" w:rsidRPr="00E6791A" w:rsidRDefault="000B00A9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IoT + Robot + OHT</w:t>
            </w:r>
          </w:p>
        </w:tc>
      </w:tr>
      <w:tr w:rsidR="004C6125" w:rsidRPr="00E6791A" w14:paraId="1B579E60" w14:textId="77777777">
        <w:tc>
          <w:tcPr>
            <w:tcW w:w="0" w:type="auto"/>
          </w:tcPr>
          <w:p w14:paraId="7ED30BB5" w14:textId="77777777" w:rsidR="004C6125" w:rsidRPr="00E6791A" w:rsidRDefault="000B00A9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01752554" w14:textId="77777777" w:rsidR="004C6125" w:rsidRPr="00E6791A" w:rsidRDefault="000B00A9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móc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R&amp;D</w:t>
            </w:r>
          </w:p>
        </w:tc>
        <w:tc>
          <w:tcPr>
            <w:tcW w:w="0" w:type="auto"/>
          </w:tcPr>
          <w:p w14:paraId="0625C3B0" w14:textId="77777777" w:rsidR="004C6125" w:rsidRPr="00E6791A" w:rsidRDefault="000B00A9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0" w:type="auto"/>
          </w:tcPr>
          <w:p w14:paraId="71D0E4F1" w14:textId="77777777" w:rsidR="004C6125" w:rsidRPr="00E6791A" w:rsidRDefault="000B00A9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0,31</w:t>
            </w:r>
          </w:p>
        </w:tc>
        <w:tc>
          <w:tcPr>
            <w:tcW w:w="0" w:type="auto"/>
          </w:tcPr>
          <w:p w14:paraId="75EBEB1D" w14:textId="77777777" w:rsidR="004C6125" w:rsidRPr="00E6791A" w:rsidRDefault="000B00A9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3,7</w:t>
            </w:r>
          </w:p>
        </w:tc>
        <w:tc>
          <w:tcPr>
            <w:tcW w:w="0" w:type="auto"/>
          </w:tcPr>
          <w:p w14:paraId="76A7B855" w14:textId="77777777" w:rsidR="004C6125" w:rsidRPr="00E6791A" w:rsidRDefault="000B00A9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Lab equipment</w:t>
            </w:r>
          </w:p>
        </w:tc>
      </w:tr>
      <w:tr w:rsidR="004C6125" w:rsidRPr="00E6791A" w14:paraId="5D4D65BF" w14:textId="77777777">
        <w:tc>
          <w:tcPr>
            <w:tcW w:w="0" w:type="auto"/>
          </w:tcPr>
          <w:p w14:paraId="0B638858" w14:textId="77777777" w:rsidR="004C6125" w:rsidRPr="00E6791A" w:rsidRDefault="000B00A9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14:paraId="047245AE" w14:textId="77777777" w:rsidR="004C6125" w:rsidRPr="00E6791A" w:rsidRDefault="000B00A9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IT</w:t>
            </w:r>
          </w:p>
        </w:tc>
        <w:tc>
          <w:tcPr>
            <w:tcW w:w="0" w:type="auto"/>
          </w:tcPr>
          <w:p w14:paraId="2EE7D00C" w14:textId="77777777" w:rsidR="004C6125" w:rsidRPr="00E6791A" w:rsidRDefault="000B00A9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</w:tcPr>
          <w:p w14:paraId="0E2519CE" w14:textId="77777777" w:rsidR="004C6125" w:rsidRPr="00E6791A" w:rsidRDefault="000B00A9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0,32</w:t>
            </w:r>
          </w:p>
        </w:tc>
        <w:tc>
          <w:tcPr>
            <w:tcW w:w="0" w:type="auto"/>
          </w:tcPr>
          <w:p w14:paraId="405BA537" w14:textId="77777777" w:rsidR="004C6125" w:rsidRPr="00E6791A" w:rsidRDefault="000B00A9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3,8</w:t>
            </w:r>
          </w:p>
        </w:tc>
        <w:tc>
          <w:tcPr>
            <w:tcW w:w="0" w:type="auto"/>
          </w:tcPr>
          <w:p w14:paraId="16DDFD5C" w14:textId="77777777" w:rsidR="004C6125" w:rsidRPr="00E6791A" w:rsidRDefault="000B00A9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ERP/MES/WMS/IoT</w:t>
            </w:r>
          </w:p>
        </w:tc>
      </w:tr>
      <w:tr w:rsidR="00E94A32" w:rsidRPr="00E6791A" w14:paraId="1D3D00CC" w14:textId="77777777" w:rsidTr="000538CA">
        <w:tc>
          <w:tcPr>
            <w:tcW w:w="0" w:type="auto"/>
            <w:gridSpan w:val="2"/>
          </w:tcPr>
          <w:p w14:paraId="63E188AD" w14:textId="260402DF" w:rsidR="00E94A32" w:rsidRPr="00E6791A" w:rsidRDefault="00E94A32" w:rsidP="00E94A32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TỔNG</w:t>
            </w:r>
          </w:p>
        </w:tc>
        <w:tc>
          <w:tcPr>
            <w:tcW w:w="0" w:type="auto"/>
          </w:tcPr>
          <w:p w14:paraId="5E4548C3" w14:textId="77777777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35</w:t>
            </w:r>
          </w:p>
        </w:tc>
        <w:tc>
          <w:tcPr>
            <w:tcW w:w="0" w:type="auto"/>
          </w:tcPr>
          <w:p w14:paraId="23053A9B" w14:textId="77777777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6,25</w:t>
            </w:r>
          </w:p>
        </w:tc>
        <w:tc>
          <w:tcPr>
            <w:tcW w:w="0" w:type="auto"/>
          </w:tcPr>
          <w:p w14:paraId="1AA61704" w14:textId="77777777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100,0</w:t>
            </w:r>
          </w:p>
        </w:tc>
        <w:tc>
          <w:tcPr>
            <w:tcW w:w="0" w:type="auto"/>
          </w:tcPr>
          <w:p w14:paraId="70CDAB99" w14:textId="77777777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Capex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thiết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bị</w:t>
            </w:r>
            <w:proofErr w:type="spellEnd"/>
          </w:p>
        </w:tc>
      </w:tr>
    </w:tbl>
    <w:p w14:paraId="7B9DC9E8" w14:textId="77777777" w:rsidR="00BB13FE" w:rsidRDefault="00BB13FE" w:rsidP="00E6791A">
      <w:pPr>
        <w:pStyle w:val="Heading3"/>
        <w:keepNext w:val="0"/>
        <w:spacing w:before="0" w:after="0" w:line="312" w:lineRule="auto"/>
        <w:rPr>
          <w:rFonts w:ascii="Times New Roman" w:hAnsi="Times New Roman" w:cs="Times New Roman"/>
          <w:b w:val="0"/>
        </w:rPr>
        <w:sectPr w:rsidR="00BB13FE" w:rsidSect="00BB13FE">
          <w:pgSz w:w="16838" w:h="11906" w:orient="landscape" w:code="9"/>
          <w:pgMar w:top="1418" w:right="851" w:bottom="851" w:left="1418" w:header="720" w:footer="720" w:gutter="0"/>
          <w:cols w:space="720"/>
          <w:docGrid w:linePitch="299"/>
        </w:sectPr>
      </w:pPr>
    </w:p>
    <w:p w14:paraId="48546175" w14:textId="6DCA0E91" w:rsidR="004C6125" w:rsidRPr="00E94A32" w:rsidRDefault="000B00A9" w:rsidP="00E03017">
      <w:pPr>
        <w:pStyle w:val="Heading3"/>
        <w:keepNext w:val="0"/>
        <w:spacing w:before="0" w:after="0" w:line="312" w:lineRule="auto"/>
        <w:jc w:val="both"/>
        <w:rPr>
          <w:rFonts w:ascii="Times New Roman" w:hAnsi="Times New Roman" w:cs="Times New Roman"/>
        </w:rPr>
      </w:pPr>
      <w:bookmarkStart w:id="115" w:name="_Toc212283334"/>
      <w:r w:rsidRPr="00E94A32">
        <w:rPr>
          <w:rFonts w:ascii="Times New Roman" w:hAnsi="Times New Roman" w:cs="Times New Roman"/>
        </w:rPr>
        <w:t xml:space="preserve">A.6. </w:t>
      </w:r>
      <w:proofErr w:type="spellStart"/>
      <w:r w:rsidRPr="00E94A32">
        <w:rPr>
          <w:rFonts w:ascii="Times New Roman" w:hAnsi="Times New Roman" w:cs="Times New Roman"/>
        </w:rPr>
        <w:t>Lộ</w:t>
      </w:r>
      <w:proofErr w:type="spellEnd"/>
      <w:r w:rsidRPr="00E94A32">
        <w:rPr>
          <w:rFonts w:ascii="Times New Roman" w:hAnsi="Times New Roman" w:cs="Times New Roman"/>
        </w:rPr>
        <w:t xml:space="preserve"> </w:t>
      </w:r>
      <w:proofErr w:type="spellStart"/>
      <w:r w:rsidRPr="00E94A32">
        <w:rPr>
          <w:rFonts w:ascii="Times New Roman" w:hAnsi="Times New Roman" w:cs="Times New Roman"/>
        </w:rPr>
        <w:t>trình</w:t>
      </w:r>
      <w:proofErr w:type="spellEnd"/>
      <w:r w:rsidRPr="00E94A32">
        <w:rPr>
          <w:rFonts w:ascii="Times New Roman" w:hAnsi="Times New Roman" w:cs="Times New Roman"/>
        </w:rPr>
        <w:t xml:space="preserve"> </w:t>
      </w:r>
      <w:proofErr w:type="spellStart"/>
      <w:r w:rsidRPr="00E94A32">
        <w:rPr>
          <w:rFonts w:ascii="Times New Roman" w:hAnsi="Times New Roman" w:cs="Times New Roman"/>
        </w:rPr>
        <w:t>đầu</w:t>
      </w:r>
      <w:proofErr w:type="spellEnd"/>
      <w:r w:rsidRPr="00E94A32">
        <w:rPr>
          <w:rFonts w:ascii="Times New Roman" w:hAnsi="Times New Roman" w:cs="Times New Roman"/>
        </w:rPr>
        <w:t xml:space="preserve"> </w:t>
      </w:r>
      <w:proofErr w:type="spellStart"/>
      <w:r w:rsidRPr="00E94A32">
        <w:rPr>
          <w:rFonts w:ascii="Times New Roman" w:hAnsi="Times New Roman" w:cs="Times New Roman"/>
        </w:rPr>
        <w:t>tư</w:t>
      </w:r>
      <w:proofErr w:type="spellEnd"/>
      <w:r w:rsidRPr="00E94A32">
        <w:rPr>
          <w:rFonts w:ascii="Times New Roman" w:hAnsi="Times New Roman" w:cs="Times New Roman"/>
        </w:rPr>
        <w:t xml:space="preserve"> </w:t>
      </w:r>
      <w:proofErr w:type="spellStart"/>
      <w:r w:rsidRPr="00E94A32">
        <w:rPr>
          <w:rFonts w:ascii="Times New Roman" w:hAnsi="Times New Roman" w:cs="Times New Roman"/>
        </w:rPr>
        <w:t>thiết</w:t>
      </w:r>
      <w:proofErr w:type="spellEnd"/>
      <w:r w:rsidRPr="00E94A32">
        <w:rPr>
          <w:rFonts w:ascii="Times New Roman" w:hAnsi="Times New Roman" w:cs="Times New Roman"/>
        </w:rPr>
        <w:t xml:space="preserve"> </w:t>
      </w:r>
      <w:proofErr w:type="spellStart"/>
      <w:r w:rsidRPr="00E94A32">
        <w:rPr>
          <w:rFonts w:ascii="Times New Roman" w:hAnsi="Times New Roman" w:cs="Times New Roman"/>
        </w:rPr>
        <w:t>bị</w:t>
      </w:r>
      <w:bookmarkEnd w:id="115"/>
      <w:proofErr w:type="spellEnd"/>
    </w:p>
    <w:p w14:paraId="682BAD0D" w14:textId="77777777" w:rsidR="004C6125" w:rsidRPr="00E6791A" w:rsidRDefault="000B00A9" w:rsidP="00E03017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Giai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đoạn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1 (2025-2029):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Thiết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nền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tảng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- 4,22M USD (67,5%)</w:t>
      </w:r>
    </w:p>
    <w:p w14:paraId="6E9ACCF9" w14:textId="77777777" w:rsidR="004C6125" w:rsidRPr="00E6791A" w:rsidRDefault="000B00A9" w:rsidP="00E03017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IoT: 2,02M USD (SMT Line 1,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Lò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QA/QC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43B652F6" w14:textId="77777777" w:rsidR="004C6125" w:rsidRPr="00E6791A" w:rsidRDefault="000B00A9" w:rsidP="00E03017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QA/QC: 0,84M USD (AOI, ICT, Burn-in)</w:t>
      </w:r>
    </w:p>
    <w:p w14:paraId="44996D6D" w14:textId="77777777" w:rsidR="004C6125" w:rsidRPr="00E6791A" w:rsidRDefault="000B00A9" w:rsidP="00E03017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Robot: 1,12M USD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Lắp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ráp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4D07C211" w14:textId="77777777" w:rsidR="004C6125" w:rsidRPr="00E6791A" w:rsidRDefault="000B00A9" w:rsidP="00E03017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R&amp;D: 0,06M USD (Analyzer, Tester, 3D printer)</w:t>
      </w:r>
    </w:p>
    <w:p w14:paraId="3DACED5A" w14:textId="77777777" w:rsidR="004C6125" w:rsidRPr="00E6791A" w:rsidRDefault="000B00A9" w:rsidP="00E03017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IT: 0,18M USD (ERP, MES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2E1A741B" w14:textId="77777777" w:rsidR="004C6125" w:rsidRPr="00E6791A" w:rsidRDefault="000B00A9" w:rsidP="00E03017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Giai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đoạn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2 (2030-2035):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Mở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rộng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- 2,07M USD (33,1%)</w:t>
      </w:r>
    </w:p>
    <w:p w14:paraId="47E5048D" w14:textId="77777777" w:rsidR="004C6125" w:rsidRPr="00E6791A" w:rsidRDefault="000B00A9" w:rsidP="00E03017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IoT: 0,50M USD (SMT Line 2,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37EC7FC6" w14:textId="77777777" w:rsidR="004C6125" w:rsidRPr="00E6791A" w:rsidRDefault="000B00A9" w:rsidP="00E03017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Robot: 1,32M USD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06EE8DA6" w14:textId="77777777" w:rsidR="004C6125" w:rsidRPr="00E6791A" w:rsidRDefault="000B00A9" w:rsidP="00E03017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R&amp;D: 0,19M USD (AMR test, AI platform, Server)</w:t>
      </w:r>
    </w:p>
    <w:p w14:paraId="08BCCE0F" w14:textId="77777777" w:rsidR="004C6125" w:rsidRPr="00E6791A" w:rsidRDefault="000B00A9" w:rsidP="00E03017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IT: 0,06M USD (WMS,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IoT)</w:t>
      </w:r>
    </w:p>
    <w:p w14:paraId="4E39C421" w14:textId="77777777" w:rsidR="004C6125" w:rsidRPr="00E6791A" w:rsidRDefault="000B00A9" w:rsidP="00E03017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Giai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đoạn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3 (2036-2075):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Tối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ưu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- 0,62M USD (9,9%)</w:t>
      </w:r>
    </w:p>
    <w:p w14:paraId="1926060D" w14:textId="77777777" w:rsidR="004C6125" w:rsidRPr="00E6791A" w:rsidRDefault="000B00A9" w:rsidP="00E03017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Robot: 0,48M USD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tra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62C2CEF4" w14:textId="77777777" w:rsidR="004C6125" w:rsidRPr="00E6791A" w:rsidRDefault="000B00A9" w:rsidP="00E03017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R&amp;D: 0,06M USD (Calibration kits)</w:t>
      </w:r>
    </w:p>
    <w:p w14:paraId="668A4340" w14:textId="77777777" w:rsidR="004C6125" w:rsidRPr="00E6791A" w:rsidRDefault="000B00A9" w:rsidP="00E03017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IT: 0,08M USD (AI/ML, Digital Twin)</w:t>
      </w:r>
    </w:p>
    <w:p w14:paraId="6142DB92" w14:textId="096A80A3" w:rsidR="004C6125" w:rsidRPr="00E6791A" w:rsidRDefault="004C6125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5CEE4A67" w14:textId="77777777" w:rsidR="004C6125" w:rsidRPr="00E94A32" w:rsidRDefault="000B00A9" w:rsidP="00E03017">
      <w:pPr>
        <w:pStyle w:val="Heading2"/>
        <w:keepNext w:val="0"/>
        <w:spacing w:before="0" w:after="0" w:line="312" w:lineRule="auto"/>
        <w:jc w:val="both"/>
        <w:rPr>
          <w:rFonts w:ascii="Times New Roman" w:hAnsi="Times New Roman" w:cs="Times New Roman"/>
          <w:i w:val="0"/>
          <w:sz w:val="26"/>
          <w:szCs w:val="26"/>
        </w:rPr>
      </w:pPr>
      <w:bookmarkStart w:id="116" w:name="_Toc212283335"/>
      <w:r w:rsidRPr="00E94A32">
        <w:rPr>
          <w:rFonts w:ascii="Times New Roman" w:hAnsi="Times New Roman" w:cs="Times New Roman"/>
          <w:i w:val="0"/>
          <w:sz w:val="26"/>
          <w:szCs w:val="26"/>
        </w:rPr>
        <w:t>B. DANH SÁCH NGUYÊN VẬT LIỆU CHI TIẾT</w:t>
      </w:r>
      <w:bookmarkEnd w:id="116"/>
    </w:p>
    <w:p w14:paraId="3CA92D81" w14:textId="77777777" w:rsidR="004C6125" w:rsidRPr="00E6791A" w:rsidRDefault="000B00A9" w:rsidP="00E03017">
      <w:pPr>
        <w:pStyle w:val="Heading3"/>
        <w:keepNext w:val="0"/>
        <w:spacing w:before="120" w:after="0" w:line="312" w:lineRule="auto"/>
        <w:jc w:val="both"/>
        <w:rPr>
          <w:rFonts w:ascii="Times New Roman" w:hAnsi="Times New Roman" w:cs="Times New Roman"/>
          <w:b w:val="0"/>
        </w:rPr>
      </w:pPr>
      <w:bookmarkStart w:id="117" w:name="_Toc212283336"/>
      <w:r w:rsidRPr="00E94A32">
        <w:rPr>
          <w:rFonts w:ascii="Times New Roman" w:hAnsi="Times New Roman" w:cs="Times New Roman"/>
        </w:rPr>
        <w:t xml:space="preserve">B.1. Nguyên </w:t>
      </w:r>
      <w:proofErr w:type="spellStart"/>
      <w:r w:rsidRPr="00E94A32">
        <w:rPr>
          <w:rFonts w:ascii="Times New Roman" w:hAnsi="Times New Roman" w:cs="Times New Roman"/>
        </w:rPr>
        <w:t>vật</w:t>
      </w:r>
      <w:proofErr w:type="spellEnd"/>
      <w:r w:rsidRPr="00E94A32">
        <w:rPr>
          <w:rFonts w:ascii="Times New Roman" w:hAnsi="Times New Roman" w:cs="Times New Roman"/>
        </w:rPr>
        <w:t xml:space="preserve"> </w:t>
      </w:r>
      <w:proofErr w:type="spellStart"/>
      <w:r w:rsidRPr="00E94A32">
        <w:rPr>
          <w:rFonts w:ascii="Times New Roman" w:hAnsi="Times New Roman" w:cs="Times New Roman"/>
        </w:rPr>
        <w:t>liệu</w:t>
      </w:r>
      <w:proofErr w:type="spellEnd"/>
      <w:r w:rsidRPr="00E94A32">
        <w:rPr>
          <w:rFonts w:ascii="Times New Roman" w:hAnsi="Times New Roman" w:cs="Times New Roman"/>
        </w:rPr>
        <w:t xml:space="preserve"> </w:t>
      </w:r>
      <w:proofErr w:type="spellStart"/>
      <w:r w:rsidRPr="00E94A32">
        <w:rPr>
          <w:rFonts w:ascii="Times New Roman" w:hAnsi="Times New Roman" w:cs="Times New Roman"/>
        </w:rPr>
        <w:t>chính</w:t>
      </w:r>
      <w:bookmarkEnd w:id="117"/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0"/>
        <w:gridCol w:w="1839"/>
        <w:gridCol w:w="1983"/>
        <w:gridCol w:w="1843"/>
        <w:gridCol w:w="1417"/>
        <w:gridCol w:w="1835"/>
      </w:tblGrid>
      <w:tr w:rsidR="00E94A32" w:rsidRPr="00E6791A" w14:paraId="07005B84" w14:textId="77777777" w:rsidTr="00E94A32">
        <w:tc>
          <w:tcPr>
            <w:tcW w:w="368" w:type="pct"/>
            <w:vAlign w:val="center"/>
          </w:tcPr>
          <w:p w14:paraId="414390C5" w14:textId="77777777" w:rsidR="004C6125" w:rsidRPr="00E94A32" w:rsidRDefault="000B00A9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94A32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955" w:type="pct"/>
            <w:vAlign w:val="center"/>
          </w:tcPr>
          <w:p w14:paraId="5815A66A" w14:textId="77777777" w:rsidR="004C6125" w:rsidRPr="00E94A32" w:rsidRDefault="000B00A9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E94A32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030" w:type="pct"/>
            <w:vAlign w:val="center"/>
          </w:tcPr>
          <w:p w14:paraId="519E09F9" w14:textId="77777777" w:rsidR="004C6125" w:rsidRPr="00E94A32" w:rsidRDefault="000B00A9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E94A32">
              <w:rPr>
                <w:rFonts w:ascii="Times New Roman" w:hAnsi="Times New Roman" w:cs="Times New Roman"/>
                <w:b/>
                <w:sz w:val="26"/>
                <w:szCs w:val="26"/>
              </w:rPr>
              <w:t>Yêu</w:t>
            </w:r>
            <w:proofErr w:type="spellEnd"/>
            <w:r w:rsidRPr="00E94A3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94A32">
              <w:rPr>
                <w:rFonts w:ascii="Times New Roman" w:hAnsi="Times New Roman" w:cs="Times New Roman"/>
                <w:b/>
                <w:sz w:val="26"/>
                <w:szCs w:val="26"/>
              </w:rPr>
              <w:t>cầu</w:t>
            </w:r>
            <w:proofErr w:type="spellEnd"/>
            <w:r w:rsidRPr="00E94A3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94A32">
              <w:rPr>
                <w:rFonts w:ascii="Times New Roman" w:hAnsi="Times New Roman" w:cs="Times New Roman"/>
                <w:b/>
                <w:sz w:val="26"/>
                <w:szCs w:val="26"/>
              </w:rPr>
              <w:t>chất</w:t>
            </w:r>
            <w:proofErr w:type="spellEnd"/>
            <w:r w:rsidRPr="00E94A3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94A32">
              <w:rPr>
                <w:rFonts w:ascii="Times New Roman" w:hAnsi="Times New Roman" w:cs="Times New Roman"/>
                <w:b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957" w:type="pct"/>
            <w:vAlign w:val="center"/>
          </w:tcPr>
          <w:p w14:paraId="36F16AA7" w14:textId="77777777" w:rsidR="004C6125" w:rsidRPr="00E94A32" w:rsidRDefault="000B00A9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E94A32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E94A3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94A32">
              <w:rPr>
                <w:rFonts w:ascii="Times New Roman" w:hAnsi="Times New Roman" w:cs="Times New Roman"/>
                <w:b/>
                <w:sz w:val="26"/>
                <w:szCs w:val="26"/>
              </w:rPr>
              <w:t>lượng</w:t>
            </w:r>
            <w:proofErr w:type="spellEnd"/>
            <w:r w:rsidRPr="00E94A32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proofErr w:type="spellStart"/>
            <w:r w:rsidRPr="00E94A32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736" w:type="pct"/>
            <w:vAlign w:val="center"/>
          </w:tcPr>
          <w:p w14:paraId="791FDF82" w14:textId="77777777" w:rsidR="00E94A32" w:rsidRDefault="000B00A9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94A32">
              <w:rPr>
                <w:rFonts w:ascii="Times New Roman" w:hAnsi="Times New Roman" w:cs="Times New Roman"/>
                <w:b/>
                <w:sz w:val="26"/>
                <w:szCs w:val="26"/>
              </w:rPr>
              <w:t>Giá</w:t>
            </w:r>
          </w:p>
          <w:p w14:paraId="6695504C" w14:textId="3034EAC9" w:rsidR="004C6125" w:rsidRPr="00E94A32" w:rsidRDefault="000B00A9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94A3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(M USD)</w:t>
            </w:r>
          </w:p>
        </w:tc>
        <w:tc>
          <w:tcPr>
            <w:tcW w:w="953" w:type="pct"/>
            <w:vAlign w:val="center"/>
          </w:tcPr>
          <w:p w14:paraId="09366654" w14:textId="77777777" w:rsidR="004C6125" w:rsidRPr="00E94A32" w:rsidRDefault="000B00A9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E94A32">
              <w:rPr>
                <w:rFonts w:ascii="Times New Roman" w:hAnsi="Times New Roman" w:cs="Times New Roman"/>
                <w:b/>
                <w:sz w:val="26"/>
                <w:szCs w:val="26"/>
              </w:rPr>
              <w:t>Nguồn</w:t>
            </w:r>
            <w:proofErr w:type="spellEnd"/>
            <w:r w:rsidRPr="00E94A3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94A32">
              <w:rPr>
                <w:rFonts w:ascii="Times New Roman" w:hAnsi="Times New Roman" w:cs="Times New Roman"/>
                <w:b/>
                <w:sz w:val="26"/>
                <w:szCs w:val="26"/>
              </w:rPr>
              <w:t>cung</w:t>
            </w:r>
            <w:proofErr w:type="spellEnd"/>
          </w:p>
        </w:tc>
      </w:tr>
      <w:tr w:rsidR="00E94A32" w:rsidRPr="00E6791A" w14:paraId="004BE256" w14:textId="77777777" w:rsidTr="00E94A32">
        <w:tc>
          <w:tcPr>
            <w:tcW w:w="368" w:type="pct"/>
            <w:vAlign w:val="center"/>
          </w:tcPr>
          <w:p w14:paraId="33C396DE" w14:textId="77777777" w:rsidR="004C6125" w:rsidRPr="00E6791A" w:rsidRDefault="000B00A9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55" w:type="pct"/>
            <w:vAlign w:val="center"/>
          </w:tcPr>
          <w:p w14:paraId="717F9A29" w14:textId="77777777" w:rsidR="004C6125" w:rsidRPr="00E6791A" w:rsidRDefault="000B00A9" w:rsidP="00E94A32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Thép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gỉ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304</w:t>
            </w:r>
          </w:p>
        </w:tc>
        <w:tc>
          <w:tcPr>
            <w:tcW w:w="1030" w:type="pct"/>
            <w:vAlign w:val="center"/>
          </w:tcPr>
          <w:p w14:paraId="474A1D1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ASTM A240,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dày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1-3mm</w:t>
            </w:r>
          </w:p>
        </w:tc>
        <w:tc>
          <w:tcPr>
            <w:tcW w:w="957" w:type="pct"/>
            <w:vAlign w:val="center"/>
          </w:tcPr>
          <w:p w14:paraId="014AE17D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50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</w:p>
        </w:tc>
        <w:tc>
          <w:tcPr>
            <w:tcW w:w="736" w:type="pct"/>
            <w:vAlign w:val="center"/>
          </w:tcPr>
          <w:p w14:paraId="30B91BA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2,50</w:t>
            </w:r>
          </w:p>
        </w:tc>
        <w:tc>
          <w:tcPr>
            <w:tcW w:w="953" w:type="pct"/>
            <w:vAlign w:val="center"/>
          </w:tcPr>
          <w:p w14:paraId="4865B13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Thép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Hòa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</w:p>
        </w:tc>
      </w:tr>
      <w:tr w:rsidR="00E94A32" w:rsidRPr="00E6791A" w14:paraId="60E9450E" w14:textId="77777777" w:rsidTr="00E94A32">
        <w:tc>
          <w:tcPr>
            <w:tcW w:w="368" w:type="pct"/>
            <w:vAlign w:val="center"/>
          </w:tcPr>
          <w:p w14:paraId="7A36AF24" w14:textId="77777777" w:rsidR="004C6125" w:rsidRPr="00E6791A" w:rsidRDefault="000B00A9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55" w:type="pct"/>
            <w:vAlign w:val="center"/>
          </w:tcPr>
          <w:p w14:paraId="1EE9F73C" w14:textId="77777777" w:rsidR="004C6125" w:rsidRPr="00E6791A" w:rsidRDefault="000B00A9" w:rsidP="00E94A32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Nhôm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kim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6061</w:t>
            </w:r>
          </w:p>
        </w:tc>
        <w:tc>
          <w:tcPr>
            <w:tcW w:w="1030" w:type="pct"/>
            <w:vAlign w:val="center"/>
          </w:tcPr>
          <w:p w14:paraId="10BE841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ASTM B221,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dày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2-5mm</w:t>
            </w:r>
          </w:p>
        </w:tc>
        <w:tc>
          <w:tcPr>
            <w:tcW w:w="957" w:type="pct"/>
            <w:vAlign w:val="center"/>
          </w:tcPr>
          <w:p w14:paraId="77DEA1F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30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</w:p>
        </w:tc>
        <w:tc>
          <w:tcPr>
            <w:tcW w:w="736" w:type="pct"/>
            <w:vAlign w:val="center"/>
          </w:tcPr>
          <w:p w14:paraId="32F8C71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1,80</w:t>
            </w:r>
          </w:p>
        </w:tc>
        <w:tc>
          <w:tcPr>
            <w:tcW w:w="953" w:type="pct"/>
            <w:vAlign w:val="center"/>
          </w:tcPr>
          <w:p w14:paraId="0CF9A98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Nhôm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Á</w:t>
            </w:r>
          </w:p>
        </w:tc>
      </w:tr>
      <w:tr w:rsidR="00E94A32" w:rsidRPr="00E6791A" w14:paraId="49D5045C" w14:textId="77777777" w:rsidTr="00E94A32">
        <w:tc>
          <w:tcPr>
            <w:tcW w:w="368" w:type="pct"/>
            <w:vAlign w:val="center"/>
          </w:tcPr>
          <w:p w14:paraId="700B1FF2" w14:textId="77777777" w:rsidR="004C6125" w:rsidRPr="00E6791A" w:rsidRDefault="000B00A9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55" w:type="pct"/>
            <w:vAlign w:val="center"/>
          </w:tcPr>
          <w:p w14:paraId="75D57C66" w14:textId="77777777" w:rsidR="004C6125" w:rsidRPr="00E6791A" w:rsidRDefault="000B00A9" w:rsidP="00E94A32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thau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C36000</w:t>
            </w:r>
          </w:p>
        </w:tc>
        <w:tc>
          <w:tcPr>
            <w:tcW w:w="1030" w:type="pct"/>
            <w:vAlign w:val="center"/>
          </w:tcPr>
          <w:p w14:paraId="1A124E1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ASTM B19,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dày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0,5-2mm</w:t>
            </w:r>
          </w:p>
        </w:tc>
        <w:tc>
          <w:tcPr>
            <w:tcW w:w="957" w:type="pct"/>
            <w:vAlign w:val="center"/>
          </w:tcPr>
          <w:p w14:paraId="4B49A323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20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</w:p>
        </w:tc>
        <w:tc>
          <w:tcPr>
            <w:tcW w:w="736" w:type="pct"/>
            <w:vAlign w:val="center"/>
          </w:tcPr>
          <w:p w14:paraId="6304620F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1,60</w:t>
            </w:r>
          </w:p>
        </w:tc>
        <w:tc>
          <w:tcPr>
            <w:tcW w:w="953" w:type="pct"/>
            <w:vAlign w:val="center"/>
          </w:tcPr>
          <w:p w14:paraId="3A32CC5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Hải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</w:p>
        </w:tc>
      </w:tr>
      <w:tr w:rsidR="00E94A32" w:rsidRPr="00E6791A" w14:paraId="6321C670" w14:textId="77777777" w:rsidTr="00E94A32">
        <w:tc>
          <w:tcPr>
            <w:tcW w:w="368" w:type="pct"/>
            <w:vAlign w:val="center"/>
          </w:tcPr>
          <w:p w14:paraId="0C151B76" w14:textId="77777777" w:rsidR="004C6125" w:rsidRPr="00E6791A" w:rsidRDefault="000B00A9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55" w:type="pct"/>
            <w:vAlign w:val="center"/>
          </w:tcPr>
          <w:p w14:paraId="20CB2FC6" w14:textId="77777777" w:rsidR="004C6125" w:rsidRPr="00E6791A" w:rsidRDefault="000B00A9" w:rsidP="00E94A32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Nhựa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ABS</w:t>
            </w:r>
          </w:p>
        </w:tc>
        <w:tc>
          <w:tcPr>
            <w:tcW w:w="1030" w:type="pct"/>
            <w:vAlign w:val="center"/>
          </w:tcPr>
          <w:p w14:paraId="2DF4715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ABS-747,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dày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1-3mm</w:t>
            </w:r>
          </w:p>
        </w:tc>
        <w:tc>
          <w:tcPr>
            <w:tcW w:w="957" w:type="pct"/>
            <w:vAlign w:val="center"/>
          </w:tcPr>
          <w:p w14:paraId="15AD9344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</w:p>
        </w:tc>
        <w:tc>
          <w:tcPr>
            <w:tcW w:w="736" w:type="pct"/>
            <w:vAlign w:val="center"/>
          </w:tcPr>
          <w:p w14:paraId="3EF75E1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0,75</w:t>
            </w:r>
          </w:p>
        </w:tc>
        <w:tc>
          <w:tcPr>
            <w:tcW w:w="953" w:type="pct"/>
            <w:vAlign w:val="center"/>
          </w:tcPr>
          <w:p w14:paraId="32E054C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Nhựa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Nai</w:t>
            </w:r>
          </w:p>
        </w:tc>
      </w:tr>
      <w:tr w:rsidR="00E94A32" w:rsidRPr="00E6791A" w14:paraId="6958A1F0" w14:textId="77777777" w:rsidTr="00E94A32">
        <w:tc>
          <w:tcPr>
            <w:tcW w:w="368" w:type="pct"/>
            <w:vAlign w:val="center"/>
          </w:tcPr>
          <w:p w14:paraId="21C69699" w14:textId="77777777" w:rsidR="004C6125" w:rsidRPr="00E6791A" w:rsidRDefault="000B00A9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55" w:type="pct"/>
            <w:vAlign w:val="center"/>
          </w:tcPr>
          <w:p w14:paraId="5A8C323D" w14:textId="77777777" w:rsidR="004C6125" w:rsidRPr="00E6791A" w:rsidRDefault="000B00A9" w:rsidP="00E94A32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Nhựa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PC</w:t>
            </w:r>
          </w:p>
        </w:tc>
        <w:tc>
          <w:tcPr>
            <w:tcW w:w="1030" w:type="pct"/>
            <w:vAlign w:val="center"/>
          </w:tcPr>
          <w:p w14:paraId="4F70330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PC-2458,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dày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1-2mm</w:t>
            </w:r>
          </w:p>
        </w:tc>
        <w:tc>
          <w:tcPr>
            <w:tcW w:w="957" w:type="pct"/>
            <w:vAlign w:val="center"/>
          </w:tcPr>
          <w:p w14:paraId="1E61E6AA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</w:p>
        </w:tc>
        <w:tc>
          <w:tcPr>
            <w:tcW w:w="736" w:type="pct"/>
            <w:vAlign w:val="center"/>
          </w:tcPr>
          <w:p w14:paraId="2CDAC2C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0,50</w:t>
            </w:r>
          </w:p>
        </w:tc>
        <w:tc>
          <w:tcPr>
            <w:tcW w:w="953" w:type="pct"/>
            <w:vAlign w:val="center"/>
          </w:tcPr>
          <w:p w14:paraId="5F70116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Nhựa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Dương</w:t>
            </w:r>
          </w:p>
        </w:tc>
      </w:tr>
      <w:tr w:rsidR="00E94A32" w:rsidRPr="00E6791A" w14:paraId="2CD4096D" w14:textId="77777777" w:rsidTr="00E94A32">
        <w:tc>
          <w:tcPr>
            <w:tcW w:w="368" w:type="pct"/>
            <w:vAlign w:val="center"/>
          </w:tcPr>
          <w:p w14:paraId="08496841" w14:textId="77777777" w:rsidR="004C6125" w:rsidRPr="00E6791A" w:rsidRDefault="000B00A9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955" w:type="pct"/>
            <w:vAlign w:val="center"/>
          </w:tcPr>
          <w:p w14:paraId="033146F4" w14:textId="77777777" w:rsidR="004C6125" w:rsidRPr="00E6791A" w:rsidRDefault="000B00A9" w:rsidP="00E94A32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Cao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EPDM</w:t>
            </w:r>
          </w:p>
        </w:tc>
        <w:tc>
          <w:tcPr>
            <w:tcW w:w="1030" w:type="pct"/>
            <w:vAlign w:val="center"/>
          </w:tcPr>
          <w:p w14:paraId="147BC11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EPDM-4725,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dày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2-5mm</w:t>
            </w:r>
          </w:p>
        </w:tc>
        <w:tc>
          <w:tcPr>
            <w:tcW w:w="957" w:type="pct"/>
            <w:vAlign w:val="center"/>
          </w:tcPr>
          <w:p w14:paraId="6AABE0B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5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</w:p>
        </w:tc>
        <w:tc>
          <w:tcPr>
            <w:tcW w:w="736" w:type="pct"/>
            <w:vAlign w:val="center"/>
          </w:tcPr>
          <w:p w14:paraId="5ED85D9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0,25</w:t>
            </w:r>
          </w:p>
        </w:tc>
        <w:tc>
          <w:tcPr>
            <w:tcW w:w="953" w:type="pct"/>
            <w:vAlign w:val="center"/>
          </w:tcPr>
          <w:p w14:paraId="2D8A470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Cao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Nai</w:t>
            </w:r>
          </w:p>
        </w:tc>
      </w:tr>
      <w:tr w:rsidR="00E94A32" w:rsidRPr="00E6791A" w14:paraId="42FDA917" w14:textId="77777777" w:rsidTr="00E94A32">
        <w:tc>
          <w:tcPr>
            <w:tcW w:w="2353" w:type="pct"/>
            <w:gridSpan w:val="3"/>
            <w:vAlign w:val="center"/>
          </w:tcPr>
          <w:p w14:paraId="07EE60C5" w14:textId="4174694C" w:rsidR="00E94A32" w:rsidRPr="00E6791A" w:rsidRDefault="00E94A32" w:rsidP="00E94A32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Tổng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NVL</w:t>
            </w:r>
          </w:p>
        </w:tc>
        <w:tc>
          <w:tcPr>
            <w:tcW w:w="957" w:type="pct"/>
            <w:vAlign w:val="center"/>
          </w:tcPr>
          <w:p w14:paraId="5F031046" w14:textId="77777777" w:rsidR="00E94A32" w:rsidRPr="00E6791A" w:rsidRDefault="00E94A32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130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tấn</w:t>
            </w:r>
            <w:proofErr w:type="spellEnd"/>
          </w:p>
        </w:tc>
        <w:tc>
          <w:tcPr>
            <w:tcW w:w="736" w:type="pct"/>
            <w:vAlign w:val="center"/>
          </w:tcPr>
          <w:p w14:paraId="13943BCD" w14:textId="77777777" w:rsidR="00E94A32" w:rsidRPr="00E6791A" w:rsidRDefault="00E94A32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7,40</w:t>
            </w:r>
          </w:p>
        </w:tc>
        <w:tc>
          <w:tcPr>
            <w:tcW w:w="953" w:type="pct"/>
            <w:vAlign w:val="center"/>
          </w:tcPr>
          <w:p w14:paraId="38C6F04E" w14:textId="77777777" w:rsidR="00E94A32" w:rsidRPr="00E6791A" w:rsidRDefault="00E94A32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BFDC5BE" w14:textId="77777777" w:rsidR="00E94A32" w:rsidRDefault="00E94A32" w:rsidP="00E6791A">
      <w:pPr>
        <w:pStyle w:val="Heading3"/>
        <w:keepNext w:val="0"/>
        <w:spacing w:before="0" w:after="0" w:line="312" w:lineRule="auto"/>
        <w:rPr>
          <w:rFonts w:ascii="Times New Roman" w:hAnsi="Times New Roman" w:cs="Times New Roman"/>
          <w:b w:val="0"/>
        </w:rPr>
      </w:pPr>
      <w:r>
        <w:rPr>
          <w:rFonts w:ascii="Times New Roman" w:hAnsi="Times New Roman" w:cs="Times New Roman"/>
          <w:b w:val="0"/>
        </w:rPr>
        <w:br w:type="page"/>
      </w:r>
    </w:p>
    <w:p w14:paraId="184CBF82" w14:textId="314FC322" w:rsidR="004C6125" w:rsidRPr="00E94A32" w:rsidRDefault="000B00A9" w:rsidP="00E03017">
      <w:pPr>
        <w:pStyle w:val="Heading3"/>
        <w:keepNext w:val="0"/>
        <w:spacing w:before="120" w:after="0" w:line="312" w:lineRule="auto"/>
        <w:jc w:val="both"/>
        <w:rPr>
          <w:rFonts w:ascii="Times New Roman" w:hAnsi="Times New Roman" w:cs="Times New Roman"/>
        </w:rPr>
      </w:pPr>
      <w:bookmarkStart w:id="118" w:name="_Toc212283337"/>
      <w:r w:rsidRPr="00E94A32">
        <w:rPr>
          <w:rFonts w:ascii="Times New Roman" w:hAnsi="Times New Roman" w:cs="Times New Roman"/>
        </w:rPr>
        <w:t xml:space="preserve">B.2. Linh </w:t>
      </w:r>
      <w:proofErr w:type="spellStart"/>
      <w:r w:rsidRPr="00E94A32">
        <w:rPr>
          <w:rFonts w:ascii="Times New Roman" w:hAnsi="Times New Roman" w:cs="Times New Roman"/>
        </w:rPr>
        <w:t>kiện</w:t>
      </w:r>
      <w:proofErr w:type="spellEnd"/>
      <w:r w:rsidRPr="00E94A32">
        <w:rPr>
          <w:rFonts w:ascii="Times New Roman" w:hAnsi="Times New Roman" w:cs="Times New Roman"/>
        </w:rPr>
        <w:t xml:space="preserve"> </w:t>
      </w:r>
      <w:proofErr w:type="spellStart"/>
      <w:r w:rsidRPr="00E94A32">
        <w:rPr>
          <w:rFonts w:ascii="Times New Roman" w:hAnsi="Times New Roman" w:cs="Times New Roman"/>
        </w:rPr>
        <w:t>điện</w:t>
      </w:r>
      <w:proofErr w:type="spellEnd"/>
      <w:r w:rsidRPr="00E94A32">
        <w:rPr>
          <w:rFonts w:ascii="Times New Roman" w:hAnsi="Times New Roman" w:cs="Times New Roman"/>
        </w:rPr>
        <w:t xml:space="preserve"> </w:t>
      </w:r>
      <w:proofErr w:type="spellStart"/>
      <w:r w:rsidRPr="00E94A32">
        <w:rPr>
          <w:rFonts w:ascii="Times New Roman" w:hAnsi="Times New Roman" w:cs="Times New Roman"/>
        </w:rPr>
        <w:t>tử</w:t>
      </w:r>
      <w:bookmarkEnd w:id="118"/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5"/>
        <w:gridCol w:w="1927"/>
        <w:gridCol w:w="1898"/>
        <w:gridCol w:w="1843"/>
        <w:gridCol w:w="1419"/>
        <w:gridCol w:w="1835"/>
      </w:tblGrid>
      <w:tr w:rsidR="00E94A32" w:rsidRPr="00E6791A" w14:paraId="21E77906" w14:textId="77777777" w:rsidTr="00E94A32">
        <w:tc>
          <w:tcPr>
            <w:tcW w:w="366" w:type="pct"/>
            <w:vAlign w:val="center"/>
          </w:tcPr>
          <w:p w14:paraId="535BA422" w14:textId="77777777" w:rsidR="004C6125" w:rsidRPr="00E94A32" w:rsidRDefault="000B00A9" w:rsidP="00E94A32">
            <w:pPr>
              <w:spacing w:after="0" w:line="312" w:lineRule="auto"/>
              <w:ind w:left="-108" w:right="-109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94A32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1001" w:type="pct"/>
            <w:vAlign w:val="center"/>
          </w:tcPr>
          <w:p w14:paraId="7DB4983F" w14:textId="77777777" w:rsidR="004C6125" w:rsidRPr="00E94A32" w:rsidRDefault="000B00A9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E94A32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986" w:type="pct"/>
            <w:vAlign w:val="center"/>
          </w:tcPr>
          <w:p w14:paraId="1441984F" w14:textId="77777777" w:rsidR="004C6125" w:rsidRPr="00E94A32" w:rsidRDefault="000B00A9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94A32">
              <w:rPr>
                <w:rFonts w:ascii="Times New Roman" w:hAnsi="Times New Roman" w:cs="Times New Roman"/>
                <w:b/>
                <w:sz w:val="26"/>
                <w:szCs w:val="26"/>
              </w:rPr>
              <w:t>Spec</w:t>
            </w:r>
          </w:p>
        </w:tc>
        <w:tc>
          <w:tcPr>
            <w:tcW w:w="957" w:type="pct"/>
            <w:vAlign w:val="center"/>
          </w:tcPr>
          <w:p w14:paraId="337CC613" w14:textId="77777777" w:rsidR="004C6125" w:rsidRPr="00E94A32" w:rsidRDefault="000B00A9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E94A32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E94A3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94A32">
              <w:rPr>
                <w:rFonts w:ascii="Times New Roman" w:hAnsi="Times New Roman" w:cs="Times New Roman"/>
                <w:b/>
                <w:sz w:val="26"/>
                <w:szCs w:val="26"/>
              </w:rPr>
              <w:t>lượng</w:t>
            </w:r>
            <w:proofErr w:type="spellEnd"/>
            <w:r w:rsidRPr="00E94A32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proofErr w:type="spellStart"/>
            <w:r w:rsidRPr="00E94A32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737" w:type="pct"/>
            <w:vAlign w:val="center"/>
          </w:tcPr>
          <w:p w14:paraId="5C5213A2" w14:textId="77777777" w:rsidR="00E94A32" w:rsidRDefault="000B00A9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94A32">
              <w:rPr>
                <w:rFonts w:ascii="Times New Roman" w:hAnsi="Times New Roman" w:cs="Times New Roman"/>
                <w:b/>
                <w:sz w:val="26"/>
                <w:szCs w:val="26"/>
              </w:rPr>
              <w:t>Giá</w:t>
            </w:r>
          </w:p>
          <w:p w14:paraId="54C7834B" w14:textId="53C8134E" w:rsidR="004C6125" w:rsidRPr="00E94A32" w:rsidRDefault="000B00A9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94A32">
              <w:rPr>
                <w:rFonts w:ascii="Times New Roman" w:hAnsi="Times New Roman" w:cs="Times New Roman"/>
                <w:b/>
                <w:sz w:val="26"/>
                <w:szCs w:val="26"/>
              </w:rPr>
              <w:t>(M USD)</w:t>
            </w:r>
          </w:p>
        </w:tc>
        <w:tc>
          <w:tcPr>
            <w:tcW w:w="953" w:type="pct"/>
            <w:vAlign w:val="center"/>
          </w:tcPr>
          <w:p w14:paraId="0504BD86" w14:textId="77777777" w:rsidR="004C6125" w:rsidRPr="00E94A32" w:rsidRDefault="000B00A9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E94A32">
              <w:rPr>
                <w:rFonts w:ascii="Times New Roman" w:hAnsi="Times New Roman" w:cs="Times New Roman"/>
                <w:b/>
                <w:sz w:val="26"/>
                <w:szCs w:val="26"/>
              </w:rPr>
              <w:t>Nguồn</w:t>
            </w:r>
            <w:proofErr w:type="spellEnd"/>
            <w:r w:rsidRPr="00E94A3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94A32">
              <w:rPr>
                <w:rFonts w:ascii="Times New Roman" w:hAnsi="Times New Roman" w:cs="Times New Roman"/>
                <w:b/>
                <w:sz w:val="26"/>
                <w:szCs w:val="26"/>
              </w:rPr>
              <w:t>cung</w:t>
            </w:r>
            <w:proofErr w:type="spellEnd"/>
          </w:p>
        </w:tc>
      </w:tr>
      <w:tr w:rsidR="00E94A32" w:rsidRPr="00E6791A" w14:paraId="5345BAC3" w14:textId="77777777" w:rsidTr="00E94A32">
        <w:tc>
          <w:tcPr>
            <w:tcW w:w="366" w:type="pct"/>
            <w:vAlign w:val="center"/>
          </w:tcPr>
          <w:p w14:paraId="481AAFA0" w14:textId="60CF76B9" w:rsidR="004C6125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001" w:type="pct"/>
            <w:vAlign w:val="center"/>
          </w:tcPr>
          <w:p w14:paraId="42D05BCD" w14:textId="77777777" w:rsidR="004C6125" w:rsidRPr="00E6791A" w:rsidRDefault="000B00A9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Chip ARM Cortex-A55</w:t>
            </w:r>
          </w:p>
        </w:tc>
        <w:tc>
          <w:tcPr>
            <w:tcW w:w="986" w:type="pct"/>
            <w:vAlign w:val="center"/>
          </w:tcPr>
          <w:p w14:paraId="4E5E96AC" w14:textId="77777777" w:rsidR="004C6125" w:rsidRPr="00E6791A" w:rsidRDefault="000B00A9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64-bit, 1.8GHz</w:t>
            </w:r>
          </w:p>
        </w:tc>
        <w:tc>
          <w:tcPr>
            <w:tcW w:w="957" w:type="pct"/>
            <w:vAlign w:val="center"/>
          </w:tcPr>
          <w:p w14:paraId="1DC71E1A" w14:textId="77777777" w:rsidR="004C6125" w:rsidRPr="00E6791A" w:rsidRDefault="000B00A9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10.000</w:t>
            </w:r>
          </w:p>
        </w:tc>
        <w:tc>
          <w:tcPr>
            <w:tcW w:w="737" w:type="pct"/>
            <w:vAlign w:val="center"/>
          </w:tcPr>
          <w:p w14:paraId="7ADA8835" w14:textId="77777777" w:rsidR="004C6125" w:rsidRPr="00E6791A" w:rsidRDefault="000B00A9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2,00</w:t>
            </w:r>
          </w:p>
        </w:tc>
        <w:tc>
          <w:tcPr>
            <w:tcW w:w="953" w:type="pct"/>
            <w:vAlign w:val="center"/>
          </w:tcPr>
          <w:p w14:paraId="2CA8655F" w14:textId="77777777" w:rsidR="004C6125" w:rsidRPr="00E6791A" w:rsidRDefault="000B00A9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ARM Holdings</w:t>
            </w:r>
          </w:p>
        </w:tc>
      </w:tr>
      <w:tr w:rsidR="00E94A32" w:rsidRPr="00E6791A" w14:paraId="0BE4D2B6" w14:textId="77777777" w:rsidTr="00E94A32">
        <w:tc>
          <w:tcPr>
            <w:tcW w:w="366" w:type="pct"/>
            <w:vAlign w:val="center"/>
          </w:tcPr>
          <w:p w14:paraId="351AAF18" w14:textId="6278E826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001" w:type="pct"/>
            <w:vAlign w:val="center"/>
          </w:tcPr>
          <w:p w14:paraId="5BBC06E8" w14:textId="77777777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Chip ARM Cortex-A78</w:t>
            </w:r>
          </w:p>
        </w:tc>
        <w:tc>
          <w:tcPr>
            <w:tcW w:w="986" w:type="pct"/>
            <w:vAlign w:val="center"/>
          </w:tcPr>
          <w:p w14:paraId="5761CE4B" w14:textId="77777777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64-bit, 2.4GHz</w:t>
            </w:r>
          </w:p>
        </w:tc>
        <w:tc>
          <w:tcPr>
            <w:tcW w:w="957" w:type="pct"/>
            <w:vAlign w:val="center"/>
          </w:tcPr>
          <w:p w14:paraId="5E33EF2E" w14:textId="77777777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5.000</w:t>
            </w:r>
          </w:p>
        </w:tc>
        <w:tc>
          <w:tcPr>
            <w:tcW w:w="737" w:type="pct"/>
            <w:vAlign w:val="center"/>
          </w:tcPr>
          <w:p w14:paraId="096BB30C" w14:textId="77777777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1,50</w:t>
            </w:r>
          </w:p>
        </w:tc>
        <w:tc>
          <w:tcPr>
            <w:tcW w:w="953" w:type="pct"/>
            <w:vAlign w:val="center"/>
          </w:tcPr>
          <w:p w14:paraId="03C08617" w14:textId="77777777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ARM Holdings</w:t>
            </w:r>
          </w:p>
        </w:tc>
      </w:tr>
      <w:tr w:rsidR="00E94A32" w:rsidRPr="00E6791A" w14:paraId="12A92709" w14:textId="77777777" w:rsidTr="00E94A32">
        <w:tc>
          <w:tcPr>
            <w:tcW w:w="366" w:type="pct"/>
            <w:vAlign w:val="center"/>
          </w:tcPr>
          <w:p w14:paraId="647445FD" w14:textId="536EEACC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001" w:type="pct"/>
            <w:vAlign w:val="center"/>
          </w:tcPr>
          <w:p w14:paraId="5BADEBC0" w14:textId="77777777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RAM DDR4</w:t>
            </w:r>
          </w:p>
        </w:tc>
        <w:tc>
          <w:tcPr>
            <w:tcW w:w="986" w:type="pct"/>
            <w:vAlign w:val="center"/>
          </w:tcPr>
          <w:p w14:paraId="3A3A13B8" w14:textId="77777777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DDR4-3200, 4/8/16GB</w:t>
            </w:r>
          </w:p>
        </w:tc>
        <w:tc>
          <w:tcPr>
            <w:tcW w:w="957" w:type="pct"/>
            <w:vAlign w:val="center"/>
          </w:tcPr>
          <w:p w14:paraId="6113540E" w14:textId="77777777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20.000</w:t>
            </w:r>
          </w:p>
        </w:tc>
        <w:tc>
          <w:tcPr>
            <w:tcW w:w="737" w:type="pct"/>
            <w:vAlign w:val="center"/>
          </w:tcPr>
          <w:p w14:paraId="3D8C919A" w14:textId="77777777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1,20</w:t>
            </w:r>
          </w:p>
        </w:tc>
        <w:tc>
          <w:tcPr>
            <w:tcW w:w="953" w:type="pct"/>
            <w:vAlign w:val="center"/>
          </w:tcPr>
          <w:p w14:paraId="19054B52" w14:textId="77777777" w:rsidR="00E94A32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Samsung,</w:t>
            </w:r>
          </w:p>
          <w:p w14:paraId="54BA85BB" w14:textId="0B17542F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SK Hynix</w:t>
            </w:r>
          </w:p>
        </w:tc>
      </w:tr>
      <w:tr w:rsidR="00E94A32" w:rsidRPr="00E6791A" w14:paraId="19894F04" w14:textId="77777777" w:rsidTr="00E94A32">
        <w:tc>
          <w:tcPr>
            <w:tcW w:w="366" w:type="pct"/>
            <w:vAlign w:val="center"/>
          </w:tcPr>
          <w:p w14:paraId="7E4B3E69" w14:textId="61326AA6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001" w:type="pct"/>
            <w:vAlign w:val="center"/>
          </w:tcPr>
          <w:p w14:paraId="27A6408D" w14:textId="77777777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Flash Memory</w:t>
            </w:r>
          </w:p>
        </w:tc>
        <w:tc>
          <w:tcPr>
            <w:tcW w:w="986" w:type="pct"/>
            <w:vAlign w:val="center"/>
          </w:tcPr>
          <w:p w14:paraId="3007252F" w14:textId="77777777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eMMC 32/64/128GB</w:t>
            </w:r>
          </w:p>
        </w:tc>
        <w:tc>
          <w:tcPr>
            <w:tcW w:w="957" w:type="pct"/>
            <w:vAlign w:val="center"/>
          </w:tcPr>
          <w:p w14:paraId="1D2A4C40" w14:textId="77777777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15.000</w:t>
            </w:r>
          </w:p>
        </w:tc>
        <w:tc>
          <w:tcPr>
            <w:tcW w:w="737" w:type="pct"/>
            <w:vAlign w:val="center"/>
          </w:tcPr>
          <w:p w14:paraId="7ABBF45C" w14:textId="77777777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0,90</w:t>
            </w:r>
          </w:p>
        </w:tc>
        <w:tc>
          <w:tcPr>
            <w:tcW w:w="953" w:type="pct"/>
            <w:vAlign w:val="center"/>
          </w:tcPr>
          <w:p w14:paraId="179A67B5" w14:textId="77777777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Samsung, Toshiba</w:t>
            </w:r>
          </w:p>
        </w:tc>
      </w:tr>
      <w:tr w:rsidR="00E94A32" w:rsidRPr="00E6791A" w14:paraId="78E715DB" w14:textId="77777777" w:rsidTr="00E94A32">
        <w:tc>
          <w:tcPr>
            <w:tcW w:w="366" w:type="pct"/>
            <w:vAlign w:val="center"/>
          </w:tcPr>
          <w:p w14:paraId="43A91223" w14:textId="66325AA3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001" w:type="pct"/>
            <w:vAlign w:val="center"/>
          </w:tcPr>
          <w:p w14:paraId="48299FB5" w14:textId="77777777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Wi-Fi Module</w:t>
            </w:r>
          </w:p>
        </w:tc>
        <w:tc>
          <w:tcPr>
            <w:tcW w:w="986" w:type="pct"/>
            <w:vAlign w:val="center"/>
          </w:tcPr>
          <w:p w14:paraId="7FE0B82B" w14:textId="77777777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802.11ac/ax, 2.4/5GHz</w:t>
            </w:r>
          </w:p>
        </w:tc>
        <w:tc>
          <w:tcPr>
            <w:tcW w:w="957" w:type="pct"/>
            <w:vAlign w:val="center"/>
          </w:tcPr>
          <w:p w14:paraId="6B064C85" w14:textId="77777777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25.000</w:t>
            </w:r>
          </w:p>
        </w:tc>
        <w:tc>
          <w:tcPr>
            <w:tcW w:w="737" w:type="pct"/>
            <w:vAlign w:val="center"/>
          </w:tcPr>
          <w:p w14:paraId="6BB270BE" w14:textId="77777777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1,25</w:t>
            </w:r>
          </w:p>
        </w:tc>
        <w:tc>
          <w:tcPr>
            <w:tcW w:w="953" w:type="pct"/>
            <w:vAlign w:val="center"/>
          </w:tcPr>
          <w:p w14:paraId="379C0E8D" w14:textId="77777777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Qualcomm, MediaTek</w:t>
            </w:r>
          </w:p>
        </w:tc>
      </w:tr>
      <w:tr w:rsidR="00E94A32" w:rsidRPr="00E6791A" w14:paraId="067EA4C3" w14:textId="77777777" w:rsidTr="00E94A32">
        <w:tc>
          <w:tcPr>
            <w:tcW w:w="366" w:type="pct"/>
            <w:vAlign w:val="center"/>
          </w:tcPr>
          <w:p w14:paraId="543E5C35" w14:textId="34CC147B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001" w:type="pct"/>
            <w:vAlign w:val="center"/>
          </w:tcPr>
          <w:p w14:paraId="77643B96" w14:textId="77777777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Bluetooth Module</w:t>
            </w:r>
          </w:p>
        </w:tc>
        <w:tc>
          <w:tcPr>
            <w:tcW w:w="986" w:type="pct"/>
            <w:vAlign w:val="center"/>
          </w:tcPr>
          <w:p w14:paraId="5B4EDDA1" w14:textId="77777777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BLE 5.0/5.2</w:t>
            </w:r>
          </w:p>
        </w:tc>
        <w:tc>
          <w:tcPr>
            <w:tcW w:w="957" w:type="pct"/>
            <w:vAlign w:val="center"/>
          </w:tcPr>
          <w:p w14:paraId="7B99584E" w14:textId="77777777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20.000</w:t>
            </w:r>
          </w:p>
        </w:tc>
        <w:tc>
          <w:tcPr>
            <w:tcW w:w="737" w:type="pct"/>
            <w:vAlign w:val="center"/>
          </w:tcPr>
          <w:p w14:paraId="44DD9AFA" w14:textId="77777777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0,80</w:t>
            </w:r>
          </w:p>
        </w:tc>
        <w:tc>
          <w:tcPr>
            <w:tcW w:w="953" w:type="pct"/>
            <w:vAlign w:val="center"/>
          </w:tcPr>
          <w:p w14:paraId="048F3F5E" w14:textId="77777777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Nordic, Cypress</w:t>
            </w:r>
          </w:p>
        </w:tc>
      </w:tr>
      <w:tr w:rsidR="00E94A32" w:rsidRPr="00E6791A" w14:paraId="202BC99B" w14:textId="77777777" w:rsidTr="00E94A32">
        <w:tc>
          <w:tcPr>
            <w:tcW w:w="366" w:type="pct"/>
            <w:vAlign w:val="center"/>
          </w:tcPr>
          <w:p w14:paraId="43837560" w14:textId="143A706D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001" w:type="pct"/>
            <w:vAlign w:val="center"/>
          </w:tcPr>
          <w:p w14:paraId="253AC7FB" w14:textId="77777777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GPS Module</w:t>
            </w:r>
          </w:p>
        </w:tc>
        <w:tc>
          <w:tcPr>
            <w:tcW w:w="986" w:type="pct"/>
            <w:vAlign w:val="center"/>
          </w:tcPr>
          <w:p w14:paraId="5B16B56F" w14:textId="77777777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GPS/GLONASS/Galileo</w:t>
            </w:r>
          </w:p>
        </w:tc>
        <w:tc>
          <w:tcPr>
            <w:tcW w:w="957" w:type="pct"/>
            <w:vAlign w:val="center"/>
          </w:tcPr>
          <w:p w14:paraId="113B4795" w14:textId="77777777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15.000</w:t>
            </w:r>
          </w:p>
        </w:tc>
        <w:tc>
          <w:tcPr>
            <w:tcW w:w="737" w:type="pct"/>
            <w:vAlign w:val="center"/>
          </w:tcPr>
          <w:p w14:paraId="2A35D3F4" w14:textId="77777777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0,60</w:t>
            </w:r>
          </w:p>
        </w:tc>
        <w:tc>
          <w:tcPr>
            <w:tcW w:w="953" w:type="pct"/>
            <w:vAlign w:val="center"/>
          </w:tcPr>
          <w:p w14:paraId="6E1113A6" w14:textId="77777777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u-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blox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Quectel</w:t>
            </w:r>
            <w:proofErr w:type="spellEnd"/>
          </w:p>
        </w:tc>
      </w:tr>
      <w:tr w:rsidR="00E94A32" w:rsidRPr="00E6791A" w14:paraId="43E45312" w14:textId="77777777" w:rsidTr="00E94A32">
        <w:tc>
          <w:tcPr>
            <w:tcW w:w="366" w:type="pct"/>
            <w:vAlign w:val="center"/>
          </w:tcPr>
          <w:p w14:paraId="4AE2145A" w14:textId="20F7D2DA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001" w:type="pct"/>
            <w:vAlign w:val="center"/>
          </w:tcPr>
          <w:p w14:paraId="5E33A0C0" w14:textId="77777777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Camera Module</w:t>
            </w:r>
          </w:p>
        </w:tc>
        <w:tc>
          <w:tcPr>
            <w:tcW w:w="986" w:type="pct"/>
            <w:vAlign w:val="center"/>
          </w:tcPr>
          <w:p w14:paraId="7DAAE0B4" w14:textId="77777777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5/8/12MP, MIPI</w:t>
            </w:r>
          </w:p>
        </w:tc>
        <w:tc>
          <w:tcPr>
            <w:tcW w:w="957" w:type="pct"/>
            <w:vAlign w:val="center"/>
          </w:tcPr>
          <w:p w14:paraId="1F7B5C5E" w14:textId="77777777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10.000</w:t>
            </w:r>
          </w:p>
        </w:tc>
        <w:tc>
          <w:tcPr>
            <w:tcW w:w="737" w:type="pct"/>
            <w:vAlign w:val="center"/>
          </w:tcPr>
          <w:p w14:paraId="5A93491B" w14:textId="77777777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0,50</w:t>
            </w:r>
          </w:p>
        </w:tc>
        <w:tc>
          <w:tcPr>
            <w:tcW w:w="953" w:type="pct"/>
            <w:vAlign w:val="center"/>
          </w:tcPr>
          <w:p w14:paraId="5F686B2C" w14:textId="77777777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Sony,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Omnivision</w:t>
            </w:r>
            <w:proofErr w:type="spellEnd"/>
          </w:p>
        </w:tc>
      </w:tr>
      <w:tr w:rsidR="00E94A32" w:rsidRPr="00E6791A" w14:paraId="4F3B792B" w14:textId="77777777" w:rsidTr="00E94A32">
        <w:tc>
          <w:tcPr>
            <w:tcW w:w="366" w:type="pct"/>
            <w:vAlign w:val="center"/>
          </w:tcPr>
          <w:p w14:paraId="2953BC72" w14:textId="5E60B316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001" w:type="pct"/>
            <w:vAlign w:val="center"/>
          </w:tcPr>
          <w:p w14:paraId="0C713244" w14:textId="77777777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LiDAR Sensor</w:t>
            </w:r>
          </w:p>
        </w:tc>
        <w:tc>
          <w:tcPr>
            <w:tcW w:w="986" w:type="pct"/>
            <w:vAlign w:val="center"/>
          </w:tcPr>
          <w:p w14:paraId="6DA20DCD" w14:textId="77777777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2D/3D, 360°</w:t>
            </w:r>
          </w:p>
        </w:tc>
        <w:tc>
          <w:tcPr>
            <w:tcW w:w="957" w:type="pct"/>
            <w:vAlign w:val="center"/>
          </w:tcPr>
          <w:p w14:paraId="7CF86D07" w14:textId="77777777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5.000</w:t>
            </w:r>
          </w:p>
        </w:tc>
        <w:tc>
          <w:tcPr>
            <w:tcW w:w="737" w:type="pct"/>
            <w:vAlign w:val="center"/>
          </w:tcPr>
          <w:p w14:paraId="617B939C" w14:textId="77777777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2,50</w:t>
            </w:r>
          </w:p>
        </w:tc>
        <w:tc>
          <w:tcPr>
            <w:tcW w:w="953" w:type="pct"/>
            <w:vAlign w:val="center"/>
          </w:tcPr>
          <w:p w14:paraId="5CDAC16E" w14:textId="77777777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Velodyne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Livox</w:t>
            </w:r>
            <w:proofErr w:type="spellEnd"/>
          </w:p>
        </w:tc>
      </w:tr>
      <w:tr w:rsidR="00E94A32" w:rsidRPr="00E6791A" w14:paraId="59F245D6" w14:textId="77777777" w:rsidTr="00E94A32">
        <w:tc>
          <w:tcPr>
            <w:tcW w:w="366" w:type="pct"/>
            <w:vAlign w:val="center"/>
          </w:tcPr>
          <w:p w14:paraId="37A44927" w14:textId="3EC32E2E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001" w:type="pct"/>
            <w:vAlign w:val="center"/>
          </w:tcPr>
          <w:p w14:paraId="3497318A" w14:textId="77777777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IMU Sensor</w:t>
            </w:r>
          </w:p>
        </w:tc>
        <w:tc>
          <w:tcPr>
            <w:tcW w:w="986" w:type="pct"/>
            <w:vAlign w:val="center"/>
          </w:tcPr>
          <w:p w14:paraId="275442D7" w14:textId="77777777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6/9-axis</w:t>
            </w:r>
          </w:p>
        </w:tc>
        <w:tc>
          <w:tcPr>
            <w:tcW w:w="957" w:type="pct"/>
            <w:vAlign w:val="center"/>
          </w:tcPr>
          <w:p w14:paraId="6695056C" w14:textId="77777777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8.000</w:t>
            </w:r>
          </w:p>
        </w:tc>
        <w:tc>
          <w:tcPr>
            <w:tcW w:w="737" w:type="pct"/>
            <w:vAlign w:val="center"/>
          </w:tcPr>
          <w:p w14:paraId="7DFDFFD5" w14:textId="77777777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0,40</w:t>
            </w:r>
          </w:p>
        </w:tc>
        <w:tc>
          <w:tcPr>
            <w:tcW w:w="953" w:type="pct"/>
            <w:vAlign w:val="center"/>
          </w:tcPr>
          <w:p w14:paraId="144C9B66" w14:textId="77777777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Bosch, STM</w:t>
            </w:r>
          </w:p>
        </w:tc>
      </w:tr>
      <w:tr w:rsidR="00E94A32" w:rsidRPr="00E6791A" w14:paraId="4378017B" w14:textId="77777777" w:rsidTr="00E94A32">
        <w:tc>
          <w:tcPr>
            <w:tcW w:w="2353" w:type="pct"/>
            <w:gridSpan w:val="3"/>
            <w:vAlign w:val="center"/>
          </w:tcPr>
          <w:p w14:paraId="095B25DA" w14:textId="10902C41" w:rsidR="00E94A32" w:rsidRPr="00E6791A" w:rsidRDefault="00E94A32" w:rsidP="00E94A32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Tổng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điện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tử</w:t>
            </w:r>
            <w:proofErr w:type="spellEnd"/>
          </w:p>
        </w:tc>
        <w:tc>
          <w:tcPr>
            <w:tcW w:w="957" w:type="pct"/>
            <w:vAlign w:val="center"/>
          </w:tcPr>
          <w:p w14:paraId="08C7C0B0" w14:textId="77777777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133.000</w:t>
            </w:r>
          </w:p>
        </w:tc>
        <w:tc>
          <w:tcPr>
            <w:tcW w:w="737" w:type="pct"/>
            <w:vAlign w:val="center"/>
          </w:tcPr>
          <w:p w14:paraId="7237E505" w14:textId="77777777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11,65</w:t>
            </w:r>
          </w:p>
        </w:tc>
        <w:tc>
          <w:tcPr>
            <w:tcW w:w="953" w:type="pct"/>
            <w:vAlign w:val="center"/>
          </w:tcPr>
          <w:p w14:paraId="6559DCC9" w14:textId="77777777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DDDAC30" w14:textId="77777777" w:rsidR="004C6125" w:rsidRPr="0036765B" w:rsidRDefault="000B00A9" w:rsidP="00E03017">
      <w:pPr>
        <w:pStyle w:val="Heading3"/>
        <w:keepNext w:val="0"/>
        <w:spacing w:after="0" w:line="312" w:lineRule="auto"/>
        <w:jc w:val="both"/>
        <w:rPr>
          <w:rFonts w:ascii="Times New Roman" w:hAnsi="Times New Roman" w:cs="Times New Roman"/>
        </w:rPr>
      </w:pPr>
      <w:bookmarkStart w:id="119" w:name="_Toc212283338"/>
      <w:r w:rsidRPr="0036765B">
        <w:rPr>
          <w:rFonts w:ascii="Times New Roman" w:hAnsi="Times New Roman" w:cs="Times New Roman"/>
        </w:rPr>
        <w:t xml:space="preserve">B.3. Linh </w:t>
      </w:r>
      <w:proofErr w:type="spellStart"/>
      <w:r w:rsidRPr="0036765B">
        <w:rPr>
          <w:rFonts w:ascii="Times New Roman" w:hAnsi="Times New Roman" w:cs="Times New Roman"/>
        </w:rPr>
        <w:t>kiện</w:t>
      </w:r>
      <w:proofErr w:type="spellEnd"/>
      <w:r w:rsidRPr="0036765B">
        <w:rPr>
          <w:rFonts w:ascii="Times New Roman" w:hAnsi="Times New Roman" w:cs="Times New Roman"/>
        </w:rPr>
        <w:t xml:space="preserve"> </w:t>
      </w:r>
      <w:proofErr w:type="spellStart"/>
      <w:r w:rsidRPr="0036765B">
        <w:rPr>
          <w:rFonts w:ascii="Times New Roman" w:hAnsi="Times New Roman" w:cs="Times New Roman"/>
        </w:rPr>
        <w:t>cơ</w:t>
      </w:r>
      <w:proofErr w:type="spellEnd"/>
      <w:r w:rsidRPr="0036765B">
        <w:rPr>
          <w:rFonts w:ascii="Times New Roman" w:hAnsi="Times New Roman" w:cs="Times New Roman"/>
        </w:rPr>
        <w:t xml:space="preserve"> </w:t>
      </w:r>
      <w:proofErr w:type="spellStart"/>
      <w:r w:rsidRPr="0036765B">
        <w:rPr>
          <w:rFonts w:ascii="Times New Roman" w:hAnsi="Times New Roman" w:cs="Times New Roman"/>
        </w:rPr>
        <w:t>khí</w:t>
      </w:r>
      <w:bookmarkEnd w:id="119"/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5"/>
        <w:gridCol w:w="1968"/>
        <w:gridCol w:w="1858"/>
        <w:gridCol w:w="1925"/>
        <w:gridCol w:w="1338"/>
        <w:gridCol w:w="1833"/>
      </w:tblGrid>
      <w:tr w:rsidR="004C6125" w:rsidRPr="00E6791A" w14:paraId="403A27C3" w14:textId="77777777" w:rsidTr="0036765B">
        <w:trPr>
          <w:tblHeader/>
        </w:trPr>
        <w:tc>
          <w:tcPr>
            <w:tcW w:w="366" w:type="pct"/>
            <w:vAlign w:val="center"/>
          </w:tcPr>
          <w:p w14:paraId="6C23ABD7" w14:textId="77777777" w:rsidR="004C6125" w:rsidRPr="00E94A32" w:rsidRDefault="000B00A9" w:rsidP="0036765B">
            <w:pPr>
              <w:spacing w:after="0" w:line="312" w:lineRule="auto"/>
              <w:ind w:left="-108" w:right="-155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94A32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1022" w:type="pct"/>
            <w:vAlign w:val="center"/>
          </w:tcPr>
          <w:p w14:paraId="2F84416E" w14:textId="77777777" w:rsidR="004C6125" w:rsidRPr="00E94A32" w:rsidRDefault="000B00A9" w:rsidP="0036765B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E94A32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965" w:type="pct"/>
            <w:vAlign w:val="center"/>
          </w:tcPr>
          <w:p w14:paraId="7FCEE935" w14:textId="77777777" w:rsidR="004C6125" w:rsidRPr="00E94A32" w:rsidRDefault="000B00A9" w:rsidP="0036765B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94A32">
              <w:rPr>
                <w:rFonts w:ascii="Times New Roman" w:hAnsi="Times New Roman" w:cs="Times New Roman"/>
                <w:b/>
                <w:sz w:val="26"/>
                <w:szCs w:val="26"/>
              </w:rPr>
              <w:t>Spec</w:t>
            </w:r>
          </w:p>
        </w:tc>
        <w:tc>
          <w:tcPr>
            <w:tcW w:w="1000" w:type="pct"/>
            <w:vAlign w:val="center"/>
          </w:tcPr>
          <w:p w14:paraId="3FD584B3" w14:textId="77777777" w:rsidR="004C6125" w:rsidRPr="00E94A32" w:rsidRDefault="000B00A9" w:rsidP="0036765B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E94A32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E94A3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94A32">
              <w:rPr>
                <w:rFonts w:ascii="Times New Roman" w:hAnsi="Times New Roman" w:cs="Times New Roman"/>
                <w:b/>
                <w:sz w:val="26"/>
                <w:szCs w:val="26"/>
              </w:rPr>
              <w:t>lượng</w:t>
            </w:r>
            <w:proofErr w:type="spellEnd"/>
            <w:r w:rsidRPr="00E94A32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proofErr w:type="spellStart"/>
            <w:r w:rsidRPr="00E94A32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695" w:type="pct"/>
            <w:vAlign w:val="center"/>
          </w:tcPr>
          <w:p w14:paraId="16DACFCA" w14:textId="77777777" w:rsidR="0036765B" w:rsidRDefault="000B00A9" w:rsidP="0036765B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94A32">
              <w:rPr>
                <w:rFonts w:ascii="Times New Roman" w:hAnsi="Times New Roman" w:cs="Times New Roman"/>
                <w:b/>
                <w:sz w:val="26"/>
                <w:szCs w:val="26"/>
              </w:rPr>
              <w:t>Giá</w:t>
            </w:r>
          </w:p>
          <w:p w14:paraId="7D5096F9" w14:textId="6362385F" w:rsidR="004C6125" w:rsidRPr="00E94A32" w:rsidRDefault="000B00A9" w:rsidP="0036765B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94A32">
              <w:rPr>
                <w:rFonts w:ascii="Times New Roman" w:hAnsi="Times New Roman" w:cs="Times New Roman"/>
                <w:b/>
                <w:sz w:val="26"/>
                <w:szCs w:val="26"/>
              </w:rPr>
              <w:t>(M USD)</w:t>
            </w:r>
          </w:p>
        </w:tc>
        <w:tc>
          <w:tcPr>
            <w:tcW w:w="952" w:type="pct"/>
            <w:vAlign w:val="center"/>
          </w:tcPr>
          <w:p w14:paraId="17BCC765" w14:textId="77777777" w:rsidR="004C6125" w:rsidRPr="00E94A32" w:rsidRDefault="000B00A9" w:rsidP="0036765B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E94A32">
              <w:rPr>
                <w:rFonts w:ascii="Times New Roman" w:hAnsi="Times New Roman" w:cs="Times New Roman"/>
                <w:b/>
                <w:sz w:val="26"/>
                <w:szCs w:val="26"/>
              </w:rPr>
              <w:t>Nguồn</w:t>
            </w:r>
            <w:proofErr w:type="spellEnd"/>
            <w:r w:rsidRPr="00E94A3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94A32">
              <w:rPr>
                <w:rFonts w:ascii="Times New Roman" w:hAnsi="Times New Roman" w:cs="Times New Roman"/>
                <w:b/>
                <w:sz w:val="26"/>
                <w:szCs w:val="26"/>
              </w:rPr>
              <w:t>cung</w:t>
            </w:r>
            <w:proofErr w:type="spellEnd"/>
          </w:p>
        </w:tc>
      </w:tr>
      <w:tr w:rsidR="004C6125" w:rsidRPr="00E6791A" w14:paraId="431DE5EE" w14:textId="77777777" w:rsidTr="00E94A32">
        <w:tc>
          <w:tcPr>
            <w:tcW w:w="366" w:type="pct"/>
            <w:vAlign w:val="center"/>
          </w:tcPr>
          <w:p w14:paraId="121434EA" w14:textId="32FB33AB" w:rsidR="004C6125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022" w:type="pct"/>
            <w:vAlign w:val="center"/>
          </w:tcPr>
          <w:p w14:paraId="2C3EBD0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Motor DC</w:t>
            </w:r>
          </w:p>
        </w:tc>
        <w:tc>
          <w:tcPr>
            <w:tcW w:w="965" w:type="pct"/>
            <w:vAlign w:val="center"/>
          </w:tcPr>
          <w:p w14:paraId="7DE60B4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24V, 100-1000W</w:t>
            </w:r>
          </w:p>
        </w:tc>
        <w:tc>
          <w:tcPr>
            <w:tcW w:w="1000" w:type="pct"/>
            <w:vAlign w:val="center"/>
          </w:tcPr>
          <w:p w14:paraId="7D4BB84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2.000</w:t>
            </w:r>
          </w:p>
        </w:tc>
        <w:tc>
          <w:tcPr>
            <w:tcW w:w="695" w:type="pct"/>
            <w:vAlign w:val="center"/>
          </w:tcPr>
          <w:p w14:paraId="5CE93DA7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1,00</w:t>
            </w:r>
          </w:p>
        </w:tc>
        <w:tc>
          <w:tcPr>
            <w:tcW w:w="952" w:type="pct"/>
            <w:vAlign w:val="center"/>
          </w:tcPr>
          <w:p w14:paraId="7AEF22F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Maxon, Faulhaber</w:t>
            </w:r>
          </w:p>
        </w:tc>
      </w:tr>
      <w:tr w:rsidR="004C6125" w:rsidRPr="00E6791A" w14:paraId="35F0A546" w14:textId="77777777" w:rsidTr="00E94A32">
        <w:tc>
          <w:tcPr>
            <w:tcW w:w="366" w:type="pct"/>
            <w:vAlign w:val="center"/>
          </w:tcPr>
          <w:p w14:paraId="6D0AA0EB" w14:textId="35714125" w:rsidR="004C6125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022" w:type="pct"/>
            <w:vAlign w:val="center"/>
          </w:tcPr>
          <w:p w14:paraId="4BCC3FD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Motor Servo</w:t>
            </w:r>
          </w:p>
        </w:tc>
        <w:tc>
          <w:tcPr>
            <w:tcW w:w="965" w:type="pct"/>
            <w:vAlign w:val="center"/>
          </w:tcPr>
          <w:p w14:paraId="75B93D3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24V, 50-500W</w:t>
            </w:r>
          </w:p>
        </w:tc>
        <w:tc>
          <w:tcPr>
            <w:tcW w:w="1000" w:type="pct"/>
            <w:vAlign w:val="center"/>
          </w:tcPr>
          <w:p w14:paraId="5E6E76B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1.500</w:t>
            </w:r>
          </w:p>
        </w:tc>
        <w:tc>
          <w:tcPr>
            <w:tcW w:w="695" w:type="pct"/>
            <w:vAlign w:val="center"/>
          </w:tcPr>
          <w:p w14:paraId="4ECC4D2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0,90</w:t>
            </w:r>
          </w:p>
        </w:tc>
        <w:tc>
          <w:tcPr>
            <w:tcW w:w="952" w:type="pct"/>
            <w:vAlign w:val="center"/>
          </w:tcPr>
          <w:p w14:paraId="0EB7A2E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Yaskawa, Panasonic</w:t>
            </w:r>
          </w:p>
        </w:tc>
      </w:tr>
      <w:tr w:rsidR="00E94A32" w:rsidRPr="00E6791A" w14:paraId="41A58293" w14:textId="77777777" w:rsidTr="00E94A32">
        <w:tc>
          <w:tcPr>
            <w:tcW w:w="366" w:type="pct"/>
            <w:vAlign w:val="center"/>
          </w:tcPr>
          <w:p w14:paraId="6C013ADB" w14:textId="73BFF2C8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022" w:type="pct"/>
            <w:vAlign w:val="center"/>
          </w:tcPr>
          <w:p w14:paraId="063BC7E4" w14:textId="77777777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Encoder</w:t>
            </w:r>
          </w:p>
        </w:tc>
        <w:tc>
          <w:tcPr>
            <w:tcW w:w="965" w:type="pct"/>
            <w:vAlign w:val="center"/>
          </w:tcPr>
          <w:p w14:paraId="3E7031B2" w14:textId="77777777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1000-5000 PPR</w:t>
            </w:r>
          </w:p>
        </w:tc>
        <w:tc>
          <w:tcPr>
            <w:tcW w:w="1000" w:type="pct"/>
            <w:vAlign w:val="center"/>
          </w:tcPr>
          <w:p w14:paraId="712F5885" w14:textId="77777777" w:rsidR="00E94A32" w:rsidRPr="00E6791A" w:rsidRDefault="00E94A32" w:rsidP="00E94A32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3.000</w:t>
            </w:r>
          </w:p>
        </w:tc>
        <w:tc>
          <w:tcPr>
            <w:tcW w:w="695" w:type="pct"/>
            <w:vAlign w:val="center"/>
          </w:tcPr>
          <w:p w14:paraId="4063E4DF" w14:textId="77777777" w:rsidR="00E94A32" w:rsidRPr="00E6791A" w:rsidRDefault="00E94A32" w:rsidP="00E94A32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0,60</w:t>
            </w:r>
          </w:p>
        </w:tc>
        <w:tc>
          <w:tcPr>
            <w:tcW w:w="952" w:type="pct"/>
            <w:vAlign w:val="center"/>
          </w:tcPr>
          <w:p w14:paraId="535010E8" w14:textId="77777777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Heidenhain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, Renishaw</w:t>
            </w:r>
          </w:p>
        </w:tc>
      </w:tr>
      <w:tr w:rsidR="00E94A32" w:rsidRPr="00E6791A" w14:paraId="5BB52EF4" w14:textId="77777777" w:rsidTr="00E94A32">
        <w:tc>
          <w:tcPr>
            <w:tcW w:w="366" w:type="pct"/>
            <w:vAlign w:val="center"/>
          </w:tcPr>
          <w:p w14:paraId="058F29A2" w14:textId="25D1D7C5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022" w:type="pct"/>
            <w:vAlign w:val="center"/>
          </w:tcPr>
          <w:p w14:paraId="603CD25D" w14:textId="77777777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Bánh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</w:p>
        </w:tc>
        <w:tc>
          <w:tcPr>
            <w:tcW w:w="965" w:type="pct"/>
            <w:vAlign w:val="center"/>
          </w:tcPr>
          <w:p w14:paraId="185F2190" w14:textId="77777777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Polyurethane, 100-200mm</w:t>
            </w:r>
          </w:p>
        </w:tc>
        <w:tc>
          <w:tcPr>
            <w:tcW w:w="1000" w:type="pct"/>
            <w:vAlign w:val="center"/>
          </w:tcPr>
          <w:p w14:paraId="14975ABF" w14:textId="77777777" w:rsidR="00E94A32" w:rsidRPr="00E6791A" w:rsidRDefault="00E94A32" w:rsidP="00E94A32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4.000</w:t>
            </w:r>
          </w:p>
        </w:tc>
        <w:tc>
          <w:tcPr>
            <w:tcW w:w="695" w:type="pct"/>
            <w:vAlign w:val="center"/>
          </w:tcPr>
          <w:p w14:paraId="0D81052A" w14:textId="77777777" w:rsidR="00E94A32" w:rsidRPr="00E6791A" w:rsidRDefault="00E94A32" w:rsidP="00E94A32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0,40</w:t>
            </w:r>
          </w:p>
        </w:tc>
        <w:tc>
          <w:tcPr>
            <w:tcW w:w="952" w:type="pct"/>
            <w:vAlign w:val="center"/>
          </w:tcPr>
          <w:p w14:paraId="29AFE371" w14:textId="77777777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Omni,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Mecanum</w:t>
            </w:r>
            <w:proofErr w:type="spellEnd"/>
          </w:p>
        </w:tc>
      </w:tr>
      <w:tr w:rsidR="00E94A32" w:rsidRPr="00E6791A" w14:paraId="0747BEE6" w14:textId="77777777" w:rsidTr="00E94A32">
        <w:tc>
          <w:tcPr>
            <w:tcW w:w="366" w:type="pct"/>
            <w:vAlign w:val="center"/>
          </w:tcPr>
          <w:p w14:paraId="50D73CBA" w14:textId="7E4F76CE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022" w:type="pct"/>
            <w:vAlign w:val="center"/>
          </w:tcPr>
          <w:p w14:paraId="6C418F99" w14:textId="77777777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Bạc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đạn</w:t>
            </w:r>
            <w:proofErr w:type="spellEnd"/>
          </w:p>
        </w:tc>
        <w:tc>
          <w:tcPr>
            <w:tcW w:w="965" w:type="pct"/>
            <w:vAlign w:val="center"/>
          </w:tcPr>
          <w:p w14:paraId="2A2ECD3B" w14:textId="77777777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6200-6300 series</w:t>
            </w:r>
          </w:p>
        </w:tc>
        <w:tc>
          <w:tcPr>
            <w:tcW w:w="1000" w:type="pct"/>
            <w:vAlign w:val="center"/>
          </w:tcPr>
          <w:p w14:paraId="60841298" w14:textId="77777777" w:rsidR="00E94A32" w:rsidRPr="00E6791A" w:rsidRDefault="00E94A32" w:rsidP="00E94A32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10.000</w:t>
            </w:r>
          </w:p>
        </w:tc>
        <w:tc>
          <w:tcPr>
            <w:tcW w:w="695" w:type="pct"/>
            <w:vAlign w:val="center"/>
          </w:tcPr>
          <w:p w14:paraId="45CA39F8" w14:textId="77777777" w:rsidR="00E94A32" w:rsidRPr="00E6791A" w:rsidRDefault="00E94A32" w:rsidP="00E94A32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0,30</w:t>
            </w:r>
          </w:p>
        </w:tc>
        <w:tc>
          <w:tcPr>
            <w:tcW w:w="952" w:type="pct"/>
            <w:vAlign w:val="center"/>
          </w:tcPr>
          <w:p w14:paraId="7A1EB662" w14:textId="77777777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SKF, NSK</w:t>
            </w:r>
          </w:p>
        </w:tc>
      </w:tr>
      <w:tr w:rsidR="00E94A32" w:rsidRPr="00E6791A" w14:paraId="2727359C" w14:textId="77777777" w:rsidTr="00E94A32">
        <w:tc>
          <w:tcPr>
            <w:tcW w:w="366" w:type="pct"/>
            <w:vAlign w:val="center"/>
          </w:tcPr>
          <w:p w14:paraId="6673233E" w14:textId="498DBFA9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022" w:type="pct"/>
            <w:vAlign w:val="center"/>
          </w:tcPr>
          <w:p w14:paraId="6A1BE95F" w14:textId="77777777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Trục</w:t>
            </w:r>
            <w:proofErr w:type="spellEnd"/>
          </w:p>
        </w:tc>
        <w:tc>
          <w:tcPr>
            <w:tcW w:w="965" w:type="pct"/>
            <w:vAlign w:val="center"/>
          </w:tcPr>
          <w:p w14:paraId="4BD4D846" w14:textId="77777777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Thép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gỉ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, 10-50mm</w:t>
            </w:r>
          </w:p>
        </w:tc>
        <w:tc>
          <w:tcPr>
            <w:tcW w:w="1000" w:type="pct"/>
            <w:vAlign w:val="center"/>
          </w:tcPr>
          <w:p w14:paraId="3F79CB73" w14:textId="77777777" w:rsidR="00E94A32" w:rsidRPr="00E6791A" w:rsidRDefault="00E94A32" w:rsidP="00E94A32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5.000</w:t>
            </w:r>
          </w:p>
        </w:tc>
        <w:tc>
          <w:tcPr>
            <w:tcW w:w="695" w:type="pct"/>
            <w:vAlign w:val="center"/>
          </w:tcPr>
          <w:p w14:paraId="3E7EC256" w14:textId="77777777" w:rsidR="00E94A32" w:rsidRPr="00E6791A" w:rsidRDefault="00E94A32" w:rsidP="00E94A32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0,25</w:t>
            </w:r>
          </w:p>
        </w:tc>
        <w:tc>
          <w:tcPr>
            <w:tcW w:w="952" w:type="pct"/>
            <w:vAlign w:val="center"/>
          </w:tcPr>
          <w:p w14:paraId="1FF222A1" w14:textId="77777777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Thép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Việt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Nam</w:t>
            </w:r>
          </w:p>
        </w:tc>
      </w:tr>
      <w:tr w:rsidR="00E94A32" w:rsidRPr="00E6791A" w14:paraId="085B7BB8" w14:textId="77777777" w:rsidTr="00E94A32">
        <w:tc>
          <w:tcPr>
            <w:tcW w:w="366" w:type="pct"/>
            <w:vAlign w:val="center"/>
          </w:tcPr>
          <w:p w14:paraId="26406137" w14:textId="5DFE95ED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022" w:type="pct"/>
            <w:vAlign w:val="center"/>
          </w:tcPr>
          <w:p w14:paraId="0EDE2FA9" w14:textId="77777777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Bánh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răng</w:t>
            </w:r>
            <w:proofErr w:type="spellEnd"/>
          </w:p>
        </w:tc>
        <w:tc>
          <w:tcPr>
            <w:tcW w:w="965" w:type="pct"/>
            <w:vAlign w:val="center"/>
          </w:tcPr>
          <w:p w14:paraId="7CD70E1A" w14:textId="77777777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Thép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gỉ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, module 1-3</w:t>
            </w:r>
          </w:p>
        </w:tc>
        <w:tc>
          <w:tcPr>
            <w:tcW w:w="1000" w:type="pct"/>
            <w:vAlign w:val="center"/>
          </w:tcPr>
          <w:p w14:paraId="614505FC" w14:textId="77777777" w:rsidR="00E94A32" w:rsidRPr="00E6791A" w:rsidRDefault="00E94A32" w:rsidP="00E94A32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3.000</w:t>
            </w:r>
          </w:p>
        </w:tc>
        <w:tc>
          <w:tcPr>
            <w:tcW w:w="695" w:type="pct"/>
            <w:vAlign w:val="center"/>
          </w:tcPr>
          <w:p w14:paraId="30038F35" w14:textId="77777777" w:rsidR="00E94A32" w:rsidRPr="00E6791A" w:rsidRDefault="00E94A32" w:rsidP="00E94A32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0,20</w:t>
            </w:r>
          </w:p>
        </w:tc>
        <w:tc>
          <w:tcPr>
            <w:tcW w:w="952" w:type="pct"/>
            <w:vAlign w:val="center"/>
          </w:tcPr>
          <w:p w14:paraId="1399A4FF" w14:textId="77777777" w:rsidR="00E94A32" w:rsidRPr="00E6791A" w:rsidRDefault="00E94A32" w:rsidP="00E94A32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khí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VN</w:t>
            </w:r>
          </w:p>
        </w:tc>
      </w:tr>
      <w:tr w:rsidR="0036765B" w:rsidRPr="00E6791A" w14:paraId="16EC9AFD" w14:textId="77777777" w:rsidTr="0036765B">
        <w:tc>
          <w:tcPr>
            <w:tcW w:w="2353" w:type="pct"/>
            <w:gridSpan w:val="3"/>
            <w:vAlign w:val="center"/>
          </w:tcPr>
          <w:p w14:paraId="5EDA53AD" w14:textId="5DB1C50D" w:rsidR="0036765B" w:rsidRPr="00E6791A" w:rsidRDefault="0036765B" w:rsidP="0036765B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Tổng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cơ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khí</w:t>
            </w:r>
            <w:proofErr w:type="spellEnd"/>
          </w:p>
        </w:tc>
        <w:tc>
          <w:tcPr>
            <w:tcW w:w="1000" w:type="pct"/>
            <w:vAlign w:val="center"/>
          </w:tcPr>
          <w:p w14:paraId="78C90390" w14:textId="77777777" w:rsidR="0036765B" w:rsidRPr="00E6791A" w:rsidRDefault="0036765B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28.500</w:t>
            </w:r>
          </w:p>
        </w:tc>
        <w:tc>
          <w:tcPr>
            <w:tcW w:w="695" w:type="pct"/>
            <w:vAlign w:val="center"/>
          </w:tcPr>
          <w:p w14:paraId="529AA4D8" w14:textId="77777777" w:rsidR="0036765B" w:rsidRPr="00E6791A" w:rsidRDefault="0036765B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3,65</w:t>
            </w:r>
          </w:p>
        </w:tc>
        <w:tc>
          <w:tcPr>
            <w:tcW w:w="952" w:type="pct"/>
            <w:vAlign w:val="center"/>
          </w:tcPr>
          <w:p w14:paraId="11B2E44A" w14:textId="77777777" w:rsidR="0036765B" w:rsidRPr="00E6791A" w:rsidRDefault="0036765B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E02A6EB" w14:textId="77777777" w:rsidR="004C6125" w:rsidRPr="0036765B" w:rsidRDefault="000B00A9" w:rsidP="00E03017">
      <w:pPr>
        <w:pStyle w:val="Heading3"/>
        <w:keepNext w:val="0"/>
        <w:spacing w:after="0" w:line="312" w:lineRule="auto"/>
        <w:jc w:val="both"/>
        <w:rPr>
          <w:rFonts w:ascii="Times New Roman" w:hAnsi="Times New Roman" w:cs="Times New Roman"/>
        </w:rPr>
      </w:pPr>
      <w:bookmarkStart w:id="120" w:name="_Toc212283339"/>
      <w:r w:rsidRPr="0036765B">
        <w:rPr>
          <w:rFonts w:ascii="Times New Roman" w:hAnsi="Times New Roman" w:cs="Times New Roman"/>
        </w:rPr>
        <w:t xml:space="preserve">B.4. Linh </w:t>
      </w:r>
      <w:proofErr w:type="spellStart"/>
      <w:r w:rsidRPr="0036765B">
        <w:rPr>
          <w:rFonts w:ascii="Times New Roman" w:hAnsi="Times New Roman" w:cs="Times New Roman"/>
        </w:rPr>
        <w:t>kiện</w:t>
      </w:r>
      <w:proofErr w:type="spellEnd"/>
      <w:r w:rsidRPr="0036765B">
        <w:rPr>
          <w:rFonts w:ascii="Times New Roman" w:hAnsi="Times New Roman" w:cs="Times New Roman"/>
        </w:rPr>
        <w:t xml:space="preserve"> </w:t>
      </w:r>
      <w:proofErr w:type="spellStart"/>
      <w:r w:rsidRPr="0036765B">
        <w:rPr>
          <w:rFonts w:ascii="Times New Roman" w:hAnsi="Times New Roman" w:cs="Times New Roman"/>
        </w:rPr>
        <w:t>điện</w:t>
      </w:r>
      <w:bookmarkEnd w:id="120"/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5"/>
        <w:gridCol w:w="1895"/>
        <w:gridCol w:w="1841"/>
        <w:gridCol w:w="1871"/>
        <w:gridCol w:w="1390"/>
        <w:gridCol w:w="1835"/>
      </w:tblGrid>
      <w:tr w:rsidR="004C6125" w:rsidRPr="00E6791A" w14:paraId="56660145" w14:textId="77777777" w:rsidTr="0036765B">
        <w:tc>
          <w:tcPr>
            <w:tcW w:w="413" w:type="pct"/>
            <w:vAlign w:val="center"/>
          </w:tcPr>
          <w:p w14:paraId="16CA3208" w14:textId="77777777" w:rsidR="004C6125" w:rsidRPr="0036765B" w:rsidRDefault="000B00A9" w:rsidP="0036765B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6765B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984" w:type="pct"/>
            <w:vAlign w:val="center"/>
          </w:tcPr>
          <w:p w14:paraId="65EE1A45" w14:textId="77777777" w:rsidR="004C6125" w:rsidRPr="0036765B" w:rsidRDefault="000B00A9" w:rsidP="0036765B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6765B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956" w:type="pct"/>
            <w:vAlign w:val="center"/>
          </w:tcPr>
          <w:p w14:paraId="7A72C033" w14:textId="77777777" w:rsidR="004C6125" w:rsidRPr="0036765B" w:rsidRDefault="000B00A9" w:rsidP="0036765B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6765B">
              <w:rPr>
                <w:rFonts w:ascii="Times New Roman" w:hAnsi="Times New Roman" w:cs="Times New Roman"/>
                <w:b/>
                <w:sz w:val="26"/>
                <w:szCs w:val="26"/>
              </w:rPr>
              <w:t>Spec</w:t>
            </w:r>
          </w:p>
        </w:tc>
        <w:tc>
          <w:tcPr>
            <w:tcW w:w="972" w:type="pct"/>
            <w:vAlign w:val="center"/>
          </w:tcPr>
          <w:p w14:paraId="1F445D64" w14:textId="77777777" w:rsidR="004C6125" w:rsidRPr="0036765B" w:rsidRDefault="000B00A9" w:rsidP="0036765B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6765B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36765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6765B">
              <w:rPr>
                <w:rFonts w:ascii="Times New Roman" w:hAnsi="Times New Roman" w:cs="Times New Roman"/>
                <w:b/>
                <w:sz w:val="26"/>
                <w:szCs w:val="26"/>
              </w:rPr>
              <w:t>lượng</w:t>
            </w:r>
            <w:proofErr w:type="spellEnd"/>
            <w:r w:rsidRPr="0036765B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proofErr w:type="spellStart"/>
            <w:r w:rsidRPr="0036765B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722" w:type="pct"/>
            <w:vAlign w:val="center"/>
          </w:tcPr>
          <w:p w14:paraId="7B099FCF" w14:textId="77777777" w:rsidR="0036765B" w:rsidRDefault="000B00A9" w:rsidP="0036765B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6765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Giá </w:t>
            </w:r>
          </w:p>
          <w:p w14:paraId="1CBF785B" w14:textId="4613A765" w:rsidR="004C6125" w:rsidRPr="0036765B" w:rsidRDefault="000B00A9" w:rsidP="0036765B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6765B">
              <w:rPr>
                <w:rFonts w:ascii="Times New Roman" w:hAnsi="Times New Roman" w:cs="Times New Roman"/>
                <w:b/>
                <w:sz w:val="26"/>
                <w:szCs w:val="26"/>
              </w:rPr>
              <w:t>(M USD)</w:t>
            </w:r>
          </w:p>
        </w:tc>
        <w:tc>
          <w:tcPr>
            <w:tcW w:w="953" w:type="pct"/>
            <w:vAlign w:val="center"/>
          </w:tcPr>
          <w:p w14:paraId="78790948" w14:textId="77777777" w:rsidR="004C6125" w:rsidRPr="0036765B" w:rsidRDefault="000B00A9" w:rsidP="0036765B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6765B">
              <w:rPr>
                <w:rFonts w:ascii="Times New Roman" w:hAnsi="Times New Roman" w:cs="Times New Roman"/>
                <w:b/>
                <w:sz w:val="26"/>
                <w:szCs w:val="26"/>
              </w:rPr>
              <w:t>Nguồn</w:t>
            </w:r>
            <w:proofErr w:type="spellEnd"/>
            <w:r w:rsidRPr="0036765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6765B">
              <w:rPr>
                <w:rFonts w:ascii="Times New Roman" w:hAnsi="Times New Roman" w:cs="Times New Roman"/>
                <w:b/>
                <w:sz w:val="26"/>
                <w:szCs w:val="26"/>
              </w:rPr>
              <w:t>cung</w:t>
            </w:r>
            <w:proofErr w:type="spellEnd"/>
          </w:p>
        </w:tc>
      </w:tr>
      <w:tr w:rsidR="004C6125" w:rsidRPr="00E6791A" w14:paraId="349E96B7" w14:textId="77777777" w:rsidTr="0036765B">
        <w:tc>
          <w:tcPr>
            <w:tcW w:w="413" w:type="pct"/>
            <w:vAlign w:val="center"/>
          </w:tcPr>
          <w:p w14:paraId="224BA67C" w14:textId="25BA0D31" w:rsidR="004C6125" w:rsidRPr="00E6791A" w:rsidRDefault="0036765B" w:rsidP="0036765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984" w:type="pct"/>
            <w:vAlign w:val="center"/>
          </w:tcPr>
          <w:p w14:paraId="4B3EA489" w14:textId="77777777" w:rsidR="004C6125" w:rsidRPr="00E6791A" w:rsidRDefault="000B00A9" w:rsidP="0036765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AC-DC</w:t>
            </w:r>
          </w:p>
        </w:tc>
        <w:tc>
          <w:tcPr>
            <w:tcW w:w="956" w:type="pct"/>
            <w:vAlign w:val="center"/>
          </w:tcPr>
          <w:p w14:paraId="3D3AEC2B" w14:textId="77777777" w:rsidR="004C6125" w:rsidRPr="00E6791A" w:rsidRDefault="000B00A9" w:rsidP="0036765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24V, 100-500W</w:t>
            </w:r>
          </w:p>
        </w:tc>
        <w:tc>
          <w:tcPr>
            <w:tcW w:w="972" w:type="pct"/>
            <w:vAlign w:val="center"/>
          </w:tcPr>
          <w:p w14:paraId="188303A4" w14:textId="77777777" w:rsidR="004C6125" w:rsidRPr="00E6791A" w:rsidRDefault="000B00A9" w:rsidP="0036765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5.000</w:t>
            </w:r>
          </w:p>
        </w:tc>
        <w:tc>
          <w:tcPr>
            <w:tcW w:w="722" w:type="pct"/>
            <w:vAlign w:val="center"/>
          </w:tcPr>
          <w:p w14:paraId="752F7222" w14:textId="77777777" w:rsidR="004C6125" w:rsidRPr="00E6791A" w:rsidRDefault="000B00A9" w:rsidP="0036765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0,75</w:t>
            </w:r>
          </w:p>
        </w:tc>
        <w:tc>
          <w:tcPr>
            <w:tcW w:w="953" w:type="pct"/>
            <w:vAlign w:val="center"/>
          </w:tcPr>
          <w:p w14:paraId="383A6E19" w14:textId="77777777" w:rsidR="004C6125" w:rsidRPr="00E6791A" w:rsidRDefault="000B00A9" w:rsidP="0036765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Mean Well, TDK</w:t>
            </w:r>
          </w:p>
        </w:tc>
      </w:tr>
      <w:tr w:rsidR="004C6125" w:rsidRPr="00E6791A" w14:paraId="47B164CF" w14:textId="77777777" w:rsidTr="0036765B">
        <w:tc>
          <w:tcPr>
            <w:tcW w:w="413" w:type="pct"/>
            <w:vAlign w:val="center"/>
          </w:tcPr>
          <w:p w14:paraId="4308B7F5" w14:textId="1B384C3D" w:rsidR="004C6125" w:rsidRPr="00E6791A" w:rsidRDefault="0036765B" w:rsidP="0036765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984" w:type="pct"/>
            <w:vAlign w:val="center"/>
          </w:tcPr>
          <w:p w14:paraId="408604CD" w14:textId="77777777" w:rsidR="004C6125" w:rsidRPr="00E6791A" w:rsidRDefault="000B00A9" w:rsidP="0036765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DC-DC</w:t>
            </w:r>
          </w:p>
        </w:tc>
        <w:tc>
          <w:tcPr>
            <w:tcW w:w="956" w:type="pct"/>
            <w:vAlign w:val="center"/>
          </w:tcPr>
          <w:p w14:paraId="7072FB4B" w14:textId="77777777" w:rsidR="004C6125" w:rsidRPr="00E6791A" w:rsidRDefault="000B00A9" w:rsidP="0036765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12/24V, 50-200W</w:t>
            </w:r>
          </w:p>
        </w:tc>
        <w:tc>
          <w:tcPr>
            <w:tcW w:w="972" w:type="pct"/>
            <w:vAlign w:val="center"/>
          </w:tcPr>
          <w:p w14:paraId="061F6FC0" w14:textId="77777777" w:rsidR="004C6125" w:rsidRPr="00E6791A" w:rsidRDefault="000B00A9" w:rsidP="0036765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8.000</w:t>
            </w:r>
          </w:p>
        </w:tc>
        <w:tc>
          <w:tcPr>
            <w:tcW w:w="722" w:type="pct"/>
            <w:vAlign w:val="center"/>
          </w:tcPr>
          <w:p w14:paraId="7F0EC3D5" w14:textId="77777777" w:rsidR="004C6125" w:rsidRPr="00E6791A" w:rsidRDefault="000B00A9" w:rsidP="0036765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0,60</w:t>
            </w:r>
          </w:p>
        </w:tc>
        <w:tc>
          <w:tcPr>
            <w:tcW w:w="953" w:type="pct"/>
            <w:vAlign w:val="center"/>
          </w:tcPr>
          <w:p w14:paraId="747BAD39" w14:textId="77777777" w:rsidR="004C6125" w:rsidRPr="00E6791A" w:rsidRDefault="000B00A9" w:rsidP="0036765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Vicor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, Murata</w:t>
            </w:r>
          </w:p>
        </w:tc>
      </w:tr>
      <w:tr w:rsidR="004C6125" w:rsidRPr="00E6791A" w14:paraId="4BE4D07D" w14:textId="77777777" w:rsidTr="0036765B">
        <w:tc>
          <w:tcPr>
            <w:tcW w:w="413" w:type="pct"/>
            <w:vAlign w:val="center"/>
          </w:tcPr>
          <w:p w14:paraId="7B7531D6" w14:textId="576456D0" w:rsidR="004C6125" w:rsidRPr="00E6791A" w:rsidRDefault="0036765B" w:rsidP="0036765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984" w:type="pct"/>
            <w:vAlign w:val="center"/>
          </w:tcPr>
          <w:p w14:paraId="5A05DA5F" w14:textId="77777777" w:rsidR="004C6125" w:rsidRPr="00E6791A" w:rsidRDefault="000B00A9" w:rsidP="0036765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Pin Li-ion</w:t>
            </w:r>
          </w:p>
        </w:tc>
        <w:tc>
          <w:tcPr>
            <w:tcW w:w="956" w:type="pct"/>
            <w:vAlign w:val="center"/>
          </w:tcPr>
          <w:p w14:paraId="2D9763A0" w14:textId="77777777" w:rsidR="004C6125" w:rsidRPr="00E6791A" w:rsidRDefault="000B00A9" w:rsidP="0036765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12/24V, 10-50Ah</w:t>
            </w:r>
          </w:p>
        </w:tc>
        <w:tc>
          <w:tcPr>
            <w:tcW w:w="972" w:type="pct"/>
            <w:vAlign w:val="center"/>
          </w:tcPr>
          <w:p w14:paraId="23D5C74B" w14:textId="77777777" w:rsidR="004C6125" w:rsidRPr="00E6791A" w:rsidRDefault="000B00A9" w:rsidP="0036765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3.000</w:t>
            </w:r>
          </w:p>
        </w:tc>
        <w:tc>
          <w:tcPr>
            <w:tcW w:w="722" w:type="pct"/>
            <w:vAlign w:val="center"/>
          </w:tcPr>
          <w:p w14:paraId="5B4B5DBD" w14:textId="77777777" w:rsidR="004C6125" w:rsidRPr="00E6791A" w:rsidRDefault="000B00A9" w:rsidP="0036765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1,50</w:t>
            </w:r>
          </w:p>
        </w:tc>
        <w:tc>
          <w:tcPr>
            <w:tcW w:w="953" w:type="pct"/>
            <w:vAlign w:val="center"/>
          </w:tcPr>
          <w:p w14:paraId="7557FF29" w14:textId="77777777" w:rsidR="004C6125" w:rsidRPr="00E6791A" w:rsidRDefault="000B00A9" w:rsidP="0036765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Panasonic, Samsung</w:t>
            </w:r>
          </w:p>
        </w:tc>
      </w:tr>
      <w:tr w:rsidR="0036765B" w:rsidRPr="00E6791A" w14:paraId="0CE795DF" w14:textId="77777777" w:rsidTr="0036765B">
        <w:tc>
          <w:tcPr>
            <w:tcW w:w="413" w:type="pct"/>
            <w:vAlign w:val="center"/>
          </w:tcPr>
          <w:p w14:paraId="241F2A59" w14:textId="19EA2DC3" w:rsidR="0036765B" w:rsidRPr="00E6791A" w:rsidRDefault="0036765B" w:rsidP="0036765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984" w:type="pct"/>
            <w:vAlign w:val="center"/>
          </w:tcPr>
          <w:p w14:paraId="5AA85120" w14:textId="77777777" w:rsidR="0036765B" w:rsidRPr="00E6791A" w:rsidRDefault="0036765B" w:rsidP="0036765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Cáp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</w:p>
        </w:tc>
        <w:tc>
          <w:tcPr>
            <w:tcW w:w="956" w:type="pct"/>
            <w:vAlign w:val="center"/>
          </w:tcPr>
          <w:p w14:paraId="063D2CB1" w14:textId="77777777" w:rsidR="0036765B" w:rsidRPr="00E6791A" w:rsidRDefault="0036765B" w:rsidP="0036765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AWG 14-20, 100-500V</w:t>
            </w:r>
          </w:p>
        </w:tc>
        <w:tc>
          <w:tcPr>
            <w:tcW w:w="972" w:type="pct"/>
            <w:vAlign w:val="center"/>
          </w:tcPr>
          <w:p w14:paraId="73E843A3" w14:textId="77777777" w:rsidR="0036765B" w:rsidRPr="00E6791A" w:rsidRDefault="0036765B" w:rsidP="0036765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50.000m</w:t>
            </w:r>
          </w:p>
        </w:tc>
        <w:tc>
          <w:tcPr>
            <w:tcW w:w="722" w:type="pct"/>
            <w:vAlign w:val="center"/>
          </w:tcPr>
          <w:p w14:paraId="3077AD0A" w14:textId="77777777" w:rsidR="0036765B" w:rsidRPr="00E6791A" w:rsidRDefault="0036765B" w:rsidP="0036765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0,25</w:t>
            </w:r>
          </w:p>
        </w:tc>
        <w:tc>
          <w:tcPr>
            <w:tcW w:w="953" w:type="pct"/>
            <w:vAlign w:val="center"/>
          </w:tcPr>
          <w:p w14:paraId="7A3636F7" w14:textId="77777777" w:rsidR="0036765B" w:rsidRPr="00E6791A" w:rsidRDefault="0036765B" w:rsidP="0036765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Cáp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Việt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Nam</w:t>
            </w:r>
          </w:p>
        </w:tc>
      </w:tr>
      <w:tr w:rsidR="0036765B" w:rsidRPr="00E6791A" w14:paraId="67296EFF" w14:textId="77777777" w:rsidTr="0036765B">
        <w:tc>
          <w:tcPr>
            <w:tcW w:w="413" w:type="pct"/>
            <w:vAlign w:val="center"/>
          </w:tcPr>
          <w:p w14:paraId="2B6D5478" w14:textId="47EA4ADC" w:rsidR="0036765B" w:rsidRPr="00E6791A" w:rsidRDefault="0036765B" w:rsidP="0036765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984" w:type="pct"/>
            <w:vAlign w:val="center"/>
          </w:tcPr>
          <w:p w14:paraId="1C4E4BE0" w14:textId="77777777" w:rsidR="0036765B" w:rsidRPr="00E6791A" w:rsidRDefault="0036765B" w:rsidP="0036765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Connector</w:t>
            </w:r>
          </w:p>
        </w:tc>
        <w:tc>
          <w:tcPr>
            <w:tcW w:w="956" w:type="pct"/>
            <w:vAlign w:val="center"/>
          </w:tcPr>
          <w:p w14:paraId="02C18068" w14:textId="77777777" w:rsidR="0036765B" w:rsidRPr="00E6791A" w:rsidRDefault="0036765B" w:rsidP="0036765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RJ45, USB, M12</w:t>
            </w:r>
          </w:p>
        </w:tc>
        <w:tc>
          <w:tcPr>
            <w:tcW w:w="972" w:type="pct"/>
            <w:vAlign w:val="center"/>
          </w:tcPr>
          <w:p w14:paraId="5467D9D1" w14:textId="77777777" w:rsidR="0036765B" w:rsidRPr="00E6791A" w:rsidRDefault="0036765B" w:rsidP="0036765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20.000</w:t>
            </w:r>
          </w:p>
        </w:tc>
        <w:tc>
          <w:tcPr>
            <w:tcW w:w="722" w:type="pct"/>
            <w:vAlign w:val="center"/>
          </w:tcPr>
          <w:p w14:paraId="2F1BFE12" w14:textId="77777777" w:rsidR="0036765B" w:rsidRPr="00E6791A" w:rsidRDefault="0036765B" w:rsidP="0036765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0,40</w:t>
            </w:r>
          </w:p>
        </w:tc>
        <w:tc>
          <w:tcPr>
            <w:tcW w:w="953" w:type="pct"/>
            <w:vAlign w:val="center"/>
          </w:tcPr>
          <w:p w14:paraId="5FEECC88" w14:textId="77777777" w:rsidR="0036765B" w:rsidRPr="00E6791A" w:rsidRDefault="0036765B" w:rsidP="0036765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TE, Molex</w:t>
            </w:r>
          </w:p>
        </w:tc>
      </w:tr>
      <w:tr w:rsidR="0036765B" w:rsidRPr="00E6791A" w14:paraId="3B29E733" w14:textId="77777777" w:rsidTr="0036765B">
        <w:tc>
          <w:tcPr>
            <w:tcW w:w="413" w:type="pct"/>
            <w:vAlign w:val="center"/>
          </w:tcPr>
          <w:p w14:paraId="3B941490" w14:textId="0246BC88" w:rsidR="0036765B" w:rsidRPr="00E6791A" w:rsidRDefault="0036765B" w:rsidP="0036765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984" w:type="pct"/>
            <w:vAlign w:val="center"/>
          </w:tcPr>
          <w:p w14:paraId="3AE5AFAE" w14:textId="77777777" w:rsidR="0036765B" w:rsidRPr="00E6791A" w:rsidRDefault="0036765B" w:rsidP="0036765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Relay</w:t>
            </w:r>
          </w:p>
        </w:tc>
        <w:tc>
          <w:tcPr>
            <w:tcW w:w="956" w:type="pct"/>
            <w:vAlign w:val="center"/>
          </w:tcPr>
          <w:p w14:paraId="1891781C" w14:textId="77777777" w:rsidR="0036765B" w:rsidRPr="00E6791A" w:rsidRDefault="0036765B" w:rsidP="0036765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24V, 10-30A</w:t>
            </w:r>
          </w:p>
        </w:tc>
        <w:tc>
          <w:tcPr>
            <w:tcW w:w="972" w:type="pct"/>
            <w:vAlign w:val="center"/>
          </w:tcPr>
          <w:p w14:paraId="1FB9921B" w14:textId="77777777" w:rsidR="0036765B" w:rsidRPr="00E6791A" w:rsidRDefault="0036765B" w:rsidP="0036765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5.000</w:t>
            </w:r>
          </w:p>
        </w:tc>
        <w:tc>
          <w:tcPr>
            <w:tcW w:w="722" w:type="pct"/>
            <w:vAlign w:val="center"/>
          </w:tcPr>
          <w:p w14:paraId="2D26D7AC" w14:textId="77777777" w:rsidR="0036765B" w:rsidRPr="00E6791A" w:rsidRDefault="0036765B" w:rsidP="0036765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0,15</w:t>
            </w:r>
          </w:p>
        </w:tc>
        <w:tc>
          <w:tcPr>
            <w:tcW w:w="953" w:type="pct"/>
            <w:vAlign w:val="center"/>
          </w:tcPr>
          <w:p w14:paraId="462CAE5C" w14:textId="77777777" w:rsidR="0036765B" w:rsidRPr="00E6791A" w:rsidRDefault="0036765B" w:rsidP="0036765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Omron, Schneider</w:t>
            </w:r>
          </w:p>
        </w:tc>
      </w:tr>
      <w:tr w:rsidR="0036765B" w:rsidRPr="00E6791A" w14:paraId="044E509A" w14:textId="77777777" w:rsidTr="0036765B">
        <w:tc>
          <w:tcPr>
            <w:tcW w:w="2353" w:type="pct"/>
            <w:gridSpan w:val="3"/>
            <w:vAlign w:val="center"/>
          </w:tcPr>
          <w:p w14:paraId="4B66179F" w14:textId="24EB52C1" w:rsidR="0036765B" w:rsidRPr="00E6791A" w:rsidRDefault="0036765B" w:rsidP="0036765B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Tổng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điện</w:t>
            </w:r>
            <w:proofErr w:type="spellEnd"/>
          </w:p>
        </w:tc>
        <w:tc>
          <w:tcPr>
            <w:tcW w:w="972" w:type="pct"/>
            <w:vAlign w:val="center"/>
          </w:tcPr>
          <w:p w14:paraId="26A51E08" w14:textId="77777777" w:rsidR="0036765B" w:rsidRPr="00E6791A" w:rsidRDefault="0036765B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91.000</w:t>
            </w:r>
          </w:p>
        </w:tc>
        <w:tc>
          <w:tcPr>
            <w:tcW w:w="722" w:type="pct"/>
            <w:vAlign w:val="center"/>
          </w:tcPr>
          <w:p w14:paraId="277DE8A2" w14:textId="77777777" w:rsidR="0036765B" w:rsidRPr="00E6791A" w:rsidRDefault="0036765B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3,65</w:t>
            </w:r>
          </w:p>
        </w:tc>
        <w:tc>
          <w:tcPr>
            <w:tcW w:w="953" w:type="pct"/>
            <w:vAlign w:val="center"/>
          </w:tcPr>
          <w:p w14:paraId="24524C85" w14:textId="77777777" w:rsidR="0036765B" w:rsidRPr="00E6791A" w:rsidRDefault="0036765B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B76E5F5" w14:textId="77777777" w:rsidR="004C6125" w:rsidRPr="00E03017" w:rsidRDefault="000B00A9" w:rsidP="00E03017">
      <w:pPr>
        <w:pStyle w:val="Heading3"/>
        <w:keepNext w:val="0"/>
        <w:spacing w:after="0" w:line="312" w:lineRule="auto"/>
        <w:jc w:val="both"/>
        <w:rPr>
          <w:rFonts w:ascii="Times New Roman" w:hAnsi="Times New Roman" w:cs="Times New Roman"/>
        </w:rPr>
      </w:pPr>
      <w:bookmarkStart w:id="121" w:name="_Toc212283340"/>
      <w:r w:rsidRPr="00E03017">
        <w:rPr>
          <w:rFonts w:ascii="Times New Roman" w:hAnsi="Times New Roman" w:cs="Times New Roman"/>
        </w:rPr>
        <w:t xml:space="preserve">B.5. Linh </w:t>
      </w:r>
      <w:proofErr w:type="spellStart"/>
      <w:r w:rsidRPr="00E03017">
        <w:rPr>
          <w:rFonts w:ascii="Times New Roman" w:hAnsi="Times New Roman" w:cs="Times New Roman"/>
        </w:rPr>
        <w:t>kiện</w:t>
      </w:r>
      <w:proofErr w:type="spellEnd"/>
      <w:r w:rsidRPr="00E03017">
        <w:rPr>
          <w:rFonts w:ascii="Times New Roman" w:hAnsi="Times New Roman" w:cs="Times New Roman"/>
        </w:rPr>
        <w:t xml:space="preserve"> </w:t>
      </w:r>
      <w:proofErr w:type="spellStart"/>
      <w:r w:rsidRPr="00E03017">
        <w:rPr>
          <w:rFonts w:ascii="Times New Roman" w:hAnsi="Times New Roman" w:cs="Times New Roman"/>
        </w:rPr>
        <w:t>truyền</w:t>
      </w:r>
      <w:proofErr w:type="spellEnd"/>
      <w:r w:rsidRPr="00E03017">
        <w:rPr>
          <w:rFonts w:ascii="Times New Roman" w:hAnsi="Times New Roman" w:cs="Times New Roman"/>
        </w:rPr>
        <w:t xml:space="preserve"> </w:t>
      </w:r>
      <w:proofErr w:type="spellStart"/>
      <w:r w:rsidRPr="00E03017">
        <w:rPr>
          <w:rFonts w:ascii="Times New Roman" w:hAnsi="Times New Roman" w:cs="Times New Roman"/>
        </w:rPr>
        <w:t>thông</w:t>
      </w:r>
      <w:bookmarkEnd w:id="121"/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4"/>
        <w:gridCol w:w="1845"/>
        <w:gridCol w:w="1841"/>
        <w:gridCol w:w="1843"/>
        <w:gridCol w:w="1419"/>
        <w:gridCol w:w="1835"/>
      </w:tblGrid>
      <w:tr w:rsidR="0036765B" w:rsidRPr="00E6791A" w14:paraId="1B0B385A" w14:textId="77777777" w:rsidTr="0036765B">
        <w:trPr>
          <w:tblHeader/>
        </w:trPr>
        <w:tc>
          <w:tcPr>
            <w:tcW w:w="439" w:type="pct"/>
            <w:vAlign w:val="center"/>
          </w:tcPr>
          <w:p w14:paraId="2B60C2D2" w14:textId="77777777" w:rsidR="004C6125" w:rsidRPr="0036765B" w:rsidRDefault="000B00A9" w:rsidP="0036765B">
            <w:pPr>
              <w:spacing w:after="0" w:line="312" w:lineRule="auto"/>
              <w:ind w:left="-108" w:right="-141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6765B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958" w:type="pct"/>
            <w:vAlign w:val="center"/>
          </w:tcPr>
          <w:p w14:paraId="3A1EAB76" w14:textId="77777777" w:rsidR="004C6125" w:rsidRPr="0036765B" w:rsidRDefault="000B00A9" w:rsidP="0036765B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6765B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956" w:type="pct"/>
            <w:vAlign w:val="center"/>
          </w:tcPr>
          <w:p w14:paraId="45A4980C" w14:textId="77777777" w:rsidR="004C6125" w:rsidRPr="0036765B" w:rsidRDefault="000B00A9" w:rsidP="0036765B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6765B">
              <w:rPr>
                <w:rFonts w:ascii="Times New Roman" w:hAnsi="Times New Roman" w:cs="Times New Roman"/>
                <w:b/>
                <w:sz w:val="26"/>
                <w:szCs w:val="26"/>
              </w:rPr>
              <w:t>Spec</w:t>
            </w:r>
          </w:p>
        </w:tc>
        <w:tc>
          <w:tcPr>
            <w:tcW w:w="957" w:type="pct"/>
            <w:vAlign w:val="center"/>
          </w:tcPr>
          <w:p w14:paraId="5669D774" w14:textId="77777777" w:rsidR="004C6125" w:rsidRPr="0036765B" w:rsidRDefault="000B00A9" w:rsidP="0036765B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6765B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36765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6765B">
              <w:rPr>
                <w:rFonts w:ascii="Times New Roman" w:hAnsi="Times New Roman" w:cs="Times New Roman"/>
                <w:b/>
                <w:sz w:val="26"/>
                <w:szCs w:val="26"/>
              </w:rPr>
              <w:t>lượng</w:t>
            </w:r>
            <w:proofErr w:type="spellEnd"/>
            <w:r w:rsidRPr="0036765B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proofErr w:type="spellStart"/>
            <w:r w:rsidRPr="0036765B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737" w:type="pct"/>
            <w:vAlign w:val="center"/>
          </w:tcPr>
          <w:p w14:paraId="3B6946DF" w14:textId="50D0BC37" w:rsidR="0036765B" w:rsidRDefault="000B00A9" w:rsidP="0036765B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6765B">
              <w:rPr>
                <w:rFonts w:ascii="Times New Roman" w:hAnsi="Times New Roman" w:cs="Times New Roman"/>
                <w:b/>
                <w:sz w:val="26"/>
                <w:szCs w:val="26"/>
              </w:rPr>
              <w:t>Giá</w:t>
            </w:r>
          </w:p>
          <w:p w14:paraId="357B67D7" w14:textId="52F27B19" w:rsidR="004C6125" w:rsidRPr="0036765B" w:rsidRDefault="000B00A9" w:rsidP="0036765B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6765B">
              <w:rPr>
                <w:rFonts w:ascii="Times New Roman" w:hAnsi="Times New Roman" w:cs="Times New Roman"/>
                <w:b/>
                <w:sz w:val="26"/>
                <w:szCs w:val="26"/>
              </w:rPr>
              <w:t>(M USD)</w:t>
            </w:r>
          </w:p>
        </w:tc>
        <w:tc>
          <w:tcPr>
            <w:tcW w:w="953" w:type="pct"/>
            <w:vAlign w:val="center"/>
          </w:tcPr>
          <w:p w14:paraId="5A4B6FC1" w14:textId="77777777" w:rsidR="004C6125" w:rsidRPr="0036765B" w:rsidRDefault="000B00A9" w:rsidP="0036765B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6765B">
              <w:rPr>
                <w:rFonts w:ascii="Times New Roman" w:hAnsi="Times New Roman" w:cs="Times New Roman"/>
                <w:b/>
                <w:sz w:val="26"/>
                <w:szCs w:val="26"/>
              </w:rPr>
              <w:t>Nguồn</w:t>
            </w:r>
            <w:proofErr w:type="spellEnd"/>
            <w:r w:rsidRPr="0036765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6765B">
              <w:rPr>
                <w:rFonts w:ascii="Times New Roman" w:hAnsi="Times New Roman" w:cs="Times New Roman"/>
                <w:b/>
                <w:sz w:val="26"/>
                <w:szCs w:val="26"/>
              </w:rPr>
              <w:t>cung</w:t>
            </w:r>
            <w:proofErr w:type="spellEnd"/>
          </w:p>
        </w:tc>
      </w:tr>
      <w:tr w:rsidR="0036765B" w:rsidRPr="00E6791A" w14:paraId="43C43FEE" w14:textId="77777777" w:rsidTr="0036765B">
        <w:tc>
          <w:tcPr>
            <w:tcW w:w="439" w:type="pct"/>
            <w:vAlign w:val="center"/>
          </w:tcPr>
          <w:p w14:paraId="187D8421" w14:textId="58742C15" w:rsidR="004C6125" w:rsidRPr="00E6791A" w:rsidRDefault="0036765B" w:rsidP="0036765B">
            <w:pPr>
              <w:spacing w:after="0" w:line="312" w:lineRule="auto"/>
              <w:ind w:left="-108" w:right="-141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958" w:type="pct"/>
            <w:vAlign w:val="center"/>
          </w:tcPr>
          <w:p w14:paraId="224298A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Module 4G/5G</w:t>
            </w:r>
          </w:p>
        </w:tc>
        <w:tc>
          <w:tcPr>
            <w:tcW w:w="956" w:type="pct"/>
            <w:vAlign w:val="center"/>
          </w:tcPr>
          <w:p w14:paraId="6FE69D5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LTE Cat-4/5G NR</w:t>
            </w:r>
          </w:p>
        </w:tc>
        <w:tc>
          <w:tcPr>
            <w:tcW w:w="957" w:type="pct"/>
            <w:vAlign w:val="center"/>
          </w:tcPr>
          <w:p w14:paraId="7D2E598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5.000</w:t>
            </w:r>
          </w:p>
        </w:tc>
        <w:tc>
          <w:tcPr>
            <w:tcW w:w="737" w:type="pct"/>
            <w:vAlign w:val="center"/>
          </w:tcPr>
          <w:p w14:paraId="762CC0D7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1,00</w:t>
            </w:r>
          </w:p>
        </w:tc>
        <w:tc>
          <w:tcPr>
            <w:tcW w:w="953" w:type="pct"/>
            <w:vAlign w:val="center"/>
          </w:tcPr>
          <w:p w14:paraId="2DEEF89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Quectel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SIMCom</w:t>
            </w:r>
            <w:proofErr w:type="spellEnd"/>
          </w:p>
        </w:tc>
      </w:tr>
      <w:tr w:rsidR="0036765B" w:rsidRPr="00E6791A" w14:paraId="72184443" w14:textId="77777777" w:rsidTr="0036765B">
        <w:tc>
          <w:tcPr>
            <w:tcW w:w="439" w:type="pct"/>
            <w:vAlign w:val="center"/>
          </w:tcPr>
          <w:p w14:paraId="5AD55D55" w14:textId="5EB59748" w:rsidR="004C6125" w:rsidRPr="00E6791A" w:rsidRDefault="0036765B" w:rsidP="0036765B">
            <w:pPr>
              <w:spacing w:after="0" w:line="312" w:lineRule="auto"/>
              <w:ind w:left="-108" w:right="-141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958" w:type="pct"/>
            <w:vAlign w:val="center"/>
          </w:tcPr>
          <w:p w14:paraId="466A77D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Module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LoRa</w:t>
            </w:r>
            <w:proofErr w:type="spellEnd"/>
          </w:p>
        </w:tc>
        <w:tc>
          <w:tcPr>
            <w:tcW w:w="956" w:type="pct"/>
            <w:vAlign w:val="center"/>
          </w:tcPr>
          <w:p w14:paraId="7D847DD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868/915MHz</w:t>
            </w:r>
          </w:p>
        </w:tc>
        <w:tc>
          <w:tcPr>
            <w:tcW w:w="957" w:type="pct"/>
            <w:vAlign w:val="center"/>
          </w:tcPr>
          <w:p w14:paraId="5EDDBD2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10.000</w:t>
            </w:r>
          </w:p>
        </w:tc>
        <w:tc>
          <w:tcPr>
            <w:tcW w:w="737" w:type="pct"/>
            <w:vAlign w:val="center"/>
          </w:tcPr>
          <w:p w14:paraId="7BADBB8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0,50</w:t>
            </w:r>
          </w:p>
        </w:tc>
        <w:tc>
          <w:tcPr>
            <w:tcW w:w="953" w:type="pct"/>
            <w:vAlign w:val="center"/>
          </w:tcPr>
          <w:p w14:paraId="5301409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Semtech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, Microchip</w:t>
            </w:r>
          </w:p>
        </w:tc>
      </w:tr>
      <w:tr w:rsidR="0036765B" w:rsidRPr="00E6791A" w14:paraId="36FE8A88" w14:textId="77777777" w:rsidTr="0036765B">
        <w:tc>
          <w:tcPr>
            <w:tcW w:w="439" w:type="pct"/>
            <w:vAlign w:val="center"/>
          </w:tcPr>
          <w:p w14:paraId="27FFA2E5" w14:textId="05E9AEA4" w:rsidR="004C6125" w:rsidRPr="00E6791A" w:rsidRDefault="0036765B" w:rsidP="0036765B">
            <w:pPr>
              <w:spacing w:after="0" w:line="312" w:lineRule="auto"/>
              <w:ind w:left="-108" w:right="-141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958" w:type="pct"/>
            <w:vAlign w:val="center"/>
          </w:tcPr>
          <w:p w14:paraId="1518FC0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Module Zigbee</w:t>
            </w:r>
          </w:p>
        </w:tc>
        <w:tc>
          <w:tcPr>
            <w:tcW w:w="956" w:type="pct"/>
            <w:vAlign w:val="center"/>
          </w:tcPr>
          <w:p w14:paraId="7A89E51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2.4GHz, 802.15.4</w:t>
            </w:r>
          </w:p>
        </w:tc>
        <w:tc>
          <w:tcPr>
            <w:tcW w:w="957" w:type="pct"/>
            <w:vAlign w:val="center"/>
          </w:tcPr>
          <w:p w14:paraId="1726C547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8.000</w:t>
            </w:r>
          </w:p>
        </w:tc>
        <w:tc>
          <w:tcPr>
            <w:tcW w:w="737" w:type="pct"/>
            <w:vAlign w:val="center"/>
          </w:tcPr>
          <w:p w14:paraId="456AFC8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0,40</w:t>
            </w:r>
          </w:p>
        </w:tc>
        <w:tc>
          <w:tcPr>
            <w:tcW w:w="953" w:type="pct"/>
            <w:vAlign w:val="center"/>
          </w:tcPr>
          <w:p w14:paraId="34658DD2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Silicon Labs, NXP</w:t>
            </w:r>
          </w:p>
        </w:tc>
      </w:tr>
      <w:tr w:rsidR="0036765B" w:rsidRPr="00E6791A" w14:paraId="6AC35EBA" w14:textId="77777777" w:rsidTr="0036765B">
        <w:tc>
          <w:tcPr>
            <w:tcW w:w="439" w:type="pct"/>
            <w:vAlign w:val="center"/>
          </w:tcPr>
          <w:p w14:paraId="5E1543B1" w14:textId="7A52E7EE" w:rsidR="004C6125" w:rsidRPr="00E6791A" w:rsidRDefault="0036765B" w:rsidP="0036765B">
            <w:pPr>
              <w:spacing w:after="0" w:line="312" w:lineRule="auto"/>
              <w:ind w:left="-108" w:right="-141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958" w:type="pct"/>
            <w:vAlign w:val="center"/>
          </w:tcPr>
          <w:p w14:paraId="70D2D7A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Module Ethernet</w:t>
            </w:r>
          </w:p>
        </w:tc>
        <w:tc>
          <w:tcPr>
            <w:tcW w:w="956" w:type="pct"/>
            <w:vAlign w:val="center"/>
          </w:tcPr>
          <w:p w14:paraId="63A8399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10/100/1000 Mbps</w:t>
            </w:r>
          </w:p>
        </w:tc>
        <w:tc>
          <w:tcPr>
            <w:tcW w:w="957" w:type="pct"/>
            <w:vAlign w:val="center"/>
          </w:tcPr>
          <w:p w14:paraId="47B770B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15.000</w:t>
            </w:r>
          </w:p>
        </w:tc>
        <w:tc>
          <w:tcPr>
            <w:tcW w:w="737" w:type="pct"/>
            <w:vAlign w:val="center"/>
          </w:tcPr>
          <w:p w14:paraId="636AE74D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0,75</w:t>
            </w:r>
          </w:p>
        </w:tc>
        <w:tc>
          <w:tcPr>
            <w:tcW w:w="953" w:type="pct"/>
            <w:vAlign w:val="center"/>
          </w:tcPr>
          <w:p w14:paraId="17386D3C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Microchip, Realtek</w:t>
            </w:r>
          </w:p>
        </w:tc>
      </w:tr>
      <w:tr w:rsidR="0036765B" w:rsidRPr="00E6791A" w14:paraId="480ABF74" w14:textId="77777777" w:rsidTr="0036765B">
        <w:tc>
          <w:tcPr>
            <w:tcW w:w="439" w:type="pct"/>
            <w:vAlign w:val="center"/>
          </w:tcPr>
          <w:p w14:paraId="6415EDCB" w14:textId="4C427D0F" w:rsidR="004C6125" w:rsidRPr="00E6791A" w:rsidRDefault="0036765B" w:rsidP="0036765B">
            <w:pPr>
              <w:spacing w:after="0" w:line="312" w:lineRule="auto"/>
              <w:ind w:left="-108" w:right="-141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958" w:type="pct"/>
            <w:vAlign w:val="center"/>
          </w:tcPr>
          <w:p w14:paraId="385077F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Module RS485</w:t>
            </w:r>
          </w:p>
        </w:tc>
        <w:tc>
          <w:tcPr>
            <w:tcW w:w="956" w:type="pct"/>
            <w:vAlign w:val="center"/>
          </w:tcPr>
          <w:p w14:paraId="0217E65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3.3/5V, 115200 bps</w:t>
            </w:r>
          </w:p>
        </w:tc>
        <w:tc>
          <w:tcPr>
            <w:tcW w:w="957" w:type="pct"/>
            <w:vAlign w:val="center"/>
          </w:tcPr>
          <w:p w14:paraId="69EBC794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12.000</w:t>
            </w:r>
          </w:p>
        </w:tc>
        <w:tc>
          <w:tcPr>
            <w:tcW w:w="737" w:type="pct"/>
            <w:vAlign w:val="center"/>
          </w:tcPr>
          <w:p w14:paraId="1554794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0,30</w:t>
            </w:r>
          </w:p>
        </w:tc>
        <w:tc>
          <w:tcPr>
            <w:tcW w:w="953" w:type="pct"/>
            <w:vAlign w:val="center"/>
          </w:tcPr>
          <w:p w14:paraId="64BD2A4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Maxim, Analog</w:t>
            </w:r>
          </w:p>
        </w:tc>
      </w:tr>
      <w:tr w:rsidR="0036765B" w:rsidRPr="00E6791A" w14:paraId="2EFBBBCF" w14:textId="77777777" w:rsidTr="0036765B">
        <w:tc>
          <w:tcPr>
            <w:tcW w:w="439" w:type="pct"/>
            <w:vAlign w:val="center"/>
          </w:tcPr>
          <w:p w14:paraId="5F5F95B0" w14:textId="665147DB" w:rsidR="004C6125" w:rsidRPr="00E6791A" w:rsidRDefault="0036765B" w:rsidP="0036765B">
            <w:pPr>
              <w:spacing w:after="0" w:line="312" w:lineRule="auto"/>
              <w:ind w:left="-108" w:right="-141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35</w:t>
            </w:r>
          </w:p>
        </w:tc>
        <w:tc>
          <w:tcPr>
            <w:tcW w:w="958" w:type="pct"/>
            <w:vAlign w:val="center"/>
          </w:tcPr>
          <w:p w14:paraId="70FE64E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Module CAN</w:t>
            </w:r>
          </w:p>
        </w:tc>
        <w:tc>
          <w:tcPr>
            <w:tcW w:w="956" w:type="pct"/>
            <w:vAlign w:val="center"/>
          </w:tcPr>
          <w:p w14:paraId="6A71648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CAN 2.0A/B, 1Mbps</w:t>
            </w:r>
          </w:p>
        </w:tc>
        <w:tc>
          <w:tcPr>
            <w:tcW w:w="957" w:type="pct"/>
            <w:vAlign w:val="center"/>
          </w:tcPr>
          <w:p w14:paraId="1B29957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6.000</w:t>
            </w:r>
          </w:p>
        </w:tc>
        <w:tc>
          <w:tcPr>
            <w:tcW w:w="737" w:type="pct"/>
            <w:vAlign w:val="center"/>
          </w:tcPr>
          <w:p w14:paraId="2556A4B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0,24</w:t>
            </w:r>
          </w:p>
        </w:tc>
        <w:tc>
          <w:tcPr>
            <w:tcW w:w="953" w:type="pct"/>
            <w:vAlign w:val="center"/>
          </w:tcPr>
          <w:p w14:paraId="07FA78D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NXP, Infineon</w:t>
            </w:r>
          </w:p>
        </w:tc>
      </w:tr>
      <w:tr w:rsidR="0036765B" w:rsidRPr="00E6791A" w14:paraId="76BFAE32" w14:textId="77777777" w:rsidTr="0036765B">
        <w:tc>
          <w:tcPr>
            <w:tcW w:w="2353" w:type="pct"/>
            <w:gridSpan w:val="3"/>
            <w:vAlign w:val="center"/>
          </w:tcPr>
          <w:p w14:paraId="16DAB271" w14:textId="12911FEA" w:rsidR="0036765B" w:rsidRPr="00E6791A" w:rsidRDefault="0036765B" w:rsidP="0036765B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Tổng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truyền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thông</w:t>
            </w:r>
            <w:proofErr w:type="spellEnd"/>
          </w:p>
        </w:tc>
        <w:tc>
          <w:tcPr>
            <w:tcW w:w="957" w:type="pct"/>
            <w:vAlign w:val="center"/>
          </w:tcPr>
          <w:p w14:paraId="5EFC50F2" w14:textId="77777777" w:rsidR="0036765B" w:rsidRPr="00E6791A" w:rsidRDefault="0036765B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56.000</w:t>
            </w:r>
          </w:p>
        </w:tc>
        <w:tc>
          <w:tcPr>
            <w:tcW w:w="737" w:type="pct"/>
            <w:vAlign w:val="center"/>
          </w:tcPr>
          <w:p w14:paraId="10BA4116" w14:textId="77777777" w:rsidR="0036765B" w:rsidRPr="00E6791A" w:rsidRDefault="0036765B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3,19</w:t>
            </w:r>
          </w:p>
        </w:tc>
        <w:tc>
          <w:tcPr>
            <w:tcW w:w="953" w:type="pct"/>
            <w:vAlign w:val="center"/>
          </w:tcPr>
          <w:p w14:paraId="545FB56B" w14:textId="77777777" w:rsidR="0036765B" w:rsidRPr="00E6791A" w:rsidRDefault="0036765B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28ABCAF" w14:textId="77777777" w:rsidR="004C6125" w:rsidRPr="0036765B" w:rsidRDefault="000B00A9" w:rsidP="00E03017">
      <w:pPr>
        <w:pStyle w:val="Heading3"/>
        <w:keepNext w:val="0"/>
        <w:spacing w:after="0" w:line="312" w:lineRule="auto"/>
        <w:jc w:val="both"/>
        <w:rPr>
          <w:rFonts w:ascii="Times New Roman" w:hAnsi="Times New Roman" w:cs="Times New Roman"/>
        </w:rPr>
      </w:pPr>
      <w:bookmarkStart w:id="122" w:name="_Toc212283341"/>
      <w:r w:rsidRPr="0036765B">
        <w:rPr>
          <w:rFonts w:ascii="Times New Roman" w:hAnsi="Times New Roman" w:cs="Times New Roman"/>
        </w:rPr>
        <w:t xml:space="preserve">B.6. Linh </w:t>
      </w:r>
      <w:proofErr w:type="spellStart"/>
      <w:r w:rsidRPr="0036765B">
        <w:rPr>
          <w:rFonts w:ascii="Times New Roman" w:hAnsi="Times New Roman" w:cs="Times New Roman"/>
        </w:rPr>
        <w:t>kiện</w:t>
      </w:r>
      <w:proofErr w:type="spellEnd"/>
      <w:r w:rsidRPr="0036765B">
        <w:rPr>
          <w:rFonts w:ascii="Times New Roman" w:hAnsi="Times New Roman" w:cs="Times New Roman"/>
        </w:rPr>
        <w:t xml:space="preserve"> </w:t>
      </w:r>
      <w:proofErr w:type="spellStart"/>
      <w:r w:rsidRPr="0036765B">
        <w:rPr>
          <w:rFonts w:ascii="Times New Roman" w:hAnsi="Times New Roman" w:cs="Times New Roman"/>
        </w:rPr>
        <w:t>phụ</w:t>
      </w:r>
      <w:proofErr w:type="spellEnd"/>
      <w:r w:rsidRPr="0036765B">
        <w:rPr>
          <w:rFonts w:ascii="Times New Roman" w:hAnsi="Times New Roman" w:cs="Times New Roman"/>
        </w:rPr>
        <w:t xml:space="preserve"> </w:t>
      </w:r>
      <w:proofErr w:type="spellStart"/>
      <w:r w:rsidRPr="0036765B">
        <w:rPr>
          <w:rFonts w:ascii="Times New Roman" w:hAnsi="Times New Roman" w:cs="Times New Roman"/>
        </w:rPr>
        <w:t>trợ</w:t>
      </w:r>
      <w:bookmarkEnd w:id="122"/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0"/>
        <w:gridCol w:w="1845"/>
        <w:gridCol w:w="1845"/>
        <w:gridCol w:w="1843"/>
        <w:gridCol w:w="1419"/>
        <w:gridCol w:w="1835"/>
      </w:tblGrid>
      <w:tr w:rsidR="004C6125" w:rsidRPr="00E6791A" w14:paraId="0BEF760B" w14:textId="77777777" w:rsidTr="000538CA">
        <w:tc>
          <w:tcPr>
            <w:tcW w:w="437" w:type="pct"/>
            <w:vAlign w:val="center"/>
          </w:tcPr>
          <w:p w14:paraId="0F755D9E" w14:textId="77777777" w:rsidR="004C6125" w:rsidRPr="0036765B" w:rsidRDefault="000B00A9" w:rsidP="000538CA">
            <w:pPr>
              <w:spacing w:after="0" w:line="312" w:lineRule="auto"/>
              <w:ind w:left="-108" w:right="-158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6765B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958" w:type="pct"/>
            <w:vAlign w:val="center"/>
          </w:tcPr>
          <w:p w14:paraId="24953A49" w14:textId="77777777" w:rsidR="004C6125" w:rsidRPr="0036765B" w:rsidRDefault="000B00A9" w:rsidP="000538C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6765B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957" w:type="pct"/>
            <w:vAlign w:val="center"/>
          </w:tcPr>
          <w:p w14:paraId="0BE9CBBA" w14:textId="77777777" w:rsidR="004C6125" w:rsidRPr="0036765B" w:rsidRDefault="000B00A9" w:rsidP="000538C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6765B">
              <w:rPr>
                <w:rFonts w:ascii="Times New Roman" w:hAnsi="Times New Roman" w:cs="Times New Roman"/>
                <w:b/>
                <w:sz w:val="26"/>
                <w:szCs w:val="26"/>
              </w:rPr>
              <w:t>Spec</w:t>
            </w:r>
          </w:p>
        </w:tc>
        <w:tc>
          <w:tcPr>
            <w:tcW w:w="957" w:type="pct"/>
            <w:vAlign w:val="center"/>
          </w:tcPr>
          <w:p w14:paraId="233963CE" w14:textId="77777777" w:rsidR="004C6125" w:rsidRPr="0036765B" w:rsidRDefault="000B00A9" w:rsidP="000538C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6765B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36765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6765B">
              <w:rPr>
                <w:rFonts w:ascii="Times New Roman" w:hAnsi="Times New Roman" w:cs="Times New Roman"/>
                <w:b/>
                <w:sz w:val="26"/>
                <w:szCs w:val="26"/>
              </w:rPr>
              <w:t>lượng</w:t>
            </w:r>
            <w:proofErr w:type="spellEnd"/>
            <w:r w:rsidRPr="0036765B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proofErr w:type="spellStart"/>
            <w:r w:rsidRPr="0036765B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737" w:type="pct"/>
            <w:vAlign w:val="center"/>
          </w:tcPr>
          <w:p w14:paraId="2E089631" w14:textId="2417A2B0" w:rsidR="000538CA" w:rsidRDefault="000B00A9" w:rsidP="000538C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6765B">
              <w:rPr>
                <w:rFonts w:ascii="Times New Roman" w:hAnsi="Times New Roman" w:cs="Times New Roman"/>
                <w:b/>
                <w:sz w:val="26"/>
                <w:szCs w:val="26"/>
              </w:rPr>
              <w:t>Giá</w:t>
            </w:r>
          </w:p>
          <w:p w14:paraId="6BB6A961" w14:textId="5A69F5D3" w:rsidR="004C6125" w:rsidRPr="0036765B" w:rsidRDefault="000B00A9" w:rsidP="000538C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6765B">
              <w:rPr>
                <w:rFonts w:ascii="Times New Roman" w:hAnsi="Times New Roman" w:cs="Times New Roman"/>
                <w:b/>
                <w:sz w:val="26"/>
                <w:szCs w:val="26"/>
              </w:rPr>
              <w:t>(M USD)</w:t>
            </w:r>
          </w:p>
        </w:tc>
        <w:tc>
          <w:tcPr>
            <w:tcW w:w="953" w:type="pct"/>
            <w:vAlign w:val="center"/>
          </w:tcPr>
          <w:p w14:paraId="598CDC62" w14:textId="77777777" w:rsidR="004C6125" w:rsidRPr="0036765B" w:rsidRDefault="000B00A9" w:rsidP="000538C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6765B">
              <w:rPr>
                <w:rFonts w:ascii="Times New Roman" w:hAnsi="Times New Roman" w:cs="Times New Roman"/>
                <w:b/>
                <w:sz w:val="26"/>
                <w:szCs w:val="26"/>
              </w:rPr>
              <w:t>Nguồn</w:t>
            </w:r>
            <w:proofErr w:type="spellEnd"/>
            <w:r w:rsidRPr="0036765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6765B">
              <w:rPr>
                <w:rFonts w:ascii="Times New Roman" w:hAnsi="Times New Roman" w:cs="Times New Roman"/>
                <w:b/>
                <w:sz w:val="26"/>
                <w:szCs w:val="26"/>
              </w:rPr>
              <w:t>cung</w:t>
            </w:r>
            <w:proofErr w:type="spellEnd"/>
          </w:p>
        </w:tc>
      </w:tr>
      <w:tr w:rsidR="004C6125" w:rsidRPr="00E6791A" w14:paraId="6A70ED94" w14:textId="77777777" w:rsidTr="000538CA">
        <w:tc>
          <w:tcPr>
            <w:tcW w:w="437" w:type="pct"/>
            <w:vAlign w:val="center"/>
          </w:tcPr>
          <w:p w14:paraId="7C9040AF" w14:textId="68C8CA3E" w:rsidR="004C6125" w:rsidRPr="00E6791A" w:rsidRDefault="0036765B" w:rsidP="000538CA">
            <w:pPr>
              <w:spacing w:after="0" w:line="312" w:lineRule="auto"/>
              <w:ind w:left="-108" w:right="-15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36</w:t>
            </w:r>
          </w:p>
        </w:tc>
        <w:tc>
          <w:tcPr>
            <w:tcW w:w="958" w:type="pct"/>
            <w:vAlign w:val="center"/>
          </w:tcPr>
          <w:p w14:paraId="450E7EB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PCB</w:t>
            </w:r>
          </w:p>
        </w:tc>
        <w:tc>
          <w:tcPr>
            <w:tcW w:w="957" w:type="pct"/>
            <w:vAlign w:val="center"/>
          </w:tcPr>
          <w:p w14:paraId="5820508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FR4, 4-8 layers</w:t>
            </w:r>
          </w:p>
        </w:tc>
        <w:tc>
          <w:tcPr>
            <w:tcW w:w="957" w:type="pct"/>
            <w:vAlign w:val="center"/>
          </w:tcPr>
          <w:p w14:paraId="6ABD41C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100.000</w:t>
            </w:r>
          </w:p>
        </w:tc>
        <w:tc>
          <w:tcPr>
            <w:tcW w:w="737" w:type="pct"/>
            <w:vAlign w:val="center"/>
          </w:tcPr>
          <w:p w14:paraId="79912BC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2,00</w:t>
            </w:r>
          </w:p>
        </w:tc>
        <w:tc>
          <w:tcPr>
            <w:tcW w:w="953" w:type="pct"/>
            <w:vAlign w:val="center"/>
          </w:tcPr>
          <w:p w14:paraId="5148A1B8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PCB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Việt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Nam</w:t>
            </w:r>
          </w:p>
        </w:tc>
      </w:tr>
      <w:tr w:rsidR="004C6125" w:rsidRPr="00E6791A" w14:paraId="0AFF79C4" w14:textId="77777777" w:rsidTr="000538CA">
        <w:tc>
          <w:tcPr>
            <w:tcW w:w="437" w:type="pct"/>
            <w:vAlign w:val="center"/>
          </w:tcPr>
          <w:p w14:paraId="09572986" w14:textId="7557832B" w:rsidR="004C6125" w:rsidRPr="00E6791A" w:rsidRDefault="0036765B" w:rsidP="000538CA">
            <w:pPr>
              <w:spacing w:after="0" w:line="312" w:lineRule="auto"/>
              <w:ind w:left="-108" w:right="-15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37</w:t>
            </w:r>
          </w:p>
        </w:tc>
        <w:tc>
          <w:tcPr>
            <w:tcW w:w="958" w:type="pct"/>
            <w:vAlign w:val="center"/>
          </w:tcPr>
          <w:p w14:paraId="6FE0BC9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Stencil</w:t>
            </w:r>
          </w:p>
        </w:tc>
        <w:tc>
          <w:tcPr>
            <w:tcW w:w="957" w:type="pct"/>
            <w:vAlign w:val="center"/>
          </w:tcPr>
          <w:p w14:paraId="1BAFCE91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Stainless steel, 0.1mm</w:t>
            </w:r>
          </w:p>
        </w:tc>
        <w:tc>
          <w:tcPr>
            <w:tcW w:w="957" w:type="pct"/>
            <w:vAlign w:val="center"/>
          </w:tcPr>
          <w:p w14:paraId="42943EC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1.000</w:t>
            </w:r>
          </w:p>
        </w:tc>
        <w:tc>
          <w:tcPr>
            <w:tcW w:w="737" w:type="pct"/>
            <w:vAlign w:val="center"/>
          </w:tcPr>
          <w:p w14:paraId="4C386727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0,10</w:t>
            </w:r>
          </w:p>
        </w:tc>
        <w:tc>
          <w:tcPr>
            <w:tcW w:w="953" w:type="pct"/>
            <w:vAlign w:val="center"/>
          </w:tcPr>
          <w:p w14:paraId="2ADA125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Stencil VN</w:t>
            </w:r>
          </w:p>
        </w:tc>
      </w:tr>
      <w:tr w:rsidR="004C6125" w:rsidRPr="00E6791A" w14:paraId="3D4DB3C3" w14:textId="77777777" w:rsidTr="000538CA">
        <w:tc>
          <w:tcPr>
            <w:tcW w:w="437" w:type="pct"/>
            <w:vAlign w:val="center"/>
          </w:tcPr>
          <w:p w14:paraId="05EF10F9" w14:textId="14482D93" w:rsidR="004C6125" w:rsidRPr="00E6791A" w:rsidRDefault="0036765B" w:rsidP="000538CA">
            <w:pPr>
              <w:spacing w:after="0" w:line="312" w:lineRule="auto"/>
              <w:ind w:left="-108" w:right="-15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38</w:t>
            </w:r>
          </w:p>
        </w:tc>
        <w:tc>
          <w:tcPr>
            <w:tcW w:w="958" w:type="pct"/>
            <w:vAlign w:val="center"/>
          </w:tcPr>
          <w:p w14:paraId="3F6ADFD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Solder Paste</w:t>
            </w:r>
          </w:p>
        </w:tc>
        <w:tc>
          <w:tcPr>
            <w:tcW w:w="957" w:type="pct"/>
            <w:vAlign w:val="center"/>
          </w:tcPr>
          <w:p w14:paraId="021A54F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SAC305, 25-45μm</w:t>
            </w:r>
          </w:p>
        </w:tc>
        <w:tc>
          <w:tcPr>
            <w:tcW w:w="957" w:type="pct"/>
            <w:vAlign w:val="center"/>
          </w:tcPr>
          <w:p w14:paraId="47392B24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500kg</w:t>
            </w:r>
          </w:p>
        </w:tc>
        <w:tc>
          <w:tcPr>
            <w:tcW w:w="737" w:type="pct"/>
            <w:vAlign w:val="center"/>
          </w:tcPr>
          <w:p w14:paraId="7738E78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0,15</w:t>
            </w:r>
          </w:p>
        </w:tc>
        <w:tc>
          <w:tcPr>
            <w:tcW w:w="953" w:type="pct"/>
            <w:vAlign w:val="center"/>
          </w:tcPr>
          <w:p w14:paraId="5D16587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Indium, Alpha</w:t>
            </w:r>
          </w:p>
        </w:tc>
      </w:tr>
      <w:tr w:rsidR="004C6125" w:rsidRPr="00E6791A" w14:paraId="655CB621" w14:textId="77777777" w:rsidTr="000538CA">
        <w:tc>
          <w:tcPr>
            <w:tcW w:w="437" w:type="pct"/>
            <w:vAlign w:val="center"/>
          </w:tcPr>
          <w:p w14:paraId="68F61F72" w14:textId="6AEA06C4" w:rsidR="004C6125" w:rsidRPr="00E6791A" w:rsidRDefault="0036765B" w:rsidP="000538CA">
            <w:pPr>
              <w:spacing w:after="0" w:line="312" w:lineRule="auto"/>
              <w:ind w:left="-108" w:right="-15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39</w:t>
            </w:r>
          </w:p>
        </w:tc>
        <w:tc>
          <w:tcPr>
            <w:tcW w:w="958" w:type="pct"/>
            <w:vAlign w:val="center"/>
          </w:tcPr>
          <w:p w14:paraId="45214FED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Flux</w:t>
            </w:r>
          </w:p>
        </w:tc>
        <w:tc>
          <w:tcPr>
            <w:tcW w:w="957" w:type="pct"/>
            <w:vAlign w:val="center"/>
          </w:tcPr>
          <w:p w14:paraId="2A04061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No-clean, RMA</w:t>
            </w:r>
          </w:p>
        </w:tc>
        <w:tc>
          <w:tcPr>
            <w:tcW w:w="957" w:type="pct"/>
            <w:vAlign w:val="center"/>
          </w:tcPr>
          <w:p w14:paraId="7769CB9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200kg</w:t>
            </w:r>
          </w:p>
        </w:tc>
        <w:tc>
          <w:tcPr>
            <w:tcW w:w="737" w:type="pct"/>
            <w:vAlign w:val="center"/>
          </w:tcPr>
          <w:p w14:paraId="30B50F2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0,05</w:t>
            </w:r>
          </w:p>
        </w:tc>
        <w:tc>
          <w:tcPr>
            <w:tcW w:w="953" w:type="pct"/>
            <w:vAlign w:val="center"/>
          </w:tcPr>
          <w:p w14:paraId="2D13A2E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Indium, Alpha</w:t>
            </w:r>
          </w:p>
        </w:tc>
      </w:tr>
      <w:tr w:rsidR="004C6125" w:rsidRPr="00E6791A" w14:paraId="48347AB0" w14:textId="77777777" w:rsidTr="000538CA">
        <w:tc>
          <w:tcPr>
            <w:tcW w:w="437" w:type="pct"/>
            <w:vAlign w:val="center"/>
          </w:tcPr>
          <w:p w14:paraId="30C3FDC2" w14:textId="7252485C" w:rsidR="004C6125" w:rsidRPr="00E6791A" w:rsidRDefault="0036765B" w:rsidP="000538CA">
            <w:pPr>
              <w:spacing w:after="0" w:line="312" w:lineRule="auto"/>
              <w:ind w:left="-108" w:right="-15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40</w:t>
            </w:r>
          </w:p>
        </w:tc>
        <w:tc>
          <w:tcPr>
            <w:tcW w:w="958" w:type="pct"/>
            <w:vAlign w:val="center"/>
          </w:tcPr>
          <w:p w14:paraId="69EAD949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Vỏ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</w:p>
        </w:tc>
        <w:tc>
          <w:tcPr>
            <w:tcW w:w="957" w:type="pct"/>
            <w:vAlign w:val="center"/>
          </w:tcPr>
          <w:p w14:paraId="719EAF3E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Nhựa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ABS, 100-500mm</w:t>
            </w:r>
          </w:p>
        </w:tc>
        <w:tc>
          <w:tcPr>
            <w:tcW w:w="957" w:type="pct"/>
            <w:vAlign w:val="center"/>
          </w:tcPr>
          <w:p w14:paraId="6FB5C2AD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50.000</w:t>
            </w:r>
          </w:p>
        </w:tc>
        <w:tc>
          <w:tcPr>
            <w:tcW w:w="737" w:type="pct"/>
            <w:vAlign w:val="center"/>
          </w:tcPr>
          <w:p w14:paraId="2AFA491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1,00</w:t>
            </w:r>
          </w:p>
        </w:tc>
        <w:tc>
          <w:tcPr>
            <w:tcW w:w="953" w:type="pct"/>
            <w:vAlign w:val="center"/>
          </w:tcPr>
          <w:p w14:paraId="5ED2633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Nhựa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VN</w:t>
            </w:r>
          </w:p>
        </w:tc>
      </w:tr>
      <w:tr w:rsidR="004C6125" w:rsidRPr="00E6791A" w14:paraId="04CEC5A9" w14:textId="77777777" w:rsidTr="000538CA">
        <w:tc>
          <w:tcPr>
            <w:tcW w:w="437" w:type="pct"/>
            <w:vAlign w:val="center"/>
          </w:tcPr>
          <w:p w14:paraId="20537FA4" w14:textId="23312A39" w:rsidR="004C6125" w:rsidRPr="00E6791A" w:rsidRDefault="0036765B" w:rsidP="000538CA">
            <w:pPr>
              <w:spacing w:after="0" w:line="312" w:lineRule="auto"/>
              <w:ind w:left="-108" w:right="-15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41</w:t>
            </w:r>
          </w:p>
        </w:tc>
        <w:tc>
          <w:tcPr>
            <w:tcW w:w="958" w:type="pct"/>
            <w:vAlign w:val="center"/>
          </w:tcPr>
          <w:p w14:paraId="3E5477E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Đai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ốc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lông</w:t>
            </w:r>
            <w:proofErr w:type="spellEnd"/>
          </w:p>
        </w:tc>
        <w:tc>
          <w:tcPr>
            <w:tcW w:w="957" w:type="pct"/>
            <w:vAlign w:val="center"/>
          </w:tcPr>
          <w:p w14:paraId="498934D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M3-M12, stainless</w:t>
            </w:r>
          </w:p>
        </w:tc>
        <w:tc>
          <w:tcPr>
            <w:tcW w:w="957" w:type="pct"/>
            <w:vAlign w:val="center"/>
          </w:tcPr>
          <w:p w14:paraId="2FBCADA4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100.000</w:t>
            </w:r>
          </w:p>
        </w:tc>
        <w:tc>
          <w:tcPr>
            <w:tcW w:w="737" w:type="pct"/>
            <w:vAlign w:val="center"/>
          </w:tcPr>
          <w:p w14:paraId="745E336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0,20</w:t>
            </w:r>
          </w:p>
        </w:tc>
        <w:tc>
          <w:tcPr>
            <w:tcW w:w="953" w:type="pct"/>
            <w:vAlign w:val="center"/>
          </w:tcPr>
          <w:p w14:paraId="5CE6296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khí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VN</w:t>
            </w:r>
          </w:p>
        </w:tc>
      </w:tr>
      <w:tr w:rsidR="000538CA" w:rsidRPr="00E6791A" w14:paraId="0FBA5E2C" w14:textId="77777777" w:rsidTr="000538CA">
        <w:tc>
          <w:tcPr>
            <w:tcW w:w="2353" w:type="pct"/>
            <w:gridSpan w:val="3"/>
            <w:vAlign w:val="center"/>
          </w:tcPr>
          <w:p w14:paraId="069D57D5" w14:textId="6002D0F4" w:rsidR="000538CA" w:rsidRPr="00E6791A" w:rsidRDefault="000538CA" w:rsidP="000538CA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Tổng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phụ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trợ</w:t>
            </w:r>
            <w:proofErr w:type="spellEnd"/>
          </w:p>
        </w:tc>
        <w:tc>
          <w:tcPr>
            <w:tcW w:w="957" w:type="pct"/>
            <w:vAlign w:val="center"/>
          </w:tcPr>
          <w:p w14:paraId="5D3F3176" w14:textId="77777777" w:rsidR="000538CA" w:rsidRPr="00E6791A" w:rsidRDefault="000538CA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251.700</w:t>
            </w:r>
          </w:p>
        </w:tc>
        <w:tc>
          <w:tcPr>
            <w:tcW w:w="737" w:type="pct"/>
            <w:vAlign w:val="center"/>
          </w:tcPr>
          <w:p w14:paraId="5C5966B7" w14:textId="77777777" w:rsidR="000538CA" w:rsidRPr="00E6791A" w:rsidRDefault="000538CA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3,50</w:t>
            </w:r>
          </w:p>
        </w:tc>
        <w:tc>
          <w:tcPr>
            <w:tcW w:w="953" w:type="pct"/>
            <w:vAlign w:val="center"/>
          </w:tcPr>
          <w:p w14:paraId="6CC65511" w14:textId="77777777" w:rsidR="000538CA" w:rsidRPr="00E6791A" w:rsidRDefault="000538CA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BBB6E29" w14:textId="77777777" w:rsidR="004C6125" w:rsidRPr="000538CA" w:rsidRDefault="000B00A9" w:rsidP="00E03017">
      <w:pPr>
        <w:pStyle w:val="Heading3"/>
        <w:keepNext w:val="0"/>
        <w:spacing w:after="0" w:line="312" w:lineRule="auto"/>
        <w:jc w:val="both"/>
        <w:rPr>
          <w:rFonts w:ascii="Times New Roman" w:hAnsi="Times New Roman" w:cs="Times New Roman"/>
        </w:rPr>
      </w:pPr>
      <w:bookmarkStart w:id="123" w:name="_Toc212283342"/>
      <w:r w:rsidRPr="000538CA">
        <w:rPr>
          <w:rFonts w:ascii="Times New Roman" w:hAnsi="Times New Roman" w:cs="Times New Roman"/>
        </w:rPr>
        <w:t xml:space="preserve">B.7. </w:t>
      </w:r>
      <w:proofErr w:type="spellStart"/>
      <w:r w:rsidRPr="000538CA">
        <w:rPr>
          <w:rFonts w:ascii="Times New Roman" w:hAnsi="Times New Roman" w:cs="Times New Roman"/>
        </w:rPr>
        <w:t>Tổng</w:t>
      </w:r>
      <w:proofErr w:type="spellEnd"/>
      <w:r w:rsidRPr="000538CA">
        <w:rPr>
          <w:rFonts w:ascii="Times New Roman" w:hAnsi="Times New Roman" w:cs="Times New Roman"/>
        </w:rPr>
        <w:t xml:space="preserve"> </w:t>
      </w:r>
      <w:proofErr w:type="spellStart"/>
      <w:r w:rsidRPr="000538CA">
        <w:rPr>
          <w:rFonts w:ascii="Times New Roman" w:hAnsi="Times New Roman" w:cs="Times New Roman"/>
        </w:rPr>
        <w:t>hợp</w:t>
      </w:r>
      <w:proofErr w:type="spellEnd"/>
      <w:r w:rsidRPr="000538CA">
        <w:rPr>
          <w:rFonts w:ascii="Times New Roman" w:hAnsi="Times New Roman" w:cs="Times New Roman"/>
        </w:rPr>
        <w:t xml:space="preserve"> </w:t>
      </w:r>
      <w:proofErr w:type="spellStart"/>
      <w:r w:rsidRPr="000538CA">
        <w:rPr>
          <w:rFonts w:ascii="Times New Roman" w:hAnsi="Times New Roman" w:cs="Times New Roman"/>
        </w:rPr>
        <w:t>nguyên</w:t>
      </w:r>
      <w:proofErr w:type="spellEnd"/>
      <w:r w:rsidRPr="000538CA">
        <w:rPr>
          <w:rFonts w:ascii="Times New Roman" w:hAnsi="Times New Roman" w:cs="Times New Roman"/>
        </w:rPr>
        <w:t xml:space="preserve"> </w:t>
      </w:r>
      <w:proofErr w:type="spellStart"/>
      <w:r w:rsidRPr="000538CA">
        <w:rPr>
          <w:rFonts w:ascii="Times New Roman" w:hAnsi="Times New Roman" w:cs="Times New Roman"/>
        </w:rPr>
        <w:t>vật</w:t>
      </w:r>
      <w:proofErr w:type="spellEnd"/>
      <w:r w:rsidRPr="000538CA">
        <w:rPr>
          <w:rFonts w:ascii="Times New Roman" w:hAnsi="Times New Roman" w:cs="Times New Roman"/>
        </w:rPr>
        <w:t xml:space="preserve"> </w:t>
      </w:r>
      <w:proofErr w:type="spellStart"/>
      <w:r w:rsidRPr="000538CA">
        <w:rPr>
          <w:rFonts w:ascii="Times New Roman" w:hAnsi="Times New Roman" w:cs="Times New Roman"/>
        </w:rPr>
        <w:t>liệu</w:t>
      </w:r>
      <w:bookmarkEnd w:id="123"/>
      <w:proofErr w:type="spellEnd"/>
    </w:p>
    <w:p w14:paraId="607E133A" w14:textId="77777777" w:rsidR="004C6125" w:rsidRPr="000538CA" w:rsidRDefault="000B00A9" w:rsidP="00E03017">
      <w:pPr>
        <w:pStyle w:val="ListParagraph"/>
        <w:numPr>
          <w:ilvl w:val="0"/>
          <w:numId w:val="183"/>
        </w:numPr>
        <w:spacing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538CA">
        <w:rPr>
          <w:rFonts w:ascii="Times New Roman" w:hAnsi="Times New Roman" w:cs="Times New Roman"/>
          <w:b/>
          <w:sz w:val="26"/>
          <w:szCs w:val="26"/>
        </w:rPr>
        <w:t>Tổng</w:t>
      </w:r>
      <w:proofErr w:type="spellEnd"/>
      <w:r w:rsidRPr="000538C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538CA">
        <w:rPr>
          <w:rFonts w:ascii="Times New Roman" w:hAnsi="Times New Roman" w:cs="Times New Roman"/>
          <w:b/>
          <w:sz w:val="26"/>
          <w:szCs w:val="26"/>
        </w:rPr>
        <w:t>hợp</w:t>
      </w:r>
      <w:proofErr w:type="spellEnd"/>
      <w:r w:rsidRPr="000538C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538CA">
        <w:rPr>
          <w:rFonts w:ascii="Times New Roman" w:hAnsi="Times New Roman" w:cs="Times New Roman"/>
          <w:b/>
          <w:sz w:val="26"/>
          <w:szCs w:val="26"/>
        </w:rPr>
        <w:t>theo</w:t>
      </w:r>
      <w:proofErr w:type="spellEnd"/>
      <w:r w:rsidRPr="000538C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538CA">
        <w:rPr>
          <w:rFonts w:ascii="Times New Roman" w:hAnsi="Times New Roman" w:cs="Times New Roman"/>
          <w:b/>
          <w:sz w:val="26"/>
          <w:szCs w:val="26"/>
        </w:rPr>
        <w:t>loại</w:t>
      </w:r>
      <w:proofErr w:type="spellEnd"/>
      <w:r w:rsidRPr="000538CA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3"/>
        <w:gridCol w:w="3210"/>
        <w:gridCol w:w="1481"/>
        <w:gridCol w:w="2498"/>
        <w:gridCol w:w="1565"/>
      </w:tblGrid>
      <w:tr w:rsidR="004C6125" w:rsidRPr="00E6791A" w14:paraId="236EB349" w14:textId="77777777">
        <w:tc>
          <w:tcPr>
            <w:tcW w:w="0" w:type="auto"/>
          </w:tcPr>
          <w:p w14:paraId="5FB48D7B" w14:textId="77777777" w:rsidR="004C6125" w:rsidRPr="000538C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538CA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0" w:type="auto"/>
          </w:tcPr>
          <w:p w14:paraId="2CA499BA" w14:textId="77777777" w:rsidR="004C6125" w:rsidRPr="000538C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538CA">
              <w:rPr>
                <w:rFonts w:ascii="Times New Roman" w:hAnsi="Times New Roman" w:cs="Times New Roman"/>
                <w:b/>
                <w:sz w:val="26"/>
                <w:szCs w:val="26"/>
              </w:rPr>
              <w:t>Loại</w:t>
            </w:r>
            <w:proofErr w:type="spellEnd"/>
          </w:p>
        </w:tc>
        <w:tc>
          <w:tcPr>
            <w:tcW w:w="0" w:type="auto"/>
          </w:tcPr>
          <w:p w14:paraId="41AA3994" w14:textId="77777777" w:rsidR="004C6125" w:rsidRPr="000538C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538CA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0538C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538CA">
              <w:rPr>
                <w:rFonts w:ascii="Times New Roman" w:hAnsi="Times New Roman" w:cs="Times New Roman"/>
                <w:b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0" w:type="auto"/>
          </w:tcPr>
          <w:p w14:paraId="3A6FC7C5" w14:textId="77777777" w:rsidR="004C6125" w:rsidRPr="000538C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538C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Giá </w:t>
            </w:r>
            <w:proofErr w:type="spellStart"/>
            <w:r w:rsidRPr="000538CA">
              <w:rPr>
                <w:rFonts w:ascii="Times New Roman" w:hAnsi="Times New Roman" w:cs="Times New Roman"/>
                <w:b/>
                <w:sz w:val="26"/>
                <w:szCs w:val="26"/>
              </w:rPr>
              <w:t>trị</w:t>
            </w:r>
            <w:proofErr w:type="spellEnd"/>
            <w:r w:rsidRPr="000538C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(M USD)</w:t>
            </w:r>
          </w:p>
        </w:tc>
        <w:tc>
          <w:tcPr>
            <w:tcW w:w="0" w:type="auto"/>
          </w:tcPr>
          <w:p w14:paraId="6D4FA4B5" w14:textId="77777777" w:rsidR="004C6125" w:rsidRPr="000538C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538CA">
              <w:rPr>
                <w:rFonts w:ascii="Times New Roman" w:hAnsi="Times New Roman" w:cs="Times New Roman"/>
                <w:b/>
                <w:sz w:val="26"/>
                <w:szCs w:val="26"/>
              </w:rPr>
              <w:t>Tỷ</w:t>
            </w:r>
            <w:proofErr w:type="spellEnd"/>
            <w:r w:rsidRPr="000538C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538CA">
              <w:rPr>
                <w:rFonts w:ascii="Times New Roman" w:hAnsi="Times New Roman" w:cs="Times New Roman"/>
                <w:b/>
                <w:sz w:val="26"/>
                <w:szCs w:val="26"/>
              </w:rPr>
              <w:t>lệ</w:t>
            </w:r>
            <w:proofErr w:type="spellEnd"/>
            <w:r w:rsidRPr="000538C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(%)</w:t>
            </w:r>
          </w:p>
        </w:tc>
      </w:tr>
      <w:tr w:rsidR="004C6125" w:rsidRPr="00E6791A" w14:paraId="0B346F99" w14:textId="77777777">
        <w:tc>
          <w:tcPr>
            <w:tcW w:w="0" w:type="auto"/>
          </w:tcPr>
          <w:p w14:paraId="68E0B0FD" w14:textId="77777777" w:rsidR="004C6125" w:rsidRPr="00E6791A" w:rsidRDefault="000B00A9" w:rsidP="000538C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0EF2BFF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Nguyên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0" w:type="auto"/>
          </w:tcPr>
          <w:p w14:paraId="11BB295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130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</w:p>
        </w:tc>
        <w:tc>
          <w:tcPr>
            <w:tcW w:w="0" w:type="auto"/>
          </w:tcPr>
          <w:p w14:paraId="542DDACD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7,40</w:t>
            </w:r>
          </w:p>
        </w:tc>
        <w:tc>
          <w:tcPr>
            <w:tcW w:w="0" w:type="auto"/>
          </w:tcPr>
          <w:p w14:paraId="7E2FCF6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25,0</w:t>
            </w:r>
          </w:p>
        </w:tc>
      </w:tr>
      <w:tr w:rsidR="004C6125" w:rsidRPr="00E6791A" w14:paraId="65E516CE" w14:textId="77777777">
        <w:tc>
          <w:tcPr>
            <w:tcW w:w="0" w:type="auto"/>
          </w:tcPr>
          <w:p w14:paraId="75A9F7A7" w14:textId="77777777" w:rsidR="004C6125" w:rsidRPr="00E6791A" w:rsidRDefault="000B00A9" w:rsidP="000538C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148EAEEB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Linh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tử</w:t>
            </w:r>
            <w:proofErr w:type="spellEnd"/>
          </w:p>
        </w:tc>
        <w:tc>
          <w:tcPr>
            <w:tcW w:w="0" w:type="auto"/>
          </w:tcPr>
          <w:p w14:paraId="40D91A8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133.000</w:t>
            </w:r>
          </w:p>
        </w:tc>
        <w:tc>
          <w:tcPr>
            <w:tcW w:w="0" w:type="auto"/>
          </w:tcPr>
          <w:p w14:paraId="63DC815E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11,65</w:t>
            </w:r>
          </w:p>
        </w:tc>
        <w:tc>
          <w:tcPr>
            <w:tcW w:w="0" w:type="auto"/>
          </w:tcPr>
          <w:p w14:paraId="1D5BCD7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39,3</w:t>
            </w:r>
          </w:p>
        </w:tc>
      </w:tr>
      <w:tr w:rsidR="004C6125" w:rsidRPr="00E6791A" w14:paraId="5C981EB2" w14:textId="77777777">
        <w:tc>
          <w:tcPr>
            <w:tcW w:w="0" w:type="auto"/>
          </w:tcPr>
          <w:p w14:paraId="20A8C3DD" w14:textId="77777777" w:rsidR="004C6125" w:rsidRPr="00E6791A" w:rsidRDefault="000B00A9" w:rsidP="000538C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14:paraId="056EC5C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Linh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khí</w:t>
            </w:r>
            <w:proofErr w:type="spellEnd"/>
          </w:p>
        </w:tc>
        <w:tc>
          <w:tcPr>
            <w:tcW w:w="0" w:type="auto"/>
          </w:tcPr>
          <w:p w14:paraId="05A58077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28.500</w:t>
            </w:r>
          </w:p>
        </w:tc>
        <w:tc>
          <w:tcPr>
            <w:tcW w:w="0" w:type="auto"/>
          </w:tcPr>
          <w:p w14:paraId="393E18A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3,65</w:t>
            </w:r>
          </w:p>
        </w:tc>
        <w:tc>
          <w:tcPr>
            <w:tcW w:w="0" w:type="auto"/>
          </w:tcPr>
          <w:p w14:paraId="1E451DE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12,3</w:t>
            </w:r>
          </w:p>
        </w:tc>
      </w:tr>
      <w:tr w:rsidR="004C6125" w:rsidRPr="00E6791A" w14:paraId="7C9F2931" w14:textId="77777777">
        <w:tc>
          <w:tcPr>
            <w:tcW w:w="0" w:type="auto"/>
          </w:tcPr>
          <w:p w14:paraId="52DE8A53" w14:textId="77777777" w:rsidR="004C6125" w:rsidRPr="00E6791A" w:rsidRDefault="000B00A9" w:rsidP="000538C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</w:tcPr>
          <w:p w14:paraId="3E6D6F1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Linh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</w:p>
        </w:tc>
        <w:tc>
          <w:tcPr>
            <w:tcW w:w="0" w:type="auto"/>
          </w:tcPr>
          <w:p w14:paraId="074A9BA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91.000</w:t>
            </w:r>
          </w:p>
        </w:tc>
        <w:tc>
          <w:tcPr>
            <w:tcW w:w="0" w:type="auto"/>
          </w:tcPr>
          <w:p w14:paraId="5441D2D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3,65</w:t>
            </w:r>
          </w:p>
        </w:tc>
        <w:tc>
          <w:tcPr>
            <w:tcW w:w="0" w:type="auto"/>
          </w:tcPr>
          <w:p w14:paraId="7C419FDF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12,3</w:t>
            </w:r>
          </w:p>
        </w:tc>
      </w:tr>
      <w:tr w:rsidR="004C6125" w:rsidRPr="00E6791A" w14:paraId="3BCBD1A7" w14:textId="77777777">
        <w:tc>
          <w:tcPr>
            <w:tcW w:w="0" w:type="auto"/>
          </w:tcPr>
          <w:p w14:paraId="00FC2E52" w14:textId="77777777" w:rsidR="004C6125" w:rsidRPr="00E6791A" w:rsidRDefault="000B00A9" w:rsidP="000538C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</w:tcPr>
          <w:p w14:paraId="6589BA75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Linh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quang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0" w:type="auto"/>
          </w:tcPr>
          <w:p w14:paraId="6FC2FCF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83.000</w:t>
            </w:r>
          </w:p>
        </w:tc>
        <w:tc>
          <w:tcPr>
            <w:tcW w:w="0" w:type="auto"/>
          </w:tcPr>
          <w:p w14:paraId="266F423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1,25</w:t>
            </w:r>
          </w:p>
        </w:tc>
        <w:tc>
          <w:tcPr>
            <w:tcW w:w="0" w:type="auto"/>
          </w:tcPr>
          <w:p w14:paraId="154CBBC3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4,2</w:t>
            </w:r>
          </w:p>
        </w:tc>
      </w:tr>
      <w:tr w:rsidR="004C6125" w:rsidRPr="00E6791A" w14:paraId="0AD3D920" w14:textId="77777777">
        <w:tc>
          <w:tcPr>
            <w:tcW w:w="0" w:type="auto"/>
          </w:tcPr>
          <w:p w14:paraId="1536B4C9" w14:textId="77777777" w:rsidR="004C6125" w:rsidRPr="00E6791A" w:rsidRDefault="000B00A9" w:rsidP="000538C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</w:tcPr>
          <w:p w14:paraId="6EC2309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Linh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cảm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</w:p>
        </w:tc>
        <w:tc>
          <w:tcPr>
            <w:tcW w:w="0" w:type="auto"/>
          </w:tcPr>
          <w:p w14:paraId="2ACE6207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29.000</w:t>
            </w:r>
          </w:p>
        </w:tc>
        <w:tc>
          <w:tcPr>
            <w:tcW w:w="0" w:type="auto"/>
          </w:tcPr>
          <w:p w14:paraId="4A936C4D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1,15</w:t>
            </w:r>
          </w:p>
        </w:tc>
        <w:tc>
          <w:tcPr>
            <w:tcW w:w="0" w:type="auto"/>
          </w:tcPr>
          <w:p w14:paraId="14AEA3F0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3,9</w:t>
            </w:r>
          </w:p>
        </w:tc>
      </w:tr>
      <w:tr w:rsidR="004C6125" w:rsidRPr="00E6791A" w14:paraId="4B3EF071" w14:textId="77777777">
        <w:tc>
          <w:tcPr>
            <w:tcW w:w="0" w:type="auto"/>
          </w:tcPr>
          <w:p w14:paraId="7C3D572B" w14:textId="77777777" w:rsidR="004C6125" w:rsidRPr="00E6791A" w:rsidRDefault="000B00A9" w:rsidP="000538C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</w:tcPr>
          <w:p w14:paraId="584615D0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Linh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truyền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</w:p>
        </w:tc>
        <w:tc>
          <w:tcPr>
            <w:tcW w:w="0" w:type="auto"/>
          </w:tcPr>
          <w:p w14:paraId="13BFBCE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56.000</w:t>
            </w:r>
          </w:p>
        </w:tc>
        <w:tc>
          <w:tcPr>
            <w:tcW w:w="0" w:type="auto"/>
          </w:tcPr>
          <w:p w14:paraId="3DBDE84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3,19</w:t>
            </w:r>
          </w:p>
        </w:tc>
        <w:tc>
          <w:tcPr>
            <w:tcW w:w="0" w:type="auto"/>
          </w:tcPr>
          <w:p w14:paraId="398555F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10,8</w:t>
            </w:r>
          </w:p>
        </w:tc>
      </w:tr>
      <w:tr w:rsidR="004C6125" w:rsidRPr="00E6791A" w14:paraId="7406C57B" w14:textId="77777777">
        <w:tc>
          <w:tcPr>
            <w:tcW w:w="0" w:type="auto"/>
          </w:tcPr>
          <w:p w14:paraId="489AFC7C" w14:textId="77777777" w:rsidR="004C6125" w:rsidRPr="00E6791A" w:rsidRDefault="000B00A9" w:rsidP="000538C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</w:tcPr>
          <w:p w14:paraId="7CD50E4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Linh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</w:p>
        </w:tc>
        <w:tc>
          <w:tcPr>
            <w:tcW w:w="0" w:type="auto"/>
          </w:tcPr>
          <w:p w14:paraId="149226A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251.700</w:t>
            </w:r>
          </w:p>
        </w:tc>
        <w:tc>
          <w:tcPr>
            <w:tcW w:w="0" w:type="auto"/>
          </w:tcPr>
          <w:p w14:paraId="45E141D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3,50</w:t>
            </w:r>
          </w:p>
        </w:tc>
        <w:tc>
          <w:tcPr>
            <w:tcW w:w="0" w:type="auto"/>
          </w:tcPr>
          <w:p w14:paraId="6DA87E6B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11,8</w:t>
            </w:r>
          </w:p>
        </w:tc>
      </w:tr>
      <w:tr w:rsidR="000538CA" w:rsidRPr="00E6791A" w14:paraId="0642B79C" w14:textId="77777777" w:rsidTr="000538CA">
        <w:tc>
          <w:tcPr>
            <w:tcW w:w="0" w:type="auto"/>
            <w:gridSpan w:val="2"/>
          </w:tcPr>
          <w:p w14:paraId="310917BC" w14:textId="77777777" w:rsidR="000538CA" w:rsidRPr="00E6791A" w:rsidRDefault="000538CA" w:rsidP="000538CA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TỔNG</w:t>
            </w:r>
          </w:p>
        </w:tc>
        <w:tc>
          <w:tcPr>
            <w:tcW w:w="0" w:type="auto"/>
          </w:tcPr>
          <w:p w14:paraId="44E04EC7" w14:textId="77777777" w:rsidR="000538CA" w:rsidRPr="00E6791A" w:rsidRDefault="000538CA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762.300</w:t>
            </w:r>
          </w:p>
        </w:tc>
        <w:tc>
          <w:tcPr>
            <w:tcW w:w="0" w:type="auto"/>
          </w:tcPr>
          <w:p w14:paraId="6C3B0D12" w14:textId="77777777" w:rsidR="000538CA" w:rsidRPr="00E6791A" w:rsidRDefault="000538CA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35,44</w:t>
            </w:r>
          </w:p>
        </w:tc>
        <w:tc>
          <w:tcPr>
            <w:tcW w:w="0" w:type="auto"/>
          </w:tcPr>
          <w:p w14:paraId="30715125" w14:textId="77777777" w:rsidR="000538CA" w:rsidRPr="00E6791A" w:rsidRDefault="000538CA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100,0</w:t>
            </w:r>
          </w:p>
        </w:tc>
      </w:tr>
    </w:tbl>
    <w:p w14:paraId="68DD5C75" w14:textId="77777777" w:rsidR="000538CA" w:rsidRDefault="000538CA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488A93DE" w14:textId="2598901D" w:rsidR="004C6125" w:rsidRPr="000538CA" w:rsidRDefault="000B00A9" w:rsidP="00E03017">
      <w:pPr>
        <w:pStyle w:val="ListParagraph"/>
        <w:numPr>
          <w:ilvl w:val="0"/>
          <w:numId w:val="183"/>
        </w:numPr>
        <w:spacing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538CA">
        <w:rPr>
          <w:rFonts w:ascii="Times New Roman" w:hAnsi="Times New Roman" w:cs="Times New Roman"/>
          <w:b/>
          <w:sz w:val="26"/>
          <w:szCs w:val="26"/>
        </w:rPr>
        <w:t>Tổng</w:t>
      </w:r>
      <w:proofErr w:type="spellEnd"/>
      <w:r w:rsidRPr="000538C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538CA">
        <w:rPr>
          <w:rFonts w:ascii="Times New Roman" w:hAnsi="Times New Roman" w:cs="Times New Roman"/>
          <w:b/>
          <w:sz w:val="26"/>
          <w:szCs w:val="26"/>
        </w:rPr>
        <w:t>hợp</w:t>
      </w:r>
      <w:proofErr w:type="spellEnd"/>
      <w:r w:rsidRPr="000538C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538CA">
        <w:rPr>
          <w:rFonts w:ascii="Times New Roman" w:hAnsi="Times New Roman" w:cs="Times New Roman"/>
          <w:b/>
          <w:sz w:val="26"/>
          <w:szCs w:val="26"/>
        </w:rPr>
        <w:t>theo</w:t>
      </w:r>
      <w:proofErr w:type="spellEnd"/>
      <w:r w:rsidRPr="000538C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538CA">
        <w:rPr>
          <w:rFonts w:ascii="Times New Roman" w:hAnsi="Times New Roman" w:cs="Times New Roman"/>
          <w:b/>
          <w:sz w:val="26"/>
          <w:szCs w:val="26"/>
        </w:rPr>
        <w:t>nguồn</w:t>
      </w:r>
      <w:proofErr w:type="spellEnd"/>
      <w:r w:rsidRPr="000538C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538CA">
        <w:rPr>
          <w:rFonts w:ascii="Times New Roman" w:hAnsi="Times New Roman" w:cs="Times New Roman"/>
          <w:b/>
          <w:sz w:val="26"/>
          <w:szCs w:val="26"/>
        </w:rPr>
        <w:t>cung</w:t>
      </w:r>
      <w:proofErr w:type="spellEnd"/>
      <w:r w:rsidRPr="000538CA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9"/>
        <w:gridCol w:w="1796"/>
        <w:gridCol w:w="1391"/>
        <w:gridCol w:w="2347"/>
        <w:gridCol w:w="1470"/>
        <w:gridCol w:w="1804"/>
      </w:tblGrid>
      <w:tr w:rsidR="004C6125" w:rsidRPr="00E6791A" w14:paraId="315633AE" w14:textId="77777777">
        <w:tc>
          <w:tcPr>
            <w:tcW w:w="0" w:type="auto"/>
          </w:tcPr>
          <w:p w14:paraId="07578E55" w14:textId="77777777" w:rsidR="004C6125" w:rsidRPr="000538C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538CA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0" w:type="auto"/>
          </w:tcPr>
          <w:p w14:paraId="44FC0ED2" w14:textId="77777777" w:rsidR="004C6125" w:rsidRPr="000538C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538CA">
              <w:rPr>
                <w:rFonts w:ascii="Times New Roman" w:hAnsi="Times New Roman" w:cs="Times New Roman"/>
                <w:b/>
                <w:sz w:val="26"/>
                <w:szCs w:val="26"/>
              </w:rPr>
              <w:t>Nguồn</w:t>
            </w:r>
            <w:proofErr w:type="spellEnd"/>
            <w:r w:rsidRPr="000538C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538CA">
              <w:rPr>
                <w:rFonts w:ascii="Times New Roman" w:hAnsi="Times New Roman" w:cs="Times New Roman"/>
                <w:b/>
                <w:sz w:val="26"/>
                <w:szCs w:val="26"/>
              </w:rPr>
              <w:t>cung</w:t>
            </w:r>
            <w:proofErr w:type="spellEnd"/>
          </w:p>
        </w:tc>
        <w:tc>
          <w:tcPr>
            <w:tcW w:w="0" w:type="auto"/>
          </w:tcPr>
          <w:p w14:paraId="14D1741F" w14:textId="77777777" w:rsidR="004C6125" w:rsidRPr="000538C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538CA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0538C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538CA">
              <w:rPr>
                <w:rFonts w:ascii="Times New Roman" w:hAnsi="Times New Roman" w:cs="Times New Roman"/>
                <w:b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0" w:type="auto"/>
          </w:tcPr>
          <w:p w14:paraId="426076F8" w14:textId="77777777" w:rsidR="004C6125" w:rsidRPr="000538C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538C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Giá </w:t>
            </w:r>
            <w:proofErr w:type="spellStart"/>
            <w:r w:rsidRPr="000538CA">
              <w:rPr>
                <w:rFonts w:ascii="Times New Roman" w:hAnsi="Times New Roman" w:cs="Times New Roman"/>
                <w:b/>
                <w:sz w:val="26"/>
                <w:szCs w:val="26"/>
              </w:rPr>
              <w:t>trị</w:t>
            </w:r>
            <w:proofErr w:type="spellEnd"/>
            <w:r w:rsidRPr="000538C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(M USD)</w:t>
            </w:r>
          </w:p>
        </w:tc>
        <w:tc>
          <w:tcPr>
            <w:tcW w:w="0" w:type="auto"/>
          </w:tcPr>
          <w:p w14:paraId="09C0DA4B" w14:textId="77777777" w:rsidR="004C6125" w:rsidRPr="000538C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538CA">
              <w:rPr>
                <w:rFonts w:ascii="Times New Roman" w:hAnsi="Times New Roman" w:cs="Times New Roman"/>
                <w:b/>
                <w:sz w:val="26"/>
                <w:szCs w:val="26"/>
              </w:rPr>
              <w:t>Tỷ</w:t>
            </w:r>
            <w:proofErr w:type="spellEnd"/>
            <w:r w:rsidRPr="000538C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538CA">
              <w:rPr>
                <w:rFonts w:ascii="Times New Roman" w:hAnsi="Times New Roman" w:cs="Times New Roman"/>
                <w:b/>
                <w:sz w:val="26"/>
                <w:szCs w:val="26"/>
              </w:rPr>
              <w:t>lệ</w:t>
            </w:r>
            <w:proofErr w:type="spellEnd"/>
            <w:r w:rsidRPr="000538C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(%)</w:t>
            </w:r>
          </w:p>
        </w:tc>
        <w:tc>
          <w:tcPr>
            <w:tcW w:w="0" w:type="auto"/>
          </w:tcPr>
          <w:p w14:paraId="46832CB0" w14:textId="77777777" w:rsidR="004C6125" w:rsidRPr="000538C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538CA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0538C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538CA">
              <w:rPr>
                <w:rFonts w:ascii="Times New Roman" w:hAnsi="Times New Roman" w:cs="Times New Roman"/>
                <w:b/>
                <w:sz w:val="26"/>
                <w:szCs w:val="26"/>
              </w:rPr>
              <w:t>địa</w:t>
            </w:r>
            <w:proofErr w:type="spellEnd"/>
            <w:r w:rsidRPr="000538C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538CA">
              <w:rPr>
                <w:rFonts w:ascii="Times New Roman" w:hAnsi="Times New Roman" w:cs="Times New Roman"/>
                <w:b/>
                <w:sz w:val="26"/>
                <w:szCs w:val="26"/>
              </w:rPr>
              <w:t>hóa</w:t>
            </w:r>
            <w:proofErr w:type="spellEnd"/>
          </w:p>
        </w:tc>
      </w:tr>
      <w:tr w:rsidR="004C6125" w:rsidRPr="00E6791A" w14:paraId="7BAA7FC6" w14:textId="77777777">
        <w:tc>
          <w:tcPr>
            <w:tcW w:w="0" w:type="auto"/>
          </w:tcPr>
          <w:p w14:paraId="53096896" w14:textId="77777777" w:rsidR="004C6125" w:rsidRPr="00E6791A" w:rsidRDefault="000B00A9" w:rsidP="000538C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2AFE1C2F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Trong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nước</w:t>
            </w:r>
            <w:proofErr w:type="spellEnd"/>
          </w:p>
        </w:tc>
        <w:tc>
          <w:tcPr>
            <w:tcW w:w="0" w:type="auto"/>
          </w:tcPr>
          <w:p w14:paraId="718BFACF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200.000</w:t>
            </w:r>
          </w:p>
        </w:tc>
        <w:tc>
          <w:tcPr>
            <w:tcW w:w="0" w:type="auto"/>
          </w:tcPr>
          <w:p w14:paraId="2221B8D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8,50</w:t>
            </w:r>
          </w:p>
        </w:tc>
        <w:tc>
          <w:tcPr>
            <w:tcW w:w="0" w:type="auto"/>
          </w:tcPr>
          <w:p w14:paraId="02BC90EF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24,0</w:t>
            </w:r>
          </w:p>
        </w:tc>
        <w:tc>
          <w:tcPr>
            <w:tcW w:w="0" w:type="auto"/>
          </w:tcPr>
          <w:p w14:paraId="1710D43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Segoe UI Symbol" w:hAnsi="Segoe UI Symbol" w:cs="Segoe UI Symbol"/>
                <w:sz w:val="26"/>
                <w:szCs w:val="26"/>
              </w:rPr>
              <w:t>✅</w:t>
            </w:r>
          </w:p>
        </w:tc>
      </w:tr>
      <w:tr w:rsidR="004C6125" w:rsidRPr="00E6791A" w14:paraId="0E720D61" w14:textId="77777777">
        <w:tc>
          <w:tcPr>
            <w:tcW w:w="0" w:type="auto"/>
          </w:tcPr>
          <w:p w14:paraId="56F4C371" w14:textId="77777777" w:rsidR="004C6125" w:rsidRPr="00E6791A" w:rsidRDefault="000B00A9" w:rsidP="000538C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06FAB14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Nhật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0" w:type="auto"/>
          </w:tcPr>
          <w:p w14:paraId="5A6FA17F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150.000</w:t>
            </w:r>
          </w:p>
        </w:tc>
        <w:tc>
          <w:tcPr>
            <w:tcW w:w="0" w:type="auto"/>
          </w:tcPr>
          <w:p w14:paraId="07936187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12,00</w:t>
            </w:r>
          </w:p>
        </w:tc>
        <w:tc>
          <w:tcPr>
            <w:tcW w:w="0" w:type="auto"/>
          </w:tcPr>
          <w:p w14:paraId="3C112A1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33,9</w:t>
            </w:r>
          </w:p>
        </w:tc>
        <w:tc>
          <w:tcPr>
            <w:tcW w:w="0" w:type="auto"/>
          </w:tcPr>
          <w:p w14:paraId="7988C171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6125" w:rsidRPr="00E6791A" w14:paraId="20AABFC4" w14:textId="77777777">
        <w:tc>
          <w:tcPr>
            <w:tcW w:w="0" w:type="auto"/>
          </w:tcPr>
          <w:p w14:paraId="4878097F" w14:textId="77777777" w:rsidR="004C6125" w:rsidRPr="00E6791A" w:rsidRDefault="000B00A9" w:rsidP="000538C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14:paraId="40111D03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Hàn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</w:p>
        </w:tc>
        <w:tc>
          <w:tcPr>
            <w:tcW w:w="0" w:type="auto"/>
          </w:tcPr>
          <w:p w14:paraId="6B92C7B1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100.000</w:t>
            </w:r>
          </w:p>
        </w:tc>
        <w:tc>
          <w:tcPr>
            <w:tcW w:w="0" w:type="auto"/>
          </w:tcPr>
          <w:p w14:paraId="7903B5B4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6,00</w:t>
            </w:r>
          </w:p>
        </w:tc>
        <w:tc>
          <w:tcPr>
            <w:tcW w:w="0" w:type="auto"/>
          </w:tcPr>
          <w:p w14:paraId="1E5EA384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16,9</w:t>
            </w:r>
          </w:p>
        </w:tc>
        <w:tc>
          <w:tcPr>
            <w:tcW w:w="0" w:type="auto"/>
          </w:tcPr>
          <w:p w14:paraId="2FB3D2CD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6125" w:rsidRPr="00E6791A" w14:paraId="06E8E479" w14:textId="77777777">
        <w:tc>
          <w:tcPr>
            <w:tcW w:w="0" w:type="auto"/>
          </w:tcPr>
          <w:p w14:paraId="518B8C02" w14:textId="77777777" w:rsidR="004C6125" w:rsidRPr="00E6791A" w:rsidRDefault="000B00A9" w:rsidP="000538C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</w:tcPr>
          <w:p w14:paraId="7186FF57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</w:p>
        </w:tc>
        <w:tc>
          <w:tcPr>
            <w:tcW w:w="0" w:type="auto"/>
          </w:tcPr>
          <w:p w14:paraId="62FEABE8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200.000</w:t>
            </w:r>
          </w:p>
        </w:tc>
        <w:tc>
          <w:tcPr>
            <w:tcW w:w="0" w:type="auto"/>
          </w:tcPr>
          <w:p w14:paraId="5F15D47F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5,00</w:t>
            </w:r>
          </w:p>
        </w:tc>
        <w:tc>
          <w:tcPr>
            <w:tcW w:w="0" w:type="auto"/>
          </w:tcPr>
          <w:p w14:paraId="6385F79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14,1</w:t>
            </w:r>
          </w:p>
        </w:tc>
        <w:tc>
          <w:tcPr>
            <w:tcW w:w="0" w:type="auto"/>
          </w:tcPr>
          <w:p w14:paraId="2577FB1A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6125" w:rsidRPr="00E6791A" w14:paraId="777FBFE6" w14:textId="77777777">
        <w:tc>
          <w:tcPr>
            <w:tcW w:w="0" w:type="auto"/>
          </w:tcPr>
          <w:p w14:paraId="2F91A922" w14:textId="77777777" w:rsidR="004C6125" w:rsidRPr="00E6791A" w:rsidRDefault="000B00A9" w:rsidP="000538C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</w:tcPr>
          <w:p w14:paraId="02125984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Đức</w:t>
            </w:r>
          </w:p>
        </w:tc>
        <w:tc>
          <w:tcPr>
            <w:tcW w:w="0" w:type="auto"/>
          </w:tcPr>
          <w:p w14:paraId="1500E077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50.000</w:t>
            </w:r>
          </w:p>
        </w:tc>
        <w:tc>
          <w:tcPr>
            <w:tcW w:w="0" w:type="auto"/>
          </w:tcPr>
          <w:p w14:paraId="5DB001F5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2,00</w:t>
            </w:r>
          </w:p>
        </w:tc>
        <w:tc>
          <w:tcPr>
            <w:tcW w:w="0" w:type="auto"/>
          </w:tcPr>
          <w:p w14:paraId="444804D9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5,6</w:t>
            </w:r>
          </w:p>
        </w:tc>
        <w:tc>
          <w:tcPr>
            <w:tcW w:w="0" w:type="auto"/>
          </w:tcPr>
          <w:p w14:paraId="19EEC171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6125" w:rsidRPr="00E6791A" w14:paraId="3C5B12DF" w14:textId="77777777">
        <w:tc>
          <w:tcPr>
            <w:tcW w:w="0" w:type="auto"/>
          </w:tcPr>
          <w:p w14:paraId="7AF1CF11" w14:textId="77777777" w:rsidR="004C6125" w:rsidRPr="00E6791A" w:rsidRDefault="000B00A9" w:rsidP="000538C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</w:tcPr>
          <w:p w14:paraId="29A1AA66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Mỹ</w:t>
            </w:r>
            <w:proofErr w:type="spellEnd"/>
          </w:p>
        </w:tc>
        <w:tc>
          <w:tcPr>
            <w:tcW w:w="0" w:type="auto"/>
          </w:tcPr>
          <w:p w14:paraId="3A12E232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30.000</w:t>
            </w:r>
          </w:p>
        </w:tc>
        <w:tc>
          <w:tcPr>
            <w:tcW w:w="0" w:type="auto"/>
          </w:tcPr>
          <w:p w14:paraId="017C7B8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1,50</w:t>
            </w:r>
          </w:p>
        </w:tc>
        <w:tc>
          <w:tcPr>
            <w:tcW w:w="0" w:type="auto"/>
          </w:tcPr>
          <w:p w14:paraId="1F9B719D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4,2</w:t>
            </w:r>
          </w:p>
        </w:tc>
        <w:tc>
          <w:tcPr>
            <w:tcW w:w="0" w:type="auto"/>
          </w:tcPr>
          <w:p w14:paraId="296254C7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C6125" w:rsidRPr="00E6791A" w14:paraId="10A93646" w14:textId="77777777">
        <w:tc>
          <w:tcPr>
            <w:tcW w:w="0" w:type="auto"/>
          </w:tcPr>
          <w:p w14:paraId="0CEFDC87" w14:textId="77777777" w:rsidR="004C6125" w:rsidRPr="00E6791A" w:rsidRDefault="000B00A9" w:rsidP="000538C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</w:tcPr>
          <w:p w14:paraId="68EBEB3A" w14:textId="77777777" w:rsidR="004C6125" w:rsidRPr="00E6791A" w:rsidRDefault="000B00A9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Đài</w:t>
            </w:r>
            <w:proofErr w:type="spellEnd"/>
            <w:r w:rsidRPr="00E6791A">
              <w:rPr>
                <w:rFonts w:ascii="Times New Roman" w:hAnsi="Times New Roman" w:cs="Times New Roman"/>
                <w:sz w:val="26"/>
                <w:szCs w:val="26"/>
              </w:rPr>
              <w:t xml:space="preserve"> Loan</w:t>
            </w:r>
          </w:p>
        </w:tc>
        <w:tc>
          <w:tcPr>
            <w:tcW w:w="0" w:type="auto"/>
          </w:tcPr>
          <w:p w14:paraId="3DABF526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20.000</w:t>
            </w:r>
          </w:p>
        </w:tc>
        <w:tc>
          <w:tcPr>
            <w:tcW w:w="0" w:type="auto"/>
          </w:tcPr>
          <w:p w14:paraId="08E88DEC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0,44</w:t>
            </w:r>
          </w:p>
        </w:tc>
        <w:tc>
          <w:tcPr>
            <w:tcW w:w="0" w:type="auto"/>
          </w:tcPr>
          <w:p w14:paraId="5C99456A" w14:textId="77777777" w:rsidR="004C6125" w:rsidRPr="00E6791A" w:rsidRDefault="000B00A9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sz w:val="26"/>
                <w:szCs w:val="26"/>
              </w:rPr>
              <w:t>1,2</w:t>
            </w:r>
          </w:p>
        </w:tc>
        <w:tc>
          <w:tcPr>
            <w:tcW w:w="0" w:type="auto"/>
          </w:tcPr>
          <w:p w14:paraId="7F08D390" w14:textId="77777777" w:rsidR="004C6125" w:rsidRPr="00E6791A" w:rsidRDefault="004C6125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538CA" w:rsidRPr="00E6791A" w14:paraId="4BFB42C5" w14:textId="77777777" w:rsidTr="000538CA">
        <w:tc>
          <w:tcPr>
            <w:tcW w:w="0" w:type="auto"/>
            <w:gridSpan w:val="2"/>
          </w:tcPr>
          <w:p w14:paraId="2FE2A70A" w14:textId="77777777" w:rsidR="000538CA" w:rsidRPr="00E6791A" w:rsidRDefault="000538CA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TỔNG</w:t>
            </w:r>
          </w:p>
        </w:tc>
        <w:tc>
          <w:tcPr>
            <w:tcW w:w="0" w:type="auto"/>
          </w:tcPr>
          <w:p w14:paraId="252F00E1" w14:textId="77777777" w:rsidR="000538CA" w:rsidRPr="00E6791A" w:rsidRDefault="000538CA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750.000</w:t>
            </w:r>
          </w:p>
        </w:tc>
        <w:tc>
          <w:tcPr>
            <w:tcW w:w="0" w:type="auto"/>
          </w:tcPr>
          <w:p w14:paraId="17416DD7" w14:textId="77777777" w:rsidR="000538CA" w:rsidRPr="00E6791A" w:rsidRDefault="000538CA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35,44</w:t>
            </w:r>
          </w:p>
        </w:tc>
        <w:tc>
          <w:tcPr>
            <w:tcW w:w="0" w:type="auto"/>
          </w:tcPr>
          <w:p w14:paraId="441F8A20" w14:textId="77777777" w:rsidR="000538CA" w:rsidRPr="00E6791A" w:rsidRDefault="000538CA" w:rsidP="00E6791A">
            <w:pPr>
              <w:spacing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100,0</w:t>
            </w:r>
          </w:p>
        </w:tc>
        <w:tc>
          <w:tcPr>
            <w:tcW w:w="0" w:type="auto"/>
          </w:tcPr>
          <w:p w14:paraId="0902D03C" w14:textId="77777777" w:rsidR="000538CA" w:rsidRPr="00E6791A" w:rsidRDefault="000538CA" w:rsidP="00E6791A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24%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791A">
              <w:rPr>
                <w:rFonts w:ascii="Times New Roman" w:hAnsi="Times New Roman" w:cs="Times New Roman"/>
                <w:b/>
                <w:sz w:val="26"/>
                <w:szCs w:val="26"/>
              </w:rPr>
              <w:t>địa</w:t>
            </w:r>
            <w:proofErr w:type="spellEnd"/>
          </w:p>
        </w:tc>
      </w:tr>
    </w:tbl>
    <w:p w14:paraId="748F43B7" w14:textId="77777777" w:rsidR="000538CA" w:rsidRDefault="000538CA" w:rsidP="00E6791A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</w:p>
    <w:p w14:paraId="013D6985" w14:textId="08D528EA" w:rsidR="004C6125" w:rsidRPr="000538CA" w:rsidRDefault="000B00A9" w:rsidP="00E03017">
      <w:pPr>
        <w:pStyle w:val="ListParagraph"/>
        <w:numPr>
          <w:ilvl w:val="0"/>
          <w:numId w:val="183"/>
        </w:numPr>
        <w:spacing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538CA">
        <w:rPr>
          <w:rFonts w:ascii="Times New Roman" w:hAnsi="Times New Roman" w:cs="Times New Roman"/>
          <w:b/>
          <w:sz w:val="26"/>
          <w:szCs w:val="26"/>
        </w:rPr>
        <w:t>Lộ</w:t>
      </w:r>
      <w:proofErr w:type="spellEnd"/>
      <w:r w:rsidRPr="000538C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538CA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  <w:r w:rsidRPr="000538C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538CA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0538C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538CA">
        <w:rPr>
          <w:rFonts w:ascii="Times New Roman" w:hAnsi="Times New Roman" w:cs="Times New Roman"/>
          <w:b/>
          <w:sz w:val="26"/>
          <w:szCs w:val="26"/>
        </w:rPr>
        <w:t>địa</w:t>
      </w:r>
      <w:proofErr w:type="spellEnd"/>
      <w:r w:rsidRPr="000538C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538CA">
        <w:rPr>
          <w:rFonts w:ascii="Times New Roman" w:hAnsi="Times New Roman" w:cs="Times New Roman"/>
          <w:b/>
          <w:sz w:val="26"/>
          <w:szCs w:val="26"/>
        </w:rPr>
        <w:t>hóa</w:t>
      </w:r>
      <w:proofErr w:type="spellEnd"/>
      <w:r w:rsidRPr="000538CA">
        <w:rPr>
          <w:rFonts w:ascii="Times New Roman" w:hAnsi="Times New Roman" w:cs="Times New Roman"/>
          <w:b/>
          <w:sz w:val="26"/>
          <w:szCs w:val="26"/>
        </w:rPr>
        <w:t>:</w:t>
      </w:r>
    </w:p>
    <w:p w14:paraId="2C05C0A6" w14:textId="77777777" w:rsidR="004C6125" w:rsidRPr="00E6791A" w:rsidRDefault="000B00A9" w:rsidP="00E03017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GĐ1 (2025-2029): </w:t>
      </w:r>
      <w:r w:rsidRPr="00E6791A">
        <w:rPr>
          <w:rFonts w:ascii="Times New Roman" w:hAnsi="Times New Roman" w:cs="Times New Roman"/>
          <w:b/>
          <w:sz w:val="26"/>
          <w:szCs w:val="26"/>
        </w:rPr>
        <w:t>24%</w:t>
      </w:r>
      <w:r w:rsidRPr="00E6791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vỏ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PCB,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73BC7605" w14:textId="77777777" w:rsidR="004C6125" w:rsidRPr="00E6791A" w:rsidRDefault="000B00A9" w:rsidP="00E03017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GĐ2 (2030-2035): </w:t>
      </w:r>
      <w:r w:rsidRPr="00E6791A">
        <w:rPr>
          <w:rFonts w:ascii="Times New Roman" w:hAnsi="Times New Roman" w:cs="Times New Roman"/>
          <w:b/>
          <w:sz w:val="26"/>
          <w:szCs w:val="26"/>
        </w:rPr>
        <w:t>50%</w:t>
      </w:r>
      <w:r w:rsidRPr="00E6791A">
        <w:rPr>
          <w:rFonts w:ascii="Times New Roman" w:hAnsi="Times New Roman" w:cs="Times New Roman"/>
          <w:sz w:val="26"/>
          <w:szCs w:val="26"/>
        </w:rPr>
        <w:t xml:space="preserve"> +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tử</w:t>
      </w:r>
      <w:proofErr w:type="spellEnd"/>
    </w:p>
    <w:p w14:paraId="2008A1BB" w14:textId="77777777" w:rsidR="004C6125" w:rsidRPr="00E6791A" w:rsidRDefault="000B00A9" w:rsidP="00E03017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GĐ3 (2036-2075): </w:t>
      </w:r>
      <w:r w:rsidRPr="00E6791A">
        <w:rPr>
          <w:rFonts w:ascii="Times New Roman" w:hAnsi="Times New Roman" w:cs="Times New Roman"/>
          <w:b/>
          <w:sz w:val="26"/>
          <w:szCs w:val="26"/>
        </w:rPr>
        <w:t>70%</w:t>
      </w:r>
      <w:r w:rsidRPr="00E6791A">
        <w:rPr>
          <w:rFonts w:ascii="Times New Roman" w:hAnsi="Times New Roman" w:cs="Times New Roman"/>
          <w:sz w:val="26"/>
          <w:szCs w:val="26"/>
        </w:rPr>
        <w:t xml:space="preserve"> + module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biến</w:t>
      </w:r>
      <w:proofErr w:type="spellEnd"/>
    </w:p>
    <w:p w14:paraId="06314134" w14:textId="05CAD9FC" w:rsidR="004C6125" w:rsidRPr="00E6791A" w:rsidRDefault="004C6125" w:rsidP="00E03017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A9F1932" w14:textId="77777777" w:rsidR="004C6125" w:rsidRPr="000538CA" w:rsidRDefault="000B00A9" w:rsidP="00E03017">
      <w:pPr>
        <w:pStyle w:val="Heading2"/>
        <w:keepNext w:val="0"/>
        <w:spacing w:before="0" w:after="0" w:line="312" w:lineRule="auto"/>
        <w:jc w:val="both"/>
        <w:rPr>
          <w:rFonts w:ascii="Times New Roman" w:hAnsi="Times New Roman" w:cs="Times New Roman"/>
          <w:i w:val="0"/>
          <w:sz w:val="26"/>
          <w:szCs w:val="26"/>
        </w:rPr>
      </w:pPr>
      <w:bookmarkStart w:id="124" w:name="_Toc212283343"/>
      <w:r w:rsidRPr="000538CA">
        <w:rPr>
          <w:rFonts w:ascii="Times New Roman" w:hAnsi="Times New Roman" w:cs="Times New Roman"/>
          <w:i w:val="0"/>
          <w:sz w:val="26"/>
          <w:szCs w:val="26"/>
        </w:rPr>
        <w:t>C. SƠ ĐỒ TỔ CHỨC CHI TIẾT</w:t>
      </w:r>
      <w:bookmarkEnd w:id="124"/>
    </w:p>
    <w:p w14:paraId="34965A92" w14:textId="77777777" w:rsidR="004C6125" w:rsidRPr="00E6791A" w:rsidRDefault="000B00A9" w:rsidP="00E03017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Đã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bày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đầy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đủ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trong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15.4 -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Đội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ngũ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lãnh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đạo</w:t>
      </w:r>
      <w:proofErr w:type="spellEnd"/>
    </w:p>
    <w:p w14:paraId="071D70DA" w14:textId="77777777" w:rsidR="004C6125" w:rsidRPr="00E6791A" w:rsidRDefault="000B00A9" w:rsidP="00E03017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Tóm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</w:t>
      </w:r>
    </w:p>
    <w:p w14:paraId="0F7F1E8F" w14:textId="77777777" w:rsidR="004C6125" w:rsidRPr="00E6791A" w:rsidRDefault="000B00A9" w:rsidP="00E03017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C-level</w:t>
      </w:r>
      <w:r w:rsidRPr="00E6791A">
        <w:rPr>
          <w:rFonts w:ascii="Times New Roman" w:hAnsi="Times New Roman" w:cs="Times New Roman"/>
          <w:sz w:val="26"/>
          <w:szCs w:val="26"/>
        </w:rPr>
        <w:t xml:space="preserve">: CEO, CTO, CFO, COO, CMO, CPO (6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1AC412BE" w14:textId="77777777" w:rsidR="004C6125" w:rsidRPr="00E6791A" w:rsidRDefault="000B00A9" w:rsidP="00E03017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BOD</w:t>
      </w:r>
      <w:r w:rsidRPr="00E6791A">
        <w:rPr>
          <w:rFonts w:ascii="Times New Roman" w:hAnsi="Times New Roman" w:cs="Times New Roman"/>
          <w:sz w:val="26"/>
          <w:szCs w:val="26"/>
        </w:rPr>
        <w:t xml:space="preserve">: Chairman, CEO, 2 Independent Directors, Investor Rep (5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6F0FBEBD" w14:textId="77777777" w:rsidR="004C6125" w:rsidRPr="00E6791A" w:rsidRDefault="000B00A9" w:rsidP="00E03017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Advisory Board</w:t>
      </w:r>
      <w:r w:rsidRPr="00E6791A">
        <w:rPr>
          <w:rFonts w:ascii="Times New Roman" w:hAnsi="Times New Roman" w:cs="Times New Roman"/>
          <w:sz w:val="26"/>
          <w:szCs w:val="26"/>
        </w:rPr>
        <w:t>: 3 advisors (Technology, Business, Growth)</w:t>
      </w:r>
    </w:p>
    <w:p w14:paraId="4A154FF2" w14:textId="77777777" w:rsidR="004C6125" w:rsidRPr="00E6791A" w:rsidRDefault="000B00A9" w:rsidP="00E03017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Nhân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sự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GĐ1</w:t>
      </w:r>
      <w:r w:rsidRPr="00E6791A">
        <w:rPr>
          <w:rFonts w:ascii="Times New Roman" w:hAnsi="Times New Roman" w:cs="Times New Roman"/>
          <w:sz w:val="26"/>
          <w:szCs w:val="26"/>
        </w:rPr>
        <w:t xml:space="preserve">: 206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(R&amp;D 36, Production 120, Sales 20, Others 30)</w:t>
      </w:r>
    </w:p>
    <w:p w14:paraId="2EA8D759" w14:textId="53C6CE58" w:rsidR="004C6125" w:rsidRPr="00E6791A" w:rsidRDefault="004C6125" w:rsidP="00E03017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E5A4268" w14:textId="77777777" w:rsidR="004C6125" w:rsidRPr="000538CA" w:rsidRDefault="000B00A9" w:rsidP="00E03017">
      <w:pPr>
        <w:pStyle w:val="Heading2"/>
        <w:keepNext w:val="0"/>
        <w:spacing w:before="0" w:after="0" w:line="312" w:lineRule="auto"/>
        <w:jc w:val="both"/>
        <w:rPr>
          <w:rFonts w:ascii="Times New Roman" w:hAnsi="Times New Roman" w:cs="Times New Roman"/>
          <w:i w:val="0"/>
          <w:sz w:val="26"/>
          <w:szCs w:val="26"/>
        </w:rPr>
      </w:pPr>
      <w:bookmarkStart w:id="125" w:name="_Toc212283344"/>
      <w:r w:rsidRPr="000538CA">
        <w:rPr>
          <w:rFonts w:ascii="Times New Roman" w:hAnsi="Times New Roman" w:cs="Times New Roman"/>
          <w:i w:val="0"/>
          <w:sz w:val="26"/>
          <w:szCs w:val="26"/>
        </w:rPr>
        <w:t>D. CV CHUYÊN GIA CHỦ CHỐT</w:t>
      </w:r>
      <w:bookmarkEnd w:id="125"/>
    </w:p>
    <w:p w14:paraId="07B257CB" w14:textId="77777777" w:rsidR="004C6125" w:rsidRPr="00E6791A" w:rsidRDefault="000B00A9" w:rsidP="00E03017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Bảo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mật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- Cung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cấp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khi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được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yêu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cầu</w:t>
      </w:r>
      <w:proofErr w:type="spellEnd"/>
    </w:p>
    <w:p w14:paraId="5FDEA936" w14:textId="77777777" w:rsidR="004C6125" w:rsidRPr="00E6791A" w:rsidRDefault="000B00A9" w:rsidP="00E03017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Danh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sách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chuyên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gia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7C0E6BBC" w14:textId="77777777" w:rsidR="004C6125" w:rsidRPr="00E6791A" w:rsidRDefault="000B00A9" w:rsidP="00E03017">
      <w:pPr>
        <w:numPr>
          <w:ilvl w:val="0"/>
          <w:numId w:val="46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CEO</w:t>
      </w:r>
      <w:r w:rsidRPr="00E6791A">
        <w:rPr>
          <w:rFonts w:ascii="Times New Roman" w:hAnsi="Times New Roman" w:cs="Times New Roman"/>
          <w:sz w:val="26"/>
          <w:szCs w:val="26"/>
        </w:rPr>
        <w:t xml:space="preserve"> - MBA, 15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Samsung/Bosch, Led 5 product launches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100M revenue</w:t>
      </w:r>
    </w:p>
    <w:p w14:paraId="5047F372" w14:textId="77777777" w:rsidR="004C6125" w:rsidRPr="00E6791A" w:rsidRDefault="000B00A9" w:rsidP="00E03017">
      <w:pPr>
        <w:numPr>
          <w:ilvl w:val="0"/>
          <w:numId w:val="46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CTO</w:t>
      </w:r>
      <w:r w:rsidRPr="00E6791A">
        <w:rPr>
          <w:rFonts w:ascii="Times New Roman" w:hAnsi="Times New Roman" w:cs="Times New Roman"/>
          <w:sz w:val="26"/>
          <w:szCs w:val="26"/>
        </w:rPr>
        <w:t xml:space="preserve"> - PhD EE, 20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MiR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/ABB, 10 patents, 50+ papers</w:t>
      </w:r>
    </w:p>
    <w:p w14:paraId="735348D5" w14:textId="77777777" w:rsidR="004C6125" w:rsidRPr="00E6791A" w:rsidRDefault="000B00A9" w:rsidP="00E03017">
      <w:pPr>
        <w:numPr>
          <w:ilvl w:val="0"/>
          <w:numId w:val="46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CFO</w:t>
      </w:r>
      <w:r w:rsidRPr="00E6791A">
        <w:rPr>
          <w:rFonts w:ascii="Times New Roman" w:hAnsi="Times New Roman" w:cs="Times New Roman"/>
          <w:sz w:val="26"/>
          <w:szCs w:val="26"/>
        </w:rPr>
        <w:t xml:space="preserve"> - CPA + MBA, 12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Big4/Startup, Raised 50M Series A-B</w:t>
      </w:r>
    </w:p>
    <w:p w14:paraId="5D1E0D36" w14:textId="77777777" w:rsidR="004C6125" w:rsidRPr="00E6791A" w:rsidRDefault="000B00A9" w:rsidP="00E03017">
      <w:pPr>
        <w:numPr>
          <w:ilvl w:val="0"/>
          <w:numId w:val="46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COO</w:t>
      </w:r>
      <w:r w:rsidRPr="00E6791A">
        <w:rPr>
          <w:rFonts w:ascii="Times New Roman" w:hAnsi="Times New Roman" w:cs="Times New Roman"/>
          <w:sz w:val="26"/>
          <w:szCs w:val="26"/>
        </w:rPr>
        <w:t xml:space="preserve"> - Master ME, 15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Foxconn/Flex, Managed 500-person factory</w:t>
      </w:r>
    </w:p>
    <w:p w14:paraId="64EDB7F1" w14:textId="77777777" w:rsidR="004C6125" w:rsidRPr="00E6791A" w:rsidRDefault="000B00A9" w:rsidP="00E03017">
      <w:pPr>
        <w:numPr>
          <w:ilvl w:val="0"/>
          <w:numId w:val="46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CMO</w:t>
      </w:r>
      <w:r w:rsidRPr="00E6791A">
        <w:rPr>
          <w:rFonts w:ascii="Times New Roman" w:hAnsi="Times New Roman" w:cs="Times New Roman"/>
          <w:sz w:val="26"/>
          <w:szCs w:val="26"/>
        </w:rPr>
        <w:t xml:space="preserve"> - MBA Marketing, 10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FPT/Viettel, Built brand 0→1M users</w:t>
      </w:r>
    </w:p>
    <w:p w14:paraId="0EB684E7" w14:textId="77777777" w:rsidR="004C6125" w:rsidRPr="00E6791A" w:rsidRDefault="000B00A9" w:rsidP="00E03017">
      <w:pPr>
        <w:numPr>
          <w:ilvl w:val="0"/>
          <w:numId w:val="46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CPO</w:t>
      </w:r>
      <w:r w:rsidRPr="00E6791A">
        <w:rPr>
          <w:rFonts w:ascii="Times New Roman" w:hAnsi="Times New Roman" w:cs="Times New Roman"/>
          <w:sz w:val="26"/>
          <w:szCs w:val="26"/>
        </w:rPr>
        <w:t xml:space="preserve"> - Master CS, 12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Google/Meta, Led 3 products to PMF</w:t>
      </w:r>
    </w:p>
    <w:p w14:paraId="0B15380F" w14:textId="77777777" w:rsidR="004C6125" w:rsidRPr="00E6791A" w:rsidRDefault="000B00A9" w:rsidP="00E03017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CV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đầy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đủ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(2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trang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/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)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sẽ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cung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cấp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khi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được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yêu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cầu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chính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thức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.</w:t>
      </w:r>
    </w:p>
    <w:p w14:paraId="48145C62" w14:textId="064E77A4" w:rsidR="000538CA" w:rsidRDefault="000538CA" w:rsidP="00E03017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5028F9A3" w14:textId="77777777" w:rsidR="004C6125" w:rsidRPr="000538CA" w:rsidRDefault="000B00A9" w:rsidP="00E03017">
      <w:pPr>
        <w:pStyle w:val="Heading2"/>
        <w:keepNext w:val="0"/>
        <w:spacing w:before="0" w:after="0" w:line="312" w:lineRule="auto"/>
        <w:jc w:val="both"/>
        <w:rPr>
          <w:rFonts w:ascii="Times New Roman" w:hAnsi="Times New Roman" w:cs="Times New Roman"/>
          <w:i w:val="0"/>
          <w:sz w:val="26"/>
          <w:szCs w:val="26"/>
        </w:rPr>
      </w:pPr>
      <w:bookmarkStart w:id="126" w:name="_Toc212283345"/>
      <w:r w:rsidRPr="000538CA">
        <w:rPr>
          <w:rFonts w:ascii="Times New Roman" w:hAnsi="Times New Roman" w:cs="Times New Roman"/>
          <w:i w:val="0"/>
          <w:sz w:val="26"/>
          <w:szCs w:val="26"/>
        </w:rPr>
        <w:t>E. THƯ CAM KẾT ĐỐI TÁC CÔNG NGHỆ</w:t>
      </w:r>
      <w:bookmarkEnd w:id="126"/>
    </w:p>
    <w:p w14:paraId="4EFDBA7B" w14:textId="77777777" w:rsidR="004C6125" w:rsidRPr="00E6791A" w:rsidRDefault="000B00A9" w:rsidP="00E03017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Hợp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đồng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CGCN -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Bảo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mật</w:t>
      </w:r>
      <w:proofErr w:type="spellEnd"/>
    </w:p>
    <w:p w14:paraId="76E7D978" w14:textId="77777777" w:rsidR="004C6125" w:rsidRPr="00E6791A" w:rsidRDefault="000B00A9" w:rsidP="00E03017">
      <w:p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Danh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sách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đối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tác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đã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ký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378EDA2A" w14:textId="77777777" w:rsidR="004C6125" w:rsidRPr="00E6791A" w:rsidRDefault="000B00A9" w:rsidP="00E03017">
      <w:pPr>
        <w:numPr>
          <w:ilvl w:val="0"/>
          <w:numId w:val="47"/>
        </w:num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MiR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(Mobile Industrial Robots)</w:t>
      </w:r>
      <w:r w:rsidRPr="00E6791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Đan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Mạch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 - 2,8M USD</w:t>
      </w:r>
    </w:p>
    <w:p w14:paraId="7E54439D" w14:textId="77777777" w:rsidR="004C6125" w:rsidRPr="00E6791A" w:rsidRDefault="000B00A9" w:rsidP="00E03017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Contract: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Q1/2025</w:t>
      </w:r>
    </w:p>
    <w:p w14:paraId="01B2CD62" w14:textId="77777777" w:rsidR="004C6125" w:rsidRPr="00E6791A" w:rsidRDefault="000B00A9" w:rsidP="00E03017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Training: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5 engineers × 4 months @Denmark</w:t>
      </w:r>
    </w:p>
    <w:p w14:paraId="437DD915" w14:textId="77777777" w:rsidR="004C6125" w:rsidRPr="00E6791A" w:rsidRDefault="000B00A9" w:rsidP="00E03017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On-site support: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 engineers × 8 months @Mekong</w:t>
      </w:r>
    </w:p>
    <w:p w14:paraId="4DFDC21D" w14:textId="77777777" w:rsidR="004C6125" w:rsidRPr="00E6791A" w:rsidRDefault="000B00A9" w:rsidP="00E03017">
      <w:pPr>
        <w:numPr>
          <w:ilvl w:val="0"/>
          <w:numId w:val="47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Advantech</w:t>
      </w:r>
      <w:r w:rsidRPr="00E6791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Đài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Loan) - 1,8M USD</w:t>
      </w:r>
    </w:p>
    <w:p w14:paraId="1B0CA7F5" w14:textId="77777777" w:rsidR="004C6125" w:rsidRPr="00E6791A" w:rsidRDefault="000B00A9" w:rsidP="00E03017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Contract: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Q1/2025</w:t>
      </w:r>
    </w:p>
    <w:p w14:paraId="4F94182D" w14:textId="77777777" w:rsidR="004C6125" w:rsidRPr="00E6791A" w:rsidRDefault="000B00A9" w:rsidP="00E03017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Platform: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WISE-PaaS deployment Q3/2025</w:t>
      </w:r>
    </w:p>
    <w:p w14:paraId="7F705CB2" w14:textId="77777777" w:rsidR="004C6125" w:rsidRPr="00E6791A" w:rsidRDefault="000B00A9" w:rsidP="00E03017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Training: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4 engineers × 3 months</w:t>
      </w:r>
    </w:p>
    <w:p w14:paraId="14A11D84" w14:textId="77777777" w:rsidR="004C6125" w:rsidRPr="00E6791A" w:rsidRDefault="000B00A9" w:rsidP="00E03017">
      <w:pPr>
        <w:numPr>
          <w:ilvl w:val="0"/>
          <w:numId w:val="47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Hikvision</w:t>
      </w:r>
      <w:r w:rsidRPr="00E6791A">
        <w:rPr>
          <w:rFonts w:ascii="Times New Roman" w:hAnsi="Times New Roman" w:cs="Times New Roman"/>
          <w:sz w:val="26"/>
          <w:szCs w:val="26"/>
        </w:rPr>
        <w:t xml:space="preserve"> (Trung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 - 1,5M USD</w:t>
      </w:r>
    </w:p>
    <w:p w14:paraId="03F60662" w14:textId="77777777" w:rsidR="004C6125" w:rsidRPr="00E6791A" w:rsidRDefault="000B00A9" w:rsidP="00E03017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Contract: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Q1/2025</w:t>
      </w:r>
    </w:p>
    <w:p w14:paraId="105F7E46" w14:textId="77777777" w:rsidR="004C6125" w:rsidRPr="00E6791A" w:rsidRDefault="000B00A9" w:rsidP="00E03017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Training: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4 engineers × 3 months</w:t>
      </w:r>
    </w:p>
    <w:p w14:paraId="3A7BFE66" w14:textId="77777777" w:rsidR="004C6125" w:rsidRPr="00E6791A" w:rsidRDefault="000B00A9" w:rsidP="00E03017">
      <w:pPr>
        <w:numPr>
          <w:ilvl w:val="0"/>
          <w:numId w:val="47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Bosch Rexroth</w:t>
      </w:r>
      <w:r w:rsidRPr="00E6791A">
        <w:rPr>
          <w:rFonts w:ascii="Times New Roman" w:hAnsi="Times New Roman" w:cs="Times New Roman"/>
          <w:sz w:val="26"/>
          <w:szCs w:val="26"/>
        </w:rPr>
        <w:t xml:space="preserve"> (Đức) - 1,2M USD</w:t>
      </w:r>
    </w:p>
    <w:p w14:paraId="41DB6705" w14:textId="77777777" w:rsidR="004C6125" w:rsidRPr="00E6791A" w:rsidRDefault="000B00A9" w:rsidP="00E03017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Contract: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Q1/2025</w:t>
      </w:r>
    </w:p>
    <w:p w14:paraId="190C0E19" w14:textId="77777777" w:rsidR="004C6125" w:rsidRPr="00E6791A" w:rsidRDefault="000B00A9" w:rsidP="00E03017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Integration: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Q3/2025</w:t>
      </w:r>
    </w:p>
    <w:p w14:paraId="7E85A268" w14:textId="77777777" w:rsidR="004C6125" w:rsidRPr="00E6791A" w:rsidRDefault="000B00A9" w:rsidP="00E03017">
      <w:pPr>
        <w:numPr>
          <w:ilvl w:val="0"/>
          <w:numId w:val="47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Moxa</w:t>
      </w:r>
      <w:r w:rsidRPr="00E6791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Đài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Loan) - 1,0M USD</w:t>
      </w:r>
    </w:p>
    <w:p w14:paraId="67B45B00" w14:textId="77777777" w:rsidR="004C6125" w:rsidRPr="00E6791A" w:rsidRDefault="000B00A9" w:rsidP="00E03017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Contract: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Q1/2025</w:t>
      </w:r>
    </w:p>
    <w:p w14:paraId="0D140C82" w14:textId="77777777" w:rsidR="004C6125" w:rsidRPr="00E6791A" w:rsidRDefault="000B00A9" w:rsidP="00E03017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Training: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 engineers × 2 months</w:t>
      </w:r>
    </w:p>
    <w:p w14:paraId="55309438" w14:textId="77777777" w:rsidR="004C6125" w:rsidRPr="00E6791A" w:rsidRDefault="000B00A9" w:rsidP="00E03017">
      <w:pPr>
        <w:numPr>
          <w:ilvl w:val="0"/>
          <w:numId w:val="47"/>
        </w:numPr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Murata Machinery</w:t>
      </w:r>
      <w:r w:rsidRPr="00E6791A">
        <w:rPr>
          <w:rFonts w:ascii="Times New Roman" w:hAnsi="Times New Roman" w:cs="Times New Roman"/>
          <w:sz w:val="26"/>
          <w:szCs w:val="26"/>
        </w:rPr>
        <w:t xml:space="preserve"> (Nhật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 - 2,0M USD</w:t>
      </w:r>
    </w:p>
    <w:p w14:paraId="43B2FCA3" w14:textId="77777777" w:rsidR="004C6125" w:rsidRPr="00E6791A" w:rsidRDefault="000B00A9" w:rsidP="00E03017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Contract: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Q1/2025</w:t>
      </w:r>
    </w:p>
    <w:p w14:paraId="4492E051" w14:textId="77777777" w:rsidR="004C6125" w:rsidRPr="00E6791A" w:rsidRDefault="000B00A9" w:rsidP="00E03017">
      <w:pPr>
        <w:numPr>
          <w:ilvl w:val="1"/>
          <w:numId w:val="1"/>
        </w:numPr>
        <w:spacing w:after="0" w:line="312" w:lineRule="auto"/>
        <w:ind w:hanging="306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Training: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3 engineers × 3 months</w:t>
      </w:r>
    </w:p>
    <w:p w14:paraId="51B45ADE" w14:textId="77777777" w:rsidR="004C6125" w:rsidRPr="00E6791A" w:rsidRDefault="000B00A9" w:rsidP="00E03017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Tổng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giá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trị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chuyển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giao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 10,3M USD</w:t>
      </w:r>
    </w:p>
    <w:p w14:paraId="0F0ECF84" w14:textId="77777777" w:rsidR="004C6125" w:rsidRPr="00E6791A" w:rsidRDefault="000B00A9" w:rsidP="00E03017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Hợp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đồng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chi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tiết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(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bảo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mật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)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sẽ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cung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cấp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khi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được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yêu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cầu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chính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thức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.</w:t>
      </w:r>
    </w:p>
    <w:p w14:paraId="463BBEC3" w14:textId="2CD90AE5" w:rsidR="004C6125" w:rsidRPr="00E6791A" w:rsidRDefault="004C6125" w:rsidP="00E03017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D122770" w14:textId="77777777" w:rsidR="004C6125" w:rsidRPr="000538CA" w:rsidRDefault="000B00A9" w:rsidP="00E03017">
      <w:pPr>
        <w:pStyle w:val="Heading2"/>
        <w:keepNext w:val="0"/>
        <w:spacing w:before="0" w:after="0" w:line="312" w:lineRule="auto"/>
        <w:jc w:val="both"/>
        <w:rPr>
          <w:rFonts w:ascii="Times New Roman" w:hAnsi="Times New Roman" w:cs="Times New Roman"/>
          <w:i w:val="0"/>
          <w:sz w:val="26"/>
          <w:szCs w:val="26"/>
        </w:rPr>
      </w:pPr>
      <w:bookmarkStart w:id="127" w:name="_Toc212283346"/>
      <w:r w:rsidRPr="000538CA">
        <w:rPr>
          <w:rFonts w:ascii="Times New Roman" w:hAnsi="Times New Roman" w:cs="Times New Roman"/>
          <w:i w:val="0"/>
          <w:sz w:val="26"/>
          <w:szCs w:val="26"/>
        </w:rPr>
        <w:t>F. GIẤY TỜ PHÁP LÝ</w:t>
      </w:r>
      <w:bookmarkEnd w:id="127"/>
    </w:p>
    <w:p w14:paraId="3C7FE368" w14:textId="77777777" w:rsidR="004C6125" w:rsidRPr="000538CA" w:rsidRDefault="000B00A9" w:rsidP="00E03017">
      <w:pPr>
        <w:pStyle w:val="Heading3"/>
        <w:keepNext w:val="0"/>
        <w:spacing w:before="120" w:after="0" w:line="312" w:lineRule="auto"/>
        <w:jc w:val="both"/>
        <w:rPr>
          <w:rFonts w:ascii="Times New Roman" w:hAnsi="Times New Roman" w:cs="Times New Roman"/>
        </w:rPr>
      </w:pPr>
      <w:bookmarkStart w:id="128" w:name="_Toc212283347"/>
      <w:r w:rsidRPr="000538CA">
        <w:rPr>
          <w:rFonts w:ascii="Times New Roman" w:hAnsi="Times New Roman" w:cs="Times New Roman"/>
        </w:rPr>
        <w:t xml:space="preserve">F.1. </w:t>
      </w:r>
      <w:proofErr w:type="spellStart"/>
      <w:r w:rsidRPr="000538CA">
        <w:rPr>
          <w:rFonts w:ascii="Times New Roman" w:hAnsi="Times New Roman" w:cs="Times New Roman"/>
        </w:rPr>
        <w:t>Giấy</w:t>
      </w:r>
      <w:proofErr w:type="spellEnd"/>
      <w:r w:rsidRPr="000538CA">
        <w:rPr>
          <w:rFonts w:ascii="Times New Roman" w:hAnsi="Times New Roman" w:cs="Times New Roman"/>
        </w:rPr>
        <w:t xml:space="preserve"> </w:t>
      </w:r>
      <w:proofErr w:type="spellStart"/>
      <w:r w:rsidRPr="000538CA">
        <w:rPr>
          <w:rFonts w:ascii="Times New Roman" w:hAnsi="Times New Roman" w:cs="Times New Roman"/>
        </w:rPr>
        <w:t>tờ</w:t>
      </w:r>
      <w:proofErr w:type="spellEnd"/>
      <w:r w:rsidRPr="000538CA">
        <w:rPr>
          <w:rFonts w:ascii="Times New Roman" w:hAnsi="Times New Roman" w:cs="Times New Roman"/>
        </w:rPr>
        <w:t xml:space="preserve"> </w:t>
      </w:r>
      <w:proofErr w:type="spellStart"/>
      <w:r w:rsidRPr="000538CA">
        <w:rPr>
          <w:rFonts w:ascii="Times New Roman" w:hAnsi="Times New Roman" w:cs="Times New Roman"/>
        </w:rPr>
        <w:t>đã</w:t>
      </w:r>
      <w:proofErr w:type="spellEnd"/>
      <w:r w:rsidRPr="000538CA">
        <w:rPr>
          <w:rFonts w:ascii="Times New Roman" w:hAnsi="Times New Roman" w:cs="Times New Roman"/>
        </w:rPr>
        <w:t xml:space="preserve"> </w:t>
      </w:r>
      <w:proofErr w:type="spellStart"/>
      <w:r w:rsidRPr="000538CA">
        <w:rPr>
          <w:rFonts w:ascii="Times New Roman" w:hAnsi="Times New Roman" w:cs="Times New Roman"/>
        </w:rPr>
        <w:t>có</w:t>
      </w:r>
      <w:bookmarkEnd w:id="128"/>
      <w:proofErr w:type="spellEnd"/>
    </w:p>
    <w:p w14:paraId="1143E008" w14:textId="1CA4AD57" w:rsidR="004C6125" w:rsidRPr="000538CA" w:rsidRDefault="000B00A9" w:rsidP="00E03017">
      <w:pPr>
        <w:pStyle w:val="ListParagraph"/>
        <w:numPr>
          <w:ilvl w:val="0"/>
          <w:numId w:val="183"/>
        </w:numPr>
        <w:spacing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0538CA">
        <w:rPr>
          <w:rFonts w:ascii="Times New Roman" w:hAnsi="Times New Roman" w:cs="Times New Roman"/>
          <w:b/>
          <w:sz w:val="26"/>
          <w:szCs w:val="26"/>
        </w:rPr>
        <w:t xml:space="preserve">MOU </w:t>
      </w:r>
      <w:proofErr w:type="spellStart"/>
      <w:r w:rsidRPr="000538CA">
        <w:rPr>
          <w:rFonts w:ascii="Times New Roman" w:hAnsi="Times New Roman" w:cs="Times New Roman"/>
          <w:b/>
          <w:sz w:val="26"/>
          <w:szCs w:val="26"/>
        </w:rPr>
        <w:t>với</w:t>
      </w:r>
      <w:proofErr w:type="spellEnd"/>
      <w:r w:rsidRPr="000538C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538CA">
        <w:rPr>
          <w:rFonts w:ascii="Times New Roman" w:hAnsi="Times New Roman" w:cs="Times New Roman"/>
          <w:b/>
          <w:sz w:val="26"/>
          <w:szCs w:val="26"/>
        </w:rPr>
        <w:t>đối</w:t>
      </w:r>
      <w:proofErr w:type="spellEnd"/>
      <w:r w:rsidRPr="000538C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538CA">
        <w:rPr>
          <w:rFonts w:ascii="Times New Roman" w:hAnsi="Times New Roman" w:cs="Times New Roman"/>
          <w:b/>
          <w:sz w:val="26"/>
          <w:szCs w:val="26"/>
        </w:rPr>
        <w:t>tác</w:t>
      </w:r>
      <w:proofErr w:type="spellEnd"/>
      <w:r w:rsidRPr="000538C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538CA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Pr="000538C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538CA">
        <w:rPr>
          <w:rFonts w:ascii="Times New Roman" w:hAnsi="Times New Roman" w:cs="Times New Roman"/>
          <w:b/>
          <w:sz w:val="26"/>
          <w:szCs w:val="26"/>
        </w:rPr>
        <w:t>nghệ</w:t>
      </w:r>
      <w:proofErr w:type="spellEnd"/>
      <w:r w:rsidRPr="000538CA">
        <w:rPr>
          <w:rFonts w:ascii="Times New Roman" w:hAnsi="Times New Roman" w:cs="Times New Roman"/>
          <w:b/>
          <w:sz w:val="26"/>
          <w:szCs w:val="26"/>
        </w:rPr>
        <w:t>:</w:t>
      </w:r>
    </w:p>
    <w:p w14:paraId="73F63ED0" w14:textId="77777777" w:rsidR="004C6125" w:rsidRPr="00E6791A" w:rsidRDefault="000B00A9" w:rsidP="00E03017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MiR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(Mobile Industrial Robots)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Q1/2025)</w:t>
      </w:r>
    </w:p>
    <w:p w14:paraId="48D49C56" w14:textId="77777777" w:rsidR="004C6125" w:rsidRPr="00E6791A" w:rsidRDefault="000B00A9" w:rsidP="00E03017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Advantech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Q1/2025)</w:t>
      </w:r>
    </w:p>
    <w:p w14:paraId="1F7E62F0" w14:textId="77777777" w:rsidR="004C6125" w:rsidRPr="00E6791A" w:rsidRDefault="000B00A9" w:rsidP="00E03017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Hikvision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Q1/2025)</w:t>
      </w:r>
    </w:p>
    <w:p w14:paraId="4EA666E8" w14:textId="77777777" w:rsidR="004C6125" w:rsidRPr="00E6791A" w:rsidRDefault="000B00A9" w:rsidP="00E03017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Bosch Rexroth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Q1/2025)</w:t>
      </w:r>
    </w:p>
    <w:p w14:paraId="60C6A453" w14:textId="77777777" w:rsidR="004C6125" w:rsidRPr="00E6791A" w:rsidRDefault="000B00A9" w:rsidP="00E03017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Moxa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Q1/2025)</w:t>
      </w:r>
    </w:p>
    <w:p w14:paraId="3F9B0062" w14:textId="77777777" w:rsidR="004C6125" w:rsidRPr="00E6791A" w:rsidRDefault="000B00A9" w:rsidP="00E03017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Murata Machinery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Q1/2025)</w:t>
      </w:r>
    </w:p>
    <w:p w14:paraId="386A8F96" w14:textId="4AF47146" w:rsidR="004C6125" w:rsidRPr="000538CA" w:rsidRDefault="000B00A9" w:rsidP="00E03017">
      <w:pPr>
        <w:pStyle w:val="ListParagraph"/>
        <w:numPr>
          <w:ilvl w:val="0"/>
          <w:numId w:val="183"/>
        </w:numPr>
        <w:spacing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0538CA">
        <w:rPr>
          <w:rFonts w:ascii="Times New Roman" w:hAnsi="Times New Roman" w:cs="Times New Roman"/>
          <w:b/>
          <w:sz w:val="26"/>
          <w:szCs w:val="26"/>
        </w:rPr>
        <w:t xml:space="preserve">MOU </w:t>
      </w:r>
      <w:proofErr w:type="spellStart"/>
      <w:r w:rsidRPr="000538CA">
        <w:rPr>
          <w:rFonts w:ascii="Times New Roman" w:hAnsi="Times New Roman" w:cs="Times New Roman"/>
          <w:b/>
          <w:sz w:val="26"/>
          <w:szCs w:val="26"/>
        </w:rPr>
        <w:t>với</w:t>
      </w:r>
      <w:proofErr w:type="spellEnd"/>
      <w:r w:rsidRPr="000538C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538CA">
        <w:rPr>
          <w:rFonts w:ascii="Times New Roman" w:hAnsi="Times New Roman" w:cs="Times New Roman"/>
          <w:b/>
          <w:sz w:val="26"/>
          <w:szCs w:val="26"/>
        </w:rPr>
        <w:t>trường</w:t>
      </w:r>
      <w:proofErr w:type="spellEnd"/>
      <w:r w:rsidRPr="000538C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538CA">
        <w:rPr>
          <w:rFonts w:ascii="Times New Roman" w:hAnsi="Times New Roman" w:cs="Times New Roman"/>
          <w:b/>
          <w:sz w:val="26"/>
          <w:szCs w:val="26"/>
        </w:rPr>
        <w:t>đại</w:t>
      </w:r>
      <w:proofErr w:type="spellEnd"/>
      <w:r w:rsidRPr="000538C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538CA">
        <w:rPr>
          <w:rFonts w:ascii="Times New Roman" w:hAnsi="Times New Roman" w:cs="Times New Roman"/>
          <w:b/>
          <w:sz w:val="26"/>
          <w:szCs w:val="26"/>
        </w:rPr>
        <w:t>học</w:t>
      </w:r>
      <w:proofErr w:type="spellEnd"/>
      <w:r w:rsidRPr="000538CA">
        <w:rPr>
          <w:rFonts w:ascii="Times New Roman" w:hAnsi="Times New Roman" w:cs="Times New Roman"/>
          <w:b/>
          <w:sz w:val="26"/>
          <w:szCs w:val="26"/>
        </w:rPr>
        <w:t>:</w:t>
      </w:r>
    </w:p>
    <w:p w14:paraId="6B133B1E" w14:textId="77777777" w:rsidR="004C6125" w:rsidRPr="00E6791A" w:rsidRDefault="000B00A9" w:rsidP="00E03017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ĐH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Sư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Kỹ thuật TP.HCM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5BCFCEA1" w14:textId="77777777" w:rsidR="004C6125" w:rsidRPr="00E6791A" w:rsidRDefault="000B00A9" w:rsidP="00E03017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ĐH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Tôn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Đức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4E36E382" w14:textId="77777777" w:rsidR="004C6125" w:rsidRPr="00E6791A" w:rsidRDefault="000B00A9" w:rsidP="00E03017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ĐH CNTT ĐHQG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2AC2D715" w14:textId="77777777" w:rsidR="004C6125" w:rsidRPr="00E6791A" w:rsidRDefault="000B00A9" w:rsidP="00E03017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Viện Công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tin VAST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0FC206D7" w14:textId="0D073245" w:rsidR="004C6125" w:rsidRPr="000538CA" w:rsidRDefault="000B00A9" w:rsidP="00E03017">
      <w:pPr>
        <w:pStyle w:val="ListParagraph"/>
        <w:numPr>
          <w:ilvl w:val="0"/>
          <w:numId w:val="183"/>
        </w:numPr>
        <w:spacing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538CA">
        <w:rPr>
          <w:rFonts w:ascii="Times New Roman" w:hAnsi="Times New Roman" w:cs="Times New Roman"/>
          <w:b/>
          <w:sz w:val="26"/>
          <w:szCs w:val="26"/>
        </w:rPr>
        <w:t>Thư</w:t>
      </w:r>
      <w:proofErr w:type="spellEnd"/>
      <w:r w:rsidRPr="000538CA">
        <w:rPr>
          <w:rFonts w:ascii="Times New Roman" w:hAnsi="Times New Roman" w:cs="Times New Roman"/>
          <w:b/>
          <w:sz w:val="26"/>
          <w:szCs w:val="26"/>
        </w:rPr>
        <w:t xml:space="preserve"> cam </w:t>
      </w:r>
      <w:proofErr w:type="spellStart"/>
      <w:r w:rsidRPr="000538CA">
        <w:rPr>
          <w:rFonts w:ascii="Times New Roman" w:hAnsi="Times New Roman" w:cs="Times New Roman"/>
          <w:b/>
          <w:sz w:val="26"/>
          <w:szCs w:val="26"/>
        </w:rPr>
        <w:t>kết</w:t>
      </w:r>
      <w:proofErr w:type="spellEnd"/>
      <w:r w:rsidRPr="000538C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538CA">
        <w:rPr>
          <w:rFonts w:ascii="Times New Roman" w:hAnsi="Times New Roman" w:cs="Times New Roman"/>
          <w:b/>
          <w:sz w:val="26"/>
          <w:szCs w:val="26"/>
        </w:rPr>
        <w:t>nhà</w:t>
      </w:r>
      <w:proofErr w:type="spellEnd"/>
      <w:r w:rsidRPr="000538C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538CA">
        <w:rPr>
          <w:rFonts w:ascii="Times New Roman" w:hAnsi="Times New Roman" w:cs="Times New Roman"/>
          <w:b/>
          <w:sz w:val="26"/>
          <w:szCs w:val="26"/>
        </w:rPr>
        <w:t>đầu</w:t>
      </w:r>
      <w:proofErr w:type="spellEnd"/>
      <w:r w:rsidRPr="000538C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538CA">
        <w:rPr>
          <w:rFonts w:ascii="Times New Roman" w:hAnsi="Times New Roman" w:cs="Times New Roman"/>
          <w:b/>
          <w:sz w:val="26"/>
          <w:szCs w:val="26"/>
        </w:rPr>
        <w:t>tư</w:t>
      </w:r>
      <w:proofErr w:type="spellEnd"/>
      <w:r w:rsidRPr="000538CA">
        <w:rPr>
          <w:rFonts w:ascii="Times New Roman" w:hAnsi="Times New Roman" w:cs="Times New Roman"/>
          <w:b/>
          <w:sz w:val="26"/>
          <w:szCs w:val="26"/>
        </w:rPr>
        <w:t>:</w:t>
      </w:r>
    </w:p>
    <w:p w14:paraId="218D2127" w14:textId="77777777" w:rsidR="004C6125" w:rsidRPr="00E6791A" w:rsidRDefault="000B00A9" w:rsidP="00E03017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>Founding Team: 4M USD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2M USD,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2M USD cam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3E3D8DBD" w14:textId="77777777" w:rsidR="004C6125" w:rsidRPr="00E6791A" w:rsidRDefault="000B00A9" w:rsidP="00E03017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Strategic Investor: 5M USD (MOU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Q1/2025)</w:t>
      </w:r>
    </w:p>
    <w:p w14:paraId="5A736AD1" w14:textId="0E391931" w:rsidR="004C6125" w:rsidRPr="000538CA" w:rsidRDefault="000B00A9" w:rsidP="00E03017">
      <w:pPr>
        <w:pStyle w:val="ListParagraph"/>
        <w:numPr>
          <w:ilvl w:val="0"/>
          <w:numId w:val="183"/>
        </w:numPr>
        <w:spacing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0538CA">
        <w:rPr>
          <w:rFonts w:ascii="Times New Roman" w:hAnsi="Times New Roman" w:cs="Times New Roman"/>
          <w:b/>
          <w:sz w:val="26"/>
          <w:szCs w:val="26"/>
        </w:rPr>
        <w:t xml:space="preserve">Letter of Intent </w:t>
      </w:r>
      <w:proofErr w:type="spellStart"/>
      <w:r w:rsidRPr="000538CA">
        <w:rPr>
          <w:rFonts w:ascii="Times New Roman" w:hAnsi="Times New Roman" w:cs="Times New Roman"/>
          <w:b/>
          <w:sz w:val="26"/>
          <w:szCs w:val="26"/>
        </w:rPr>
        <w:t>ngân</w:t>
      </w:r>
      <w:proofErr w:type="spellEnd"/>
      <w:r w:rsidRPr="000538C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538CA">
        <w:rPr>
          <w:rFonts w:ascii="Times New Roman" w:hAnsi="Times New Roman" w:cs="Times New Roman"/>
          <w:b/>
          <w:sz w:val="26"/>
          <w:szCs w:val="26"/>
        </w:rPr>
        <w:t>hàng</w:t>
      </w:r>
      <w:proofErr w:type="spellEnd"/>
      <w:r w:rsidRPr="000538CA">
        <w:rPr>
          <w:rFonts w:ascii="Times New Roman" w:hAnsi="Times New Roman" w:cs="Times New Roman"/>
          <w:b/>
          <w:sz w:val="26"/>
          <w:szCs w:val="26"/>
        </w:rPr>
        <w:t>:</w:t>
      </w:r>
    </w:p>
    <w:p w14:paraId="18D5C7FE" w14:textId="77777777" w:rsidR="004C6125" w:rsidRPr="00E6791A" w:rsidRDefault="000B00A9" w:rsidP="00E03017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Ngân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TMCP A: LOI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6M USD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lãi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6%/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5C661C9C" w14:textId="77777777" w:rsidR="004C6125" w:rsidRPr="00E03017" w:rsidRDefault="000B00A9" w:rsidP="00E03017">
      <w:pPr>
        <w:pStyle w:val="Heading3"/>
        <w:keepNext w:val="0"/>
        <w:spacing w:after="0" w:line="312" w:lineRule="auto"/>
        <w:jc w:val="both"/>
        <w:rPr>
          <w:rFonts w:ascii="Times New Roman" w:hAnsi="Times New Roman" w:cs="Times New Roman"/>
        </w:rPr>
      </w:pPr>
      <w:bookmarkStart w:id="129" w:name="_Toc212283348"/>
      <w:r w:rsidRPr="00E03017">
        <w:rPr>
          <w:rFonts w:ascii="Times New Roman" w:hAnsi="Times New Roman" w:cs="Times New Roman"/>
        </w:rPr>
        <w:t xml:space="preserve">F.2. </w:t>
      </w:r>
      <w:proofErr w:type="spellStart"/>
      <w:r w:rsidRPr="00E03017">
        <w:rPr>
          <w:rFonts w:ascii="Times New Roman" w:hAnsi="Times New Roman" w:cs="Times New Roman"/>
        </w:rPr>
        <w:t>Giấy</w:t>
      </w:r>
      <w:proofErr w:type="spellEnd"/>
      <w:r w:rsidRPr="00E03017">
        <w:rPr>
          <w:rFonts w:ascii="Times New Roman" w:hAnsi="Times New Roman" w:cs="Times New Roman"/>
        </w:rPr>
        <w:t xml:space="preserve"> </w:t>
      </w:r>
      <w:proofErr w:type="spellStart"/>
      <w:r w:rsidRPr="00E03017">
        <w:rPr>
          <w:rFonts w:ascii="Times New Roman" w:hAnsi="Times New Roman" w:cs="Times New Roman"/>
        </w:rPr>
        <w:t>tờ</w:t>
      </w:r>
      <w:proofErr w:type="spellEnd"/>
      <w:r w:rsidRPr="00E03017">
        <w:rPr>
          <w:rFonts w:ascii="Times New Roman" w:hAnsi="Times New Roman" w:cs="Times New Roman"/>
        </w:rPr>
        <w:t xml:space="preserve"> </w:t>
      </w:r>
      <w:proofErr w:type="spellStart"/>
      <w:r w:rsidRPr="00E03017">
        <w:rPr>
          <w:rFonts w:ascii="Times New Roman" w:hAnsi="Times New Roman" w:cs="Times New Roman"/>
        </w:rPr>
        <w:t>đang</w:t>
      </w:r>
      <w:proofErr w:type="spellEnd"/>
      <w:r w:rsidRPr="00E03017">
        <w:rPr>
          <w:rFonts w:ascii="Times New Roman" w:hAnsi="Times New Roman" w:cs="Times New Roman"/>
        </w:rPr>
        <w:t xml:space="preserve"> </w:t>
      </w:r>
      <w:proofErr w:type="spellStart"/>
      <w:r w:rsidRPr="00E03017">
        <w:rPr>
          <w:rFonts w:ascii="Times New Roman" w:hAnsi="Times New Roman" w:cs="Times New Roman"/>
        </w:rPr>
        <w:t>xử</w:t>
      </w:r>
      <w:proofErr w:type="spellEnd"/>
      <w:r w:rsidRPr="00E03017">
        <w:rPr>
          <w:rFonts w:ascii="Times New Roman" w:hAnsi="Times New Roman" w:cs="Times New Roman"/>
        </w:rPr>
        <w:t xml:space="preserve"> </w:t>
      </w:r>
      <w:proofErr w:type="spellStart"/>
      <w:r w:rsidRPr="00E03017">
        <w:rPr>
          <w:rFonts w:ascii="Times New Roman" w:hAnsi="Times New Roman" w:cs="Times New Roman"/>
        </w:rPr>
        <w:t>lý</w:t>
      </w:r>
      <w:bookmarkEnd w:id="129"/>
      <w:proofErr w:type="spellEnd"/>
    </w:p>
    <w:p w14:paraId="5464757F" w14:textId="76C18F4B" w:rsidR="004C6125" w:rsidRPr="00E03017" w:rsidRDefault="000B00A9" w:rsidP="00E03017">
      <w:pPr>
        <w:pStyle w:val="ListParagraph"/>
        <w:numPr>
          <w:ilvl w:val="0"/>
          <w:numId w:val="184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03017">
        <w:rPr>
          <w:rFonts w:ascii="Times New Roman" w:hAnsi="Times New Roman" w:cs="Times New Roman"/>
          <w:b/>
          <w:sz w:val="26"/>
          <w:szCs w:val="26"/>
        </w:rPr>
        <w:t>Giấy</w:t>
      </w:r>
      <w:proofErr w:type="spellEnd"/>
      <w:r w:rsidRPr="00E030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03017">
        <w:rPr>
          <w:rFonts w:ascii="Times New Roman" w:hAnsi="Times New Roman" w:cs="Times New Roman"/>
          <w:b/>
          <w:sz w:val="26"/>
          <w:szCs w:val="26"/>
        </w:rPr>
        <w:t>đăng</w:t>
      </w:r>
      <w:proofErr w:type="spellEnd"/>
      <w:r w:rsidRPr="00E030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03017">
        <w:rPr>
          <w:rFonts w:ascii="Times New Roman" w:hAnsi="Times New Roman" w:cs="Times New Roman"/>
          <w:b/>
          <w:sz w:val="26"/>
          <w:szCs w:val="26"/>
        </w:rPr>
        <w:t>ký</w:t>
      </w:r>
      <w:proofErr w:type="spellEnd"/>
      <w:r w:rsidRPr="00E030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03017">
        <w:rPr>
          <w:rFonts w:ascii="Times New Roman" w:hAnsi="Times New Roman" w:cs="Times New Roman"/>
          <w:b/>
          <w:sz w:val="26"/>
          <w:szCs w:val="26"/>
        </w:rPr>
        <w:t>kinh</w:t>
      </w:r>
      <w:proofErr w:type="spellEnd"/>
      <w:r w:rsidRPr="00E030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03017">
        <w:rPr>
          <w:rFonts w:ascii="Times New Roman" w:hAnsi="Times New Roman" w:cs="Times New Roman"/>
          <w:b/>
          <w:sz w:val="26"/>
          <w:szCs w:val="26"/>
        </w:rPr>
        <w:t>doanh</w:t>
      </w:r>
      <w:proofErr w:type="spellEnd"/>
      <w:r w:rsidRPr="00E03017">
        <w:rPr>
          <w:rFonts w:ascii="Times New Roman" w:hAnsi="Times New Roman" w:cs="Times New Roman"/>
          <w:b/>
          <w:sz w:val="26"/>
          <w:szCs w:val="26"/>
        </w:rPr>
        <w:t>:</w:t>
      </w:r>
      <w:r w:rsidRPr="00E030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3017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030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3017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E030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301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0301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0301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030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3017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03017">
        <w:rPr>
          <w:rFonts w:ascii="Times New Roman" w:hAnsi="Times New Roman" w:cs="Times New Roman"/>
          <w:sz w:val="26"/>
          <w:szCs w:val="26"/>
        </w:rPr>
        <w:t xml:space="preserve"> Q1/2025)</w:t>
      </w:r>
    </w:p>
    <w:p w14:paraId="2CFC6766" w14:textId="7AA3370A" w:rsidR="004C6125" w:rsidRPr="00E03017" w:rsidRDefault="000B00A9" w:rsidP="00E03017">
      <w:pPr>
        <w:pStyle w:val="ListParagraph"/>
        <w:numPr>
          <w:ilvl w:val="0"/>
          <w:numId w:val="184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03017">
        <w:rPr>
          <w:rFonts w:ascii="Times New Roman" w:hAnsi="Times New Roman" w:cs="Times New Roman"/>
          <w:b/>
          <w:sz w:val="26"/>
          <w:szCs w:val="26"/>
        </w:rPr>
        <w:t>Giấy</w:t>
      </w:r>
      <w:proofErr w:type="spellEnd"/>
      <w:r w:rsidRPr="00E030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03017">
        <w:rPr>
          <w:rFonts w:ascii="Times New Roman" w:hAnsi="Times New Roman" w:cs="Times New Roman"/>
          <w:b/>
          <w:sz w:val="26"/>
          <w:szCs w:val="26"/>
        </w:rPr>
        <w:t>chứng</w:t>
      </w:r>
      <w:proofErr w:type="spellEnd"/>
      <w:r w:rsidRPr="00E030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03017">
        <w:rPr>
          <w:rFonts w:ascii="Times New Roman" w:hAnsi="Times New Roman" w:cs="Times New Roman"/>
          <w:b/>
          <w:sz w:val="26"/>
          <w:szCs w:val="26"/>
        </w:rPr>
        <w:t>nhận</w:t>
      </w:r>
      <w:proofErr w:type="spellEnd"/>
      <w:r w:rsidRPr="00E030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03017">
        <w:rPr>
          <w:rFonts w:ascii="Times New Roman" w:hAnsi="Times New Roman" w:cs="Times New Roman"/>
          <w:b/>
          <w:sz w:val="26"/>
          <w:szCs w:val="26"/>
        </w:rPr>
        <w:t>đầu</w:t>
      </w:r>
      <w:proofErr w:type="spellEnd"/>
      <w:r w:rsidRPr="00E030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03017">
        <w:rPr>
          <w:rFonts w:ascii="Times New Roman" w:hAnsi="Times New Roman" w:cs="Times New Roman"/>
          <w:b/>
          <w:sz w:val="26"/>
          <w:szCs w:val="26"/>
        </w:rPr>
        <w:t>tư</w:t>
      </w:r>
      <w:proofErr w:type="spellEnd"/>
      <w:r w:rsidRPr="00E03017">
        <w:rPr>
          <w:rFonts w:ascii="Times New Roman" w:hAnsi="Times New Roman" w:cs="Times New Roman"/>
          <w:b/>
          <w:sz w:val="26"/>
          <w:szCs w:val="26"/>
        </w:rPr>
        <w:t>:</w:t>
      </w:r>
      <w:r w:rsidRPr="00E030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3017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E030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3017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E030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3017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E030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301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03017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E03017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030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301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03017">
        <w:rPr>
          <w:rFonts w:ascii="Times New Roman" w:hAnsi="Times New Roman" w:cs="Times New Roman"/>
          <w:sz w:val="26"/>
          <w:szCs w:val="26"/>
        </w:rPr>
        <w:t xml:space="preserve"> KCNC (</w:t>
      </w:r>
      <w:proofErr w:type="spellStart"/>
      <w:r w:rsidRPr="00E0301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030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3017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03017">
        <w:rPr>
          <w:rFonts w:ascii="Times New Roman" w:hAnsi="Times New Roman" w:cs="Times New Roman"/>
          <w:sz w:val="26"/>
          <w:szCs w:val="26"/>
        </w:rPr>
        <w:t xml:space="preserve"> Q1/2025)</w:t>
      </w:r>
    </w:p>
    <w:p w14:paraId="6A177ADC" w14:textId="62837224" w:rsidR="004C6125" w:rsidRPr="00E03017" w:rsidRDefault="000B00A9" w:rsidP="00E03017">
      <w:pPr>
        <w:pStyle w:val="ListParagraph"/>
        <w:numPr>
          <w:ilvl w:val="0"/>
          <w:numId w:val="184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03017">
        <w:rPr>
          <w:rFonts w:ascii="Times New Roman" w:hAnsi="Times New Roman" w:cs="Times New Roman"/>
          <w:b/>
          <w:sz w:val="26"/>
          <w:szCs w:val="26"/>
        </w:rPr>
        <w:t>Hợp</w:t>
      </w:r>
      <w:proofErr w:type="spellEnd"/>
      <w:r w:rsidRPr="00E030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03017">
        <w:rPr>
          <w:rFonts w:ascii="Times New Roman" w:hAnsi="Times New Roman" w:cs="Times New Roman"/>
          <w:b/>
          <w:sz w:val="26"/>
          <w:szCs w:val="26"/>
        </w:rPr>
        <w:t>đồng</w:t>
      </w:r>
      <w:proofErr w:type="spellEnd"/>
      <w:r w:rsidRPr="00E030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03017">
        <w:rPr>
          <w:rFonts w:ascii="Times New Roman" w:hAnsi="Times New Roman" w:cs="Times New Roman"/>
          <w:b/>
          <w:sz w:val="26"/>
          <w:szCs w:val="26"/>
        </w:rPr>
        <w:t>thuê</w:t>
      </w:r>
      <w:proofErr w:type="spellEnd"/>
      <w:r w:rsidRPr="00E030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03017">
        <w:rPr>
          <w:rFonts w:ascii="Times New Roman" w:hAnsi="Times New Roman" w:cs="Times New Roman"/>
          <w:b/>
          <w:sz w:val="26"/>
          <w:szCs w:val="26"/>
        </w:rPr>
        <w:t>đất</w:t>
      </w:r>
      <w:proofErr w:type="spellEnd"/>
      <w:r w:rsidRPr="00E03017">
        <w:rPr>
          <w:rFonts w:ascii="Times New Roman" w:hAnsi="Times New Roman" w:cs="Times New Roman"/>
          <w:b/>
          <w:sz w:val="26"/>
          <w:szCs w:val="26"/>
        </w:rPr>
        <w:t xml:space="preserve"> KCNC:</w:t>
      </w:r>
      <w:r w:rsidRPr="00E030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3017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030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3017">
        <w:rPr>
          <w:rFonts w:ascii="Times New Roman" w:hAnsi="Times New Roman" w:cs="Times New Roman"/>
          <w:sz w:val="26"/>
          <w:szCs w:val="26"/>
        </w:rPr>
        <w:t>đàm</w:t>
      </w:r>
      <w:proofErr w:type="spellEnd"/>
      <w:r w:rsidRPr="00E030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3017">
        <w:rPr>
          <w:rFonts w:ascii="Times New Roman" w:hAnsi="Times New Roman" w:cs="Times New Roman"/>
          <w:sz w:val="26"/>
          <w:szCs w:val="26"/>
        </w:rPr>
        <w:t>phán</w:t>
      </w:r>
      <w:proofErr w:type="spellEnd"/>
      <w:r w:rsidRPr="00E0301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0301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030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3017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030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3017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E03017">
        <w:rPr>
          <w:rFonts w:ascii="Times New Roman" w:hAnsi="Times New Roman" w:cs="Times New Roman"/>
          <w:sz w:val="26"/>
          <w:szCs w:val="26"/>
        </w:rPr>
        <w:t xml:space="preserve"> Q1/2025)</w:t>
      </w:r>
    </w:p>
    <w:p w14:paraId="21D13CB7" w14:textId="67BEC47D" w:rsidR="004C6125" w:rsidRPr="00E03017" w:rsidRDefault="000B00A9" w:rsidP="00E03017">
      <w:pPr>
        <w:pStyle w:val="ListParagraph"/>
        <w:numPr>
          <w:ilvl w:val="0"/>
          <w:numId w:val="184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03017">
        <w:rPr>
          <w:rFonts w:ascii="Times New Roman" w:hAnsi="Times New Roman" w:cs="Times New Roman"/>
          <w:b/>
          <w:sz w:val="26"/>
          <w:szCs w:val="26"/>
        </w:rPr>
        <w:t>Đăng</w:t>
      </w:r>
      <w:proofErr w:type="spellEnd"/>
      <w:r w:rsidRPr="00E030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03017">
        <w:rPr>
          <w:rFonts w:ascii="Times New Roman" w:hAnsi="Times New Roman" w:cs="Times New Roman"/>
          <w:b/>
          <w:sz w:val="26"/>
          <w:szCs w:val="26"/>
        </w:rPr>
        <w:t>ký</w:t>
      </w:r>
      <w:proofErr w:type="spellEnd"/>
      <w:r w:rsidRPr="00E030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03017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  <w:r w:rsidRPr="00E030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03017">
        <w:rPr>
          <w:rFonts w:ascii="Times New Roman" w:hAnsi="Times New Roman" w:cs="Times New Roman"/>
          <w:b/>
          <w:sz w:val="26"/>
          <w:szCs w:val="26"/>
        </w:rPr>
        <w:t>án</w:t>
      </w:r>
      <w:proofErr w:type="spellEnd"/>
      <w:r w:rsidRPr="00E030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03017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Pr="00E030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03017">
        <w:rPr>
          <w:rFonts w:ascii="Times New Roman" w:hAnsi="Times New Roman" w:cs="Times New Roman"/>
          <w:b/>
          <w:sz w:val="26"/>
          <w:szCs w:val="26"/>
        </w:rPr>
        <w:t>nghệ</w:t>
      </w:r>
      <w:proofErr w:type="spellEnd"/>
      <w:r w:rsidRPr="00E030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03017">
        <w:rPr>
          <w:rFonts w:ascii="Times New Roman" w:hAnsi="Times New Roman" w:cs="Times New Roman"/>
          <w:b/>
          <w:sz w:val="26"/>
          <w:szCs w:val="26"/>
        </w:rPr>
        <w:t>cao</w:t>
      </w:r>
      <w:proofErr w:type="spellEnd"/>
      <w:r w:rsidRPr="00E03017">
        <w:rPr>
          <w:rFonts w:ascii="Times New Roman" w:hAnsi="Times New Roman" w:cs="Times New Roman"/>
          <w:b/>
          <w:sz w:val="26"/>
          <w:szCs w:val="26"/>
        </w:rPr>
        <w:t>:</w:t>
      </w:r>
      <w:r w:rsidRPr="00E030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3017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030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3017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E030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3017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030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301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030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301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030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3017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E030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301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E030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3017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030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3017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030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03017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0301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0301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03017">
        <w:rPr>
          <w:rFonts w:ascii="Times New Roman" w:hAnsi="Times New Roman" w:cs="Times New Roman"/>
          <w:sz w:val="26"/>
          <w:szCs w:val="26"/>
        </w:rPr>
        <w:t xml:space="preserve"> QĐ 38/2020, QĐ 2117)</w:t>
      </w:r>
    </w:p>
    <w:p w14:paraId="7312F672" w14:textId="77777777" w:rsidR="004C6125" w:rsidRPr="00E03017" w:rsidRDefault="000B00A9" w:rsidP="00E03017">
      <w:pPr>
        <w:pStyle w:val="Heading3"/>
        <w:keepNext w:val="0"/>
        <w:spacing w:after="0" w:line="312" w:lineRule="auto"/>
        <w:jc w:val="both"/>
        <w:rPr>
          <w:rFonts w:ascii="Times New Roman" w:hAnsi="Times New Roman" w:cs="Times New Roman"/>
        </w:rPr>
      </w:pPr>
      <w:bookmarkStart w:id="130" w:name="_Toc212283349"/>
      <w:r w:rsidRPr="00E03017">
        <w:rPr>
          <w:rFonts w:ascii="Times New Roman" w:hAnsi="Times New Roman" w:cs="Times New Roman"/>
        </w:rPr>
        <w:t xml:space="preserve">F.3. Cam </w:t>
      </w:r>
      <w:proofErr w:type="spellStart"/>
      <w:r w:rsidRPr="00E03017">
        <w:rPr>
          <w:rFonts w:ascii="Times New Roman" w:hAnsi="Times New Roman" w:cs="Times New Roman"/>
        </w:rPr>
        <w:t>kết</w:t>
      </w:r>
      <w:proofErr w:type="spellEnd"/>
      <w:r w:rsidRPr="00E03017">
        <w:rPr>
          <w:rFonts w:ascii="Times New Roman" w:hAnsi="Times New Roman" w:cs="Times New Roman"/>
        </w:rPr>
        <w:t xml:space="preserve"> </w:t>
      </w:r>
      <w:proofErr w:type="spellStart"/>
      <w:r w:rsidRPr="00E03017">
        <w:rPr>
          <w:rFonts w:ascii="Times New Roman" w:hAnsi="Times New Roman" w:cs="Times New Roman"/>
        </w:rPr>
        <w:t>cung</w:t>
      </w:r>
      <w:proofErr w:type="spellEnd"/>
      <w:r w:rsidRPr="00E03017">
        <w:rPr>
          <w:rFonts w:ascii="Times New Roman" w:hAnsi="Times New Roman" w:cs="Times New Roman"/>
        </w:rPr>
        <w:t xml:space="preserve"> </w:t>
      </w:r>
      <w:proofErr w:type="spellStart"/>
      <w:r w:rsidRPr="00E03017">
        <w:rPr>
          <w:rFonts w:ascii="Times New Roman" w:hAnsi="Times New Roman" w:cs="Times New Roman"/>
        </w:rPr>
        <w:t>cấp</w:t>
      </w:r>
      <w:bookmarkEnd w:id="130"/>
      <w:proofErr w:type="spellEnd"/>
    </w:p>
    <w:p w14:paraId="39855592" w14:textId="77777777" w:rsidR="004C6125" w:rsidRPr="00E6791A" w:rsidRDefault="000B00A9" w:rsidP="00E03017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 xml:space="preserve">Mekong Technology cam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kết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cung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cấp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đầy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đủ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giấy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tờ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pháp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khi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được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yêu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cầu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>:</w:t>
      </w:r>
    </w:p>
    <w:p w14:paraId="4B309A14" w14:textId="77777777" w:rsidR="004C6125" w:rsidRPr="00E6791A" w:rsidRDefault="000B00A9" w:rsidP="00E03017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đồng</w:t>
      </w:r>
      <w:proofErr w:type="spellEnd"/>
    </w:p>
    <w:p w14:paraId="2293DB84" w14:textId="77777777" w:rsidR="004C6125" w:rsidRPr="00E6791A" w:rsidRDefault="000B00A9" w:rsidP="00E03017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(Bank statement, Audit report)</w:t>
      </w:r>
    </w:p>
    <w:p w14:paraId="1D592029" w14:textId="77777777" w:rsidR="004C6125" w:rsidRPr="00E6791A" w:rsidRDefault="000B00A9" w:rsidP="00E03017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sz w:val="26"/>
          <w:szCs w:val="26"/>
        </w:rPr>
        <w:t xml:space="preserve">CV chi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lãnh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đạo</w:t>
      </w:r>
      <w:proofErr w:type="spellEnd"/>
    </w:p>
    <w:p w14:paraId="7F338A20" w14:textId="77777777" w:rsidR="004C6125" w:rsidRPr="00E6791A" w:rsidRDefault="000B00A9" w:rsidP="00E03017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tờ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IP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7746E788" w14:textId="77777777" w:rsidR="004C6125" w:rsidRPr="00E6791A" w:rsidRDefault="000B00A9" w:rsidP="00E03017">
      <w:pPr>
        <w:numPr>
          <w:ilvl w:val="0"/>
          <w:numId w:val="1"/>
        </w:numPr>
        <w:spacing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thẩm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thuật (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)</w:t>
      </w:r>
    </w:p>
    <w:p w14:paraId="762D3A9F" w14:textId="77777777" w:rsidR="004C6125" w:rsidRPr="00E6791A" w:rsidRDefault="00D61463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498FCC97">
          <v:rect id="_x0000_i1029" style="width:468pt;height:1.5pt" o:hrstd="t" o:hr="t" fillcolor="gray" stroked="f">
            <v:path strokeok="f"/>
          </v:rect>
        </w:pict>
      </w:r>
    </w:p>
    <w:p w14:paraId="402EED75" w14:textId="77777777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HẾT PHỤ LỤC</w:t>
      </w:r>
    </w:p>
    <w:p w14:paraId="6358798B" w14:textId="77777777" w:rsidR="004C6125" w:rsidRPr="00E6791A" w:rsidRDefault="00D61463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2CA88EC1">
          <v:rect id="_x0000_i1030" style="width:468pt;height:1.5pt" o:hrstd="t" o:hr="t" fillcolor="gray" stroked="f">
            <v:path strokeok="f"/>
          </v:rect>
        </w:pict>
      </w:r>
    </w:p>
    <w:p w14:paraId="543BB3BE" w14:textId="77777777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E6791A">
        <w:rPr>
          <w:rFonts w:ascii="Times New Roman" w:hAnsi="Times New Roman" w:cs="Times New Roman"/>
          <w:b/>
          <w:sz w:val="26"/>
          <w:szCs w:val="26"/>
        </w:rPr>
        <w:t>HẾT ĐỀ ÁN</w:t>
      </w:r>
    </w:p>
    <w:p w14:paraId="116B6F98" w14:textId="77777777" w:rsidR="004C6125" w:rsidRPr="00E6791A" w:rsidRDefault="00D61463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59794A0B">
          <v:rect id="_x0000_i1031" style="width:468pt;height:1.5pt" o:hrstd="t" o:hr="t" fillcolor="gray" stroked="f">
            <v:path strokeok="f"/>
          </v:rect>
        </w:pict>
      </w:r>
    </w:p>
    <w:p w14:paraId="61A4DF73" w14:textId="3CA7E7FA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Tổng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số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trang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 ~1</w:t>
      </w:r>
      <w:r w:rsidR="00F368DD">
        <w:rPr>
          <w:rFonts w:ascii="Times New Roman" w:hAnsi="Times New Roman" w:cs="Times New Roman"/>
          <w:sz w:val="26"/>
          <w:szCs w:val="26"/>
        </w:rPr>
        <w:t>9</w:t>
      </w:r>
      <w:r w:rsidR="00701F0A">
        <w:rPr>
          <w:rFonts w:ascii="Times New Roman" w:hAnsi="Times New Roman" w:cs="Times New Roman"/>
          <w:sz w:val="26"/>
          <w:szCs w:val="26"/>
        </w:rPr>
        <w:t>9</w:t>
      </w:r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D1D38B0" w14:textId="77777777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Ngày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hoàn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thành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 20/10/2025</w:t>
      </w:r>
    </w:p>
    <w:p w14:paraId="35147FB8" w14:textId="77777777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Phiên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 1.0 (Professional)</w:t>
      </w:r>
    </w:p>
    <w:p w14:paraId="6E749021" w14:textId="77777777" w:rsidR="004C6125" w:rsidRPr="00E6791A" w:rsidRDefault="000B00A9" w:rsidP="00E6791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Trạng</w:t>
      </w:r>
      <w:proofErr w:type="spellEnd"/>
      <w:r w:rsidRPr="00E6791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b/>
          <w:sz w:val="26"/>
          <w:szCs w:val="26"/>
        </w:rPr>
        <w:t>thái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>: [FINAL-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rc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] -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791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6791A">
        <w:rPr>
          <w:rFonts w:ascii="Times New Roman" w:hAnsi="Times New Roman" w:cs="Times New Roman"/>
          <w:sz w:val="26"/>
          <w:szCs w:val="26"/>
        </w:rPr>
        <w:t xml:space="preserve"> KCNC TP.HCM</w:t>
      </w:r>
    </w:p>
    <w:sectPr w:rsidR="004C6125" w:rsidRPr="00E6791A" w:rsidSect="00D05481">
      <w:pgSz w:w="11906" w:h="16838" w:code="9"/>
      <w:pgMar w:top="1418" w:right="851" w:bottom="851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29C268" w14:textId="77777777" w:rsidR="00AF2C86" w:rsidRDefault="00AF2C86" w:rsidP="00E03017">
      <w:pPr>
        <w:spacing w:after="0"/>
      </w:pPr>
      <w:r>
        <w:separator/>
      </w:r>
    </w:p>
  </w:endnote>
  <w:endnote w:type="continuationSeparator" w:id="0">
    <w:p w14:paraId="0C5D9A45" w14:textId="77777777" w:rsidR="00AF2C86" w:rsidRDefault="00AF2C86" w:rsidP="00E0301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wis721 BT"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Times New Roman" w:hAnsi="Times New Roman" w:cs="Times New Roman"/>
        <w:i/>
        <w:iCs/>
        <w:sz w:val="26"/>
        <w:szCs w:val="26"/>
      </w:rPr>
      <w:id w:val="541096998"/>
      <w:docPartObj>
        <w:docPartGallery w:val="Page Numbers (Bottom of Page)"/>
        <w:docPartUnique/>
      </w:docPartObj>
    </w:sdtPr>
    <w:sdtEndPr>
      <w:rPr>
        <w:rFonts w:ascii="Calibri" w:hAnsi="Calibri" w:cs="Calibri"/>
        <w:i w:val="0"/>
        <w:iCs w:val="0"/>
        <w:sz w:val="22"/>
        <w:szCs w:val="22"/>
      </w:rPr>
    </w:sdtEndPr>
    <w:sdtContent>
      <w:p w14:paraId="5C50BE05" w14:textId="2B4B7886" w:rsidR="00D61463" w:rsidRDefault="00D61463" w:rsidP="00E03017">
        <w:pPr>
          <w:pStyle w:val="Footer"/>
          <w:jc w:val="right"/>
        </w:pPr>
        <w:r w:rsidRPr="00265DB1">
          <w:rPr>
            <w:rFonts w:ascii="Times New Roman" w:hAnsi="Times New Roman" w:cs="Times New Roman"/>
            <w:i/>
            <w:iCs/>
            <w:sz w:val="26"/>
            <w:szCs w:val="26"/>
          </w:rPr>
          <w:t xml:space="preserve">Trang | </w:t>
        </w:r>
        <w:r w:rsidRPr="00265DB1">
          <w:rPr>
            <w:rFonts w:ascii="Times New Roman" w:hAnsi="Times New Roman" w:cs="Times New Roman"/>
            <w:i/>
            <w:iCs/>
            <w:sz w:val="26"/>
            <w:szCs w:val="26"/>
          </w:rPr>
          <w:fldChar w:fldCharType="begin"/>
        </w:r>
        <w:r w:rsidRPr="00265DB1">
          <w:rPr>
            <w:rFonts w:ascii="Times New Roman" w:hAnsi="Times New Roman" w:cs="Times New Roman"/>
            <w:i/>
            <w:iCs/>
            <w:sz w:val="26"/>
            <w:szCs w:val="26"/>
          </w:rPr>
          <w:instrText xml:space="preserve"> PAGE   \* MERGEFORMAT </w:instrText>
        </w:r>
        <w:r w:rsidRPr="00265DB1">
          <w:rPr>
            <w:rFonts w:ascii="Times New Roman" w:hAnsi="Times New Roman" w:cs="Times New Roman"/>
            <w:i/>
            <w:iCs/>
            <w:sz w:val="26"/>
            <w:szCs w:val="26"/>
          </w:rPr>
          <w:fldChar w:fldCharType="separate"/>
        </w:r>
        <w:r>
          <w:rPr>
            <w:rFonts w:ascii="Times New Roman" w:hAnsi="Times New Roman" w:cs="Times New Roman"/>
            <w:i/>
            <w:iCs/>
            <w:noProof/>
            <w:sz w:val="26"/>
            <w:szCs w:val="26"/>
          </w:rPr>
          <w:t>199</w:t>
        </w:r>
        <w:r w:rsidRPr="00265DB1">
          <w:rPr>
            <w:rFonts w:ascii="Times New Roman" w:hAnsi="Times New Roman" w:cs="Times New Roman"/>
            <w:i/>
            <w:iCs/>
            <w:noProof/>
            <w:sz w:val="26"/>
            <w:szCs w:val="26"/>
          </w:rPr>
          <w:fldChar w:fldCharType="end"/>
        </w:r>
        <w:r>
          <w:t xml:space="preserve">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A454BEB" w14:textId="77777777" w:rsidR="00AF2C86" w:rsidRDefault="00AF2C86" w:rsidP="00E03017">
      <w:pPr>
        <w:spacing w:after="0"/>
      </w:pPr>
      <w:r>
        <w:separator/>
      </w:r>
    </w:p>
  </w:footnote>
  <w:footnote w:type="continuationSeparator" w:id="0">
    <w:p w14:paraId="7C2875AA" w14:textId="77777777" w:rsidR="00AF2C86" w:rsidRDefault="00AF2C86" w:rsidP="00E0301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6A9C3CF0"/>
    <w:lvl w:ilvl="0" w:tplc="E3C8F88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wis721 BT" w:hAnsi="Swis721 BT" w:hint="default"/>
      </w:rPr>
    </w:lvl>
    <w:lvl w:ilvl="1" w:tplc="9160B3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FD495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36837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EF0B1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6DC6F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236194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3AA4B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23CCB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2EBC6F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18AA240">
      <w:start w:val="1"/>
      <w:numFmt w:val="decimal"/>
      <w:lvlText w:val=""/>
      <w:lvlJc w:val="left"/>
    </w:lvl>
    <w:lvl w:ilvl="2" w:tplc="DE8051A0">
      <w:start w:val="1"/>
      <w:numFmt w:val="decimal"/>
      <w:lvlText w:val=""/>
      <w:lvlJc w:val="left"/>
    </w:lvl>
    <w:lvl w:ilvl="3" w:tplc="C0D43ABC">
      <w:start w:val="1"/>
      <w:numFmt w:val="decimal"/>
      <w:lvlText w:val=""/>
      <w:lvlJc w:val="left"/>
    </w:lvl>
    <w:lvl w:ilvl="4" w:tplc="91A6325C">
      <w:start w:val="1"/>
      <w:numFmt w:val="decimal"/>
      <w:lvlText w:val=""/>
      <w:lvlJc w:val="left"/>
    </w:lvl>
    <w:lvl w:ilvl="5" w:tplc="6252702A">
      <w:start w:val="1"/>
      <w:numFmt w:val="decimal"/>
      <w:lvlText w:val=""/>
      <w:lvlJc w:val="left"/>
    </w:lvl>
    <w:lvl w:ilvl="6" w:tplc="8C58B70A">
      <w:start w:val="1"/>
      <w:numFmt w:val="decimal"/>
      <w:lvlText w:val=""/>
      <w:lvlJc w:val="left"/>
    </w:lvl>
    <w:lvl w:ilvl="7" w:tplc="93B4C916">
      <w:start w:val="1"/>
      <w:numFmt w:val="decimal"/>
      <w:lvlText w:val=""/>
      <w:lvlJc w:val="left"/>
    </w:lvl>
    <w:lvl w:ilvl="8" w:tplc="FF38D618">
      <w:start w:val="1"/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79182A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85E89FC">
      <w:start w:val="1"/>
      <w:numFmt w:val="decimal"/>
      <w:lvlText w:val=""/>
      <w:lvlJc w:val="left"/>
    </w:lvl>
    <w:lvl w:ilvl="2" w:tplc="0AE0866A">
      <w:start w:val="1"/>
      <w:numFmt w:val="decimal"/>
      <w:lvlText w:val=""/>
      <w:lvlJc w:val="left"/>
    </w:lvl>
    <w:lvl w:ilvl="3" w:tplc="33F81C36">
      <w:start w:val="1"/>
      <w:numFmt w:val="decimal"/>
      <w:lvlText w:val=""/>
      <w:lvlJc w:val="left"/>
    </w:lvl>
    <w:lvl w:ilvl="4" w:tplc="AE7A103C">
      <w:start w:val="1"/>
      <w:numFmt w:val="decimal"/>
      <w:lvlText w:val=""/>
      <w:lvlJc w:val="left"/>
    </w:lvl>
    <w:lvl w:ilvl="5" w:tplc="22AC61FC">
      <w:start w:val="1"/>
      <w:numFmt w:val="decimal"/>
      <w:lvlText w:val=""/>
      <w:lvlJc w:val="left"/>
    </w:lvl>
    <w:lvl w:ilvl="6" w:tplc="7C868B9E">
      <w:start w:val="1"/>
      <w:numFmt w:val="decimal"/>
      <w:lvlText w:val=""/>
      <w:lvlJc w:val="left"/>
    </w:lvl>
    <w:lvl w:ilvl="7" w:tplc="B894A6E4">
      <w:start w:val="1"/>
      <w:numFmt w:val="decimal"/>
      <w:lvlText w:val=""/>
      <w:lvlJc w:val="left"/>
    </w:lvl>
    <w:lvl w:ilvl="8" w:tplc="F6F26E38">
      <w:start w:val="1"/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6534FE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AC01A30">
      <w:start w:val="1"/>
      <w:numFmt w:val="decimal"/>
      <w:lvlText w:val=""/>
      <w:lvlJc w:val="left"/>
    </w:lvl>
    <w:lvl w:ilvl="2" w:tplc="061A8F62">
      <w:start w:val="1"/>
      <w:numFmt w:val="decimal"/>
      <w:lvlText w:val=""/>
      <w:lvlJc w:val="left"/>
    </w:lvl>
    <w:lvl w:ilvl="3" w:tplc="490EFD7A">
      <w:start w:val="1"/>
      <w:numFmt w:val="decimal"/>
      <w:lvlText w:val=""/>
      <w:lvlJc w:val="left"/>
    </w:lvl>
    <w:lvl w:ilvl="4" w:tplc="D95A0780">
      <w:start w:val="1"/>
      <w:numFmt w:val="decimal"/>
      <w:lvlText w:val=""/>
      <w:lvlJc w:val="left"/>
    </w:lvl>
    <w:lvl w:ilvl="5" w:tplc="2376B50E">
      <w:start w:val="1"/>
      <w:numFmt w:val="decimal"/>
      <w:lvlText w:val=""/>
      <w:lvlJc w:val="left"/>
    </w:lvl>
    <w:lvl w:ilvl="6" w:tplc="7AF0D8B2">
      <w:start w:val="1"/>
      <w:numFmt w:val="decimal"/>
      <w:lvlText w:val=""/>
      <w:lvlJc w:val="left"/>
    </w:lvl>
    <w:lvl w:ilvl="7" w:tplc="9C18B2A6">
      <w:start w:val="1"/>
      <w:numFmt w:val="decimal"/>
      <w:lvlText w:val=""/>
      <w:lvlJc w:val="left"/>
    </w:lvl>
    <w:lvl w:ilvl="8" w:tplc="39F49BA8">
      <w:start w:val="1"/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1F4035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00030A">
      <w:start w:val="1"/>
      <w:numFmt w:val="decimal"/>
      <w:lvlText w:val=""/>
      <w:lvlJc w:val="left"/>
    </w:lvl>
    <w:lvl w:ilvl="2" w:tplc="16482BDC">
      <w:start w:val="1"/>
      <w:numFmt w:val="decimal"/>
      <w:lvlText w:val=""/>
      <w:lvlJc w:val="left"/>
    </w:lvl>
    <w:lvl w:ilvl="3" w:tplc="1EE23816">
      <w:start w:val="1"/>
      <w:numFmt w:val="decimal"/>
      <w:lvlText w:val=""/>
      <w:lvlJc w:val="left"/>
    </w:lvl>
    <w:lvl w:ilvl="4" w:tplc="F16ED214">
      <w:start w:val="1"/>
      <w:numFmt w:val="decimal"/>
      <w:lvlText w:val=""/>
      <w:lvlJc w:val="left"/>
    </w:lvl>
    <w:lvl w:ilvl="5" w:tplc="D17405AA">
      <w:start w:val="1"/>
      <w:numFmt w:val="decimal"/>
      <w:lvlText w:val=""/>
      <w:lvlJc w:val="left"/>
    </w:lvl>
    <w:lvl w:ilvl="6" w:tplc="B5E0DF7A">
      <w:start w:val="1"/>
      <w:numFmt w:val="decimal"/>
      <w:lvlText w:val=""/>
      <w:lvlJc w:val="left"/>
    </w:lvl>
    <w:lvl w:ilvl="7" w:tplc="0BA04516">
      <w:start w:val="1"/>
      <w:numFmt w:val="decimal"/>
      <w:lvlText w:val=""/>
      <w:lvlJc w:val="left"/>
    </w:lvl>
    <w:lvl w:ilvl="8" w:tplc="B0F8CB62">
      <w:start w:val="1"/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00000006"/>
    <w:lvl w:ilvl="0" w:tplc="52F61B9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EA6325A">
      <w:start w:val="1"/>
      <w:numFmt w:val="decimal"/>
      <w:lvlText w:val=""/>
      <w:lvlJc w:val="left"/>
    </w:lvl>
    <w:lvl w:ilvl="2" w:tplc="05109F5A">
      <w:start w:val="1"/>
      <w:numFmt w:val="decimal"/>
      <w:lvlText w:val=""/>
      <w:lvlJc w:val="left"/>
    </w:lvl>
    <w:lvl w:ilvl="3" w:tplc="E4E6F1DE">
      <w:start w:val="1"/>
      <w:numFmt w:val="decimal"/>
      <w:lvlText w:val=""/>
      <w:lvlJc w:val="left"/>
    </w:lvl>
    <w:lvl w:ilvl="4" w:tplc="6B68DCCA">
      <w:start w:val="1"/>
      <w:numFmt w:val="decimal"/>
      <w:lvlText w:val=""/>
      <w:lvlJc w:val="left"/>
    </w:lvl>
    <w:lvl w:ilvl="5" w:tplc="AFEA2C9C">
      <w:start w:val="1"/>
      <w:numFmt w:val="decimal"/>
      <w:lvlText w:val=""/>
      <w:lvlJc w:val="left"/>
    </w:lvl>
    <w:lvl w:ilvl="6" w:tplc="B3B6C54A">
      <w:start w:val="1"/>
      <w:numFmt w:val="decimal"/>
      <w:lvlText w:val=""/>
      <w:lvlJc w:val="left"/>
    </w:lvl>
    <w:lvl w:ilvl="7" w:tplc="4DA057F2">
      <w:start w:val="1"/>
      <w:numFmt w:val="decimal"/>
      <w:lvlText w:val=""/>
      <w:lvlJc w:val="left"/>
    </w:lvl>
    <w:lvl w:ilvl="8" w:tplc="5EF412EA">
      <w:start w:val="1"/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00000007"/>
    <w:lvl w:ilvl="0" w:tplc="B622EE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472B510">
      <w:start w:val="1"/>
      <w:numFmt w:val="decimal"/>
      <w:lvlText w:val=""/>
      <w:lvlJc w:val="left"/>
    </w:lvl>
    <w:lvl w:ilvl="2" w:tplc="AE4E99B8">
      <w:start w:val="1"/>
      <w:numFmt w:val="decimal"/>
      <w:lvlText w:val=""/>
      <w:lvlJc w:val="left"/>
    </w:lvl>
    <w:lvl w:ilvl="3" w:tplc="D10AFFC6">
      <w:start w:val="1"/>
      <w:numFmt w:val="decimal"/>
      <w:lvlText w:val=""/>
      <w:lvlJc w:val="left"/>
    </w:lvl>
    <w:lvl w:ilvl="4" w:tplc="D430B4B8">
      <w:start w:val="1"/>
      <w:numFmt w:val="decimal"/>
      <w:lvlText w:val=""/>
      <w:lvlJc w:val="left"/>
    </w:lvl>
    <w:lvl w:ilvl="5" w:tplc="6AE694FE">
      <w:start w:val="1"/>
      <w:numFmt w:val="decimal"/>
      <w:lvlText w:val=""/>
      <w:lvlJc w:val="left"/>
    </w:lvl>
    <w:lvl w:ilvl="6" w:tplc="6F48898A">
      <w:start w:val="1"/>
      <w:numFmt w:val="decimal"/>
      <w:lvlText w:val=""/>
      <w:lvlJc w:val="left"/>
    </w:lvl>
    <w:lvl w:ilvl="7" w:tplc="0DD4BE6E">
      <w:start w:val="1"/>
      <w:numFmt w:val="decimal"/>
      <w:lvlText w:val=""/>
      <w:lvlJc w:val="left"/>
    </w:lvl>
    <w:lvl w:ilvl="8" w:tplc="0BB2EE9E">
      <w:start w:val="1"/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00000008"/>
    <w:lvl w:ilvl="0" w:tplc="53A695B8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702E488">
      <w:start w:val="1"/>
      <w:numFmt w:val="decimal"/>
      <w:lvlText w:val=""/>
      <w:lvlJc w:val="left"/>
    </w:lvl>
    <w:lvl w:ilvl="2" w:tplc="CB9EE80A">
      <w:start w:val="1"/>
      <w:numFmt w:val="decimal"/>
      <w:lvlText w:val=""/>
      <w:lvlJc w:val="left"/>
    </w:lvl>
    <w:lvl w:ilvl="3" w:tplc="8BFE04EC">
      <w:start w:val="1"/>
      <w:numFmt w:val="decimal"/>
      <w:lvlText w:val=""/>
      <w:lvlJc w:val="left"/>
    </w:lvl>
    <w:lvl w:ilvl="4" w:tplc="3A7AEE9A">
      <w:start w:val="1"/>
      <w:numFmt w:val="decimal"/>
      <w:lvlText w:val=""/>
      <w:lvlJc w:val="left"/>
    </w:lvl>
    <w:lvl w:ilvl="5" w:tplc="1D7445E8">
      <w:start w:val="1"/>
      <w:numFmt w:val="decimal"/>
      <w:lvlText w:val=""/>
      <w:lvlJc w:val="left"/>
    </w:lvl>
    <w:lvl w:ilvl="6" w:tplc="47DC2B60">
      <w:start w:val="1"/>
      <w:numFmt w:val="decimal"/>
      <w:lvlText w:val=""/>
      <w:lvlJc w:val="left"/>
    </w:lvl>
    <w:lvl w:ilvl="7" w:tplc="6BCA8CEC">
      <w:start w:val="1"/>
      <w:numFmt w:val="decimal"/>
      <w:lvlText w:val=""/>
      <w:lvlJc w:val="left"/>
    </w:lvl>
    <w:lvl w:ilvl="8" w:tplc="9A3423A0">
      <w:start w:val="1"/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00000009"/>
    <w:lvl w:ilvl="0" w:tplc="B4FCD8B6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0B4EEBA">
      <w:start w:val="1"/>
      <w:numFmt w:val="decimal"/>
      <w:lvlText w:val=""/>
      <w:lvlJc w:val="left"/>
    </w:lvl>
    <w:lvl w:ilvl="2" w:tplc="E912F1CC">
      <w:start w:val="1"/>
      <w:numFmt w:val="decimal"/>
      <w:lvlText w:val=""/>
      <w:lvlJc w:val="left"/>
    </w:lvl>
    <w:lvl w:ilvl="3" w:tplc="D87ED4E8">
      <w:start w:val="1"/>
      <w:numFmt w:val="decimal"/>
      <w:lvlText w:val=""/>
      <w:lvlJc w:val="left"/>
    </w:lvl>
    <w:lvl w:ilvl="4" w:tplc="6C7659E8">
      <w:start w:val="1"/>
      <w:numFmt w:val="decimal"/>
      <w:lvlText w:val=""/>
      <w:lvlJc w:val="left"/>
    </w:lvl>
    <w:lvl w:ilvl="5" w:tplc="A08A6C6E">
      <w:start w:val="1"/>
      <w:numFmt w:val="decimal"/>
      <w:lvlText w:val=""/>
      <w:lvlJc w:val="left"/>
    </w:lvl>
    <w:lvl w:ilvl="6" w:tplc="57E4493A">
      <w:start w:val="1"/>
      <w:numFmt w:val="decimal"/>
      <w:lvlText w:val=""/>
      <w:lvlJc w:val="left"/>
    </w:lvl>
    <w:lvl w:ilvl="7" w:tplc="BC103042">
      <w:start w:val="1"/>
      <w:numFmt w:val="decimal"/>
      <w:lvlText w:val=""/>
      <w:lvlJc w:val="left"/>
    </w:lvl>
    <w:lvl w:ilvl="8" w:tplc="99FAAE5C">
      <w:start w:val="1"/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0000000A"/>
    <w:lvl w:ilvl="0" w:tplc="3B4E844A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03CDCF8">
      <w:start w:val="1"/>
      <w:numFmt w:val="decimal"/>
      <w:lvlText w:val=""/>
      <w:lvlJc w:val="left"/>
    </w:lvl>
    <w:lvl w:ilvl="2" w:tplc="B4BACB46">
      <w:start w:val="1"/>
      <w:numFmt w:val="decimal"/>
      <w:lvlText w:val=""/>
      <w:lvlJc w:val="left"/>
    </w:lvl>
    <w:lvl w:ilvl="3" w:tplc="BC2ED4E4">
      <w:start w:val="1"/>
      <w:numFmt w:val="decimal"/>
      <w:lvlText w:val=""/>
      <w:lvlJc w:val="left"/>
    </w:lvl>
    <w:lvl w:ilvl="4" w:tplc="C8F03C04">
      <w:start w:val="1"/>
      <w:numFmt w:val="decimal"/>
      <w:lvlText w:val=""/>
      <w:lvlJc w:val="left"/>
    </w:lvl>
    <w:lvl w:ilvl="5" w:tplc="D2162DCE">
      <w:start w:val="1"/>
      <w:numFmt w:val="decimal"/>
      <w:lvlText w:val=""/>
      <w:lvlJc w:val="left"/>
    </w:lvl>
    <w:lvl w:ilvl="6" w:tplc="9B6299BC">
      <w:start w:val="1"/>
      <w:numFmt w:val="decimal"/>
      <w:lvlText w:val=""/>
      <w:lvlJc w:val="left"/>
    </w:lvl>
    <w:lvl w:ilvl="7" w:tplc="722A272C">
      <w:start w:val="1"/>
      <w:numFmt w:val="decimal"/>
      <w:lvlText w:val=""/>
      <w:lvlJc w:val="left"/>
    </w:lvl>
    <w:lvl w:ilvl="8" w:tplc="4D9E155A">
      <w:start w:val="1"/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0000000B"/>
    <w:lvl w:ilvl="0" w:tplc="77CA01D8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C82D04E">
      <w:start w:val="1"/>
      <w:numFmt w:val="decimal"/>
      <w:lvlText w:val=""/>
      <w:lvlJc w:val="left"/>
    </w:lvl>
    <w:lvl w:ilvl="2" w:tplc="C61220D2">
      <w:start w:val="1"/>
      <w:numFmt w:val="decimal"/>
      <w:lvlText w:val=""/>
      <w:lvlJc w:val="left"/>
    </w:lvl>
    <w:lvl w:ilvl="3" w:tplc="6B12027E">
      <w:start w:val="1"/>
      <w:numFmt w:val="decimal"/>
      <w:lvlText w:val=""/>
      <w:lvlJc w:val="left"/>
    </w:lvl>
    <w:lvl w:ilvl="4" w:tplc="F154E81C">
      <w:start w:val="1"/>
      <w:numFmt w:val="decimal"/>
      <w:lvlText w:val=""/>
      <w:lvlJc w:val="left"/>
    </w:lvl>
    <w:lvl w:ilvl="5" w:tplc="273439B8">
      <w:start w:val="1"/>
      <w:numFmt w:val="decimal"/>
      <w:lvlText w:val=""/>
      <w:lvlJc w:val="left"/>
    </w:lvl>
    <w:lvl w:ilvl="6" w:tplc="C8F03D02">
      <w:start w:val="1"/>
      <w:numFmt w:val="decimal"/>
      <w:lvlText w:val=""/>
      <w:lvlJc w:val="left"/>
    </w:lvl>
    <w:lvl w:ilvl="7" w:tplc="FE56BADA">
      <w:start w:val="1"/>
      <w:numFmt w:val="decimal"/>
      <w:lvlText w:val=""/>
      <w:lvlJc w:val="left"/>
    </w:lvl>
    <w:lvl w:ilvl="8" w:tplc="F5266454">
      <w:start w:val="1"/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0000000C"/>
    <w:lvl w:ilvl="0" w:tplc="4AFABDF6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D3EF4B2">
      <w:start w:val="1"/>
      <w:numFmt w:val="decimal"/>
      <w:lvlText w:val=""/>
      <w:lvlJc w:val="left"/>
    </w:lvl>
    <w:lvl w:ilvl="2" w:tplc="E73468C2">
      <w:start w:val="1"/>
      <w:numFmt w:val="decimal"/>
      <w:lvlText w:val=""/>
      <w:lvlJc w:val="left"/>
    </w:lvl>
    <w:lvl w:ilvl="3" w:tplc="402ADFD8">
      <w:start w:val="1"/>
      <w:numFmt w:val="decimal"/>
      <w:lvlText w:val=""/>
      <w:lvlJc w:val="left"/>
    </w:lvl>
    <w:lvl w:ilvl="4" w:tplc="022CAEE8">
      <w:start w:val="1"/>
      <w:numFmt w:val="decimal"/>
      <w:lvlText w:val=""/>
      <w:lvlJc w:val="left"/>
    </w:lvl>
    <w:lvl w:ilvl="5" w:tplc="6C8216B8">
      <w:start w:val="1"/>
      <w:numFmt w:val="decimal"/>
      <w:lvlText w:val=""/>
      <w:lvlJc w:val="left"/>
    </w:lvl>
    <w:lvl w:ilvl="6" w:tplc="07824C9C">
      <w:start w:val="1"/>
      <w:numFmt w:val="decimal"/>
      <w:lvlText w:val=""/>
      <w:lvlJc w:val="left"/>
    </w:lvl>
    <w:lvl w:ilvl="7" w:tplc="88CA230E">
      <w:start w:val="1"/>
      <w:numFmt w:val="decimal"/>
      <w:lvlText w:val=""/>
      <w:lvlJc w:val="left"/>
    </w:lvl>
    <w:lvl w:ilvl="8" w:tplc="17660E14">
      <w:start w:val="1"/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0000000D"/>
    <w:lvl w:ilvl="0" w:tplc="A22E68CE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2A2F068">
      <w:start w:val="1"/>
      <w:numFmt w:val="decimal"/>
      <w:lvlText w:val=""/>
      <w:lvlJc w:val="left"/>
    </w:lvl>
    <w:lvl w:ilvl="2" w:tplc="83802BDC">
      <w:start w:val="1"/>
      <w:numFmt w:val="decimal"/>
      <w:lvlText w:val=""/>
      <w:lvlJc w:val="left"/>
    </w:lvl>
    <w:lvl w:ilvl="3" w:tplc="17CEB964">
      <w:start w:val="1"/>
      <w:numFmt w:val="decimal"/>
      <w:lvlText w:val=""/>
      <w:lvlJc w:val="left"/>
    </w:lvl>
    <w:lvl w:ilvl="4" w:tplc="A944448A">
      <w:start w:val="1"/>
      <w:numFmt w:val="decimal"/>
      <w:lvlText w:val=""/>
      <w:lvlJc w:val="left"/>
    </w:lvl>
    <w:lvl w:ilvl="5" w:tplc="D6507268">
      <w:start w:val="1"/>
      <w:numFmt w:val="decimal"/>
      <w:lvlText w:val=""/>
      <w:lvlJc w:val="left"/>
    </w:lvl>
    <w:lvl w:ilvl="6" w:tplc="61BCFE38">
      <w:start w:val="1"/>
      <w:numFmt w:val="decimal"/>
      <w:lvlText w:val=""/>
      <w:lvlJc w:val="left"/>
    </w:lvl>
    <w:lvl w:ilvl="7" w:tplc="643E2A60">
      <w:start w:val="1"/>
      <w:numFmt w:val="decimal"/>
      <w:lvlText w:val=""/>
      <w:lvlJc w:val="left"/>
    </w:lvl>
    <w:lvl w:ilvl="8" w:tplc="32AC55CE">
      <w:start w:val="1"/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0000000E"/>
    <w:lvl w:ilvl="0" w:tplc="683062C4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B3A44B0">
      <w:start w:val="1"/>
      <w:numFmt w:val="decimal"/>
      <w:lvlText w:val=""/>
      <w:lvlJc w:val="left"/>
    </w:lvl>
    <w:lvl w:ilvl="2" w:tplc="7DE4FF20">
      <w:start w:val="1"/>
      <w:numFmt w:val="decimal"/>
      <w:lvlText w:val=""/>
      <w:lvlJc w:val="left"/>
    </w:lvl>
    <w:lvl w:ilvl="3" w:tplc="F9E4541E">
      <w:start w:val="1"/>
      <w:numFmt w:val="decimal"/>
      <w:lvlText w:val=""/>
      <w:lvlJc w:val="left"/>
    </w:lvl>
    <w:lvl w:ilvl="4" w:tplc="650C1AB6">
      <w:start w:val="1"/>
      <w:numFmt w:val="decimal"/>
      <w:lvlText w:val=""/>
      <w:lvlJc w:val="left"/>
    </w:lvl>
    <w:lvl w:ilvl="5" w:tplc="1E7029C2">
      <w:start w:val="1"/>
      <w:numFmt w:val="decimal"/>
      <w:lvlText w:val=""/>
      <w:lvlJc w:val="left"/>
    </w:lvl>
    <w:lvl w:ilvl="6" w:tplc="5180FF18">
      <w:start w:val="1"/>
      <w:numFmt w:val="decimal"/>
      <w:lvlText w:val=""/>
      <w:lvlJc w:val="left"/>
    </w:lvl>
    <w:lvl w:ilvl="7" w:tplc="E20C7BC6">
      <w:start w:val="1"/>
      <w:numFmt w:val="decimal"/>
      <w:lvlText w:val=""/>
      <w:lvlJc w:val="left"/>
    </w:lvl>
    <w:lvl w:ilvl="8" w:tplc="F478477E">
      <w:start w:val="1"/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0000000F"/>
    <w:lvl w:ilvl="0" w:tplc="2DD6C446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E86CAB4">
      <w:start w:val="1"/>
      <w:numFmt w:val="decimal"/>
      <w:lvlText w:val=""/>
      <w:lvlJc w:val="left"/>
    </w:lvl>
    <w:lvl w:ilvl="2" w:tplc="1450B784">
      <w:start w:val="1"/>
      <w:numFmt w:val="decimal"/>
      <w:lvlText w:val=""/>
      <w:lvlJc w:val="left"/>
    </w:lvl>
    <w:lvl w:ilvl="3" w:tplc="BC129138">
      <w:start w:val="1"/>
      <w:numFmt w:val="decimal"/>
      <w:lvlText w:val=""/>
      <w:lvlJc w:val="left"/>
    </w:lvl>
    <w:lvl w:ilvl="4" w:tplc="A2EA8B68">
      <w:start w:val="1"/>
      <w:numFmt w:val="decimal"/>
      <w:lvlText w:val=""/>
      <w:lvlJc w:val="left"/>
    </w:lvl>
    <w:lvl w:ilvl="5" w:tplc="AC303C44">
      <w:start w:val="1"/>
      <w:numFmt w:val="decimal"/>
      <w:lvlText w:val=""/>
      <w:lvlJc w:val="left"/>
    </w:lvl>
    <w:lvl w:ilvl="6" w:tplc="86D2A6BA">
      <w:start w:val="1"/>
      <w:numFmt w:val="decimal"/>
      <w:lvlText w:val=""/>
      <w:lvlJc w:val="left"/>
    </w:lvl>
    <w:lvl w:ilvl="7" w:tplc="B70E182E">
      <w:start w:val="1"/>
      <w:numFmt w:val="decimal"/>
      <w:lvlText w:val=""/>
      <w:lvlJc w:val="left"/>
    </w:lvl>
    <w:lvl w:ilvl="8" w:tplc="FDCAF6FC">
      <w:start w:val="1"/>
      <w:numFmt w:val="decimal"/>
      <w:lvlText w:val=""/>
      <w:lvlJc w:val="left"/>
    </w:lvl>
  </w:abstractNum>
  <w:abstractNum w:abstractNumId="15" w15:restartNumberingAfterBreak="0">
    <w:nsid w:val="00000010"/>
    <w:multiLevelType w:val="hybridMultilevel"/>
    <w:tmpl w:val="00000010"/>
    <w:lvl w:ilvl="0" w:tplc="88A810EE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F50E204">
      <w:start w:val="1"/>
      <w:numFmt w:val="decimal"/>
      <w:lvlText w:val=""/>
      <w:lvlJc w:val="left"/>
    </w:lvl>
    <w:lvl w:ilvl="2" w:tplc="647A04FC">
      <w:start w:val="1"/>
      <w:numFmt w:val="decimal"/>
      <w:lvlText w:val=""/>
      <w:lvlJc w:val="left"/>
    </w:lvl>
    <w:lvl w:ilvl="3" w:tplc="AA4CD6F8">
      <w:start w:val="1"/>
      <w:numFmt w:val="decimal"/>
      <w:lvlText w:val=""/>
      <w:lvlJc w:val="left"/>
    </w:lvl>
    <w:lvl w:ilvl="4" w:tplc="96220430">
      <w:start w:val="1"/>
      <w:numFmt w:val="decimal"/>
      <w:lvlText w:val=""/>
      <w:lvlJc w:val="left"/>
    </w:lvl>
    <w:lvl w:ilvl="5" w:tplc="1EFE46D4">
      <w:start w:val="1"/>
      <w:numFmt w:val="decimal"/>
      <w:lvlText w:val=""/>
      <w:lvlJc w:val="left"/>
    </w:lvl>
    <w:lvl w:ilvl="6" w:tplc="AE185F68">
      <w:start w:val="1"/>
      <w:numFmt w:val="decimal"/>
      <w:lvlText w:val=""/>
      <w:lvlJc w:val="left"/>
    </w:lvl>
    <w:lvl w:ilvl="7" w:tplc="AFB8DA0A">
      <w:start w:val="1"/>
      <w:numFmt w:val="decimal"/>
      <w:lvlText w:val=""/>
      <w:lvlJc w:val="left"/>
    </w:lvl>
    <w:lvl w:ilvl="8" w:tplc="4C9098AE">
      <w:start w:val="1"/>
      <w:numFmt w:val="decimal"/>
      <w:lvlText w:val=""/>
      <w:lvlJc w:val="left"/>
    </w:lvl>
  </w:abstractNum>
  <w:abstractNum w:abstractNumId="16" w15:restartNumberingAfterBreak="0">
    <w:nsid w:val="00000011"/>
    <w:multiLevelType w:val="hybridMultilevel"/>
    <w:tmpl w:val="00000011"/>
    <w:lvl w:ilvl="0" w:tplc="4D6A3B42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5AC2382">
      <w:start w:val="1"/>
      <w:numFmt w:val="decimal"/>
      <w:lvlText w:val=""/>
      <w:lvlJc w:val="left"/>
    </w:lvl>
    <w:lvl w:ilvl="2" w:tplc="B2422CC8">
      <w:start w:val="1"/>
      <w:numFmt w:val="decimal"/>
      <w:lvlText w:val=""/>
      <w:lvlJc w:val="left"/>
    </w:lvl>
    <w:lvl w:ilvl="3" w:tplc="54187106">
      <w:start w:val="1"/>
      <w:numFmt w:val="decimal"/>
      <w:lvlText w:val=""/>
      <w:lvlJc w:val="left"/>
    </w:lvl>
    <w:lvl w:ilvl="4" w:tplc="67F80518">
      <w:start w:val="1"/>
      <w:numFmt w:val="decimal"/>
      <w:lvlText w:val=""/>
      <w:lvlJc w:val="left"/>
    </w:lvl>
    <w:lvl w:ilvl="5" w:tplc="DD1CF4FE">
      <w:start w:val="1"/>
      <w:numFmt w:val="decimal"/>
      <w:lvlText w:val=""/>
      <w:lvlJc w:val="left"/>
    </w:lvl>
    <w:lvl w:ilvl="6" w:tplc="4CAA63F6">
      <w:start w:val="1"/>
      <w:numFmt w:val="decimal"/>
      <w:lvlText w:val=""/>
      <w:lvlJc w:val="left"/>
    </w:lvl>
    <w:lvl w:ilvl="7" w:tplc="7006232E">
      <w:start w:val="1"/>
      <w:numFmt w:val="decimal"/>
      <w:lvlText w:val=""/>
      <w:lvlJc w:val="left"/>
    </w:lvl>
    <w:lvl w:ilvl="8" w:tplc="FD86B11A">
      <w:start w:val="1"/>
      <w:numFmt w:val="decimal"/>
      <w:lvlText w:val=""/>
      <w:lvlJc w:val="left"/>
    </w:lvl>
  </w:abstractNum>
  <w:abstractNum w:abstractNumId="17" w15:restartNumberingAfterBreak="0">
    <w:nsid w:val="00000012"/>
    <w:multiLevelType w:val="hybridMultilevel"/>
    <w:tmpl w:val="00000012"/>
    <w:lvl w:ilvl="0" w:tplc="CEF8A386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024843E">
      <w:start w:val="1"/>
      <w:numFmt w:val="decimal"/>
      <w:lvlText w:val=""/>
      <w:lvlJc w:val="left"/>
    </w:lvl>
    <w:lvl w:ilvl="2" w:tplc="BE1E3F34">
      <w:start w:val="1"/>
      <w:numFmt w:val="decimal"/>
      <w:lvlText w:val=""/>
      <w:lvlJc w:val="left"/>
    </w:lvl>
    <w:lvl w:ilvl="3" w:tplc="19C4BC5C">
      <w:start w:val="1"/>
      <w:numFmt w:val="decimal"/>
      <w:lvlText w:val=""/>
      <w:lvlJc w:val="left"/>
    </w:lvl>
    <w:lvl w:ilvl="4" w:tplc="B94AE15E">
      <w:start w:val="1"/>
      <w:numFmt w:val="decimal"/>
      <w:lvlText w:val=""/>
      <w:lvlJc w:val="left"/>
    </w:lvl>
    <w:lvl w:ilvl="5" w:tplc="67D6D414">
      <w:start w:val="1"/>
      <w:numFmt w:val="decimal"/>
      <w:lvlText w:val=""/>
      <w:lvlJc w:val="left"/>
    </w:lvl>
    <w:lvl w:ilvl="6" w:tplc="855458AE">
      <w:start w:val="1"/>
      <w:numFmt w:val="decimal"/>
      <w:lvlText w:val=""/>
      <w:lvlJc w:val="left"/>
    </w:lvl>
    <w:lvl w:ilvl="7" w:tplc="A58EAE9A">
      <w:start w:val="1"/>
      <w:numFmt w:val="decimal"/>
      <w:lvlText w:val=""/>
      <w:lvlJc w:val="left"/>
    </w:lvl>
    <w:lvl w:ilvl="8" w:tplc="F744868C">
      <w:start w:val="1"/>
      <w:numFmt w:val="decimal"/>
      <w:lvlText w:val=""/>
      <w:lvlJc w:val="left"/>
    </w:lvl>
  </w:abstractNum>
  <w:abstractNum w:abstractNumId="18" w15:restartNumberingAfterBreak="0">
    <w:nsid w:val="00000013"/>
    <w:multiLevelType w:val="hybridMultilevel"/>
    <w:tmpl w:val="00000013"/>
    <w:lvl w:ilvl="0" w:tplc="F084A0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3A0ADFC">
      <w:start w:val="1"/>
      <w:numFmt w:val="decimal"/>
      <w:lvlText w:val=""/>
      <w:lvlJc w:val="left"/>
    </w:lvl>
    <w:lvl w:ilvl="2" w:tplc="4080C432">
      <w:start w:val="1"/>
      <w:numFmt w:val="decimal"/>
      <w:lvlText w:val=""/>
      <w:lvlJc w:val="left"/>
    </w:lvl>
    <w:lvl w:ilvl="3" w:tplc="2FC2A4CC">
      <w:start w:val="1"/>
      <w:numFmt w:val="decimal"/>
      <w:lvlText w:val=""/>
      <w:lvlJc w:val="left"/>
    </w:lvl>
    <w:lvl w:ilvl="4" w:tplc="C646E0B8">
      <w:start w:val="1"/>
      <w:numFmt w:val="decimal"/>
      <w:lvlText w:val=""/>
      <w:lvlJc w:val="left"/>
    </w:lvl>
    <w:lvl w:ilvl="5" w:tplc="B540D9A4">
      <w:start w:val="1"/>
      <w:numFmt w:val="decimal"/>
      <w:lvlText w:val=""/>
      <w:lvlJc w:val="left"/>
    </w:lvl>
    <w:lvl w:ilvl="6" w:tplc="001435C0">
      <w:start w:val="1"/>
      <w:numFmt w:val="decimal"/>
      <w:lvlText w:val=""/>
      <w:lvlJc w:val="left"/>
    </w:lvl>
    <w:lvl w:ilvl="7" w:tplc="4FBC6AE0">
      <w:start w:val="1"/>
      <w:numFmt w:val="decimal"/>
      <w:lvlText w:val=""/>
      <w:lvlJc w:val="left"/>
    </w:lvl>
    <w:lvl w:ilvl="8" w:tplc="A0BE1E86">
      <w:start w:val="1"/>
      <w:numFmt w:val="decimal"/>
      <w:lvlText w:val=""/>
      <w:lvlJc w:val="left"/>
    </w:lvl>
  </w:abstractNum>
  <w:abstractNum w:abstractNumId="19" w15:restartNumberingAfterBreak="0">
    <w:nsid w:val="00000014"/>
    <w:multiLevelType w:val="hybridMultilevel"/>
    <w:tmpl w:val="00000014"/>
    <w:lvl w:ilvl="0" w:tplc="890AB94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EB2FFF8">
      <w:start w:val="1"/>
      <w:numFmt w:val="decimal"/>
      <w:lvlText w:val=""/>
      <w:lvlJc w:val="left"/>
    </w:lvl>
    <w:lvl w:ilvl="2" w:tplc="5022785A">
      <w:start w:val="1"/>
      <w:numFmt w:val="decimal"/>
      <w:lvlText w:val=""/>
      <w:lvlJc w:val="left"/>
    </w:lvl>
    <w:lvl w:ilvl="3" w:tplc="754A195A">
      <w:start w:val="1"/>
      <w:numFmt w:val="decimal"/>
      <w:lvlText w:val=""/>
      <w:lvlJc w:val="left"/>
    </w:lvl>
    <w:lvl w:ilvl="4" w:tplc="094E3BBA">
      <w:start w:val="1"/>
      <w:numFmt w:val="decimal"/>
      <w:lvlText w:val=""/>
      <w:lvlJc w:val="left"/>
    </w:lvl>
    <w:lvl w:ilvl="5" w:tplc="DCF086C2">
      <w:start w:val="1"/>
      <w:numFmt w:val="decimal"/>
      <w:lvlText w:val=""/>
      <w:lvlJc w:val="left"/>
    </w:lvl>
    <w:lvl w:ilvl="6" w:tplc="41C6A752">
      <w:start w:val="1"/>
      <w:numFmt w:val="decimal"/>
      <w:lvlText w:val=""/>
      <w:lvlJc w:val="left"/>
    </w:lvl>
    <w:lvl w:ilvl="7" w:tplc="648CBD30">
      <w:start w:val="1"/>
      <w:numFmt w:val="decimal"/>
      <w:lvlText w:val=""/>
      <w:lvlJc w:val="left"/>
    </w:lvl>
    <w:lvl w:ilvl="8" w:tplc="5D7262BA">
      <w:start w:val="1"/>
      <w:numFmt w:val="decimal"/>
      <w:lvlText w:val=""/>
      <w:lvlJc w:val="left"/>
    </w:lvl>
  </w:abstractNum>
  <w:abstractNum w:abstractNumId="20" w15:restartNumberingAfterBreak="0">
    <w:nsid w:val="00000015"/>
    <w:multiLevelType w:val="hybridMultilevel"/>
    <w:tmpl w:val="00000015"/>
    <w:lvl w:ilvl="0" w:tplc="3730AA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50EA844">
      <w:start w:val="1"/>
      <w:numFmt w:val="decimal"/>
      <w:lvlText w:val=""/>
      <w:lvlJc w:val="left"/>
    </w:lvl>
    <w:lvl w:ilvl="2" w:tplc="E5E4082C">
      <w:start w:val="1"/>
      <w:numFmt w:val="decimal"/>
      <w:lvlText w:val=""/>
      <w:lvlJc w:val="left"/>
    </w:lvl>
    <w:lvl w:ilvl="3" w:tplc="F7C6EF30">
      <w:start w:val="1"/>
      <w:numFmt w:val="decimal"/>
      <w:lvlText w:val=""/>
      <w:lvlJc w:val="left"/>
    </w:lvl>
    <w:lvl w:ilvl="4" w:tplc="B4FA574C">
      <w:start w:val="1"/>
      <w:numFmt w:val="decimal"/>
      <w:lvlText w:val=""/>
      <w:lvlJc w:val="left"/>
    </w:lvl>
    <w:lvl w:ilvl="5" w:tplc="6CD21742">
      <w:start w:val="1"/>
      <w:numFmt w:val="decimal"/>
      <w:lvlText w:val=""/>
      <w:lvlJc w:val="left"/>
    </w:lvl>
    <w:lvl w:ilvl="6" w:tplc="7F10F838">
      <w:start w:val="1"/>
      <w:numFmt w:val="decimal"/>
      <w:lvlText w:val=""/>
      <w:lvlJc w:val="left"/>
    </w:lvl>
    <w:lvl w:ilvl="7" w:tplc="426A4832">
      <w:start w:val="1"/>
      <w:numFmt w:val="decimal"/>
      <w:lvlText w:val=""/>
      <w:lvlJc w:val="left"/>
    </w:lvl>
    <w:lvl w:ilvl="8" w:tplc="20A48DF2">
      <w:start w:val="1"/>
      <w:numFmt w:val="decimal"/>
      <w:lvlText w:val=""/>
      <w:lvlJc w:val="left"/>
    </w:lvl>
  </w:abstractNum>
  <w:abstractNum w:abstractNumId="21" w15:restartNumberingAfterBreak="0">
    <w:nsid w:val="00000017"/>
    <w:multiLevelType w:val="hybridMultilevel"/>
    <w:tmpl w:val="00000017"/>
    <w:lvl w:ilvl="0" w:tplc="45E490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84DA00">
      <w:start w:val="1"/>
      <w:numFmt w:val="decimal"/>
      <w:lvlText w:val=""/>
      <w:lvlJc w:val="left"/>
    </w:lvl>
    <w:lvl w:ilvl="2" w:tplc="D6589EC0">
      <w:start w:val="1"/>
      <w:numFmt w:val="decimal"/>
      <w:lvlText w:val=""/>
      <w:lvlJc w:val="left"/>
    </w:lvl>
    <w:lvl w:ilvl="3" w:tplc="A1CA3B40">
      <w:start w:val="1"/>
      <w:numFmt w:val="decimal"/>
      <w:lvlText w:val=""/>
      <w:lvlJc w:val="left"/>
    </w:lvl>
    <w:lvl w:ilvl="4" w:tplc="8E10A856">
      <w:start w:val="1"/>
      <w:numFmt w:val="decimal"/>
      <w:lvlText w:val=""/>
      <w:lvlJc w:val="left"/>
    </w:lvl>
    <w:lvl w:ilvl="5" w:tplc="6F1E5C7C">
      <w:start w:val="1"/>
      <w:numFmt w:val="decimal"/>
      <w:lvlText w:val=""/>
      <w:lvlJc w:val="left"/>
    </w:lvl>
    <w:lvl w:ilvl="6" w:tplc="580E7402">
      <w:start w:val="1"/>
      <w:numFmt w:val="decimal"/>
      <w:lvlText w:val=""/>
      <w:lvlJc w:val="left"/>
    </w:lvl>
    <w:lvl w:ilvl="7" w:tplc="CA4A0796">
      <w:start w:val="1"/>
      <w:numFmt w:val="decimal"/>
      <w:lvlText w:val=""/>
      <w:lvlJc w:val="left"/>
    </w:lvl>
    <w:lvl w:ilvl="8" w:tplc="7B085538">
      <w:start w:val="1"/>
      <w:numFmt w:val="decimal"/>
      <w:lvlText w:val=""/>
      <w:lvlJc w:val="left"/>
    </w:lvl>
  </w:abstractNum>
  <w:abstractNum w:abstractNumId="22" w15:restartNumberingAfterBreak="0">
    <w:nsid w:val="00000018"/>
    <w:multiLevelType w:val="hybridMultilevel"/>
    <w:tmpl w:val="00000018"/>
    <w:lvl w:ilvl="0" w:tplc="B8F06E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736A5D8">
      <w:start w:val="1"/>
      <w:numFmt w:val="decimal"/>
      <w:lvlText w:val=""/>
      <w:lvlJc w:val="left"/>
    </w:lvl>
    <w:lvl w:ilvl="2" w:tplc="CE089202">
      <w:start w:val="1"/>
      <w:numFmt w:val="decimal"/>
      <w:lvlText w:val=""/>
      <w:lvlJc w:val="left"/>
    </w:lvl>
    <w:lvl w:ilvl="3" w:tplc="F7644312">
      <w:start w:val="1"/>
      <w:numFmt w:val="decimal"/>
      <w:lvlText w:val=""/>
      <w:lvlJc w:val="left"/>
    </w:lvl>
    <w:lvl w:ilvl="4" w:tplc="94CE22BC">
      <w:start w:val="1"/>
      <w:numFmt w:val="decimal"/>
      <w:lvlText w:val=""/>
      <w:lvlJc w:val="left"/>
    </w:lvl>
    <w:lvl w:ilvl="5" w:tplc="D960D454">
      <w:start w:val="1"/>
      <w:numFmt w:val="decimal"/>
      <w:lvlText w:val=""/>
      <w:lvlJc w:val="left"/>
    </w:lvl>
    <w:lvl w:ilvl="6" w:tplc="1158CDEA">
      <w:start w:val="1"/>
      <w:numFmt w:val="decimal"/>
      <w:lvlText w:val=""/>
      <w:lvlJc w:val="left"/>
    </w:lvl>
    <w:lvl w:ilvl="7" w:tplc="2CE23DCA">
      <w:start w:val="1"/>
      <w:numFmt w:val="decimal"/>
      <w:lvlText w:val=""/>
      <w:lvlJc w:val="left"/>
    </w:lvl>
    <w:lvl w:ilvl="8" w:tplc="BBD8E5BC">
      <w:start w:val="1"/>
      <w:numFmt w:val="decimal"/>
      <w:lvlText w:val=""/>
      <w:lvlJc w:val="left"/>
    </w:lvl>
  </w:abstractNum>
  <w:abstractNum w:abstractNumId="23" w15:restartNumberingAfterBreak="0">
    <w:nsid w:val="00000019"/>
    <w:multiLevelType w:val="hybridMultilevel"/>
    <w:tmpl w:val="00000019"/>
    <w:lvl w:ilvl="0" w:tplc="DF7422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FE603B0">
      <w:start w:val="1"/>
      <w:numFmt w:val="decimal"/>
      <w:lvlText w:val=""/>
      <w:lvlJc w:val="left"/>
    </w:lvl>
    <w:lvl w:ilvl="2" w:tplc="DC14A054">
      <w:start w:val="1"/>
      <w:numFmt w:val="decimal"/>
      <w:lvlText w:val=""/>
      <w:lvlJc w:val="left"/>
    </w:lvl>
    <w:lvl w:ilvl="3" w:tplc="4F804D96">
      <w:start w:val="1"/>
      <w:numFmt w:val="decimal"/>
      <w:lvlText w:val=""/>
      <w:lvlJc w:val="left"/>
    </w:lvl>
    <w:lvl w:ilvl="4" w:tplc="CE1494A4">
      <w:start w:val="1"/>
      <w:numFmt w:val="decimal"/>
      <w:lvlText w:val=""/>
      <w:lvlJc w:val="left"/>
    </w:lvl>
    <w:lvl w:ilvl="5" w:tplc="D0EEBE24">
      <w:start w:val="1"/>
      <w:numFmt w:val="decimal"/>
      <w:lvlText w:val=""/>
      <w:lvlJc w:val="left"/>
    </w:lvl>
    <w:lvl w:ilvl="6" w:tplc="EDE2BD56">
      <w:start w:val="1"/>
      <w:numFmt w:val="decimal"/>
      <w:lvlText w:val=""/>
      <w:lvlJc w:val="left"/>
    </w:lvl>
    <w:lvl w:ilvl="7" w:tplc="FF98FE16">
      <w:start w:val="1"/>
      <w:numFmt w:val="decimal"/>
      <w:lvlText w:val=""/>
      <w:lvlJc w:val="left"/>
    </w:lvl>
    <w:lvl w:ilvl="8" w:tplc="4A86727A">
      <w:start w:val="1"/>
      <w:numFmt w:val="decimal"/>
      <w:lvlText w:val=""/>
      <w:lvlJc w:val="left"/>
    </w:lvl>
  </w:abstractNum>
  <w:abstractNum w:abstractNumId="24" w15:restartNumberingAfterBreak="0">
    <w:nsid w:val="0000001A"/>
    <w:multiLevelType w:val="hybridMultilevel"/>
    <w:tmpl w:val="0000001A"/>
    <w:lvl w:ilvl="0" w:tplc="5A04DC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AAA5790">
      <w:start w:val="1"/>
      <w:numFmt w:val="decimal"/>
      <w:lvlText w:val=""/>
      <w:lvlJc w:val="left"/>
    </w:lvl>
    <w:lvl w:ilvl="2" w:tplc="C28020FE">
      <w:start w:val="1"/>
      <w:numFmt w:val="decimal"/>
      <w:lvlText w:val=""/>
      <w:lvlJc w:val="left"/>
    </w:lvl>
    <w:lvl w:ilvl="3" w:tplc="0D82B512">
      <w:start w:val="1"/>
      <w:numFmt w:val="decimal"/>
      <w:lvlText w:val=""/>
      <w:lvlJc w:val="left"/>
    </w:lvl>
    <w:lvl w:ilvl="4" w:tplc="E6B2C862">
      <w:start w:val="1"/>
      <w:numFmt w:val="decimal"/>
      <w:lvlText w:val=""/>
      <w:lvlJc w:val="left"/>
    </w:lvl>
    <w:lvl w:ilvl="5" w:tplc="E31E715E">
      <w:start w:val="1"/>
      <w:numFmt w:val="decimal"/>
      <w:lvlText w:val=""/>
      <w:lvlJc w:val="left"/>
    </w:lvl>
    <w:lvl w:ilvl="6" w:tplc="7F44D810">
      <w:start w:val="1"/>
      <w:numFmt w:val="decimal"/>
      <w:lvlText w:val=""/>
      <w:lvlJc w:val="left"/>
    </w:lvl>
    <w:lvl w:ilvl="7" w:tplc="933247B8">
      <w:start w:val="1"/>
      <w:numFmt w:val="decimal"/>
      <w:lvlText w:val=""/>
      <w:lvlJc w:val="left"/>
    </w:lvl>
    <w:lvl w:ilvl="8" w:tplc="DC9E5AB6">
      <w:start w:val="1"/>
      <w:numFmt w:val="decimal"/>
      <w:lvlText w:val=""/>
      <w:lvlJc w:val="left"/>
    </w:lvl>
  </w:abstractNum>
  <w:abstractNum w:abstractNumId="25" w15:restartNumberingAfterBreak="0">
    <w:nsid w:val="0000001B"/>
    <w:multiLevelType w:val="hybridMultilevel"/>
    <w:tmpl w:val="0000001B"/>
    <w:lvl w:ilvl="0" w:tplc="573C1A5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F688002">
      <w:start w:val="1"/>
      <w:numFmt w:val="decimal"/>
      <w:lvlText w:val=""/>
      <w:lvlJc w:val="left"/>
    </w:lvl>
    <w:lvl w:ilvl="2" w:tplc="6CB85EDE">
      <w:start w:val="1"/>
      <w:numFmt w:val="decimal"/>
      <w:lvlText w:val=""/>
      <w:lvlJc w:val="left"/>
    </w:lvl>
    <w:lvl w:ilvl="3" w:tplc="F32C7904">
      <w:start w:val="1"/>
      <w:numFmt w:val="decimal"/>
      <w:lvlText w:val=""/>
      <w:lvlJc w:val="left"/>
    </w:lvl>
    <w:lvl w:ilvl="4" w:tplc="EA16D59E">
      <w:start w:val="1"/>
      <w:numFmt w:val="decimal"/>
      <w:lvlText w:val=""/>
      <w:lvlJc w:val="left"/>
    </w:lvl>
    <w:lvl w:ilvl="5" w:tplc="98AEFACA">
      <w:start w:val="1"/>
      <w:numFmt w:val="decimal"/>
      <w:lvlText w:val=""/>
      <w:lvlJc w:val="left"/>
    </w:lvl>
    <w:lvl w:ilvl="6" w:tplc="D61A2934">
      <w:start w:val="1"/>
      <w:numFmt w:val="decimal"/>
      <w:lvlText w:val=""/>
      <w:lvlJc w:val="left"/>
    </w:lvl>
    <w:lvl w:ilvl="7" w:tplc="3022CD90">
      <w:start w:val="1"/>
      <w:numFmt w:val="decimal"/>
      <w:lvlText w:val=""/>
      <w:lvlJc w:val="left"/>
    </w:lvl>
    <w:lvl w:ilvl="8" w:tplc="BC6AD324">
      <w:start w:val="1"/>
      <w:numFmt w:val="decimal"/>
      <w:lvlText w:val=""/>
      <w:lvlJc w:val="left"/>
    </w:lvl>
  </w:abstractNum>
  <w:abstractNum w:abstractNumId="26" w15:restartNumberingAfterBreak="0">
    <w:nsid w:val="0000001C"/>
    <w:multiLevelType w:val="hybridMultilevel"/>
    <w:tmpl w:val="0000001C"/>
    <w:lvl w:ilvl="0" w:tplc="88BC34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BAEFF74">
      <w:start w:val="1"/>
      <w:numFmt w:val="decimal"/>
      <w:lvlText w:val=""/>
      <w:lvlJc w:val="left"/>
    </w:lvl>
    <w:lvl w:ilvl="2" w:tplc="93467540">
      <w:start w:val="1"/>
      <w:numFmt w:val="decimal"/>
      <w:lvlText w:val=""/>
      <w:lvlJc w:val="left"/>
    </w:lvl>
    <w:lvl w:ilvl="3" w:tplc="8C449FD0">
      <w:start w:val="1"/>
      <w:numFmt w:val="decimal"/>
      <w:lvlText w:val=""/>
      <w:lvlJc w:val="left"/>
    </w:lvl>
    <w:lvl w:ilvl="4" w:tplc="6860B68A">
      <w:start w:val="1"/>
      <w:numFmt w:val="decimal"/>
      <w:lvlText w:val=""/>
      <w:lvlJc w:val="left"/>
    </w:lvl>
    <w:lvl w:ilvl="5" w:tplc="5784B36A">
      <w:start w:val="1"/>
      <w:numFmt w:val="decimal"/>
      <w:lvlText w:val=""/>
      <w:lvlJc w:val="left"/>
    </w:lvl>
    <w:lvl w:ilvl="6" w:tplc="8D4E76A8">
      <w:start w:val="1"/>
      <w:numFmt w:val="decimal"/>
      <w:lvlText w:val=""/>
      <w:lvlJc w:val="left"/>
    </w:lvl>
    <w:lvl w:ilvl="7" w:tplc="93A47D04">
      <w:start w:val="1"/>
      <w:numFmt w:val="decimal"/>
      <w:lvlText w:val=""/>
      <w:lvlJc w:val="left"/>
    </w:lvl>
    <w:lvl w:ilvl="8" w:tplc="6186D3CC">
      <w:start w:val="1"/>
      <w:numFmt w:val="decimal"/>
      <w:lvlText w:val=""/>
      <w:lvlJc w:val="left"/>
    </w:lvl>
  </w:abstractNum>
  <w:abstractNum w:abstractNumId="27" w15:restartNumberingAfterBreak="0">
    <w:nsid w:val="0000001D"/>
    <w:multiLevelType w:val="hybridMultilevel"/>
    <w:tmpl w:val="0000001D"/>
    <w:lvl w:ilvl="0" w:tplc="73A606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49019DA">
      <w:start w:val="1"/>
      <w:numFmt w:val="decimal"/>
      <w:lvlText w:val=""/>
      <w:lvlJc w:val="left"/>
    </w:lvl>
    <w:lvl w:ilvl="2" w:tplc="173C9890">
      <w:start w:val="1"/>
      <w:numFmt w:val="decimal"/>
      <w:lvlText w:val=""/>
      <w:lvlJc w:val="left"/>
    </w:lvl>
    <w:lvl w:ilvl="3" w:tplc="39F83FEA">
      <w:start w:val="1"/>
      <w:numFmt w:val="decimal"/>
      <w:lvlText w:val=""/>
      <w:lvlJc w:val="left"/>
    </w:lvl>
    <w:lvl w:ilvl="4" w:tplc="74D6C716">
      <w:start w:val="1"/>
      <w:numFmt w:val="decimal"/>
      <w:lvlText w:val=""/>
      <w:lvlJc w:val="left"/>
    </w:lvl>
    <w:lvl w:ilvl="5" w:tplc="1CE2737E">
      <w:start w:val="1"/>
      <w:numFmt w:val="decimal"/>
      <w:lvlText w:val=""/>
      <w:lvlJc w:val="left"/>
    </w:lvl>
    <w:lvl w:ilvl="6" w:tplc="3E4C5D9E">
      <w:start w:val="1"/>
      <w:numFmt w:val="decimal"/>
      <w:lvlText w:val=""/>
      <w:lvlJc w:val="left"/>
    </w:lvl>
    <w:lvl w:ilvl="7" w:tplc="FC282322">
      <w:start w:val="1"/>
      <w:numFmt w:val="decimal"/>
      <w:lvlText w:val=""/>
      <w:lvlJc w:val="left"/>
    </w:lvl>
    <w:lvl w:ilvl="8" w:tplc="53FE9388">
      <w:start w:val="1"/>
      <w:numFmt w:val="decimal"/>
      <w:lvlText w:val=""/>
      <w:lvlJc w:val="left"/>
    </w:lvl>
  </w:abstractNum>
  <w:abstractNum w:abstractNumId="28" w15:restartNumberingAfterBreak="0">
    <w:nsid w:val="0000001E"/>
    <w:multiLevelType w:val="hybridMultilevel"/>
    <w:tmpl w:val="0000001E"/>
    <w:lvl w:ilvl="0" w:tplc="F74000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384A3EC">
      <w:start w:val="1"/>
      <w:numFmt w:val="decimal"/>
      <w:lvlText w:val=""/>
      <w:lvlJc w:val="left"/>
    </w:lvl>
    <w:lvl w:ilvl="2" w:tplc="36F22C28">
      <w:start w:val="1"/>
      <w:numFmt w:val="decimal"/>
      <w:lvlText w:val=""/>
      <w:lvlJc w:val="left"/>
    </w:lvl>
    <w:lvl w:ilvl="3" w:tplc="5DA0618A">
      <w:start w:val="1"/>
      <w:numFmt w:val="decimal"/>
      <w:lvlText w:val=""/>
      <w:lvlJc w:val="left"/>
    </w:lvl>
    <w:lvl w:ilvl="4" w:tplc="5B7AD564">
      <w:start w:val="1"/>
      <w:numFmt w:val="decimal"/>
      <w:lvlText w:val=""/>
      <w:lvlJc w:val="left"/>
    </w:lvl>
    <w:lvl w:ilvl="5" w:tplc="DC368508">
      <w:start w:val="1"/>
      <w:numFmt w:val="decimal"/>
      <w:lvlText w:val=""/>
      <w:lvlJc w:val="left"/>
    </w:lvl>
    <w:lvl w:ilvl="6" w:tplc="E3E8F3DE">
      <w:start w:val="1"/>
      <w:numFmt w:val="decimal"/>
      <w:lvlText w:val=""/>
      <w:lvlJc w:val="left"/>
    </w:lvl>
    <w:lvl w:ilvl="7" w:tplc="41744BA2">
      <w:start w:val="1"/>
      <w:numFmt w:val="decimal"/>
      <w:lvlText w:val=""/>
      <w:lvlJc w:val="left"/>
    </w:lvl>
    <w:lvl w:ilvl="8" w:tplc="07E66E7E">
      <w:start w:val="1"/>
      <w:numFmt w:val="decimal"/>
      <w:lvlText w:val=""/>
      <w:lvlJc w:val="left"/>
    </w:lvl>
  </w:abstractNum>
  <w:abstractNum w:abstractNumId="29" w15:restartNumberingAfterBreak="0">
    <w:nsid w:val="0000001F"/>
    <w:multiLevelType w:val="hybridMultilevel"/>
    <w:tmpl w:val="0000001F"/>
    <w:lvl w:ilvl="0" w:tplc="06CAE6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95C9648">
      <w:start w:val="1"/>
      <w:numFmt w:val="decimal"/>
      <w:lvlText w:val=""/>
      <w:lvlJc w:val="left"/>
    </w:lvl>
    <w:lvl w:ilvl="2" w:tplc="DC10EBA4">
      <w:start w:val="1"/>
      <w:numFmt w:val="decimal"/>
      <w:lvlText w:val=""/>
      <w:lvlJc w:val="left"/>
    </w:lvl>
    <w:lvl w:ilvl="3" w:tplc="995847AA">
      <w:start w:val="1"/>
      <w:numFmt w:val="decimal"/>
      <w:lvlText w:val=""/>
      <w:lvlJc w:val="left"/>
    </w:lvl>
    <w:lvl w:ilvl="4" w:tplc="CC4C1F06">
      <w:start w:val="1"/>
      <w:numFmt w:val="decimal"/>
      <w:lvlText w:val=""/>
      <w:lvlJc w:val="left"/>
    </w:lvl>
    <w:lvl w:ilvl="5" w:tplc="79A4ECEE">
      <w:start w:val="1"/>
      <w:numFmt w:val="decimal"/>
      <w:lvlText w:val=""/>
      <w:lvlJc w:val="left"/>
    </w:lvl>
    <w:lvl w:ilvl="6" w:tplc="1E26F882">
      <w:start w:val="1"/>
      <w:numFmt w:val="decimal"/>
      <w:lvlText w:val=""/>
      <w:lvlJc w:val="left"/>
    </w:lvl>
    <w:lvl w:ilvl="7" w:tplc="5E8C9C48">
      <w:start w:val="1"/>
      <w:numFmt w:val="decimal"/>
      <w:lvlText w:val=""/>
      <w:lvlJc w:val="left"/>
    </w:lvl>
    <w:lvl w:ilvl="8" w:tplc="DF881D26">
      <w:start w:val="1"/>
      <w:numFmt w:val="decimal"/>
      <w:lvlText w:val=""/>
      <w:lvlJc w:val="left"/>
    </w:lvl>
  </w:abstractNum>
  <w:abstractNum w:abstractNumId="30" w15:restartNumberingAfterBreak="0">
    <w:nsid w:val="00000020"/>
    <w:multiLevelType w:val="hybridMultilevel"/>
    <w:tmpl w:val="00000020"/>
    <w:lvl w:ilvl="0" w:tplc="3542AD4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298A64E">
      <w:start w:val="1"/>
      <w:numFmt w:val="decimal"/>
      <w:lvlText w:val=""/>
      <w:lvlJc w:val="left"/>
    </w:lvl>
    <w:lvl w:ilvl="2" w:tplc="80E09C04">
      <w:start w:val="1"/>
      <w:numFmt w:val="decimal"/>
      <w:lvlText w:val=""/>
      <w:lvlJc w:val="left"/>
    </w:lvl>
    <w:lvl w:ilvl="3" w:tplc="CDDCEB60">
      <w:start w:val="1"/>
      <w:numFmt w:val="decimal"/>
      <w:lvlText w:val=""/>
      <w:lvlJc w:val="left"/>
    </w:lvl>
    <w:lvl w:ilvl="4" w:tplc="41F850D6">
      <w:start w:val="1"/>
      <w:numFmt w:val="decimal"/>
      <w:lvlText w:val=""/>
      <w:lvlJc w:val="left"/>
    </w:lvl>
    <w:lvl w:ilvl="5" w:tplc="9782E672">
      <w:start w:val="1"/>
      <w:numFmt w:val="decimal"/>
      <w:lvlText w:val=""/>
      <w:lvlJc w:val="left"/>
    </w:lvl>
    <w:lvl w:ilvl="6" w:tplc="52528670">
      <w:start w:val="1"/>
      <w:numFmt w:val="decimal"/>
      <w:lvlText w:val=""/>
      <w:lvlJc w:val="left"/>
    </w:lvl>
    <w:lvl w:ilvl="7" w:tplc="FE1E603A">
      <w:start w:val="1"/>
      <w:numFmt w:val="decimal"/>
      <w:lvlText w:val=""/>
      <w:lvlJc w:val="left"/>
    </w:lvl>
    <w:lvl w:ilvl="8" w:tplc="2EB2B0C6">
      <w:start w:val="1"/>
      <w:numFmt w:val="decimal"/>
      <w:lvlText w:val=""/>
      <w:lvlJc w:val="left"/>
    </w:lvl>
  </w:abstractNum>
  <w:abstractNum w:abstractNumId="31" w15:restartNumberingAfterBreak="0">
    <w:nsid w:val="00000021"/>
    <w:multiLevelType w:val="hybridMultilevel"/>
    <w:tmpl w:val="00000021"/>
    <w:lvl w:ilvl="0" w:tplc="D04C8B9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D8EC6D0">
      <w:start w:val="1"/>
      <w:numFmt w:val="decimal"/>
      <w:lvlText w:val=""/>
      <w:lvlJc w:val="left"/>
    </w:lvl>
    <w:lvl w:ilvl="2" w:tplc="A574D5F4">
      <w:start w:val="1"/>
      <w:numFmt w:val="decimal"/>
      <w:lvlText w:val=""/>
      <w:lvlJc w:val="left"/>
    </w:lvl>
    <w:lvl w:ilvl="3" w:tplc="731EDB72">
      <w:start w:val="1"/>
      <w:numFmt w:val="decimal"/>
      <w:lvlText w:val=""/>
      <w:lvlJc w:val="left"/>
    </w:lvl>
    <w:lvl w:ilvl="4" w:tplc="2C146E38">
      <w:start w:val="1"/>
      <w:numFmt w:val="decimal"/>
      <w:lvlText w:val=""/>
      <w:lvlJc w:val="left"/>
    </w:lvl>
    <w:lvl w:ilvl="5" w:tplc="DB804B96">
      <w:start w:val="1"/>
      <w:numFmt w:val="decimal"/>
      <w:lvlText w:val=""/>
      <w:lvlJc w:val="left"/>
    </w:lvl>
    <w:lvl w:ilvl="6" w:tplc="1F484D50">
      <w:start w:val="1"/>
      <w:numFmt w:val="decimal"/>
      <w:lvlText w:val=""/>
      <w:lvlJc w:val="left"/>
    </w:lvl>
    <w:lvl w:ilvl="7" w:tplc="853E2828">
      <w:start w:val="1"/>
      <w:numFmt w:val="decimal"/>
      <w:lvlText w:val=""/>
      <w:lvlJc w:val="left"/>
    </w:lvl>
    <w:lvl w:ilvl="8" w:tplc="FF30868C">
      <w:start w:val="1"/>
      <w:numFmt w:val="decimal"/>
      <w:lvlText w:val=""/>
      <w:lvlJc w:val="left"/>
    </w:lvl>
  </w:abstractNum>
  <w:abstractNum w:abstractNumId="32" w15:restartNumberingAfterBreak="0">
    <w:nsid w:val="00000022"/>
    <w:multiLevelType w:val="hybridMultilevel"/>
    <w:tmpl w:val="00000022"/>
    <w:lvl w:ilvl="0" w:tplc="5F5485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44822E4">
      <w:start w:val="1"/>
      <w:numFmt w:val="decimal"/>
      <w:lvlText w:val=""/>
      <w:lvlJc w:val="left"/>
    </w:lvl>
    <w:lvl w:ilvl="2" w:tplc="D3EC7ED4">
      <w:start w:val="1"/>
      <w:numFmt w:val="decimal"/>
      <w:lvlText w:val=""/>
      <w:lvlJc w:val="left"/>
    </w:lvl>
    <w:lvl w:ilvl="3" w:tplc="2A8C885A">
      <w:start w:val="1"/>
      <w:numFmt w:val="decimal"/>
      <w:lvlText w:val=""/>
      <w:lvlJc w:val="left"/>
    </w:lvl>
    <w:lvl w:ilvl="4" w:tplc="806E65F2">
      <w:start w:val="1"/>
      <w:numFmt w:val="decimal"/>
      <w:lvlText w:val=""/>
      <w:lvlJc w:val="left"/>
    </w:lvl>
    <w:lvl w:ilvl="5" w:tplc="88CECCF4">
      <w:start w:val="1"/>
      <w:numFmt w:val="decimal"/>
      <w:lvlText w:val=""/>
      <w:lvlJc w:val="left"/>
    </w:lvl>
    <w:lvl w:ilvl="6" w:tplc="41CC8826">
      <w:start w:val="1"/>
      <w:numFmt w:val="decimal"/>
      <w:lvlText w:val=""/>
      <w:lvlJc w:val="left"/>
    </w:lvl>
    <w:lvl w:ilvl="7" w:tplc="BAAE2308">
      <w:start w:val="1"/>
      <w:numFmt w:val="decimal"/>
      <w:lvlText w:val=""/>
      <w:lvlJc w:val="left"/>
    </w:lvl>
    <w:lvl w:ilvl="8" w:tplc="38AC7E78">
      <w:start w:val="1"/>
      <w:numFmt w:val="decimal"/>
      <w:lvlText w:val=""/>
      <w:lvlJc w:val="left"/>
    </w:lvl>
  </w:abstractNum>
  <w:abstractNum w:abstractNumId="33" w15:restartNumberingAfterBreak="0">
    <w:nsid w:val="00000023"/>
    <w:multiLevelType w:val="hybridMultilevel"/>
    <w:tmpl w:val="00000023"/>
    <w:lvl w:ilvl="0" w:tplc="11FAF6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45457DA">
      <w:start w:val="1"/>
      <w:numFmt w:val="decimal"/>
      <w:lvlText w:val=""/>
      <w:lvlJc w:val="left"/>
    </w:lvl>
    <w:lvl w:ilvl="2" w:tplc="D688D08E">
      <w:start w:val="1"/>
      <w:numFmt w:val="decimal"/>
      <w:lvlText w:val=""/>
      <w:lvlJc w:val="left"/>
    </w:lvl>
    <w:lvl w:ilvl="3" w:tplc="6B948222">
      <w:start w:val="1"/>
      <w:numFmt w:val="decimal"/>
      <w:lvlText w:val=""/>
      <w:lvlJc w:val="left"/>
    </w:lvl>
    <w:lvl w:ilvl="4" w:tplc="F5FC8D76">
      <w:start w:val="1"/>
      <w:numFmt w:val="decimal"/>
      <w:lvlText w:val=""/>
      <w:lvlJc w:val="left"/>
    </w:lvl>
    <w:lvl w:ilvl="5" w:tplc="5FA0F500">
      <w:start w:val="1"/>
      <w:numFmt w:val="decimal"/>
      <w:lvlText w:val=""/>
      <w:lvlJc w:val="left"/>
    </w:lvl>
    <w:lvl w:ilvl="6" w:tplc="A016FFCC">
      <w:start w:val="1"/>
      <w:numFmt w:val="decimal"/>
      <w:lvlText w:val=""/>
      <w:lvlJc w:val="left"/>
    </w:lvl>
    <w:lvl w:ilvl="7" w:tplc="F79A8114">
      <w:start w:val="1"/>
      <w:numFmt w:val="decimal"/>
      <w:lvlText w:val=""/>
      <w:lvlJc w:val="left"/>
    </w:lvl>
    <w:lvl w:ilvl="8" w:tplc="63D20F30">
      <w:start w:val="1"/>
      <w:numFmt w:val="decimal"/>
      <w:lvlText w:val=""/>
      <w:lvlJc w:val="left"/>
    </w:lvl>
  </w:abstractNum>
  <w:abstractNum w:abstractNumId="34" w15:restartNumberingAfterBreak="0">
    <w:nsid w:val="00000024"/>
    <w:multiLevelType w:val="hybridMultilevel"/>
    <w:tmpl w:val="00000024"/>
    <w:lvl w:ilvl="0" w:tplc="171608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B880972">
      <w:start w:val="1"/>
      <w:numFmt w:val="decimal"/>
      <w:lvlText w:val=""/>
      <w:lvlJc w:val="left"/>
    </w:lvl>
    <w:lvl w:ilvl="2" w:tplc="975AF3C6">
      <w:start w:val="1"/>
      <w:numFmt w:val="decimal"/>
      <w:lvlText w:val=""/>
      <w:lvlJc w:val="left"/>
    </w:lvl>
    <w:lvl w:ilvl="3" w:tplc="7B5612B8">
      <w:start w:val="1"/>
      <w:numFmt w:val="decimal"/>
      <w:lvlText w:val=""/>
      <w:lvlJc w:val="left"/>
    </w:lvl>
    <w:lvl w:ilvl="4" w:tplc="6C36C88C">
      <w:start w:val="1"/>
      <w:numFmt w:val="decimal"/>
      <w:lvlText w:val=""/>
      <w:lvlJc w:val="left"/>
    </w:lvl>
    <w:lvl w:ilvl="5" w:tplc="3572DF36">
      <w:start w:val="1"/>
      <w:numFmt w:val="decimal"/>
      <w:lvlText w:val=""/>
      <w:lvlJc w:val="left"/>
    </w:lvl>
    <w:lvl w:ilvl="6" w:tplc="A0E2792C">
      <w:start w:val="1"/>
      <w:numFmt w:val="decimal"/>
      <w:lvlText w:val=""/>
      <w:lvlJc w:val="left"/>
    </w:lvl>
    <w:lvl w:ilvl="7" w:tplc="0FAED390">
      <w:start w:val="1"/>
      <w:numFmt w:val="decimal"/>
      <w:lvlText w:val=""/>
      <w:lvlJc w:val="left"/>
    </w:lvl>
    <w:lvl w:ilvl="8" w:tplc="E8D4BEF8">
      <w:start w:val="1"/>
      <w:numFmt w:val="decimal"/>
      <w:lvlText w:val=""/>
      <w:lvlJc w:val="left"/>
    </w:lvl>
  </w:abstractNum>
  <w:abstractNum w:abstractNumId="35" w15:restartNumberingAfterBreak="0">
    <w:nsid w:val="00000025"/>
    <w:multiLevelType w:val="hybridMultilevel"/>
    <w:tmpl w:val="00000025"/>
    <w:lvl w:ilvl="0" w:tplc="2F6CA2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B9A9F0A">
      <w:start w:val="1"/>
      <w:numFmt w:val="decimal"/>
      <w:lvlText w:val=""/>
      <w:lvlJc w:val="left"/>
    </w:lvl>
    <w:lvl w:ilvl="2" w:tplc="AE744ECC">
      <w:start w:val="1"/>
      <w:numFmt w:val="decimal"/>
      <w:lvlText w:val=""/>
      <w:lvlJc w:val="left"/>
    </w:lvl>
    <w:lvl w:ilvl="3" w:tplc="46A6C3B6">
      <w:start w:val="1"/>
      <w:numFmt w:val="decimal"/>
      <w:lvlText w:val=""/>
      <w:lvlJc w:val="left"/>
    </w:lvl>
    <w:lvl w:ilvl="4" w:tplc="9B1887C0">
      <w:start w:val="1"/>
      <w:numFmt w:val="decimal"/>
      <w:lvlText w:val=""/>
      <w:lvlJc w:val="left"/>
    </w:lvl>
    <w:lvl w:ilvl="5" w:tplc="6C58C360">
      <w:start w:val="1"/>
      <w:numFmt w:val="decimal"/>
      <w:lvlText w:val=""/>
      <w:lvlJc w:val="left"/>
    </w:lvl>
    <w:lvl w:ilvl="6" w:tplc="DFDA6E9E">
      <w:start w:val="1"/>
      <w:numFmt w:val="decimal"/>
      <w:lvlText w:val=""/>
      <w:lvlJc w:val="left"/>
    </w:lvl>
    <w:lvl w:ilvl="7" w:tplc="261677D2">
      <w:start w:val="1"/>
      <w:numFmt w:val="decimal"/>
      <w:lvlText w:val=""/>
      <w:lvlJc w:val="left"/>
    </w:lvl>
    <w:lvl w:ilvl="8" w:tplc="4C20DD70">
      <w:start w:val="1"/>
      <w:numFmt w:val="decimal"/>
      <w:lvlText w:val=""/>
      <w:lvlJc w:val="left"/>
    </w:lvl>
  </w:abstractNum>
  <w:abstractNum w:abstractNumId="36" w15:restartNumberingAfterBreak="0">
    <w:nsid w:val="00000026"/>
    <w:multiLevelType w:val="hybridMultilevel"/>
    <w:tmpl w:val="00000026"/>
    <w:lvl w:ilvl="0" w:tplc="BE4AAA3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2625C10">
      <w:start w:val="1"/>
      <w:numFmt w:val="decimal"/>
      <w:lvlText w:val=""/>
      <w:lvlJc w:val="left"/>
    </w:lvl>
    <w:lvl w:ilvl="2" w:tplc="6A469DE2">
      <w:start w:val="1"/>
      <w:numFmt w:val="decimal"/>
      <w:lvlText w:val=""/>
      <w:lvlJc w:val="left"/>
    </w:lvl>
    <w:lvl w:ilvl="3" w:tplc="98A80B9E">
      <w:start w:val="1"/>
      <w:numFmt w:val="decimal"/>
      <w:lvlText w:val=""/>
      <w:lvlJc w:val="left"/>
    </w:lvl>
    <w:lvl w:ilvl="4" w:tplc="F7EE21D4">
      <w:start w:val="1"/>
      <w:numFmt w:val="decimal"/>
      <w:lvlText w:val=""/>
      <w:lvlJc w:val="left"/>
    </w:lvl>
    <w:lvl w:ilvl="5" w:tplc="101421A4">
      <w:start w:val="1"/>
      <w:numFmt w:val="decimal"/>
      <w:lvlText w:val=""/>
      <w:lvlJc w:val="left"/>
    </w:lvl>
    <w:lvl w:ilvl="6" w:tplc="1B003BDE">
      <w:start w:val="1"/>
      <w:numFmt w:val="decimal"/>
      <w:lvlText w:val=""/>
      <w:lvlJc w:val="left"/>
    </w:lvl>
    <w:lvl w:ilvl="7" w:tplc="46D6D5CE">
      <w:start w:val="1"/>
      <w:numFmt w:val="decimal"/>
      <w:lvlText w:val=""/>
      <w:lvlJc w:val="left"/>
    </w:lvl>
    <w:lvl w:ilvl="8" w:tplc="BBB8FAC6">
      <w:start w:val="1"/>
      <w:numFmt w:val="decimal"/>
      <w:lvlText w:val=""/>
      <w:lvlJc w:val="left"/>
    </w:lvl>
  </w:abstractNum>
  <w:abstractNum w:abstractNumId="37" w15:restartNumberingAfterBreak="0">
    <w:nsid w:val="00000027"/>
    <w:multiLevelType w:val="hybridMultilevel"/>
    <w:tmpl w:val="00000027"/>
    <w:lvl w:ilvl="0" w:tplc="9FA2A3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23419B6">
      <w:start w:val="1"/>
      <w:numFmt w:val="decimal"/>
      <w:lvlText w:val=""/>
      <w:lvlJc w:val="left"/>
    </w:lvl>
    <w:lvl w:ilvl="2" w:tplc="A9F6C0C8">
      <w:start w:val="1"/>
      <w:numFmt w:val="decimal"/>
      <w:lvlText w:val=""/>
      <w:lvlJc w:val="left"/>
    </w:lvl>
    <w:lvl w:ilvl="3" w:tplc="32926964">
      <w:start w:val="1"/>
      <w:numFmt w:val="decimal"/>
      <w:lvlText w:val=""/>
      <w:lvlJc w:val="left"/>
    </w:lvl>
    <w:lvl w:ilvl="4" w:tplc="9FC6D778">
      <w:start w:val="1"/>
      <w:numFmt w:val="decimal"/>
      <w:lvlText w:val=""/>
      <w:lvlJc w:val="left"/>
    </w:lvl>
    <w:lvl w:ilvl="5" w:tplc="B7105F5A">
      <w:start w:val="1"/>
      <w:numFmt w:val="decimal"/>
      <w:lvlText w:val=""/>
      <w:lvlJc w:val="left"/>
    </w:lvl>
    <w:lvl w:ilvl="6" w:tplc="7D4C553E">
      <w:start w:val="1"/>
      <w:numFmt w:val="decimal"/>
      <w:lvlText w:val=""/>
      <w:lvlJc w:val="left"/>
    </w:lvl>
    <w:lvl w:ilvl="7" w:tplc="8D825A6A">
      <w:start w:val="1"/>
      <w:numFmt w:val="decimal"/>
      <w:lvlText w:val=""/>
      <w:lvlJc w:val="left"/>
    </w:lvl>
    <w:lvl w:ilvl="8" w:tplc="1B366534">
      <w:start w:val="1"/>
      <w:numFmt w:val="decimal"/>
      <w:lvlText w:val=""/>
      <w:lvlJc w:val="left"/>
    </w:lvl>
  </w:abstractNum>
  <w:abstractNum w:abstractNumId="38" w15:restartNumberingAfterBreak="0">
    <w:nsid w:val="00000028"/>
    <w:multiLevelType w:val="hybridMultilevel"/>
    <w:tmpl w:val="00000028"/>
    <w:lvl w:ilvl="0" w:tplc="F8047C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2D2847A">
      <w:start w:val="1"/>
      <w:numFmt w:val="decimal"/>
      <w:lvlText w:val=""/>
      <w:lvlJc w:val="left"/>
    </w:lvl>
    <w:lvl w:ilvl="2" w:tplc="9F0C015C">
      <w:start w:val="1"/>
      <w:numFmt w:val="decimal"/>
      <w:lvlText w:val=""/>
      <w:lvlJc w:val="left"/>
    </w:lvl>
    <w:lvl w:ilvl="3" w:tplc="904C35D0">
      <w:start w:val="1"/>
      <w:numFmt w:val="decimal"/>
      <w:lvlText w:val=""/>
      <w:lvlJc w:val="left"/>
    </w:lvl>
    <w:lvl w:ilvl="4" w:tplc="F76C8668">
      <w:start w:val="1"/>
      <w:numFmt w:val="decimal"/>
      <w:lvlText w:val=""/>
      <w:lvlJc w:val="left"/>
    </w:lvl>
    <w:lvl w:ilvl="5" w:tplc="C61827DA">
      <w:start w:val="1"/>
      <w:numFmt w:val="decimal"/>
      <w:lvlText w:val=""/>
      <w:lvlJc w:val="left"/>
    </w:lvl>
    <w:lvl w:ilvl="6" w:tplc="3BEC2B8C">
      <w:start w:val="1"/>
      <w:numFmt w:val="decimal"/>
      <w:lvlText w:val=""/>
      <w:lvlJc w:val="left"/>
    </w:lvl>
    <w:lvl w:ilvl="7" w:tplc="E5663D9E">
      <w:start w:val="1"/>
      <w:numFmt w:val="decimal"/>
      <w:lvlText w:val=""/>
      <w:lvlJc w:val="left"/>
    </w:lvl>
    <w:lvl w:ilvl="8" w:tplc="23783EF6">
      <w:start w:val="1"/>
      <w:numFmt w:val="decimal"/>
      <w:lvlText w:val=""/>
      <w:lvlJc w:val="left"/>
    </w:lvl>
  </w:abstractNum>
  <w:abstractNum w:abstractNumId="39" w15:restartNumberingAfterBreak="0">
    <w:nsid w:val="00000029"/>
    <w:multiLevelType w:val="hybridMultilevel"/>
    <w:tmpl w:val="00000029"/>
    <w:lvl w:ilvl="0" w:tplc="C86EBA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1447A9C">
      <w:start w:val="1"/>
      <w:numFmt w:val="decimal"/>
      <w:lvlText w:val=""/>
      <w:lvlJc w:val="left"/>
    </w:lvl>
    <w:lvl w:ilvl="2" w:tplc="39D293C4">
      <w:start w:val="1"/>
      <w:numFmt w:val="decimal"/>
      <w:lvlText w:val=""/>
      <w:lvlJc w:val="left"/>
    </w:lvl>
    <w:lvl w:ilvl="3" w:tplc="7326E4B4">
      <w:start w:val="1"/>
      <w:numFmt w:val="decimal"/>
      <w:lvlText w:val=""/>
      <w:lvlJc w:val="left"/>
    </w:lvl>
    <w:lvl w:ilvl="4" w:tplc="8E7CB9EE">
      <w:start w:val="1"/>
      <w:numFmt w:val="decimal"/>
      <w:lvlText w:val=""/>
      <w:lvlJc w:val="left"/>
    </w:lvl>
    <w:lvl w:ilvl="5" w:tplc="8382B5EE">
      <w:start w:val="1"/>
      <w:numFmt w:val="decimal"/>
      <w:lvlText w:val=""/>
      <w:lvlJc w:val="left"/>
    </w:lvl>
    <w:lvl w:ilvl="6" w:tplc="0860AC10">
      <w:start w:val="1"/>
      <w:numFmt w:val="decimal"/>
      <w:lvlText w:val=""/>
      <w:lvlJc w:val="left"/>
    </w:lvl>
    <w:lvl w:ilvl="7" w:tplc="84DC8596">
      <w:start w:val="1"/>
      <w:numFmt w:val="decimal"/>
      <w:lvlText w:val=""/>
      <w:lvlJc w:val="left"/>
    </w:lvl>
    <w:lvl w:ilvl="8" w:tplc="4DCE3936">
      <w:start w:val="1"/>
      <w:numFmt w:val="decimal"/>
      <w:lvlText w:val=""/>
      <w:lvlJc w:val="left"/>
    </w:lvl>
  </w:abstractNum>
  <w:abstractNum w:abstractNumId="40" w15:restartNumberingAfterBreak="0">
    <w:nsid w:val="0000002B"/>
    <w:multiLevelType w:val="hybridMultilevel"/>
    <w:tmpl w:val="0000002B"/>
    <w:lvl w:ilvl="0" w:tplc="002C02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7B4DCF4">
      <w:start w:val="1"/>
      <w:numFmt w:val="decimal"/>
      <w:lvlText w:val=""/>
      <w:lvlJc w:val="left"/>
    </w:lvl>
    <w:lvl w:ilvl="2" w:tplc="038AFD7C">
      <w:start w:val="1"/>
      <w:numFmt w:val="decimal"/>
      <w:lvlText w:val=""/>
      <w:lvlJc w:val="left"/>
    </w:lvl>
    <w:lvl w:ilvl="3" w:tplc="494C5230">
      <w:start w:val="1"/>
      <w:numFmt w:val="decimal"/>
      <w:lvlText w:val=""/>
      <w:lvlJc w:val="left"/>
    </w:lvl>
    <w:lvl w:ilvl="4" w:tplc="66BC9D20">
      <w:start w:val="1"/>
      <w:numFmt w:val="decimal"/>
      <w:lvlText w:val=""/>
      <w:lvlJc w:val="left"/>
    </w:lvl>
    <w:lvl w:ilvl="5" w:tplc="3EDCE358">
      <w:start w:val="1"/>
      <w:numFmt w:val="decimal"/>
      <w:lvlText w:val=""/>
      <w:lvlJc w:val="left"/>
    </w:lvl>
    <w:lvl w:ilvl="6" w:tplc="31F60E76">
      <w:start w:val="1"/>
      <w:numFmt w:val="decimal"/>
      <w:lvlText w:val=""/>
      <w:lvlJc w:val="left"/>
    </w:lvl>
    <w:lvl w:ilvl="7" w:tplc="376EC57A">
      <w:start w:val="1"/>
      <w:numFmt w:val="decimal"/>
      <w:lvlText w:val=""/>
      <w:lvlJc w:val="left"/>
    </w:lvl>
    <w:lvl w:ilvl="8" w:tplc="6C50986C">
      <w:start w:val="1"/>
      <w:numFmt w:val="decimal"/>
      <w:lvlText w:val=""/>
      <w:lvlJc w:val="left"/>
    </w:lvl>
  </w:abstractNum>
  <w:abstractNum w:abstractNumId="41" w15:restartNumberingAfterBreak="0">
    <w:nsid w:val="0000002C"/>
    <w:multiLevelType w:val="hybridMultilevel"/>
    <w:tmpl w:val="0000002C"/>
    <w:lvl w:ilvl="0" w:tplc="781436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982FB4A">
      <w:start w:val="1"/>
      <w:numFmt w:val="decimal"/>
      <w:lvlText w:val=""/>
      <w:lvlJc w:val="left"/>
    </w:lvl>
    <w:lvl w:ilvl="2" w:tplc="DEA88C42">
      <w:start w:val="1"/>
      <w:numFmt w:val="decimal"/>
      <w:lvlText w:val=""/>
      <w:lvlJc w:val="left"/>
    </w:lvl>
    <w:lvl w:ilvl="3" w:tplc="40542682">
      <w:start w:val="1"/>
      <w:numFmt w:val="decimal"/>
      <w:lvlText w:val=""/>
      <w:lvlJc w:val="left"/>
    </w:lvl>
    <w:lvl w:ilvl="4" w:tplc="8C702714">
      <w:start w:val="1"/>
      <w:numFmt w:val="decimal"/>
      <w:lvlText w:val=""/>
      <w:lvlJc w:val="left"/>
    </w:lvl>
    <w:lvl w:ilvl="5" w:tplc="8116A4B6">
      <w:start w:val="1"/>
      <w:numFmt w:val="decimal"/>
      <w:lvlText w:val=""/>
      <w:lvlJc w:val="left"/>
    </w:lvl>
    <w:lvl w:ilvl="6" w:tplc="62F23CE0">
      <w:start w:val="1"/>
      <w:numFmt w:val="decimal"/>
      <w:lvlText w:val=""/>
      <w:lvlJc w:val="left"/>
    </w:lvl>
    <w:lvl w:ilvl="7" w:tplc="B0924A7C">
      <w:start w:val="1"/>
      <w:numFmt w:val="decimal"/>
      <w:lvlText w:val=""/>
      <w:lvlJc w:val="left"/>
    </w:lvl>
    <w:lvl w:ilvl="8" w:tplc="D2D6F65C">
      <w:start w:val="1"/>
      <w:numFmt w:val="decimal"/>
      <w:lvlText w:val=""/>
      <w:lvlJc w:val="left"/>
    </w:lvl>
  </w:abstractNum>
  <w:abstractNum w:abstractNumId="42" w15:restartNumberingAfterBreak="0">
    <w:nsid w:val="0000002D"/>
    <w:multiLevelType w:val="hybridMultilevel"/>
    <w:tmpl w:val="0000002D"/>
    <w:lvl w:ilvl="0" w:tplc="704694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3B009C8">
      <w:start w:val="1"/>
      <w:numFmt w:val="decimal"/>
      <w:lvlText w:val=""/>
      <w:lvlJc w:val="left"/>
    </w:lvl>
    <w:lvl w:ilvl="2" w:tplc="7A06CBB8">
      <w:start w:val="1"/>
      <w:numFmt w:val="decimal"/>
      <w:lvlText w:val=""/>
      <w:lvlJc w:val="left"/>
    </w:lvl>
    <w:lvl w:ilvl="3" w:tplc="E8CEB588">
      <w:start w:val="1"/>
      <w:numFmt w:val="decimal"/>
      <w:lvlText w:val=""/>
      <w:lvlJc w:val="left"/>
    </w:lvl>
    <w:lvl w:ilvl="4" w:tplc="CA08495E">
      <w:start w:val="1"/>
      <w:numFmt w:val="decimal"/>
      <w:lvlText w:val=""/>
      <w:lvlJc w:val="left"/>
    </w:lvl>
    <w:lvl w:ilvl="5" w:tplc="111A9956">
      <w:start w:val="1"/>
      <w:numFmt w:val="decimal"/>
      <w:lvlText w:val=""/>
      <w:lvlJc w:val="left"/>
    </w:lvl>
    <w:lvl w:ilvl="6" w:tplc="20523F10">
      <w:start w:val="1"/>
      <w:numFmt w:val="decimal"/>
      <w:lvlText w:val=""/>
      <w:lvlJc w:val="left"/>
    </w:lvl>
    <w:lvl w:ilvl="7" w:tplc="9AFC2F8C">
      <w:start w:val="1"/>
      <w:numFmt w:val="decimal"/>
      <w:lvlText w:val=""/>
      <w:lvlJc w:val="left"/>
    </w:lvl>
    <w:lvl w:ilvl="8" w:tplc="5D9A4F52">
      <w:start w:val="1"/>
      <w:numFmt w:val="decimal"/>
      <w:lvlText w:val=""/>
      <w:lvlJc w:val="left"/>
    </w:lvl>
  </w:abstractNum>
  <w:abstractNum w:abstractNumId="43" w15:restartNumberingAfterBreak="0">
    <w:nsid w:val="0000002E"/>
    <w:multiLevelType w:val="hybridMultilevel"/>
    <w:tmpl w:val="0000002E"/>
    <w:lvl w:ilvl="0" w:tplc="70062A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2CE6CC6">
      <w:start w:val="1"/>
      <w:numFmt w:val="decimal"/>
      <w:lvlText w:val=""/>
      <w:lvlJc w:val="left"/>
    </w:lvl>
    <w:lvl w:ilvl="2" w:tplc="888CD822">
      <w:start w:val="1"/>
      <w:numFmt w:val="decimal"/>
      <w:lvlText w:val=""/>
      <w:lvlJc w:val="left"/>
    </w:lvl>
    <w:lvl w:ilvl="3" w:tplc="37589E74">
      <w:start w:val="1"/>
      <w:numFmt w:val="decimal"/>
      <w:lvlText w:val=""/>
      <w:lvlJc w:val="left"/>
    </w:lvl>
    <w:lvl w:ilvl="4" w:tplc="3F72681E">
      <w:start w:val="1"/>
      <w:numFmt w:val="decimal"/>
      <w:lvlText w:val=""/>
      <w:lvlJc w:val="left"/>
    </w:lvl>
    <w:lvl w:ilvl="5" w:tplc="A60CBDDA">
      <w:start w:val="1"/>
      <w:numFmt w:val="decimal"/>
      <w:lvlText w:val=""/>
      <w:lvlJc w:val="left"/>
    </w:lvl>
    <w:lvl w:ilvl="6" w:tplc="CF28AEC6">
      <w:start w:val="1"/>
      <w:numFmt w:val="decimal"/>
      <w:lvlText w:val=""/>
      <w:lvlJc w:val="left"/>
    </w:lvl>
    <w:lvl w:ilvl="7" w:tplc="620A9F1A">
      <w:start w:val="1"/>
      <w:numFmt w:val="decimal"/>
      <w:lvlText w:val=""/>
      <w:lvlJc w:val="left"/>
    </w:lvl>
    <w:lvl w:ilvl="8" w:tplc="32D6C4B6">
      <w:start w:val="1"/>
      <w:numFmt w:val="decimal"/>
      <w:lvlText w:val=""/>
      <w:lvlJc w:val="left"/>
    </w:lvl>
  </w:abstractNum>
  <w:abstractNum w:abstractNumId="44" w15:restartNumberingAfterBreak="0">
    <w:nsid w:val="0000002F"/>
    <w:multiLevelType w:val="hybridMultilevel"/>
    <w:tmpl w:val="0000002F"/>
    <w:lvl w:ilvl="0" w:tplc="A59CEC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69C7812">
      <w:start w:val="1"/>
      <w:numFmt w:val="decimal"/>
      <w:lvlText w:val=""/>
      <w:lvlJc w:val="left"/>
    </w:lvl>
    <w:lvl w:ilvl="2" w:tplc="E94E0C6C">
      <w:start w:val="1"/>
      <w:numFmt w:val="decimal"/>
      <w:lvlText w:val=""/>
      <w:lvlJc w:val="left"/>
    </w:lvl>
    <w:lvl w:ilvl="3" w:tplc="EBAEFCF0">
      <w:start w:val="1"/>
      <w:numFmt w:val="decimal"/>
      <w:lvlText w:val=""/>
      <w:lvlJc w:val="left"/>
    </w:lvl>
    <w:lvl w:ilvl="4" w:tplc="1E2259F0">
      <w:start w:val="1"/>
      <w:numFmt w:val="decimal"/>
      <w:lvlText w:val=""/>
      <w:lvlJc w:val="left"/>
    </w:lvl>
    <w:lvl w:ilvl="5" w:tplc="B20849BA">
      <w:start w:val="1"/>
      <w:numFmt w:val="decimal"/>
      <w:lvlText w:val=""/>
      <w:lvlJc w:val="left"/>
    </w:lvl>
    <w:lvl w:ilvl="6" w:tplc="E3829022">
      <w:start w:val="1"/>
      <w:numFmt w:val="decimal"/>
      <w:lvlText w:val=""/>
      <w:lvlJc w:val="left"/>
    </w:lvl>
    <w:lvl w:ilvl="7" w:tplc="D406754C">
      <w:start w:val="1"/>
      <w:numFmt w:val="decimal"/>
      <w:lvlText w:val=""/>
      <w:lvlJc w:val="left"/>
    </w:lvl>
    <w:lvl w:ilvl="8" w:tplc="6B4CAA1C">
      <w:start w:val="1"/>
      <w:numFmt w:val="decimal"/>
      <w:lvlText w:val=""/>
      <w:lvlJc w:val="left"/>
    </w:lvl>
  </w:abstractNum>
  <w:abstractNum w:abstractNumId="45" w15:restartNumberingAfterBreak="0">
    <w:nsid w:val="00000030"/>
    <w:multiLevelType w:val="hybridMultilevel"/>
    <w:tmpl w:val="00000030"/>
    <w:lvl w:ilvl="0" w:tplc="C15464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06E4546">
      <w:start w:val="1"/>
      <w:numFmt w:val="decimal"/>
      <w:lvlText w:val=""/>
      <w:lvlJc w:val="left"/>
    </w:lvl>
    <w:lvl w:ilvl="2" w:tplc="EFD0B754">
      <w:start w:val="1"/>
      <w:numFmt w:val="decimal"/>
      <w:lvlText w:val=""/>
      <w:lvlJc w:val="left"/>
    </w:lvl>
    <w:lvl w:ilvl="3" w:tplc="8D625052">
      <w:start w:val="1"/>
      <w:numFmt w:val="decimal"/>
      <w:lvlText w:val=""/>
      <w:lvlJc w:val="left"/>
    </w:lvl>
    <w:lvl w:ilvl="4" w:tplc="AB64908E">
      <w:start w:val="1"/>
      <w:numFmt w:val="decimal"/>
      <w:lvlText w:val=""/>
      <w:lvlJc w:val="left"/>
    </w:lvl>
    <w:lvl w:ilvl="5" w:tplc="3C1A0AFA">
      <w:start w:val="1"/>
      <w:numFmt w:val="decimal"/>
      <w:lvlText w:val=""/>
      <w:lvlJc w:val="left"/>
    </w:lvl>
    <w:lvl w:ilvl="6" w:tplc="8E222B94">
      <w:start w:val="1"/>
      <w:numFmt w:val="decimal"/>
      <w:lvlText w:val=""/>
      <w:lvlJc w:val="left"/>
    </w:lvl>
    <w:lvl w:ilvl="7" w:tplc="14E03B24">
      <w:start w:val="1"/>
      <w:numFmt w:val="decimal"/>
      <w:lvlText w:val=""/>
      <w:lvlJc w:val="left"/>
    </w:lvl>
    <w:lvl w:ilvl="8" w:tplc="60342E1C">
      <w:start w:val="1"/>
      <w:numFmt w:val="decimal"/>
      <w:lvlText w:val=""/>
      <w:lvlJc w:val="left"/>
    </w:lvl>
  </w:abstractNum>
  <w:abstractNum w:abstractNumId="46" w15:restartNumberingAfterBreak="0">
    <w:nsid w:val="00000031"/>
    <w:multiLevelType w:val="hybridMultilevel"/>
    <w:tmpl w:val="00000031"/>
    <w:lvl w:ilvl="0" w:tplc="309C5B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F0A90A4">
      <w:start w:val="1"/>
      <w:numFmt w:val="decimal"/>
      <w:lvlText w:val=""/>
      <w:lvlJc w:val="left"/>
    </w:lvl>
    <w:lvl w:ilvl="2" w:tplc="909A0D40">
      <w:start w:val="1"/>
      <w:numFmt w:val="decimal"/>
      <w:lvlText w:val=""/>
      <w:lvlJc w:val="left"/>
    </w:lvl>
    <w:lvl w:ilvl="3" w:tplc="B9CA1480">
      <w:start w:val="1"/>
      <w:numFmt w:val="decimal"/>
      <w:lvlText w:val=""/>
      <w:lvlJc w:val="left"/>
    </w:lvl>
    <w:lvl w:ilvl="4" w:tplc="EE64F348">
      <w:start w:val="1"/>
      <w:numFmt w:val="decimal"/>
      <w:lvlText w:val=""/>
      <w:lvlJc w:val="left"/>
    </w:lvl>
    <w:lvl w:ilvl="5" w:tplc="D62866A2">
      <w:start w:val="1"/>
      <w:numFmt w:val="decimal"/>
      <w:lvlText w:val=""/>
      <w:lvlJc w:val="left"/>
    </w:lvl>
    <w:lvl w:ilvl="6" w:tplc="CA1C1FBA">
      <w:start w:val="1"/>
      <w:numFmt w:val="decimal"/>
      <w:lvlText w:val=""/>
      <w:lvlJc w:val="left"/>
    </w:lvl>
    <w:lvl w:ilvl="7" w:tplc="91C6DD02">
      <w:start w:val="1"/>
      <w:numFmt w:val="decimal"/>
      <w:lvlText w:val=""/>
      <w:lvlJc w:val="left"/>
    </w:lvl>
    <w:lvl w:ilvl="8" w:tplc="303E1C54">
      <w:start w:val="1"/>
      <w:numFmt w:val="decimal"/>
      <w:lvlText w:val=""/>
      <w:lvlJc w:val="left"/>
    </w:lvl>
  </w:abstractNum>
  <w:abstractNum w:abstractNumId="47" w15:restartNumberingAfterBreak="0">
    <w:nsid w:val="006C7012"/>
    <w:multiLevelType w:val="hybridMultilevel"/>
    <w:tmpl w:val="513E1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016241E1"/>
    <w:multiLevelType w:val="hybridMultilevel"/>
    <w:tmpl w:val="503C99E4"/>
    <w:lvl w:ilvl="0" w:tplc="0AC8DFF4">
      <w:start w:val="1"/>
      <w:numFmt w:val="bullet"/>
      <w:lvlText w:val="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9" w15:restartNumberingAfterBreak="0">
    <w:nsid w:val="01624AE0"/>
    <w:multiLevelType w:val="hybridMultilevel"/>
    <w:tmpl w:val="68BC6C12"/>
    <w:lvl w:ilvl="0" w:tplc="E3C8F88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wis721 BT" w:hAnsi="Swis721 BT" w:hint="default"/>
      </w:rPr>
    </w:lvl>
    <w:lvl w:ilvl="1" w:tplc="9160B3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FD495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36837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EF0B1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6DC6F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236194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3AA4B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23CCB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0" w15:restartNumberingAfterBreak="0">
    <w:nsid w:val="03656B8B"/>
    <w:multiLevelType w:val="hybridMultilevel"/>
    <w:tmpl w:val="084A43B2"/>
    <w:lvl w:ilvl="0" w:tplc="E3C8F88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wis721 BT" w:hAnsi="Swis721 BT" w:hint="default"/>
      </w:rPr>
    </w:lvl>
    <w:lvl w:ilvl="1" w:tplc="9160B3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FD495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36837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EF0B1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6DC6F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236194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3AA4B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23CCB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1" w15:restartNumberingAfterBreak="0">
    <w:nsid w:val="045F4F1F"/>
    <w:multiLevelType w:val="hybridMultilevel"/>
    <w:tmpl w:val="1D103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065053AE"/>
    <w:multiLevelType w:val="hybridMultilevel"/>
    <w:tmpl w:val="24E60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07531DAD"/>
    <w:multiLevelType w:val="hybridMultilevel"/>
    <w:tmpl w:val="54D62C8E"/>
    <w:lvl w:ilvl="0" w:tplc="E3C8F88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wis721 BT" w:hAnsi="Swis721 BT" w:hint="default"/>
      </w:rPr>
    </w:lvl>
    <w:lvl w:ilvl="1" w:tplc="9160B3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FD495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36837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EF0B1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6DC6F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236194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3AA4B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23CCB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4" w15:restartNumberingAfterBreak="0">
    <w:nsid w:val="087C1ACA"/>
    <w:multiLevelType w:val="hybridMultilevel"/>
    <w:tmpl w:val="FE8CFDF2"/>
    <w:lvl w:ilvl="0" w:tplc="E3C8F888">
      <w:start w:val="1"/>
      <w:numFmt w:val="bullet"/>
      <w:lvlText w:val="-"/>
      <w:lvlJc w:val="left"/>
      <w:pPr>
        <w:ind w:left="108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0A575168"/>
    <w:multiLevelType w:val="hybridMultilevel"/>
    <w:tmpl w:val="8024555A"/>
    <w:lvl w:ilvl="0" w:tplc="E3C8F88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wis721 BT" w:hAnsi="Swis721 BT" w:hint="default"/>
      </w:rPr>
    </w:lvl>
    <w:lvl w:ilvl="1" w:tplc="9160B3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FD495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36837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EF0B1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6DC6F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236194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3AA4B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23CCB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6" w15:restartNumberingAfterBreak="0">
    <w:nsid w:val="0ABC0C2E"/>
    <w:multiLevelType w:val="hybridMultilevel"/>
    <w:tmpl w:val="FC608400"/>
    <w:lvl w:ilvl="0" w:tplc="E3C8F888">
      <w:start w:val="1"/>
      <w:numFmt w:val="bullet"/>
      <w:lvlText w:val="-"/>
      <w:lvlJc w:val="left"/>
      <w:pPr>
        <w:ind w:left="108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0CAF4A41"/>
    <w:multiLevelType w:val="hybridMultilevel"/>
    <w:tmpl w:val="D49E6AFC"/>
    <w:lvl w:ilvl="0" w:tplc="E3C8F888">
      <w:start w:val="1"/>
      <w:numFmt w:val="bullet"/>
      <w:lvlText w:val="-"/>
      <w:lvlJc w:val="left"/>
      <w:pPr>
        <w:ind w:left="108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0CB35BF3"/>
    <w:multiLevelType w:val="hybridMultilevel"/>
    <w:tmpl w:val="96327CB0"/>
    <w:lvl w:ilvl="0" w:tplc="0AC8DFF4">
      <w:start w:val="1"/>
      <w:numFmt w:val="bullet"/>
      <w:lvlText w:val="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9" w15:restartNumberingAfterBreak="0">
    <w:nsid w:val="0DA7603A"/>
    <w:multiLevelType w:val="hybridMultilevel"/>
    <w:tmpl w:val="B9D6CAA0"/>
    <w:lvl w:ilvl="0" w:tplc="E3C8F88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wis721 BT" w:hAnsi="Swis721 BT" w:hint="default"/>
      </w:rPr>
    </w:lvl>
    <w:lvl w:ilvl="1" w:tplc="9160B3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FD495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36837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EF0B1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6DC6F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236194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3AA4B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23CCB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0" w15:restartNumberingAfterBreak="0">
    <w:nsid w:val="0E5C0D78"/>
    <w:multiLevelType w:val="hybridMultilevel"/>
    <w:tmpl w:val="DDBC1A16"/>
    <w:lvl w:ilvl="0" w:tplc="0AC8DFF4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0F62669B"/>
    <w:multiLevelType w:val="hybridMultilevel"/>
    <w:tmpl w:val="0922C600"/>
    <w:lvl w:ilvl="0" w:tplc="E3C8F888">
      <w:start w:val="1"/>
      <w:numFmt w:val="bullet"/>
      <w:lvlText w:val="-"/>
      <w:lvlJc w:val="left"/>
      <w:pPr>
        <w:ind w:left="108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103F6A04"/>
    <w:multiLevelType w:val="hybridMultilevel"/>
    <w:tmpl w:val="F2147FD0"/>
    <w:lvl w:ilvl="0" w:tplc="0AC8DFF4">
      <w:start w:val="1"/>
      <w:numFmt w:val="bullet"/>
      <w:lvlText w:val="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3" w15:restartNumberingAfterBreak="0">
    <w:nsid w:val="12A4645E"/>
    <w:multiLevelType w:val="hybridMultilevel"/>
    <w:tmpl w:val="7B62F2CC"/>
    <w:lvl w:ilvl="0" w:tplc="E3C8F88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wis721 BT" w:hAnsi="Swis721 BT" w:hint="default"/>
      </w:rPr>
    </w:lvl>
    <w:lvl w:ilvl="1" w:tplc="9160B3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FD495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36837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EF0B1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6DC6F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236194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3AA4B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23CCB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4" w15:restartNumberingAfterBreak="0">
    <w:nsid w:val="131E1A75"/>
    <w:multiLevelType w:val="hybridMultilevel"/>
    <w:tmpl w:val="A8007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137E7CC6"/>
    <w:multiLevelType w:val="hybridMultilevel"/>
    <w:tmpl w:val="23A82BA4"/>
    <w:lvl w:ilvl="0" w:tplc="E3C8F88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wis721 BT" w:hAnsi="Swis721 BT" w:hint="default"/>
      </w:rPr>
    </w:lvl>
    <w:lvl w:ilvl="1" w:tplc="9160B3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FD495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36837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EF0B1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6DC6F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236194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3AA4B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23CCB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6" w15:restartNumberingAfterBreak="0">
    <w:nsid w:val="15214AC3"/>
    <w:multiLevelType w:val="hybridMultilevel"/>
    <w:tmpl w:val="F566D752"/>
    <w:lvl w:ilvl="0" w:tplc="E3C8F888">
      <w:start w:val="1"/>
      <w:numFmt w:val="bullet"/>
      <w:lvlText w:val="-"/>
      <w:lvlJc w:val="left"/>
      <w:pPr>
        <w:ind w:left="72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160E4A32"/>
    <w:multiLevelType w:val="hybridMultilevel"/>
    <w:tmpl w:val="51605584"/>
    <w:lvl w:ilvl="0" w:tplc="E3C8F88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wis721 BT" w:hAnsi="Swis721 BT" w:hint="default"/>
      </w:rPr>
    </w:lvl>
    <w:lvl w:ilvl="1" w:tplc="9160B3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FD495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36837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EF0B1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6DC6F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236194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3AA4B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23CCB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8" w15:restartNumberingAfterBreak="0">
    <w:nsid w:val="165867D5"/>
    <w:multiLevelType w:val="hybridMultilevel"/>
    <w:tmpl w:val="84DC8574"/>
    <w:lvl w:ilvl="0" w:tplc="17AED07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19754F55"/>
    <w:multiLevelType w:val="hybridMultilevel"/>
    <w:tmpl w:val="9168F028"/>
    <w:lvl w:ilvl="0" w:tplc="E3C8F888">
      <w:start w:val="1"/>
      <w:numFmt w:val="bullet"/>
      <w:lvlText w:val="-"/>
      <w:lvlJc w:val="left"/>
      <w:pPr>
        <w:ind w:left="1287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0" w15:restartNumberingAfterBreak="0">
    <w:nsid w:val="1C98334C"/>
    <w:multiLevelType w:val="hybridMultilevel"/>
    <w:tmpl w:val="45C026D8"/>
    <w:lvl w:ilvl="0" w:tplc="0AC8DFF4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" w15:restartNumberingAfterBreak="0">
    <w:nsid w:val="1E735FF9"/>
    <w:multiLevelType w:val="hybridMultilevel"/>
    <w:tmpl w:val="6E483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1F47274D"/>
    <w:multiLevelType w:val="hybridMultilevel"/>
    <w:tmpl w:val="80CEF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2021504B"/>
    <w:multiLevelType w:val="hybridMultilevel"/>
    <w:tmpl w:val="3022ECEE"/>
    <w:lvl w:ilvl="0" w:tplc="E3C8F888">
      <w:start w:val="1"/>
      <w:numFmt w:val="bullet"/>
      <w:lvlText w:val="-"/>
      <w:lvlJc w:val="left"/>
      <w:pPr>
        <w:ind w:left="108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4" w15:restartNumberingAfterBreak="0">
    <w:nsid w:val="207568F7"/>
    <w:multiLevelType w:val="hybridMultilevel"/>
    <w:tmpl w:val="47A87B8C"/>
    <w:lvl w:ilvl="0" w:tplc="E3C8F888">
      <w:start w:val="1"/>
      <w:numFmt w:val="bullet"/>
      <w:lvlText w:val="-"/>
      <w:lvlJc w:val="left"/>
      <w:pPr>
        <w:ind w:left="108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5" w15:restartNumberingAfterBreak="0">
    <w:nsid w:val="20A918C8"/>
    <w:multiLevelType w:val="hybridMultilevel"/>
    <w:tmpl w:val="C1ECEE0C"/>
    <w:lvl w:ilvl="0" w:tplc="E3C8F88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wis721 BT" w:hAnsi="Swis721 BT" w:hint="default"/>
      </w:rPr>
    </w:lvl>
    <w:lvl w:ilvl="1" w:tplc="9160B3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FD495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36837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EF0B1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6DC6F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236194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3AA4B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23CCB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6" w15:restartNumberingAfterBreak="0">
    <w:nsid w:val="22E267FF"/>
    <w:multiLevelType w:val="hybridMultilevel"/>
    <w:tmpl w:val="D10064BE"/>
    <w:lvl w:ilvl="0" w:tplc="E3C8F888">
      <w:start w:val="1"/>
      <w:numFmt w:val="bullet"/>
      <w:lvlText w:val="-"/>
      <w:lvlJc w:val="left"/>
      <w:pPr>
        <w:ind w:left="108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23076EBB"/>
    <w:multiLevelType w:val="hybridMultilevel"/>
    <w:tmpl w:val="7A4E9342"/>
    <w:lvl w:ilvl="0" w:tplc="E3C8F888">
      <w:start w:val="1"/>
      <w:numFmt w:val="bullet"/>
      <w:lvlText w:val="-"/>
      <w:lvlJc w:val="left"/>
      <w:pPr>
        <w:ind w:left="108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8" w15:restartNumberingAfterBreak="0">
    <w:nsid w:val="23C02A75"/>
    <w:multiLevelType w:val="hybridMultilevel"/>
    <w:tmpl w:val="04904574"/>
    <w:lvl w:ilvl="0" w:tplc="0AC8DFF4">
      <w:start w:val="1"/>
      <w:numFmt w:val="bullet"/>
      <w:lvlText w:val="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160B3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FD495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36837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EF0B1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6DC6F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236194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3AA4B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23CCB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9" w15:restartNumberingAfterBreak="0">
    <w:nsid w:val="25C81FD1"/>
    <w:multiLevelType w:val="hybridMultilevel"/>
    <w:tmpl w:val="9FB45D9A"/>
    <w:lvl w:ilvl="0" w:tplc="0AC8DFF4">
      <w:start w:val="1"/>
      <w:numFmt w:val="bullet"/>
      <w:lvlText w:val="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0" w15:restartNumberingAfterBreak="0">
    <w:nsid w:val="26D5791D"/>
    <w:multiLevelType w:val="hybridMultilevel"/>
    <w:tmpl w:val="40E87F9A"/>
    <w:lvl w:ilvl="0" w:tplc="E3C8F888">
      <w:start w:val="1"/>
      <w:numFmt w:val="bullet"/>
      <w:lvlText w:val="-"/>
      <w:lvlJc w:val="left"/>
      <w:pPr>
        <w:ind w:left="108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 w15:restartNumberingAfterBreak="0">
    <w:nsid w:val="278B322D"/>
    <w:multiLevelType w:val="hybridMultilevel"/>
    <w:tmpl w:val="32BE18B0"/>
    <w:lvl w:ilvl="0" w:tplc="E3C8F888">
      <w:start w:val="1"/>
      <w:numFmt w:val="bullet"/>
      <w:lvlText w:val="-"/>
      <w:lvlJc w:val="left"/>
      <w:pPr>
        <w:ind w:left="108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2" w15:restartNumberingAfterBreak="0">
    <w:nsid w:val="28127795"/>
    <w:multiLevelType w:val="hybridMultilevel"/>
    <w:tmpl w:val="A88ED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28BF63F7"/>
    <w:multiLevelType w:val="hybridMultilevel"/>
    <w:tmpl w:val="A6BAA7F2"/>
    <w:lvl w:ilvl="0" w:tplc="0AC8DFF4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4" w15:restartNumberingAfterBreak="0">
    <w:nsid w:val="2A233E75"/>
    <w:multiLevelType w:val="hybridMultilevel"/>
    <w:tmpl w:val="97B0A16C"/>
    <w:lvl w:ilvl="0" w:tplc="E3C8F88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wis721 BT" w:hAnsi="Swis721 BT" w:hint="default"/>
      </w:rPr>
    </w:lvl>
    <w:lvl w:ilvl="1" w:tplc="9160B3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FD495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36837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EF0B1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6DC6F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236194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3AA4B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23CCB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5" w15:restartNumberingAfterBreak="0">
    <w:nsid w:val="2D17775F"/>
    <w:multiLevelType w:val="hybridMultilevel"/>
    <w:tmpl w:val="89E46702"/>
    <w:lvl w:ilvl="0" w:tplc="E3C8F888">
      <w:start w:val="1"/>
      <w:numFmt w:val="bullet"/>
      <w:lvlText w:val="-"/>
      <w:lvlJc w:val="left"/>
      <w:pPr>
        <w:ind w:left="72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2F46509C"/>
    <w:multiLevelType w:val="hybridMultilevel"/>
    <w:tmpl w:val="64BE52CA"/>
    <w:lvl w:ilvl="0" w:tplc="E3C8F88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wis721 BT" w:hAnsi="Swis721 BT" w:hint="default"/>
      </w:rPr>
    </w:lvl>
    <w:lvl w:ilvl="1" w:tplc="9160B3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FD495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36837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EF0B1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6DC6F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236194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3AA4B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23CCB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7" w15:restartNumberingAfterBreak="0">
    <w:nsid w:val="30001CFE"/>
    <w:multiLevelType w:val="hybridMultilevel"/>
    <w:tmpl w:val="13480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30F84DE5"/>
    <w:multiLevelType w:val="hybridMultilevel"/>
    <w:tmpl w:val="0A6ACF32"/>
    <w:lvl w:ilvl="0" w:tplc="E3C8F888">
      <w:start w:val="1"/>
      <w:numFmt w:val="bullet"/>
      <w:lvlText w:val="-"/>
      <w:lvlJc w:val="left"/>
      <w:pPr>
        <w:ind w:left="1287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9" w15:restartNumberingAfterBreak="0">
    <w:nsid w:val="315D7AED"/>
    <w:multiLevelType w:val="hybridMultilevel"/>
    <w:tmpl w:val="54D03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329D7BAB"/>
    <w:multiLevelType w:val="hybridMultilevel"/>
    <w:tmpl w:val="4A8C548A"/>
    <w:lvl w:ilvl="0" w:tplc="0AC8DFF4">
      <w:start w:val="1"/>
      <w:numFmt w:val="bullet"/>
      <w:lvlText w:val="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160B3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FD495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36837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EF0B1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6DC6F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236194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3AA4B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23CCB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1" w15:restartNumberingAfterBreak="0">
    <w:nsid w:val="334F0B40"/>
    <w:multiLevelType w:val="hybridMultilevel"/>
    <w:tmpl w:val="9982A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340859E8"/>
    <w:multiLevelType w:val="hybridMultilevel"/>
    <w:tmpl w:val="9ECC85BC"/>
    <w:lvl w:ilvl="0" w:tplc="E3C8F88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wis721 BT" w:hAnsi="Swis721 BT" w:hint="default"/>
      </w:rPr>
    </w:lvl>
    <w:lvl w:ilvl="1" w:tplc="9160B3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FD495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36837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EF0B1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6DC6F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236194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3AA4B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23CCB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3" w15:restartNumberingAfterBreak="0">
    <w:nsid w:val="345B3E8B"/>
    <w:multiLevelType w:val="hybridMultilevel"/>
    <w:tmpl w:val="5308F042"/>
    <w:lvl w:ilvl="0" w:tplc="E3C8F88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wis721 BT" w:hAnsi="Swis721 BT" w:hint="default"/>
      </w:rPr>
    </w:lvl>
    <w:lvl w:ilvl="1" w:tplc="9160B3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FD495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36837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EF0B1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6DC6F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236194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3AA4B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23CCB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4" w15:restartNumberingAfterBreak="0">
    <w:nsid w:val="34E029CA"/>
    <w:multiLevelType w:val="hybridMultilevel"/>
    <w:tmpl w:val="DF7C59E6"/>
    <w:lvl w:ilvl="0" w:tplc="E3C8F888">
      <w:start w:val="1"/>
      <w:numFmt w:val="bullet"/>
      <w:lvlText w:val="-"/>
      <w:lvlJc w:val="left"/>
      <w:pPr>
        <w:ind w:left="72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3801319C"/>
    <w:multiLevelType w:val="hybridMultilevel"/>
    <w:tmpl w:val="CC0CA324"/>
    <w:lvl w:ilvl="0" w:tplc="E3C8F88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wis721 BT" w:hAnsi="Swis721 BT" w:hint="default"/>
      </w:rPr>
    </w:lvl>
    <w:lvl w:ilvl="1" w:tplc="9160B3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FD495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36837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EF0B1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6DC6F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236194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3AA4B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23CCB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6" w15:restartNumberingAfterBreak="0">
    <w:nsid w:val="38100EC4"/>
    <w:multiLevelType w:val="hybridMultilevel"/>
    <w:tmpl w:val="5128C8AE"/>
    <w:lvl w:ilvl="0" w:tplc="E3C8F88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wis721 BT" w:hAnsi="Swis721 BT" w:hint="default"/>
      </w:rPr>
    </w:lvl>
    <w:lvl w:ilvl="1" w:tplc="9160B3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FD495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36837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EF0B1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6DC6F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236194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3AA4B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23CCB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7" w15:restartNumberingAfterBreak="0">
    <w:nsid w:val="38901E20"/>
    <w:multiLevelType w:val="hybridMultilevel"/>
    <w:tmpl w:val="E0FCE99C"/>
    <w:lvl w:ilvl="0" w:tplc="E3C8F888">
      <w:start w:val="1"/>
      <w:numFmt w:val="bullet"/>
      <w:lvlText w:val="-"/>
      <w:lvlJc w:val="left"/>
      <w:pPr>
        <w:ind w:left="108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8" w15:restartNumberingAfterBreak="0">
    <w:nsid w:val="389D251F"/>
    <w:multiLevelType w:val="hybridMultilevel"/>
    <w:tmpl w:val="CA8266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38BD7541"/>
    <w:multiLevelType w:val="hybridMultilevel"/>
    <w:tmpl w:val="28F2588C"/>
    <w:lvl w:ilvl="0" w:tplc="E3C8F888">
      <w:start w:val="1"/>
      <w:numFmt w:val="bullet"/>
      <w:lvlText w:val="-"/>
      <w:lvlJc w:val="left"/>
      <w:pPr>
        <w:ind w:left="108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0" w15:restartNumberingAfterBreak="0">
    <w:nsid w:val="38CD42B7"/>
    <w:multiLevelType w:val="hybridMultilevel"/>
    <w:tmpl w:val="481E3912"/>
    <w:lvl w:ilvl="0" w:tplc="0AC8DFF4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1" w15:restartNumberingAfterBreak="0">
    <w:nsid w:val="3A2C619C"/>
    <w:multiLevelType w:val="hybridMultilevel"/>
    <w:tmpl w:val="550408D4"/>
    <w:lvl w:ilvl="0" w:tplc="2632D55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3A6C04BC"/>
    <w:multiLevelType w:val="hybridMultilevel"/>
    <w:tmpl w:val="A0E87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3AF61D89"/>
    <w:multiLevelType w:val="hybridMultilevel"/>
    <w:tmpl w:val="8B4ECE4A"/>
    <w:lvl w:ilvl="0" w:tplc="E3C8F888">
      <w:start w:val="1"/>
      <w:numFmt w:val="bullet"/>
      <w:lvlText w:val="-"/>
      <w:lvlJc w:val="left"/>
      <w:pPr>
        <w:ind w:left="108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4" w15:restartNumberingAfterBreak="0">
    <w:nsid w:val="3BC65464"/>
    <w:multiLevelType w:val="hybridMultilevel"/>
    <w:tmpl w:val="DBC01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3C611B40"/>
    <w:multiLevelType w:val="hybridMultilevel"/>
    <w:tmpl w:val="4F9A374A"/>
    <w:lvl w:ilvl="0" w:tplc="E3C8F88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wis721 BT" w:hAnsi="Swis721 BT" w:hint="default"/>
      </w:rPr>
    </w:lvl>
    <w:lvl w:ilvl="1" w:tplc="9160B3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FD495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36837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EF0B1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6DC6F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236194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3AA4B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23CCB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6" w15:restartNumberingAfterBreak="0">
    <w:nsid w:val="3E66017A"/>
    <w:multiLevelType w:val="hybridMultilevel"/>
    <w:tmpl w:val="97B45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3EE05A04"/>
    <w:multiLevelType w:val="hybridMultilevel"/>
    <w:tmpl w:val="4DA4E98A"/>
    <w:lvl w:ilvl="0" w:tplc="0AC8DFF4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8" w15:restartNumberingAfterBreak="0">
    <w:nsid w:val="3FA605CD"/>
    <w:multiLevelType w:val="hybridMultilevel"/>
    <w:tmpl w:val="68D4E380"/>
    <w:lvl w:ilvl="0" w:tplc="E3C8F88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wis721 BT" w:hAnsi="Swis721 BT" w:hint="default"/>
      </w:rPr>
    </w:lvl>
    <w:lvl w:ilvl="1" w:tplc="9160B3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FD495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36837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EF0B1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6DC6F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236194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3AA4B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23CCB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9" w15:restartNumberingAfterBreak="0">
    <w:nsid w:val="3FB4148B"/>
    <w:multiLevelType w:val="hybridMultilevel"/>
    <w:tmpl w:val="D988B330"/>
    <w:lvl w:ilvl="0" w:tplc="E9D05A2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406064C7"/>
    <w:multiLevelType w:val="hybridMultilevel"/>
    <w:tmpl w:val="D332E586"/>
    <w:lvl w:ilvl="0" w:tplc="E3C8F888">
      <w:start w:val="1"/>
      <w:numFmt w:val="bullet"/>
      <w:lvlText w:val="-"/>
      <w:lvlJc w:val="left"/>
      <w:pPr>
        <w:ind w:left="108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1" w15:restartNumberingAfterBreak="0">
    <w:nsid w:val="416F0C53"/>
    <w:multiLevelType w:val="hybridMultilevel"/>
    <w:tmpl w:val="DCE831E8"/>
    <w:lvl w:ilvl="0" w:tplc="E3C8F88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wis721 BT" w:hAnsi="Swis721 BT" w:hint="default"/>
      </w:rPr>
    </w:lvl>
    <w:lvl w:ilvl="1" w:tplc="9160B3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FD495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36837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EF0B1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6DC6F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236194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3AA4B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23CCB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2" w15:restartNumberingAfterBreak="0">
    <w:nsid w:val="41C44950"/>
    <w:multiLevelType w:val="hybridMultilevel"/>
    <w:tmpl w:val="ABE053E4"/>
    <w:lvl w:ilvl="0" w:tplc="E3C8F888">
      <w:start w:val="1"/>
      <w:numFmt w:val="bullet"/>
      <w:lvlText w:val="-"/>
      <w:lvlJc w:val="left"/>
      <w:pPr>
        <w:ind w:left="108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3" w15:restartNumberingAfterBreak="0">
    <w:nsid w:val="41C57263"/>
    <w:multiLevelType w:val="hybridMultilevel"/>
    <w:tmpl w:val="144AD5C6"/>
    <w:lvl w:ilvl="0" w:tplc="E3C8F888">
      <w:start w:val="1"/>
      <w:numFmt w:val="bullet"/>
      <w:lvlText w:val="-"/>
      <w:lvlJc w:val="left"/>
      <w:pPr>
        <w:ind w:left="72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420F0820"/>
    <w:multiLevelType w:val="hybridMultilevel"/>
    <w:tmpl w:val="D842EAF4"/>
    <w:lvl w:ilvl="0" w:tplc="E3C8F888">
      <w:start w:val="1"/>
      <w:numFmt w:val="bullet"/>
      <w:lvlText w:val="-"/>
      <w:lvlJc w:val="left"/>
      <w:pPr>
        <w:ind w:left="108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5" w15:restartNumberingAfterBreak="0">
    <w:nsid w:val="42F60B31"/>
    <w:multiLevelType w:val="hybridMultilevel"/>
    <w:tmpl w:val="8018A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451F6C2D"/>
    <w:multiLevelType w:val="hybridMultilevel"/>
    <w:tmpl w:val="A0A0836C"/>
    <w:lvl w:ilvl="0" w:tplc="E3C8F888">
      <w:start w:val="1"/>
      <w:numFmt w:val="bullet"/>
      <w:lvlText w:val="-"/>
      <w:lvlJc w:val="left"/>
      <w:pPr>
        <w:ind w:left="108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7" w15:restartNumberingAfterBreak="0">
    <w:nsid w:val="4586674B"/>
    <w:multiLevelType w:val="hybridMultilevel"/>
    <w:tmpl w:val="0B7E3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45BC0361"/>
    <w:multiLevelType w:val="hybridMultilevel"/>
    <w:tmpl w:val="E6804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45CC69CE"/>
    <w:multiLevelType w:val="hybridMultilevel"/>
    <w:tmpl w:val="8076C068"/>
    <w:lvl w:ilvl="0" w:tplc="E3C8F88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wis721 BT" w:hAnsi="Swis721 BT" w:hint="default"/>
      </w:rPr>
    </w:lvl>
    <w:lvl w:ilvl="1" w:tplc="9160B3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FD495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36837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EF0B1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6DC6F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236194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3AA4B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23CCB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0" w15:restartNumberingAfterBreak="0">
    <w:nsid w:val="46491D0A"/>
    <w:multiLevelType w:val="hybridMultilevel"/>
    <w:tmpl w:val="671ADBCE"/>
    <w:lvl w:ilvl="0" w:tplc="E3C8F888">
      <w:start w:val="1"/>
      <w:numFmt w:val="bullet"/>
      <w:lvlText w:val="-"/>
      <w:lvlJc w:val="left"/>
      <w:pPr>
        <w:ind w:left="108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1" w15:restartNumberingAfterBreak="0">
    <w:nsid w:val="46D511AD"/>
    <w:multiLevelType w:val="hybridMultilevel"/>
    <w:tmpl w:val="897869A4"/>
    <w:lvl w:ilvl="0" w:tplc="E3C8F888">
      <w:start w:val="1"/>
      <w:numFmt w:val="bullet"/>
      <w:lvlText w:val="-"/>
      <w:lvlJc w:val="left"/>
      <w:pPr>
        <w:ind w:left="108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2" w15:restartNumberingAfterBreak="0">
    <w:nsid w:val="472B0B65"/>
    <w:multiLevelType w:val="hybridMultilevel"/>
    <w:tmpl w:val="AF34F138"/>
    <w:lvl w:ilvl="0" w:tplc="E3C8F888">
      <w:start w:val="1"/>
      <w:numFmt w:val="bullet"/>
      <w:lvlText w:val="-"/>
      <w:lvlJc w:val="left"/>
      <w:pPr>
        <w:ind w:left="108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3" w15:restartNumberingAfterBreak="0">
    <w:nsid w:val="473576A0"/>
    <w:multiLevelType w:val="hybridMultilevel"/>
    <w:tmpl w:val="57C202BE"/>
    <w:lvl w:ilvl="0" w:tplc="0AC8DFF4">
      <w:start w:val="1"/>
      <w:numFmt w:val="bullet"/>
      <w:lvlText w:val="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160B3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FD495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36837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EF0B1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6DC6F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236194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3AA4B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23CCB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4" w15:restartNumberingAfterBreak="0">
    <w:nsid w:val="47944084"/>
    <w:multiLevelType w:val="hybridMultilevel"/>
    <w:tmpl w:val="C4847438"/>
    <w:lvl w:ilvl="0" w:tplc="27DC95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48C578DD"/>
    <w:multiLevelType w:val="hybridMultilevel"/>
    <w:tmpl w:val="464A0D4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6" w15:restartNumberingAfterBreak="0">
    <w:nsid w:val="49F16B10"/>
    <w:multiLevelType w:val="hybridMultilevel"/>
    <w:tmpl w:val="F43AF888"/>
    <w:lvl w:ilvl="0" w:tplc="E3C8F888">
      <w:start w:val="1"/>
      <w:numFmt w:val="bullet"/>
      <w:lvlText w:val="-"/>
      <w:lvlJc w:val="left"/>
      <w:pPr>
        <w:ind w:left="108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7" w15:restartNumberingAfterBreak="0">
    <w:nsid w:val="4B077ED5"/>
    <w:multiLevelType w:val="hybridMultilevel"/>
    <w:tmpl w:val="F2820848"/>
    <w:lvl w:ilvl="0" w:tplc="E3C8F88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wis721 BT" w:hAnsi="Swis721 BT" w:hint="default"/>
      </w:rPr>
    </w:lvl>
    <w:lvl w:ilvl="1" w:tplc="9160B3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FD495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36837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EF0B1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6DC6F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236194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3AA4B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23CCB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8" w15:restartNumberingAfterBreak="0">
    <w:nsid w:val="4B7758FB"/>
    <w:multiLevelType w:val="hybridMultilevel"/>
    <w:tmpl w:val="A7B6A4A8"/>
    <w:lvl w:ilvl="0" w:tplc="4D485B8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 w:tplc="0AC8DFF4">
      <w:start w:val="1"/>
      <w:numFmt w:val="bullet"/>
      <w:lvlText w:val="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FD495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36837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EF0B1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6DC6F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236194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3AA4B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23CCB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9" w15:restartNumberingAfterBreak="0">
    <w:nsid w:val="4DE16411"/>
    <w:multiLevelType w:val="hybridMultilevel"/>
    <w:tmpl w:val="422A961C"/>
    <w:lvl w:ilvl="0" w:tplc="E3C8F888">
      <w:start w:val="1"/>
      <w:numFmt w:val="bullet"/>
      <w:lvlText w:val="-"/>
      <w:lvlJc w:val="left"/>
      <w:pPr>
        <w:ind w:left="108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0" w15:restartNumberingAfterBreak="0">
    <w:nsid w:val="4EAC6EC7"/>
    <w:multiLevelType w:val="hybridMultilevel"/>
    <w:tmpl w:val="33D022C2"/>
    <w:lvl w:ilvl="0" w:tplc="0AC8DFF4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1" w15:restartNumberingAfterBreak="0">
    <w:nsid w:val="4FD736F8"/>
    <w:multiLevelType w:val="hybridMultilevel"/>
    <w:tmpl w:val="30BA9D24"/>
    <w:lvl w:ilvl="0" w:tplc="E3C8F888">
      <w:start w:val="1"/>
      <w:numFmt w:val="bullet"/>
      <w:lvlText w:val="-"/>
      <w:lvlJc w:val="left"/>
      <w:pPr>
        <w:ind w:left="108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2" w15:restartNumberingAfterBreak="0">
    <w:nsid w:val="4FE01BC7"/>
    <w:multiLevelType w:val="hybridMultilevel"/>
    <w:tmpl w:val="9C3C3AD8"/>
    <w:lvl w:ilvl="0" w:tplc="E3C8F88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wis721 BT" w:hAnsi="Swis721 BT" w:hint="default"/>
      </w:rPr>
    </w:lvl>
    <w:lvl w:ilvl="1" w:tplc="9160B3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FD495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36837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EF0B1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6DC6F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236194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3AA4B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23CCB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3" w15:restartNumberingAfterBreak="0">
    <w:nsid w:val="50870397"/>
    <w:multiLevelType w:val="hybridMultilevel"/>
    <w:tmpl w:val="DA7AF856"/>
    <w:lvl w:ilvl="0" w:tplc="E3C8F888">
      <w:start w:val="1"/>
      <w:numFmt w:val="bullet"/>
      <w:lvlText w:val="-"/>
      <w:lvlJc w:val="left"/>
      <w:pPr>
        <w:ind w:left="72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50AE75B2"/>
    <w:multiLevelType w:val="hybridMultilevel"/>
    <w:tmpl w:val="B210A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50E24687"/>
    <w:multiLevelType w:val="hybridMultilevel"/>
    <w:tmpl w:val="CFE88674"/>
    <w:lvl w:ilvl="0" w:tplc="0AC8DFF4">
      <w:start w:val="1"/>
      <w:numFmt w:val="bullet"/>
      <w:lvlText w:val="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160B3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FD495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36837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EF0B1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6DC6F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236194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3AA4B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23CCB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6" w15:restartNumberingAfterBreak="0">
    <w:nsid w:val="5160070B"/>
    <w:multiLevelType w:val="hybridMultilevel"/>
    <w:tmpl w:val="AF62BBCC"/>
    <w:lvl w:ilvl="0" w:tplc="E3C8F888">
      <w:start w:val="1"/>
      <w:numFmt w:val="bullet"/>
      <w:lvlText w:val="-"/>
      <w:lvlJc w:val="left"/>
      <w:pPr>
        <w:ind w:left="108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7" w15:restartNumberingAfterBreak="0">
    <w:nsid w:val="5162661D"/>
    <w:multiLevelType w:val="hybridMultilevel"/>
    <w:tmpl w:val="5A7C9CA0"/>
    <w:lvl w:ilvl="0" w:tplc="E3C8F888">
      <w:start w:val="1"/>
      <w:numFmt w:val="bullet"/>
      <w:lvlText w:val="-"/>
      <w:lvlJc w:val="left"/>
      <w:pPr>
        <w:ind w:left="108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8" w15:restartNumberingAfterBreak="0">
    <w:nsid w:val="52903152"/>
    <w:multiLevelType w:val="hybridMultilevel"/>
    <w:tmpl w:val="99689C0C"/>
    <w:lvl w:ilvl="0" w:tplc="E3C8F888">
      <w:start w:val="1"/>
      <w:numFmt w:val="bullet"/>
      <w:lvlText w:val="-"/>
      <w:lvlJc w:val="left"/>
      <w:pPr>
        <w:ind w:left="108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9" w15:restartNumberingAfterBreak="0">
    <w:nsid w:val="52957154"/>
    <w:multiLevelType w:val="hybridMultilevel"/>
    <w:tmpl w:val="03B2339E"/>
    <w:lvl w:ilvl="0" w:tplc="E3C8F88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wis721 BT" w:hAnsi="Swis721 BT" w:hint="default"/>
      </w:rPr>
    </w:lvl>
    <w:lvl w:ilvl="1" w:tplc="9160B3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FD495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36837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EF0B1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6DC6F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236194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3AA4B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23CCB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0" w15:restartNumberingAfterBreak="0">
    <w:nsid w:val="536D3742"/>
    <w:multiLevelType w:val="hybridMultilevel"/>
    <w:tmpl w:val="15E8D2C8"/>
    <w:lvl w:ilvl="0" w:tplc="E3C8F888">
      <w:start w:val="1"/>
      <w:numFmt w:val="bullet"/>
      <w:lvlText w:val="-"/>
      <w:lvlJc w:val="left"/>
      <w:pPr>
        <w:ind w:left="108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1" w15:restartNumberingAfterBreak="0">
    <w:nsid w:val="545B603C"/>
    <w:multiLevelType w:val="hybridMultilevel"/>
    <w:tmpl w:val="2FDECE10"/>
    <w:lvl w:ilvl="0" w:tplc="E3C8F888">
      <w:start w:val="1"/>
      <w:numFmt w:val="bullet"/>
      <w:lvlText w:val="-"/>
      <w:lvlJc w:val="left"/>
      <w:pPr>
        <w:ind w:left="108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2" w15:restartNumberingAfterBreak="0">
    <w:nsid w:val="551C677C"/>
    <w:multiLevelType w:val="hybridMultilevel"/>
    <w:tmpl w:val="845E6F5A"/>
    <w:lvl w:ilvl="0" w:tplc="E3C8F88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wis721 BT" w:hAnsi="Swis721 BT" w:hint="default"/>
      </w:rPr>
    </w:lvl>
    <w:lvl w:ilvl="1" w:tplc="9160B3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FD495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36837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EF0B1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6DC6F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236194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3AA4B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23CCB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3" w15:restartNumberingAfterBreak="0">
    <w:nsid w:val="553104CC"/>
    <w:multiLevelType w:val="hybridMultilevel"/>
    <w:tmpl w:val="7B8AE7F2"/>
    <w:lvl w:ilvl="0" w:tplc="4D485B8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 w:tplc="0AC8DFF4">
      <w:start w:val="1"/>
      <w:numFmt w:val="bullet"/>
      <w:lvlText w:val="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FD495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36837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EF0B1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6DC6F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236194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3AA4B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23CCB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4" w15:restartNumberingAfterBreak="0">
    <w:nsid w:val="5578284E"/>
    <w:multiLevelType w:val="hybridMultilevel"/>
    <w:tmpl w:val="F50C938E"/>
    <w:lvl w:ilvl="0" w:tplc="0AC8DFF4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5" w15:restartNumberingAfterBreak="0">
    <w:nsid w:val="577E33AB"/>
    <w:multiLevelType w:val="hybridMultilevel"/>
    <w:tmpl w:val="B0844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57BC1693"/>
    <w:multiLevelType w:val="hybridMultilevel"/>
    <w:tmpl w:val="561A85F0"/>
    <w:lvl w:ilvl="0" w:tplc="E3C8F888">
      <w:start w:val="1"/>
      <w:numFmt w:val="bullet"/>
      <w:lvlText w:val="-"/>
      <w:lvlJc w:val="left"/>
      <w:pPr>
        <w:ind w:left="72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57C61BCA"/>
    <w:multiLevelType w:val="hybridMultilevel"/>
    <w:tmpl w:val="ACD4F230"/>
    <w:lvl w:ilvl="0" w:tplc="E3C8F88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wis721 BT" w:hAnsi="Swis721 BT" w:hint="default"/>
      </w:rPr>
    </w:lvl>
    <w:lvl w:ilvl="1" w:tplc="9160B3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FD495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36837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EF0B1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6DC6F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236194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3AA4B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23CCB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8" w15:restartNumberingAfterBreak="0">
    <w:nsid w:val="580C120F"/>
    <w:multiLevelType w:val="hybridMultilevel"/>
    <w:tmpl w:val="FB361476"/>
    <w:lvl w:ilvl="0" w:tplc="E3C8F888">
      <w:start w:val="1"/>
      <w:numFmt w:val="bullet"/>
      <w:lvlText w:val="-"/>
      <w:lvlJc w:val="left"/>
      <w:pPr>
        <w:ind w:left="108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9" w15:restartNumberingAfterBreak="0">
    <w:nsid w:val="59E749FA"/>
    <w:multiLevelType w:val="hybridMultilevel"/>
    <w:tmpl w:val="745E9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5CFB5D4D"/>
    <w:multiLevelType w:val="hybridMultilevel"/>
    <w:tmpl w:val="50763C32"/>
    <w:lvl w:ilvl="0" w:tplc="E3C8F888">
      <w:start w:val="1"/>
      <w:numFmt w:val="bullet"/>
      <w:lvlText w:val="-"/>
      <w:lvlJc w:val="left"/>
      <w:pPr>
        <w:ind w:left="1287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1" w15:restartNumberingAfterBreak="0">
    <w:nsid w:val="5D571D13"/>
    <w:multiLevelType w:val="hybridMultilevel"/>
    <w:tmpl w:val="89004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5E1C13E3"/>
    <w:multiLevelType w:val="hybridMultilevel"/>
    <w:tmpl w:val="5CA6B61A"/>
    <w:lvl w:ilvl="0" w:tplc="E3C8F88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wis721 BT" w:hAnsi="Swis721 BT" w:hint="default"/>
      </w:rPr>
    </w:lvl>
    <w:lvl w:ilvl="1" w:tplc="9160B3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FD495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36837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EF0B1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6DC6F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236194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3AA4B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23CCB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3" w15:restartNumberingAfterBreak="0">
    <w:nsid w:val="5EC748F7"/>
    <w:multiLevelType w:val="hybridMultilevel"/>
    <w:tmpl w:val="55528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5FBB5457"/>
    <w:multiLevelType w:val="hybridMultilevel"/>
    <w:tmpl w:val="BD40F71E"/>
    <w:lvl w:ilvl="0" w:tplc="4D485B8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 w:tplc="0AC8DFF4">
      <w:start w:val="1"/>
      <w:numFmt w:val="bullet"/>
      <w:lvlText w:val="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FD495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36837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EF0B1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6DC6F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236194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3AA4B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23CCB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5" w15:restartNumberingAfterBreak="0">
    <w:nsid w:val="63D94029"/>
    <w:multiLevelType w:val="hybridMultilevel"/>
    <w:tmpl w:val="51940ED4"/>
    <w:lvl w:ilvl="0" w:tplc="E3C8F888">
      <w:start w:val="1"/>
      <w:numFmt w:val="bullet"/>
      <w:lvlText w:val="-"/>
      <w:lvlJc w:val="left"/>
      <w:pPr>
        <w:ind w:left="108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6" w15:restartNumberingAfterBreak="0">
    <w:nsid w:val="64351CE3"/>
    <w:multiLevelType w:val="hybridMultilevel"/>
    <w:tmpl w:val="B184C264"/>
    <w:lvl w:ilvl="0" w:tplc="E3C8F888">
      <w:start w:val="1"/>
      <w:numFmt w:val="bullet"/>
      <w:lvlText w:val="-"/>
      <w:lvlJc w:val="left"/>
      <w:pPr>
        <w:ind w:left="108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7" w15:restartNumberingAfterBreak="0">
    <w:nsid w:val="646E2C10"/>
    <w:multiLevelType w:val="hybridMultilevel"/>
    <w:tmpl w:val="5C1CF2EE"/>
    <w:lvl w:ilvl="0" w:tplc="E3C8F88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wis721 BT" w:hAnsi="Swis721 BT" w:hint="default"/>
      </w:rPr>
    </w:lvl>
    <w:lvl w:ilvl="1" w:tplc="9160B3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FD495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36837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EF0B1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6DC6F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236194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3AA4B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23CCB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8" w15:restartNumberingAfterBreak="0">
    <w:nsid w:val="64F41E05"/>
    <w:multiLevelType w:val="hybridMultilevel"/>
    <w:tmpl w:val="A46AEC48"/>
    <w:lvl w:ilvl="0" w:tplc="E3C8F888">
      <w:start w:val="1"/>
      <w:numFmt w:val="bullet"/>
      <w:lvlText w:val="-"/>
      <w:lvlJc w:val="left"/>
      <w:pPr>
        <w:ind w:left="1287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9" w15:restartNumberingAfterBreak="0">
    <w:nsid w:val="65AC519E"/>
    <w:multiLevelType w:val="hybridMultilevel"/>
    <w:tmpl w:val="9E0494A4"/>
    <w:lvl w:ilvl="0" w:tplc="E3C8F888">
      <w:start w:val="1"/>
      <w:numFmt w:val="bullet"/>
      <w:lvlText w:val="-"/>
      <w:lvlJc w:val="left"/>
      <w:pPr>
        <w:ind w:left="108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0" w15:restartNumberingAfterBreak="0">
    <w:nsid w:val="65B05BDC"/>
    <w:multiLevelType w:val="hybridMultilevel"/>
    <w:tmpl w:val="7C90113A"/>
    <w:lvl w:ilvl="0" w:tplc="0AC8DFF4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1" w15:restartNumberingAfterBreak="0">
    <w:nsid w:val="66911069"/>
    <w:multiLevelType w:val="hybridMultilevel"/>
    <w:tmpl w:val="66E62256"/>
    <w:lvl w:ilvl="0" w:tplc="E3C8F88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wis721 BT" w:hAnsi="Swis721 BT" w:hint="default"/>
      </w:rPr>
    </w:lvl>
    <w:lvl w:ilvl="1" w:tplc="9160B3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FD495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36837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EF0B1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6DC6F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236194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3AA4B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23CCB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62" w15:restartNumberingAfterBreak="0">
    <w:nsid w:val="66C15387"/>
    <w:multiLevelType w:val="hybridMultilevel"/>
    <w:tmpl w:val="7242E59E"/>
    <w:lvl w:ilvl="0" w:tplc="E3C8F888">
      <w:start w:val="1"/>
      <w:numFmt w:val="bullet"/>
      <w:lvlText w:val="-"/>
      <w:lvlJc w:val="left"/>
      <w:pPr>
        <w:ind w:left="108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3" w15:restartNumberingAfterBreak="0">
    <w:nsid w:val="66EC31B3"/>
    <w:multiLevelType w:val="hybridMultilevel"/>
    <w:tmpl w:val="D6727F70"/>
    <w:lvl w:ilvl="0" w:tplc="E3C8F88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wis721 BT" w:hAnsi="Swis721 BT" w:hint="default"/>
      </w:rPr>
    </w:lvl>
    <w:lvl w:ilvl="1" w:tplc="9160B3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FD495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36837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EF0B1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6DC6F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236194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3AA4B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23CCB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64" w15:restartNumberingAfterBreak="0">
    <w:nsid w:val="68541FF4"/>
    <w:multiLevelType w:val="hybridMultilevel"/>
    <w:tmpl w:val="03DA13F4"/>
    <w:lvl w:ilvl="0" w:tplc="DBC2287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68A30074"/>
    <w:multiLevelType w:val="hybridMultilevel"/>
    <w:tmpl w:val="43A0D104"/>
    <w:lvl w:ilvl="0" w:tplc="0AC8DFF4">
      <w:start w:val="1"/>
      <w:numFmt w:val="bullet"/>
      <w:lvlText w:val="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66" w15:restartNumberingAfterBreak="0">
    <w:nsid w:val="69024D8A"/>
    <w:multiLevelType w:val="hybridMultilevel"/>
    <w:tmpl w:val="AA924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6AF042D6"/>
    <w:multiLevelType w:val="hybridMultilevel"/>
    <w:tmpl w:val="76CAA91E"/>
    <w:lvl w:ilvl="0" w:tplc="0AC8DFF4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8" w15:restartNumberingAfterBreak="0">
    <w:nsid w:val="6BC9551D"/>
    <w:multiLevelType w:val="hybridMultilevel"/>
    <w:tmpl w:val="EDBCDF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6C525563"/>
    <w:multiLevelType w:val="hybridMultilevel"/>
    <w:tmpl w:val="ECEA5094"/>
    <w:lvl w:ilvl="0" w:tplc="0AC8DFF4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0" w15:restartNumberingAfterBreak="0">
    <w:nsid w:val="72C66AB9"/>
    <w:multiLevelType w:val="hybridMultilevel"/>
    <w:tmpl w:val="2CB456F8"/>
    <w:lvl w:ilvl="0" w:tplc="E3C8F88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wis721 BT" w:hAnsi="Swis721 BT" w:hint="default"/>
      </w:rPr>
    </w:lvl>
    <w:lvl w:ilvl="1" w:tplc="9160B3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FD495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36837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EF0B1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6DC6F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236194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3AA4B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23CCB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71" w15:restartNumberingAfterBreak="0">
    <w:nsid w:val="791B5A60"/>
    <w:multiLevelType w:val="hybridMultilevel"/>
    <w:tmpl w:val="D26E7EFA"/>
    <w:lvl w:ilvl="0" w:tplc="0AC8DFF4">
      <w:start w:val="1"/>
      <w:numFmt w:val="bullet"/>
      <w:lvlText w:val="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160B3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FD495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36837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EF0B1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6DC6F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236194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3AA4B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23CCB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72" w15:restartNumberingAfterBreak="0">
    <w:nsid w:val="7A003344"/>
    <w:multiLevelType w:val="hybridMultilevel"/>
    <w:tmpl w:val="7BB41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7A1D7646"/>
    <w:multiLevelType w:val="hybridMultilevel"/>
    <w:tmpl w:val="6B12121A"/>
    <w:lvl w:ilvl="0" w:tplc="E3C8F888">
      <w:start w:val="1"/>
      <w:numFmt w:val="bullet"/>
      <w:lvlText w:val="-"/>
      <w:lvlJc w:val="left"/>
      <w:pPr>
        <w:ind w:left="108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4" w15:restartNumberingAfterBreak="0">
    <w:nsid w:val="7AFA22C8"/>
    <w:multiLevelType w:val="hybridMultilevel"/>
    <w:tmpl w:val="06C07550"/>
    <w:lvl w:ilvl="0" w:tplc="E3C8F88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wis721 BT" w:hAnsi="Swis721 BT" w:hint="default"/>
      </w:rPr>
    </w:lvl>
    <w:lvl w:ilvl="1" w:tplc="9160B3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FD495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36837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EF0B1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6DC6F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236194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3AA4B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23CCB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75" w15:restartNumberingAfterBreak="0">
    <w:nsid w:val="7C510031"/>
    <w:multiLevelType w:val="hybridMultilevel"/>
    <w:tmpl w:val="FE8E54DE"/>
    <w:lvl w:ilvl="0" w:tplc="E3C8F888">
      <w:start w:val="1"/>
      <w:numFmt w:val="bullet"/>
      <w:lvlText w:val="-"/>
      <w:lvlJc w:val="left"/>
      <w:pPr>
        <w:ind w:left="108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6" w15:restartNumberingAfterBreak="0">
    <w:nsid w:val="7C7B49FB"/>
    <w:multiLevelType w:val="hybridMultilevel"/>
    <w:tmpl w:val="DB504832"/>
    <w:lvl w:ilvl="0" w:tplc="E3C8F888">
      <w:start w:val="1"/>
      <w:numFmt w:val="bullet"/>
      <w:lvlText w:val="-"/>
      <w:lvlJc w:val="left"/>
      <w:pPr>
        <w:ind w:left="108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7" w15:restartNumberingAfterBreak="0">
    <w:nsid w:val="7D754615"/>
    <w:multiLevelType w:val="hybridMultilevel"/>
    <w:tmpl w:val="1A6C0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7DB42CD1"/>
    <w:multiLevelType w:val="hybridMultilevel"/>
    <w:tmpl w:val="F514AF58"/>
    <w:lvl w:ilvl="0" w:tplc="E3C8F888">
      <w:start w:val="1"/>
      <w:numFmt w:val="bullet"/>
      <w:lvlText w:val="-"/>
      <w:lvlJc w:val="left"/>
      <w:pPr>
        <w:ind w:left="108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9" w15:restartNumberingAfterBreak="0">
    <w:nsid w:val="7DCE2BDA"/>
    <w:multiLevelType w:val="hybridMultilevel"/>
    <w:tmpl w:val="136C8470"/>
    <w:lvl w:ilvl="0" w:tplc="E3C8F88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wis721 BT" w:hAnsi="Swis721 BT" w:hint="default"/>
      </w:rPr>
    </w:lvl>
    <w:lvl w:ilvl="1" w:tplc="9160B3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FD495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36837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EF0B1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6DC6F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236194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3AA4B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23CCB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80" w15:restartNumberingAfterBreak="0">
    <w:nsid w:val="7DD81733"/>
    <w:multiLevelType w:val="hybridMultilevel"/>
    <w:tmpl w:val="8E90B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7DF918A9"/>
    <w:multiLevelType w:val="hybridMultilevel"/>
    <w:tmpl w:val="6D526140"/>
    <w:lvl w:ilvl="0" w:tplc="E3C8F888">
      <w:start w:val="1"/>
      <w:numFmt w:val="bullet"/>
      <w:lvlText w:val="-"/>
      <w:lvlJc w:val="left"/>
      <w:pPr>
        <w:ind w:left="108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2" w15:restartNumberingAfterBreak="0">
    <w:nsid w:val="7E8F7AA8"/>
    <w:multiLevelType w:val="hybridMultilevel"/>
    <w:tmpl w:val="BB1A72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7F73339E"/>
    <w:multiLevelType w:val="hybridMultilevel"/>
    <w:tmpl w:val="DF6857FE"/>
    <w:lvl w:ilvl="0" w:tplc="E3C8F88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wis721 BT" w:hAnsi="Swis721 BT" w:hint="default"/>
      </w:rPr>
    </w:lvl>
    <w:lvl w:ilvl="1" w:tplc="9160B3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FD495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36837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EF0B1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6DC6F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236194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3AA4B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23CCB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178"/>
  </w:num>
  <w:num w:numId="49">
    <w:abstractNumId w:val="81"/>
  </w:num>
  <w:num w:numId="50">
    <w:abstractNumId w:val="72"/>
  </w:num>
  <w:num w:numId="51">
    <w:abstractNumId w:val="91"/>
  </w:num>
  <w:num w:numId="52">
    <w:abstractNumId w:val="110"/>
  </w:num>
  <w:num w:numId="53">
    <w:abstractNumId w:val="76"/>
  </w:num>
  <w:num w:numId="54">
    <w:abstractNumId w:val="116"/>
  </w:num>
  <w:num w:numId="55">
    <w:abstractNumId w:val="80"/>
  </w:num>
  <w:num w:numId="56">
    <w:abstractNumId w:val="121"/>
  </w:num>
  <w:num w:numId="57">
    <w:abstractNumId w:val="141"/>
  </w:num>
  <w:num w:numId="58">
    <w:abstractNumId w:val="176"/>
  </w:num>
  <w:num w:numId="59">
    <w:abstractNumId w:val="64"/>
  </w:num>
  <w:num w:numId="60">
    <w:abstractNumId w:val="97"/>
  </w:num>
  <w:num w:numId="61">
    <w:abstractNumId w:val="131"/>
  </w:num>
  <w:num w:numId="62">
    <w:abstractNumId w:val="74"/>
  </w:num>
  <w:num w:numId="63">
    <w:abstractNumId w:val="138"/>
  </w:num>
  <w:num w:numId="64">
    <w:abstractNumId w:val="73"/>
  </w:num>
  <w:num w:numId="65">
    <w:abstractNumId w:val="158"/>
  </w:num>
  <w:num w:numId="66">
    <w:abstractNumId w:val="169"/>
  </w:num>
  <w:num w:numId="67">
    <w:abstractNumId w:val="58"/>
  </w:num>
  <w:num w:numId="68">
    <w:abstractNumId w:val="79"/>
  </w:num>
  <w:num w:numId="69">
    <w:abstractNumId w:val="48"/>
  </w:num>
  <w:num w:numId="70">
    <w:abstractNumId w:val="56"/>
  </w:num>
  <w:num w:numId="71">
    <w:abstractNumId w:val="85"/>
  </w:num>
  <w:num w:numId="72">
    <w:abstractNumId w:val="94"/>
  </w:num>
  <w:num w:numId="73">
    <w:abstractNumId w:val="133"/>
  </w:num>
  <w:num w:numId="74">
    <w:abstractNumId w:val="60"/>
  </w:num>
  <w:num w:numId="75">
    <w:abstractNumId w:val="160"/>
  </w:num>
  <w:num w:numId="76">
    <w:abstractNumId w:val="130"/>
  </w:num>
  <w:num w:numId="77">
    <w:abstractNumId w:val="89"/>
  </w:num>
  <w:num w:numId="78">
    <w:abstractNumId w:val="134"/>
  </w:num>
  <w:num w:numId="79">
    <w:abstractNumId w:val="114"/>
  </w:num>
  <w:num w:numId="80">
    <w:abstractNumId w:val="99"/>
  </w:num>
  <w:num w:numId="81">
    <w:abstractNumId w:val="181"/>
  </w:num>
  <w:num w:numId="82">
    <w:abstractNumId w:val="162"/>
  </w:num>
  <w:num w:numId="83">
    <w:abstractNumId w:val="112"/>
  </w:num>
  <w:num w:numId="84">
    <w:abstractNumId w:val="47"/>
  </w:num>
  <w:num w:numId="85">
    <w:abstractNumId w:val="166"/>
  </w:num>
  <w:num w:numId="86">
    <w:abstractNumId w:val="61"/>
  </w:num>
  <w:num w:numId="87">
    <w:abstractNumId w:val="155"/>
  </w:num>
  <w:num w:numId="88">
    <w:abstractNumId w:val="173"/>
  </w:num>
  <w:num w:numId="89">
    <w:abstractNumId w:val="77"/>
  </w:num>
  <w:num w:numId="90">
    <w:abstractNumId w:val="126"/>
  </w:num>
  <w:num w:numId="91">
    <w:abstractNumId w:val="57"/>
  </w:num>
  <w:num w:numId="92">
    <w:abstractNumId w:val="120"/>
  </w:num>
  <w:num w:numId="93">
    <w:abstractNumId w:val="98"/>
  </w:num>
  <w:num w:numId="94">
    <w:abstractNumId w:val="129"/>
  </w:num>
  <w:num w:numId="95">
    <w:abstractNumId w:val="150"/>
  </w:num>
  <w:num w:numId="96">
    <w:abstractNumId w:val="122"/>
  </w:num>
  <w:num w:numId="97">
    <w:abstractNumId w:val="137"/>
  </w:num>
  <w:num w:numId="98">
    <w:abstractNumId w:val="159"/>
  </w:num>
  <w:num w:numId="99">
    <w:abstractNumId w:val="54"/>
  </w:num>
  <w:num w:numId="100">
    <w:abstractNumId w:val="88"/>
  </w:num>
  <w:num w:numId="101">
    <w:abstractNumId w:val="117"/>
  </w:num>
  <w:num w:numId="102">
    <w:abstractNumId w:val="118"/>
  </w:num>
  <w:num w:numId="103">
    <w:abstractNumId w:val="148"/>
  </w:num>
  <w:num w:numId="104">
    <w:abstractNumId w:val="175"/>
  </w:num>
  <w:num w:numId="105">
    <w:abstractNumId w:val="136"/>
  </w:num>
  <w:num w:numId="106">
    <w:abstractNumId w:val="103"/>
  </w:num>
  <w:num w:numId="107">
    <w:abstractNumId w:val="140"/>
  </w:num>
  <w:num w:numId="108">
    <w:abstractNumId w:val="165"/>
  </w:num>
  <w:num w:numId="109">
    <w:abstractNumId w:val="62"/>
  </w:num>
  <w:num w:numId="110">
    <w:abstractNumId w:val="182"/>
  </w:num>
  <w:num w:numId="111">
    <w:abstractNumId w:val="69"/>
  </w:num>
  <w:num w:numId="112">
    <w:abstractNumId w:val="156"/>
  </w:num>
  <w:num w:numId="113">
    <w:abstractNumId w:val="105"/>
  </w:num>
  <w:num w:numId="114">
    <w:abstractNumId w:val="183"/>
  </w:num>
  <w:num w:numId="115">
    <w:abstractNumId w:val="59"/>
  </w:num>
  <w:num w:numId="116">
    <w:abstractNumId w:val="93"/>
  </w:num>
  <w:num w:numId="117">
    <w:abstractNumId w:val="127"/>
  </w:num>
  <w:num w:numId="118">
    <w:abstractNumId w:val="50"/>
  </w:num>
  <w:num w:numId="119">
    <w:abstractNumId w:val="95"/>
  </w:num>
  <w:num w:numId="120">
    <w:abstractNumId w:val="132"/>
  </w:num>
  <w:num w:numId="121">
    <w:abstractNumId w:val="86"/>
  </w:num>
  <w:num w:numId="122">
    <w:abstractNumId w:val="67"/>
  </w:num>
  <w:num w:numId="123">
    <w:abstractNumId w:val="75"/>
  </w:num>
  <w:num w:numId="124">
    <w:abstractNumId w:val="147"/>
  </w:num>
  <w:num w:numId="125">
    <w:abstractNumId w:val="157"/>
  </w:num>
  <w:num w:numId="126">
    <w:abstractNumId w:val="63"/>
  </w:num>
  <w:num w:numId="127">
    <w:abstractNumId w:val="53"/>
  </w:num>
  <w:num w:numId="128">
    <w:abstractNumId w:val="170"/>
  </w:num>
  <w:num w:numId="129">
    <w:abstractNumId w:val="179"/>
  </w:num>
  <w:num w:numId="130">
    <w:abstractNumId w:val="84"/>
  </w:num>
  <w:num w:numId="131">
    <w:abstractNumId w:val="163"/>
  </w:num>
  <w:num w:numId="132">
    <w:abstractNumId w:val="139"/>
  </w:num>
  <w:num w:numId="133">
    <w:abstractNumId w:val="125"/>
  </w:num>
  <w:num w:numId="134">
    <w:abstractNumId w:val="108"/>
  </w:num>
  <w:num w:numId="135">
    <w:abstractNumId w:val="65"/>
  </w:num>
  <w:num w:numId="136">
    <w:abstractNumId w:val="161"/>
  </w:num>
  <w:num w:numId="137">
    <w:abstractNumId w:val="174"/>
  </w:num>
  <w:num w:numId="138">
    <w:abstractNumId w:val="82"/>
  </w:num>
  <w:num w:numId="139">
    <w:abstractNumId w:val="119"/>
  </w:num>
  <w:num w:numId="140">
    <w:abstractNumId w:val="66"/>
  </w:num>
  <w:num w:numId="141">
    <w:abstractNumId w:val="111"/>
  </w:num>
  <w:num w:numId="142">
    <w:abstractNumId w:val="143"/>
  </w:num>
  <w:num w:numId="143">
    <w:abstractNumId w:val="128"/>
  </w:num>
  <w:num w:numId="144">
    <w:abstractNumId w:val="154"/>
  </w:num>
  <w:num w:numId="145">
    <w:abstractNumId w:val="96"/>
  </w:num>
  <w:num w:numId="146">
    <w:abstractNumId w:val="92"/>
  </w:num>
  <w:num w:numId="147">
    <w:abstractNumId w:val="142"/>
  </w:num>
  <w:num w:numId="148">
    <w:abstractNumId w:val="55"/>
  </w:num>
  <w:num w:numId="149">
    <w:abstractNumId w:val="152"/>
  </w:num>
  <w:num w:numId="150">
    <w:abstractNumId w:val="49"/>
  </w:num>
  <w:num w:numId="151">
    <w:abstractNumId w:val="113"/>
  </w:num>
  <w:num w:numId="152">
    <w:abstractNumId w:val="78"/>
  </w:num>
  <w:num w:numId="153">
    <w:abstractNumId w:val="135"/>
  </w:num>
  <w:num w:numId="154">
    <w:abstractNumId w:val="171"/>
  </w:num>
  <w:num w:numId="155">
    <w:abstractNumId w:val="172"/>
  </w:num>
  <w:num w:numId="156">
    <w:abstractNumId w:val="68"/>
  </w:num>
  <w:num w:numId="157">
    <w:abstractNumId w:val="124"/>
  </w:num>
  <w:num w:numId="158">
    <w:abstractNumId w:val="101"/>
  </w:num>
  <w:num w:numId="159">
    <w:abstractNumId w:val="104"/>
  </w:num>
  <w:num w:numId="160">
    <w:abstractNumId w:val="164"/>
  </w:num>
  <w:num w:numId="161">
    <w:abstractNumId w:val="51"/>
  </w:num>
  <w:num w:numId="162">
    <w:abstractNumId w:val="109"/>
  </w:num>
  <w:num w:numId="163">
    <w:abstractNumId w:val="90"/>
  </w:num>
  <w:num w:numId="164">
    <w:abstractNumId w:val="123"/>
  </w:num>
  <w:num w:numId="165">
    <w:abstractNumId w:val="177"/>
  </w:num>
  <w:num w:numId="166">
    <w:abstractNumId w:val="151"/>
  </w:num>
  <w:num w:numId="167">
    <w:abstractNumId w:val="102"/>
  </w:num>
  <w:num w:numId="168">
    <w:abstractNumId w:val="149"/>
  </w:num>
  <w:num w:numId="169">
    <w:abstractNumId w:val="87"/>
  </w:num>
  <w:num w:numId="170">
    <w:abstractNumId w:val="83"/>
  </w:num>
  <w:num w:numId="171">
    <w:abstractNumId w:val="145"/>
  </w:num>
  <w:num w:numId="172">
    <w:abstractNumId w:val="52"/>
  </w:num>
  <w:num w:numId="173">
    <w:abstractNumId w:val="153"/>
  </w:num>
  <w:num w:numId="174">
    <w:abstractNumId w:val="106"/>
  </w:num>
  <w:num w:numId="175">
    <w:abstractNumId w:val="71"/>
  </w:num>
  <w:num w:numId="176">
    <w:abstractNumId w:val="144"/>
  </w:num>
  <w:num w:numId="177">
    <w:abstractNumId w:val="100"/>
  </w:num>
  <w:num w:numId="178">
    <w:abstractNumId w:val="168"/>
  </w:num>
  <w:num w:numId="179">
    <w:abstractNumId w:val="70"/>
  </w:num>
  <w:num w:numId="180">
    <w:abstractNumId w:val="107"/>
  </w:num>
  <w:num w:numId="181">
    <w:abstractNumId w:val="167"/>
  </w:num>
  <w:num w:numId="182">
    <w:abstractNumId w:val="115"/>
  </w:num>
  <w:num w:numId="183">
    <w:abstractNumId w:val="180"/>
  </w:num>
  <w:num w:numId="184">
    <w:abstractNumId w:val="146"/>
  </w:num>
  <w:numIdMacAtCleanup w:val="1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125"/>
    <w:rsid w:val="00012925"/>
    <w:rsid w:val="000523F3"/>
    <w:rsid w:val="000538CA"/>
    <w:rsid w:val="000B00A9"/>
    <w:rsid w:val="000B4B29"/>
    <w:rsid w:val="000C6163"/>
    <w:rsid w:val="000D762C"/>
    <w:rsid w:val="000F1FE1"/>
    <w:rsid w:val="00106CF8"/>
    <w:rsid w:val="00111815"/>
    <w:rsid w:val="00115982"/>
    <w:rsid w:val="001479C8"/>
    <w:rsid w:val="00153134"/>
    <w:rsid w:val="001636A7"/>
    <w:rsid w:val="00177DAF"/>
    <w:rsid w:val="00184E68"/>
    <w:rsid w:val="00187CA8"/>
    <w:rsid w:val="00195E61"/>
    <w:rsid w:val="001C360C"/>
    <w:rsid w:val="001F208C"/>
    <w:rsid w:val="00261E14"/>
    <w:rsid w:val="002A7BC2"/>
    <w:rsid w:val="002D7B30"/>
    <w:rsid w:val="002E3E4E"/>
    <w:rsid w:val="00315C17"/>
    <w:rsid w:val="00317CE4"/>
    <w:rsid w:val="003420BE"/>
    <w:rsid w:val="0036765B"/>
    <w:rsid w:val="00371EAD"/>
    <w:rsid w:val="0037728D"/>
    <w:rsid w:val="003777CD"/>
    <w:rsid w:val="003853BB"/>
    <w:rsid w:val="003A221E"/>
    <w:rsid w:val="003A578D"/>
    <w:rsid w:val="003B7C44"/>
    <w:rsid w:val="003F1AB6"/>
    <w:rsid w:val="003F60D2"/>
    <w:rsid w:val="003F62ED"/>
    <w:rsid w:val="004342DE"/>
    <w:rsid w:val="004817E7"/>
    <w:rsid w:val="00492D7D"/>
    <w:rsid w:val="004C6125"/>
    <w:rsid w:val="004E1003"/>
    <w:rsid w:val="00535EAC"/>
    <w:rsid w:val="00560F7F"/>
    <w:rsid w:val="005647B7"/>
    <w:rsid w:val="00573D4A"/>
    <w:rsid w:val="005A75B9"/>
    <w:rsid w:val="005B541D"/>
    <w:rsid w:val="005C6FD7"/>
    <w:rsid w:val="005E3EEC"/>
    <w:rsid w:val="005F16E3"/>
    <w:rsid w:val="005F45BB"/>
    <w:rsid w:val="00616BD8"/>
    <w:rsid w:val="00622C8A"/>
    <w:rsid w:val="00625340"/>
    <w:rsid w:val="00665D6A"/>
    <w:rsid w:val="006B4AF1"/>
    <w:rsid w:val="006D0D6E"/>
    <w:rsid w:val="006F6104"/>
    <w:rsid w:val="00701F0A"/>
    <w:rsid w:val="00734210"/>
    <w:rsid w:val="00780CAD"/>
    <w:rsid w:val="007A06B9"/>
    <w:rsid w:val="007A510C"/>
    <w:rsid w:val="007A555A"/>
    <w:rsid w:val="007C6A8C"/>
    <w:rsid w:val="007F1462"/>
    <w:rsid w:val="007F1F7B"/>
    <w:rsid w:val="007F209A"/>
    <w:rsid w:val="00802E3E"/>
    <w:rsid w:val="00826D6C"/>
    <w:rsid w:val="00843F92"/>
    <w:rsid w:val="008471D3"/>
    <w:rsid w:val="008B53A6"/>
    <w:rsid w:val="008C3988"/>
    <w:rsid w:val="008C5E7B"/>
    <w:rsid w:val="008F703F"/>
    <w:rsid w:val="00900524"/>
    <w:rsid w:val="00901E75"/>
    <w:rsid w:val="00916C92"/>
    <w:rsid w:val="00922532"/>
    <w:rsid w:val="00922DBD"/>
    <w:rsid w:val="0093387E"/>
    <w:rsid w:val="00935BA5"/>
    <w:rsid w:val="00995643"/>
    <w:rsid w:val="009C20EE"/>
    <w:rsid w:val="00A041B5"/>
    <w:rsid w:val="00A3335B"/>
    <w:rsid w:val="00A43070"/>
    <w:rsid w:val="00A52A25"/>
    <w:rsid w:val="00A52E45"/>
    <w:rsid w:val="00A67111"/>
    <w:rsid w:val="00A70D46"/>
    <w:rsid w:val="00A93C73"/>
    <w:rsid w:val="00AD69BA"/>
    <w:rsid w:val="00AF2C86"/>
    <w:rsid w:val="00B0013A"/>
    <w:rsid w:val="00B3720D"/>
    <w:rsid w:val="00B56E95"/>
    <w:rsid w:val="00B665C3"/>
    <w:rsid w:val="00B82A3A"/>
    <w:rsid w:val="00B82F16"/>
    <w:rsid w:val="00B85CE5"/>
    <w:rsid w:val="00BB13FE"/>
    <w:rsid w:val="00BF3884"/>
    <w:rsid w:val="00BF51E2"/>
    <w:rsid w:val="00C12F62"/>
    <w:rsid w:val="00C22F6C"/>
    <w:rsid w:val="00C43354"/>
    <w:rsid w:val="00C436BF"/>
    <w:rsid w:val="00C86D9A"/>
    <w:rsid w:val="00CE2CD4"/>
    <w:rsid w:val="00D0476F"/>
    <w:rsid w:val="00D05481"/>
    <w:rsid w:val="00D05A90"/>
    <w:rsid w:val="00D10E45"/>
    <w:rsid w:val="00D47D92"/>
    <w:rsid w:val="00D50EF0"/>
    <w:rsid w:val="00D61463"/>
    <w:rsid w:val="00DD4E95"/>
    <w:rsid w:val="00DD57D9"/>
    <w:rsid w:val="00E0278F"/>
    <w:rsid w:val="00E03017"/>
    <w:rsid w:val="00E23F92"/>
    <w:rsid w:val="00E3402E"/>
    <w:rsid w:val="00E42DCC"/>
    <w:rsid w:val="00E45C56"/>
    <w:rsid w:val="00E6791A"/>
    <w:rsid w:val="00E721EB"/>
    <w:rsid w:val="00E922E8"/>
    <w:rsid w:val="00E94A32"/>
    <w:rsid w:val="00EB0C61"/>
    <w:rsid w:val="00ED1FC7"/>
    <w:rsid w:val="00ED2053"/>
    <w:rsid w:val="00EE6C6B"/>
    <w:rsid w:val="00EF4273"/>
    <w:rsid w:val="00F13C59"/>
    <w:rsid w:val="00F368DD"/>
    <w:rsid w:val="00F82C9C"/>
    <w:rsid w:val="00FC63A0"/>
    <w:rsid w:val="00FD02B6"/>
    <w:rsid w:val="00FE569F"/>
    <w:rsid w:val="00FF0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75E7A6"/>
  <w15:docId w15:val="{3D833CEE-F6BC-46FB-89F2-2401C920D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EF7B96"/>
    <w:rPr>
      <w:color w:val="0000FF"/>
      <w:u w:val="single"/>
    </w:rPr>
  </w:style>
  <w:style w:type="paragraph" w:customStyle="1" w:styleId="FencedCodemermaid">
    <w:name w:val="FencedCode.mermaid"/>
    <w:pPr>
      <w:shd w:val="solid" w:color="E2E2E2" w:fill="auto"/>
    </w:pPr>
    <w:rPr>
      <w:rFonts w:ascii="Consolas" w:eastAsia="Consolas" w:hAnsi="Consolas" w:cs="Consola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E12ACB"/>
    <w:pPr>
      <w:pBdr>
        <w:left w:val="single" w:sz="18" w:space="0" w:color="9F9F9F"/>
      </w:pBdr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E12ACB"/>
    <w:rPr>
      <w:i/>
      <w:iCs/>
      <w:color w:val="000000"/>
      <w:sz w:val="24"/>
      <w:szCs w:val="24"/>
    </w:rPr>
  </w:style>
  <w:style w:type="paragraph" w:styleId="List">
    <w:name w:val="List"/>
    <w:basedOn w:val="Quote"/>
    <w:rsid w:val="00EF7B96"/>
  </w:style>
  <w:style w:type="paragraph" w:styleId="ListParagraph">
    <w:name w:val="List Paragraph"/>
    <w:basedOn w:val="Normal"/>
    <w:uiPriority w:val="34"/>
    <w:qFormat/>
    <w:rsid w:val="00E6791A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BF3884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B82A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82A3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82A3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82A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82A3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2A3A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2A3A"/>
    <w:rPr>
      <w:rFonts w:ascii="Segoe U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A52A25"/>
    <w:pPr>
      <w:spacing w:after="200"/>
    </w:pPr>
    <w:rPr>
      <w:i/>
      <w:iCs/>
      <w:color w:val="1F497D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0301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03017"/>
  </w:style>
  <w:style w:type="paragraph" w:styleId="Footer">
    <w:name w:val="footer"/>
    <w:basedOn w:val="Normal"/>
    <w:link w:val="FooterChar"/>
    <w:uiPriority w:val="99"/>
    <w:unhideWhenUsed/>
    <w:rsid w:val="00E0301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03017"/>
  </w:style>
  <w:style w:type="paragraph" w:styleId="TOC1">
    <w:name w:val="toc 1"/>
    <w:basedOn w:val="Normal"/>
    <w:next w:val="Normal"/>
    <w:autoRedefine/>
    <w:uiPriority w:val="39"/>
    <w:unhideWhenUsed/>
    <w:rsid w:val="00E03017"/>
    <w:pPr>
      <w:tabs>
        <w:tab w:val="right" w:leader="dot" w:pos="9627"/>
      </w:tabs>
      <w:spacing w:before="120" w:after="0"/>
    </w:pPr>
    <w:rPr>
      <w:rFonts w:asciiTheme="minorHAnsi" w:eastAsiaTheme="minorHAnsi" w:hAnsiTheme="minorHAnsi" w:cstheme="minorBidi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E03017"/>
    <w:pPr>
      <w:tabs>
        <w:tab w:val="right" w:leader="dot" w:pos="9627"/>
      </w:tabs>
      <w:spacing w:before="120" w:after="0"/>
    </w:pPr>
    <w:rPr>
      <w:rFonts w:asciiTheme="minorHAnsi" w:eastAsiaTheme="minorHAnsi" w:hAnsiTheme="minorHAnsi" w:cstheme="minorBidi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FC63A0"/>
    <w:pPr>
      <w:tabs>
        <w:tab w:val="right" w:leader="dot" w:pos="9627"/>
      </w:tabs>
      <w:spacing w:after="0" w:line="288" w:lineRule="auto"/>
    </w:pPr>
    <w:rPr>
      <w:rFonts w:asciiTheme="minorHAnsi" w:eastAsiaTheme="minorHAnsi" w:hAnsiTheme="minorHAnsi" w:cstheme="min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78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0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76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to@mekongtech.vn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file:///D:\SONG%20NAM\D&#7920;%20&#193;N\3.%20D&#7920;%20&#193;N%20N&#258;M%202025\C&#212;NG%20VI&#7878;C%20H&#7894;%20TR&#7906;\0.1.%20H&#7895;%20tr&#7907;%20a%20Ch&#432;&#417;ng\mermaid_images\technology_roadmap.png" TargetMode="External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435DBD-81E3-42D9-AB4B-D493F22776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203</Pages>
  <Words>35694</Words>
  <Characters>203457</Characters>
  <Application>Microsoft Office Word</Application>
  <DocSecurity>0</DocSecurity>
  <Lines>1695</Lines>
  <Paragraphs>477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Susu</dc:creator>
  <cp:lastModifiedBy>chuong pham</cp:lastModifiedBy>
  <cp:revision>4</cp:revision>
  <dcterms:created xsi:type="dcterms:W3CDTF">2025-10-25T07:10:00Z</dcterms:created>
  <dcterms:modified xsi:type="dcterms:W3CDTF">2025-10-25T07:40:00Z</dcterms:modified>
</cp:coreProperties>
</file>